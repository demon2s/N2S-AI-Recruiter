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9EDA8" w14:textId="009F24FF" w:rsidR="006338AA" w:rsidRPr="00735BB5" w:rsidRDefault="006338AA" w:rsidP="006338AA">
      <w:pPr>
        <w:jc w:val="both"/>
        <w:rPr>
          <w:rFonts w:asciiTheme="minorHAnsi" w:hAnsiTheme="minorHAnsi" w:cstheme="minorHAnsi"/>
          <w:sz w:val="24"/>
          <w:szCs w:val="24"/>
        </w:rPr>
      </w:pPr>
      <w:r w:rsidRPr="00735BB5">
        <w:rPr>
          <w:rFonts w:asciiTheme="minorHAnsi" w:hAnsiTheme="minorHAnsi" w:cstheme="minorHAnsi"/>
          <w:b/>
          <w:noProof/>
          <w:sz w:val="24"/>
          <w:szCs w:val="24"/>
        </w:rPr>
        <w:drawing>
          <wp:anchor distT="0" distB="0" distL="114300" distR="114300" simplePos="0" relativeHeight="251659264" behindDoc="1" locked="0" layoutInCell="1" allowOverlap="1" wp14:anchorId="48B5800F" wp14:editId="6D07DAFB">
            <wp:simplePos x="0" y="0"/>
            <wp:positionH relativeFrom="margin">
              <wp:posOffset>5431536</wp:posOffset>
            </wp:positionH>
            <wp:positionV relativeFrom="paragraph">
              <wp:posOffset>0</wp:posOffset>
            </wp:positionV>
            <wp:extent cx="853440" cy="487045"/>
            <wp:effectExtent l="0" t="0" r="3810" b="8255"/>
            <wp:wrapTight wrapText="bothSides">
              <wp:wrapPolygon edited="0">
                <wp:start x="0" y="0"/>
                <wp:lineTo x="0" y="21121"/>
                <wp:lineTo x="21214" y="21121"/>
                <wp:lineTo x="2121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3440" cy="48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5BB5">
        <w:rPr>
          <w:rFonts w:asciiTheme="minorHAnsi" w:hAnsiTheme="minorHAnsi" w:cstheme="minorHAnsi"/>
          <w:b/>
          <w:sz w:val="24"/>
          <w:szCs w:val="24"/>
        </w:rPr>
        <w:t>Mobile</w:t>
      </w:r>
      <w:r w:rsidRPr="00735BB5">
        <w:rPr>
          <w:rFonts w:asciiTheme="minorHAnsi" w:hAnsiTheme="minorHAnsi" w:cstheme="minorHAnsi"/>
          <w:sz w:val="24"/>
          <w:szCs w:val="24"/>
        </w:rPr>
        <w:t xml:space="preserve">: (312) 912-4462, </w:t>
      </w:r>
    </w:p>
    <w:p w14:paraId="67179451" w14:textId="5C18B159" w:rsidR="006338AA" w:rsidRPr="00735BB5" w:rsidRDefault="006338AA" w:rsidP="006338AA">
      <w:pPr>
        <w:jc w:val="both"/>
        <w:rPr>
          <w:rStyle w:val="Hyperlink"/>
          <w:rFonts w:asciiTheme="minorHAnsi" w:hAnsiTheme="minorHAnsi" w:cstheme="minorHAnsi"/>
          <w:sz w:val="24"/>
          <w:szCs w:val="24"/>
        </w:rPr>
      </w:pPr>
      <w:r w:rsidRPr="00735BB5">
        <w:rPr>
          <w:rFonts w:asciiTheme="minorHAnsi" w:hAnsiTheme="minorHAnsi" w:cstheme="minorHAnsi"/>
          <w:b/>
          <w:sz w:val="24"/>
          <w:szCs w:val="24"/>
        </w:rPr>
        <w:t>Email</w:t>
      </w:r>
      <w:r w:rsidR="00735BB5" w:rsidRPr="00735BB5">
        <w:rPr>
          <w:rFonts w:asciiTheme="minorHAnsi" w:hAnsiTheme="minorHAnsi" w:cstheme="minorHAnsi"/>
          <w:b/>
          <w:sz w:val="24"/>
          <w:szCs w:val="24"/>
        </w:rPr>
        <w:t xml:space="preserve"> id </w:t>
      </w:r>
      <w:r w:rsidRPr="00735BB5">
        <w:rPr>
          <w:rFonts w:asciiTheme="minorHAnsi" w:hAnsiTheme="minorHAnsi" w:cstheme="minorHAnsi"/>
          <w:b/>
          <w:sz w:val="24"/>
          <w:szCs w:val="24"/>
        </w:rPr>
        <w:t>:</w:t>
      </w:r>
      <w:r w:rsidRPr="00735BB5">
        <w:rPr>
          <w:rFonts w:asciiTheme="minorHAnsi" w:hAnsiTheme="minorHAnsi" w:cstheme="minorHAnsi"/>
          <w:sz w:val="24"/>
          <w:szCs w:val="24"/>
        </w:rPr>
        <w:t xml:space="preserve"> </w:t>
      </w:r>
      <w:hyperlink r:id="rId9" w:history="1">
        <w:r w:rsidRPr="00735BB5">
          <w:rPr>
            <w:rStyle w:val="Hyperlink"/>
            <w:rFonts w:asciiTheme="minorHAnsi" w:hAnsiTheme="minorHAnsi" w:cstheme="minorHAnsi"/>
            <w:sz w:val="24"/>
            <w:szCs w:val="24"/>
          </w:rPr>
          <w:t>palapala.varma@gmail.com</w:t>
        </w:r>
      </w:hyperlink>
    </w:p>
    <w:p w14:paraId="43486E46" w14:textId="37D258B8" w:rsidR="006338AA" w:rsidRPr="00735BB5" w:rsidRDefault="006338AA" w:rsidP="006338AA">
      <w:pPr>
        <w:jc w:val="both"/>
        <w:rPr>
          <w:rFonts w:asciiTheme="minorHAnsi" w:hAnsiTheme="minorHAnsi" w:cstheme="minorHAnsi"/>
          <w:sz w:val="24"/>
          <w:szCs w:val="24"/>
        </w:rPr>
      </w:pPr>
    </w:p>
    <w:p w14:paraId="7C5655D4" w14:textId="770F07AA" w:rsidR="00BD54F5" w:rsidRPr="00735BB5" w:rsidRDefault="00BD54F5" w:rsidP="006338AA">
      <w:pPr>
        <w:jc w:val="both"/>
        <w:rPr>
          <w:rFonts w:asciiTheme="minorHAnsi" w:hAnsiTheme="minorHAnsi" w:cstheme="minorHAnsi"/>
          <w:b/>
          <w:bCs/>
          <w:sz w:val="24"/>
          <w:szCs w:val="24"/>
          <w:u w:val="single"/>
        </w:rPr>
      </w:pPr>
    </w:p>
    <w:p w14:paraId="5EB41E3D" w14:textId="74A460D9" w:rsidR="006338AA" w:rsidRPr="00735BB5" w:rsidRDefault="006338AA" w:rsidP="006338AA">
      <w:pPr>
        <w:jc w:val="center"/>
        <w:rPr>
          <w:rFonts w:asciiTheme="minorHAnsi" w:hAnsiTheme="minorHAnsi" w:cstheme="minorHAnsi"/>
          <w:sz w:val="28"/>
          <w:szCs w:val="28"/>
        </w:rPr>
      </w:pPr>
      <w:bookmarkStart w:id="0" w:name="_GoBack"/>
      <w:r w:rsidRPr="00735BB5">
        <w:rPr>
          <w:rFonts w:asciiTheme="minorHAnsi" w:hAnsiTheme="minorHAnsi" w:cstheme="minorHAnsi"/>
          <w:b/>
          <w:sz w:val="28"/>
          <w:szCs w:val="28"/>
        </w:rPr>
        <w:t>CHAITANYA VARMA PALAPALA</w:t>
      </w:r>
    </w:p>
    <w:bookmarkEnd w:id="0"/>
    <w:p w14:paraId="3EF8F71B" w14:textId="181BE63E" w:rsidR="006338AA" w:rsidRPr="00735BB5" w:rsidRDefault="006338AA" w:rsidP="006338AA">
      <w:pPr>
        <w:ind w:left="180" w:hanging="180"/>
        <w:jc w:val="center"/>
        <w:rPr>
          <w:rFonts w:asciiTheme="minorHAnsi" w:hAnsiTheme="minorHAnsi" w:cstheme="minorHAnsi"/>
          <w:b/>
          <w:sz w:val="28"/>
          <w:szCs w:val="28"/>
        </w:rPr>
      </w:pPr>
      <w:r w:rsidRPr="00735BB5">
        <w:rPr>
          <w:rFonts w:asciiTheme="minorHAnsi" w:hAnsiTheme="minorHAnsi" w:cstheme="minorHAnsi"/>
          <w:sz w:val="28"/>
          <w:szCs w:val="28"/>
        </w:rPr>
        <w:t>SR. SALESFORCE CONSULTANT</w:t>
      </w:r>
    </w:p>
    <w:p w14:paraId="5469176A" w14:textId="77777777" w:rsidR="006338AA" w:rsidRPr="00735BB5" w:rsidRDefault="006338AA" w:rsidP="006338AA">
      <w:pPr>
        <w:jc w:val="both"/>
        <w:rPr>
          <w:rFonts w:asciiTheme="minorHAnsi" w:hAnsiTheme="minorHAnsi" w:cstheme="minorHAnsi"/>
          <w:b/>
          <w:bCs/>
          <w:sz w:val="24"/>
          <w:szCs w:val="24"/>
          <w:u w:val="single"/>
        </w:rPr>
      </w:pPr>
    </w:p>
    <w:p w14:paraId="5059D17E" w14:textId="337BE056" w:rsidR="00A2183D" w:rsidRPr="00735BB5" w:rsidRDefault="006338AA" w:rsidP="006338AA">
      <w:pPr>
        <w:pBdr>
          <w:bottom w:val="single" w:sz="4" w:space="1" w:color="auto"/>
        </w:pBdr>
        <w:jc w:val="both"/>
        <w:rPr>
          <w:rFonts w:asciiTheme="minorHAnsi" w:hAnsiTheme="minorHAnsi" w:cstheme="minorHAnsi"/>
          <w:b/>
          <w:bCs/>
          <w:sz w:val="24"/>
          <w:szCs w:val="24"/>
        </w:rPr>
      </w:pPr>
      <w:r w:rsidRPr="00735BB5">
        <w:rPr>
          <w:rFonts w:asciiTheme="minorHAnsi" w:hAnsiTheme="minorHAnsi" w:cstheme="minorHAnsi"/>
          <w:b/>
          <w:bCs/>
          <w:sz w:val="24"/>
          <w:szCs w:val="24"/>
        </w:rPr>
        <w:t>PROFESSIONAL SUMMARY:</w:t>
      </w:r>
    </w:p>
    <w:p w14:paraId="465C908C" w14:textId="42B0A79E" w:rsidR="001A5BEC" w:rsidRPr="00735BB5" w:rsidRDefault="001A3D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spacing w:val="-3"/>
        </w:rPr>
        <w:t>1</w:t>
      </w:r>
      <w:r w:rsidR="006338AA" w:rsidRPr="00735BB5">
        <w:rPr>
          <w:rFonts w:asciiTheme="minorHAnsi" w:hAnsiTheme="minorHAnsi" w:cstheme="minorHAnsi"/>
          <w:spacing w:val="-3"/>
        </w:rPr>
        <w:t>8</w:t>
      </w:r>
      <w:r w:rsidR="000E08C0" w:rsidRPr="00735BB5">
        <w:rPr>
          <w:rFonts w:asciiTheme="minorHAnsi" w:hAnsiTheme="minorHAnsi" w:cstheme="minorHAnsi"/>
          <w:spacing w:val="-3"/>
        </w:rPr>
        <w:t xml:space="preserve"> </w:t>
      </w:r>
      <w:r w:rsidR="008515A6" w:rsidRPr="00735BB5">
        <w:rPr>
          <w:rFonts w:asciiTheme="minorHAnsi" w:hAnsiTheme="minorHAnsi" w:cstheme="minorHAnsi"/>
          <w:spacing w:val="-3"/>
        </w:rPr>
        <w:t xml:space="preserve">+ years of development, </w:t>
      </w:r>
      <w:r w:rsidR="006B2F1C" w:rsidRPr="00735BB5">
        <w:rPr>
          <w:rFonts w:asciiTheme="minorHAnsi" w:hAnsiTheme="minorHAnsi" w:cstheme="minorHAnsi"/>
          <w:spacing w:val="-3"/>
        </w:rPr>
        <w:t>implementation,</w:t>
      </w:r>
      <w:r w:rsidR="008515A6" w:rsidRPr="00735BB5">
        <w:rPr>
          <w:rFonts w:asciiTheme="minorHAnsi" w:hAnsiTheme="minorHAnsi" w:cstheme="minorHAnsi"/>
          <w:spacing w:val="-3"/>
        </w:rPr>
        <w:t xml:space="preserve"> and maintenance experience in the IT industry </w:t>
      </w:r>
      <w:r w:rsidR="008515A6" w:rsidRPr="00735BB5">
        <w:rPr>
          <w:rFonts w:asciiTheme="minorHAnsi" w:hAnsiTheme="minorHAnsi" w:cstheme="minorHAnsi"/>
        </w:rPr>
        <w:t xml:space="preserve">with </w:t>
      </w:r>
      <w:r w:rsidR="003639A6" w:rsidRPr="00735BB5">
        <w:rPr>
          <w:rFonts w:asciiTheme="minorHAnsi" w:hAnsiTheme="minorHAnsi" w:cstheme="minorHAnsi"/>
        </w:rPr>
        <w:t>9</w:t>
      </w:r>
      <w:r w:rsidR="008515A6" w:rsidRPr="00735BB5">
        <w:rPr>
          <w:rFonts w:asciiTheme="minorHAnsi" w:hAnsiTheme="minorHAnsi" w:cstheme="minorHAnsi"/>
        </w:rPr>
        <w:t>+ years of experience in the Salesforce.com CRM Platform as</w:t>
      </w:r>
      <w:r w:rsidR="00E3603E" w:rsidRPr="00735BB5">
        <w:rPr>
          <w:rFonts w:asciiTheme="minorHAnsi" w:hAnsiTheme="minorHAnsi" w:cstheme="minorHAnsi"/>
        </w:rPr>
        <w:t xml:space="preserve"> </w:t>
      </w:r>
      <w:r w:rsidR="008515A6" w:rsidRPr="00735BB5">
        <w:rPr>
          <w:rFonts w:asciiTheme="minorHAnsi" w:hAnsiTheme="minorHAnsi" w:cstheme="minorHAnsi"/>
          <w:b/>
        </w:rPr>
        <w:t>Architect</w:t>
      </w:r>
      <w:r w:rsidR="008515A6" w:rsidRPr="00735BB5">
        <w:rPr>
          <w:rFonts w:asciiTheme="minorHAnsi" w:hAnsiTheme="minorHAnsi" w:cstheme="minorHAnsi"/>
        </w:rPr>
        <w:t>/</w:t>
      </w:r>
      <w:r w:rsidR="008515A6" w:rsidRPr="00735BB5">
        <w:rPr>
          <w:rFonts w:asciiTheme="minorHAnsi" w:hAnsiTheme="minorHAnsi" w:cstheme="minorHAnsi"/>
          <w:b/>
        </w:rPr>
        <w:t>Developer/Admin and</w:t>
      </w:r>
      <w:r w:rsidR="008515A6" w:rsidRPr="00735BB5">
        <w:rPr>
          <w:rFonts w:asciiTheme="minorHAnsi" w:hAnsiTheme="minorHAnsi" w:cstheme="minorHAnsi"/>
        </w:rPr>
        <w:t xml:space="preserve"> </w:t>
      </w:r>
      <w:r w:rsidR="005B4107" w:rsidRPr="00735BB5">
        <w:rPr>
          <w:rFonts w:asciiTheme="minorHAnsi" w:hAnsiTheme="minorHAnsi" w:cstheme="minorHAnsi"/>
        </w:rPr>
        <w:t>6</w:t>
      </w:r>
      <w:r w:rsidR="008515A6" w:rsidRPr="00735BB5">
        <w:rPr>
          <w:rFonts w:asciiTheme="minorHAnsi" w:hAnsiTheme="minorHAnsi" w:cstheme="minorHAnsi"/>
        </w:rPr>
        <w:t>+ years of experience as JAVA</w:t>
      </w:r>
      <w:r w:rsidR="008515A6" w:rsidRPr="00735BB5">
        <w:rPr>
          <w:rFonts w:asciiTheme="minorHAnsi" w:hAnsiTheme="minorHAnsi" w:cstheme="minorHAnsi"/>
          <w:b/>
        </w:rPr>
        <w:t xml:space="preserve"> &amp; J2ee Developer</w:t>
      </w:r>
      <w:r w:rsidR="008515A6" w:rsidRPr="00735BB5">
        <w:rPr>
          <w:rFonts w:asciiTheme="minorHAnsi" w:hAnsiTheme="minorHAnsi" w:cstheme="minorHAnsi"/>
        </w:rPr>
        <w:t xml:space="preserve">. </w:t>
      </w:r>
    </w:p>
    <w:p w14:paraId="425595BD" w14:textId="51F811F9" w:rsidR="006338AA" w:rsidRPr="00735BB5" w:rsidRDefault="006338A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10+ years working experience in sales cloud and 5 years in marketing  cloud .</w:t>
      </w:r>
    </w:p>
    <w:p w14:paraId="5D0CC09E" w14:textId="4515176F" w:rsidR="00525C84" w:rsidRPr="00735BB5" w:rsidRDefault="000E08C0" w:rsidP="006338AA">
      <w:pPr>
        <w:pStyle w:val="ListParagraph"/>
        <w:numPr>
          <w:ilvl w:val="0"/>
          <w:numId w:val="46"/>
        </w:numPr>
        <w:shd w:val="clear" w:color="auto" w:fill="FFFFFF"/>
        <w:jc w:val="both"/>
        <w:textAlignment w:val="baseline"/>
        <w:rPr>
          <w:rFonts w:asciiTheme="minorHAnsi" w:hAnsiTheme="minorHAnsi" w:cstheme="minorHAnsi"/>
        </w:rPr>
      </w:pPr>
      <w:r w:rsidRPr="00735BB5">
        <w:rPr>
          <w:rFonts w:asciiTheme="minorHAnsi" w:hAnsiTheme="minorHAnsi" w:cstheme="minorHAnsi"/>
        </w:rPr>
        <w:t>9</w:t>
      </w:r>
      <w:r w:rsidR="00525C84" w:rsidRPr="00735BB5">
        <w:rPr>
          <w:rFonts w:asciiTheme="minorHAnsi" w:hAnsiTheme="minorHAnsi" w:cstheme="minorHAnsi"/>
        </w:rPr>
        <w:t>+ years of overall experience in IT applications emphasizing Salesforce.com configuration, customization and support.</w:t>
      </w:r>
    </w:p>
    <w:p w14:paraId="1F079FBA" w14:textId="77777777" w:rsidR="00525C84" w:rsidRPr="00735BB5" w:rsidRDefault="00525C84" w:rsidP="006338AA">
      <w:pPr>
        <w:pStyle w:val="ListParagraph"/>
        <w:numPr>
          <w:ilvl w:val="0"/>
          <w:numId w:val="46"/>
        </w:numPr>
        <w:shd w:val="clear" w:color="auto" w:fill="FFFFFF"/>
        <w:jc w:val="both"/>
        <w:textAlignment w:val="baseline"/>
        <w:rPr>
          <w:rFonts w:asciiTheme="minorHAnsi" w:hAnsiTheme="minorHAnsi" w:cstheme="minorHAnsi"/>
        </w:rPr>
      </w:pPr>
      <w:r w:rsidRPr="00735BB5">
        <w:rPr>
          <w:rFonts w:asciiTheme="minorHAnsi" w:hAnsiTheme="minorHAnsi" w:cstheme="minorHAnsi"/>
        </w:rPr>
        <w:t>4+ years of experience working as a technical architect on salesforce.com projects.</w:t>
      </w:r>
    </w:p>
    <w:p w14:paraId="68222D8A" w14:textId="135613ED" w:rsidR="008515A6" w:rsidRPr="00735BB5" w:rsidRDefault="008515A6"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in all stages of Software Development Life Cycle (SDLC), Requirement Gathering, D</w:t>
      </w:r>
      <w:r w:rsidR="001A5BEC" w:rsidRPr="00735BB5">
        <w:rPr>
          <w:rFonts w:asciiTheme="minorHAnsi" w:hAnsiTheme="minorHAnsi" w:cstheme="minorHAnsi"/>
        </w:rPr>
        <w:t xml:space="preserve">esign, Development, Testing, </w:t>
      </w:r>
      <w:r w:rsidR="006B2F1C" w:rsidRPr="00735BB5">
        <w:rPr>
          <w:rFonts w:asciiTheme="minorHAnsi" w:hAnsiTheme="minorHAnsi" w:cstheme="minorHAnsi"/>
        </w:rPr>
        <w:t>Implementation,</w:t>
      </w:r>
      <w:r w:rsidR="001A5BEC" w:rsidRPr="00735BB5">
        <w:rPr>
          <w:rFonts w:asciiTheme="minorHAnsi" w:hAnsiTheme="minorHAnsi" w:cstheme="minorHAnsi"/>
        </w:rPr>
        <w:t xml:space="preserve"> and Support.</w:t>
      </w:r>
    </w:p>
    <w:p w14:paraId="0239E971" w14:textId="2517D566" w:rsidR="00C24D73" w:rsidRPr="00735BB5" w:rsidRDefault="00C24D73" w:rsidP="006338AA">
      <w:pPr>
        <w:pStyle w:val="ListParagraph"/>
        <w:numPr>
          <w:ilvl w:val="0"/>
          <w:numId w:val="46"/>
        </w:numPr>
        <w:tabs>
          <w:tab w:val="left" w:pos="360"/>
        </w:tabs>
        <w:jc w:val="both"/>
        <w:rPr>
          <w:rFonts w:asciiTheme="minorHAnsi" w:eastAsia="Georgia" w:hAnsiTheme="minorHAnsi" w:cstheme="minorHAnsi"/>
        </w:rPr>
      </w:pPr>
      <w:r w:rsidRPr="00735BB5">
        <w:rPr>
          <w:rFonts w:asciiTheme="minorHAnsi" w:eastAsia="Georgia" w:hAnsiTheme="minorHAnsi" w:cstheme="minorHAnsi"/>
        </w:rPr>
        <w:t xml:space="preserve">Have experience in </w:t>
      </w:r>
      <w:r w:rsidR="00E85D00" w:rsidRPr="00735BB5">
        <w:rPr>
          <w:rFonts w:asciiTheme="minorHAnsi" w:eastAsia="Georgia" w:hAnsiTheme="minorHAnsi" w:cstheme="minorHAnsi"/>
        </w:rPr>
        <w:t>5</w:t>
      </w:r>
      <w:r w:rsidRPr="00735BB5">
        <w:rPr>
          <w:rFonts w:asciiTheme="minorHAnsi" w:eastAsia="Georgia" w:hAnsiTheme="minorHAnsi" w:cstheme="minorHAnsi"/>
          <w:b/>
        </w:rPr>
        <w:t xml:space="preserve"> full life cycle </w:t>
      </w:r>
      <w:r w:rsidR="006B2F1C" w:rsidRPr="00735BB5">
        <w:rPr>
          <w:rFonts w:asciiTheme="minorHAnsi" w:eastAsia="Georgia" w:hAnsiTheme="minorHAnsi" w:cstheme="minorHAnsi"/>
          <w:b/>
        </w:rPr>
        <w:t>implementations</w:t>
      </w:r>
      <w:r w:rsidRPr="00735BB5">
        <w:rPr>
          <w:rFonts w:asciiTheme="minorHAnsi" w:eastAsia="Georgia" w:hAnsiTheme="minorHAnsi" w:cstheme="minorHAnsi"/>
          <w:b/>
        </w:rPr>
        <w:t xml:space="preserve"> in salesforce</w:t>
      </w:r>
      <w:r w:rsidRPr="00735BB5">
        <w:rPr>
          <w:rFonts w:asciiTheme="minorHAnsi" w:eastAsia="Georgia" w:hAnsiTheme="minorHAnsi" w:cstheme="minorHAnsi"/>
        </w:rPr>
        <w:t>.com.</w:t>
      </w:r>
    </w:p>
    <w:p w14:paraId="02BD5385" w14:textId="77777777" w:rsidR="002566DD" w:rsidRPr="00735BB5" w:rsidRDefault="002566D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bCs/>
          <w:lang w:bidi="en-US"/>
        </w:rPr>
        <w:t xml:space="preserve">In-depth understanding &amp; </w:t>
      </w:r>
      <w:r w:rsidRPr="00735BB5">
        <w:rPr>
          <w:rFonts w:asciiTheme="minorHAnsi" w:hAnsiTheme="minorHAnsi" w:cstheme="minorHAnsi"/>
        </w:rPr>
        <w:t>implementation</w:t>
      </w:r>
      <w:r w:rsidRPr="00735BB5">
        <w:rPr>
          <w:rFonts w:asciiTheme="minorHAnsi" w:hAnsiTheme="minorHAnsi" w:cstheme="minorHAnsi"/>
          <w:bCs/>
          <w:lang w:bidi="en-US"/>
        </w:rPr>
        <w:t xml:space="preserve"> of CRM business processes like </w:t>
      </w:r>
      <w:r w:rsidRPr="00735BB5">
        <w:rPr>
          <w:rFonts w:asciiTheme="minorHAnsi" w:hAnsiTheme="minorHAnsi" w:cstheme="minorHAnsi"/>
          <w:b/>
          <w:bCs/>
          <w:lang w:bidi="en-US"/>
        </w:rPr>
        <w:t xml:space="preserve">Forecasting, Campaign management, Lead Management, Order Management, </w:t>
      </w:r>
      <w:r w:rsidRPr="00735BB5">
        <w:rPr>
          <w:rFonts w:asciiTheme="minorHAnsi" w:hAnsiTheme="minorHAnsi" w:cstheme="minorHAnsi"/>
        </w:rPr>
        <w:t>Account &amp; Contact Management</w:t>
      </w:r>
      <w:r w:rsidRPr="00735BB5">
        <w:rPr>
          <w:rFonts w:asciiTheme="minorHAnsi" w:hAnsiTheme="minorHAnsi" w:cstheme="minorHAnsi"/>
          <w:b/>
          <w:bCs/>
          <w:lang w:bidi="en-US"/>
        </w:rPr>
        <w:t xml:space="preserve"> </w:t>
      </w:r>
      <w:r w:rsidRPr="00735BB5">
        <w:rPr>
          <w:rFonts w:asciiTheme="minorHAnsi" w:hAnsiTheme="minorHAnsi" w:cstheme="minorHAnsi"/>
        </w:rPr>
        <w:t>Opportunity and Pipeline Management</w:t>
      </w:r>
      <w:r w:rsidRPr="00735BB5">
        <w:rPr>
          <w:rFonts w:asciiTheme="minorHAnsi" w:hAnsiTheme="minorHAnsi" w:cstheme="minorHAnsi"/>
          <w:b/>
          <w:bCs/>
          <w:lang w:bidi="en-US"/>
        </w:rPr>
        <w:t xml:space="preserve"> and Case Management,</w:t>
      </w:r>
      <w:r w:rsidRPr="00735BB5">
        <w:rPr>
          <w:rFonts w:asciiTheme="minorHAnsi" w:hAnsiTheme="minorHAnsi" w:cstheme="minorHAnsi"/>
        </w:rPr>
        <w:t xml:space="preserve"> Activity Management.</w:t>
      </w:r>
    </w:p>
    <w:p w14:paraId="3439C307" w14:textId="77777777" w:rsidR="002566DD" w:rsidRPr="00735BB5" w:rsidRDefault="001A5BEC" w:rsidP="006338AA">
      <w:pPr>
        <w:pStyle w:val="ListParagraph"/>
        <w:numPr>
          <w:ilvl w:val="0"/>
          <w:numId w:val="46"/>
        </w:numPr>
        <w:suppressAutoHyphens/>
        <w:jc w:val="both"/>
        <w:rPr>
          <w:rFonts w:asciiTheme="minorHAnsi" w:eastAsia="Georgia" w:hAnsiTheme="minorHAnsi" w:cstheme="minorHAnsi"/>
        </w:rPr>
      </w:pPr>
      <w:r w:rsidRPr="00735BB5">
        <w:rPr>
          <w:rFonts w:asciiTheme="minorHAnsi" w:hAnsiTheme="minorHAnsi" w:cstheme="minorHAnsi"/>
        </w:rPr>
        <w:t xml:space="preserve">Experience in working with </w:t>
      </w:r>
      <w:r w:rsidR="002B0E23" w:rsidRPr="00735BB5">
        <w:rPr>
          <w:rFonts w:asciiTheme="minorHAnsi" w:hAnsiTheme="minorHAnsi" w:cstheme="minorHAnsi"/>
          <w:b/>
          <w:shd w:val="clear" w:color="auto" w:fill="FFFFFF"/>
        </w:rPr>
        <w:t xml:space="preserve">Agile/Scrum environment, </w:t>
      </w:r>
      <w:r w:rsidRPr="00735BB5">
        <w:rPr>
          <w:rFonts w:asciiTheme="minorHAnsi" w:hAnsiTheme="minorHAnsi" w:cstheme="minorHAnsi"/>
          <w:b/>
          <w:shd w:val="clear" w:color="auto" w:fill="FFFFFF"/>
        </w:rPr>
        <w:t>Iterative</w:t>
      </w:r>
      <w:r w:rsidR="002B0E23" w:rsidRPr="00735BB5">
        <w:rPr>
          <w:rFonts w:asciiTheme="minorHAnsi" w:hAnsiTheme="minorHAnsi" w:cstheme="minorHAnsi"/>
          <w:b/>
          <w:shd w:val="clear" w:color="auto" w:fill="FFFFFF"/>
        </w:rPr>
        <w:t xml:space="preserve">, </w:t>
      </w:r>
      <w:r w:rsidR="002B0E23" w:rsidRPr="00735BB5">
        <w:rPr>
          <w:rFonts w:asciiTheme="minorHAnsi" w:hAnsiTheme="minorHAnsi" w:cstheme="minorHAnsi"/>
          <w:shd w:val="clear" w:color="auto" w:fill="FFFFFF"/>
        </w:rPr>
        <w:t>Waterfall</w:t>
      </w:r>
      <w:r w:rsidRPr="00735BB5">
        <w:rPr>
          <w:rFonts w:asciiTheme="minorHAnsi" w:hAnsiTheme="minorHAnsi" w:cstheme="minorHAnsi"/>
          <w:b/>
          <w:shd w:val="clear" w:color="auto" w:fill="FFFFFF"/>
        </w:rPr>
        <w:t xml:space="preserve"> software development methodologies.</w:t>
      </w:r>
    </w:p>
    <w:p w14:paraId="26FBA660" w14:textId="77777777" w:rsidR="00C24D73" w:rsidRPr="00735BB5" w:rsidRDefault="00C24D73" w:rsidP="006338AA">
      <w:pPr>
        <w:pStyle w:val="ListParagraph"/>
        <w:numPr>
          <w:ilvl w:val="0"/>
          <w:numId w:val="46"/>
        </w:numPr>
        <w:suppressAutoHyphens/>
        <w:jc w:val="both"/>
        <w:rPr>
          <w:rFonts w:asciiTheme="minorHAnsi" w:hAnsiTheme="minorHAnsi" w:cstheme="minorHAnsi"/>
        </w:rPr>
      </w:pPr>
      <w:r w:rsidRPr="00735BB5">
        <w:rPr>
          <w:rFonts w:asciiTheme="minorHAnsi" w:eastAsia="Calibri" w:hAnsiTheme="minorHAnsi" w:cstheme="minorHAnsi"/>
        </w:rPr>
        <w:t xml:space="preserve">Extensive experience in developing </w:t>
      </w:r>
      <w:r w:rsidRPr="00735BB5">
        <w:rPr>
          <w:rFonts w:asciiTheme="minorHAnsi" w:eastAsia="Calibri" w:hAnsiTheme="minorHAnsi" w:cstheme="minorHAnsi"/>
          <w:b/>
        </w:rPr>
        <w:t xml:space="preserve">Apex Classes, Triggers, Controllers, </w:t>
      </w:r>
      <w:r w:rsidRPr="00735BB5">
        <w:rPr>
          <w:rFonts w:asciiTheme="minorHAnsi" w:hAnsiTheme="minorHAnsi" w:cstheme="minorHAnsi"/>
          <w:b/>
          <w:shd w:val="clear" w:color="auto" w:fill="FFFFFF"/>
        </w:rPr>
        <w:t>Visual Force pages force.com implementation, reports development, SOQL, SOSL</w:t>
      </w:r>
      <w:r w:rsidRPr="00735BB5">
        <w:rPr>
          <w:rFonts w:asciiTheme="minorHAnsi" w:hAnsiTheme="minorHAnsi" w:cstheme="minorHAnsi"/>
          <w:shd w:val="clear" w:color="auto" w:fill="FFFFFF"/>
        </w:rPr>
        <w:t xml:space="preserve"> and </w:t>
      </w:r>
      <w:r w:rsidRPr="00735BB5">
        <w:rPr>
          <w:rFonts w:asciiTheme="minorHAnsi" w:hAnsiTheme="minorHAnsi" w:cstheme="minorHAnsi"/>
          <w:b/>
          <w:shd w:val="clear" w:color="auto" w:fill="FFFFFF"/>
        </w:rPr>
        <w:t>data loading</w:t>
      </w:r>
      <w:r w:rsidRPr="00735BB5">
        <w:rPr>
          <w:rFonts w:asciiTheme="minorHAnsi" w:hAnsiTheme="minorHAnsi" w:cstheme="minorHAnsi"/>
          <w:shd w:val="clear" w:color="auto" w:fill="FFFFFF"/>
        </w:rPr>
        <w:t xml:space="preserve"> experience.</w:t>
      </w:r>
    </w:p>
    <w:p w14:paraId="1F2A83F9" w14:textId="43349E63" w:rsidR="002566DD" w:rsidRPr="00735BB5" w:rsidRDefault="002566DD" w:rsidP="006338AA">
      <w:pPr>
        <w:pStyle w:val="ListParagraph"/>
        <w:numPr>
          <w:ilvl w:val="0"/>
          <w:numId w:val="46"/>
        </w:numPr>
        <w:jc w:val="both"/>
        <w:rPr>
          <w:rFonts w:asciiTheme="minorHAnsi" w:eastAsia="Calibri" w:hAnsiTheme="minorHAnsi" w:cstheme="minorHAnsi"/>
        </w:rPr>
      </w:pPr>
      <w:r w:rsidRPr="00735BB5">
        <w:rPr>
          <w:rFonts w:asciiTheme="minorHAnsi" w:eastAsia="Georgia" w:hAnsiTheme="minorHAnsi" w:cstheme="minorHAnsi"/>
        </w:rPr>
        <w:t>Experience in Data migration using</w:t>
      </w:r>
      <w:r w:rsidRPr="00735BB5">
        <w:rPr>
          <w:rFonts w:asciiTheme="minorHAnsi" w:eastAsia="Georgia" w:hAnsiTheme="minorHAnsi" w:cstheme="minorHAnsi"/>
          <w:b/>
        </w:rPr>
        <w:t xml:space="preserve"> Import Wizard, Cast Iron, </w:t>
      </w:r>
      <w:r w:rsidR="006B2F1C" w:rsidRPr="00735BB5">
        <w:rPr>
          <w:rFonts w:asciiTheme="minorHAnsi" w:eastAsia="Georgia" w:hAnsiTheme="minorHAnsi" w:cstheme="minorHAnsi"/>
          <w:b/>
        </w:rPr>
        <w:t xml:space="preserve">Informatica, </w:t>
      </w:r>
      <w:r w:rsidR="003F2BDC" w:rsidRPr="00735BB5">
        <w:rPr>
          <w:rFonts w:asciiTheme="minorHAnsi" w:eastAsia="Georgia" w:hAnsiTheme="minorHAnsi" w:cstheme="minorHAnsi"/>
          <w:b/>
        </w:rPr>
        <w:t>Jitterbit Data Loader</w:t>
      </w:r>
      <w:r w:rsidRPr="00735BB5">
        <w:rPr>
          <w:rFonts w:asciiTheme="minorHAnsi" w:eastAsia="Georgia" w:hAnsiTheme="minorHAnsi" w:cstheme="minorHAnsi"/>
          <w:b/>
        </w:rPr>
        <w:t xml:space="preserve"> and Apex Data Loader</w:t>
      </w:r>
      <w:r w:rsidR="00C24D73" w:rsidRPr="00735BB5">
        <w:rPr>
          <w:rFonts w:asciiTheme="minorHAnsi" w:eastAsia="Georgia" w:hAnsiTheme="minorHAnsi" w:cstheme="minorHAnsi"/>
          <w:b/>
        </w:rPr>
        <w:t>.</w:t>
      </w:r>
    </w:p>
    <w:p w14:paraId="3D15ABCB" w14:textId="09AE6D39" w:rsidR="00C24D73" w:rsidRPr="00735BB5" w:rsidRDefault="00C24D73" w:rsidP="006338AA">
      <w:pPr>
        <w:pStyle w:val="ListParagraph"/>
        <w:numPr>
          <w:ilvl w:val="0"/>
          <w:numId w:val="46"/>
        </w:numPr>
        <w:ind w:right="-90"/>
        <w:jc w:val="both"/>
        <w:rPr>
          <w:rFonts w:asciiTheme="minorHAnsi" w:hAnsiTheme="minorHAnsi" w:cstheme="minorHAnsi"/>
        </w:rPr>
      </w:pPr>
      <w:r w:rsidRPr="00735BB5">
        <w:rPr>
          <w:rFonts w:asciiTheme="minorHAnsi" w:hAnsiTheme="minorHAnsi" w:cstheme="minorHAnsi"/>
        </w:rPr>
        <w:t xml:space="preserve">Extensive experience in designing of </w:t>
      </w:r>
      <w:r w:rsidRPr="00735BB5">
        <w:rPr>
          <w:rFonts w:asciiTheme="minorHAnsi" w:hAnsiTheme="minorHAnsi" w:cstheme="minorHAnsi"/>
          <w:b/>
          <w:bCs/>
        </w:rPr>
        <w:t>custom objects, custom fields, Pick list, custom Tabs, custom reports, report folders</w:t>
      </w:r>
      <w:r w:rsidRPr="00735BB5">
        <w:rPr>
          <w:rFonts w:asciiTheme="minorHAnsi" w:hAnsiTheme="minorHAnsi" w:cstheme="minorHAnsi"/>
          <w:b/>
        </w:rPr>
        <w:t xml:space="preserve">, report extractions to various formats, </w:t>
      </w:r>
      <w:r w:rsidRPr="00735BB5">
        <w:rPr>
          <w:rFonts w:asciiTheme="minorHAnsi" w:hAnsiTheme="minorHAnsi" w:cstheme="minorHAnsi"/>
          <w:b/>
          <w:bCs/>
        </w:rPr>
        <w:t xml:space="preserve">Snapshots, </w:t>
      </w:r>
      <w:r w:rsidRPr="00735BB5">
        <w:rPr>
          <w:rFonts w:asciiTheme="minorHAnsi" w:hAnsiTheme="minorHAnsi" w:cstheme="minorHAnsi"/>
          <w:b/>
        </w:rPr>
        <w:t xml:space="preserve">and </w:t>
      </w:r>
      <w:r w:rsidRPr="00735BB5">
        <w:rPr>
          <w:rFonts w:asciiTheme="minorHAnsi" w:hAnsiTheme="minorHAnsi" w:cstheme="minorHAnsi"/>
          <w:b/>
          <w:bCs/>
        </w:rPr>
        <w:t xml:space="preserve">Dashboards </w:t>
      </w:r>
      <w:r w:rsidR="006B2F1C" w:rsidRPr="00735BB5">
        <w:rPr>
          <w:rFonts w:asciiTheme="minorHAnsi" w:hAnsiTheme="minorHAnsi" w:cstheme="minorHAnsi"/>
        </w:rPr>
        <w:t>per</w:t>
      </w:r>
      <w:r w:rsidRPr="00735BB5">
        <w:rPr>
          <w:rFonts w:asciiTheme="minorHAnsi" w:hAnsiTheme="minorHAnsi" w:cstheme="minorHAnsi"/>
        </w:rPr>
        <w:t xml:space="preserve"> application requirements.</w:t>
      </w:r>
    </w:p>
    <w:p w14:paraId="036C5767" w14:textId="20A4F609" w:rsidR="002566DD" w:rsidRPr="00735BB5" w:rsidRDefault="00C63860" w:rsidP="006338AA">
      <w:pPr>
        <w:pStyle w:val="ListParagraph"/>
        <w:numPr>
          <w:ilvl w:val="0"/>
          <w:numId w:val="46"/>
        </w:numPr>
        <w:suppressAutoHyphens/>
        <w:jc w:val="both"/>
        <w:rPr>
          <w:rFonts w:asciiTheme="minorHAnsi" w:hAnsiTheme="minorHAnsi" w:cstheme="minorHAnsi"/>
        </w:rPr>
      </w:pPr>
      <w:r w:rsidRPr="00735BB5">
        <w:rPr>
          <w:rFonts w:asciiTheme="minorHAnsi" w:eastAsia="Calibri" w:hAnsiTheme="minorHAnsi" w:cstheme="minorHAnsi"/>
        </w:rPr>
        <w:t xml:space="preserve">Experience in integration with </w:t>
      </w:r>
      <w:r w:rsidR="006B2F1C" w:rsidRPr="00735BB5">
        <w:rPr>
          <w:rFonts w:asciiTheme="minorHAnsi" w:eastAsia="Calibri" w:hAnsiTheme="minorHAnsi" w:cstheme="minorHAnsi"/>
        </w:rPr>
        <w:t>salesforce</w:t>
      </w:r>
      <w:r w:rsidRPr="00735BB5">
        <w:rPr>
          <w:rFonts w:asciiTheme="minorHAnsi" w:eastAsia="Calibri" w:hAnsiTheme="minorHAnsi" w:cstheme="minorHAnsi"/>
        </w:rPr>
        <w:t xml:space="preserve"> with </w:t>
      </w:r>
      <w:r w:rsidRPr="00735BB5">
        <w:rPr>
          <w:rFonts w:asciiTheme="minorHAnsi" w:hAnsiTheme="minorHAnsi" w:cstheme="minorHAnsi"/>
          <w:shd w:val="clear" w:color="auto" w:fill="FFFFFF"/>
        </w:rPr>
        <w:t xml:space="preserve">other Enterprise systems </w:t>
      </w:r>
      <w:r w:rsidRPr="00735BB5">
        <w:rPr>
          <w:rFonts w:asciiTheme="minorHAnsi" w:eastAsia="Calibri" w:hAnsiTheme="minorHAnsi" w:cstheme="minorHAnsi"/>
        </w:rPr>
        <w:t>(</w:t>
      </w:r>
      <w:r w:rsidRPr="00735BB5">
        <w:rPr>
          <w:rFonts w:asciiTheme="minorHAnsi" w:eastAsia="Calibri" w:hAnsiTheme="minorHAnsi" w:cstheme="minorHAnsi"/>
          <w:b/>
        </w:rPr>
        <w:t>CTI Integration</w:t>
      </w:r>
      <w:r w:rsidRPr="00735BB5">
        <w:rPr>
          <w:rFonts w:asciiTheme="minorHAnsi" w:eastAsia="Calibri" w:hAnsiTheme="minorHAnsi" w:cstheme="minorHAnsi"/>
        </w:rPr>
        <w:t>,</w:t>
      </w:r>
      <w:r w:rsidRPr="00735BB5">
        <w:rPr>
          <w:rFonts w:asciiTheme="minorHAnsi" w:hAnsiTheme="minorHAnsi" w:cstheme="minorHAnsi"/>
          <w:b/>
          <w:bCs/>
          <w:bdr w:val="none" w:sz="0" w:space="0" w:color="auto" w:frame="1"/>
          <w:shd w:val="clear" w:color="auto" w:fill="FFFFFF"/>
        </w:rPr>
        <w:t xml:space="preserve"> Big Machines, </w:t>
      </w:r>
      <w:r w:rsidR="007308C8" w:rsidRPr="00735BB5">
        <w:rPr>
          <w:rFonts w:asciiTheme="minorHAnsi" w:hAnsiTheme="minorHAnsi" w:cstheme="minorHAnsi"/>
          <w:b/>
        </w:rPr>
        <w:t>Veeva</w:t>
      </w:r>
      <w:r w:rsidRPr="00735BB5">
        <w:rPr>
          <w:rFonts w:asciiTheme="minorHAnsi" w:hAnsiTheme="minorHAnsi" w:cstheme="minorHAnsi"/>
        </w:rPr>
        <w:t xml:space="preserve">, </w:t>
      </w:r>
      <w:r w:rsidR="0045595C" w:rsidRPr="00735BB5">
        <w:rPr>
          <w:rFonts w:asciiTheme="minorHAnsi" w:hAnsiTheme="minorHAnsi" w:cstheme="minorHAnsi"/>
          <w:b/>
        </w:rPr>
        <w:t>salesf</w:t>
      </w:r>
      <w:r w:rsidRPr="00735BB5">
        <w:rPr>
          <w:rFonts w:asciiTheme="minorHAnsi" w:hAnsiTheme="minorHAnsi" w:cstheme="minorHAnsi"/>
          <w:b/>
        </w:rPr>
        <w:t>o</w:t>
      </w:r>
      <w:r w:rsidR="0045595C" w:rsidRPr="00735BB5">
        <w:rPr>
          <w:rFonts w:asciiTheme="minorHAnsi" w:hAnsiTheme="minorHAnsi" w:cstheme="minorHAnsi"/>
          <w:b/>
        </w:rPr>
        <w:t>r</w:t>
      </w:r>
      <w:r w:rsidRPr="00735BB5">
        <w:rPr>
          <w:rFonts w:asciiTheme="minorHAnsi" w:hAnsiTheme="minorHAnsi" w:cstheme="minorHAnsi"/>
          <w:b/>
        </w:rPr>
        <w:t>ce</w:t>
      </w:r>
      <w:r w:rsidRPr="00735BB5">
        <w:rPr>
          <w:rFonts w:asciiTheme="minorHAnsi" w:hAnsiTheme="minorHAnsi" w:cstheme="minorHAnsi"/>
        </w:rPr>
        <w:t xml:space="preserve">, </w:t>
      </w:r>
      <w:r w:rsidR="0045595C" w:rsidRPr="00735BB5">
        <w:rPr>
          <w:rFonts w:asciiTheme="minorHAnsi" w:hAnsiTheme="minorHAnsi" w:cstheme="minorHAnsi"/>
          <w:b/>
        </w:rPr>
        <w:t>SAP ERP</w:t>
      </w:r>
      <w:r w:rsidRPr="00735BB5">
        <w:rPr>
          <w:rFonts w:asciiTheme="minorHAnsi" w:hAnsiTheme="minorHAnsi" w:cstheme="minorHAnsi"/>
        </w:rPr>
        <w:t xml:space="preserve">, </w:t>
      </w:r>
      <w:r w:rsidRPr="00735BB5">
        <w:rPr>
          <w:rFonts w:asciiTheme="minorHAnsi" w:hAnsiTheme="minorHAnsi" w:cstheme="minorHAnsi"/>
          <w:b/>
        </w:rPr>
        <w:t>Oracle Apps</w:t>
      </w:r>
      <w:r w:rsidRPr="00735BB5">
        <w:rPr>
          <w:rFonts w:asciiTheme="minorHAnsi" w:hAnsiTheme="minorHAnsi" w:cstheme="minorHAnsi"/>
        </w:rPr>
        <w:t xml:space="preserve">, </w:t>
      </w:r>
      <w:r w:rsidRPr="00735BB5">
        <w:rPr>
          <w:rFonts w:asciiTheme="minorHAnsi" w:hAnsiTheme="minorHAnsi" w:cstheme="minorHAnsi"/>
          <w:b/>
        </w:rPr>
        <w:t xml:space="preserve">TIBCO BW, </w:t>
      </w:r>
      <w:r w:rsidR="00D93CF1" w:rsidRPr="00735BB5">
        <w:rPr>
          <w:rFonts w:asciiTheme="minorHAnsi" w:hAnsiTheme="minorHAnsi" w:cstheme="minorHAnsi"/>
          <w:b/>
        </w:rPr>
        <w:t xml:space="preserve">Cast </w:t>
      </w:r>
      <w:r w:rsidR="006B2F1C" w:rsidRPr="00735BB5">
        <w:rPr>
          <w:rFonts w:asciiTheme="minorHAnsi" w:hAnsiTheme="minorHAnsi" w:cstheme="minorHAnsi"/>
          <w:b/>
        </w:rPr>
        <w:t>Iron,</w:t>
      </w:r>
      <w:r w:rsidR="00647477" w:rsidRPr="00735BB5">
        <w:rPr>
          <w:rFonts w:asciiTheme="minorHAnsi" w:hAnsiTheme="minorHAnsi" w:cstheme="minorHAnsi"/>
          <w:b/>
        </w:rPr>
        <w:t xml:space="preserve"> and Java</w:t>
      </w:r>
      <w:r w:rsidRPr="00735BB5">
        <w:rPr>
          <w:rFonts w:asciiTheme="minorHAnsi" w:hAnsiTheme="minorHAnsi" w:cstheme="minorHAnsi"/>
        </w:rPr>
        <w:t>).</w:t>
      </w:r>
    </w:p>
    <w:p w14:paraId="6E61B6EC" w14:textId="445B3D13" w:rsidR="003D2963" w:rsidRPr="00735BB5" w:rsidRDefault="003D296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bCs/>
        </w:rPr>
        <w:t xml:space="preserve">Expertise in developing UI Components using </w:t>
      </w:r>
      <w:r w:rsidRPr="00735BB5">
        <w:rPr>
          <w:rFonts w:asciiTheme="minorHAnsi" w:hAnsiTheme="minorHAnsi" w:cstheme="minorHAnsi"/>
          <w:b/>
          <w:bCs/>
        </w:rPr>
        <w:t>Visual</w:t>
      </w:r>
      <w:r w:rsidR="0099048E" w:rsidRPr="00735BB5">
        <w:rPr>
          <w:rFonts w:asciiTheme="minorHAnsi" w:hAnsiTheme="minorHAnsi" w:cstheme="minorHAnsi"/>
          <w:b/>
          <w:bCs/>
        </w:rPr>
        <w:t>f</w:t>
      </w:r>
      <w:r w:rsidRPr="00735BB5">
        <w:rPr>
          <w:rFonts w:asciiTheme="minorHAnsi" w:hAnsiTheme="minorHAnsi" w:cstheme="minorHAnsi"/>
          <w:b/>
          <w:bCs/>
        </w:rPr>
        <w:t>orce Pages/</w:t>
      </w:r>
      <w:r w:rsidR="0099048E" w:rsidRPr="00735BB5">
        <w:rPr>
          <w:rFonts w:asciiTheme="minorHAnsi" w:hAnsiTheme="minorHAnsi" w:cstheme="minorHAnsi"/>
          <w:b/>
          <w:bCs/>
        </w:rPr>
        <w:t>Aura</w:t>
      </w:r>
      <w:r w:rsidR="00C5200D" w:rsidRPr="00735BB5">
        <w:rPr>
          <w:rFonts w:asciiTheme="minorHAnsi" w:hAnsiTheme="minorHAnsi" w:cstheme="minorHAnsi"/>
          <w:b/>
          <w:bCs/>
        </w:rPr>
        <w:t xml:space="preserve"> </w:t>
      </w:r>
      <w:r w:rsidRPr="00735BB5">
        <w:rPr>
          <w:rFonts w:asciiTheme="minorHAnsi" w:hAnsiTheme="minorHAnsi" w:cstheme="minorHAnsi"/>
          <w:b/>
          <w:bCs/>
        </w:rPr>
        <w:t>components, Apex Controllers HTML, DHTML, Java Script, JQuery, AJAX,</w:t>
      </w:r>
      <w:r w:rsidRPr="00735BB5">
        <w:rPr>
          <w:rFonts w:asciiTheme="minorHAnsi" w:hAnsiTheme="minorHAnsi" w:cstheme="minorHAnsi"/>
        </w:rPr>
        <w:t xml:space="preserve"> </w:t>
      </w:r>
      <w:r w:rsidRPr="00735BB5">
        <w:rPr>
          <w:rFonts w:asciiTheme="minorHAnsi" w:hAnsiTheme="minorHAnsi" w:cstheme="minorHAnsi"/>
          <w:b/>
        </w:rPr>
        <w:t>S-</w:t>
      </w:r>
      <w:r w:rsidR="006B2F1C" w:rsidRPr="00735BB5">
        <w:rPr>
          <w:rFonts w:asciiTheme="minorHAnsi" w:hAnsiTheme="minorHAnsi" w:cstheme="minorHAnsi"/>
          <w:b/>
        </w:rPr>
        <w:t>Controls,</w:t>
      </w:r>
      <w:r w:rsidRPr="00735BB5">
        <w:rPr>
          <w:rFonts w:asciiTheme="minorHAnsi" w:hAnsiTheme="minorHAnsi" w:cstheme="minorHAnsi"/>
          <w:b/>
          <w:bCs/>
        </w:rPr>
        <w:t xml:space="preserve"> </w:t>
      </w:r>
      <w:r w:rsidRPr="00735BB5">
        <w:rPr>
          <w:rFonts w:asciiTheme="minorHAnsi" w:hAnsiTheme="minorHAnsi" w:cstheme="minorHAnsi"/>
          <w:bCs/>
        </w:rPr>
        <w:t xml:space="preserve">and </w:t>
      </w:r>
      <w:r w:rsidRPr="00735BB5">
        <w:rPr>
          <w:rFonts w:asciiTheme="minorHAnsi" w:hAnsiTheme="minorHAnsi" w:cstheme="minorHAnsi"/>
          <w:b/>
          <w:bCs/>
        </w:rPr>
        <w:t>CSS</w:t>
      </w:r>
      <w:r w:rsidRPr="00735BB5">
        <w:rPr>
          <w:rFonts w:asciiTheme="minorHAnsi" w:hAnsiTheme="minorHAnsi" w:cstheme="minorHAnsi"/>
          <w:bCs/>
        </w:rPr>
        <w:t>.</w:t>
      </w:r>
    </w:p>
    <w:p w14:paraId="35B377E4" w14:textId="5D197909" w:rsidR="003D2963" w:rsidRPr="00735BB5" w:rsidRDefault="003D2963" w:rsidP="006338AA">
      <w:pPr>
        <w:pStyle w:val="ListParagraph"/>
        <w:numPr>
          <w:ilvl w:val="0"/>
          <w:numId w:val="46"/>
        </w:numPr>
        <w:jc w:val="both"/>
        <w:rPr>
          <w:rFonts w:asciiTheme="minorHAnsi" w:hAnsiTheme="minorHAnsi" w:cstheme="minorHAnsi"/>
          <w:b/>
          <w:bCs/>
        </w:rPr>
      </w:pPr>
      <w:r w:rsidRPr="00735BB5">
        <w:rPr>
          <w:rFonts w:asciiTheme="minorHAnsi" w:hAnsiTheme="minorHAnsi" w:cstheme="minorHAnsi"/>
          <w:bCs/>
        </w:rPr>
        <w:t xml:space="preserve">Experience in Creating </w:t>
      </w:r>
      <w:r w:rsidRPr="00735BB5">
        <w:rPr>
          <w:rFonts w:asciiTheme="minorHAnsi" w:hAnsiTheme="minorHAnsi" w:cstheme="minorHAnsi"/>
          <w:b/>
          <w:bCs/>
        </w:rPr>
        <w:t xml:space="preserve">Roles, Profiles, Email Services, </w:t>
      </w:r>
      <w:r w:rsidR="001D0F47" w:rsidRPr="00735BB5">
        <w:rPr>
          <w:rFonts w:asciiTheme="minorHAnsi" w:hAnsiTheme="minorHAnsi" w:cstheme="minorHAnsi"/>
          <w:b/>
          <w:bCs/>
        </w:rPr>
        <w:t>role-based</w:t>
      </w:r>
      <w:r w:rsidRPr="00735BB5">
        <w:rPr>
          <w:rFonts w:asciiTheme="minorHAnsi" w:hAnsiTheme="minorHAnsi" w:cstheme="minorHAnsi"/>
          <w:b/>
          <w:bCs/>
        </w:rPr>
        <w:t xml:space="preserve"> page layouts, Workflow Alerts, Actions, Validation </w:t>
      </w:r>
      <w:r w:rsidR="006B2F1C" w:rsidRPr="00735BB5">
        <w:rPr>
          <w:rFonts w:asciiTheme="minorHAnsi" w:hAnsiTheme="minorHAnsi" w:cstheme="minorHAnsi"/>
          <w:b/>
          <w:bCs/>
        </w:rPr>
        <w:t>Rules,</w:t>
      </w:r>
      <w:r w:rsidRPr="00735BB5">
        <w:rPr>
          <w:rFonts w:asciiTheme="minorHAnsi" w:hAnsiTheme="minorHAnsi" w:cstheme="minorHAnsi"/>
          <w:b/>
          <w:bCs/>
        </w:rPr>
        <w:t xml:space="preserve"> and Approval Workflow </w:t>
      </w:r>
      <w:r w:rsidRPr="00735BB5">
        <w:rPr>
          <w:rFonts w:asciiTheme="minorHAnsi" w:hAnsiTheme="minorHAnsi" w:cstheme="minorHAnsi"/>
          <w:bCs/>
        </w:rPr>
        <w:t>using Salesforce.com</w:t>
      </w:r>
      <w:r w:rsidR="00AA2B18" w:rsidRPr="00735BB5">
        <w:rPr>
          <w:rFonts w:asciiTheme="minorHAnsi" w:hAnsiTheme="minorHAnsi" w:cstheme="minorHAnsi"/>
          <w:bCs/>
        </w:rPr>
        <w:t>.</w:t>
      </w:r>
    </w:p>
    <w:p w14:paraId="410B3EEB" w14:textId="4DCBA1F3" w:rsidR="003D2963" w:rsidRPr="00735BB5" w:rsidRDefault="003D2963" w:rsidP="006338AA">
      <w:pPr>
        <w:pStyle w:val="ListParagraph"/>
        <w:numPr>
          <w:ilvl w:val="0"/>
          <w:numId w:val="46"/>
        </w:numPr>
        <w:jc w:val="both"/>
        <w:rPr>
          <w:rFonts w:asciiTheme="minorHAnsi" w:eastAsia="Calibri" w:hAnsiTheme="minorHAnsi" w:cstheme="minorHAnsi"/>
        </w:rPr>
      </w:pPr>
      <w:r w:rsidRPr="00735BB5">
        <w:rPr>
          <w:rFonts w:asciiTheme="minorHAnsi" w:eastAsia="Calibri" w:hAnsiTheme="minorHAnsi" w:cstheme="minorHAnsi"/>
        </w:rPr>
        <w:t xml:space="preserve">Having excellent </w:t>
      </w:r>
      <w:r w:rsidRPr="00735BB5">
        <w:rPr>
          <w:rFonts w:asciiTheme="minorHAnsi" w:eastAsia="Calibri" w:hAnsiTheme="minorHAnsi" w:cstheme="minorHAnsi"/>
          <w:b/>
        </w:rPr>
        <w:t>analytical/problem solving skills</w:t>
      </w:r>
      <w:r w:rsidRPr="00735BB5">
        <w:rPr>
          <w:rFonts w:asciiTheme="minorHAnsi" w:eastAsia="Calibri" w:hAnsiTheme="minorHAnsi" w:cstheme="minorHAnsi"/>
        </w:rPr>
        <w:t xml:space="preserve"> with enthusiasm to learn </w:t>
      </w:r>
      <w:r w:rsidR="000866E5" w:rsidRPr="00735BB5">
        <w:rPr>
          <w:rFonts w:asciiTheme="minorHAnsi" w:eastAsia="Calibri" w:hAnsiTheme="minorHAnsi" w:cstheme="minorHAnsi"/>
        </w:rPr>
        <w:t>modern technologies</w:t>
      </w:r>
      <w:r w:rsidRPr="00735BB5">
        <w:rPr>
          <w:rFonts w:asciiTheme="minorHAnsi" w:eastAsia="Calibri" w:hAnsiTheme="minorHAnsi" w:cstheme="minorHAnsi"/>
        </w:rPr>
        <w:t>.</w:t>
      </w:r>
    </w:p>
    <w:p w14:paraId="67799616" w14:textId="65322CD4" w:rsidR="003D2963" w:rsidRPr="00735BB5" w:rsidRDefault="003D2963" w:rsidP="006338AA">
      <w:pPr>
        <w:pStyle w:val="ListParagraph"/>
        <w:numPr>
          <w:ilvl w:val="0"/>
          <w:numId w:val="46"/>
        </w:numPr>
        <w:suppressAutoHyphens/>
        <w:jc w:val="both"/>
        <w:rPr>
          <w:rFonts w:asciiTheme="minorHAnsi" w:eastAsia="Calibri" w:hAnsiTheme="minorHAnsi" w:cstheme="minorHAnsi"/>
        </w:rPr>
      </w:pPr>
      <w:r w:rsidRPr="00735BB5">
        <w:rPr>
          <w:rFonts w:asciiTheme="minorHAnsi" w:eastAsia="Calibri" w:hAnsiTheme="minorHAnsi" w:cstheme="minorHAnsi"/>
        </w:rPr>
        <w:t>Extensive</w:t>
      </w:r>
      <w:r w:rsidRPr="00735BB5">
        <w:rPr>
          <w:rFonts w:asciiTheme="minorHAnsi" w:hAnsiTheme="minorHAnsi" w:cstheme="minorHAnsi"/>
        </w:rPr>
        <w:t xml:space="preserve"> Experience in conducting </w:t>
      </w:r>
      <w:r w:rsidRPr="00735BB5">
        <w:rPr>
          <w:rFonts w:asciiTheme="minorHAnsi" w:hAnsiTheme="minorHAnsi" w:cstheme="minorHAnsi"/>
          <w:b/>
        </w:rPr>
        <w:t>business requirement &amp; prototyping workshops</w:t>
      </w:r>
      <w:r w:rsidRPr="00735BB5">
        <w:rPr>
          <w:rFonts w:asciiTheme="minorHAnsi" w:hAnsiTheme="minorHAnsi" w:cstheme="minorHAnsi"/>
        </w:rPr>
        <w:t xml:space="preserve"> with Business users to support tailoring of </w:t>
      </w:r>
      <w:r w:rsidRPr="00735BB5">
        <w:rPr>
          <w:rStyle w:val="il"/>
          <w:rFonts w:asciiTheme="minorHAnsi" w:hAnsiTheme="minorHAnsi" w:cstheme="minorHAnsi"/>
        </w:rPr>
        <w:t>Salesforce</w:t>
      </w:r>
      <w:r w:rsidRPr="00735BB5">
        <w:rPr>
          <w:rFonts w:asciiTheme="minorHAnsi" w:hAnsiTheme="minorHAnsi" w:cstheme="minorHAnsi"/>
        </w:rPr>
        <w:t>.</w:t>
      </w:r>
      <w:r w:rsidRPr="00735BB5">
        <w:rPr>
          <w:rStyle w:val="il"/>
          <w:rFonts w:asciiTheme="minorHAnsi" w:hAnsiTheme="minorHAnsi" w:cstheme="minorHAnsi"/>
        </w:rPr>
        <w:t>com</w:t>
      </w:r>
      <w:r w:rsidRPr="00735BB5">
        <w:rPr>
          <w:rFonts w:asciiTheme="minorHAnsi" w:hAnsiTheme="minorHAnsi" w:cstheme="minorHAnsi"/>
        </w:rPr>
        <w:t xml:space="preserve"> </w:t>
      </w:r>
      <w:r w:rsidR="00AF4760" w:rsidRPr="00735BB5">
        <w:rPr>
          <w:rFonts w:asciiTheme="minorHAnsi" w:hAnsiTheme="minorHAnsi" w:cstheme="minorHAnsi"/>
        </w:rPr>
        <w:t>applications.</w:t>
      </w:r>
    </w:p>
    <w:p w14:paraId="3E7FA63B" w14:textId="76084C5C" w:rsidR="003D2963" w:rsidRPr="00735BB5" w:rsidRDefault="003D2963" w:rsidP="006338AA">
      <w:pPr>
        <w:pStyle w:val="PlainText"/>
        <w:widowControl w:val="0"/>
        <w:numPr>
          <w:ilvl w:val="0"/>
          <w:numId w:val="46"/>
        </w:numPr>
        <w:overflowPunct/>
        <w:adjustRightInd/>
        <w:jc w:val="both"/>
        <w:textAlignment w:val="auto"/>
        <w:rPr>
          <w:rFonts w:asciiTheme="minorHAnsi" w:hAnsiTheme="minorHAnsi" w:cstheme="minorHAnsi"/>
          <w:sz w:val="24"/>
          <w:szCs w:val="24"/>
        </w:rPr>
      </w:pPr>
      <w:r w:rsidRPr="00735BB5">
        <w:rPr>
          <w:rFonts w:asciiTheme="minorHAnsi" w:hAnsiTheme="minorHAnsi" w:cstheme="minorHAnsi"/>
          <w:bCs/>
          <w:sz w:val="24"/>
          <w:szCs w:val="24"/>
        </w:rPr>
        <w:t xml:space="preserve">Provided </w:t>
      </w:r>
      <w:r w:rsidRPr="00735BB5">
        <w:rPr>
          <w:rFonts w:asciiTheme="minorHAnsi" w:hAnsiTheme="minorHAnsi" w:cstheme="minorHAnsi"/>
          <w:sz w:val="24"/>
          <w:szCs w:val="24"/>
        </w:rPr>
        <w:t xml:space="preserve">24 X </w:t>
      </w:r>
      <w:r w:rsidR="006B161E" w:rsidRPr="00735BB5">
        <w:rPr>
          <w:rFonts w:asciiTheme="minorHAnsi" w:hAnsiTheme="minorHAnsi" w:cstheme="minorHAnsi"/>
          <w:sz w:val="24"/>
          <w:szCs w:val="24"/>
        </w:rPr>
        <w:t>7- and 365-days’</w:t>
      </w:r>
      <w:r w:rsidRPr="00735BB5">
        <w:rPr>
          <w:rFonts w:asciiTheme="minorHAnsi" w:hAnsiTheme="minorHAnsi" w:cstheme="minorHAnsi"/>
          <w:sz w:val="24"/>
          <w:szCs w:val="24"/>
        </w:rPr>
        <w:t xml:space="preserve"> support for </w:t>
      </w:r>
      <w:r w:rsidR="006B2F1C" w:rsidRPr="00735BB5">
        <w:rPr>
          <w:rFonts w:asciiTheme="minorHAnsi" w:hAnsiTheme="minorHAnsi" w:cstheme="minorHAnsi"/>
          <w:sz w:val="24"/>
          <w:szCs w:val="24"/>
        </w:rPr>
        <w:t>Business-Critical</w:t>
      </w:r>
      <w:r w:rsidRPr="00735BB5">
        <w:rPr>
          <w:rFonts w:asciiTheme="minorHAnsi" w:hAnsiTheme="minorHAnsi" w:cstheme="minorHAnsi"/>
          <w:sz w:val="24"/>
          <w:szCs w:val="24"/>
        </w:rPr>
        <w:t xml:space="preserve"> Applications.</w:t>
      </w:r>
    </w:p>
    <w:p w14:paraId="51B8AC9D" w14:textId="7CFE5B24" w:rsidR="003D2963" w:rsidRPr="00735BB5" w:rsidRDefault="003D2963" w:rsidP="006338AA">
      <w:pPr>
        <w:pStyle w:val="ListParagraph"/>
        <w:numPr>
          <w:ilvl w:val="0"/>
          <w:numId w:val="46"/>
        </w:numPr>
        <w:suppressAutoHyphens/>
        <w:jc w:val="both"/>
        <w:rPr>
          <w:rFonts w:asciiTheme="minorHAnsi" w:eastAsia="Calibri" w:hAnsiTheme="minorHAnsi" w:cstheme="minorHAnsi"/>
        </w:rPr>
      </w:pPr>
      <w:r w:rsidRPr="00735BB5">
        <w:rPr>
          <w:rFonts w:asciiTheme="minorHAnsi" w:eastAsia="Georgia" w:hAnsiTheme="minorHAnsi" w:cstheme="minorHAnsi"/>
        </w:rPr>
        <w:t xml:space="preserve">Experience with IDE tools and Editors: </w:t>
      </w:r>
      <w:r w:rsidRPr="00735BB5">
        <w:rPr>
          <w:rFonts w:asciiTheme="minorHAnsi" w:eastAsia="Georgia" w:hAnsiTheme="minorHAnsi" w:cstheme="minorHAnsi"/>
          <w:b/>
        </w:rPr>
        <w:t xml:space="preserve">Eclipse, </w:t>
      </w:r>
      <w:r w:rsidR="005D7A4A" w:rsidRPr="00735BB5">
        <w:rPr>
          <w:rFonts w:asciiTheme="minorHAnsi" w:eastAsia="Georgia" w:hAnsiTheme="minorHAnsi" w:cstheme="minorHAnsi"/>
          <w:b/>
        </w:rPr>
        <w:t xml:space="preserve">Jitterbit Studio, </w:t>
      </w:r>
      <w:r w:rsidRPr="00735BB5">
        <w:rPr>
          <w:rFonts w:asciiTheme="minorHAnsi" w:eastAsia="Georgia" w:hAnsiTheme="minorHAnsi" w:cstheme="minorHAnsi"/>
          <w:b/>
        </w:rPr>
        <w:t xml:space="preserve">Force.com Eclipse IDE Plug-in, Visual Web Developer 2010, and Notepad++ </w:t>
      </w:r>
      <w:r w:rsidRPr="00735BB5">
        <w:rPr>
          <w:rFonts w:asciiTheme="minorHAnsi" w:eastAsia="Georgia" w:hAnsiTheme="minorHAnsi" w:cstheme="minorHAnsi"/>
        </w:rPr>
        <w:t>for writing business logic in Apex programming language</w:t>
      </w:r>
      <w:r w:rsidRPr="00735BB5">
        <w:rPr>
          <w:rFonts w:asciiTheme="minorHAnsi" w:eastAsia="Georgia" w:hAnsiTheme="minorHAnsi" w:cstheme="minorHAnsi"/>
          <w:b/>
        </w:rPr>
        <w:t>.</w:t>
      </w:r>
    </w:p>
    <w:p w14:paraId="34C2DD40" w14:textId="0ED91323" w:rsidR="00C24D73" w:rsidRPr="00735BB5" w:rsidRDefault="003D2963" w:rsidP="006338AA">
      <w:pPr>
        <w:pStyle w:val="ListParagraph"/>
        <w:numPr>
          <w:ilvl w:val="0"/>
          <w:numId w:val="46"/>
        </w:numPr>
        <w:suppressAutoHyphens/>
        <w:jc w:val="both"/>
        <w:rPr>
          <w:rFonts w:asciiTheme="minorHAnsi" w:hAnsiTheme="minorHAnsi" w:cstheme="minorHAnsi"/>
        </w:rPr>
      </w:pPr>
      <w:r w:rsidRPr="00735BB5">
        <w:rPr>
          <w:rFonts w:asciiTheme="minorHAnsi" w:hAnsiTheme="minorHAnsi" w:cstheme="minorHAnsi"/>
        </w:rPr>
        <w:t xml:space="preserve">Experience in Data Analysis involving Data Cleansing, Data Conversions, Data transformation, Data Quality Analysis, Data Relationships, Source Systems </w:t>
      </w:r>
      <w:r w:rsidR="006B2F1C" w:rsidRPr="00735BB5">
        <w:rPr>
          <w:rFonts w:asciiTheme="minorHAnsi" w:hAnsiTheme="minorHAnsi" w:cstheme="minorHAnsi"/>
        </w:rPr>
        <w:t>Analysis,</w:t>
      </w:r>
      <w:r w:rsidRPr="00735BB5">
        <w:rPr>
          <w:rFonts w:asciiTheme="minorHAnsi" w:hAnsiTheme="minorHAnsi" w:cstheme="minorHAnsi"/>
        </w:rPr>
        <w:t xml:space="preserve"> and Reporting Analysis.</w:t>
      </w:r>
    </w:p>
    <w:p w14:paraId="45F8DA03" w14:textId="479320CD" w:rsidR="00AC3608" w:rsidRPr="00735BB5" w:rsidRDefault="00E33D9B" w:rsidP="006338AA">
      <w:pPr>
        <w:pStyle w:val="ListParagraph"/>
        <w:numPr>
          <w:ilvl w:val="0"/>
          <w:numId w:val="46"/>
        </w:numPr>
        <w:suppressAutoHyphens/>
        <w:jc w:val="both"/>
        <w:rPr>
          <w:rFonts w:asciiTheme="minorHAnsi" w:hAnsiTheme="minorHAnsi" w:cstheme="minorHAnsi"/>
        </w:rPr>
      </w:pPr>
      <w:r w:rsidRPr="00735BB5">
        <w:rPr>
          <w:rFonts w:asciiTheme="minorHAnsi" w:hAnsiTheme="minorHAnsi" w:cstheme="minorHAnsi"/>
        </w:rPr>
        <w:t xml:space="preserve">Experience </w:t>
      </w:r>
      <w:r w:rsidR="00C729AA" w:rsidRPr="00735BB5">
        <w:rPr>
          <w:rFonts w:asciiTheme="minorHAnsi" w:hAnsiTheme="minorHAnsi" w:cstheme="minorHAnsi"/>
        </w:rPr>
        <w:t xml:space="preserve">gap analysis capabilities </w:t>
      </w:r>
      <w:r w:rsidRPr="00735BB5">
        <w:rPr>
          <w:rFonts w:asciiTheme="minorHAnsi" w:hAnsiTheme="minorHAnsi" w:cstheme="minorHAnsi"/>
        </w:rPr>
        <w:t xml:space="preserve">involving </w:t>
      </w:r>
      <w:r w:rsidR="00C729AA" w:rsidRPr="00735BB5">
        <w:rPr>
          <w:rFonts w:asciiTheme="minorHAnsi" w:hAnsiTheme="minorHAnsi" w:cstheme="minorHAnsi"/>
        </w:rPr>
        <w:t xml:space="preserve">determining, </w:t>
      </w:r>
      <w:r w:rsidR="006B2F1C" w:rsidRPr="00735BB5">
        <w:rPr>
          <w:rFonts w:asciiTheme="minorHAnsi" w:hAnsiTheme="minorHAnsi" w:cstheme="minorHAnsi"/>
        </w:rPr>
        <w:t>documenting,</w:t>
      </w:r>
      <w:r w:rsidR="00C729AA" w:rsidRPr="00735BB5">
        <w:rPr>
          <w:rFonts w:asciiTheme="minorHAnsi" w:hAnsiTheme="minorHAnsi" w:cstheme="minorHAnsi"/>
        </w:rPr>
        <w:t xml:space="preserve"> and approving the variance between business requirements and current capabilities.</w:t>
      </w:r>
    </w:p>
    <w:p w14:paraId="72656A33" w14:textId="49CF9B14" w:rsidR="00C729AA" w:rsidRPr="00735BB5" w:rsidRDefault="000E08C0" w:rsidP="006338AA">
      <w:pPr>
        <w:pStyle w:val="ListParagraph"/>
        <w:numPr>
          <w:ilvl w:val="0"/>
          <w:numId w:val="46"/>
        </w:numPr>
        <w:suppressAutoHyphens/>
        <w:jc w:val="both"/>
        <w:rPr>
          <w:rFonts w:asciiTheme="minorHAnsi" w:hAnsiTheme="minorHAnsi" w:cstheme="minorHAnsi"/>
        </w:rPr>
      </w:pPr>
      <w:r w:rsidRPr="00735BB5">
        <w:rPr>
          <w:rFonts w:asciiTheme="minorHAnsi" w:hAnsiTheme="minorHAnsi" w:cstheme="minorHAnsi"/>
        </w:rPr>
        <w:lastRenderedPageBreak/>
        <w:t>6</w:t>
      </w:r>
      <w:r w:rsidR="00C729AA" w:rsidRPr="00735BB5">
        <w:rPr>
          <w:rFonts w:asciiTheme="minorHAnsi" w:hAnsiTheme="minorHAnsi" w:cstheme="minorHAnsi"/>
        </w:rPr>
        <w:t>+ years of Data Integration between various systems, sources, and databases. Experience in implementation of ETL methodology in Data Extraction, Transformation and Loading using SSIS. Proficient in business intelligence concepts, design principles, and software architecture.</w:t>
      </w:r>
    </w:p>
    <w:p w14:paraId="37A81CFD" w14:textId="2841F5EF" w:rsidR="003135D1" w:rsidRPr="00735BB5" w:rsidRDefault="003135D1" w:rsidP="006338AA">
      <w:pPr>
        <w:pStyle w:val="ListParagraph"/>
        <w:numPr>
          <w:ilvl w:val="0"/>
          <w:numId w:val="46"/>
        </w:numPr>
        <w:jc w:val="both"/>
        <w:rPr>
          <w:rFonts w:asciiTheme="minorHAnsi" w:eastAsia="Calibri" w:hAnsiTheme="minorHAnsi" w:cstheme="minorHAnsi"/>
        </w:rPr>
      </w:pPr>
      <w:r w:rsidRPr="00735BB5">
        <w:rPr>
          <w:rFonts w:asciiTheme="minorHAnsi" w:hAnsiTheme="minorHAnsi" w:cstheme="minorHAnsi"/>
        </w:rPr>
        <w:t xml:space="preserve">Experience in Territory Management, Security and Object Sharing rules </w:t>
      </w:r>
      <w:r w:rsidRPr="00735BB5">
        <w:rPr>
          <w:rFonts w:asciiTheme="minorHAnsi" w:eastAsia="Calibri" w:hAnsiTheme="minorHAnsi" w:cstheme="minorHAnsi"/>
        </w:rPr>
        <w:t>at object, field, and record level for different users at dif</w:t>
      </w:r>
      <w:r w:rsidR="00B31639" w:rsidRPr="00735BB5">
        <w:rPr>
          <w:rFonts w:asciiTheme="minorHAnsi" w:eastAsia="Calibri" w:hAnsiTheme="minorHAnsi" w:cstheme="minorHAnsi"/>
        </w:rPr>
        <w:t>ferent levels of organization. also,</w:t>
      </w:r>
      <w:r w:rsidRPr="00735BB5">
        <w:rPr>
          <w:rFonts w:asciiTheme="minorHAnsi" w:eastAsia="Calibri" w:hAnsiTheme="minorHAnsi" w:cstheme="minorHAnsi"/>
        </w:rPr>
        <w:t xml:space="preserve"> created various</w:t>
      </w:r>
      <w:r w:rsidRPr="00735BB5">
        <w:rPr>
          <w:rFonts w:asciiTheme="minorHAnsi" w:eastAsia="Calibri" w:hAnsiTheme="minorHAnsi" w:cstheme="minorHAnsi"/>
          <w:b/>
        </w:rPr>
        <w:t xml:space="preserve"> Roles, Profiles</w:t>
      </w:r>
      <w:r w:rsidRPr="00735BB5">
        <w:rPr>
          <w:rFonts w:asciiTheme="minorHAnsi" w:eastAsia="Calibri" w:hAnsiTheme="minorHAnsi" w:cstheme="minorHAnsi"/>
        </w:rPr>
        <w:t xml:space="preserve"> and configured the permissions based on the organizational hierarchy.</w:t>
      </w:r>
    </w:p>
    <w:p w14:paraId="476CF67E" w14:textId="30D1EFCE" w:rsidR="00E97377" w:rsidRPr="00735BB5" w:rsidRDefault="00E9737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Expertise in </w:t>
      </w:r>
      <w:r w:rsidR="00190CD1" w:rsidRPr="00735BB5">
        <w:rPr>
          <w:rFonts w:asciiTheme="minorHAnsi" w:hAnsiTheme="minorHAnsi" w:cstheme="minorHAnsi"/>
        </w:rPr>
        <w:t>Back-end</w:t>
      </w:r>
      <w:r w:rsidRPr="00735BB5">
        <w:rPr>
          <w:rFonts w:asciiTheme="minorHAnsi" w:hAnsiTheme="minorHAnsi" w:cstheme="minorHAnsi"/>
        </w:rPr>
        <w:t xml:space="preserve"> programming </w:t>
      </w:r>
      <w:r w:rsidRPr="00735BB5">
        <w:rPr>
          <w:rFonts w:asciiTheme="minorHAnsi" w:hAnsiTheme="minorHAnsi" w:cstheme="minorHAnsi"/>
          <w:b/>
        </w:rPr>
        <w:t>in Apex, Triggers, Web services, Batch Apex</w:t>
      </w:r>
      <w:r w:rsidRPr="00735BB5">
        <w:rPr>
          <w:rFonts w:asciiTheme="minorHAnsi" w:hAnsiTheme="minorHAnsi" w:cstheme="minorHAnsi"/>
        </w:rPr>
        <w:t xml:space="preserve"> in Sales force.</w:t>
      </w:r>
    </w:p>
    <w:p w14:paraId="3A391EC8" w14:textId="77777777" w:rsidR="00C729AA" w:rsidRPr="00735BB5" w:rsidRDefault="00C729AA" w:rsidP="006338AA">
      <w:pPr>
        <w:pStyle w:val="ListParagraph"/>
        <w:numPr>
          <w:ilvl w:val="0"/>
          <w:numId w:val="46"/>
        </w:numPr>
        <w:suppressAutoHyphens/>
        <w:jc w:val="both"/>
        <w:rPr>
          <w:rFonts w:asciiTheme="minorHAnsi" w:eastAsia="Calibri" w:hAnsiTheme="minorHAnsi" w:cstheme="minorHAnsi"/>
        </w:rPr>
      </w:pPr>
      <w:r w:rsidRPr="00735BB5">
        <w:rPr>
          <w:rFonts w:asciiTheme="minorHAnsi" w:hAnsiTheme="minorHAnsi" w:cstheme="minorHAnsi"/>
        </w:rPr>
        <w:t xml:space="preserve">Experience in </w:t>
      </w:r>
      <w:r w:rsidRPr="00735BB5">
        <w:rPr>
          <w:rFonts w:asciiTheme="minorHAnsi" w:hAnsiTheme="minorHAnsi" w:cstheme="minorHAnsi"/>
          <w:b/>
          <w:shd w:val="clear" w:color="auto" w:fill="FFFFFF"/>
        </w:rPr>
        <w:t>managing multiple projects</w:t>
      </w:r>
      <w:r w:rsidRPr="00735BB5">
        <w:rPr>
          <w:rFonts w:asciiTheme="minorHAnsi" w:hAnsiTheme="minorHAnsi" w:cstheme="minorHAnsi"/>
          <w:shd w:val="clear" w:color="auto" w:fill="FFFFFF"/>
        </w:rPr>
        <w:t xml:space="preserve"> and worked on tight deadlines.</w:t>
      </w:r>
    </w:p>
    <w:p w14:paraId="3C5EC4C9" w14:textId="77DA8FAC" w:rsidR="00C729AA" w:rsidRPr="00735BB5" w:rsidRDefault="00C729AA" w:rsidP="006338AA">
      <w:pPr>
        <w:pStyle w:val="ListParagraph"/>
        <w:numPr>
          <w:ilvl w:val="0"/>
          <w:numId w:val="46"/>
        </w:numPr>
        <w:jc w:val="both"/>
        <w:rPr>
          <w:rFonts w:asciiTheme="minorHAnsi" w:eastAsia="Calibri" w:hAnsiTheme="minorHAnsi" w:cstheme="minorHAnsi"/>
        </w:rPr>
      </w:pPr>
      <w:r w:rsidRPr="00735BB5">
        <w:rPr>
          <w:rFonts w:asciiTheme="minorHAnsi" w:eastAsia="Calibri" w:hAnsiTheme="minorHAnsi" w:cstheme="minorHAnsi"/>
        </w:rPr>
        <w:t>Having good communication and inter-personal skills, accustomed to working in both large and small team environments.</w:t>
      </w:r>
    </w:p>
    <w:p w14:paraId="57F0A740" w14:textId="77777777" w:rsidR="00AD6CA0" w:rsidRPr="00735BB5" w:rsidRDefault="00AD6CA0" w:rsidP="006338AA">
      <w:pPr>
        <w:pStyle w:val="ListParagraph"/>
        <w:numPr>
          <w:ilvl w:val="0"/>
          <w:numId w:val="46"/>
        </w:numPr>
        <w:shd w:val="clear" w:color="auto" w:fill="FFFFFF"/>
        <w:rPr>
          <w:rFonts w:asciiTheme="minorHAnsi" w:hAnsiTheme="minorHAnsi" w:cstheme="minorHAnsi"/>
          <w:color w:val="333333"/>
        </w:rPr>
      </w:pPr>
      <w:r w:rsidRPr="00735BB5">
        <w:rPr>
          <w:rFonts w:asciiTheme="minorHAnsi" w:hAnsiTheme="minorHAnsi" w:cstheme="minorHAnsi"/>
          <w:b/>
          <w:bCs/>
          <w:color w:val="333333"/>
        </w:rPr>
        <w:t>Salesforce Pardot Specialist Certification strongly preferred.</w:t>
      </w:r>
    </w:p>
    <w:p w14:paraId="5C977456" w14:textId="7D2DEC78" w:rsidR="00ED0657" w:rsidRPr="00735BB5" w:rsidRDefault="00ED0657" w:rsidP="006338AA">
      <w:pPr>
        <w:pStyle w:val="ListParagraph"/>
        <w:numPr>
          <w:ilvl w:val="0"/>
          <w:numId w:val="46"/>
        </w:numPr>
        <w:jc w:val="both"/>
        <w:rPr>
          <w:rStyle w:val="il"/>
          <w:rFonts w:asciiTheme="minorHAnsi" w:eastAsia="Calibri" w:hAnsiTheme="minorHAnsi" w:cstheme="minorHAnsi"/>
        </w:rPr>
      </w:pPr>
      <w:r w:rsidRPr="00735BB5">
        <w:rPr>
          <w:rFonts w:asciiTheme="minorHAnsi" w:hAnsiTheme="minorHAnsi" w:cstheme="minorHAnsi"/>
          <w:shd w:val="clear" w:color="auto" w:fill="FFFFFF"/>
        </w:rPr>
        <w:t xml:space="preserve">Worked with </w:t>
      </w:r>
      <w:r w:rsidRPr="00735BB5">
        <w:rPr>
          <w:rFonts w:asciiTheme="minorHAnsi" w:hAnsiTheme="minorHAnsi" w:cstheme="minorHAnsi"/>
          <w:b/>
          <w:shd w:val="clear" w:color="auto" w:fill="FFFFFF"/>
        </w:rPr>
        <w:t>Marketing Automation Tool in Exact Target</w:t>
      </w:r>
      <w:r w:rsidR="00AA2B18" w:rsidRPr="00735BB5">
        <w:rPr>
          <w:rFonts w:asciiTheme="minorHAnsi" w:hAnsiTheme="minorHAnsi" w:cstheme="minorHAnsi"/>
          <w:b/>
          <w:shd w:val="clear" w:color="auto" w:fill="FFFFFF"/>
        </w:rPr>
        <w:t xml:space="preserve">, </w:t>
      </w:r>
      <w:r w:rsidR="00BA2C44" w:rsidRPr="00735BB5">
        <w:rPr>
          <w:rStyle w:val="il"/>
          <w:rFonts w:asciiTheme="minorHAnsi" w:hAnsiTheme="minorHAnsi" w:cstheme="minorHAnsi"/>
          <w:b/>
          <w:shd w:val="clear" w:color="auto" w:fill="FFFFFF"/>
        </w:rPr>
        <w:t>Marketo,</w:t>
      </w:r>
      <w:r w:rsidR="00AA2B18" w:rsidRPr="00735BB5">
        <w:rPr>
          <w:rFonts w:asciiTheme="minorHAnsi" w:hAnsiTheme="minorHAnsi" w:cstheme="minorHAnsi"/>
          <w:b/>
          <w:shd w:val="clear" w:color="auto" w:fill="FFFFFF"/>
        </w:rPr>
        <w:t xml:space="preserve"> </w:t>
      </w:r>
      <w:r w:rsidR="0087687C" w:rsidRPr="00735BB5">
        <w:rPr>
          <w:rFonts w:asciiTheme="minorHAnsi" w:hAnsiTheme="minorHAnsi" w:cstheme="minorHAnsi"/>
          <w:b/>
          <w:shd w:val="clear" w:color="auto" w:fill="FFFFFF"/>
        </w:rPr>
        <w:t xml:space="preserve">Pardot, </w:t>
      </w:r>
      <w:r w:rsidR="00AA2B18" w:rsidRPr="00735BB5">
        <w:rPr>
          <w:rFonts w:asciiTheme="minorHAnsi" w:hAnsiTheme="minorHAnsi" w:cstheme="minorHAnsi"/>
          <w:b/>
          <w:shd w:val="clear" w:color="auto" w:fill="FFFFFF"/>
        </w:rPr>
        <w:t>Eloqua</w:t>
      </w:r>
      <w:r w:rsidR="00503745" w:rsidRPr="00735BB5">
        <w:rPr>
          <w:rStyle w:val="il"/>
          <w:rFonts w:asciiTheme="minorHAnsi" w:hAnsiTheme="minorHAnsi" w:cstheme="minorHAnsi"/>
          <w:shd w:val="clear" w:color="auto" w:fill="FFFFFF"/>
        </w:rPr>
        <w:t xml:space="preserve"> set up Execute cross-channel, data-driven campaigns, email, mobile push, SMS, marketing automation to nurture lead Management and score based on engagement.</w:t>
      </w:r>
    </w:p>
    <w:p w14:paraId="65D5A61C" w14:textId="647CA0E0" w:rsidR="007B27C2" w:rsidRPr="00735BB5" w:rsidRDefault="007B27C2" w:rsidP="006338AA">
      <w:pPr>
        <w:pStyle w:val="ListParagraph"/>
        <w:numPr>
          <w:ilvl w:val="0"/>
          <w:numId w:val="46"/>
        </w:numPr>
        <w:jc w:val="both"/>
        <w:rPr>
          <w:rFonts w:asciiTheme="minorHAnsi" w:eastAsia="Calibri" w:hAnsiTheme="minorHAnsi" w:cstheme="minorHAnsi"/>
        </w:rPr>
      </w:pPr>
      <w:r w:rsidRPr="00735BB5">
        <w:rPr>
          <w:rStyle w:val="il"/>
          <w:rFonts w:asciiTheme="minorHAnsi" w:hAnsiTheme="minorHAnsi" w:cstheme="minorHAnsi"/>
          <w:shd w:val="clear" w:color="auto" w:fill="FFFFFF"/>
        </w:rPr>
        <w:t xml:space="preserve">Good Understanding in </w:t>
      </w:r>
      <w:r w:rsidRPr="00735BB5">
        <w:rPr>
          <w:rStyle w:val="il"/>
          <w:rFonts w:asciiTheme="minorHAnsi" w:hAnsiTheme="minorHAnsi" w:cstheme="minorHAnsi"/>
          <w:b/>
          <w:bCs/>
          <w:shd w:val="clear" w:color="auto" w:fill="FFFFFF"/>
        </w:rPr>
        <w:t xml:space="preserve">QuestionPro, Qualtrics, Salesforce Survey tools, </w:t>
      </w:r>
      <w:r w:rsidRPr="00735BB5">
        <w:rPr>
          <w:rStyle w:val="il"/>
          <w:rFonts w:asciiTheme="minorHAnsi" w:hAnsiTheme="minorHAnsi" w:cstheme="minorHAnsi"/>
          <w:shd w:val="clear" w:color="auto" w:fill="FFFFFF"/>
        </w:rPr>
        <w:t>and integration with salesforce.</w:t>
      </w:r>
      <w:r w:rsidRPr="00735BB5">
        <w:rPr>
          <w:rStyle w:val="il"/>
          <w:rFonts w:asciiTheme="minorHAnsi" w:hAnsiTheme="minorHAnsi" w:cstheme="minorHAnsi"/>
          <w:b/>
          <w:bCs/>
          <w:shd w:val="clear" w:color="auto" w:fill="FFFFFF"/>
        </w:rPr>
        <w:t xml:space="preserve"> </w:t>
      </w:r>
    </w:p>
    <w:p w14:paraId="1AB01C9A" w14:textId="77777777" w:rsidR="00C729AA" w:rsidRPr="00735BB5" w:rsidRDefault="00C729AA" w:rsidP="006338AA">
      <w:pPr>
        <w:pStyle w:val="ListParagraph"/>
        <w:numPr>
          <w:ilvl w:val="0"/>
          <w:numId w:val="46"/>
        </w:numPr>
        <w:suppressAutoHyphens/>
        <w:jc w:val="both"/>
        <w:rPr>
          <w:rFonts w:asciiTheme="minorHAnsi" w:eastAsia="Georgia" w:hAnsiTheme="minorHAnsi" w:cstheme="minorHAnsi"/>
        </w:rPr>
      </w:pPr>
      <w:r w:rsidRPr="00735BB5">
        <w:rPr>
          <w:rFonts w:asciiTheme="minorHAnsi" w:eastAsia="Georgia" w:hAnsiTheme="minorHAnsi" w:cstheme="minorHAnsi"/>
        </w:rPr>
        <w:t>Provided ongoing salesforce.com maintenance and administration services including periodic data cleansing, custom objects, workflows.</w:t>
      </w:r>
    </w:p>
    <w:p w14:paraId="714601A8" w14:textId="13B20471" w:rsidR="00C729AA" w:rsidRPr="00735BB5" w:rsidRDefault="00C729AA" w:rsidP="006338AA">
      <w:pPr>
        <w:pStyle w:val="ListParagraph"/>
        <w:numPr>
          <w:ilvl w:val="0"/>
          <w:numId w:val="46"/>
        </w:numPr>
        <w:jc w:val="both"/>
        <w:rPr>
          <w:rFonts w:asciiTheme="minorHAnsi" w:hAnsiTheme="minorHAnsi" w:cstheme="minorHAnsi"/>
          <w:b/>
          <w:bCs/>
        </w:rPr>
      </w:pPr>
      <w:r w:rsidRPr="00735BB5">
        <w:rPr>
          <w:rFonts w:asciiTheme="minorHAnsi" w:hAnsiTheme="minorHAnsi" w:cstheme="minorHAnsi"/>
        </w:rPr>
        <w:t xml:space="preserve">Worked on creating Use Cases, Test </w:t>
      </w:r>
      <w:r w:rsidR="00B31639" w:rsidRPr="00735BB5">
        <w:rPr>
          <w:rFonts w:asciiTheme="minorHAnsi" w:hAnsiTheme="minorHAnsi" w:cstheme="minorHAnsi"/>
        </w:rPr>
        <w:t>Scripts,</w:t>
      </w:r>
      <w:r w:rsidRPr="00735BB5">
        <w:rPr>
          <w:rFonts w:asciiTheme="minorHAnsi" w:hAnsiTheme="minorHAnsi" w:cstheme="minorHAnsi"/>
        </w:rPr>
        <w:t xml:space="preserve"> and Test Procedures as per the business requirements.</w:t>
      </w:r>
    </w:p>
    <w:p w14:paraId="02D008EB" w14:textId="77777777" w:rsidR="00665685" w:rsidRPr="00735BB5" w:rsidRDefault="00C729AA" w:rsidP="006338AA">
      <w:pPr>
        <w:pStyle w:val="ListParagraph"/>
        <w:numPr>
          <w:ilvl w:val="0"/>
          <w:numId w:val="46"/>
        </w:numPr>
        <w:jc w:val="both"/>
        <w:rPr>
          <w:rFonts w:asciiTheme="minorHAnsi" w:hAnsiTheme="minorHAnsi" w:cstheme="minorHAnsi"/>
          <w:b/>
          <w:bCs/>
        </w:rPr>
      </w:pPr>
      <w:r w:rsidRPr="00735BB5">
        <w:rPr>
          <w:rFonts w:asciiTheme="minorHAnsi" w:hAnsiTheme="minorHAnsi" w:cstheme="minorHAnsi"/>
        </w:rPr>
        <w:t xml:space="preserve">Proven </w:t>
      </w:r>
      <w:r w:rsidR="00B31639" w:rsidRPr="00735BB5">
        <w:rPr>
          <w:rFonts w:asciiTheme="minorHAnsi" w:hAnsiTheme="minorHAnsi" w:cstheme="minorHAnsi"/>
        </w:rPr>
        <w:t>record of accomplishment</w:t>
      </w:r>
      <w:r w:rsidRPr="00735BB5">
        <w:rPr>
          <w:rFonts w:asciiTheme="minorHAnsi" w:hAnsiTheme="minorHAnsi" w:cstheme="minorHAnsi"/>
        </w:rPr>
        <w:t xml:space="preserve"> of producing high quality software against plans and schedules that are being met consistently.</w:t>
      </w:r>
    </w:p>
    <w:p w14:paraId="563F0397" w14:textId="77777777"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Good Understanding in Field Service Mobile app capabilities, including offline architecture, capabilities and how to complement it with other supporting architecture including Salesforce Mobile app and third-party mobile applications</w:t>
      </w:r>
    </w:p>
    <w:p w14:paraId="1246F830" w14:textId="045A9E28"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Good experience in Salesforce Field Service (SFSL) architecture, Work Order and Service Appointment life cycle, bulk scheduling, dispatch, unschedule. Preventive maintenance and configuration of Dispatcher Gantt</w:t>
      </w:r>
    </w:p>
    <w:p w14:paraId="23721B02" w14:textId="17308DAD" w:rsidR="00825A73" w:rsidRPr="00735BB5" w:rsidRDefault="00825A7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Experience with multiple DevOps tool like Copado, Flosum, Gearset, Git.</w:t>
      </w:r>
    </w:p>
    <w:p w14:paraId="7C4DFFE5" w14:textId="5F7D3E13" w:rsidR="00C729AA" w:rsidRPr="00735BB5" w:rsidRDefault="00C729AA" w:rsidP="006338AA">
      <w:pPr>
        <w:pStyle w:val="ListParagraph"/>
        <w:numPr>
          <w:ilvl w:val="0"/>
          <w:numId w:val="46"/>
        </w:numPr>
        <w:jc w:val="both"/>
        <w:rPr>
          <w:rFonts w:asciiTheme="minorHAnsi" w:hAnsiTheme="minorHAnsi" w:cstheme="minorHAnsi"/>
          <w:b/>
          <w:bCs/>
        </w:rPr>
      </w:pPr>
      <w:r w:rsidRPr="00735BB5">
        <w:rPr>
          <w:rFonts w:asciiTheme="minorHAnsi" w:hAnsiTheme="minorHAnsi" w:cstheme="minorHAnsi"/>
          <w:shd w:val="clear" w:color="auto" w:fill="FFFFFF"/>
        </w:rPr>
        <w:t>Very good Salesforce.com integration experience, including between different business systems as well as working with integration tools.</w:t>
      </w:r>
    </w:p>
    <w:p w14:paraId="62C349F9" w14:textId="51F07DF9" w:rsidR="0062251A" w:rsidRPr="00735BB5" w:rsidRDefault="00715F46" w:rsidP="006338AA">
      <w:pPr>
        <w:pStyle w:val="ListParagraph"/>
        <w:numPr>
          <w:ilvl w:val="0"/>
          <w:numId w:val="46"/>
        </w:numPr>
        <w:jc w:val="both"/>
        <w:rPr>
          <w:rFonts w:asciiTheme="minorHAnsi" w:hAnsiTheme="minorHAnsi" w:cstheme="minorHAnsi"/>
          <w:b/>
          <w:bCs/>
        </w:rPr>
      </w:pPr>
      <w:r w:rsidRPr="00735BB5">
        <w:rPr>
          <w:rFonts w:asciiTheme="minorHAnsi" w:hAnsiTheme="minorHAnsi" w:cstheme="minorHAnsi"/>
          <w:shd w:val="clear" w:color="auto" w:fill="FFFFFF"/>
        </w:rPr>
        <w:t xml:space="preserve">Very Good </w:t>
      </w:r>
      <w:r w:rsidR="0062251A" w:rsidRPr="00735BB5">
        <w:rPr>
          <w:rFonts w:asciiTheme="minorHAnsi" w:hAnsiTheme="minorHAnsi" w:cstheme="minorHAnsi"/>
          <w:shd w:val="clear" w:color="auto" w:fill="FFFFFF"/>
        </w:rPr>
        <w:t>Experience in Microservices based design on cloud-native infrastructure and API modelling.</w:t>
      </w:r>
    </w:p>
    <w:p w14:paraId="575EE33C" w14:textId="77777777" w:rsidR="00C729AA" w:rsidRPr="00735BB5" w:rsidRDefault="00C729AA" w:rsidP="006338AA">
      <w:pPr>
        <w:pStyle w:val="ListParagraph"/>
        <w:ind w:left="0"/>
        <w:jc w:val="both"/>
        <w:rPr>
          <w:rFonts w:asciiTheme="minorHAnsi" w:eastAsia="Calibri" w:hAnsiTheme="minorHAnsi" w:cstheme="minorHAnsi"/>
        </w:rPr>
      </w:pPr>
    </w:p>
    <w:p w14:paraId="6E405620" w14:textId="1F8FD2EF" w:rsidR="00B81F2C" w:rsidRPr="00735BB5" w:rsidRDefault="003037F0" w:rsidP="006338AA">
      <w:pPr>
        <w:jc w:val="both"/>
        <w:rPr>
          <w:rFonts w:asciiTheme="minorHAnsi" w:hAnsiTheme="minorHAnsi" w:cstheme="minorHAnsi"/>
          <w:sz w:val="24"/>
          <w:szCs w:val="24"/>
          <w:u w:val="single"/>
        </w:rPr>
      </w:pPr>
      <w:r w:rsidRPr="00735BB5">
        <w:rPr>
          <w:rFonts w:asciiTheme="minorHAnsi" w:hAnsiTheme="minorHAnsi" w:cstheme="minorHAnsi"/>
          <w:b/>
          <w:bCs/>
          <w:sz w:val="24"/>
          <w:szCs w:val="24"/>
          <w:u w:val="single"/>
        </w:rPr>
        <w:t>Skills:</w:t>
      </w:r>
    </w:p>
    <w:p w14:paraId="353507F5" w14:textId="77777777" w:rsidR="008515A6" w:rsidRPr="00735BB5" w:rsidRDefault="008515A6" w:rsidP="006338AA">
      <w:pPr>
        <w:jc w:val="both"/>
        <w:rPr>
          <w:rFonts w:asciiTheme="minorHAnsi" w:hAnsiTheme="minorHAnsi" w:cstheme="minorHAnsi"/>
          <w:sz w:val="24"/>
          <w:szCs w:val="24"/>
          <w:u w:val="single"/>
        </w:rPr>
      </w:pPr>
    </w:p>
    <w:tbl>
      <w:tblPr>
        <w:tblW w:w="10784" w:type="dxa"/>
        <w:tblLayout w:type="fixed"/>
        <w:tblLook w:val="04A0" w:firstRow="1" w:lastRow="0" w:firstColumn="1" w:lastColumn="0" w:noHBand="0" w:noVBand="1"/>
      </w:tblPr>
      <w:tblGrid>
        <w:gridCol w:w="10548"/>
        <w:gridCol w:w="236"/>
      </w:tblGrid>
      <w:tr w:rsidR="004F25F6" w:rsidRPr="00735BB5" w14:paraId="37424AEC" w14:textId="77777777" w:rsidTr="00961F39">
        <w:tc>
          <w:tcPr>
            <w:tcW w:w="1054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8"/>
              <w:gridCol w:w="7110"/>
            </w:tblGrid>
            <w:tr w:rsidR="00F62AA3" w:rsidRPr="00735BB5" w14:paraId="63B90B73" w14:textId="77777777" w:rsidTr="000B578B">
              <w:trPr>
                <w:trHeight w:val="1025"/>
              </w:trPr>
              <w:tc>
                <w:tcPr>
                  <w:tcW w:w="3258" w:type="dxa"/>
                  <w:vAlign w:val="center"/>
                </w:tcPr>
                <w:p w14:paraId="4E7EFF12" w14:textId="77777777" w:rsidR="00B81F2C" w:rsidRPr="00735BB5" w:rsidRDefault="00B81F2C" w:rsidP="006338AA">
                  <w:pPr>
                    <w:pStyle w:val="PlainText"/>
                    <w:jc w:val="both"/>
                    <w:rPr>
                      <w:rFonts w:asciiTheme="minorHAnsi" w:hAnsiTheme="minorHAnsi" w:cstheme="minorHAnsi"/>
                      <w:b/>
                      <w:sz w:val="24"/>
                      <w:szCs w:val="24"/>
                    </w:rPr>
                  </w:pPr>
                  <w:r w:rsidRPr="00735BB5">
                    <w:rPr>
                      <w:rFonts w:asciiTheme="minorHAnsi" w:eastAsia="Calibri" w:hAnsiTheme="minorHAnsi" w:cstheme="minorHAnsi"/>
                      <w:b/>
                      <w:sz w:val="24"/>
                      <w:szCs w:val="24"/>
                    </w:rPr>
                    <w:t>Salesforce Technologies</w:t>
                  </w:r>
                </w:p>
              </w:tc>
              <w:tc>
                <w:tcPr>
                  <w:tcW w:w="7110" w:type="dxa"/>
                  <w:vAlign w:val="center"/>
                </w:tcPr>
                <w:p w14:paraId="790C30CC" w14:textId="088DDDA9" w:rsidR="00B81F2C" w:rsidRPr="00735BB5" w:rsidRDefault="00454D00" w:rsidP="006338AA">
                  <w:pPr>
                    <w:rPr>
                      <w:rFonts w:asciiTheme="minorHAnsi" w:hAnsiTheme="minorHAnsi" w:cstheme="minorHAnsi"/>
                      <w:sz w:val="24"/>
                      <w:szCs w:val="24"/>
                    </w:rPr>
                  </w:pPr>
                  <w:r w:rsidRPr="00735BB5">
                    <w:rPr>
                      <w:rFonts w:asciiTheme="minorHAnsi" w:eastAsia="Georgia" w:hAnsiTheme="minorHAnsi" w:cstheme="minorHAnsi"/>
                      <w:sz w:val="24"/>
                      <w:szCs w:val="24"/>
                    </w:rPr>
                    <w:t xml:space="preserve">Salesforce SFA, </w:t>
                  </w:r>
                  <w:r w:rsidR="00DD4E2E" w:rsidRPr="00735BB5">
                    <w:rPr>
                      <w:rFonts w:asciiTheme="minorHAnsi" w:eastAsia="Georgia" w:hAnsiTheme="minorHAnsi" w:cstheme="minorHAnsi"/>
                      <w:sz w:val="24"/>
                      <w:szCs w:val="24"/>
                    </w:rPr>
                    <w:t>Salesforce CRM,</w:t>
                  </w:r>
                  <w:r w:rsidR="00B31639" w:rsidRPr="00735BB5">
                    <w:rPr>
                      <w:rFonts w:asciiTheme="minorHAnsi" w:eastAsia="Georgia" w:hAnsiTheme="minorHAnsi" w:cstheme="minorHAnsi"/>
                      <w:sz w:val="24"/>
                      <w:szCs w:val="24"/>
                    </w:rPr>
                    <w:t xml:space="preserve"> </w:t>
                  </w:r>
                  <w:r w:rsidRPr="00735BB5">
                    <w:rPr>
                      <w:rFonts w:asciiTheme="minorHAnsi" w:eastAsia="Georgia" w:hAnsiTheme="minorHAnsi" w:cstheme="minorHAnsi"/>
                      <w:sz w:val="24"/>
                      <w:szCs w:val="24"/>
                    </w:rPr>
                    <w:t>Apex Language,</w:t>
                  </w:r>
                  <w:r w:rsidR="00DD4E2E" w:rsidRPr="00735BB5">
                    <w:rPr>
                      <w:rFonts w:asciiTheme="minorHAnsi" w:eastAsia="Georgia" w:hAnsiTheme="minorHAnsi" w:cstheme="minorHAnsi"/>
                      <w:sz w:val="24"/>
                      <w:szCs w:val="24"/>
                    </w:rPr>
                    <w:t xml:space="preserve"> </w:t>
                  </w:r>
                  <w:r w:rsidRPr="00735BB5">
                    <w:rPr>
                      <w:rFonts w:asciiTheme="minorHAnsi" w:eastAsia="Georgia" w:hAnsiTheme="minorHAnsi" w:cstheme="minorHAnsi"/>
                      <w:sz w:val="24"/>
                      <w:szCs w:val="24"/>
                    </w:rPr>
                    <w:t>Classes/Controll</w:t>
                  </w:r>
                  <w:r w:rsidR="003C11F5" w:rsidRPr="00735BB5">
                    <w:rPr>
                      <w:rFonts w:asciiTheme="minorHAnsi" w:eastAsia="Georgia" w:hAnsiTheme="minorHAnsi" w:cstheme="minorHAnsi"/>
                      <w:sz w:val="24"/>
                      <w:szCs w:val="24"/>
                    </w:rPr>
                    <w:t>ers, Apex Triggers, SOQL, SOSL,</w:t>
                  </w:r>
                  <w:r w:rsidR="008515A6" w:rsidRPr="00735BB5">
                    <w:rPr>
                      <w:rFonts w:asciiTheme="minorHAnsi" w:eastAsia="Georgia" w:hAnsiTheme="minorHAnsi" w:cstheme="minorHAnsi"/>
                      <w:sz w:val="24"/>
                      <w:szCs w:val="24"/>
                    </w:rPr>
                    <w:t xml:space="preserve"> </w:t>
                  </w:r>
                  <w:r w:rsidRPr="00735BB5">
                    <w:rPr>
                      <w:rFonts w:asciiTheme="minorHAnsi" w:eastAsia="Georgia" w:hAnsiTheme="minorHAnsi" w:cstheme="minorHAnsi"/>
                      <w:sz w:val="24"/>
                      <w:szCs w:val="24"/>
                    </w:rPr>
                    <w:t>VisualForce Pages/</w:t>
                  </w:r>
                  <w:r w:rsidR="0099048E" w:rsidRPr="00735BB5">
                    <w:rPr>
                      <w:rFonts w:asciiTheme="minorHAnsi" w:eastAsia="Georgia" w:hAnsiTheme="minorHAnsi" w:cstheme="minorHAnsi"/>
                      <w:sz w:val="24"/>
                      <w:szCs w:val="24"/>
                    </w:rPr>
                    <w:t xml:space="preserve">Aura, LWC </w:t>
                  </w:r>
                  <w:r w:rsidRPr="00735BB5">
                    <w:rPr>
                      <w:rFonts w:asciiTheme="minorHAnsi" w:eastAsia="Georgia" w:hAnsiTheme="minorHAnsi" w:cstheme="minorHAnsi"/>
                      <w:sz w:val="24"/>
                      <w:szCs w:val="24"/>
                    </w:rPr>
                    <w:t xml:space="preserve">Components, Apex Web Services, Workflow &amp; Approvals, </w:t>
                  </w:r>
                  <w:r w:rsidR="00B31639" w:rsidRPr="00735BB5">
                    <w:rPr>
                      <w:rFonts w:asciiTheme="minorHAnsi" w:eastAsia="Georgia" w:hAnsiTheme="minorHAnsi" w:cstheme="minorHAnsi"/>
                      <w:sz w:val="24"/>
                      <w:szCs w:val="24"/>
                    </w:rPr>
                    <w:t xml:space="preserve">Analytic </w:t>
                  </w:r>
                  <w:r w:rsidR="00F47C50" w:rsidRPr="00735BB5">
                    <w:rPr>
                      <w:rFonts w:asciiTheme="minorHAnsi" w:eastAsia="Georgia" w:hAnsiTheme="minorHAnsi" w:cstheme="minorHAnsi"/>
                      <w:sz w:val="24"/>
                      <w:szCs w:val="24"/>
                    </w:rPr>
                    <w:t>Snapshots,</w:t>
                  </w:r>
                  <w:r w:rsidR="00A74718" w:rsidRPr="00735BB5">
                    <w:rPr>
                      <w:rFonts w:asciiTheme="minorHAnsi" w:eastAsia="Georgia" w:hAnsiTheme="minorHAnsi" w:cstheme="minorHAnsi"/>
                      <w:sz w:val="24"/>
                      <w:szCs w:val="24"/>
                    </w:rPr>
                    <w:t xml:space="preserve"> </w:t>
                  </w:r>
                  <w:r w:rsidR="00A74718" w:rsidRPr="00735BB5">
                    <w:rPr>
                      <w:rFonts w:asciiTheme="minorHAnsi" w:hAnsiTheme="minorHAnsi" w:cstheme="minorHAnsi"/>
                      <w:sz w:val="24"/>
                      <w:szCs w:val="24"/>
                      <w:shd w:val="clear" w:color="auto" w:fill="FFFFFF"/>
                    </w:rPr>
                    <w:t xml:space="preserve">Service Cloud, Sales Cloud, Communities, CPQ, </w:t>
                  </w:r>
                  <w:r w:rsidR="00665685" w:rsidRPr="00735BB5">
                    <w:rPr>
                      <w:rFonts w:asciiTheme="minorHAnsi" w:hAnsiTheme="minorHAnsi" w:cstheme="minorHAnsi"/>
                      <w:sz w:val="24"/>
                      <w:szCs w:val="24"/>
                      <w:shd w:val="clear" w:color="auto" w:fill="FFFFFF"/>
                    </w:rPr>
                    <w:t xml:space="preserve">FSL, </w:t>
                  </w:r>
                  <w:r w:rsidR="00D609E5" w:rsidRPr="00735BB5">
                    <w:rPr>
                      <w:rFonts w:asciiTheme="minorHAnsi" w:hAnsiTheme="minorHAnsi" w:cstheme="minorHAnsi"/>
                      <w:sz w:val="24"/>
                      <w:szCs w:val="24"/>
                      <w:shd w:val="clear" w:color="auto" w:fill="FFFFFF"/>
                    </w:rPr>
                    <w:t>Salesforce</w:t>
                  </w:r>
                  <w:r w:rsidR="00A74718" w:rsidRPr="00735BB5">
                    <w:rPr>
                      <w:rFonts w:asciiTheme="minorHAnsi" w:hAnsiTheme="minorHAnsi" w:cstheme="minorHAnsi"/>
                      <w:sz w:val="24"/>
                      <w:szCs w:val="24"/>
                      <w:shd w:val="clear" w:color="auto" w:fill="FFFFFF"/>
                    </w:rPr>
                    <w:t xml:space="preserve"> Shield</w:t>
                  </w:r>
                  <w:r w:rsidR="0099048E" w:rsidRPr="00735BB5">
                    <w:rPr>
                      <w:rFonts w:asciiTheme="minorHAnsi" w:hAnsiTheme="minorHAnsi" w:cstheme="minorHAnsi"/>
                      <w:sz w:val="24"/>
                      <w:szCs w:val="24"/>
                      <w:shd w:val="clear" w:color="auto" w:fill="FFFFFF"/>
                    </w:rPr>
                    <w:t>.</w:t>
                  </w:r>
                </w:p>
              </w:tc>
            </w:tr>
            <w:tr w:rsidR="00F62AA3" w:rsidRPr="00735BB5" w14:paraId="7B2D69CA" w14:textId="77777777" w:rsidTr="000B578B">
              <w:trPr>
                <w:trHeight w:val="800"/>
              </w:trPr>
              <w:tc>
                <w:tcPr>
                  <w:tcW w:w="3258" w:type="dxa"/>
                  <w:vAlign w:val="center"/>
                </w:tcPr>
                <w:p w14:paraId="4CF93908" w14:textId="5D9F7C78" w:rsidR="00B81F2C" w:rsidRPr="00735BB5" w:rsidRDefault="00B81F2C" w:rsidP="006338AA">
                  <w:pPr>
                    <w:rPr>
                      <w:rFonts w:asciiTheme="minorHAnsi" w:eastAsia="Calibri" w:hAnsiTheme="minorHAnsi" w:cstheme="minorHAnsi"/>
                      <w:b/>
                      <w:bCs/>
                      <w:sz w:val="24"/>
                      <w:szCs w:val="24"/>
                    </w:rPr>
                  </w:pPr>
                  <w:r w:rsidRPr="00735BB5">
                    <w:rPr>
                      <w:rFonts w:asciiTheme="minorHAnsi" w:eastAsia="Calibri" w:hAnsiTheme="minorHAnsi" w:cstheme="minorHAnsi"/>
                      <w:b/>
                      <w:bCs/>
                      <w:sz w:val="24"/>
                      <w:szCs w:val="24"/>
                    </w:rPr>
                    <w:t>Salesforce Tools</w:t>
                  </w:r>
                </w:p>
              </w:tc>
              <w:tc>
                <w:tcPr>
                  <w:tcW w:w="7110" w:type="dxa"/>
                  <w:vAlign w:val="center"/>
                </w:tcPr>
                <w:p w14:paraId="100DC439" w14:textId="46545EF6" w:rsidR="00B81F2C" w:rsidRPr="00735BB5" w:rsidRDefault="002633C5" w:rsidP="006338AA">
                  <w:pPr>
                    <w:rPr>
                      <w:rFonts w:asciiTheme="minorHAnsi" w:eastAsia="Calibri" w:hAnsiTheme="minorHAnsi" w:cstheme="minorHAnsi"/>
                      <w:sz w:val="24"/>
                      <w:szCs w:val="24"/>
                    </w:rPr>
                  </w:pPr>
                  <w:r w:rsidRPr="00735BB5">
                    <w:rPr>
                      <w:rFonts w:asciiTheme="minorHAnsi" w:eastAsia="Georgia" w:hAnsiTheme="minorHAnsi" w:cstheme="minorHAnsi"/>
                      <w:sz w:val="24"/>
                      <w:szCs w:val="24"/>
                    </w:rPr>
                    <w:t>Force.com Explorer, Force.com Data Loader, Force.com, Excel Connector, Force.com Platform (Sandbox, and Production)</w:t>
                  </w:r>
                  <w:r w:rsidR="0099048E" w:rsidRPr="00735BB5">
                    <w:rPr>
                      <w:rFonts w:asciiTheme="minorHAnsi" w:eastAsia="Georgia" w:hAnsiTheme="minorHAnsi" w:cstheme="minorHAnsi"/>
                      <w:sz w:val="24"/>
                      <w:szCs w:val="24"/>
                    </w:rPr>
                    <w:t xml:space="preserve">, </w:t>
                  </w:r>
                  <w:r w:rsidR="0099048E" w:rsidRPr="00735BB5">
                    <w:rPr>
                      <w:rFonts w:asciiTheme="minorHAnsi" w:hAnsiTheme="minorHAnsi" w:cstheme="minorHAnsi"/>
                      <w:sz w:val="24"/>
                      <w:szCs w:val="24"/>
                      <w:shd w:val="clear" w:color="auto" w:fill="FFFFFF"/>
                    </w:rPr>
                    <w:t>Salesforce Connect.</w:t>
                  </w:r>
                </w:p>
              </w:tc>
            </w:tr>
            <w:tr w:rsidR="0099048E" w:rsidRPr="00735BB5" w14:paraId="45424991" w14:textId="77777777" w:rsidTr="000B578B">
              <w:trPr>
                <w:trHeight w:val="800"/>
              </w:trPr>
              <w:tc>
                <w:tcPr>
                  <w:tcW w:w="3258" w:type="dxa"/>
                  <w:vAlign w:val="center"/>
                </w:tcPr>
                <w:p w14:paraId="6D683387" w14:textId="5D913113" w:rsidR="0099048E" w:rsidRPr="00735BB5" w:rsidRDefault="0099048E" w:rsidP="006338AA">
                  <w:pPr>
                    <w:rPr>
                      <w:rFonts w:asciiTheme="minorHAnsi" w:eastAsia="Calibri" w:hAnsiTheme="minorHAnsi" w:cstheme="minorHAnsi"/>
                      <w:b/>
                      <w:bCs/>
                      <w:sz w:val="24"/>
                      <w:szCs w:val="24"/>
                    </w:rPr>
                  </w:pPr>
                  <w:r w:rsidRPr="00735BB5">
                    <w:rPr>
                      <w:rFonts w:asciiTheme="minorHAnsi" w:hAnsiTheme="minorHAnsi" w:cstheme="minorHAnsi"/>
                      <w:b/>
                      <w:bCs/>
                      <w:sz w:val="24"/>
                      <w:szCs w:val="24"/>
                    </w:rPr>
                    <w:t>Java/J2ee Technologies</w:t>
                  </w:r>
                </w:p>
              </w:tc>
              <w:tc>
                <w:tcPr>
                  <w:tcW w:w="7110" w:type="dxa"/>
                  <w:vAlign w:val="center"/>
                </w:tcPr>
                <w:p w14:paraId="518DBAC0" w14:textId="3B450658" w:rsidR="0099048E" w:rsidRPr="00735BB5" w:rsidRDefault="0099048E" w:rsidP="006338AA">
                  <w:pPr>
                    <w:rPr>
                      <w:rFonts w:asciiTheme="minorHAnsi" w:eastAsia="Georgia" w:hAnsiTheme="minorHAnsi" w:cstheme="minorHAnsi"/>
                      <w:sz w:val="24"/>
                      <w:szCs w:val="24"/>
                    </w:rPr>
                  </w:pPr>
                  <w:r w:rsidRPr="00735BB5">
                    <w:rPr>
                      <w:rFonts w:asciiTheme="minorHAnsi" w:hAnsiTheme="minorHAnsi" w:cstheme="minorHAnsi"/>
                      <w:sz w:val="24"/>
                      <w:szCs w:val="24"/>
                      <w:shd w:val="clear" w:color="auto" w:fill="FFFFFF"/>
                    </w:rPr>
                    <w:t>Java 1.5, J2EE, JSP, Struts, Spring, Hibernate, EJBS.</w:t>
                  </w:r>
                </w:p>
              </w:tc>
            </w:tr>
            <w:tr w:rsidR="0099048E" w:rsidRPr="00735BB5" w14:paraId="772ED00D" w14:textId="77777777" w:rsidTr="000B578B">
              <w:trPr>
                <w:trHeight w:val="263"/>
              </w:trPr>
              <w:tc>
                <w:tcPr>
                  <w:tcW w:w="3258" w:type="dxa"/>
                  <w:vAlign w:val="center"/>
                </w:tcPr>
                <w:p w14:paraId="34EE0AAC"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Internet Technologies</w:t>
                  </w:r>
                </w:p>
              </w:tc>
              <w:tc>
                <w:tcPr>
                  <w:tcW w:w="7110" w:type="dxa"/>
                  <w:vAlign w:val="center"/>
                </w:tcPr>
                <w:p w14:paraId="2B1C4925" w14:textId="77777777" w:rsidR="0099048E" w:rsidRPr="00735BB5" w:rsidRDefault="0099048E" w:rsidP="006338AA">
                  <w:pPr>
                    <w:pStyle w:val="PlainText"/>
                    <w:jc w:val="both"/>
                    <w:rPr>
                      <w:rFonts w:asciiTheme="minorHAnsi" w:hAnsiTheme="minorHAnsi" w:cstheme="minorHAnsi"/>
                      <w:sz w:val="24"/>
                      <w:szCs w:val="24"/>
                      <w:lang w:val="fr-FR"/>
                    </w:rPr>
                  </w:pPr>
                  <w:r w:rsidRPr="00735BB5">
                    <w:rPr>
                      <w:rFonts w:asciiTheme="minorHAnsi" w:hAnsiTheme="minorHAnsi" w:cstheme="minorHAnsi"/>
                      <w:bCs/>
                      <w:iCs/>
                      <w:snapToGrid w:val="0"/>
                      <w:sz w:val="24"/>
                      <w:szCs w:val="24"/>
                    </w:rPr>
                    <w:t>AJAX, JSP Custom Tags (JSTL), JSF, HTML, CSS, DHTML, JQuery.</w:t>
                  </w:r>
                </w:p>
              </w:tc>
            </w:tr>
            <w:tr w:rsidR="0099048E" w:rsidRPr="00735BB5" w14:paraId="4822680A" w14:textId="77777777" w:rsidTr="000B578B">
              <w:trPr>
                <w:trHeight w:val="263"/>
              </w:trPr>
              <w:tc>
                <w:tcPr>
                  <w:tcW w:w="3258" w:type="dxa"/>
                  <w:vAlign w:val="center"/>
                </w:tcPr>
                <w:p w14:paraId="59F08B17"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Databases</w:t>
                  </w:r>
                </w:p>
              </w:tc>
              <w:tc>
                <w:tcPr>
                  <w:tcW w:w="7110" w:type="dxa"/>
                  <w:vAlign w:val="center"/>
                </w:tcPr>
                <w:p w14:paraId="7C14E1AB" w14:textId="77777777"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sz w:val="24"/>
                      <w:szCs w:val="24"/>
                    </w:rPr>
                    <w:t>Oracle 10g, SQL Server, My SQL, PL/SQL, DB2 and Sybase 12.5.2.</w:t>
                  </w:r>
                </w:p>
              </w:tc>
            </w:tr>
            <w:tr w:rsidR="0099048E" w:rsidRPr="00735BB5" w14:paraId="1B588727" w14:textId="77777777" w:rsidTr="000B578B">
              <w:trPr>
                <w:trHeight w:val="263"/>
              </w:trPr>
              <w:tc>
                <w:tcPr>
                  <w:tcW w:w="3258" w:type="dxa"/>
                  <w:vAlign w:val="center"/>
                </w:tcPr>
                <w:p w14:paraId="6AFE187A"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bCs/>
                      <w:iCs/>
                      <w:snapToGrid w:val="0"/>
                      <w:sz w:val="24"/>
                      <w:szCs w:val="24"/>
                    </w:rPr>
                    <w:t>XML</w:t>
                  </w:r>
                </w:p>
              </w:tc>
              <w:tc>
                <w:tcPr>
                  <w:tcW w:w="7110" w:type="dxa"/>
                  <w:vAlign w:val="center"/>
                </w:tcPr>
                <w:p w14:paraId="30FE0026" w14:textId="77777777"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bCs/>
                      <w:iCs/>
                      <w:snapToGrid w:val="0"/>
                      <w:sz w:val="24"/>
                      <w:szCs w:val="24"/>
                    </w:rPr>
                    <w:t>XSL, XSD, XSLT, XPATH, XSD, SAX, DOM, JAXP, Soap UI.</w:t>
                  </w:r>
                </w:p>
              </w:tc>
            </w:tr>
            <w:tr w:rsidR="0099048E" w:rsidRPr="00735BB5" w14:paraId="1B1D11A9" w14:textId="77777777" w:rsidTr="000B578B">
              <w:trPr>
                <w:trHeight w:val="263"/>
              </w:trPr>
              <w:tc>
                <w:tcPr>
                  <w:tcW w:w="3258" w:type="dxa"/>
                  <w:vAlign w:val="center"/>
                </w:tcPr>
                <w:p w14:paraId="2E459260"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Scripting Languages</w:t>
                  </w:r>
                </w:p>
              </w:tc>
              <w:tc>
                <w:tcPr>
                  <w:tcW w:w="7110" w:type="dxa"/>
                  <w:vAlign w:val="center"/>
                </w:tcPr>
                <w:p w14:paraId="3E0D30FC" w14:textId="77777777"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sz w:val="24"/>
                      <w:szCs w:val="24"/>
                      <w:lang w:val="fr-FR"/>
                    </w:rPr>
                    <w:t>Java Script 1.x, Perl and Shell Scripting.</w:t>
                  </w:r>
                </w:p>
              </w:tc>
            </w:tr>
            <w:tr w:rsidR="0099048E" w:rsidRPr="00735BB5" w14:paraId="78CAB217" w14:textId="77777777" w:rsidTr="000B578B">
              <w:trPr>
                <w:trHeight w:val="263"/>
              </w:trPr>
              <w:tc>
                <w:tcPr>
                  <w:tcW w:w="3258" w:type="dxa"/>
                  <w:vAlign w:val="center"/>
                </w:tcPr>
                <w:p w14:paraId="453B3944"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IDE</w:t>
                  </w:r>
                </w:p>
              </w:tc>
              <w:tc>
                <w:tcPr>
                  <w:tcW w:w="7110" w:type="dxa"/>
                  <w:vAlign w:val="center"/>
                </w:tcPr>
                <w:p w14:paraId="0C10BA60" w14:textId="62113974"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bCs/>
                      <w:iCs/>
                      <w:snapToGrid w:val="0"/>
                      <w:sz w:val="24"/>
                      <w:szCs w:val="24"/>
                    </w:rPr>
                    <w:t>IBM RAD, Eclipse 3.5, Visual studio code.</w:t>
                  </w:r>
                </w:p>
              </w:tc>
            </w:tr>
            <w:tr w:rsidR="0099048E" w:rsidRPr="00735BB5" w14:paraId="2C978FB8" w14:textId="77777777" w:rsidTr="000B578B">
              <w:trPr>
                <w:trHeight w:val="263"/>
              </w:trPr>
              <w:tc>
                <w:tcPr>
                  <w:tcW w:w="3258" w:type="dxa"/>
                  <w:vAlign w:val="center"/>
                </w:tcPr>
                <w:p w14:paraId="131F058F" w14:textId="614A4C66"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lastRenderedPageBreak/>
                    <w:t>Data Migration /Integration tools</w:t>
                  </w:r>
                </w:p>
              </w:tc>
              <w:tc>
                <w:tcPr>
                  <w:tcW w:w="7110" w:type="dxa"/>
                  <w:vAlign w:val="center"/>
                </w:tcPr>
                <w:p w14:paraId="2824F353" w14:textId="7654A42F" w:rsidR="0099048E" w:rsidRPr="00735BB5" w:rsidRDefault="0099048E" w:rsidP="006338AA">
                  <w:pPr>
                    <w:pStyle w:val="PlainText"/>
                    <w:jc w:val="both"/>
                    <w:rPr>
                      <w:rFonts w:asciiTheme="minorHAnsi" w:hAnsiTheme="minorHAnsi" w:cstheme="minorHAnsi"/>
                      <w:sz w:val="24"/>
                      <w:szCs w:val="24"/>
                    </w:rPr>
                  </w:pPr>
                  <w:r w:rsidRPr="00735BB5">
                    <w:rPr>
                      <w:rFonts w:asciiTheme="minorHAnsi" w:eastAsia="Georgia" w:hAnsiTheme="minorHAnsi" w:cstheme="minorHAnsi"/>
                      <w:sz w:val="24"/>
                      <w:szCs w:val="24"/>
                    </w:rPr>
                    <w:t xml:space="preserve">Import Wizard, Apex Data Loader, Cast Iron, </w:t>
                  </w:r>
                  <w:r w:rsidRPr="00735BB5">
                    <w:rPr>
                      <w:rFonts w:asciiTheme="minorHAnsi" w:hAnsiTheme="minorHAnsi" w:cstheme="minorHAnsi"/>
                      <w:sz w:val="24"/>
                      <w:szCs w:val="24"/>
                      <w:shd w:val="clear" w:color="auto" w:fill="FFFFFF"/>
                    </w:rPr>
                    <w:t>Amazon Connect CTI, Jitterbit, Dell Boomi, Informatica Cloud, Mule Soft, TIBCO BW</w:t>
                  </w:r>
                  <w:r w:rsidRPr="00735BB5">
                    <w:rPr>
                      <w:rFonts w:asciiTheme="minorHAnsi" w:eastAsia="Georgia" w:hAnsiTheme="minorHAnsi" w:cstheme="minorHAnsi"/>
                      <w:sz w:val="24"/>
                      <w:szCs w:val="24"/>
                    </w:rPr>
                    <w:t>.</w:t>
                  </w:r>
                </w:p>
              </w:tc>
            </w:tr>
            <w:tr w:rsidR="0099048E" w:rsidRPr="00735BB5" w14:paraId="4FB22D1D" w14:textId="77777777" w:rsidTr="000B578B">
              <w:trPr>
                <w:trHeight w:val="263"/>
              </w:trPr>
              <w:tc>
                <w:tcPr>
                  <w:tcW w:w="3258" w:type="dxa"/>
                  <w:vAlign w:val="center"/>
                </w:tcPr>
                <w:p w14:paraId="4D715425" w14:textId="77777777"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Operating Systems</w:t>
                  </w:r>
                </w:p>
              </w:tc>
              <w:tc>
                <w:tcPr>
                  <w:tcW w:w="7110" w:type="dxa"/>
                  <w:vAlign w:val="center"/>
                </w:tcPr>
                <w:p w14:paraId="0FB5E22A" w14:textId="77777777"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sz w:val="24"/>
                      <w:szCs w:val="24"/>
                    </w:rPr>
                    <w:t>MS-Windows XP/ME/98/95/ 2000/NT 4.0, Red Hat Linux and Unix.</w:t>
                  </w:r>
                </w:p>
              </w:tc>
            </w:tr>
            <w:tr w:rsidR="0099048E" w:rsidRPr="00735BB5" w14:paraId="3C03CE6D" w14:textId="77777777" w:rsidTr="000B578B">
              <w:trPr>
                <w:trHeight w:val="263"/>
              </w:trPr>
              <w:tc>
                <w:tcPr>
                  <w:tcW w:w="3258" w:type="dxa"/>
                  <w:vAlign w:val="center"/>
                </w:tcPr>
                <w:p w14:paraId="017992CC" w14:textId="2679E006"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Other Tools</w:t>
                  </w:r>
                </w:p>
              </w:tc>
              <w:tc>
                <w:tcPr>
                  <w:tcW w:w="7110" w:type="dxa"/>
                  <w:vAlign w:val="center"/>
                </w:tcPr>
                <w:p w14:paraId="300146BF" w14:textId="5B9F2BA7" w:rsidR="0099048E" w:rsidRPr="00735BB5" w:rsidRDefault="0099048E" w:rsidP="006338AA">
                  <w:pPr>
                    <w:pStyle w:val="PlainText"/>
                    <w:jc w:val="both"/>
                    <w:rPr>
                      <w:rFonts w:asciiTheme="minorHAnsi" w:hAnsiTheme="minorHAnsi" w:cstheme="minorHAnsi"/>
                      <w:sz w:val="24"/>
                      <w:szCs w:val="24"/>
                    </w:rPr>
                  </w:pPr>
                  <w:r w:rsidRPr="00735BB5">
                    <w:rPr>
                      <w:rFonts w:asciiTheme="minorHAnsi" w:hAnsiTheme="minorHAnsi" w:cstheme="minorHAnsi"/>
                      <w:sz w:val="24"/>
                      <w:szCs w:val="24"/>
                      <w:shd w:val="clear" w:color="auto" w:fill="FFFFFF"/>
                    </w:rPr>
                    <w:t>Pardot, Marketo, Eloqua</w:t>
                  </w:r>
                  <w:r w:rsidRPr="00735BB5">
                    <w:rPr>
                      <w:rFonts w:asciiTheme="minorHAnsi" w:hAnsiTheme="minorHAnsi" w:cstheme="minorHAnsi"/>
                      <w:b/>
                      <w:bCs/>
                      <w:sz w:val="24"/>
                      <w:szCs w:val="24"/>
                      <w:shd w:val="clear" w:color="auto" w:fill="FFFFFF"/>
                    </w:rPr>
                    <w:t xml:space="preserve">, </w:t>
                  </w:r>
                  <w:r w:rsidRPr="00735BB5">
                    <w:rPr>
                      <w:rStyle w:val="Strong"/>
                      <w:rFonts w:asciiTheme="minorHAnsi" w:hAnsiTheme="minorHAnsi" w:cstheme="minorHAnsi"/>
                      <w:b w:val="0"/>
                      <w:bCs w:val="0"/>
                      <w:sz w:val="24"/>
                      <w:szCs w:val="24"/>
                      <w:bdr w:val="none" w:sz="0" w:space="0" w:color="auto" w:frame="1"/>
                      <w:shd w:val="clear" w:color="auto" w:fill="FFFFFF"/>
                    </w:rPr>
                    <w:t xml:space="preserve">Splunk, conga composer, Docusign, </w:t>
                  </w:r>
                  <w:r w:rsidR="007B27C2" w:rsidRPr="00735BB5">
                    <w:rPr>
                      <w:rStyle w:val="Strong"/>
                      <w:rFonts w:asciiTheme="minorHAnsi" w:hAnsiTheme="minorHAnsi" w:cstheme="minorHAnsi"/>
                      <w:b w:val="0"/>
                      <w:bCs w:val="0"/>
                      <w:sz w:val="24"/>
                      <w:szCs w:val="24"/>
                      <w:bdr w:val="none" w:sz="0" w:space="0" w:color="auto" w:frame="1"/>
                      <w:shd w:val="clear" w:color="auto" w:fill="FFFFFF"/>
                    </w:rPr>
                    <w:t xml:space="preserve">Qualtrics , </w:t>
                  </w:r>
                  <w:r w:rsidRPr="00735BB5">
                    <w:rPr>
                      <w:rStyle w:val="Strong"/>
                      <w:rFonts w:asciiTheme="minorHAnsi" w:hAnsiTheme="minorHAnsi" w:cstheme="minorHAnsi"/>
                      <w:b w:val="0"/>
                      <w:bCs w:val="0"/>
                      <w:sz w:val="24"/>
                      <w:szCs w:val="24"/>
                      <w:bdr w:val="none" w:sz="0" w:space="0" w:color="auto" w:frame="1"/>
                      <w:shd w:val="clear" w:color="auto" w:fill="FFFFFF"/>
                    </w:rPr>
                    <w:t>Box</w:t>
                  </w:r>
                  <w:r w:rsidR="000B578B" w:rsidRPr="00735BB5">
                    <w:rPr>
                      <w:rStyle w:val="Strong"/>
                      <w:rFonts w:asciiTheme="minorHAnsi" w:hAnsiTheme="minorHAnsi" w:cstheme="minorHAnsi"/>
                      <w:sz w:val="24"/>
                      <w:szCs w:val="24"/>
                      <w:bdr w:val="none" w:sz="0" w:space="0" w:color="auto" w:frame="1"/>
                      <w:shd w:val="clear" w:color="auto" w:fill="FFFFFF"/>
                    </w:rPr>
                    <w:t xml:space="preserve">, </w:t>
                  </w:r>
                  <w:r w:rsidR="000B578B" w:rsidRPr="00735BB5">
                    <w:rPr>
                      <w:rStyle w:val="Strong"/>
                      <w:rFonts w:asciiTheme="minorHAnsi" w:hAnsiTheme="minorHAnsi" w:cstheme="minorHAnsi"/>
                      <w:b w:val="0"/>
                      <w:bCs w:val="0"/>
                      <w:sz w:val="24"/>
                      <w:szCs w:val="24"/>
                      <w:bdr w:val="none" w:sz="0" w:space="0" w:color="auto" w:frame="1"/>
                      <w:shd w:val="clear" w:color="auto" w:fill="FFFFFF"/>
                    </w:rPr>
                    <w:t>Gainsight</w:t>
                  </w:r>
                  <w:r w:rsidR="00825A73" w:rsidRPr="00735BB5">
                    <w:rPr>
                      <w:rStyle w:val="Strong"/>
                      <w:rFonts w:asciiTheme="minorHAnsi" w:hAnsiTheme="minorHAnsi" w:cstheme="minorHAnsi"/>
                      <w:b w:val="0"/>
                      <w:bCs w:val="0"/>
                      <w:sz w:val="24"/>
                      <w:szCs w:val="24"/>
                      <w:bdr w:val="none" w:sz="0" w:space="0" w:color="auto" w:frame="1"/>
                      <w:shd w:val="clear" w:color="auto" w:fill="FFFFFF"/>
                    </w:rPr>
                    <w:t>, Flosum.</w:t>
                  </w:r>
                </w:p>
              </w:tc>
            </w:tr>
            <w:tr w:rsidR="0099048E" w:rsidRPr="00735BB5" w14:paraId="4BC023A5" w14:textId="77777777" w:rsidTr="000B578B">
              <w:trPr>
                <w:trHeight w:val="263"/>
              </w:trPr>
              <w:tc>
                <w:tcPr>
                  <w:tcW w:w="3258" w:type="dxa"/>
                  <w:vAlign w:val="center"/>
                </w:tcPr>
                <w:p w14:paraId="5920A7EA" w14:textId="1B604ED4" w:rsidR="0099048E" w:rsidRPr="00735BB5" w:rsidRDefault="0099048E"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DevOps Tools</w:t>
                  </w:r>
                </w:p>
              </w:tc>
              <w:tc>
                <w:tcPr>
                  <w:tcW w:w="7110" w:type="dxa"/>
                  <w:vAlign w:val="center"/>
                </w:tcPr>
                <w:p w14:paraId="54D6B3E4" w14:textId="29321223" w:rsidR="0099048E" w:rsidRPr="00735BB5" w:rsidRDefault="0099048E" w:rsidP="006338AA">
                  <w:pPr>
                    <w:jc w:val="both"/>
                    <w:rPr>
                      <w:rFonts w:asciiTheme="minorHAnsi" w:hAnsiTheme="minorHAnsi" w:cstheme="minorHAnsi"/>
                      <w:sz w:val="24"/>
                      <w:szCs w:val="24"/>
                    </w:rPr>
                  </w:pPr>
                  <w:r w:rsidRPr="00735BB5">
                    <w:rPr>
                      <w:rFonts w:asciiTheme="minorHAnsi" w:hAnsiTheme="minorHAnsi" w:cstheme="minorHAnsi"/>
                      <w:sz w:val="24"/>
                      <w:szCs w:val="24"/>
                      <w:shd w:val="clear" w:color="auto" w:fill="FFFFFF"/>
                    </w:rPr>
                    <w:t xml:space="preserve">COPADO, Circle CI, AutoRabit, Gearset, </w:t>
                  </w:r>
                  <w:r w:rsidRPr="00735BB5">
                    <w:rPr>
                      <w:rStyle w:val="Strong"/>
                      <w:rFonts w:asciiTheme="minorHAnsi" w:hAnsiTheme="minorHAnsi" w:cstheme="minorHAnsi"/>
                      <w:b w:val="0"/>
                      <w:bCs w:val="0"/>
                      <w:sz w:val="24"/>
                      <w:szCs w:val="24"/>
                      <w:bdr w:val="none" w:sz="0" w:space="0" w:color="auto" w:frame="1"/>
                      <w:shd w:val="clear" w:color="auto" w:fill="FFFFFF"/>
                    </w:rPr>
                    <w:t>GitHub, Jenkins, BitBucket</w:t>
                  </w:r>
                  <w:r w:rsidRPr="00735BB5">
                    <w:rPr>
                      <w:rStyle w:val="Strong"/>
                      <w:rFonts w:asciiTheme="minorHAnsi" w:hAnsiTheme="minorHAnsi" w:cstheme="minorHAnsi"/>
                      <w:sz w:val="24"/>
                      <w:szCs w:val="24"/>
                      <w:bdr w:val="none" w:sz="0" w:space="0" w:color="auto" w:frame="1"/>
                      <w:shd w:val="clear" w:color="auto" w:fill="FFFFFF"/>
                    </w:rPr>
                    <w:t xml:space="preserve">, </w:t>
                  </w:r>
                  <w:r w:rsidR="00181122" w:rsidRPr="00735BB5">
                    <w:rPr>
                      <w:rFonts w:asciiTheme="minorHAnsi" w:hAnsiTheme="minorHAnsi" w:cstheme="minorHAnsi"/>
                      <w:sz w:val="24"/>
                      <w:szCs w:val="24"/>
                    </w:rPr>
                    <w:t>Splunk,</w:t>
                  </w:r>
                  <w:r w:rsidRPr="00735BB5">
                    <w:rPr>
                      <w:rFonts w:asciiTheme="minorHAnsi" w:hAnsiTheme="minorHAnsi" w:cstheme="minorHAnsi"/>
                      <w:sz w:val="24"/>
                      <w:szCs w:val="24"/>
                    </w:rPr>
                    <w:t xml:space="preserve"> ELK / EFK for monitoring and logging, SonarQube, CheckMarx, PMD.</w:t>
                  </w:r>
                </w:p>
              </w:tc>
            </w:tr>
            <w:tr w:rsidR="0099048E" w:rsidRPr="00735BB5" w14:paraId="267F14E8" w14:textId="77777777" w:rsidTr="000B578B">
              <w:trPr>
                <w:trHeight w:val="263"/>
              </w:trPr>
              <w:tc>
                <w:tcPr>
                  <w:tcW w:w="3258" w:type="dxa"/>
                  <w:vAlign w:val="center"/>
                </w:tcPr>
                <w:p w14:paraId="69197F78" w14:textId="0F055E0E" w:rsidR="0099048E" w:rsidRPr="00735BB5" w:rsidRDefault="000B578B" w:rsidP="006338AA">
                  <w:pPr>
                    <w:pStyle w:val="PlainText"/>
                    <w:jc w:val="both"/>
                    <w:rPr>
                      <w:rFonts w:asciiTheme="minorHAnsi" w:hAnsiTheme="minorHAnsi" w:cstheme="minorHAnsi"/>
                      <w:b/>
                      <w:sz w:val="24"/>
                      <w:szCs w:val="24"/>
                    </w:rPr>
                  </w:pPr>
                  <w:r w:rsidRPr="00735BB5">
                    <w:rPr>
                      <w:rFonts w:asciiTheme="minorHAnsi" w:hAnsiTheme="minorHAnsi" w:cstheme="minorHAnsi"/>
                      <w:b/>
                      <w:sz w:val="24"/>
                      <w:szCs w:val="24"/>
                    </w:rPr>
                    <w:t xml:space="preserve">Back Up Solutions Tools </w:t>
                  </w:r>
                </w:p>
              </w:tc>
              <w:tc>
                <w:tcPr>
                  <w:tcW w:w="7110" w:type="dxa"/>
                  <w:vAlign w:val="center"/>
                </w:tcPr>
                <w:p w14:paraId="123C185B" w14:textId="6CF2A019" w:rsidR="0099048E" w:rsidRPr="00735BB5" w:rsidRDefault="000B578B" w:rsidP="006338AA">
                  <w:pPr>
                    <w:jc w:val="both"/>
                    <w:rPr>
                      <w:rFonts w:asciiTheme="minorHAnsi" w:hAnsiTheme="minorHAnsi" w:cstheme="minorHAnsi"/>
                      <w:sz w:val="24"/>
                      <w:szCs w:val="24"/>
                      <w:shd w:val="clear" w:color="auto" w:fill="FFFFFF"/>
                    </w:rPr>
                  </w:pPr>
                  <w:r w:rsidRPr="00735BB5">
                    <w:rPr>
                      <w:rFonts w:asciiTheme="minorHAnsi" w:hAnsiTheme="minorHAnsi" w:cstheme="minorHAnsi"/>
                      <w:sz w:val="24"/>
                      <w:szCs w:val="24"/>
                      <w:shd w:val="clear" w:color="auto" w:fill="FFFFFF"/>
                    </w:rPr>
                    <w:t>Ownbackup, Odaseva</w:t>
                  </w:r>
                </w:p>
              </w:tc>
            </w:tr>
          </w:tbl>
          <w:p w14:paraId="7913040C" w14:textId="77777777" w:rsidR="00B81F2C" w:rsidRPr="00735BB5" w:rsidRDefault="00B81F2C" w:rsidP="006338AA">
            <w:pPr>
              <w:jc w:val="both"/>
              <w:rPr>
                <w:rFonts w:asciiTheme="minorHAnsi" w:hAnsiTheme="minorHAnsi" w:cstheme="minorHAnsi"/>
                <w:sz w:val="24"/>
                <w:szCs w:val="24"/>
                <w:u w:val="single"/>
              </w:rPr>
            </w:pPr>
          </w:p>
        </w:tc>
        <w:tc>
          <w:tcPr>
            <w:tcW w:w="236" w:type="dxa"/>
          </w:tcPr>
          <w:p w14:paraId="698F3DCA" w14:textId="77777777" w:rsidR="00B81F2C" w:rsidRPr="00735BB5" w:rsidRDefault="00B81F2C" w:rsidP="006338AA">
            <w:pPr>
              <w:ind w:hanging="2160"/>
              <w:jc w:val="both"/>
              <w:rPr>
                <w:rFonts w:asciiTheme="minorHAnsi" w:hAnsiTheme="minorHAnsi" w:cstheme="minorHAnsi"/>
                <w:sz w:val="24"/>
                <w:szCs w:val="24"/>
                <w:u w:val="single"/>
              </w:rPr>
            </w:pPr>
          </w:p>
        </w:tc>
      </w:tr>
      <w:tr w:rsidR="004F25F6" w:rsidRPr="00735BB5" w14:paraId="2A4BAF9C" w14:textId="77777777" w:rsidTr="00961F39">
        <w:tc>
          <w:tcPr>
            <w:tcW w:w="10548" w:type="dxa"/>
          </w:tcPr>
          <w:p w14:paraId="0540FFBA" w14:textId="3CC8D8F8" w:rsidR="00B81F2C" w:rsidRPr="00735BB5" w:rsidRDefault="00B81F2C" w:rsidP="006338AA">
            <w:pPr>
              <w:pStyle w:val="BodyText"/>
              <w:jc w:val="both"/>
              <w:outlineLvl w:val="0"/>
              <w:rPr>
                <w:rFonts w:asciiTheme="minorHAnsi" w:hAnsiTheme="minorHAnsi" w:cstheme="minorHAnsi"/>
                <w:b w:val="0"/>
                <w:sz w:val="24"/>
                <w:szCs w:val="24"/>
              </w:rPr>
            </w:pPr>
          </w:p>
          <w:p w14:paraId="299F3AB1" w14:textId="78F7163A" w:rsidR="00F92AB9" w:rsidRPr="00735BB5" w:rsidRDefault="00B54E3E" w:rsidP="006338AA">
            <w:pPr>
              <w:pStyle w:val="BodyText"/>
              <w:jc w:val="both"/>
              <w:outlineLvl w:val="0"/>
              <w:rPr>
                <w:rFonts w:asciiTheme="minorHAnsi" w:hAnsiTheme="minorHAnsi" w:cstheme="minorHAnsi"/>
                <w:sz w:val="24"/>
                <w:szCs w:val="24"/>
              </w:rPr>
            </w:pPr>
            <w:hyperlink r:id="rId10" w:history="1">
              <w:r w:rsidR="006338AA" w:rsidRPr="00735BB5">
                <w:rPr>
                  <w:rStyle w:val="Hyperlink"/>
                  <w:rFonts w:asciiTheme="minorHAnsi" w:hAnsiTheme="minorHAnsi" w:cstheme="minorHAnsi"/>
                  <w:color w:val="auto"/>
                  <w:sz w:val="24"/>
                  <w:szCs w:val="24"/>
                  <w:u w:val="none"/>
                </w:rPr>
                <w:t>CERTIFICATIONS</w:t>
              </w:r>
            </w:hyperlink>
            <w:r w:rsidR="006338AA" w:rsidRPr="00735BB5">
              <w:rPr>
                <w:rFonts w:asciiTheme="minorHAnsi" w:hAnsiTheme="minorHAnsi" w:cstheme="minorHAnsi"/>
                <w:sz w:val="24"/>
                <w:szCs w:val="24"/>
              </w:rPr>
              <w:t xml:space="preserve"> </w:t>
            </w:r>
          </w:p>
          <w:p w14:paraId="5C9B7403" w14:textId="77777777" w:rsidR="00F92AB9" w:rsidRPr="00735BB5" w:rsidRDefault="00F92AB9" w:rsidP="006338AA">
            <w:pPr>
              <w:pStyle w:val="BodyText"/>
              <w:jc w:val="both"/>
              <w:outlineLvl w:val="0"/>
              <w:rPr>
                <w:rFonts w:asciiTheme="minorHAnsi" w:hAnsiTheme="minorHAnsi" w:cstheme="minorHAnsi"/>
                <w:sz w:val="24"/>
                <w:szCs w:val="24"/>
              </w:rPr>
            </w:pPr>
          </w:p>
          <w:p w14:paraId="3DA5EFD0" w14:textId="4622B90E" w:rsidR="008726ED" w:rsidRPr="00735BB5" w:rsidRDefault="008726ED"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System Architect</w:t>
            </w:r>
            <w:r w:rsidR="0089467F" w:rsidRPr="00735BB5">
              <w:rPr>
                <w:rFonts w:asciiTheme="minorHAnsi" w:eastAsia="Calibri" w:hAnsiTheme="minorHAnsi" w:cstheme="minorHAnsi"/>
                <w:b w:val="0"/>
                <w:sz w:val="24"/>
                <w:szCs w:val="24"/>
              </w:rPr>
              <w:t>.</w:t>
            </w:r>
          </w:p>
          <w:p w14:paraId="44FBD5F0" w14:textId="3D222D3F" w:rsidR="003639A6" w:rsidRPr="00735BB5" w:rsidRDefault="003639A6"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Application Architect</w:t>
            </w:r>
            <w:r w:rsidR="0089467F" w:rsidRPr="00735BB5">
              <w:rPr>
                <w:rFonts w:asciiTheme="minorHAnsi" w:eastAsia="Calibri" w:hAnsiTheme="minorHAnsi" w:cstheme="minorHAnsi"/>
                <w:b w:val="0"/>
                <w:sz w:val="24"/>
                <w:szCs w:val="24"/>
              </w:rPr>
              <w:t>.</w:t>
            </w:r>
          </w:p>
          <w:p w14:paraId="3C4F4244" w14:textId="632E9796" w:rsidR="003639A6" w:rsidRPr="00735BB5" w:rsidRDefault="003639A6"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Integration Architecture Designer</w:t>
            </w:r>
            <w:r w:rsidR="0089467F" w:rsidRPr="00735BB5">
              <w:rPr>
                <w:rFonts w:asciiTheme="minorHAnsi" w:eastAsia="Calibri" w:hAnsiTheme="minorHAnsi" w:cstheme="minorHAnsi"/>
                <w:b w:val="0"/>
                <w:sz w:val="24"/>
                <w:szCs w:val="24"/>
              </w:rPr>
              <w:t>.</w:t>
            </w:r>
          </w:p>
          <w:p w14:paraId="21EDE092" w14:textId="0D7A3D32" w:rsidR="008726ED" w:rsidRPr="00735BB5" w:rsidRDefault="008726ED"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Sharing and Visibility Designer</w:t>
            </w:r>
            <w:r w:rsidR="0089467F" w:rsidRPr="00735BB5">
              <w:rPr>
                <w:rFonts w:asciiTheme="minorHAnsi" w:eastAsia="Calibri" w:hAnsiTheme="minorHAnsi" w:cstheme="minorHAnsi"/>
                <w:b w:val="0"/>
                <w:sz w:val="24"/>
                <w:szCs w:val="24"/>
              </w:rPr>
              <w:t>.</w:t>
            </w:r>
          </w:p>
          <w:p w14:paraId="694613B6" w14:textId="258A69A1" w:rsidR="008726ED" w:rsidRPr="00735BB5" w:rsidRDefault="008726ED"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Identity and Access Management Designer</w:t>
            </w:r>
            <w:r w:rsidR="0089467F" w:rsidRPr="00735BB5">
              <w:rPr>
                <w:rFonts w:asciiTheme="minorHAnsi" w:eastAsia="Calibri" w:hAnsiTheme="minorHAnsi" w:cstheme="minorHAnsi"/>
                <w:b w:val="0"/>
                <w:sz w:val="24"/>
                <w:szCs w:val="24"/>
              </w:rPr>
              <w:t>.</w:t>
            </w:r>
          </w:p>
          <w:p w14:paraId="02084D09" w14:textId="6FBF85C5" w:rsidR="008726ED" w:rsidRPr="00735BB5" w:rsidRDefault="008726ED" w:rsidP="006338AA">
            <w:pPr>
              <w:pStyle w:val="BodyText"/>
              <w:numPr>
                <w:ilvl w:val="0"/>
                <w:numId w:val="20"/>
              </w:numPr>
              <w:jc w:val="both"/>
              <w:outlineLvl w:val="0"/>
              <w:rPr>
                <w:rFonts w:asciiTheme="minorHAnsi" w:eastAsia="Calibri" w:hAnsiTheme="minorHAnsi" w:cstheme="minorHAnsi"/>
                <w:b w:val="0"/>
                <w:sz w:val="24"/>
                <w:szCs w:val="24"/>
              </w:rPr>
            </w:pPr>
            <w:r w:rsidRPr="00735BB5">
              <w:rPr>
                <w:rFonts w:asciiTheme="minorHAnsi" w:eastAsia="Calibri" w:hAnsiTheme="minorHAnsi" w:cstheme="minorHAnsi"/>
                <w:b w:val="0"/>
                <w:sz w:val="24"/>
                <w:szCs w:val="24"/>
              </w:rPr>
              <w:t>Salesforce Certified Development Lifecycle and Deployment Designer</w:t>
            </w:r>
            <w:r w:rsidR="0089467F" w:rsidRPr="00735BB5">
              <w:rPr>
                <w:rFonts w:asciiTheme="minorHAnsi" w:eastAsia="Calibri" w:hAnsiTheme="minorHAnsi" w:cstheme="minorHAnsi"/>
                <w:b w:val="0"/>
                <w:sz w:val="24"/>
                <w:szCs w:val="24"/>
              </w:rPr>
              <w:t>.</w:t>
            </w:r>
          </w:p>
          <w:p w14:paraId="483FF0FF" w14:textId="0658B551" w:rsidR="00E40849" w:rsidRPr="00735BB5" w:rsidRDefault="00E40849"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Data Architecture &amp; Management Designer</w:t>
            </w:r>
            <w:r w:rsidR="0089467F" w:rsidRPr="00735BB5">
              <w:rPr>
                <w:rFonts w:asciiTheme="minorHAnsi" w:hAnsiTheme="minorHAnsi" w:cstheme="minorHAnsi"/>
                <w:b w:val="0"/>
                <w:sz w:val="24"/>
                <w:szCs w:val="24"/>
              </w:rPr>
              <w:t>.</w:t>
            </w:r>
          </w:p>
          <w:p w14:paraId="14308912" w14:textId="652D2D94" w:rsidR="00665685" w:rsidRPr="00735BB5" w:rsidRDefault="00665685"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Field Service Consultant.</w:t>
            </w:r>
          </w:p>
          <w:p w14:paraId="77F263B7" w14:textId="66A9B617" w:rsidR="00FA2AFD" w:rsidRPr="00735BB5" w:rsidRDefault="00FA2AFD"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Administrator.</w:t>
            </w:r>
          </w:p>
          <w:p w14:paraId="3D7EA25A" w14:textId="77777777" w:rsidR="005B1079" w:rsidRPr="00735BB5" w:rsidRDefault="005B1079"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Advanced Administrator</w:t>
            </w:r>
          </w:p>
          <w:p w14:paraId="31890E2D" w14:textId="77777777" w:rsidR="003639A6" w:rsidRPr="00735BB5" w:rsidRDefault="003639A6"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 xml:space="preserve">Salesforce Certified Platform Developer II. </w:t>
            </w:r>
          </w:p>
          <w:p w14:paraId="71F18FFD" w14:textId="77777777" w:rsidR="003639A6" w:rsidRPr="00735BB5" w:rsidRDefault="003639A6"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Platform Developer I</w:t>
            </w:r>
          </w:p>
          <w:p w14:paraId="3E1C20D7" w14:textId="78BB1DEA" w:rsidR="007A56F4" w:rsidRPr="00735BB5" w:rsidRDefault="007A56F4"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Platform App Builder</w:t>
            </w:r>
            <w:r w:rsidR="00B87D01" w:rsidRPr="00735BB5">
              <w:rPr>
                <w:rFonts w:asciiTheme="minorHAnsi" w:hAnsiTheme="minorHAnsi" w:cstheme="minorHAnsi"/>
                <w:b w:val="0"/>
                <w:sz w:val="24"/>
                <w:szCs w:val="24"/>
              </w:rPr>
              <w:t>.</w:t>
            </w:r>
          </w:p>
          <w:p w14:paraId="3A05B06D" w14:textId="07270EB4" w:rsidR="00ED6786" w:rsidRPr="00735BB5" w:rsidRDefault="00ED6786"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Sales Cloud Consultant</w:t>
            </w:r>
            <w:r w:rsidR="003639A6" w:rsidRPr="00735BB5">
              <w:rPr>
                <w:rFonts w:asciiTheme="minorHAnsi" w:hAnsiTheme="minorHAnsi" w:cstheme="minorHAnsi"/>
                <w:b w:val="0"/>
                <w:sz w:val="24"/>
                <w:szCs w:val="24"/>
              </w:rPr>
              <w:t>.</w:t>
            </w:r>
          </w:p>
          <w:p w14:paraId="006BC0B3" w14:textId="091B4543" w:rsidR="003639A6" w:rsidRPr="00735BB5" w:rsidRDefault="003639A6"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shd w:val="clear" w:color="auto" w:fill="FFFFFF"/>
              </w:rPr>
              <w:t>Salesforce Certified Community Cloud Consultant.</w:t>
            </w:r>
          </w:p>
          <w:p w14:paraId="2C826B60" w14:textId="124FCAC7" w:rsidR="00184181" w:rsidRPr="00735BB5" w:rsidRDefault="00184181" w:rsidP="006338AA">
            <w:pPr>
              <w:pStyle w:val="BodyText"/>
              <w:numPr>
                <w:ilvl w:val="0"/>
                <w:numId w:val="20"/>
              </w:numPr>
              <w:jc w:val="both"/>
              <w:outlineLvl w:val="0"/>
              <w:rPr>
                <w:rFonts w:asciiTheme="minorHAnsi" w:hAnsiTheme="minorHAnsi" w:cstheme="minorHAnsi"/>
                <w:b w:val="0"/>
                <w:sz w:val="24"/>
                <w:szCs w:val="24"/>
              </w:rPr>
            </w:pPr>
            <w:r w:rsidRPr="00735BB5">
              <w:rPr>
                <w:rFonts w:asciiTheme="minorHAnsi" w:hAnsiTheme="minorHAnsi" w:cstheme="minorHAnsi"/>
                <w:b w:val="0"/>
                <w:sz w:val="24"/>
                <w:szCs w:val="24"/>
              </w:rPr>
              <w:t>Salesforce Certified Force.com Developer (DEV 401)</w:t>
            </w:r>
            <w:r w:rsidR="00B87D01" w:rsidRPr="00735BB5">
              <w:rPr>
                <w:rFonts w:asciiTheme="minorHAnsi" w:hAnsiTheme="minorHAnsi" w:cstheme="minorHAnsi"/>
                <w:b w:val="0"/>
                <w:sz w:val="24"/>
                <w:szCs w:val="24"/>
              </w:rPr>
              <w:t>.</w:t>
            </w:r>
          </w:p>
          <w:p w14:paraId="1A22FBB4" w14:textId="4E980062" w:rsidR="00A1395B" w:rsidRPr="00735BB5" w:rsidRDefault="00A1395B" w:rsidP="006338AA">
            <w:pPr>
              <w:pStyle w:val="BodyText"/>
              <w:jc w:val="both"/>
              <w:outlineLvl w:val="0"/>
              <w:rPr>
                <w:rFonts w:asciiTheme="minorHAnsi" w:hAnsiTheme="minorHAnsi" w:cstheme="minorHAnsi"/>
                <w:b w:val="0"/>
                <w:sz w:val="24"/>
                <w:szCs w:val="24"/>
              </w:rPr>
            </w:pPr>
          </w:p>
          <w:p w14:paraId="385391D5" w14:textId="55500554" w:rsidR="00A1395B" w:rsidRPr="00735BB5" w:rsidRDefault="006338AA" w:rsidP="006338AA">
            <w:pPr>
              <w:pStyle w:val="BodyText"/>
              <w:jc w:val="both"/>
              <w:outlineLvl w:val="0"/>
              <w:rPr>
                <w:rFonts w:asciiTheme="minorHAnsi" w:hAnsiTheme="minorHAnsi" w:cstheme="minorHAnsi"/>
                <w:bCs/>
                <w:sz w:val="24"/>
                <w:szCs w:val="24"/>
              </w:rPr>
            </w:pPr>
            <w:r w:rsidRPr="00735BB5">
              <w:rPr>
                <w:rFonts w:asciiTheme="minorHAnsi" w:hAnsiTheme="minorHAnsi" w:cstheme="minorHAnsi"/>
                <w:bCs/>
                <w:sz w:val="24"/>
                <w:szCs w:val="24"/>
              </w:rPr>
              <w:t>EDUCATION:</w:t>
            </w:r>
          </w:p>
          <w:p w14:paraId="3C3CF08C" w14:textId="58AE1419" w:rsidR="00A1395B" w:rsidRPr="00735BB5" w:rsidRDefault="00A1395B" w:rsidP="006338AA">
            <w:pPr>
              <w:jc w:val="both"/>
              <w:rPr>
                <w:rFonts w:asciiTheme="minorHAnsi" w:hAnsiTheme="minorHAnsi" w:cstheme="minorHAnsi"/>
                <w:sz w:val="24"/>
                <w:szCs w:val="24"/>
                <w:shd w:val="clear" w:color="auto" w:fill="FFFFFF"/>
              </w:rPr>
            </w:pPr>
          </w:p>
          <w:p w14:paraId="55429514" w14:textId="68D9C440" w:rsidR="00A1395B" w:rsidRPr="00735BB5" w:rsidRDefault="00A1395B" w:rsidP="006338AA">
            <w:pPr>
              <w:pStyle w:val="ListParagraph"/>
              <w:numPr>
                <w:ilvl w:val="0"/>
                <w:numId w:val="20"/>
              </w:numPr>
              <w:jc w:val="both"/>
              <w:rPr>
                <w:rFonts w:asciiTheme="minorHAnsi" w:hAnsiTheme="minorHAnsi" w:cstheme="minorHAnsi"/>
              </w:rPr>
            </w:pPr>
            <w:r w:rsidRPr="00735BB5">
              <w:rPr>
                <w:rFonts w:asciiTheme="minorHAnsi" w:hAnsiTheme="minorHAnsi" w:cstheme="minorHAnsi"/>
              </w:rPr>
              <w:t>Graduated in Bachelor of Engineering Specialization in computer Science &amp; Information Technology in 2004.</w:t>
            </w:r>
          </w:p>
          <w:p w14:paraId="054AC876" w14:textId="77777777" w:rsidR="00AA0CD4" w:rsidRPr="00735BB5" w:rsidRDefault="00AA0CD4" w:rsidP="006338AA">
            <w:pPr>
              <w:pStyle w:val="ListParagraph"/>
              <w:jc w:val="both"/>
              <w:rPr>
                <w:rFonts w:asciiTheme="minorHAnsi" w:hAnsiTheme="minorHAnsi" w:cstheme="minorHAnsi"/>
              </w:rPr>
            </w:pPr>
          </w:p>
          <w:p w14:paraId="12C28CB2" w14:textId="3E36AC12" w:rsidR="00B81F2C" w:rsidRPr="00735BB5" w:rsidRDefault="006338AA" w:rsidP="006338AA">
            <w:pPr>
              <w:pStyle w:val="BodyText"/>
              <w:tabs>
                <w:tab w:val="left" w:pos="10842"/>
              </w:tabs>
              <w:jc w:val="both"/>
              <w:outlineLvl w:val="0"/>
              <w:rPr>
                <w:rFonts w:asciiTheme="minorHAnsi" w:hAnsiTheme="minorHAnsi" w:cstheme="minorHAnsi"/>
                <w:sz w:val="24"/>
                <w:szCs w:val="24"/>
              </w:rPr>
            </w:pPr>
            <w:r w:rsidRPr="00735BB5">
              <w:rPr>
                <w:rFonts w:asciiTheme="minorHAnsi" w:hAnsiTheme="minorHAnsi" w:cstheme="minorHAnsi"/>
                <w:sz w:val="24"/>
                <w:szCs w:val="24"/>
              </w:rPr>
              <w:t>PROFESSIONAL EXPERIENCE:</w:t>
            </w:r>
          </w:p>
          <w:p w14:paraId="3BCC056F" w14:textId="1CCA9AC2" w:rsidR="001D6CE5" w:rsidRPr="00735BB5" w:rsidRDefault="001D6CE5" w:rsidP="006338AA">
            <w:pPr>
              <w:pStyle w:val="BodyText"/>
              <w:tabs>
                <w:tab w:val="left" w:pos="10842"/>
              </w:tabs>
              <w:jc w:val="both"/>
              <w:outlineLvl w:val="0"/>
              <w:rPr>
                <w:rFonts w:asciiTheme="minorHAnsi" w:hAnsiTheme="minorHAnsi" w:cstheme="minorHAnsi"/>
                <w:sz w:val="24"/>
                <w:szCs w:val="24"/>
              </w:rPr>
            </w:pPr>
          </w:p>
          <w:p w14:paraId="64E162C1" w14:textId="51A072FB" w:rsidR="006338AA" w:rsidRPr="00735BB5" w:rsidRDefault="006F77D7"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Atruz Solutions, CA                                                                                                                          </w:t>
            </w:r>
            <w:r w:rsidR="00522052" w:rsidRPr="00735BB5">
              <w:rPr>
                <w:rFonts w:asciiTheme="minorHAnsi" w:hAnsiTheme="minorHAnsi" w:cstheme="minorHAnsi"/>
                <w:b/>
                <w:sz w:val="24"/>
                <w:szCs w:val="24"/>
              </w:rPr>
              <w:t>2020-</w:t>
            </w:r>
            <w:r w:rsidR="00AA0CD4"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Current</w:t>
            </w:r>
          </w:p>
          <w:p w14:paraId="36744D45" w14:textId="77777777" w:rsidR="00F0691A" w:rsidRPr="00735BB5" w:rsidRDefault="00F0691A"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Sr. Lead Salesforce Developer</w:t>
            </w:r>
          </w:p>
          <w:p w14:paraId="26C51A9F" w14:textId="77777777" w:rsidR="00F0691A" w:rsidRPr="00735BB5" w:rsidRDefault="00F0691A" w:rsidP="006338AA">
            <w:pPr>
              <w:jc w:val="both"/>
              <w:rPr>
                <w:rFonts w:asciiTheme="minorHAnsi" w:hAnsiTheme="minorHAnsi" w:cstheme="minorHAnsi"/>
                <w:b/>
                <w:snapToGrid w:val="0"/>
                <w:sz w:val="24"/>
                <w:szCs w:val="24"/>
              </w:rPr>
            </w:pPr>
          </w:p>
          <w:p w14:paraId="729B1555" w14:textId="77777777" w:rsidR="00F0691A" w:rsidRPr="00735BB5" w:rsidRDefault="00F0691A"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428E5A56" w14:textId="77777777" w:rsidR="00F0691A" w:rsidRPr="00735BB5" w:rsidRDefault="00F0691A" w:rsidP="006338AA">
            <w:pPr>
              <w:jc w:val="both"/>
              <w:rPr>
                <w:rFonts w:asciiTheme="minorHAnsi" w:hAnsiTheme="minorHAnsi" w:cstheme="minorHAnsi"/>
                <w:b/>
                <w:snapToGrid w:val="0"/>
                <w:sz w:val="24"/>
                <w:szCs w:val="24"/>
              </w:rPr>
            </w:pPr>
          </w:p>
          <w:p w14:paraId="6A2C63D7"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Lead technical design sessions with business and technical teams to identify the best solutions on Salesforce.com for Quote to Order business stream.</w:t>
            </w:r>
          </w:p>
          <w:p w14:paraId="43FF1DB3"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Prepared Technical Design documents for complex projects involving custom integrations, and data migration.</w:t>
            </w:r>
          </w:p>
          <w:p w14:paraId="2D2339C4"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Review &amp; compare different technical solutions, and recommend the best considering security, performance, scalability and maintainability of solutions on Salesforce.</w:t>
            </w:r>
          </w:p>
          <w:p w14:paraId="3B6BD099" w14:textId="29A448EF"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Identified technical debt areas and work with scrum teams to prioritize and implement them to improve current state.</w:t>
            </w:r>
          </w:p>
          <w:p w14:paraId="7112C504" w14:textId="700E4D2B"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Provide FSL solution options/alternatives to businesses in form of technical design document. </w:t>
            </w:r>
          </w:p>
          <w:p w14:paraId="781D25DB" w14:textId="6EB33E48"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on FSL Scheduling and optimization configuration, out-of-box capabilities and configuration of scheduling policies, work rules &amp; Service Objectives. </w:t>
            </w:r>
          </w:p>
          <w:p w14:paraId="6D693981" w14:textId="1C160C5D" w:rsidR="00735BB5" w:rsidRPr="00735BB5" w:rsidRDefault="00735BB5" w:rsidP="00735BB5">
            <w:pPr>
              <w:pStyle w:val="ListParagraph"/>
              <w:numPr>
                <w:ilvl w:val="0"/>
                <w:numId w:val="46"/>
              </w:numPr>
              <w:jc w:val="both"/>
              <w:rPr>
                <w:rFonts w:asciiTheme="minorHAnsi" w:hAnsiTheme="minorHAnsi" w:cstheme="minorHAnsi"/>
              </w:rPr>
            </w:pPr>
            <w:r w:rsidRPr="00735BB5">
              <w:rPr>
                <w:rFonts w:asciiTheme="minorHAnsi" w:hAnsiTheme="minorHAnsi" w:cstheme="minorHAnsi"/>
              </w:rPr>
              <w:t>Web sitemap and SDK development to support capturing customer engagements in interaction studio</w:t>
            </w:r>
            <w:r w:rsidRPr="00735BB5">
              <w:rPr>
                <w:rFonts w:asciiTheme="minorHAnsi" w:hAnsiTheme="minorHAnsi" w:cstheme="minorHAnsi"/>
              </w:rPr>
              <w:t xml:space="preserve"> </w:t>
            </w:r>
            <w:r w:rsidRPr="00735BB5">
              <w:rPr>
                <w:rFonts w:asciiTheme="minorHAnsi" w:hAnsiTheme="minorHAnsi" w:cstheme="minorHAnsi"/>
              </w:rPr>
              <w:t>or CDP.</w:t>
            </w:r>
          </w:p>
          <w:p w14:paraId="1142490F" w14:textId="77777777"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Setup the FSL resource management, contractors, timesheets, operating hours, shifts, primary and secondary territory setup. inventory management (return, request &amp; track)</w:t>
            </w:r>
          </w:p>
          <w:p w14:paraId="36F979B9" w14:textId="77777777"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 on capabilities to integrate in and out of Salesforce and SFS API capabilities like Custom Scheduling. </w:t>
            </w:r>
          </w:p>
          <w:p w14:paraId="1E8ECA59" w14:textId="1EAA9C56"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Optimized of the Dispatcher Console and FSL Mobile App</w:t>
            </w:r>
          </w:p>
          <w:p w14:paraId="123C4019" w14:textId="6C8A1CC0" w:rsidR="00665685" w:rsidRPr="00735BB5" w:rsidRDefault="0066568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Setup a community where customer can login and do a self-scheduling request using the FSL.</w:t>
            </w:r>
          </w:p>
          <w:p w14:paraId="322E407F" w14:textId="528E4FA2"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Identified design and architecture issues with existing solutions and rearchitect solutions to improve performance and security.</w:t>
            </w:r>
          </w:p>
          <w:p w14:paraId="3891CBAD" w14:textId="5F84C131" w:rsidR="00735BB5" w:rsidRPr="00735BB5" w:rsidRDefault="00735BB5" w:rsidP="00735BB5">
            <w:pPr>
              <w:pStyle w:val="ListParagraph"/>
              <w:numPr>
                <w:ilvl w:val="0"/>
                <w:numId w:val="46"/>
              </w:numPr>
              <w:jc w:val="both"/>
              <w:rPr>
                <w:rFonts w:asciiTheme="minorHAnsi" w:hAnsiTheme="minorHAnsi" w:cstheme="minorHAnsi"/>
              </w:rPr>
            </w:pPr>
            <w:r w:rsidRPr="00735BB5">
              <w:rPr>
                <w:rFonts w:asciiTheme="minorHAnsi" w:hAnsiTheme="minorHAnsi" w:cstheme="minorHAnsi"/>
              </w:rPr>
              <w:t>Managed front to back integration of Icertis (PEGA) workflow management tool as part of upgrade to our contract</w:t>
            </w:r>
            <w:r w:rsidRPr="00735BB5">
              <w:rPr>
                <w:rFonts w:asciiTheme="minorHAnsi" w:hAnsiTheme="minorHAnsi" w:cstheme="minorHAnsi"/>
              </w:rPr>
              <w:t xml:space="preserve"> </w:t>
            </w:r>
            <w:r w:rsidRPr="00735BB5">
              <w:rPr>
                <w:rFonts w:asciiTheme="minorHAnsi" w:hAnsiTheme="minorHAnsi" w:cstheme="minorHAnsi"/>
              </w:rPr>
              <w:t>lifecycle management process.</w:t>
            </w:r>
          </w:p>
          <w:p w14:paraId="336D037B"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Introduced new technical design patterns and frameworks to standardize and streamline development on the platform.</w:t>
            </w:r>
          </w:p>
          <w:p w14:paraId="782B5A20"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Conducted code and config reviews to ensure quality in projects.</w:t>
            </w:r>
          </w:p>
          <w:p w14:paraId="322D72AA"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 and implement scalable technical solutions on the Force.com platform.</w:t>
            </w:r>
          </w:p>
          <w:p w14:paraId="1494B31C" w14:textId="77777777"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Evaluate existing components or systems to determine integration requirements and ensure final solutions meet organizational needs.</w:t>
            </w:r>
          </w:p>
          <w:p w14:paraId="6C377803" w14:textId="0F7ADABB" w:rsidR="00F0691A" w:rsidRPr="00735BB5" w:rsidRDefault="00F0691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Collaborate with Software Engineers to deliver software project using development processes such as Agile/Scrum.</w:t>
            </w:r>
          </w:p>
          <w:p w14:paraId="68CDA2DB" w14:textId="77777777"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Build Salesforce Marketing Cloud Emails, Cloud Pages and Forms based on the creative brief and assets.</w:t>
            </w:r>
          </w:p>
          <w:p w14:paraId="33EDAA90" w14:textId="77777777"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Contribute ideas, observations and opinions when helping plan upcoming projects</w:t>
            </w:r>
          </w:p>
          <w:p w14:paraId="3FB52B95" w14:textId="77777777"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Use Salesforce Marketing Cloud to build out complementary and supporting components for Multi-channel customer lifecycle campaigns. (email, SMS, Advertising Studio, push and landing pages).</w:t>
            </w:r>
          </w:p>
          <w:p w14:paraId="66D35756" w14:textId="335E3B60" w:rsidR="001C5B0D"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Utilize the latest Marketing Cloud declarative tools and programmatic languages (AMPscript, Guide Template Language, Server-side JavaScript).</w:t>
            </w:r>
          </w:p>
          <w:p w14:paraId="08F5EB2B" w14:textId="77777777"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Leverage Journey Builder to deliver dynamic, personalized, multi-touch communications</w:t>
            </w:r>
          </w:p>
          <w:p w14:paraId="5D4B87FE" w14:textId="77777777"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Create SQL queries in Automation Studio to segment audiences and maintain data extensions</w:t>
            </w:r>
          </w:p>
          <w:p w14:paraId="04A14590" w14:textId="77777777" w:rsidR="006338AA" w:rsidRPr="00735BB5" w:rsidRDefault="006338AA" w:rsidP="006338AA">
            <w:pPr>
              <w:pBdr>
                <w:bottom w:val="single" w:sz="4" w:space="1" w:color="auto"/>
              </w:pBdr>
              <w:jc w:val="both"/>
              <w:rPr>
                <w:rFonts w:asciiTheme="minorHAnsi" w:hAnsiTheme="minorHAnsi" w:cstheme="minorHAnsi"/>
                <w:b/>
                <w:sz w:val="24"/>
                <w:szCs w:val="24"/>
              </w:rPr>
            </w:pPr>
          </w:p>
          <w:p w14:paraId="34847E75" w14:textId="65FF0CF7" w:rsidR="0051579A" w:rsidRPr="00735BB5" w:rsidRDefault="0051579A"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Pacific Life, CA                                                                                                    </w:t>
            </w:r>
            <w:r w:rsidR="000C4AFE"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w:t>
            </w:r>
            <w:r w:rsidR="00C5200D"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April 2020 </w:t>
            </w:r>
            <w:r w:rsidR="000C4AFE" w:rsidRPr="00735BB5">
              <w:rPr>
                <w:rFonts w:asciiTheme="minorHAnsi" w:hAnsiTheme="minorHAnsi" w:cstheme="minorHAnsi"/>
                <w:b/>
                <w:sz w:val="24"/>
                <w:szCs w:val="24"/>
              </w:rPr>
              <w:t>–</w:t>
            </w:r>
            <w:r w:rsidRPr="00735BB5">
              <w:rPr>
                <w:rFonts w:asciiTheme="minorHAnsi" w:hAnsiTheme="minorHAnsi" w:cstheme="minorHAnsi"/>
                <w:b/>
                <w:sz w:val="24"/>
                <w:szCs w:val="24"/>
              </w:rPr>
              <w:t xml:space="preserve"> </w:t>
            </w:r>
            <w:r w:rsidR="00951238" w:rsidRPr="00735BB5">
              <w:rPr>
                <w:rFonts w:asciiTheme="minorHAnsi" w:hAnsiTheme="minorHAnsi" w:cstheme="minorHAnsi"/>
                <w:b/>
                <w:sz w:val="24"/>
                <w:szCs w:val="24"/>
              </w:rPr>
              <w:t xml:space="preserve">    </w:t>
            </w:r>
            <w:r w:rsidR="006F77D7" w:rsidRPr="00735BB5">
              <w:rPr>
                <w:rFonts w:asciiTheme="minorHAnsi" w:hAnsiTheme="minorHAnsi" w:cstheme="minorHAnsi"/>
                <w:b/>
                <w:sz w:val="24"/>
                <w:szCs w:val="24"/>
              </w:rPr>
              <w:t>December</w:t>
            </w:r>
            <w:r w:rsidR="00951238" w:rsidRPr="00735BB5">
              <w:rPr>
                <w:rFonts w:asciiTheme="minorHAnsi" w:hAnsiTheme="minorHAnsi" w:cstheme="minorHAnsi"/>
                <w:b/>
                <w:sz w:val="24"/>
                <w:szCs w:val="24"/>
              </w:rPr>
              <w:t xml:space="preserve"> </w:t>
            </w:r>
            <w:r w:rsidR="000C4AFE" w:rsidRPr="00735BB5">
              <w:rPr>
                <w:rFonts w:asciiTheme="minorHAnsi" w:hAnsiTheme="minorHAnsi" w:cstheme="minorHAnsi"/>
                <w:b/>
                <w:sz w:val="24"/>
                <w:szCs w:val="24"/>
              </w:rPr>
              <w:t>2020</w:t>
            </w:r>
          </w:p>
          <w:p w14:paraId="3954557E" w14:textId="77777777" w:rsidR="00614F78" w:rsidRPr="00735BB5" w:rsidRDefault="00614F78" w:rsidP="006338AA">
            <w:pPr>
              <w:pBdr>
                <w:bottom w:val="single" w:sz="4" w:space="1" w:color="auto"/>
              </w:pBdr>
              <w:jc w:val="both"/>
              <w:rPr>
                <w:rFonts w:asciiTheme="minorHAnsi" w:hAnsiTheme="minorHAnsi" w:cstheme="minorHAnsi"/>
                <w:b/>
                <w:snapToGrid w:val="0"/>
                <w:sz w:val="24"/>
                <w:szCs w:val="24"/>
              </w:rPr>
            </w:pPr>
            <w:r w:rsidRPr="00735BB5">
              <w:rPr>
                <w:rFonts w:asciiTheme="minorHAnsi" w:hAnsiTheme="minorHAnsi" w:cstheme="minorHAnsi"/>
                <w:b/>
                <w:snapToGrid w:val="0"/>
                <w:sz w:val="24"/>
                <w:szCs w:val="24"/>
              </w:rPr>
              <w:t>Sr. Lead Salesforce Developer</w:t>
            </w:r>
          </w:p>
          <w:p w14:paraId="2A748B76" w14:textId="5416F858" w:rsidR="00D135A8" w:rsidRPr="00735BB5" w:rsidRDefault="00D135A8" w:rsidP="006338AA">
            <w:pPr>
              <w:jc w:val="both"/>
              <w:rPr>
                <w:rFonts w:asciiTheme="minorHAnsi" w:hAnsiTheme="minorHAnsi" w:cstheme="minorHAnsi"/>
                <w:b/>
                <w:snapToGrid w:val="0"/>
                <w:sz w:val="24"/>
                <w:szCs w:val="24"/>
              </w:rPr>
            </w:pPr>
          </w:p>
          <w:p w14:paraId="104236F1" w14:textId="1CB51F77" w:rsidR="00D135A8" w:rsidRPr="00735BB5" w:rsidRDefault="00D135A8"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6B84DCA3" w14:textId="77777777" w:rsidR="00F3437E" w:rsidRPr="00735BB5" w:rsidRDefault="00F3437E" w:rsidP="006338AA">
            <w:pPr>
              <w:jc w:val="both"/>
              <w:rPr>
                <w:rFonts w:asciiTheme="minorHAnsi" w:hAnsiTheme="minorHAnsi" w:cstheme="minorHAnsi"/>
                <w:b/>
                <w:snapToGrid w:val="0"/>
                <w:sz w:val="24"/>
                <w:szCs w:val="24"/>
              </w:rPr>
            </w:pPr>
          </w:p>
          <w:p w14:paraId="7382AE7B" w14:textId="10D72BC6" w:rsidR="005C383A" w:rsidRPr="00735BB5" w:rsidRDefault="00D135A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w:t>
            </w:r>
            <w:r w:rsidR="00C5200D" w:rsidRPr="00735BB5">
              <w:rPr>
                <w:rFonts w:asciiTheme="minorHAnsi" w:hAnsiTheme="minorHAnsi" w:cstheme="minorHAnsi"/>
              </w:rPr>
              <w:t xml:space="preserve">&amp; Designed solutions in </w:t>
            </w:r>
            <w:r w:rsidR="00A74718" w:rsidRPr="00735BB5">
              <w:rPr>
                <w:rFonts w:asciiTheme="minorHAnsi" w:hAnsiTheme="minorHAnsi" w:cstheme="minorHAnsi"/>
              </w:rPr>
              <w:t xml:space="preserve">Managed </w:t>
            </w:r>
            <w:r w:rsidRPr="00735BB5">
              <w:rPr>
                <w:rFonts w:asciiTheme="minorHAnsi" w:hAnsiTheme="minorHAnsi" w:cstheme="minorHAnsi"/>
              </w:rPr>
              <w:t>Packages, unlocked packages</w:t>
            </w:r>
            <w:r w:rsidR="00C5200D" w:rsidRPr="00735BB5">
              <w:rPr>
                <w:rFonts w:asciiTheme="minorHAnsi" w:hAnsiTheme="minorHAnsi" w:cstheme="minorHAnsi"/>
              </w:rPr>
              <w:t xml:space="preserve"> to support multiple Division salesforce orgs. </w:t>
            </w:r>
          </w:p>
          <w:p w14:paraId="48F97533" w14:textId="012EC116"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Amazon Connect &amp; Salesforce integration</w:t>
            </w:r>
            <w:r w:rsidR="00A2112D" w:rsidRPr="00735BB5">
              <w:rPr>
                <w:rFonts w:asciiTheme="minorHAnsi" w:hAnsiTheme="minorHAnsi" w:cstheme="minorHAnsi"/>
              </w:rPr>
              <w:t xml:space="preserve"> for service cloud call center agents. </w:t>
            </w:r>
            <w:r w:rsidRPr="00735BB5">
              <w:rPr>
                <w:rFonts w:asciiTheme="minorHAnsi" w:hAnsiTheme="minorHAnsi" w:cstheme="minorHAnsi"/>
              </w:rPr>
              <w:t xml:space="preserve"> </w:t>
            </w:r>
          </w:p>
          <w:p w14:paraId="53DB0E78" w14:textId="14E51DE9" w:rsidR="00F6019D" w:rsidRPr="00735BB5" w:rsidRDefault="00F6019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and implemented strategies to streamline data exchange and synchronization between Salesforce CRM and Outlook.</w:t>
            </w:r>
          </w:p>
          <w:p w14:paraId="34B92A1E" w14:textId="3AD4BF51" w:rsidR="00735BB5" w:rsidRPr="00735BB5" w:rsidRDefault="00735BB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architecture of the Customer Data Platform (CDP) application.</w:t>
            </w:r>
          </w:p>
          <w:p w14:paraId="0ED50E4B" w14:textId="18735023" w:rsidR="00F6019D" w:rsidRPr="00735BB5" w:rsidRDefault="00F6019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Conducted thorough analysis and exploration of available options for continuing Outlook usage while aligning with Salesforce best practices and client requirements, providing recommendations for the most suitable approach.</w:t>
            </w:r>
          </w:p>
          <w:p w14:paraId="61F0F283" w14:textId="59259DD3" w:rsidR="00A74718" w:rsidRPr="00735BB5" w:rsidRDefault="001D6CE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Streamlined</w:t>
            </w:r>
            <w:r w:rsidR="00D135A8" w:rsidRPr="00735BB5">
              <w:rPr>
                <w:rFonts w:asciiTheme="minorHAnsi" w:hAnsiTheme="minorHAnsi" w:cstheme="minorHAnsi"/>
              </w:rPr>
              <w:t xml:space="preserve"> the salesforce </w:t>
            </w:r>
            <w:r w:rsidR="00A74718" w:rsidRPr="00735BB5">
              <w:rPr>
                <w:rFonts w:asciiTheme="minorHAnsi" w:hAnsiTheme="minorHAnsi" w:cstheme="minorHAnsi"/>
              </w:rPr>
              <w:t>DevOps Process</w:t>
            </w:r>
            <w:r w:rsidR="00A2112D" w:rsidRPr="00735BB5">
              <w:rPr>
                <w:rFonts w:asciiTheme="minorHAnsi" w:hAnsiTheme="minorHAnsi" w:cstheme="minorHAnsi"/>
              </w:rPr>
              <w:t xml:space="preserve"> boarded the Gearset </w:t>
            </w:r>
            <w:r w:rsidR="0099048E" w:rsidRPr="00735BB5">
              <w:rPr>
                <w:rFonts w:asciiTheme="minorHAnsi" w:hAnsiTheme="minorHAnsi" w:cstheme="minorHAnsi"/>
              </w:rPr>
              <w:t>application.</w:t>
            </w:r>
            <w:r w:rsidR="00A74718" w:rsidRPr="00735BB5">
              <w:rPr>
                <w:rFonts w:asciiTheme="minorHAnsi" w:hAnsiTheme="minorHAnsi" w:cstheme="minorHAnsi"/>
              </w:rPr>
              <w:t xml:space="preserve"> </w:t>
            </w:r>
          </w:p>
          <w:p w14:paraId="4D19CB3C" w14:textId="66B628A4" w:rsidR="00A74718" w:rsidRPr="00735BB5" w:rsidRDefault="00D135A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extensively on </w:t>
            </w:r>
            <w:r w:rsidR="00A74718" w:rsidRPr="00735BB5">
              <w:rPr>
                <w:rFonts w:asciiTheme="minorHAnsi" w:hAnsiTheme="minorHAnsi" w:cstheme="minorHAnsi"/>
              </w:rPr>
              <w:t xml:space="preserve">LWC </w:t>
            </w:r>
            <w:r w:rsidRPr="00735BB5">
              <w:rPr>
                <w:rFonts w:asciiTheme="minorHAnsi" w:hAnsiTheme="minorHAnsi" w:cstheme="minorHAnsi"/>
              </w:rPr>
              <w:t xml:space="preserve">&amp; Aura </w:t>
            </w:r>
            <w:r w:rsidR="00A74718" w:rsidRPr="00735BB5">
              <w:rPr>
                <w:rFonts w:asciiTheme="minorHAnsi" w:hAnsiTheme="minorHAnsi" w:cstheme="minorHAnsi"/>
              </w:rPr>
              <w:t>Development</w:t>
            </w:r>
            <w:r w:rsidRPr="00735BB5">
              <w:rPr>
                <w:rFonts w:asciiTheme="minorHAnsi" w:hAnsiTheme="minorHAnsi" w:cstheme="minorHAnsi"/>
              </w:rPr>
              <w:t xml:space="preserve"> to build the custom components on the service console. </w:t>
            </w:r>
          </w:p>
          <w:p w14:paraId="0105A998" w14:textId="483A0356" w:rsidR="00D135A8" w:rsidRPr="00735BB5" w:rsidRDefault="00D135A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Guided on LWC best practices, provide design &amp; code </w:t>
            </w:r>
            <w:r w:rsidR="00C71526" w:rsidRPr="00735BB5">
              <w:rPr>
                <w:rFonts w:asciiTheme="minorHAnsi" w:hAnsiTheme="minorHAnsi" w:cstheme="minorHAnsi"/>
              </w:rPr>
              <w:t>reviews,</w:t>
            </w:r>
            <w:r w:rsidRPr="00735BB5">
              <w:rPr>
                <w:rFonts w:asciiTheme="minorHAnsi" w:hAnsiTheme="minorHAnsi" w:cstheme="minorHAnsi"/>
              </w:rPr>
              <w:t xml:space="preserve"> and provide engineering guidance &amp; oversight when building innovative solutions on Salesforce.</w:t>
            </w:r>
          </w:p>
          <w:p w14:paraId="5B739B8C" w14:textId="2ACAE82E"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and implementation of real-time and batch integration with Salesforce and other systems using REST and Bulk APIs through integration platforms (MuleSoft).</w:t>
            </w:r>
          </w:p>
          <w:p w14:paraId="22F70058" w14:textId="77777777"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Lead technical design sessions with business and technical teams to identify the best solutions on Salesforce.com for Quote to Order business stream.</w:t>
            </w:r>
          </w:p>
          <w:p w14:paraId="78D4FAAB" w14:textId="77777777"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Prepared Technical Design documents for complex projects involving custom integrations, and data migration.</w:t>
            </w:r>
          </w:p>
          <w:p w14:paraId="1DA175FF" w14:textId="77777777"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Review &amp; compare different technical solutions, and recommend the best considering security, performance, scalability and maintainability of solutions on Salesforce.</w:t>
            </w:r>
          </w:p>
          <w:p w14:paraId="5165DBAF" w14:textId="757ACAD3"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Identified technical debt areas and work with scrum teams to prioritize and implement them to improve current state.</w:t>
            </w:r>
          </w:p>
          <w:p w14:paraId="6F1A9B70" w14:textId="68682C39"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Identified design and architecture issues with existing solutions and rearchitect solutions to improve performance and security.</w:t>
            </w:r>
          </w:p>
          <w:p w14:paraId="5AE22906" w14:textId="57E22970" w:rsidR="005C383A" w:rsidRPr="00735BB5" w:rsidRDefault="005C383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Introduced new technical design patterns and frameworks to standardize and streamline development on the platform.</w:t>
            </w:r>
          </w:p>
          <w:p w14:paraId="7A4B4514" w14:textId="0C9157FA" w:rsidR="00AD6CA0" w:rsidRPr="00735BB5" w:rsidRDefault="00AD6CA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Pardot and Created Landing Pages, Forms, Form Handlers, Segmentation, Engagement Studio, Automation Rules.</w:t>
            </w:r>
          </w:p>
          <w:p w14:paraId="331DB253" w14:textId="02F465DF" w:rsidR="00082B59" w:rsidRPr="00735BB5" w:rsidRDefault="00082B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Created Dashboard development using BI tools such as Salesforce Analytics/Tableau CRM and Tableau</w:t>
            </w:r>
            <w:r w:rsidR="00340E74" w:rsidRPr="00735BB5">
              <w:rPr>
                <w:rFonts w:asciiTheme="minorHAnsi" w:hAnsiTheme="minorHAnsi" w:cstheme="minorHAnsi"/>
              </w:rPr>
              <w:t>.</w:t>
            </w:r>
          </w:p>
          <w:p w14:paraId="74F4D328" w14:textId="050A1423" w:rsidR="00735BB5" w:rsidRPr="00735BB5" w:rsidRDefault="00735BB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on Pega Application in detailing with test plan, test scenarios, test cases and testing.</w:t>
            </w:r>
          </w:p>
          <w:p w14:paraId="1F38D02B" w14:textId="10D6D744" w:rsidR="00671DFA" w:rsidRPr="00735BB5" w:rsidRDefault="00671DF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enterprise services using REST based APIs, SOAP Web Services and use of different Jitterbit connectors Custom Jitterbit Plugins and Custom Connectors.</w:t>
            </w:r>
          </w:p>
          <w:p w14:paraId="64779B9C" w14:textId="1C34B028" w:rsidR="005C383A" w:rsidRPr="00735BB5" w:rsidRDefault="005C383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Conducted code and config reviews to ensure quality in projects.</w:t>
            </w:r>
          </w:p>
          <w:p w14:paraId="2C56AEE5" w14:textId="6FCD37DB" w:rsidR="007B27C2" w:rsidRPr="00735BB5" w:rsidRDefault="007B27C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on integrating the salesforce survey tools. </w:t>
            </w:r>
          </w:p>
          <w:p w14:paraId="55CE4010" w14:textId="4DAC8811" w:rsidR="005C383A"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Design and implement scalable technical solutions on the Force.com platform across Sales Cloud, CPQ, Service Cloud and Customer / Partner Communities. </w:t>
            </w:r>
          </w:p>
          <w:p w14:paraId="35D16F45" w14:textId="77777777" w:rsidR="005C383A" w:rsidRPr="00735BB5" w:rsidRDefault="005C383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Experience with SFDC / Community Cloud offerings including CMS, Knowledge, Experience Manager, customer branding and custom business processes within communities. </w:t>
            </w:r>
          </w:p>
          <w:p w14:paraId="4133EF86" w14:textId="659845E8" w:rsidR="002849AE" w:rsidRPr="00735BB5" w:rsidRDefault="002849AE"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Dropbox, CA                                                                                        </w:t>
            </w:r>
            <w:r w:rsidR="00A63A19"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w:t>
            </w:r>
            <w:r w:rsidR="002D2F2D" w:rsidRPr="00735BB5">
              <w:rPr>
                <w:rFonts w:asciiTheme="minorHAnsi" w:hAnsiTheme="minorHAnsi" w:cstheme="minorHAnsi"/>
                <w:b/>
                <w:sz w:val="24"/>
                <w:szCs w:val="24"/>
              </w:rPr>
              <w:t xml:space="preserve">                     </w:t>
            </w:r>
            <w:r w:rsidR="00C5200D" w:rsidRPr="00735BB5">
              <w:rPr>
                <w:rFonts w:asciiTheme="minorHAnsi" w:hAnsiTheme="minorHAnsi" w:cstheme="minorHAnsi"/>
                <w:b/>
                <w:sz w:val="24"/>
                <w:szCs w:val="24"/>
              </w:rPr>
              <w:t xml:space="preserve">  </w:t>
            </w:r>
            <w:r w:rsidR="001C70E7" w:rsidRPr="00735BB5">
              <w:rPr>
                <w:rFonts w:asciiTheme="minorHAnsi" w:hAnsiTheme="minorHAnsi" w:cstheme="minorHAnsi"/>
                <w:b/>
                <w:sz w:val="24"/>
                <w:szCs w:val="24"/>
              </w:rPr>
              <w:t xml:space="preserve">May 2019 </w:t>
            </w:r>
            <w:r w:rsidR="00C5200D" w:rsidRPr="00735BB5">
              <w:rPr>
                <w:rFonts w:asciiTheme="minorHAnsi" w:hAnsiTheme="minorHAnsi" w:cstheme="minorHAnsi"/>
                <w:b/>
                <w:sz w:val="24"/>
                <w:szCs w:val="24"/>
              </w:rPr>
              <w:t>–</w:t>
            </w:r>
            <w:r w:rsidRPr="00735BB5">
              <w:rPr>
                <w:rFonts w:asciiTheme="minorHAnsi" w:hAnsiTheme="minorHAnsi" w:cstheme="minorHAnsi"/>
                <w:b/>
                <w:sz w:val="24"/>
                <w:szCs w:val="24"/>
              </w:rPr>
              <w:t xml:space="preserve"> </w:t>
            </w:r>
            <w:r w:rsidR="00C5200D" w:rsidRPr="00735BB5">
              <w:rPr>
                <w:rFonts w:asciiTheme="minorHAnsi" w:hAnsiTheme="minorHAnsi" w:cstheme="minorHAnsi"/>
                <w:b/>
                <w:sz w:val="24"/>
                <w:szCs w:val="24"/>
              </w:rPr>
              <w:t xml:space="preserve">April 2020 </w:t>
            </w:r>
          </w:p>
          <w:p w14:paraId="73608A41" w14:textId="77777777" w:rsidR="00614F78" w:rsidRPr="00735BB5" w:rsidRDefault="00614F78"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Sr. Lead Salesforce Developer</w:t>
            </w:r>
          </w:p>
          <w:p w14:paraId="1390972F" w14:textId="77777777" w:rsidR="00362A13" w:rsidRPr="00735BB5" w:rsidRDefault="00362A13" w:rsidP="006338AA">
            <w:pPr>
              <w:jc w:val="both"/>
              <w:rPr>
                <w:rFonts w:asciiTheme="minorHAnsi" w:hAnsiTheme="minorHAnsi" w:cstheme="minorHAnsi"/>
                <w:b/>
                <w:sz w:val="24"/>
                <w:szCs w:val="24"/>
              </w:rPr>
            </w:pPr>
          </w:p>
          <w:p w14:paraId="31458BC5" w14:textId="50B48020" w:rsidR="00362A13" w:rsidRPr="00735BB5" w:rsidRDefault="00362A13"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37A4380C" w14:textId="77777777" w:rsidR="001D6CE5" w:rsidRPr="00735BB5" w:rsidRDefault="001D6CE5" w:rsidP="006338AA">
            <w:pPr>
              <w:jc w:val="both"/>
              <w:rPr>
                <w:rFonts w:asciiTheme="minorHAnsi" w:hAnsiTheme="minorHAnsi" w:cstheme="minorHAnsi"/>
                <w:b/>
                <w:sz w:val="24"/>
                <w:szCs w:val="24"/>
              </w:rPr>
            </w:pPr>
          </w:p>
          <w:p w14:paraId="05B54761" w14:textId="1A5D45E7"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 implement and deploy Salesforce based cloud application solutions to internal business teams within Dropbox.</w:t>
            </w:r>
          </w:p>
          <w:p w14:paraId="167FF955" w14:textId="5A8779EC"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 with multiple business stakeholders to develop solutions against departmental roadmap.</w:t>
            </w:r>
          </w:p>
          <w:p w14:paraId="468CE1FC" w14:textId="08E70D03"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Provide leadership and guidance to develop business process automation solutions to internal Dropbox </w:t>
            </w:r>
            <w:r w:rsidR="00E3727B" w:rsidRPr="00735BB5">
              <w:rPr>
                <w:rFonts w:asciiTheme="minorHAnsi" w:hAnsiTheme="minorHAnsi" w:cstheme="minorHAnsi"/>
              </w:rPr>
              <w:t xml:space="preserve">development </w:t>
            </w:r>
            <w:r w:rsidRPr="00735BB5">
              <w:rPr>
                <w:rFonts w:asciiTheme="minorHAnsi" w:hAnsiTheme="minorHAnsi" w:cstheme="minorHAnsi"/>
              </w:rPr>
              <w:t>teams.</w:t>
            </w:r>
          </w:p>
          <w:p w14:paraId="25C64B8D" w14:textId="0A08875F"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 technical design, integration architecture, and solution recommendations.</w:t>
            </w:r>
          </w:p>
          <w:p w14:paraId="434D333E" w14:textId="7AEA4FE9"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 closely with business operations teams to determine business requirements and desired functionality.</w:t>
            </w:r>
          </w:p>
          <w:p w14:paraId="03B3B542" w14:textId="7E1EB3F2"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Partner with internal engineering teams, third party vendors to develop consistent solutions.</w:t>
            </w:r>
          </w:p>
          <w:p w14:paraId="203D4F63" w14:textId="7CFFD86C" w:rsidR="00362A13"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Responsible for design and code review, and release management.</w:t>
            </w:r>
          </w:p>
          <w:p w14:paraId="7E2827CD" w14:textId="3CA91073" w:rsidR="00DC443F" w:rsidRPr="00735BB5" w:rsidRDefault="00362A1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w:t>
            </w:r>
            <w:r w:rsidR="00192A44" w:rsidRPr="00735BB5">
              <w:rPr>
                <w:rFonts w:asciiTheme="minorHAnsi" w:hAnsiTheme="minorHAnsi" w:cstheme="minorHAnsi"/>
              </w:rPr>
              <w:t>ing</w:t>
            </w:r>
            <w:r w:rsidRPr="00735BB5">
              <w:rPr>
                <w:rFonts w:asciiTheme="minorHAnsi" w:hAnsiTheme="minorHAnsi" w:cstheme="minorHAnsi"/>
              </w:rPr>
              <w:t xml:space="preserve"> with other members of the Business Systems team for coordinated delivery.</w:t>
            </w:r>
          </w:p>
          <w:p w14:paraId="6B1D26AC" w14:textId="7B490DF3" w:rsidR="00192A44" w:rsidRPr="00735BB5" w:rsidRDefault="00192A4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Working closely with the entire Salesforce development team to ensure we are leveraging best practices to develop customized solutions within the Salesforce platform to support critical business functions, meet project objectives based on defined user requirements.</w:t>
            </w:r>
          </w:p>
          <w:p w14:paraId="2DF48AC4" w14:textId="77777777" w:rsidR="00192A44" w:rsidRPr="00735BB5" w:rsidRDefault="00192A4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Understand and communicate all changes and potential implications related to Salesforce releases to Salesforce Team.</w:t>
            </w:r>
          </w:p>
          <w:p w14:paraId="18B7B2ED" w14:textId="25D7FDE8" w:rsidR="00F6019D" w:rsidRPr="00735BB5" w:rsidRDefault="00F6019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Leveraged expertise in Sales Engagement deployment, utilizing acquired licenses to enhance sales productivity and customer engagement within the Salesforce ecosystem.</w:t>
            </w:r>
          </w:p>
          <w:p w14:paraId="28DAB1C9" w14:textId="767891C9" w:rsidR="00F6019D" w:rsidRPr="00735BB5" w:rsidRDefault="00F6019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Actively contributed to the deployment and configuration of Sales Engagement functionality, providing training and support to empower users and maximize platform adoption.</w:t>
            </w:r>
          </w:p>
          <w:p w14:paraId="4DC9DFB3" w14:textId="27633C58" w:rsidR="00192A44" w:rsidRPr="00735BB5" w:rsidRDefault="00192A4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Configuration &amp; Integration – Collaborate closely with Salesforce development team</w:t>
            </w:r>
            <w:r w:rsidR="00E3727B" w:rsidRPr="00735BB5">
              <w:rPr>
                <w:rFonts w:asciiTheme="minorHAnsi" w:hAnsiTheme="minorHAnsi" w:cstheme="minorHAnsi"/>
              </w:rPr>
              <w:t>s</w:t>
            </w:r>
            <w:r w:rsidRPr="00735BB5">
              <w:rPr>
                <w:rFonts w:asciiTheme="minorHAnsi" w:hAnsiTheme="minorHAnsi" w:cstheme="minorHAnsi"/>
              </w:rPr>
              <w:t xml:space="preserve"> and Salesforce Admin to ensure the functional integrity of deliverables for features and projects.</w:t>
            </w:r>
          </w:p>
          <w:p w14:paraId="5497BDBA" w14:textId="77777777" w:rsidR="00192A44" w:rsidRPr="00735BB5" w:rsidRDefault="00192A4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 ad-hoc reports and dashboards as needed by user groups or stakeholders.</w:t>
            </w:r>
          </w:p>
          <w:p w14:paraId="0A5523A9" w14:textId="111B919E" w:rsidR="00192A44" w:rsidRPr="00735BB5" w:rsidRDefault="00192A4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Maintain and communicate system metrics to track trends in usage and data integrity.</w:t>
            </w:r>
          </w:p>
          <w:p w14:paraId="69AE2314" w14:textId="0187CD6A" w:rsidR="004A3FFA" w:rsidRPr="00735BB5" w:rsidRDefault="005157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COPADO</w:t>
            </w:r>
            <w:r w:rsidR="004A3FFA" w:rsidRPr="00735BB5">
              <w:rPr>
                <w:rFonts w:asciiTheme="minorHAnsi" w:hAnsiTheme="minorHAnsi" w:cstheme="minorHAnsi"/>
              </w:rPr>
              <w:t xml:space="preserve"> for CI/CD</w:t>
            </w:r>
            <w:r w:rsidR="00A2112D" w:rsidRPr="00735BB5">
              <w:rPr>
                <w:rFonts w:asciiTheme="minorHAnsi" w:hAnsiTheme="minorHAnsi" w:cstheme="minorHAnsi"/>
              </w:rPr>
              <w:t xml:space="preserve"> Automation deployment process</w:t>
            </w:r>
            <w:r w:rsidR="004A3FFA" w:rsidRPr="00735BB5">
              <w:rPr>
                <w:rFonts w:asciiTheme="minorHAnsi" w:hAnsiTheme="minorHAnsi" w:cstheme="minorHAnsi"/>
              </w:rPr>
              <w:t xml:space="preserve">. </w:t>
            </w:r>
          </w:p>
          <w:p w14:paraId="51E00BB0" w14:textId="626F33B7" w:rsidR="00A2112D" w:rsidRPr="00735BB5" w:rsidRDefault="00A2112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the Custom Solutions for the CPQ &amp; Invoice </w:t>
            </w:r>
            <w:r w:rsidR="007A5739" w:rsidRPr="00735BB5">
              <w:rPr>
                <w:rFonts w:asciiTheme="minorHAnsi" w:hAnsiTheme="minorHAnsi" w:cstheme="minorHAnsi"/>
              </w:rPr>
              <w:t>generation,</w:t>
            </w:r>
            <w:r w:rsidRPr="00735BB5">
              <w:rPr>
                <w:rFonts w:asciiTheme="minorHAnsi" w:hAnsiTheme="minorHAnsi" w:cstheme="minorHAnsi"/>
              </w:rPr>
              <w:t xml:space="preserve"> GTM Process. </w:t>
            </w:r>
          </w:p>
          <w:p w14:paraId="681C2AED" w14:textId="5165A7AD" w:rsidR="0089467F" w:rsidRPr="00735BB5" w:rsidRDefault="0089467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Integrat</w:t>
            </w:r>
            <w:r w:rsidR="00A2112D" w:rsidRPr="00735BB5">
              <w:rPr>
                <w:rFonts w:asciiTheme="minorHAnsi" w:hAnsiTheme="minorHAnsi" w:cstheme="minorHAnsi"/>
              </w:rPr>
              <w:t>ed</w:t>
            </w:r>
            <w:r w:rsidRPr="00735BB5">
              <w:rPr>
                <w:rFonts w:asciiTheme="minorHAnsi" w:hAnsiTheme="minorHAnsi" w:cstheme="minorHAnsi"/>
              </w:rPr>
              <w:t xml:space="preserve"> </w:t>
            </w:r>
            <w:r w:rsidR="00A2112D" w:rsidRPr="00735BB5">
              <w:rPr>
                <w:rFonts w:asciiTheme="minorHAnsi" w:hAnsiTheme="minorHAnsi" w:cstheme="minorHAnsi"/>
              </w:rPr>
              <w:t xml:space="preserve">ZenDesk, Workday </w:t>
            </w:r>
            <w:r w:rsidRPr="00735BB5">
              <w:rPr>
                <w:rFonts w:asciiTheme="minorHAnsi" w:hAnsiTheme="minorHAnsi" w:cstheme="minorHAnsi"/>
              </w:rPr>
              <w:t xml:space="preserve">with salesforce. </w:t>
            </w:r>
          </w:p>
          <w:p w14:paraId="3B504FB9" w14:textId="77777777" w:rsidR="001D6CE5" w:rsidRPr="00735BB5" w:rsidRDefault="001D6CE5" w:rsidP="006338AA">
            <w:pPr>
              <w:pStyle w:val="ListParagraph"/>
              <w:ind w:left="360"/>
              <w:jc w:val="both"/>
              <w:rPr>
                <w:rFonts w:asciiTheme="minorHAnsi" w:hAnsiTheme="minorHAnsi" w:cstheme="minorHAnsi"/>
              </w:rPr>
            </w:pPr>
          </w:p>
          <w:p w14:paraId="3932E9C5" w14:textId="5A322AA7" w:rsidR="000C590B" w:rsidRPr="00735BB5" w:rsidRDefault="00F738FF" w:rsidP="006338AA">
            <w:pPr>
              <w:pStyle w:val="NormalWeb"/>
              <w:pBdr>
                <w:bottom w:val="single" w:sz="4" w:space="1" w:color="auto"/>
              </w:pBdr>
              <w:spacing w:before="0" w:beforeAutospacing="0" w:after="0" w:afterAutospacing="0"/>
              <w:jc w:val="both"/>
              <w:rPr>
                <w:rFonts w:asciiTheme="minorHAnsi" w:hAnsiTheme="minorHAnsi" w:cstheme="minorHAnsi"/>
                <w:b/>
                <w:bCs/>
              </w:rPr>
            </w:pPr>
            <w:r w:rsidRPr="00735BB5">
              <w:rPr>
                <w:rFonts w:asciiTheme="minorHAnsi" w:hAnsiTheme="minorHAnsi" w:cstheme="minorHAnsi"/>
                <w:b/>
                <w:bCs/>
              </w:rPr>
              <w:t>Projects Handled for West Coast Consulting LLC</w:t>
            </w:r>
            <w:r w:rsidR="0002011E" w:rsidRPr="00735BB5">
              <w:rPr>
                <w:rFonts w:asciiTheme="minorHAnsi" w:hAnsiTheme="minorHAnsi" w:cstheme="minorHAnsi"/>
                <w:b/>
                <w:bCs/>
              </w:rPr>
              <w:t xml:space="preserve"> </w:t>
            </w:r>
            <w:r w:rsidR="00D33FDB" w:rsidRPr="00735BB5">
              <w:rPr>
                <w:rFonts w:asciiTheme="minorHAnsi" w:hAnsiTheme="minorHAnsi" w:cstheme="minorHAnsi"/>
                <w:b/>
                <w:bCs/>
              </w:rPr>
              <w:t>(06</w:t>
            </w:r>
            <w:r w:rsidR="0002011E" w:rsidRPr="00735BB5">
              <w:rPr>
                <w:rFonts w:asciiTheme="minorHAnsi" w:hAnsiTheme="minorHAnsi" w:cstheme="minorHAnsi"/>
                <w:b/>
                <w:bCs/>
              </w:rPr>
              <w:t>/</w:t>
            </w:r>
            <w:r w:rsidR="007B6C62" w:rsidRPr="00735BB5">
              <w:rPr>
                <w:rFonts w:asciiTheme="minorHAnsi" w:hAnsiTheme="minorHAnsi" w:cstheme="minorHAnsi"/>
                <w:b/>
                <w:bCs/>
              </w:rPr>
              <w:t>20</w:t>
            </w:r>
            <w:r w:rsidR="0002011E" w:rsidRPr="00735BB5">
              <w:rPr>
                <w:rFonts w:asciiTheme="minorHAnsi" w:hAnsiTheme="minorHAnsi" w:cstheme="minorHAnsi"/>
                <w:b/>
                <w:bCs/>
              </w:rPr>
              <w:t xml:space="preserve">10 – </w:t>
            </w:r>
            <w:r w:rsidR="00DC443F" w:rsidRPr="00735BB5">
              <w:rPr>
                <w:rFonts w:asciiTheme="minorHAnsi" w:hAnsiTheme="minorHAnsi" w:cstheme="minorHAnsi"/>
                <w:b/>
                <w:bCs/>
              </w:rPr>
              <w:t>0</w:t>
            </w:r>
            <w:r w:rsidR="00722850" w:rsidRPr="00735BB5">
              <w:rPr>
                <w:rFonts w:asciiTheme="minorHAnsi" w:hAnsiTheme="minorHAnsi" w:cstheme="minorHAnsi"/>
                <w:b/>
                <w:bCs/>
              </w:rPr>
              <w:t>5</w:t>
            </w:r>
            <w:r w:rsidR="00DC443F" w:rsidRPr="00735BB5">
              <w:rPr>
                <w:rFonts w:asciiTheme="minorHAnsi" w:hAnsiTheme="minorHAnsi" w:cstheme="minorHAnsi"/>
                <w:b/>
                <w:bCs/>
              </w:rPr>
              <w:t>/2019</w:t>
            </w:r>
            <w:r w:rsidR="0002011E" w:rsidRPr="00735BB5">
              <w:rPr>
                <w:rFonts w:asciiTheme="minorHAnsi" w:hAnsiTheme="minorHAnsi" w:cstheme="minorHAnsi"/>
                <w:b/>
                <w:bCs/>
              </w:rPr>
              <w:t>)</w:t>
            </w:r>
          </w:p>
          <w:p w14:paraId="3AA80578" w14:textId="7276B316" w:rsidR="00896CB7" w:rsidRPr="00735BB5" w:rsidRDefault="00896CB7"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Hyundai Capital, CA                                                                                                                    </w:t>
            </w:r>
            <w:r w:rsidR="00722850" w:rsidRPr="00735BB5">
              <w:rPr>
                <w:rFonts w:asciiTheme="minorHAnsi" w:hAnsiTheme="minorHAnsi" w:cstheme="minorHAnsi"/>
                <w:b/>
                <w:sz w:val="24"/>
                <w:szCs w:val="24"/>
              </w:rPr>
              <w:t xml:space="preserve">     Jan</w:t>
            </w:r>
            <w:r w:rsidRPr="00735BB5">
              <w:rPr>
                <w:rFonts w:asciiTheme="minorHAnsi" w:hAnsiTheme="minorHAnsi" w:cstheme="minorHAnsi"/>
                <w:b/>
                <w:sz w:val="24"/>
                <w:szCs w:val="24"/>
              </w:rPr>
              <w:t xml:space="preserve"> 201</w:t>
            </w:r>
            <w:r w:rsidR="00722850" w:rsidRPr="00735BB5">
              <w:rPr>
                <w:rFonts w:asciiTheme="minorHAnsi" w:hAnsiTheme="minorHAnsi" w:cstheme="minorHAnsi"/>
                <w:b/>
                <w:sz w:val="24"/>
                <w:szCs w:val="24"/>
              </w:rPr>
              <w:t>8</w:t>
            </w:r>
            <w:r w:rsidRPr="00735BB5">
              <w:rPr>
                <w:rFonts w:asciiTheme="minorHAnsi" w:hAnsiTheme="minorHAnsi" w:cstheme="minorHAnsi"/>
                <w:b/>
                <w:sz w:val="24"/>
                <w:szCs w:val="24"/>
              </w:rPr>
              <w:t xml:space="preserve">- </w:t>
            </w:r>
            <w:r w:rsidR="00D135A8" w:rsidRPr="00735BB5">
              <w:rPr>
                <w:rFonts w:asciiTheme="minorHAnsi" w:hAnsiTheme="minorHAnsi" w:cstheme="minorHAnsi"/>
                <w:b/>
                <w:sz w:val="24"/>
                <w:szCs w:val="24"/>
              </w:rPr>
              <w:t>May</w:t>
            </w:r>
            <w:r w:rsidRPr="00735BB5">
              <w:rPr>
                <w:rFonts w:asciiTheme="minorHAnsi" w:hAnsiTheme="minorHAnsi" w:cstheme="minorHAnsi"/>
                <w:b/>
                <w:sz w:val="24"/>
                <w:szCs w:val="24"/>
              </w:rPr>
              <w:t xml:space="preserve"> 201</w:t>
            </w:r>
            <w:r w:rsidR="00722850" w:rsidRPr="00735BB5">
              <w:rPr>
                <w:rFonts w:asciiTheme="minorHAnsi" w:hAnsiTheme="minorHAnsi" w:cstheme="minorHAnsi"/>
                <w:b/>
                <w:sz w:val="24"/>
                <w:szCs w:val="24"/>
              </w:rPr>
              <w:t>9</w:t>
            </w:r>
          </w:p>
          <w:p w14:paraId="5AE6B0FF" w14:textId="442BA4FE" w:rsidR="00896CB7" w:rsidRPr="00735BB5" w:rsidRDefault="00896CB7" w:rsidP="006338AA">
            <w:pPr>
              <w:pBdr>
                <w:bottom w:val="single" w:sz="4" w:space="1" w:color="auto"/>
              </w:pBdr>
              <w:jc w:val="both"/>
              <w:rPr>
                <w:rFonts w:asciiTheme="minorHAnsi" w:hAnsiTheme="minorHAnsi" w:cstheme="minorHAnsi"/>
                <w:b/>
                <w:snapToGrid w:val="0"/>
                <w:sz w:val="24"/>
                <w:szCs w:val="24"/>
              </w:rPr>
            </w:pPr>
            <w:r w:rsidRPr="00735BB5">
              <w:rPr>
                <w:rFonts w:asciiTheme="minorHAnsi" w:hAnsiTheme="minorHAnsi" w:cstheme="minorHAnsi"/>
                <w:b/>
                <w:snapToGrid w:val="0"/>
                <w:sz w:val="24"/>
                <w:szCs w:val="24"/>
              </w:rPr>
              <w:t>Sr. Lead Salesforce Developer</w:t>
            </w:r>
            <w:r w:rsidR="00AF4760" w:rsidRPr="00735BB5">
              <w:rPr>
                <w:rFonts w:asciiTheme="minorHAnsi" w:hAnsiTheme="minorHAnsi" w:cstheme="minorHAnsi"/>
                <w:b/>
                <w:snapToGrid w:val="0"/>
                <w:sz w:val="24"/>
                <w:szCs w:val="24"/>
              </w:rPr>
              <w:t>/ Technical Architect</w:t>
            </w:r>
          </w:p>
          <w:p w14:paraId="7F7A4237" w14:textId="77777777" w:rsidR="00D135A8" w:rsidRPr="00735BB5" w:rsidRDefault="00D135A8" w:rsidP="006338AA">
            <w:pPr>
              <w:jc w:val="both"/>
              <w:rPr>
                <w:rFonts w:asciiTheme="minorHAnsi" w:hAnsiTheme="minorHAnsi" w:cstheme="minorHAnsi"/>
                <w:b/>
                <w:snapToGrid w:val="0"/>
                <w:sz w:val="24"/>
                <w:szCs w:val="24"/>
              </w:rPr>
            </w:pPr>
          </w:p>
          <w:p w14:paraId="1C361725" w14:textId="50AD19DE" w:rsidR="00D135A8" w:rsidRPr="00735BB5" w:rsidRDefault="00D135A8"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1BC62CE5" w14:textId="77777777" w:rsidR="00F3437E" w:rsidRPr="00735BB5" w:rsidRDefault="00F3437E" w:rsidP="006338AA">
            <w:pPr>
              <w:jc w:val="both"/>
              <w:rPr>
                <w:rFonts w:asciiTheme="minorHAnsi" w:hAnsiTheme="minorHAnsi" w:cstheme="minorHAnsi"/>
                <w:b/>
                <w:sz w:val="24"/>
                <w:szCs w:val="24"/>
              </w:rPr>
            </w:pPr>
          </w:p>
          <w:tbl>
            <w:tblPr>
              <w:tblW w:w="20598" w:type="dxa"/>
              <w:tblLayout w:type="fixed"/>
              <w:tblLook w:val="04A0" w:firstRow="1" w:lastRow="0" w:firstColumn="1" w:lastColumn="0" w:noHBand="0" w:noVBand="1"/>
            </w:tblPr>
            <w:tblGrid>
              <w:gridCol w:w="20362"/>
              <w:gridCol w:w="236"/>
            </w:tblGrid>
            <w:tr w:rsidR="0076428F" w:rsidRPr="00735BB5" w14:paraId="279F6498" w14:textId="77777777" w:rsidTr="0062251A">
              <w:tc>
                <w:tcPr>
                  <w:tcW w:w="20362" w:type="dxa"/>
                </w:tcPr>
                <w:p w14:paraId="633846E9" w14:textId="4804E264" w:rsidR="00896CB7" w:rsidRPr="00735BB5" w:rsidRDefault="005C383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w:t>
                  </w:r>
                  <w:r w:rsidR="00896CB7" w:rsidRPr="00735BB5">
                    <w:rPr>
                      <w:rFonts w:asciiTheme="minorHAnsi" w:hAnsiTheme="minorHAnsi" w:cstheme="minorHAnsi"/>
                    </w:rPr>
                    <w:t xml:space="preserve"> the </w:t>
                  </w:r>
                  <w:r w:rsidR="008D773A" w:rsidRPr="00735BB5">
                    <w:rPr>
                      <w:rFonts w:asciiTheme="minorHAnsi" w:hAnsiTheme="minorHAnsi" w:cstheme="minorHAnsi"/>
                    </w:rPr>
                    <w:t xml:space="preserve">Salesforce </w:t>
                  </w:r>
                  <w:r w:rsidR="00896CB7" w:rsidRPr="00735BB5">
                    <w:rPr>
                      <w:rFonts w:asciiTheme="minorHAnsi" w:hAnsiTheme="minorHAnsi" w:cstheme="minorHAnsi"/>
                    </w:rPr>
                    <w:t xml:space="preserve">communities for the </w:t>
                  </w:r>
                  <w:r w:rsidR="008D773A" w:rsidRPr="00735BB5">
                    <w:rPr>
                      <w:rFonts w:asciiTheme="minorHAnsi" w:hAnsiTheme="minorHAnsi" w:cstheme="minorHAnsi"/>
                    </w:rPr>
                    <w:t xml:space="preserve">Hyundai </w:t>
                  </w:r>
                  <w:r w:rsidRPr="00735BB5">
                    <w:rPr>
                      <w:rFonts w:asciiTheme="minorHAnsi" w:hAnsiTheme="minorHAnsi" w:cstheme="minorHAnsi"/>
                    </w:rPr>
                    <w:t>Dealers</w:t>
                  </w:r>
                  <w:r w:rsidR="00896CB7" w:rsidRPr="00735BB5">
                    <w:rPr>
                      <w:rFonts w:asciiTheme="minorHAnsi" w:hAnsiTheme="minorHAnsi" w:cstheme="minorHAnsi"/>
                    </w:rPr>
                    <w:t xml:space="preserve"> </w:t>
                  </w:r>
                  <w:r w:rsidR="008D773A" w:rsidRPr="00735BB5">
                    <w:rPr>
                      <w:rFonts w:asciiTheme="minorHAnsi" w:hAnsiTheme="minorHAnsi" w:cstheme="minorHAnsi"/>
                    </w:rPr>
                    <w:t>in Lighting</w:t>
                  </w:r>
                  <w:r w:rsidR="00F74124" w:rsidRPr="00735BB5">
                    <w:rPr>
                      <w:rFonts w:asciiTheme="minorHAnsi" w:hAnsiTheme="minorHAnsi" w:cstheme="minorHAnsi"/>
                    </w:rPr>
                    <w:t xml:space="preserve"> Using Aura Components. </w:t>
                  </w:r>
                  <w:r w:rsidR="00896CB7" w:rsidRPr="00735BB5">
                    <w:rPr>
                      <w:rFonts w:asciiTheme="minorHAnsi" w:hAnsiTheme="minorHAnsi" w:cstheme="minorHAnsi"/>
                    </w:rPr>
                    <w:t xml:space="preserve"> </w:t>
                  </w:r>
                </w:p>
                <w:p w14:paraId="586E9F10" w14:textId="711EB351" w:rsidR="008D773A" w:rsidRPr="00735BB5" w:rsidRDefault="008D773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Participated in brainstorm solutions, conduct architecture and design reviews to support cross functional teams. </w:t>
                  </w:r>
                </w:p>
                <w:p w14:paraId="5FAB6C86" w14:textId="3A2EC8B5" w:rsidR="00896CB7"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Acted as Subject matter expert</w:t>
                  </w:r>
                  <w:r w:rsidR="008D773A" w:rsidRPr="00735BB5">
                    <w:rPr>
                      <w:rFonts w:asciiTheme="minorHAnsi" w:hAnsiTheme="minorHAnsi" w:cstheme="minorHAnsi"/>
                    </w:rPr>
                    <w:t xml:space="preserve"> to guide the Team</w:t>
                  </w:r>
                  <w:r w:rsidR="00471893" w:rsidRPr="00735BB5">
                    <w:rPr>
                      <w:rFonts w:asciiTheme="minorHAnsi" w:hAnsiTheme="minorHAnsi" w:cstheme="minorHAnsi"/>
                    </w:rPr>
                    <w:t xml:space="preserve">. </w:t>
                  </w:r>
                </w:p>
                <w:p w14:paraId="0C4A6DD5" w14:textId="77777777" w:rsidR="00722850" w:rsidRPr="00735BB5" w:rsidRDefault="00722850"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Meet with stakeholders to understand requirements, determine design and perform gap-analysis to identify appropriate </w:t>
                  </w:r>
                </w:p>
                <w:p w14:paraId="2D5AD410" w14:textId="00860903" w:rsidR="00471893" w:rsidRPr="00735BB5" w:rsidRDefault="000C4AF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Streamlined</w:t>
                  </w:r>
                  <w:r w:rsidR="00902B9C" w:rsidRPr="00735BB5">
                    <w:rPr>
                      <w:rFonts w:asciiTheme="minorHAnsi" w:hAnsiTheme="minorHAnsi" w:cstheme="minorHAnsi"/>
                    </w:rPr>
                    <w:t xml:space="preserve"> the </w:t>
                  </w:r>
                  <w:r w:rsidR="00722850" w:rsidRPr="00735BB5">
                    <w:rPr>
                      <w:rFonts w:asciiTheme="minorHAnsi" w:hAnsiTheme="minorHAnsi" w:cstheme="minorHAnsi"/>
                    </w:rPr>
                    <w:t xml:space="preserve">deployment </w:t>
                  </w:r>
                  <w:r w:rsidR="00902B9C" w:rsidRPr="00735BB5">
                    <w:rPr>
                      <w:rFonts w:asciiTheme="minorHAnsi" w:hAnsiTheme="minorHAnsi" w:cstheme="minorHAnsi"/>
                    </w:rPr>
                    <w:t xml:space="preserve">process on setting up the </w:t>
                  </w:r>
                  <w:r w:rsidR="007A5739" w:rsidRPr="00735BB5">
                    <w:rPr>
                      <w:rFonts w:asciiTheme="minorHAnsi" w:hAnsiTheme="minorHAnsi" w:cstheme="minorHAnsi"/>
                    </w:rPr>
                    <w:t>CICD.</w:t>
                  </w:r>
                </w:p>
                <w:p w14:paraId="0CA47D09" w14:textId="77777777" w:rsidR="00896CB7" w:rsidRPr="00735BB5" w:rsidRDefault="00896CB7" w:rsidP="006338AA">
                  <w:pPr>
                    <w:pStyle w:val="ListParagraph"/>
                    <w:jc w:val="both"/>
                    <w:rPr>
                      <w:rFonts w:asciiTheme="minorHAnsi" w:hAnsiTheme="minorHAnsi" w:cstheme="minorHAnsi"/>
                    </w:rPr>
                  </w:pPr>
                </w:p>
                <w:p w14:paraId="08B74FCC" w14:textId="74FE3E3E" w:rsidR="00896CB7" w:rsidRPr="00735BB5" w:rsidRDefault="00896CB7"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Payoff Inc, CA                                                                                                                      </w:t>
                  </w:r>
                  <w:r w:rsidR="00A63A19"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May 2017- Dec 2018</w:t>
                  </w:r>
                </w:p>
                <w:p w14:paraId="7B7CF6A2" w14:textId="23E66441" w:rsidR="00896CB7" w:rsidRPr="00735BB5" w:rsidRDefault="00896CB7" w:rsidP="006338AA">
                  <w:pPr>
                    <w:pBdr>
                      <w:bottom w:val="single" w:sz="4" w:space="1" w:color="auto"/>
                    </w:pBdr>
                    <w:jc w:val="both"/>
                    <w:rPr>
                      <w:rFonts w:asciiTheme="minorHAnsi" w:hAnsiTheme="minorHAnsi" w:cstheme="minorHAnsi"/>
                      <w:b/>
                      <w:snapToGrid w:val="0"/>
                      <w:sz w:val="24"/>
                      <w:szCs w:val="24"/>
                    </w:rPr>
                  </w:pPr>
                  <w:r w:rsidRPr="00735BB5">
                    <w:rPr>
                      <w:rFonts w:asciiTheme="minorHAnsi" w:hAnsiTheme="minorHAnsi" w:cstheme="minorHAnsi"/>
                      <w:b/>
                      <w:snapToGrid w:val="0"/>
                      <w:sz w:val="24"/>
                      <w:szCs w:val="24"/>
                    </w:rPr>
                    <w:t xml:space="preserve">Sr. </w:t>
                  </w:r>
                  <w:r w:rsidR="00AF4760" w:rsidRPr="00735BB5">
                    <w:rPr>
                      <w:rFonts w:asciiTheme="minorHAnsi" w:hAnsiTheme="minorHAnsi" w:cstheme="minorHAnsi"/>
                      <w:b/>
                      <w:snapToGrid w:val="0"/>
                      <w:sz w:val="24"/>
                      <w:szCs w:val="24"/>
                    </w:rPr>
                    <w:t>Technical Architect</w:t>
                  </w:r>
                </w:p>
                <w:p w14:paraId="447D7FF1" w14:textId="77777777" w:rsidR="00D135A8" w:rsidRPr="00735BB5" w:rsidRDefault="00D135A8" w:rsidP="006338AA">
                  <w:pPr>
                    <w:jc w:val="both"/>
                    <w:rPr>
                      <w:rFonts w:asciiTheme="minorHAnsi" w:hAnsiTheme="minorHAnsi" w:cstheme="minorHAnsi"/>
                      <w:b/>
                      <w:snapToGrid w:val="0"/>
                      <w:sz w:val="24"/>
                      <w:szCs w:val="24"/>
                    </w:rPr>
                  </w:pPr>
                </w:p>
                <w:p w14:paraId="0C866BDA" w14:textId="1DA20ABB" w:rsidR="00D135A8" w:rsidRPr="00735BB5" w:rsidRDefault="00D135A8"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6C827B07" w14:textId="77777777" w:rsidR="00D135A8" w:rsidRPr="00735BB5" w:rsidRDefault="00D135A8" w:rsidP="006338AA">
                  <w:pPr>
                    <w:jc w:val="both"/>
                    <w:rPr>
                      <w:rFonts w:asciiTheme="minorHAnsi" w:hAnsiTheme="minorHAnsi" w:cstheme="minorHAnsi"/>
                      <w:b/>
                      <w:sz w:val="24"/>
                      <w:szCs w:val="24"/>
                    </w:rPr>
                  </w:pPr>
                </w:p>
                <w:p w14:paraId="7728B571" w14:textId="4D77472F" w:rsidR="00896CB7"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 technical expertise for key Salesforce implementation project.</w:t>
                  </w:r>
                </w:p>
                <w:p w14:paraId="73F2AABE" w14:textId="0983218B" w:rsidR="00F74124"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Designed and build the custom solutions on Cloud Lending Service application. </w:t>
                  </w:r>
                </w:p>
                <w:p w14:paraId="1DE4AC78" w14:textId="260CB26B" w:rsidR="00896CB7"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Webservice Calls out Using REST API</w:t>
                  </w:r>
                  <w:r w:rsidR="00F74124" w:rsidRPr="00735BB5">
                    <w:rPr>
                      <w:rFonts w:asciiTheme="minorHAnsi" w:hAnsiTheme="minorHAnsi" w:cstheme="minorHAnsi"/>
                    </w:rPr>
                    <w:t xml:space="preserve"> to Cloud &amp; On-Premises bases applications. </w:t>
                  </w:r>
                </w:p>
                <w:p w14:paraId="70112A0E" w14:textId="4C3F34CF" w:rsidR="00896CB7"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Integrated salesforce with Docusign &amp; Box</w:t>
                  </w:r>
                  <w:r w:rsidR="00F74124" w:rsidRPr="00735BB5">
                    <w:rPr>
                      <w:rFonts w:asciiTheme="minorHAnsi" w:hAnsiTheme="minorHAnsi" w:cstheme="minorHAnsi"/>
                    </w:rPr>
                    <w:t xml:space="preserve"> custom Custom API solution</w:t>
                  </w:r>
                  <w:r w:rsidRPr="00735BB5">
                    <w:rPr>
                      <w:rFonts w:asciiTheme="minorHAnsi" w:hAnsiTheme="minorHAnsi" w:cstheme="minorHAnsi"/>
                    </w:rPr>
                    <w:t xml:space="preserve">. </w:t>
                  </w:r>
                </w:p>
                <w:p w14:paraId="22AE3E90" w14:textId="77777777" w:rsidR="00F74124" w:rsidRPr="00735BB5" w:rsidRDefault="00896CB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the Marketing cloud.</w:t>
                  </w:r>
                  <w:r w:rsidR="00471893" w:rsidRPr="00735BB5">
                    <w:rPr>
                      <w:rFonts w:asciiTheme="minorHAnsi" w:hAnsiTheme="minorHAnsi" w:cstheme="minorHAnsi"/>
                    </w:rPr>
                    <w:t xml:space="preserve"> </w:t>
                  </w:r>
                  <w:r w:rsidR="00211CB3" w:rsidRPr="00735BB5">
                    <w:rPr>
                      <w:rFonts w:asciiTheme="minorHAnsi" w:hAnsiTheme="minorHAnsi" w:cstheme="minorHAnsi"/>
                    </w:rPr>
                    <w:t>(</w:t>
                  </w:r>
                  <w:r w:rsidR="00F74124" w:rsidRPr="00735BB5">
                    <w:rPr>
                      <w:rFonts w:asciiTheme="minorHAnsi" w:hAnsiTheme="minorHAnsi" w:cstheme="minorHAnsi"/>
                    </w:rPr>
                    <w:t xml:space="preserve">working with Email Studio, Journey Builder, Audience Builder </w:t>
                  </w:r>
                </w:p>
                <w:p w14:paraId="5B5174D8" w14:textId="7D0ACED8" w:rsidR="001D6CE5"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and Automation Studio</w:t>
                  </w:r>
                  <w:r w:rsidR="00471893" w:rsidRPr="00735BB5">
                    <w:rPr>
                      <w:rFonts w:asciiTheme="minorHAnsi" w:hAnsiTheme="minorHAnsi" w:cstheme="minorHAnsi"/>
                    </w:rPr>
                    <w:t xml:space="preserve">) </w:t>
                  </w:r>
                  <w:r w:rsidR="00896CB7" w:rsidRPr="00735BB5">
                    <w:rPr>
                      <w:rFonts w:asciiTheme="minorHAnsi" w:hAnsiTheme="minorHAnsi" w:cstheme="minorHAnsi"/>
                    </w:rPr>
                    <w:t xml:space="preserve"> </w:t>
                  </w:r>
                </w:p>
                <w:p w14:paraId="0A53A991" w14:textId="77777777" w:rsidR="00F74124" w:rsidRPr="00735BB5" w:rsidRDefault="00A952B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Configure and customize Salesforce application/solution as per business requirements and expectations</w:t>
                  </w:r>
                  <w:r w:rsidR="00F74124" w:rsidRPr="00735BB5">
                    <w:rPr>
                      <w:rFonts w:asciiTheme="minorHAnsi" w:hAnsiTheme="minorHAnsi" w:cstheme="minorHAnsi"/>
                    </w:rPr>
                    <w:t xml:space="preserve">,  </w:t>
                  </w:r>
                </w:p>
                <w:p w14:paraId="3757F6AF" w14:textId="5A33A527" w:rsidR="00A952B8"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Using out-of-box features and Salesforce platform (force.com). </w:t>
                  </w:r>
                </w:p>
                <w:p w14:paraId="14A063A6" w14:textId="77777777" w:rsidR="00F74124"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 technical workflows using different modeling techniques including UML. </w:t>
                  </w:r>
                </w:p>
                <w:p w14:paraId="7A29360D" w14:textId="77777777" w:rsidR="00F74124"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Perform ongoing customizations to product features and integrations with other Systems.</w:t>
                  </w:r>
                </w:p>
                <w:p w14:paraId="343D21D7" w14:textId="62FF6096" w:rsidR="00F74124" w:rsidRPr="00735BB5" w:rsidRDefault="00F74124"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Lead design and code review session for each sprint across</w:t>
                  </w:r>
                </w:p>
                <w:p w14:paraId="466C6FBB" w14:textId="77777777" w:rsidR="00F74124" w:rsidRPr="00735BB5" w:rsidRDefault="00F74124" w:rsidP="006338AA">
                  <w:pPr>
                    <w:jc w:val="both"/>
                    <w:rPr>
                      <w:rFonts w:asciiTheme="minorHAnsi" w:hAnsiTheme="minorHAnsi" w:cstheme="minorHAnsi"/>
                      <w:b/>
                      <w:sz w:val="24"/>
                      <w:szCs w:val="24"/>
                    </w:rPr>
                  </w:pPr>
                </w:p>
                <w:p w14:paraId="5503545E" w14:textId="4D8140CC" w:rsidR="0076428F" w:rsidRPr="00735BB5" w:rsidRDefault="00FD0416"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Laureate Education</w:t>
                  </w:r>
                  <w:r w:rsidR="009C168D" w:rsidRPr="00735BB5">
                    <w:rPr>
                      <w:rFonts w:asciiTheme="minorHAnsi" w:hAnsiTheme="minorHAnsi" w:cstheme="minorHAnsi"/>
                      <w:b/>
                      <w:sz w:val="24"/>
                      <w:szCs w:val="24"/>
                    </w:rPr>
                    <w:t>, CA</w:t>
                  </w:r>
                  <w:r w:rsidR="0076428F" w:rsidRPr="00735BB5">
                    <w:rPr>
                      <w:rFonts w:asciiTheme="minorHAnsi" w:hAnsiTheme="minorHAnsi" w:cstheme="minorHAnsi"/>
                      <w:b/>
                      <w:sz w:val="24"/>
                      <w:szCs w:val="24"/>
                    </w:rPr>
                    <w:t xml:space="preserve">                                                                               </w:t>
                  </w:r>
                  <w:r w:rsidR="00BD1677" w:rsidRPr="00735BB5">
                    <w:rPr>
                      <w:rFonts w:asciiTheme="minorHAnsi" w:hAnsiTheme="minorHAnsi" w:cstheme="minorHAnsi"/>
                      <w:b/>
                      <w:sz w:val="24"/>
                      <w:szCs w:val="24"/>
                    </w:rPr>
                    <w:t xml:space="preserve"> </w:t>
                  </w:r>
                  <w:r w:rsidR="0076428F"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w:t>
                  </w:r>
                  <w:r w:rsidR="00A63A19" w:rsidRPr="00735BB5">
                    <w:rPr>
                      <w:rFonts w:asciiTheme="minorHAnsi" w:hAnsiTheme="minorHAnsi" w:cstheme="minorHAnsi"/>
                      <w:b/>
                      <w:sz w:val="24"/>
                      <w:szCs w:val="24"/>
                    </w:rPr>
                    <w:t xml:space="preserve">  </w:t>
                  </w:r>
                  <w:r w:rsidR="00D23A12" w:rsidRPr="00735BB5">
                    <w:rPr>
                      <w:rFonts w:asciiTheme="minorHAnsi" w:hAnsiTheme="minorHAnsi" w:cstheme="minorHAnsi"/>
                      <w:b/>
                      <w:sz w:val="24"/>
                      <w:szCs w:val="24"/>
                    </w:rPr>
                    <w:t xml:space="preserve">       </w:t>
                  </w:r>
                  <w:r w:rsidR="00A46D18" w:rsidRPr="00735BB5">
                    <w:rPr>
                      <w:rFonts w:asciiTheme="minorHAnsi" w:hAnsiTheme="minorHAnsi" w:cstheme="minorHAnsi"/>
                      <w:b/>
                      <w:sz w:val="24"/>
                      <w:szCs w:val="24"/>
                    </w:rPr>
                    <w:t>August 2016</w:t>
                  </w:r>
                  <w:r w:rsidR="0076428F" w:rsidRPr="00735BB5">
                    <w:rPr>
                      <w:rFonts w:asciiTheme="minorHAnsi" w:hAnsiTheme="minorHAnsi" w:cstheme="minorHAnsi"/>
                      <w:b/>
                      <w:sz w:val="24"/>
                      <w:szCs w:val="24"/>
                    </w:rPr>
                    <w:t xml:space="preserve">- </w:t>
                  </w:r>
                  <w:r w:rsidR="00994542" w:rsidRPr="00735BB5">
                    <w:rPr>
                      <w:rFonts w:asciiTheme="minorHAnsi" w:hAnsiTheme="minorHAnsi" w:cstheme="minorHAnsi"/>
                      <w:b/>
                      <w:sz w:val="24"/>
                      <w:szCs w:val="24"/>
                    </w:rPr>
                    <w:t>May 201</w:t>
                  </w:r>
                  <w:r w:rsidR="00E3727B" w:rsidRPr="00735BB5">
                    <w:rPr>
                      <w:rFonts w:asciiTheme="minorHAnsi" w:hAnsiTheme="minorHAnsi" w:cstheme="minorHAnsi"/>
                      <w:b/>
                      <w:sz w:val="24"/>
                      <w:szCs w:val="24"/>
                    </w:rPr>
                    <w:t>7</w:t>
                  </w:r>
                </w:p>
                <w:p w14:paraId="7BC878DB" w14:textId="78AB892D" w:rsidR="0076428F" w:rsidRPr="00735BB5" w:rsidRDefault="0076428F"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napToGrid w:val="0"/>
                      <w:sz w:val="24"/>
                      <w:szCs w:val="24"/>
                    </w:rPr>
                    <w:t xml:space="preserve">Sr. </w:t>
                  </w:r>
                  <w:r w:rsidR="00077F5B" w:rsidRPr="00735BB5">
                    <w:rPr>
                      <w:rFonts w:asciiTheme="minorHAnsi" w:hAnsiTheme="minorHAnsi" w:cstheme="minorHAnsi"/>
                      <w:b/>
                      <w:snapToGrid w:val="0"/>
                      <w:sz w:val="24"/>
                      <w:szCs w:val="24"/>
                    </w:rPr>
                    <w:t xml:space="preserve">Lead </w:t>
                  </w:r>
                  <w:r w:rsidRPr="00735BB5">
                    <w:rPr>
                      <w:rFonts w:asciiTheme="minorHAnsi" w:hAnsiTheme="minorHAnsi" w:cstheme="minorHAnsi"/>
                      <w:b/>
                      <w:snapToGrid w:val="0"/>
                      <w:sz w:val="24"/>
                      <w:szCs w:val="24"/>
                    </w:rPr>
                    <w:t>Salesforce Developer</w:t>
                  </w:r>
                  <w:r w:rsidR="00AF4760" w:rsidRPr="00735BB5">
                    <w:rPr>
                      <w:rFonts w:asciiTheme="minorHAnsi" w:hAnsiTheme="minorHAnsi" w:cstheme="minorHAnsi"/>
                      <w:b/>
                      <w:snapToGrid w:val="0"/>
                      <w:sz w:val="24"/>
                      <w:szCs w:val="24"/>
                    </w:rPr>
                    <w:t>/ Technical Architect</w:t>
                  </w:r>
                </w:p>
                <w:p w14:paraId="54D15A2D" w14:textId="77777777" w:rsidR="0076428F" w:rsidRPr="00735BB5" w:rsidRDefault="0076428F" w:rsidP="006338AA">
                  <w:pPr>
                    <w:tabs>
                      <w:tab w:val="left" w:pos="10800"/>
                    </w:tabs>
                    <w:jc w:val="both"/>
                    <w:rPr>
                      <w:rFonts w:asciiTheme="minorHAnsi" w:hAnsiTheme="minorHAnsi" w:cstheme="minorHAnsi"/>
                      <w:sz w:val="24"/>
                      <w:szCs w:val="24"/>
                    </w:rPr>
                  </w:pPr>
                </w:p>
              </w:tc>
              <w:tc>
                <w:tcPr>
                  <w:tcW w:w="236" w:type="dxa"/>
                </w:tcPr>
                <w:p w14:paraId="7E7D4A7C" w14:textId="77777777" w:rsidR="0076428F" w:rsidRPr="00735BB5" w:rsidRDefault="0076428F" w:rsidP="006338AA">
                  <w:pPr>
                    <w:jc w:val="both"/>
                    <w:rPr>
                      <w:rFonts w:asciiTheme="minorHAnsi" w:hAnsiTheme="minorHAnsi" w:cstheme="minorHAnsi"/>
                      <w:sz w:val="24"/>
                      <w:szCs w:val="24"/>
                    </w:rPr>
                  </w:pPr>
                </w:p>
              </w:tc>
            </w:tr>
            <w:tr w:rsidR="0076428F" w:rsidRPr="00735BB5" w14:paraId="3EA68F79" w14:textId="77777777" w:rsidTr="00362A13">
              <w:trPr>
                <w:trHeight w:val="100"/>
              </w:trPr>
              <w:tc>
                <w:tcPr>
                  <w:tcW w:w="20362" w:type="dxa"/>
                </w:tcPr>
                <w:p w14:paraId="646EC087" w14:textId="77777777" w:rsidR="00A61814" w:rsidRPr="00735BB5" w:rsidRDefault="0076428F"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r w:rsidR="00F3437E" w:rsidRPr="00735BB5">
                    <w:rPr>
                      <w:rFonts w:asciiTheme="minorHAnsi" w:hAnsiTheme="minorHAnsi" w:cstheme="minorHAnsi"/>
                      <w:b/>
                      <w:sz w:val="24"/>
                      <w:szCs w:val="24"/>
                    </w:rPr>
                    <w:t xml:space="preserve"> </w:t>
                  </w:r>
                </w:p>
                <w:p w14:paraId="235C2F18" w14:textId="381DA5CF" w:rsidR="00F3437E" w:rsidRPr="00735BB5" w:rsidRDefault="00F3437E" w:rsidP="006338AA">
                  <w:pPr>
                    <w:jc w:val="both"/>
                    <w:rPr>
                      <w:rFonts w:asciiTheme="minorHAnsi" w:hAnsiTheme="minorHAnsi" w:cstheme="minorHAnsi"/>
                      <w:b/>
                      <w:sz w:val="24"/>
                      <w:szCs w:val="24"/>
                    </w:rPr>
                  </w:pPr>
                </w:p>
              </w:tc>
              <w:tc>
                <w:tcPr>
                  <w:tcW w:w="236" w:type="dxa"/>
                </w:tcPr>
                <w:p w14:paraId="22876125" w14:textId="77777777" w:rsidR="0076428F" w:rsidRPr="00735BB5" w:rsidRDefault="0076428F" w:rsidP="006338AA">
                  <w:pPr>
                    <w:jc w:val="both"/>
                    <w:rPr>
                      <w:rFonts w:asciiTheme="minorHAnsi" w:hAnsiTheme="minorHAnsi" w:cstheme="minorHAnsi"/>
                      <w:sz w:val="24"/>
                      <w:szCs w:val="24"/>
                    </w:rPr>
                  </w:pPr>
                </w:p>
              </w:tc>
            </w:tr>
          </w:tbl>
          <w:p w14:paraId="1F2BBD02" w14:textId="4120F5F1"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Collaborate with the rest of the Engineering team to resolve issues and deliver projects</w:t>
            </w:r>
          </w:p>
          <w:p w14:paraId="6BFEBF01"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 in the Salesforce.com development environment which includes custom objects, workflows, triggers, the Force.com IDE, migration tools, SOQL, SOSL and web services</w:t>
            </w:r>
          </w:p>
          <w:p w14:paraId="26F27BEE"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Leverage APIs to design robust integrations among the systems in our technology stack</w:t>
            </w:r>
          </w:p>
          <w:p w14:paraId="3F8928F6"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 and evaluate different design approaches, leveraging wireframes and other tools to present solutions (both own, and those designed by senior team members)</w:t>
            </w:r>
          </w:p>
          <w:p w14:paraId="0BF5347F" w14:textId="32AFF2CF"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Analyzed and reviewed business, functional, and technical requirements and propose enhancements around user experience.</w:t>
            </w:r>
          </w:p>
          <w:p w14:paraId="58EB986B" w14:textId="77C93025" w:rsidR="00F3437E" w:rsidRPr="00735BB5" w:rsidRDefault="002A4AE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Written technical</w:t>
            </w:r>
            <w:r w:rsidR="00F3437E" w:rsidRPr="00735BB5">
              <w:rPr>
                <w:rFonts w:asciiTheme="minorHAnsi" w:hAnsiTheme="minorHAnsi" w:cstheme="minorHAnsi"/>
              </w:rPr>
              <w:t xml:space="preserve"> requirement documents and develop the code required to address said requirements</w:t>
            </w:r>
          </w:p>
          <w:p w14:paraId="6143281F" w14:textId="1215083D"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Prepared test data and conduct basic unit or module testing</w:t>
            </w:r>
          </w:p>
          <w:p w14:paraId="686712A3" w14:textId="4BE9BBE4"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Provided support for quality assurance testing and defect resolution</w:t>
            </w:r>
          </w:p>
          <w:p w14:paraId="2F5D7DF9"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Participate in project team meetings</w:t>
            </w:r>
          </w:p>
          <w:p w14:paraId="24AB21CA"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Manage individual tasks to completion, ensuring deliverables are of high quality and meet the requirements. Developed integration processes using Salesforce.com’s Web Services API and third-party integration tools (Apex Data Loader, Informatica, etc.)</w:t>
            </w:r>
          </w:p>
          <w:p w14:paraId="7AEA3F8A"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developed and deployed Apex Classes, Controller Classes, and Apex Triggers,</w:t>
            </w:r>
          </w:p>
          <w:p w14:paraId="02635F90" w14:textId="77777777"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 technical expertise for key Salesforce implementation projects.</w:t>
            </w:r>
          </w:p>
          <w:p w14:paraId="4EDC5215" w14:textId="349660F3" w:rsidR="00F3437E" w:rsidRPr="00735BB5" w:rsidRDefault="00F3437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Communities Using Angular JS as front end and Remote Actions though Apex classes.  </w:t>
            </w:r>
          </w:p>
          <w:p w14:paraId="081210DD" w14:textId="77777777" w:rsidR="00F3437E" w:rsidRPr="00735BB5" w:rsidRDefault="00F3437E" w:rsidP="006338AA">
            <w:pPr>
              <w:pStyle w:val="ListParagraph"/>
              <w:ind w:left="342"/>
              <w:jc w:val="both"/>
              <w:rPr>
                <w:rFonts w:asciiTheme="minorHAnsi" w:hAnsiTheme="minorHAnsi" w:cstheme="minorHAnsi"/>
              </w:rPr>
            </w:pPr>
          </w:p>
          <w:tbl>
            <w:tblPr>
              <w:tblW w:w="20598" w:type="dxa"/>
              <w:tblLayout w:type="fixed"/>
              <w:tblLook w:val="04A0" w:firstRow="1" w:lastRow="0" w:firstColumn="1" w:lastColumn="0" w:noHBand="0" w:noVBand="1"/>
            </w:tblPr>
            <w:tblGrid>
              <w:gridCol w:w="20362"/>
              <w:gridCol w:w="236"/>
            </w:tblGrid>
            <w:tr w:rsidR="00F607E3" w:rsidRPr="00735BB5" w14:paraId="25FFF4F0" w14:textId="77777777" w:rsidTr="006338AA">
              <w:tc>
                <w:tcPr>
                  <w:tcW w:w="20362" w:type="dxa"/>
                  <w:tcBorders>
                    <w:bottom w:val="single" w:sz="4" w:space="0" w:color="auto"/>
                  </w:tcBorders>
                </w:tcPr>
                <w:p w14:paraId="5DE8675C" w14:textId="2ABD2FDD" w:rsidR="00F607E3" w:rsidRPr="00735BB5" w:rsidRDefault="00F607E3" w:rsidP="006338AA">
                  <w:pPr>
                    <w:jc w:val="both"/>
                    <w:rPr>
                      <w:rFonts w:asciiTheme="minorHAnsi" w:hAnsiTheme="minorHAnsi" w:cstheme="minorHAnsi"/>
                      <w:b/>
                      <w:sz w:val="24"/>
                      <w:szCs w:val="24"/>
                    </w:rPr>
                  </w:pPr>
                  <w:r w:rsidRPr="00735BB5">
                    <w:rPr>
                      <w:rFonts w:asciiTheme="minorHAnsi" w:hAnsiTheme="minorHAnsi" w:cstheme="minorHAnsi"/>
                      <w:b/>
                      <w:sz w:val="24"/>
                      <w:szCs w:val="24"/>
                    </w:rPr>
                    <w:t>De</w:t>
                  </w:r>
                  <w:r w:rsidR="003B6B13" w:rsidRPr="00735BB5">
                    <w:rPr>
                      <w:rFonts w:asciiTheme="minorHAnsi" w:hAnsiTheme="minorHAnsi" w:cstheme="minorHAnsi"/>
                      <w:b/>
                      <w:sz w:val="24"/>
                      <w:szCs w:val="24"/>
                    </w:rPr>
                    <w:t>loitte</w:t>
                  </w:r>
                  <w:r w:rsidRPr="00735BB5">
                    <w:rPr>
                      <w:rFonts w:asciiTheme="minorHAnsi" w:hAnsiTheme="minorHAnsi" w:cstheme="minorHAnsi"/>
                      <w:b/>
                      <w:sz w:val="24"/>
                      <w:szCs w:val="24"/>
                    </w:rPr>
                    <w:t xml:space="preserve"> Digital, </w:t>
                  </w:r>
                  <w:r w:rsidR="009D2FED" w:rsidRPr="00735BB5">
                    <w:rPr>
                      <w:rFonts w:asciiTheme="minorHAnsi" w:hAnsiTheme="minorHAnsi" w:cstheme="minorHAnsi"/>
                      <w:b/>
                      <w:sz w:val="24"/>
                      <w:szCs w:val="24"/>
                    </w:rPr>
                    <w:t xml:space="preserve">CA  </w:t>
                  </w:r>
                  <w:r w:rsidRPr="00735BB5">
                    <w:rPr>
                      <w:rFonts w:asciiTheme="minorHAnsi" w:hAnsiTheme="minorHAnsi" w:cstheme="minorHAnsi"/>
                      <w:b/>
                      <w:sz w:val="24"/>
                      <w:szCs w:val="24"/>
                    </w:rPr>
                    <w:t xml:space="preserve">                                                                                     </w:t>
                  </w:r>
                  <w:r w:rsidR="00A02E0B" w:rsidRPr="00735BB5">
                    <w:rPr>
                      <w:rFonts w:asciiTheme="minorHAnsi" w:hAnsiTheme="minorHAnsi" w:cstheme="minorHAnsi"/>
                      <w:b/>
                      <w:sz w:val="24"/>
                      <w:szCs w:val="24"/>
                    </w:rPr>
                    <w:t xml:space="preserve">             </w:t>
                  </w:r>
                  <w:r w:rsidR="009D2FED" w:rsidRPr="00735BB5">
                    <w:rPr>
                      <w:rFonts w:asciiTheme="minorHAnsi" w:hAnsiTheme="minorHAnsi" w:cstheme="minorHAnsi"/>
                      <w:b/>
                      <w:sz w:val="24"/>
                      <w:szCs w:val="24"/>
                    </w:rPr>
                    <w:t xml:space="preserve">     </w:t>
                  </w:r>
                  <w:r w:rsidR="002A4AE2" w:rsidRPr="00735BB5">
                    <w:rPr>
                      <w:rFonts w:asciiTheme="minorHAnsi" w:hAnsiTheme="minorHAnsi" w:cstheme="minorHAnsi"/>
                      <w:b/>
                      <w:sz w:val="24"/>
                      <w:szCs w:val="24"/>
                    </w:rPr>
                    <w:t xml:space="preserve"> </w:t>
                  </w:r>
                  <w:r w:rsidR="00D23A12" w:rsidRPr="00735BB5">
                    <w:rPr>
                      <w:rFonts w:asciiTheme="minorHAnsi" w:hAnsiTheme="minorHAnsi" w:cstheme="minorHAnsi"/>
                      <w:b/>
                      <w:sz w:val="24"/>
                      <w:szCs w:val="24"/>
                    </w:rPr>
                    <w:t xml:space="preserve">        </w:t>
                  </w:r>
                  <w:r w:rsidR="00051BAA" w:rsidRPr="00735BB5">
                    <w:rPr>
                      <w:rFonts w:asciiTheme="minorHAnsi" w:hAnsiTheme="minorHAnsi" w:cstheme="minorHAnsi"/>
                      <w:b/>
                      <w:sz w:val="24"/>
                      <w:szCs w:val="24"/>
                    </w:rPr>
                    <w:t>Dec</w:t>
                  </w:r>
                  <w:r w:rsidRPr="00735BB5">
                    <w:rPr>
                      <w:rFonts w:asciiTheme="minorHAnsi" w:hAnsiTheme="minorHAnsi" w:cstheme="minorHAnsi"/>
                      <w:b/>
                      <w:sz w:val="24"/>
                      <w:szCs w:val="24"/>
                    </w:rPr>
                    <w:t xml:space="preserve"> 2015- August 2016</w:t>
                  </w:r>
                </w:p>
                <w:p w14:paraId="15763898" w14:textId="39F65305" w:rsidR="00F607E3" w:rsidRPr="00735BB5" w:rsidRDefault="00F607E3" w:rsidP="006338AA">
                  <w:pPr>
                    <w:jc w:val="both"/>
                    <w:rPr>
                      <w:rFonts w:asciiTheme="minorHAnsi" w:hAnsiTheme="minorHAnsi" w:cstheme="minorHAnsi"/>
                      <w:b/>
                      <w:sz w:val="24"/>
                      <w:szCs w:val="24"/>
                    </w:rPr>
                  </w:pPr>
                  <w:r w:rsidRPr="00735BB5">
                    <w:rPr>
                      <w:rFonts w:asciiTheme="minorHAnsi" w:hAnsiTheme="minorHAnsi" w:cstheme="minorHAnsi"/>
                      <w:b/>
                      <w:snapToGrid w:val="0"/>
                      <w:sz w:val="24"/>
                      <w:szCs w:val="24"/>
                    </w:rPr>
                    <w:t>Sr. Salesforce Developer</w:t>
                  </w:r>
                </w:p>
              </w:tc>
              <w:tc>
                <w:tcPr>
                  <w:tcW w:w="236" w:type="dxa"/>
                </w:tcPr>
                <w:p w14:paraId="7365DDEE" w14:textId="77777777" w:rsidR="00F607E3" w:rsidRPr="00735BB5" w:rsidRDefault="00F607E3" w:rsidP="006338AA">
                  <w:pPr>
                    <w:jc w:val="both"/>
                    <w:rPr>
                      <w:rFonts w:asciiTheme="minorHAnsi" w:hAnsiTheme="minorHAnsi" w:cstheme="minorHAnsi"/>
                      <w:sz w:val="24"/>
                      <w:szCs w:val="24"/>
                    </w:rPr>
                  </w:pPr>
                </w:p>
              </w:tc>
            </w:tr>
            <w:tr w:rsidR="00F607E3" w:rsidRPr="00735BB5" w14:paraId="4C41EFC2" w14:textId="77777777" w:rsidTr="006338AA">
              <w:tc>
                <w:tcPr>
                  <w:tcW w:w="20362" w:type="dxa"/>
                  <w:tcBorders>
                    <w:top w:val="single" w:sz="4" w:space="0" w:color="auto"/>
                  </w:tcBorders>
                </w:tcPr>
                <w:p w14:paraId="48CE4AF1" w14:textId="77777777" w:rsidR="00F607E3" w:rsidRPr="00735BB5" w:rsidRDefault="00F607E3"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1332677F" w14:textId="67627FD0" w:rsidR="00F9647A" w:rsidRPr="00735BB5" w:rsidRDefault="00F9647A" w:rsidP="006338AA">
                  <w:pPr>
                    <w:jc w:val="both"/>
                    <w:rPr>
                      <w:rFonts w:asciiTheme="minorHAnsi" w:hAnsiTheme="minorHAnsi" w:cstheme="minorHAnsi"/>
                      <w:b/>
                      <w:sz w:val="24"/>
                      <w:szCs w:val="24"/>
                    </w:rPr>
                  </w:pPr>
                </w:p>
              </w:tc>
              <w:tc>
                <w:tcPr>
                  <w:tcW w:w="236" w:type="dxa"/>
                </w:tcPr>
                <w:p w14:paraId="0FB9215F" w14:textId="77777777" w:rsidR="00F607E3" w:rsidRPr="00735BB5" w:rsidRDefault="00F607E3" w:rsidP="006338AA">
                  <w:pPr>
                    <w:jc w:val="both"/>
                    <w:rPr>
                      <w:rFonts w:asciiTheme="minorHAnsi" w:hAnsiTheme="minorHAnsi" w:cstheme="minorHAnsi"/>
                      <w:sz w:val="24"/>
                      <w:szCs w:val="24"/>
                    </w:rPr>
                  </w:pPr>
                </w:p>
              </w:tc>
            </w:tr>
          </w:tbl>
          <w:p w14:paraId="72B603A2" w14:textId="77777777"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Implemented Custom Search Functionality to match up with existing records with DPS and Auto Sync. Designed the Screens using Visualforce page and JQuery. </w:t>
            </w:r>
          </w:p>
          <w:p w14:paraId="1983CA5C" w14:textId="5C685999"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Meet with stakeholders to understand requirements, determine design and perform gap-analysis to identify appropriate deployment strategy.</w:t>
            </w:r>
          </w:p>
          <w:p w14:paraId="6FF6DEF9" w14:textId="2A4231B4"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Configure and customize Salesforce application/solution as per business requirements and expectations using out-of-box features and Salesforce platform (force.com).</w:t>
            </w:r>
          </w:p>
          <w:p w14:paraId="6CD4DA99" w14:textId="4879882D"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Integrate Salesforce application/solution using natively available integration techniques like REST/SOAP etc.</w:t>
            </w:r>
          </w:p>
          <w:p w14:paraId="3CD3039D" w14:textId="796A129E"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Create Visual Force and Lightning Web Components.</w:t>
            </w:r>
          </w:p>
          <w:p w14:paraId="063E6466" w14:textId="7559234B"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Configure communities including designing UI/UX for end user.</w:t>
            </w:r>
          </w:p>
          <w:p w14:paraId="229E3FAC" w14:textId="77ABE3A9"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Evaluate, ensure and recommend appropriate solution is leveraged – platform vs Service cloud.</w:t>
            </w:r>
          </w:p>
          <w:p w14:paraId="2BFD802E" w14:textId="1849CE7F"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Brainstorm solutions, conduct architecture and design reviews to support internal teams as well as end clients.</w:t>
            </w:r>
          </w:p>
          <w:p w14:paraId="372B1E42" w14:textId="52DC2F06"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Follow best practices and continuous improvement process to identify future upgrade issues and design considerations.</w:t>
            </w:r>
          </w:p>
          <w:p w14:paraId="4F9F94F6" w14:textId="50D46264"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Lead a team of Salesforce developers and admins</w:t>
            </w:r>
            <w:r w:rsidR="00F74124" w:rsidRPr="00735BB5">
              <w:rPr>
                <w:rFonts w:asciiTheme="minorHAnsi" w:hAnsiTheme="minorHAnsi" w:cstheme="minorHAnsi"/>
              </w:rPr>
              <w:t>.</w:t>
            </w:r>
          </w:p>
          <w:tbl>
            <w:tblPr>
              <w:tblW w:w="20598" w:type="dxa"/>
              <w:tblLayout w:type="fixed"/>
              <w:tblLook w:val="04A0" w:firstRow="1" w:lastRow="0" w:firstColumn="1" w:lastColumn="0" w:noHBand="0" w:noVBand="1"/>
            </w:tblPr>
            <w:tblGrid>
              <w:gridCol w:w="20362"/>
              <w:gridCol w:w="236"/>
            </w:tblGrid>
            <w:tr w:rsidR="004F25F6" w:rsidRPr="00735BB5" w14:paraId="5151B7BB" w14:textId="77777777" w:rsidTr="006338AA">
              <w:tc>
                <w:tcPr>
                  <w:tcW w:w="20362" w:type="dxa"/>
                  <w:tcBorders>
                    <w:bottom w:val="single" w:sz="4" w:space="0" w:color="auto"/>
                  </w:tcBorders>
                </w:tcPr>
                <w:p w14:paraId="20D5ED17" w14:textId="54F57541" w:rsidR="00D5724F" w:rsidRPr="00735BB5" w:rsidRDefault="00D5724F" w:rsidP="006338AA">
                  <w:pPr>
                    <w:jc w:val="both"/>
                    <w:rPr>
                      <w:rFonts w:asciiTheme="minorHAnsi" w:hAnsiTheme="minorHAnsi" w:cstheme="minorHAnsi"/>
                      <w:b/>
                      <w:sz w:val="24"/>
                      <w:szCs w:val="24"/>
                    </w:rPr>
                  </w:pPr>
                  <w:r w:rsidRPr="00735BB5">
                    <w:rPr>
                      <w:rFonts w:asciiTheme="minorHAnsi" w:hAnsiTheme="minorHAnsi" w:cstheme="minorHAnsi"/>
                      <w:b/>
                      <w:sz w:val="24"/>
                      <w:szCs w:val="24"/>
                    </w:rPr>
                    <w:lastRenderedPageBreak/>
                    <w:t>Intermec</w:t>
                  </w:r>
                  <w:r w:rsidR="00655F10" w:rsidRPr="00735BB5">
                    <w:rPr>
                      <w:rFonts w:asciiTheme="minorHAnsi" w:hAnsiTheme="minorHAnsi" w:cstheme="minorHAnsi"/>
                      <w:b/>
                      <w:sz w:val="24"/>
                      <w:szCs w:val="24"/>
                    </w:rPr>
                    <w:t>/Honeywell</w:t>
                  </w:r>
                  <w:r w:rsidRPr="00735BB5">
                    <w:rPr>
                      <w:rFonts w:asciiTheme="minorHAnsi" w:hAnsiTheme="minorHAnsi" w:cstheme="minorHAnsi"/>
                      <w:b/>
                      <w:sz w:val="24"/>
                      <w:szCs w:val="24"/>
                    </w:rPr>
                    <w:t xml:space="preserve">, Everett, WA                             </w:t>
                  </w:r>
                  <w:r w:rsidR="00A63A19" w:rsidRPr="00735BB5">
                    <w:rPr>
                      <w:rFonts w:asciiTheme="minorHAnsi" w:hAnsiTheme="minorHAnsi" w:cstheme="minorHAnsi"/>
                      <w:b/>
                      <w:sz w:val="24"/>
                      <w:szCs w:val="24"/>
                    </w:rPr>
                    <w:t xml:space="preserve">     </w:t>
                  </w:r>
                  <w:r w:rsidR="00072885" w:rsidRPr="00735BB5">
                    <w:rPr>
                      <w:rFonts w:asciiTheme="minorHAnsi" w:hAnsiTheme="minorHAnsi" w:cstheme="minorHAnsi"/>
                      <w:b/>
                      <w:sz w:val="24"/>
                      <w:szCs w:val="24"/>
                    </w:rPr>
                    <w:t xml:space="preserve">        </w:t>
                  </w:r>
                  <w:r w:rsidR="00F607E3" w:rsidRPr="00735BB5">
                    <w:rPr>
                      <w:rFonts w:asciiTheme="minorHAnsi" w:hAnsiTheme="minorHAnsi" w:cstheme="minorHAnsi"/>
                      <w:b/>
                      <w:sz w:val="24"/>
                      <w:szCs w:val="24"/>
                    </w:rPr>
                    <w:t xml:space="preserve">        </w:t>
                  </w:r>
                  <w:r w:rsidR="00364700"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 xml:space="preserve">                  </w:t>
                  </w:r>
                  <w:r w:rsidR="00D23A12"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N</w:t>
                  </w:r>
                  <w:r w:rsidR="003978A9" w:rsidRPr="00735BB5">
                    <w:rPr>
                      <w:rFonts w:asciiTheme="minorHAnsi" w:hAnsiTheme="minorHAnsi" w:cstheme="minorHAnsi"/>
                      <w:b/>
                      <w:sz w:val="24"/>
                      <w:szCs w:val="24"/>
                    </w:rPr>
                    <w:t xml:space="preserve">ov 2012- </w:t>
                  </w:r>
                  <w:r w:rsidR="00E77AF6" w:rsidRPr="00735BB5">
                    <w:rPr>
                      <w:rFonts w:asciiTheme="minorHAnsi" w:hAnsiTheme="minorHAnsi" w:cstheme="minorHAnsi"/>
                      <w:b/>
                      <w:sz w:val="24"/>
                      <w:szCs w:val="24"/>
                    </w:rPr>
                    <w:t>Nov</w:t>
                  </w:r>
                  <w:r w:rsidR="00072885" w:rsidRPr="00735BB5">
                    <w:rPr>
                      <w:rFonts w:asciiTheme="minorHAnsi" w:hAnsiTheme="minorHAnsi" w:cstheme="minorHAnsi"/>
                      <w:b/>
                      <w:sz w:val="24"/>
                      <w:szCs w:val="24"/>
                    </w:rPr>
                    <w:t xml:space="preserve"> 2015</w:t>
                  </w:r>
                </w:p>
                <w:p w14:paraId="62CB4847" w14:textId="39DBB903" w:rsidR="00D5724F" w:rsidRPr="00735BB5" w:rsidRDefault="00D5724F" w:rsidP="006338AA">
                  <w:pPr>
                    <w:jc w:val="both"/>
                    <w:rPr>
                      <w:rFonts w:asciiTheme="minorHAnsi" w:hAnsiTheme="minorHAnsi" w:cstheme="minorHAnsi"/>
                      <w:b/>
                      <w:sz w:val="24"/>
                      <w:szCs w:val="24"/>
                    </w:rPr>
                  </w:pPr>
                  <w:r w:rsidRPr="00735BB5">
                    <w:rPr>
                      <w:rFonts w:asciiTheme="minorHAnsi" w:hAnsiTheme="minorHAnsi" w:cstheme="minorHAnsi"/>
                      <w:b/>
                      <w:snapToGrid w:val="0"/>
                      <w:sz w:val="24"/>
                      <w:szCs w:val="24"/>
                    </w:rPr>
                    <w:t>Sr. Salesforce Developer</w:t>
                  </w:r>
                </w:p>
              </w:tc>
              <w:tc>
                <w:tcPr>
                  <w:tcW w:w="236" w:type="dxa"/>
                </w:tcPr>
                <w:p w14:paraId="2BA0C27B" w14:textId="77777777" w:rsidR="00D5724F" w:rsidRPr="00735BB5" w:rsidRDefault="00D5724F" w:rsidP="006338AA">
                  <w:pPr>
                    <w:jc w:val="both"/>
                    <w:rPr>
                      <w:rFonts w:asciiTheme="minorHAnsi" w:hAnsiTheme="minorHAnsi" w:cstheme="minorHAnsi"/>
                      <w:sz w:val="24"/>
                      <w:szCs w:val="24"/>
                    </w:rPr>
                  </w:pPr>
                </w:p>
              </w:tc>
            </w:tr>
            <w:tr w:rsidR="004F25F6" w:rsidRPr="00735BB5" w14:paraId="529EE2F6" w14:textId="77777777" w:rsidTr="006338AA">
              <w:tc>
                <w:tcPr>
                  <w:tcW w:w="20362" w:type="dxa"/>
                  <w:tcBorders>
                    <w:top w:val="single" w:sz="4" w:space="0" w:color="auto"/>
                  </w:tcBorders>
                </w:tcPr>
                <w:p w14:paraId="470272F9" w14:textId="77777777" w:rsidR="00D5724F" w:rsidRPr="00735BB5" w:rsidRDefault="00D5724F" w:rsidP="006338AA">
                  <w:pPr>
                    <w:ind w:left="-36"/>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4401A5D4" w14:textId="77777777" w:rsidR="00D5724F" w:rsidRPr="00735BB5" w:rsidRDefault="00D5724F" w:rsidP="006338AA">
                  <w:pPr>
                    <w:jc w:val="both"/>
                    <w:rPr>
                      <w:rFonts w:asciiTheme="minorHAnsi" w:hAnsiTheme="minorHAnsi" w:cstheme="minorHAnsi"/>
                      <w:b/>
                      <w:sz w:val="24"/>
                      <w:szCs w:val="24"/>
                    </w:rPr>
                  </w:pPr>
                </w:p>
              </w:tc>
              <w:tc>
                <w:tcPr>
                  <w:tcW w:w="236" w:type="dxa"/>
                </w:tcPr>
                <w:p w14:paraId="0E439B06" w14:textId="77777777" w:rsidR="00D5724F" w:rsidRPr="00735BB5" w:rsidRDefault="00D5724F" w:rsidP="006338AA">
                  <w:pPr>
                    <w:jc w:val="both"/>
                    <w:rPr>
                      <w:rFonts w:asciiTheme="minorHAnsi" w:hAnsiTheme="minorHAnsi" w:cstheme="minorHAnsi"/>
                      <w:sz w:val="24"/>
                      <w:szCs w:val="24"/>
                    </w:rPr>
                  </w:pPr>
                </w:p>
              </w:tc>
            </w:tr>
          </w:tbl>
          <w:p w14:paraId="0237B60A" w14:textId="6EB55E99"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Migrated solutions to Knowledge articles, Setup HVP Portal, Customer portal, Partner portal. Customized the SFDC communities. </w:t>
            </w:r>
          </w:p>
          <w:p w14:paraId="7E0EB5D9" w14:textId="485E22B3"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Apex Classes, Controllers, Visualforce, Triggers, APIs like SOAP, REST, BULK, and Streaming APIs, test classes batch classes, Async methods to create unique customer-based solutions.  </w:t>
            </w:r>
          </w:p>
          <w:p w14:paraId="7CD01EBF" w14:textId="6229C491"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on the declarative Salesforce application configurations </w:t>
            </w:r>
            <w:r w:rsidR="00D609E5" w:rsidRPr="00735BB5">
              <w:rPr>
                <w:rFonts w:asciiTheme="minorHAnsi" w:hAnsiTheme="minorHAnsi" w:cstheme="minorHAnsi"/>
              </w:rPr>
              <w:t>(page</w:t>
            </w:r>
            <w:r w:rsidRPr="00735BB5">
              <w:rPr>
                <w:rFonts w:asciiTheme="minorHAnsi" w:hAnsiTheme="minorHAnsi" w:cstheme="minorHAnsi"/>
              </w:rPr>
              <w:t xml:space="preserve"> layouts, record types, searching, list views, queues, reports, dashboards, workflow rules, validation rules, formula fields, , roll up summary fields and escalation rules, auto-assignment rules). </w:t>
            </w:r>
          </w:p>
          <w:p w14:paraId="15D5987B" w14:textId="3E19C25C"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Written technical approach and design documentation supporting business needs.</w:t>
            </w:r>
          </w:p>
          <w:p w14:paraId="406A459F" w14:textId="77777777" w:rsidR="00C26E1C" w:rsidRPr="00735BB5" w:rsidRDefault="00C26E1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Handled independently on multiple projects against deadlines in a dynamic environment where consistently producing deliverables within agreed upon timelines.</w:t>
            </w:r>
          </w:p>
          <w:p w14:paraId="72A5097F" w14:textId="77777777" w:rsidR="00C26E1C" w:rsidRPr="00735BB5" w:rsidRDefault="00C26E1C" w:rsidP="006338AA">
            <w:pPr>
              <w:pStyle w:val="ListParagraph"/>
              <w:jc w:val="both"/>
              <w:rPr>
                <w:rFonts w:asciiTheme="minorHAnsi" w:hAnsiTheme="minorHAnsi" w:cstheme="minorHAnsi"/>
              </w:rPr>
            </w:pPr>
          </w:p>
          <w:tbl>
            <w:tblPr>
              <w:tblW w:w="20598" w:type="dxa"/>
              <w:tblLayout w:type="fixed"/>
              <w:tblLook w:val="04A0" w:firstRow="1" w:lastRow="0" w:firstColumn="1" w:lastColumn="0" w:noHBand="0" w:noVBand="1"/>
            </w:tblPr>
            <w:tblGrid>
              <w:gridCol w:w="20362"/>
              <w:gridCol w:w="236"/>
            </w:tblGrid>
            <w:tr w:rsidR="004F25F6" w:rsidRPr="00735BB5" w14:paraId="1748B6DF" w14:textId="77777777" w:rsidTr="006338AA">
              <w:tc>
                <w:tcPr>
                  <w:tcW w:w="20362" w:type="dxa"/>
                  <w:tcBorders>
                    <w:bottom w:val="single" w:sz="4" w:space="0" w:color="auto"/>
                  </w:tcBorders>
                </w:tcPr>
                <w:p w14:paraId="67EDA57A" w14:textId="02181902" w:rsidR="00961F39" w:rsidRPr="00735BB5" w:rsidRDefault="009C168D" w:rsidP="006338AA">
                  <w:pPr>
                    <w:jc w:val="both"/>
                    <w:rPr>
                      <w:rFonts w:asciiTheme="minorHAnsi" w:hAnsiTheme="minorHAnsi" w:cstheme="minorHAnsi"/>
                      <w:b/>
                      <w:sz w:val="24"/>
                      <w:szCs w:val="24"/>
                    </w:rPr>
                  </w:pPr>
                  <w:r w:rsidRPr="00735BB5">
                    <w:rPr>
                      <w:rFonts w:asciiTheme="minorHAnsi" w:hAnsiTheme="minorHAnsi" w:cstheme="minorHAnsi"/>
                      <w:b/>
                      <w:sz w:val="24"/>
                      <w:szCs w:val="24"/>
                    </w:rPr>
                    <w:t>VMware</w:t>
                  </w:r>
                  <w:r w:rsidR="00961F39" w:rsidRPr="00735BB5">
                    <w:rPr>
                      <w:rFonts w:asciiTheme="minorHAnsi" w:hAnsiTheme="minorHAnsi" w:cstheme="minorHAnsi"/>
                      <w:b/>
                      <w:sz w:val="24"/>
                      <w:szCs w:val="24"/>
                    </w:rPr>
                    <w:t xml:space="preserve">, Palo Alto, CA                                                                                    </w:t>
                  </w:r>
                  <w:r w:rsidR="002A4AE2"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 xml:space="preserve">        </w:t>
                  </w:r>
                  <w:r w:rsidR="00D23A12" w:rsidRPr="00735BB5">
                    <w:rPr>
                      <w:rFonts w:asciiTheme="minorHAnsi" w:hAnsiTheme="minorHAnsi" w:cstheme="minorHAnsi"/>
                      <w:b/>
                      <w:sz w:val="24"/>
                      <w:szCs w:val="24"/>
                    </w:rPr>
                    <w:t xml:space="preserve">              </w:t>
                  </w:r>
                  <w:r w:rsidR="00666EBB" w:rsidRPr="00735BB5">
                    <w:rPr>
                      <w:rFonts w:asciiTheme="minorHAnsi" w:hAnsiTheme="minorHAnsi" w:cstheme="minorHAnsi"/>
                      <w:b/>
                      <w:sz w:val="24"/>
                      <w:szCs w:val="24"/>
                    </w:rPr>
                    <w:t xml:space="preserve"> M</w:t>
                  </w:r>
                  <w:r w:rsidR="00491B59" w:rsidRPr="00735BB5">
                    <w:rPr>
                      <w:rFonts w:asciiTheme="minorHAnsi" w:hAnsiTheme="minorHAnsi" w:cstheme="minorHAnsi"/>
                      <w:b/>
                      <w:sz w:val="24"/>
                      <w:szCs w:val="24"/>
                    </w:rPr>
                    <w:t>ay</w:t>
                  </w:r>
                  <w:r w:rsidR="00B43435" w:rsidRPr="00735BB5">
                    <w:rPr>
                      <w:rFonts w:asciiTheme="minorHAnsi" w:hAnsiTheme="minorHAnsi" w:cstheme="minorHAnsi"/>
                      <w:b/>
                      <w:sz w:val="24"/>
                      <w:szCs w:val="24"/>
                    </w:rPr>
                    <w:t xml:space="preserve"> 2012</w:t>
                  </w:r>
                  <w:r w:rsidR="00647B3A" w:rsidRPr="00735BB5">
                    <w:rPr>
                      <w:rFonts w:asciiTheme="minorHAnsi" w:hAnsiTheme="minorHAnsi" w:cstheme="minorHAnsi"/>
                      <w:b/>
                      <w:sz w:val="24"/>
                      <w:szCs w:val="24"/>
                    </w:rPr>
                    <w:t xml:space="preserve"> – </w:t>
                  </w:r>
                  <w:r w:rsidR="00364700" w:rsidRPr="00735BB5">
                    <w:rPr>
                      <w:rFonts w:asciiTheme="minorHAnsi" w:hAnsiTheme="minorHAnsi" w:cstheme="minorHAnsi"/>
                      <w:b/>
                      <w:sz w:val="24"/>
                      <w:szCs w:val="24"/>
                    </w:rPr>
                    <w:t>Nov</w:t>
                  </w:r>
                  <w:r w:rsidR="0056404B" w:rsidRPr="00735BB5">
                    <w:rPr>
                      <w:rFonts w:asciiTheme="minorHAnsi" w:hAnsiTheme="minorHAnsi" w:cstheme="minorHAnsi"/>
                      <w:b/>
                      <w:sz w:val="24"/>
                      <w:szCs w:val="24"/>
                    </w:rPr>
                    <w:t xml:space="preserve"> 2012</w:t>
                  </w:r>
                </w:p>
                <w:p w14:paraId="3CE9D127" w14:textId="3D558BE5" w:rsidR="00961F39" w:rsidRPr="00735BB5" w:rsidRDefault="004F57E3" w:rsidP="006338AA">
                  <w:pPr>
                    <w:jc w:val="both"/>
                    <w:rPr>
                      <w:rFonts w:asciiTheme="minorHAnsi" w:hAnsiTheme="minorHAnsi" w:cstheme="minorHAnsi"/>
                      <w:b/>
                      <w:sz w:val="24"/>
                      <w:szCs w:val="24"/>
                    </w:rPr>
                  </w:pPr>
                  <w:r w:rsidRPr="00735BB5">
                    <w:rPr>
                      <w:rFonts w:asciiTheme="minorHAnsi" w:hAnsiTheme="minorHAnsi" w:cstheme="minorHAnsi"/>
                      <w:b/>
                      <w:snapToGrid w:val="0"/>
                      <w:sz w:val="24"/>
                      <w:szCs w:val="24"/>
                    </w:rPr>
                    <w:t xml:space="preserve">Sr. </w:t>
                  </w:r>
                  <w:r w:rsidR="00961F39" w:rsidRPr="00735BB5">
                    <w:rPr>
                      <w:rFonts w:asciiTheme="minorHAnsi" w:hAnsiTheme="minorHAnsi" w:cstheme="minorHAnsi"/>
                      <w:b/>
                      <w:snapToGrid w:val="0"/>
                      <w:sz w:val="24"/>
                      <w:szCs w:val="24"/>
                    </w:rPr>
                    <w:t xml:space="preserve">Salesforce </w:t>
                  </w:r>
                  <w:r w:rsidR="003B150D" w:rsidRPr="00735BB5">
                    <w:rPr>
                      <w:rFonts w:asciiTheme="minorHAnsi" w:hAnsiTheme="minorHAnsi" w:cstheme="minorHAnsi"/>
                      <w:b/>
                      <w:snapToGrid w:val="0"/>
                      <w:sz w:val="24"/>
                      <w:szCs w:val="24"/>
                    </w:rPr>
                    <w:t>Lead/</w:t>
                  </w:r>
                  <w:r w:rsidRPr="00735BB5">
                    <w:rPr>
                      <w:rFonts w:asciiTheme="minorHAnsi" w:hAnsiTheme="minorHAnsi" w:cstheme="minorHAnsi"/>
                      <w:b/>
                      <w:snapToGrid w:val="0"/>
                      <w:sz w:val="24"/>
                      <w:szCs w:val="24"/>
                    </w:rPr>
                    <w:t>Developer</w:t>
                  </w:r>
                </w:p>
              </w:tc>
              <w:tc>
                <w:tcPr>
                  <w:tcW w:w="236" w:type="dxa"/>
                </w:tcPr>
                <w:p w14:paraId="71099291" w14:textId="77777777" w:rsidR="00961F39" w:rsidRPr="00735BB5" w:rsidRDefault="00961F39" w:rsidP="006338AA">
                  <w:pPr>
                    <w:jc w:val="both"/>
                    <w:rPr>
                      <w:rFonts w:asciiTheme="minorHAnsi" w:hAnsiTheme="minorHAnsi" w:cstheme="minorHAnsi"/>
                      <w:sz w:val="24"/>
                      <w:szCs w:val="24"/>
                    </w:rPr>
                  </w:pPr>
                </w:p>
              </w:tc>
            </w:tr>
            <w:tr w:rsidR="004F25F6" w:rsidRPr="00735BB5" w14:paraId="37163F63" w14:textId="77777777" w:rsidTr="006338AA">
              <w:tc>
                <w:tcPr>
                  <w:tcW w:w="20362" w:type="dxa"/>
                  <w:tcBorders>
                    <w:top w:val="single" w:sz="4" w:space="0" w:color="auto"/>
                  </w:tcBorders>
                </w:tcPr>
                <w:p w14:paraId="5B9C3598" w14:textId="77777777" w:rsidR="00A4165B" w:rsidRPr="00735BB5" w:rsidRDefault="00961F39"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12C0E4FC" w14:textId="77777777" w:rsidR="007D4DC2" w:rsidRPr="00735BB5" w:rsidRDefault="007D4DC2" w:rsidP="006338AA">
                  <w:pPr>
                    <w:jc w:val="both"/>
                    <w:rPr>
                      <w:rFonts w:asciiTheme="minorHAnsi" w:hAnsiTheme="minorHAnsi" w:cstheme="minorHAnsi"/>
                      <w:b/>
                      <w:sz w:val="24"/>
                      <w:szCs w:val="24"/>
                    </w:rPr>
                  </w:pPr>
                </w:p>
              </w:tc>
              <w:tc>
                <w:tcPr>
                  <w:tcW w:w="236" w:type="dxa"/>
                </w:tcPr>
                <w:p w14:paraId="0D1D4615" w14:textId="77777777" w:rsidR="00961F39" w:rsidRPr="00735BB5" w:rsidRDefault="00961F39" w:rsidP="006338AA">
                  <w:pPr>
                    <w:jc w:val="both"/>
                    <w:rPr>
                      <w:rFonts w:asciiTheme="minorHAnsi" w:hAnsiTheme="minorHAnsi" w:cstheme="minorHAnsi"/>
                      <w:sz w:val="24"/>
                      <w:szCs w:val="24"/>
                    </w:rPr>
                  </w:pPr>
                </w:p>
              </w:tc>
            </w:tr>
          </w:tbl>
          <w:p w14:paraId="6B8A95CC" w14:textId="4A9276E3" w:rsidR="00387B86" w:rsidRPr="00735BB5" w:rsidRDefault="00387B86"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As an onsite technical lead played </w:t>
            </w:r>
            <w:r w:rsidR="00E01866" w:rsidRPr="00735BB5">
              <w:rPr>
                <w:rFonts w:asciiTheme="minorHAnsi" w:hAnsiTheme="minorHAnsi" w:cstheme="minorHAnsi"/>
              </w:rPr>
              <w:t>a key role</w:t>
            </w:r>
            <w:r w:rsidRPr="00735BB5">
              <w:rPr>
                <w:rFonts w:asciiTheme="minorHAnsi" w:hAnsiTheme="minorHAnsi" w:cstheme="minorHAnsi"/>
              </w:rPr>
              <w:t xml:space="preserve"> in defining deliverables to the offshore team.</w:t>
            </w:r>
          </w:p>
          <w:p w14:paraId="3EA1B556" w14:textId="2BA1D9D8" w:rsidR="005465D6" w:rsidRPr="00735BB5" w:rsidRDefault="005465D6"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on Apex</w:t>
            </w:r>
            <w:r w:rsidR="000B0B8A" w:rsidRPr="00735BB5">
              <w:rPr>
                <w:rFonts w:asciiTheme="minorHAnsi" w:hAnsiTheme="minorHAnsi" w:cstheme="minorHAnsi"/>
              </w:rPr>
              <w:t xml:space="preserve"> Classes, Triggers, Batch class, </w:t>
            </w:r>
            <w:r w:rsidRPr="00735BB5">
              <w:rPr>
                <w:rFonts w:asciiTheme="minorHAnsi" w:hAnsiTheme="minorHAnsi" w:cstheme="minorHAnsi"/>
              </w:rPr>
              <w:t>VisualForce to create unique customer-based solutions.</w:t>
            </w:r>
          </w:p>
          <w:p w14:paraId="5E4F5179" w14:textId="25B626D1" w:rsidR="001E574A" w:rsidRPr="00735BB5" w:rsidRDefault="001E574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on the declarative Salesforce application configuration</w:t>
            </w:r>
            <w:r w:rsidR="00211CB3" w:rsidRPr="00735BB5">
              <w:rPr>
                <w:rFonts w:asciiTheme="minorHAnsi" w:hAnsiTheme="minorHAnsi" w:cstheme="minorHAnsi"/>
              </w:rPr>
              <w:t xml:space="preserve">s ( page layouts, record types, searching, list views, queues, reports, dashboards, workflow rules, validation rules, formula fields and escalation rules, auto-assignment rules). </w:t>
            </w:r>
          </w:p>
          <w:p w14:paraId="23F5856C" w14:textId="77777777" w:rsidR="00491B59" w:rsidRPr="00735BB5" w:rsidRDefault="00491B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on the SOA integration with salesforce.com &amp; other legacy Applications.</w:t>
            </w:r>
          </w:p>
          <w:p w14:paraId="79287347" w14:textId="62762B28" w:rsidR="00491B59" w:rsidRPr="00735BB5" w:rsidRDefault="00491B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in developing and consuming RESTful web services in </w:t>
            </w:r>
            <w:r w:rsidR="00FB6DBA" w:rsidRPr="00735BB5">
              <w:rPr>
                <w:rFonts w:asciiTheme="minorHAnsi" w:hAnsiTheme="minorHAnsi" w:cstheme="minorHAnsi"/>
              </w:rPr>
              <w:t>service-oriented</w:t>
            </w:r>
            <w:r w:rsidRPr="00735BB5">
              <w:rPr>
                <w:rFonts w:asciiTheme="minorHAnsi" w:hAnsiTheme="minorHAnsi" w:cstheme="minorHAnsi"/>
              </w:rPr>
              <w:t xml:space="preserve"> architecture.</w:t>
            </w:r>
          </w:p>
          <w:p w14:paraId="1FDB550B" w14:textId="5ACA6317" w:rsidR="00491B59" w:rsidRPr="00735BB5" w:rsidRDefault="005465D6"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integration processes using </w:t>
            </w:r>
            <w:r w:rsidR="00AF4760" w:rsidRPr="00735BB5">
              <w:rPr>
                <w:rFonts w:asciiTheme="minorHAnsi" w:hAnsiTheme="minorHAnsi" w:cstheme="minorHAnsi"/>
              </w:rPr>
              <w:t>Salesforce. com’s</w:t>
            </w:r>
            <w:r w:rsidRPr="00735BB5">
              <w:rPr>
                <w:rFonts w:asciiTheme="minorHAnsi" w:hAnsiTheme="minorHAnsi" w:cstheme="minorHAnsi"/>
              </w:rPr>
              <w:t xml:space="preserve"> Web Services API and third-party integration tools (Apex Data Loader, Informatica, </w:t>
            </w:r>
            <w:r w:rsidR="009C168D" w:rsidRPr="00735BB5">
              <w:rPr>
                <w:rFonts w:asciiTheme="minorHAnsi" w:hAnsiTheme="minorHAnsi" w:cstheme="minorHAnsi"/>
              </w:rPr>
              <w:t>etc.</w:t>
            </w:r>
            <w:r w:rsidRPr="00735BB5">
              <w:rPr>
                <w:rFonts w:asciiTheme="minorHAnsi" w:hAnsiTheme="minorHAnsi" w:cstheme="minorHAnsi"/>
              </w:rPr>
              <w:t>)</w:t>
            </w:r>
          </w:p>
          <w:p w14:paraId="3C5A505A" w14:textId="77777777" w:rsidR="005465D6" w:rsidRPr="00735BB5" w:rsidRDefault="005465D6"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Created and managed complex workflow rules, data validation, and system triggers.</w:t>
            </w:r>
          </w:p>
          <w:p w14:paraId="6FC95FDD" w14:textId="77777777" w:rsidR="004C345E" w:rsidRPr="00735BB5" w:rsidRDefault="004C345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Written</w:t>
            </w:r>
            <w:r w:rsidR="005465D6" w:rsidRPr="00735BB5">
              <w:rPr>
                <w:rFonts w:asciiTheme="minorHAnsi" w:hAnsiTheme="minorHAnsi" w:cstheme="minorHAnsi"/>
              </w:rPr>
              <w:t xml:space="preserve"> technical approach and design documentation supporting business need</w:t>
            </w:r>
            <w:r w:rsidR="00A15A17" w:rsidRPr="00735BB5">
              <w:rPr>
                <w:rFonts w:asciiTheme="minorHAnsi" w:hAnsiTheme="minorHAnsi" w:cstheme="minorHAnsi"/>
              </w:rPr>
              <w:t>s</w:t>
            </w:r>
            <w:r w:rsidRPr="00735BB5">
              <w:rPr>
                <w:rFonts w:asciiTheme="minorHAnsi" w:hAnsiTheme="minorHAnsi" w:cstheme="minorHAnsi"/>
              </w:rPr>
              <w:t>.</w:t>
            </w:r>
          </w:p>
          <w:p w14:paraId="22656340" w14:textId="77777777" w:rsidR="007E538F" w:rsidRPr="00735BB5" w:rsidRDefault="007E538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Configured the site from scratch writing constrain, hiding and recommendation rules using big machines language.</w:t>
            </w:r>
          </w:p>
          <w:p w14:paraId="13F98B5F" w14:textId="77777777" w:rsidR="0012605D" w:rsidRPr="00735BB5" w:rsidRDefault="0012605D"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Followed iterative software development methodology and contributed to all phases of the software development lifecycle and support.</w:t>
            </w:r>
          </w:p>
          <w:p w14:paraId="7469D404" w14:textId="77777777" w:rsidR="00211CB3" w:rsidRPr="00735BB5" w:rsidRDefault="003B108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Supported, enhanced and developed solutions on the Force.com platform, utilizing the Force.com API, APEX, Visualforce, price configurator tools and integrating apex applications.</w:t>
            </w:r>
          </w:p>
          <w:p w14:paraId="37AF0705" w14:textId="74C2E8CC" w:rsidR="00722E74" w:rsidRPr="00735BB5" w:rsidRDefault="00211CB3" w:rsidP="006338AA">
            <w:pPr>
              <w:pStyle w:val="ListParagraph"/>
              <w:tabs>
                <w:tab w:val="left" w:pos="1110"/>
              </w:tabs>
              <w:suppressAutoHyphens/>
              <w:ind w:left="342"/>
              <w:jc w:val="both"/>
              <w:rPr>
                <w:rFonts w:asciiTheme="minorHAnsi" w:hAnsiTheme="minorHAnsi" w:cstheme="minorHAnsi"/>
                <w:b/>
              </w:rPr>
            </w:pPr>
            <w:r w:rsidRPr="00735BB5">
              <w:rPr>
                <w:rFonts w:asciiTheme="minorHAnsi" w:hAnsiTheme="minorHAnsi" w:cstheme="minorHAnsi"/>
                <w:b/>
              </w:rPr>
              <w:t xml:space="preserve"> </w:t>
            </w:r>
          </w:p>
          <w:p w14:paraId="50AD0D34" w14:textId="24FAE182" w:rsidR="00B81F2C" w:rsidRPr="00735BB5" w:rsidRDefault="00B81F2C"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Deutche Bank,</w:t>
            </w:r>
            <w:r w:rsidR="003037F0" w:rsidRPr="00735BB5">
              <w:rPr>
                <w:rFonts w:asciiTheme="minorHAnsi" w:hAnsiTheme="minorHAnsi" w:cstheme="minorHAnsi"/>
                <w:b/>
                <w:sz w:val="24"/>
                <w:szCs w:val="24"/>
              </w:rPr>
              <w:t xml:space="preserve"> </w:t>
            </w:r>
            <w:r w:rsidR="00D90E62" w:rsidRPr="00735BB5">
              <w:rPr>
                <w:rFonts w:asciiTheme="minorHAnsi" w:hAnsiTheme="minorHAnsi" w:cstheme="minorHAnsi"/>
                <w:b/>
                <w:sz w:val="24"/>
                <w:szCs w:val="24"/>
              </w:rPr>
              <w:t>Jersey City</w:t>
            </w:r>
            <w:r w:rsidRPr="00735BB5">
              <w:rPr>
                <w:rFonts w:asciiTheme="minorHAnsi" w:hAnsiTheme="minorHAnsi" w:cstheme="minorHAnsi"/>
                <w:b/>
                <w:sz w:val="24"/>
                <w:szCs w:val="24"/>
              </w:rPr>
              <w:t>,</w:t>
            </w:r>
            <w:r w:rsidR="003037F0"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NJ</w:t>
            </w:r>
            <w:r w:rsidR="00856606" w:rsidRPr="00735BB5">
              <w:rPr>
                <w:rFonts w:asciiTheme="minorHAnsi" w:hAnsiTheme="minorHAnsi" w:cstheme="minorHAnsi"/>
                <w:b/>
                <w:sz w:val="24"/>
                <w:szCs w:val="24"/>
              </w:rPr>
              <w:t xml:space="preserve">                                                                   </w:t>
            </w:r>
            <w:r w:rsidR="007720A5" w:rsidRPr="00735BB5">
              <w:rPr>
                <w:rFonts w:asciiTheme="minorHAnsi" w:hAnsiTheme="minorHAnsi" w:cstheme="minorHAnsi"/>
                <w:b/>
                <w:sz w:val="24"/>
                <w:szCs w:val="24"/>
              </w:rPr>
              <w:t xml:space="preserve">                    </w:t>
            </w:r>
            <w:r w:rsidR="00D23A12"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 xml:space="preserve"> </w:t>
            </w:r>
            <w:r w:rsidR="000B578B"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Nov 2010 – </w:t>
            </w:r>
            <w:r w:rsidR="007720A5" w:rsidRPr="00735BB5">
              <w:rPr>
                <w:rFonts w:asciiTheme="minorHAnsi" w:hAnsiTheme="minorHAnsi" w:cstheme="minorHAnsi"/>
                <w:b/>
                <w:sz w:val="24"/>
                <w:szCs w:val="24"/>
              </w:rPr>
              <w:t>April</w:t>
            </w:r>
            <w:r w:rsidR="00B1298C" w:rsidRPr="00735BB5">
              <w:rPr>
                <w:rFonts w:asciiTheme="minorHAnsi" w:hAnsiTheme="minorHAnsi" w:cstheme="minorHAnsi"/>
                <w:b/>
                <w:sz w:val="24"/>
                <w:szCs w:val="24"/>
              </w:rPr>
              <w:t xml:space="preserve"> 2012</w:t>
            </w:r>
          </w:p>
          <w:p w14:paraId="19E07230" w14:textId="77777777" w:rsidR="00B81F2C" w:rsidRPr="00735BB5" w:rsidRDefault="00D47933" w:rsidP="006338AA">
            <w:pPr>
              <w:pBdr>
                <w:bottom w:val="single" w:sz="4" w:space="1" w:color="auto"/>
              </w:pBdr>
              <w:jc w:val="both"/>
              <w:rPr>
                <w:rFonts w:asciiTheme="minorHAnsi" w:hAnsiTheme="minorHAnsi" w:cstheme="minorHAnsi"/>
                <w:b/>
                <w:snapToGrid w:val="0"/>
                <w:sz w:val="24"/>
                <w:szCs w:val="24"/>
              </w:rPr>
            </w:pPr>
            <w:r w:rsidRPr="00735BB5">
              <w:rPr>
                <w:rFonts w:asciiTheme="minorHAnsi" w:hAnsiTheme="minorHAnsi" w:cstheme="minorHAnsi"/>
                <w:b/>
                <w:snapToGrid w:val="0"/>
                <w:sz w:val="24"/>
                <w:szCs w:val="24"/>
              </w:rPr>
              <w:t>Sr. Salesforce Lead/Developer</w:t>
            </w:r>
          </w:p>
          <w:p w14:paraId="52895D4C" w14:textId="77777777" w:rsidR="00817CB6" w:rsidRPr="00735BB5" w:rsidRDefault="00817CB6" w:rsidP="006338AA">
            <w:pPr>
              <w:jc w:val="both"/>
              <w:rPr>
                <w:rFonts w:asciiTheme="minorHAnsi" w:hAnsiTheme="minorHAnsi" w:cstheme="minorHAnsi"/>
                <w:sz w:val="24"/>
                <w:szCs w:val="24"/>
              </w:rPr>
            </w:pPr>
          </w:p>
        </w:tc>
        <w:tc>
          <w:tcPr>
            <w:tcW w:w="236" w:type="dxa"/>
          </w:tcPr>
          <w:p w14:paraId="7ACD1FD9" w14:textId="77777777" w:rsidR="00B81F2C" w:rsidRPr="00735BB5" w:rsidRDefault="00B81F2C" w:rsidP="006338AA">
            <w:pPr>
              <w:jc w:val="both"/>
              <w:rPr>
                <w:rFonts w:asciiTheme="minorHAnsi" w:hAnsiTheme="minorHAnsi" w:cstheme="minorHAnsi"/>
                <w:sz w:val="24"/>
                <w:szCs w:val="24"/>
              </w:rPr>
            </w:pPr>
          </w:p>
        </w:tc>
      </w:tr>
      <w:tr w:rsidR="004F25F6" w:rsidRPr="00735BB5" w14:paraId="64727390" w14:textId="77777777" w:rsidTr="00961F39">
        <w:tc>
          <w:tcPr>
            <w:tcW w:w="10548" w:type="dxa"/>
          </w:tcPr>
          <w:p w14:paraId="5B45137B" w14:textId="77777777" w:rsidR="00B81F2C" w:rsidRPr="00735BB5" w:rsidRDefault="00B81F2C" w:rsidP="006338AA">
            <w:pPr>
              <w:jc w:val="both"/>
              <w:rPr>
                <w:rFonts w:asciiTheme="minorHAnsi" w:hAnsiTheme="minorHAnsi" w:cstheme="minorHAnsi"/>
                <w:b/>
                <w:sz w:val="24"/>
                <w:szCs w:val="24"/>
              </w:rPr>
            </w:pPr>
            <w:r w:rsidRPr="00735BB5">
              <w:rPr>
                <w:rFonts w:asciiTheme="minorHAnsi" w:hAnsiTheme="minorHAnsi" w:cstheme="minorHAnsi"/>
                <w:b/>
                <w:sz w:val="24"/>
                <w:szCs w:val="24"/>
              </w:rPr>
              <w:lastRenderedPageBreak/>
              <w:t>RESPOSIBILITIES</w:t>
            </w:r>
            <w:r w:rsidR="003037F0" w:rsidRPr="00735BB5">
              <w:rPr>
                <w:rFonts w:asciiTheme="minorHAnsi" w:hAnsiTheme="minorHAnsi" w:cstheme="minorHAnsi"/>
                <w:b/>
                <w:sz w:val="24"/>
                <w:szCs w:val="24"/>
              </w:rPr>
              <w:t>:</w:t>
            </w:r>
          </w:p>
          <w:p w14:paraId="349CBD2D" w14:textId="54E4740E" w:rsidR="00A2112D" w:rsidRPr="00735BB5" w:rsidRDefault="00A2112D" w:rsidP="006338AA">
            <w:pPr>
              <w:jc w:val="both"/>
              <w:rPr>
                <w:rFonts w:asciiTheme="minorHAnsi" w:hAnsiTheme="minorHAnsi" w:cstheme="minorHAnsi"/>
                <w:b/>
                <w:sz w:val="24"/>
                <w:szCs w:val="24"/>
              </w:rPr>
            </w:pPr>
          </w:p>
        </w:tc>
        <w:tc>
          <w:tcPr>
            <w:tcW w:w="236" w:type="dxa"/>
          </w:tcPr>
          <w:p w14:paraId="7C124874" w14:textId="77777777" w:rsidR="00B81F2C" w:rsidRPr="00735BB5" w:rsidRDefault="00B81F2C" w:rsidP="006338AA">
            <w:pPr>
              <w:jc w:val="both"/>
              <w:rPr>
                <w:rFonts w:asciiTheme="minorHAnsi" w:hAnsiTheme="minorHAnsi" w:cstheme="minorHAnsi"/>
                <w:sz w:val="24"/>
                <w:szCs w:val="24"/>
              </w:rPr>
            </w:pPr>
          </w:p>
        </w:tc>
      </w:tr>
    </w:tbl>
    <w:p w14:paraId="15C84B09" w14:textId="77777777"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Assisted my project manager and performed a lead role on the implementations on Salesforce.com.</w:t>
      </w:r>
    </w:p>
    <w:p w14:paraId="3FF34514" w14:textId="77777777" w:rsidR="00934C27" w:rsidRPr="00735BB5" w:rsidRDefault="00934C2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Participated in the full application life cycle from technical design to development, testing, and deployment.</w:t>
      </w:r>
    </w:p>
    <w:p w14:paraId="30350AB8" w14:textId="62CFA9D1" w:rsidR="00A02E0B" w:rsidRPr="00735BB5" w:rsidRDefault="0052740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Worked on Account &amp; Contact Management, Opportunity Management, Contract Management, Product Management, Price Books, Asset Management, Territory Management, Security, Roles &amp; Hierarchy.</w:t>
      </w:r>
    </w:p>
    <w:p w14:paraId="12CD3893" w14:textId="0A3BB901" w:rsidR="00034C3F" w:rsidRPr="00735BB5" w:rsidRDefault="00034C3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Customized page layouts, search layouts to organize fields, custom links, related lists, and other components on record pages.</w:t>
      </w:r>
    </w:p>
    <w:p w14:paraId="66000C48" w14:textId="77777777" w:rsidR="00034C3F" w:rsidRPr="00735BB5" w:rsidRDefault="00034C3F"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Provided training of internal business users at all levels in environments ranging from 1-on-1 to medium sized (5-10) groups and develop their own custom reports.</w:t>
      </w:r>
    </w:p>
    <w:p w14:paraId="2AE41ECB"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Provided ongoing salesforce.com maintenance and administration services including periodic data cleansing, custom objects, workflow.</w:t>
      </w:r>
    </w:p>
    <w:p w14:paraId="0C7E1629"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Reengineered current CRM SFDC system to use the standard core SFDC functionalities.</w:t>
      </w:r>
    </w:p>
    <w:p w14:paraId="5C24D026" w14:textId="2A8ADA36"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Account Hierarchy to reflect Multi Sales Offices</w:t>
      </w:r>
    </w:p>
    <w:p w14:paraId="0B5236EC"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Contracts based on single or multiple sales order</w:t>
      </w:r>
    </w:p>
    <w:p w14:paraId="6C11AB89"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Territories to identify the individual zones</w:t>
      </w:r>
    </w:p>
    <w:p w14:paraId="7CEEA29F"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Product Hierarchy to reflect multiple prices.</w:t>
      </w:r>
    </w:p>
    <w:p w14:paraId="69E1B7B4" w14:textId="77777777" w:rsidR="00221FCC" w:rsidRPr="00735BB5" w:rsidRDefault="00221FC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Account/opportunity close plan for the associated account &amp; opportunity.</w:t>
      </w:r>
    </w:p>
    <w:p w14:paraId="33832477" w14:textId="77777777" w:rsidR="00034C3F" w:rsidRPr="00735BB5" w:rsidRDefault="00034C3F" w:rsidP="006338AA">
      <w:pPr>
        <w:pStyle w:val="ListParagraph"/>
        <w:numPr>
          <w:ilvl w:val="0"/>
          <w:numId w:val="46"/>
        </w:numPr>
        <w:jc w:val="both"/>
        <w:rPr>
          <w:rFonts w:asciiTheme="minorHAnsi" w:hAnsiTheme="minorHAnsi" w:cstheme="minorHAnsi"/>
          <w:bCs/>
        </w:rPr>
      </w:pPr>
      <w:r w:rsidRPr="00735BB5">
        <w:rPr>
          <w:rFonts w:asciiTheme="minorHAnsi" w:hAnsiTheme="minorHAnsi" w:cstheme="minorHAnsi"/>
          <w:bCs/>
        </w:rPr>
        <w:t>Developed various Custom Reports and deployed them for different business user levels.</w:t>
      </w:r>
    </w:p>
    <w:p w14:paraId="491ABDAD" w14:textId="77777777" w:rsidR="00895A67" w:rsidRPr="00735BB5" w:rsidRDefault="00895A6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Design and development of Workflow rules, triggers, and validation rules, Profiles, Custom Buttons, Custom links, hidden standard buttons, Custom Pages, Extended controllers, and Apex classes to drive the functionality.</w:t>
      </w:r>
    </w:p>
    <w:p w14:paraId="21EB6486" w14:textId="77777777" w:rsidR="00895A67" w:rsidRPr="00735BB5" w:rsidRDefault="00895A67"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Extracted the Salesforce CRM information into BI Data Warehouse using Force.com API/Informatica on Demand to provide integration with oracle financial information to perform advanced reporting and analysis.</w:t>
      </w:r>
    </w:p>
    <w:p w14:paraId="5E7C37E1" w14:textId="77777777" w:rsidR="0057759E" w:rsidRPr="00735BB5" w:rsidRDefault="0057759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Created users, roles, public groups and implemented role hierarchies, sharing rules and record level permissions to provide shared access among different users.</w:t>
      </w:r>
    </w:p>
    <w:p w14:paraId="5E788C5A" w14:textId="07B6479D" w:rsidR="00527408" w:rsidRPr="00735BB5" w:rsidRDefault="00527408"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Prepared BRD’s implementing ER </w:t>
      </w:r>
      <w:r w:rsidR="0057759E" w:rsidRPr="00735BB5">
        <w:rPr>
          <w:rFonts w:asciiTheme="minorHAnsi" w:hAnsiTheme="minorHAnsi" w:cstheme="minorHAnsi"/>
        </w:rPr>
        <w:t>Diagrams,</w:t>
      </w:r>
      <w:r w:rsidRPr="00735BB5">
        <w:rPr>
          <w:rFonts w:asciiTheme="minorHAnsi" w:hAnsiTheme="minorHAnsi" w:cstheme="minorHAnsi"/>
        </w:rPr>
        <w:t xml:space="preserve"> Mock Screenshots, </w:t>
      </w:r>
      <w:r w:rsidR="00D90E62" w:rsidRPr="00735BB5">
        <w:rPr>
          <w:rFonts w:asciiTheme="minorHAnsi" w:hAnsiTheme="minorHAnsi" w:cstheme="minorHAnsi"/>
        </w:rPr>
        <w:t>Algorithms,</w:t>
      </w:r>
      <w:r w:rsidRPr="00735BB5">
        <w:rPr>
          <w:rFonts w:asciiTheme="minorHAnsi" w:hAnsiTheme="minorHAnsi" w:cstheme="minorHAnsi"/>
        </w:rPr>
        <w:t xml:space="preserve"> and Pseudo codes in the document as per the requirements</w:t>
      </w:r>
      <w:r w:rsidR="0057759E" w:rsidRPr="00735BB5">
        <w:rPr>
          <w:rFonts w:asciiTheme="minorHAnsi" w:hAnsiTheme="minorHAnsi" w:cstheme="minorHAnsi"/>
        </w:rPr>
        <w:t>.</w:t>
      </w:r>
    </w:p>
    <w:p w14:paraId="51AD3BD3" w14:textId="01C47410" w:rsidR="00FC148B" w:rsidRPr="00735BB5" w:rsidRDefault="006B161E"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Coded APEX triggers and s-controls</w:t>
      </w:r>
      <w:r w:rsidR="00FC148B" w:rsidRPr="00735BB5">
        <w:rPr>
          <w:rFonts w:asciiTheme="minorHAnsi" w:hAnsiTheme="minorHAnsi" w:cstheme="minorHAnsi"/>
        </w:rPr>
        <w:t xml:space="preserve"> created rule based automated workflows</w:t>
      </w:r>
      <w:r w:rsidR="0057759E" w:rsidRPr="00735BB5">
        <w:rPr>
          <w:rFonts w:asciiTheme="minorHAnsi" w:hAnsiTheme="minorHAnsi" w:cstheme="minorHAnsi"/>
        </w:rPr>
        <w:t>.</w:t>
      </w:r>
    </w:p>
    <w:p w14:paraId="7DDCF367" w14:textId="77777777" w:rsidR="00FC148B" w:rsidRPr="00735BB5" w:rsidRDefault="00FC148B" w:rsidP="006338AA">
      <w:pPr>
        <w:jc w:val="both"/>
        <w:rPr>
          <w:rStyle w:val="Strong"/>
          <w:rFonts w:asciiTheme="minorHAnsi" w:hAnsiTheme="minorHAnsi" w:cstheme="minorHAnsi"/>
          <w:b w:val="0"/>
          <w:sz w:val="24"/>
          <w:szCs w:val="24"/>
        </w:rPr>
      </w:pPr>
    </w:p>
    <w:p w14:paraId="053BD9E2" w14:textId="16EB8BE2" w:rsidR="00A600F3" w:rsidRPr="00735BB5" w:rsidRDefault="004A0F7D"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 xml:space="preserve">Sears Holding Corporation </w:t>
      </w:r>
      <w:r w:rsidR="00111AF9" w:rsidRPr="00735BB5">
        <w:rPr>
          <w:rFonts w:asciiTheme="minorHAnsi" w:hAnsiTheme="minorHAnsi" w:cstheme="minorHAnsi"/>
          <w:b/>
          <w:sz w:val="24"/>
          <w:szCs w:val="24"/>
        </w:rPr>
        <w:tab/>
      </w:r>
      <w:r w:rsidR="00111AF9" w:rsidRPr="00735BB5">
        <w:rPr>
          <w:rFonts w:asciiTheme="minorHAnsi" w:hAnsiTheme="minorHAnsi" w:cstheme="minorHAnsi"/>
          <w:b/>
          <w:sz w:val="24"/>
          <w:szCs w:val="24"/>
        </w:rPr>
        <w:tab/>
      </w:r>
      <w:r w:rsidR="00111AF9" w:rsidRPr="00735BB5">
        <w:rPr>
          <w:rFonts w:asciiTheme="minorHAnsi" w:hAnsiTheme="minorHAnsi" w:cstheme="minorHAnsi"/>
          <w:b/>
          <w:sz w:val="24"/>
          <w:szCs w:val="24"/>
        </w:rPr>
        <w:tab/>
      </w:r>
      <w:r w:rsidR="002A4AE2" w:rsidRPr="00735BB5">
        <w:rPr>
          <w:rFonts w:asciiTheme="minorHAnsi" w:hAnsiTheme="minorHAnsi" w:cstheme="minorHAnsi"/>
          <w:b/>
          <w:sz w:val="24"/>
          <w:szCs w:val="24"/>
        </w:rPr>
        <w:t xml:space="preserve">                                                             </w:t>
      </w:r>
      <w:r w:rsidR="00111AF9" w:rsidRPr="00735BB5">
        <w:rPr>
          <w:rFonts w:asciiTheme="minorHAnsi" w:hAnsiTheme="minorHAnsi" w:cstheme="minorHAnsi"/>
          <w:b/>
          <w:sz w:val="24"/>
          <w:szCs w:val="24"/>
        </w:rPr>
        <w:t xml:space="preserve">      </w:t>
      </w:r>
      <w:r w:rsidR="00A600F3" w:rsidRPr="00735BB5">
        <w:rPr>
          <w:rFonts w:asciiTheme="minorHAnsi" w:hAnsiTheme="minorHAnsi" w:cstheme="minorHAnsi"/>
          <w:b/>
          <w:sz w:val="24"/>
          <w:szCs w:val="24"/>
        </w:rPr>
        <w:t>June 2010</w:t>
      </w:r>
      <w:r w:rsidR="00364700" w:rsidRPr="00735BB5">
        <w:rPr>
          <w:rFonts w:asciiTheme="minorHAnsi" w:hAnsiTheme="minorHAnsi" w:cstheme="minorHAnsi"/>
          <w:b/>
          <w:sz w:val="24"/>
          <w:szCs w:val="24"/>
        </w:rPr>
        <w:t xml:space="preserve"> – Nov 2010</w:t>
      </w:r>
    </w:p>
    <w:p w14:paraId="64225830" w14:textId="77777777" w:rsidR="00A600F3" w:rsidRPr="00735BB5" w:rsidRDefault="00A600F3" w:rsidP="006338AA">
      <w:pPr>
        <w:pBdr>
          <w:bottom w:val="single" w:sz="4" w:space="1" w:color="auto"/>
        </w:pBdr>
        <w:jc w:val="both"/>
        <w:rPr>
          <w:rFonts w:asciiTheme="minorHAnsi" w:hAnsiTheme="minorHAnsi" w:cstheme="minorHAnsi"/>
          <w:b/>
          <w:bCs/>
          <w:sz w:val="24"/>
          <w:szCs w:val="24"/>
        </w:rPr>
      </w:pPr>
      <w:r w:rsidRPr="00735BB5">
        <w:rPr>
          <w:rFonts w:asciiTheme="minorHAnsi" w:hAnsiTheme="minorHAnsi" w:cstheme="minorHAnsi"/>
          <w:b/>
          <w:snapToGrid w:val="0"/>
          <w:sz w:val="24"/>
          <w:szCs w:val="24"/>
        </w:rPr>
        <w:t>Salesforce Consultant</w:t>
      </w:r>
      <w:r w:rsidRPr="00735BB5">
        <w:rPr>
          <w:rFonts w:asciiTheme="minorHAnsi" w:hAnsiTheme="minorHAnsi" w:cstheme="minorHAnsi"/>
          <w:b/>
          <w:bCs/>
          <w:sz w:val="24"/>
          <w:szCs w:val="24"/>
        </w:rPr>
        <w:t xml:space="preserve"> </w:t>
      </w:r>
    </w:p>
    <w:p w14:paraId="149E2645" w14:textId="77777777" w:rsidR="00A600F3" w:rsidRPr="00735BB5" w:rsidRDefault="00A600F3" w:rsidP="006338AA">
      <w:pPr>
        <w:jc w:val="both"/>
        <w:rPr>
          <w:rFonts w:asciiTheme="minorHAnsi" w:hAnsiTheme="minorHAnsi" w:cstheme="minorHAnsi"/>
          <w:b/>
          <w:sz w:val="24"/>
          <w:szCs w:val="24"/>
        </w:rPr>
      </w:pPr>
    </w:p>
    <w:p w14:paraId="466A4578" w14:textId="71CB2924" w:rsidR="0002011E" w:rsidRPr="00735BB5" w:rsidRDefault="00A600F3"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19F638D3" w14:textId="77777777" w:rsidR="00A2179C" w:rsidRPr="00735BB5" w:rsidRDefault="00A2179C" w:rsidP="006338AA">
      <w:pPr>
        <w:jc w:val="both"/>
        <w:rPr>
          <w:rFonts w:asciiTheme="minorHAnsi" w:hAnsiTheme="minorHAnsi" w:cstheme="minorHAnsi"/>
          <w:b/>
          <w:sz w:val="24"/>
          <w:szCs w:val="24"/>
        </w:rPr>
      </w:pPr>
    </w:p>
    <w:p w14:paraId="2DBCB590" w14:textId="50F44EE3" w:rsidR="00A600F3" w:rsidRPr="00735BB5" w:rsidRDefault="00A600F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Outlook integration which keeps customer information and communications in sync.</w:t>
      </w:r>
    </w:p>
    <w:p w14:paraId="0F01AB71"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with IT team to maintain the Salesforce CRM platform.</w:t>
      </w:r>
    </w:p>
    <w:p w14:paraId="4E1AD4B5"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custom workflows, Data entities, plugins, custom entities and Script to fulfill system requirements. </w:t>
      </w:r>
    </w:p>
    <w:p w14:paraId="765F089B"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in cross-functional meetings to gather business requirement, assist in fit/gap analysis and provide detailed technical design documentation. </w:t>
      </w:r>
    </w:p>
    <w:p w14:paraId="36DA0EE1" w14:textId="59EE3753"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integrations between Salesforce and other line of business systems using File and/or API </w:t>
      </w:r>
      <w:r w:rsidR="00AF4760" w:rsidRPr="00735BB5">
        <w:rPr>
          <w:rFonts w:asciiTheme="minorHAnsi" w:hAnsiTheme="minorHAnsi" w:cstheme="minorHAnsi"/>
        </w:rPr>
        <w:t>integrations.</w:t>
      </w:r>
      <w:r w:rsidRPr="00735BB5">
        <w:rPr>
          <w:rFonts w:asciiTheme="minorHAnsi" w:hAnsiTheme="minorHAnsi" w:cstheme="minorHAnsi"/>
        </w:rPr>
        <w:t xml:space="preserve"> </w:t>
      </w:r>
    </w:p>
    <w:p w14:paraId="6679AF38"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Assist in the development of testing, training development/support, and launch plans as required to aid in delivery of a quality product, </w:t>
      </w:r>
    </w:p>
    <w:p w14:paraId="6543DD3F"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Designed for user acceptance and adoption. </w:t>
      </w:r>
    </w:p>
    <w:p w14:paraId="778B94EC" w14:textId="77777777" w:rsidR="001F21EC" w:rsidRPr="00735BB5" w:rsidRDefault="001F21E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Maintained different Salesforce CRM environments, deploying solutions from Dev to Test to Production.</w:t>
      </w:r>
    </w:p>
    <w:p w14:paraId="444D950F" w14:textId="77777777" w:rsidR="00A600F3" w:rsidRPr="00735BB5" w:rsidRDefault="00A600F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During JAD sessions gathered requirements from Business and documented for development.</w:t>
      </w:r>
    </w:p>
    <w:p w14:paraId="6F5C430D" w14:textId="77777777" w:rsidR="00A600F3" w:rsidRPr="00735BB5" w:rsidRDefault="00A600F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and developed new applications using force.com technologies.</w:t>
      </w:r>
    </w:p>
    <w:p w14:paraId="41854B6C" w14:textId="77777777" w:rsidR="00A600F3" w:rsidRPr="00735BB5" w:rsidRDefault="00A600F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Communicated with the testing team about the defects and provided solutions to fix the defects.</w:t>
      </w:r>
      <w:r w:rsidRPr="00735BB5">
        <w:rPr>
          <w:rFonts w:asciiTheme="minorHAnsi" w:hAnsiTheme="minorHAnsi" w:cstheme="minorHAnsi"/>
        </w:rPr>
        <w:tab/>
      </w:r>
    </w:p>
    <w:p w14:paraId="31AB5842" w14:textId="77777777" w:rsidR="00A600F3" w:rsidRPr="00735BB5" w:rsidRDefault="00A600F3"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Captured detailed Technical and Functional descriptions of the requirement to prepare SRS.</w:t>
      </w:r>
    </w:p>
    <w:p w14:paraId="1565B6A5" w14:textId="77777777" w:rsidR="00A600F3" w:rsidRPr="00735BB5" w:rsidRDefault="00A600F3" w:rsidP="006338AA">
      <w:pPr>
        <w:jc w:val="both"/>
        <w:rPr>
          <w:rFonts w:asciiTheme="minorHAnsi" w:hAnsiTheme="minorHAnsi" w:cstheme="minorHAnsi"/>
          <w:snapToGrid w:val="0"/>
          <w:sz w:val="24"/>
          <w:szCs w:val="24"/>
        </w:rPr>
      </w:pPr>
    </w:p>
    <w:p w14:paraId="3774F37E" w14:textId="751B076D" w:rsidR="00C1695B" w:rsidRPr="00735BB5" w:rsidRDefault="00F30A30" w:rsidP="006338AA">
      <w:pPr>
        <w:pStyle w:val="NormalWeb"/>
        <w:pBdr>
          <w:bottom w:val="single" w:sz="4" w:space="1" w:color="auto"/>
        </w:pBdr>
        <w:spacing w:before="0" w:beforeAutospacing="0" w:after="0" w:afterAutospacing="0"/>
        <w:jc w:val="both"/>
        <w:rPr>
          <w:rFonts w:asciiTheme="minorHAnsi" w:hAnsiTheme="minorHAnsi" w:cstheme="minorHAnsi"/>
          <w:b/>
          <w:bCs/>
        </w:rPr>
      </w:pPr>
      <w:r w:rsidRPr="00735BB5">
        <w:rPr>
          <w:rFonts w:asciiTheme="minorHAnsi" w:hAnsiTheme="minorHAnsi" w:cstheme="minorHAnsi"/>
          <w:b/>
          <w:bCs/>
        </w:rPr>
        <w:t>Projects Handled for RiskSpan India (0</w:t>
      </w:r>
      <w:r w:rsidR="00DE483D" w:rsidRPr="00735BB5">
        <w:rPr>
          <w:rFonts w:asciiTheme="minorHAnsi" w:hAnsiTheme="minorHAnsi" w:cstheme="minorHAnsi"/>
          <w:b/>
          <w:bCs/>
        </w:rPr>
        <w:t>7</w:t>
      </w:r>
      <w:r w:rsidRPr="00735BB5">
        <w:rPr>
          <w:rFonts w:asciiTheme="minorHAnsi" w:hAnsiTheme="minorHAnsi" w:cstheme="minorHAnsi"/>
          <w:b/>
          <w:bCs/>
        </w:rPr>
        <w:t>/20</w:t>
      </w:r>
      <w:r w:rsidR="00DE483D" w:rsidRPr="00735BB5">
        <w:rPr>
          <w:rFonts w:asciiTheme="minorHAnsi" w:hAnsiTheme="minorHAnsi" w:cstheme="minorHAnsi"/>
          <w:b/>
          <w:bCs/>
        </w:rPr>
        <w:t>09</w:t>
      </w:r>
      <w:r w:rsidRPr="00735BB5">
        <w:rPr>
          <w:rFonts w:asciiTheme="minorHAnsi" w:hAnsiTheme="minorHAnsi" w:cstheme="minorHAnsi"/>
          <w:b/>
          <w:bCs/>
        </w:rPr>
        <w:t>- 0</w:t>
      </w:r>
      <w:r w:rsidR="00DE483D" w:rsidRPr="00735BB5">
        <w:rPr>
          <w:rFonts w:asciiTheme="minorHAnsi" w:hAnsiTheme="minorHAnsi" w:cstheme="minorHAnsi"/>
          <w:b/>
          <w:bCs/>
        </w:rPr>
        <w:t>6</w:t>
      </w:r>
      <w:r w:rsidRPr="00735BB5">
        <w:rPr>
          <w:rFonts w:asciiTheme="minorHAnsi" w:hAnsiTheme="minorHAnsi" w:cstheme="minorHAnsi"/>
          <w:b/>
          <w:bCs/>
        </w:rPr>
        <w:t>/20</w:t>
      </w:r>
      <w:r w:rsidR="00DE483D" w:rsidRPr="00735BB5">
        <w:rPr>
          <w:rFonts w:asciiTheme="minorHAnsi" w:hAnsiTheme="minorHAnsi" w:cstheme="minorHAnsi"/>
          <w:b/>
          <w:bCs/>
        </w:rPr>
        <w:t>10</w:t>
      </w:r>
      <w:r w:rsidRPr="00735BB5">
        <w:rPr>
          <w:rFonts w:asciiTheme="minorHAnsi" w:hAnsiTheme="minorHAnsi" w:cstheme="minorHAnsi"/>
          <w:b/>
          <w:bCs/>
        </w:rPr>
        <w:t>)</w:t>
      </w:r>
    </w:p>
    <w:p w14:paraId="058B4BD2" w14:textId="6B8298E9" w:rsidR="00C1695B" w:rsidRPr="00735BB5" w:rsidRDefault="00B76D5F"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RiskSpan India Pvt Ltd</w:t>
      </w:r>
      <w:r w:rsidR="00C1695B" w:rsidRPr="00735BB5">
        <w:rPr>
          <w:rFonts w:asciiTheme="minorHAnsi" w:hAnsiTheme="minorHAnsi" w:cstheme="minorHAnsi"/>
          <w:b/>
          <w:sz w:val="24"/>
          <w:szCs w:val="24"/>
        </w:rPr>
        <w:t xml:space="preserve">                                                                                                           </w:t>
      </w:r>
      <w:r w:rsidR="00C8644A" w:rsidRPr="00735BB5">
        <w:rPr>
          <w:rFonts w:asciiTheme="minorHAnsi" w:hAnsiTheme="minorHAnsi" w:cstheme="minorHAnsi"/>
          <w:b/>
          <w:sz w:val="24"/>
          <w:szCs w:val="24"/>
        </w:rPr>
        <w:t>July</w:t>
      </w:r>
      <w:r w:rsidR="00C1695B" w:rsidRPr="00735BB5">
        <w:rPr>
          <w:rFonts w:asciiTheme="minorHAnsi" w:hAnsiTheme="minorHAnsi" w:cstheme="minorHAnsi"/>
          <w:b/>
          <w:sz w:val="24"/>
          <w:szCs w:val="24"/>
        </w:rPr>
        <w:t xml:space="preserve"> 200</w:t>
      </w:r>
      <w:r w:rsidR="00C8644A" w:rsidRPr="00735BB5">
        <w:rPr>
          <w:rFonts w:asciiTheme="minorHAnsi" w:hAnsiTheme="minorHAnsi" w:cstheme="minorHAnsi"/>
          <w:b/>
          <w:sz w:val="24"/>
          <w:szCs w:val="24"/>
        </w:rPr>
        <w:t>9</w:t>
      </w:r>
      <w:r w:rsidR="00C1695B" w:rsidRPr="00735BB5">
        <w:rPr>
          <w:rFonts w:asciiTheme="minorHAnsi" w:hAnsiTheme="minorHAnsi" w:cstheme="minorHAnsi"/>
          <w:b/>
          <w:sz w:val="24"/>
          <w:szCs w:val="24"/>
        </w:rPr>
        <w:t xml:space="preserve"> to </w:t>
      </w:r>
      <w:r w:rsidR="00837A9A" w:rsidRPr="00735BB5">
        <w:rPr>
          <w:rFonts w:asciiTheme="minorHAnsi" w:hAnsiTheme="minorHAnsi" w:cstheme="minorHAnsi"/>
          <w:b/>
          <w:sz w:val="24"/>
          <w:szCs w:val="24"/>
        </w:rPr>
        <w:t>June</w:t>
      </w:r>
      <w:r w:rsidR="00C1695B" w:rsidRPr="00735BB5">
        <w:rPr>
          <w:rFonts w:asciiTheme="minorHAnsi" w:hAnsiTheme="minorHAnsi" w:cstheme="minorHAnsi"/>
          <w:b/>
          <w:sz w:val="24"/>
          <w:szCs w:val="24"/>
        </w:rPr>
        <w:t xml:space="preserve"> 20</w:t>
      </w:r>
      <w:r w:rsidR="00837A9A" w:rsidRPr="00735BB5">
        <w:rPr>
          <w:rFonts w:asciiTheme="minorHAnsi" w:hAnsiTheme="minorHAnsi" w:cstheme="minorHAnsi"/>
          <w:b/>
          <w:sz w:val="24"/>
          <w:szCs w:val="24"/>
        </w:rPr>
        <w:t>10</w:t>
      </w:r>
    </w:p>
    <w:p w14:paraId="4BE86AD7" w14:textId="13ED74C1" w:rsidR="00C1695B" w:rsidRPr="00735BB5" w:rsidRDefault="00B76D5F"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Sr. Associate</w:t>
      </w:r>
    </w:p>
    <w:p w14:paraId="2E5792BF" w14:textId="77777777" w:rsidR="00C1695B" w:rsidRPr="00735BB5" w:rsidRDefault="00C1695B" w:rsidP="006338AA">
      <w:pPr>
        <w:jc w:val="both"/>
        <w:rPr>
          <w:rFonts w:asciiTheme="minorHAnsi" w:hAnsiTheme="minorHAnsi" w:cstheme="minorHAnsi"/>
          <w:b/>
          <w:sz w:val="24"/>
          <w:szCs w:val="24"/>
        </w:rPr>
      </w:pPr>
    </w:p>
    <w:p w14:paraId="70A57EA7" w14:textId="3378DFCA" w:rsidR="00C1695B" w:rsidRPr="00735BB5" w:rsidRDefault="00C1695B"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3F2E1243" w14:textId="77777777" w:rsidR="00837A9A" w:rsidRPr="00735BB5" w:rsidRDefault="00837A9A" w:rsidP="006338AA">
      <w:pPr>
        <w:jc w:val="both"/>
        <w:rPr>
          <w:rFonts w:asciiTheme="minorHAnsi" w:hAnsiTheme="minorHAnsi" w:cstheme="minorHAnsi"/>
          <w:b/>
          <w:sz w:val="24"/>
          <w:szCs w:val="24"/>
        </w:rPr>
      </w:pPr>
    </w:p>
    <w:p w14:paraId="5B0D9779" w14:textId="0CBA993B"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coding for the formula calculation. Involved in R&amp;D of java and java related technologies required to convert the existing application in different technologies.</w:t>
      </w:r>
    </w:p>
    <w:p w14:paraId="0ACB3848"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coding for the formula calculation. Involved in R&amp;D of java and java related technologies required to convert the existing application in different technologies.</w:t>
      </w:r>
    </w:p>
    <w:p w14:paraId="313ACAFE"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Understanding the requirement for designing the dealing flow, object modeling and technology integration. Prepared proof of concepts of the R&amp;D technologies. Prepared sample applications and produced performance reports.</w:t>
      </w:r>
    </w:p>
    <w:p w14:paraId="378A4BE3"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Worked closely with the business users, analysts, infrastructure team and project managers to prepare the Functional Specification.</w:t>
      </w:r>
    </w:p>
    <w:p w14:paraId="4F8E2698"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AJAX in JavaScript, which can communicate directly with the server. With this, JavaScript can trade data with a web server, without reloading the page.</w:t>
      </w:r>
    </w:p>
    <w:p w14:paraId="1B6B7AF9"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writing SQL queries, CLOB, BLOB and store procedures in Sybase as per Business Logic and Requirements.</w:t>
      </w:r>
    </w:p>
    <w:p w14:paraId="05596F90"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Extensive use of HTML, CSS and JSPs for presentation layer. Maintained and updated Internet/Intranet for different browsers based on W3C XHTML recommendations.</w:t>
      </w:r>
    </w:p>
    <w:p w14:paraId="53199744" w14:textId="77777777" w:rsidR="00837A9A" w:rsidRPr="00735BB5" w:rsidRDefault="00837A9A"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writing JSPs, XML, JSP Tag libraries, implement, and maintain an asynchronous, AJAX based rich client for improved customer experience.</w:t>
      </w:r>
    </w:p>
    <w:p w14:paraId="6A276CF1" w14:textId="064E042B" w:rsidR="00C1695B" w:rsidRPr="00735BB5" w:rsidRDefault="00C1695B" w:rsidP="006338AA">
      <w:pPr>
        <w:jc w:val="both"/>
        <w:rPr>
          <w:rFonts w:asciiTheme="minorHAnsi" w:hAnsiTheme="minorHAnsi" w:cstheme="minorHAnsi"/>
          <w:sz w:val="24"/>
          <w:szCs w:val="24"/>
        </w:rPr>
      </w:pPr>
    </w:p>
    <w:p w14:paraId="12348E18" w14:textId="5B5509D3" w:rsidR="00A600F3" w:rsidRPr="00735BB5" w:rsidRDefault="006B161E" w:rsidP="006338AA">
      <w:pPr>
        <w:pStyle w:val="NormalWeb"/>
        <w:pBdr>
          <w:bottom w:val="single" w:sz="4" w:space="1" w:color="auto"/>
        </w:pBdr>
        <w:spacing w:before="0" w:beforeAutospacing="0" w:after="0" w:afterAutospacing="0"/>
        <w:jc w:val="both"/>
        <w:rPr>
          <w:rFonts w:asciiTheme="minorHAnsi" w:hAnsiTheme="minorHAnsi" w:cstheme="minorHAnsi"/>
          <w:b/>
          <w:bCs/>
        </w:rPr>
      </w:pPr>
      <w:r w:rsidRPr="00735BB5">
        <w:rPr>
          <w:rFonts w:asciiTheme="minorHAnsi" w:hAnsiTheme="minorHAnsi" w:cstheme="minorHAnsi"/>
          <w:b/>
          <w:bCs/>
        </w:rPr>
        <w:t xml:space="preserve">Projects Handled for </w:t>
      </w:r>
      <w:r w:rsidR="0002011E" w:rsidRPr="00735BB5">
        <w:rPr>
          <w:rFonts w:asciiTheme="minorHAnsi" w:hAnsiTheme="minorHAnsi" w:cstheme="minorHAnsi"/>
          <w:b/>
          <w:bCs/>
        </w:rPr>
        <w:t>Teksoft WLL</w:t>
      </w:r>
      <w:r w:rsidRPr="00735BB5">
        <w:rPr>
          <w:rFonts w:asciiTheme="minorHAnsi" w:hAnsiTheme="minorHAnsi" w:cstheme="minorHAnsi"/>
          <w:b/>
          <w:bCs/>
        </w:rPr>
        <w:t xml:space="preserve"> </w:t>
      </w:r>
      <w:r w:rsidR="00DF120A" w:rsidRPr="00735BB5">
        <w:rPr>
          <w:rFonts w:asciiTheme="minorHAnsi" w:hAnsiTheme="minorHAnsi" w:cstheme="minorHAnsi"/>
          <w:b/>
          <w:bCs/>
        </w:rPr>
        <w:t>(05/20</w:t>
      </w:r>
      <w:r w:rsidR="00837A9A" w:rsidRPr="00735BB5">
        <w:rPr>
          <w:rFonts w:asciiTheme="minorHAnsi" w:hAnsiTheme="minorHAnsi" w:cstheme="minorHAnsi"/>
          <w:b/>
          <w:bCs/>
        </w:rPr>
        <w:t>0</w:t>
      </w:r>
      <w:r w:rsidR="00DF120A" w:rsidRPr="00735BB5">
        <w:rPr>
          <w:rFonts w:asciiTheme="minorHAnsi" w:hAnsiTheme="minorHAnsi" w:cstheme="minorHAnsi"/>
          <w:b/>
          <w:bCs/>
        </w:rPr>
        <w:t>7- 04/2009)</w:t>
      </w:r>
    </w:p>
    <w:p w14:paraId="219AE12C" w14:textId="7004E52C" w:rsidR="00B81F2C" w:rsidRPr="00735BB5" w:rsidRDefault="00B81F2C"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Citi Bank</w:t>
      </w:r>
      <w:r w:rsidR="00E01866" w:rsidRPr="00735BB5">
        <w:rPr>
          <w:rFonts w:asciiTheme="minorHAnsi" w:hAnsiTheme="minorHAnsi" w:cstheme="minorHAnsi"/>
          <w:b/>
          <w:sz w:val="24"/>
          <w:szCs w:val="24"/>
        </w:rPr>
        <w:tab/>
      </w:r>
      <w:r w:rsidR="00E01866" w:rsidRPr="00735BB5">
        <w:rPr>
          <w:rFonts w:asciiTheme="minorHAnsi" w:hAnsiTheme="minorHAnsi" w:cstheme="minorHAnsi"/>
          <w:b/>
          <w:sz w:val="24"/>
          <w:szCs w:val="24"/>
        </w:rPr>
        <w:tab/>
      </w:r>
      <w:r w:rsidR="00E01866" w:rsidRPr="00735BB5">
        <w:rPr>
          <w:rFonts w:asciiTheme="minorHAnsi" w:hAnsiTheme="minorHAnsi" w:cstheme="minorHAnsi"/>
          <w:b/>
          <w:sz w:val="24"/>
          <w:szCs w:val="24"/>
        </w:rPr>
        <w:tab/>
        <w:t xml:space="preserve"> </w:t>
      </w:r>
      <w:r w:rsidR="00990211"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 xml:space="preserve">     </w:t>
      </w:r>
      <w:r w:rsidR="00DF120A" w:rsidRPr="00735BB5">
        <w:rPr>
          <w:rFonts w:asciiTheme="minorHAnsi" w:hAnsiTheme="minorHAnsi" w:cstheme="minorHAnsi"/>
          <w:b/>
          <w:sz w:val="24"/>
          <w:szCs w:val="24"/>
        </w:rPr>
        <w:t xml:space="preserve">      </w:t>
      </w:r>
      <w:r w:rsidR="00C1695B" w:rsidRPr="00735BB5">
        <w:rPr>
          <w:rFonts w:asciiTheme="minorHAnsi" w:hAnsiTheme="minorHAnsi" w:cstheme="minorHAnsi"/>
          <w:b/>
          <w:sz w:val="24"/>
          <w:szCs w:val="24"/>
        </w:rPr>
        <w:t xml:space="preserve"> </w:t>
      </w:r>
      <w:r w:rsidR="00DF120A" w:rsidRPr="00735BB5">
        <w:rPr>
          <w:rFonts w:asciiTheme="minorHAnsi" w:hAnsiTheme="minorHAnsi" w:cstheme="minorHAnsi"/>
          <w:b/>
          <w:sz w:val="24"/>
          <w:szCs w:val="24"/>
        </w:rPr>
        <w:t xml:space="preserve"> </w:t>
      </w:r>
      <w:r w:rsidR="00C12780" w:rsidRPr="00735BB5">
        <w:rPr>
          <w:rFonts w:asciiTheme="minorHAnsi" w:hAnsiTheme="minorHAnsi" w:cstheme="minorHAnsi"/>
          <w:b/>
          <w:sz w:val="24"/>
          <w:szCs w:val="24"/>
        </w:rPr>
        <w:t xml:space="preserve"> </w:t>
      </w:r>
      <w:r w:rsidR="00C037A3" w:rsidRPr="00735BB5">
        <w:rPr>
          <w:rFonts w:asciiTheme="minorHAnsi" w:hAnsiTheme="minorHAnsi" w:cstheme="minorHAnsi"/>
          <w:b/>
          <w:sz w:val="24"/>
          <w:szCs w:val="24"/>
        </w:rPr>
        <w:t>May</w:t>
      </w:r>
      <w:r w:rsidRPr="00735BB5">
        <w:rPr>
          <w:rFonts w:asciiTheme="minorHAnsi" w:hAnsiTheme="minorHAnsi" w:cstheme="minorHAnsi"/>
          <w:b/>
          <w:sz w:val="24"/>
          <w:szCs w:val="24"/>
        </w:rPr>
        <w:t xml:space="preserve"> 200</w:t>
      </w:r>
      <w:r w:rsidR="00C037A3" w:rsidRPr="00735BB5">
        <w:rPr>
          <w:rFonts w:asciiTheme="minorHAnsi" w:hAnsiTheme="minorHAnsi" w:cstheme="minorHAnsi"/>
          <w:b/>
          <w:sz w:val="24"/>
          <w:szCs w:val="24"/>
        </w:rPr>
        <w:t>7</w:t>
      </w:r>
      <w:r w:rsidRPr="00735BB5">
        <w:rPr>
          <w:rFonts w:asciiTheme="minorHAnsi" w:hAnsiTheme="minorHAnsi" w:cstheme="minorHAnsi"/>
          <w:b/>
          <w:sz w:val="24"/>
          <w:szCs w:val="24"/>
        </w:rPr>
        <w:t xml:space="preserve"> – </w:t>
      </w:r>
      <w:r w:rsidR="00C1695B" w:rsidRPr="00735BB5">
        <w:rPr>
          <w:rFonts w:asciiTheme="minorHAnsi" w:hAnsiTheme="minorHAnsi" w:cstheme="minorHAnsi"/>
          <w:b/>
          <w:sz w:val="24"/>
          <w:szCs w:val="24"/>
        </w:rPr>
        <w:t>April 2009</w:t>
      </w:r>
    </w:p>
    <w:p w14:paraId="4DBD2C20" w14:textId="073889EC" w:rsidR="00B81F2C" w:rsidRPr="00735BB5" w:rsidRDefault="00DF120A" w:rsidP="006338AA">
      <w:pPr>
        <w:pBdr>
          <w:bottom w:val="single" w:sz="4" w:space="1" w:color="auto"/>
        </w:pBdr>
        <w:jc w:val="both"/>
        <w:rPr>
          <w:rFonts w:asciiTheme="minorHAnsi" w:hAnsiTheme="minorHAnsi" w:cstheme="minorHAnsi"/>
          <w:b/>
          <w:bCs/>
          <w:sz w:val="24"/>
          <w:szCs w:val="24"/>
        </w:rPr>
      </w:pPr>
      <w:r w:rsidRPr="00735BB5">
        <w:rPr>
          <w:rFonts w:asciiTheme="minorHAnsi" w:hAnsiTheme="minorHAnsi" w:cstheme="minorHAnsi"/>
          <w:b/>
          <w:snapToGrid w:val="0"/>
          <w:sz w:val="24"/>
          <w:szCs w:val="24"/>
        </w:rPr>
        <w:t>Sr. Software Engineer</w:t>
      </w:r>
    </w:p>
    <w:p w14:paraId="6D52AAFA" w14:textId="77777777" w:rsidR="00B81F2C" w:rsidRPr="00735BB5" w:rsidRDefault="00B81F2C" w:rsidP="006338AA">
      <w:pPr>
        <w:jc w:val="both"/>
        <w:rPr>
          <w:rFonts w:asciiTheme="minorHAnsi" w:hAnsiTheme="minorHAnsi" w:cstheme="minorHAnsi"/>
          <w:b/>
          <w:sz w:val="24"/>
          <w:szCs w:val="24"/>
        </w:rPr>
      </w:pPr>
    </w:p>
    <w:p w14:paraId="1776337B" w14:textId="312ECAC9" w:rsidR="00B81F2C" w:rsidRPr="00735BB5" w:rsidRDefault="00B81F2C"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r w:rsidR="003037F0" w:rsidRPr="00735BB5">
        <w:rPr>
          <w:rFonts w:asciiTheme="minorHAnsi" w:hAnsiTheme="minorHAnsi" w:cstheme="minorHAnsi"/>
          <w:b/>
          <w:sz w:val="24"/>
          <w:szCs w:val="24"/>
        </w:rPr>
        <w:t>:</w:t>
      </w:r>
    </w:p>
    <w:p w14:paraId="6B2655E9" w14:textId="77777777" w:rsidR="001D6CE5" w:rsidRPr="00735BB5" w:rsidRDefault="001D6CE5" w:rsidP="006338AA">
      <w:pPr>
        <w:jc w:val="both"/>
        <w:rPr>
          <w:rFonts w:asciiTheme="minorHAnsi" w:hAnsiTheme="minorHAnsi" w:cstheme="minorHAnsi"/>
          <w:b/>
          <w:sz w:val="24"/>
          <w:szCs w:val="24"/>
        </w:rPr>
      </w:pPr>
    </w:p>
    <w:p w14:paraId="03C878BF" w14:textId="387DEF76" w:rsidR="000A5859" w:rsidRPr="00735BB5" w:rsidRDefault="000A58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Responsible for Production Support Issues involving Bug Fixes and integration testing.</w:t>
      </w:r>
    </w:p>
    <w:p w14:paraId="525856C3" w14:textId="57129117" w:rsidR="001D6CE5" w:rsidRPr="00735BB5" w:rsidRDefault="001D6CE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Worked on building the FOREX Based application on Java &amp; Structs </w:t>
      </w:r>
      <w:r w:rsidR="00A2179C" w:rsidRPr="00735BB5">
        <w:rPr>
          <w:rFonts w:asciiTheme="minorHAnsi" w:hAnsiTheme="minorHAnsi" w:cstheme="minorHAnsi"/>
        </w:rPr>
        <w:t>framework</w:t>
      </w:r>
      <w:r w:rsidRPr="00735BB5">
        <w:rPr>
          <w:rFonts w:asciiTheme="minorHAnsi" w:hAnsiTheme="minorHAnsi" w:cstheme="minorHAnsi"/>
        </w:rPr>
        <w:t>.</w:t>
      </w:r>
    </w:p>
    <w:p w14:paraId="1F8F7AC0" w14:textId="77777777" w:rsidR="000A5859" w:rsidRPr="00735BB5" w:rsidRDefault="000A58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and developed Ticketing application to handle production support incidents and bugs.</w:t>
      </w:r>
    </w:p>
    <w:p w14:paraId="5E64CBC0" w14:textId="77777777" w:rsidR="000A5859" w:rsidRPr="00735BB5" w:rsidRDefault="000A58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triggers for complex workflow rules working around the governor limits.</w:t>
      </w:r>
    </w:p>
    <w:p w14:paraId="2334D4A6" w14:textId="77777777" w:rsidR="000A5859" w:rsidRPr="00735BB5" w:rsidRDefault="000A58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developed, and implemented solutions with ETL, data analysis, and BI reporting technologies.</w:t>
      </w:r>
    </w:p>
    <w:p w14:paraId="3CCEB527" w14:textId="27A5D438" w:rsidR="000A5859" w:rsidRPr="00735BB5" w:rsidRDefault="000A585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Designed integration with other applications using third party tools like </w:t>
      </w:r>
      <w:r w:rsidR="00E01866" w:rsidRPr="00735BB5">
        <w:rPr>
          <w:rFonts w:asciiTheme="minorHAnsi" w:hAnsiTheme="minorHAnsi" w:cstheme="minorHAnsi"/>
        </w:rPr>
        <w:t>Informatica</w:t>
      </w:r>
      <w:r w:rsidRPr="00735BB5">
        <w:rPr>
          <w:rFonts w:asciiTheme="minorHAnsi" w:hAnsiTheme="minorHAnsi" w:cstheme="minorHAnsi"/>
        </w:rPr>
        <w:t>, TIBCO, SOAP.</w:t>
      </w:r>
    </w:p>
    <w:p w14:paraId="610872A1" w14:textId="77777777"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During JAD sessions gathered requirements from Business and documented for development.</w:t>
      </w:r>
    </w:p>
    <w:p w14:paraId="1C22860C" w14:textId="77777777" w:rsidR="002B1529" w:rsidRPr="00735BB5" w:rsidRDefault="002B1529"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Designed and developed new applications using force.com technologies.</w:t>
      </w:r>
    </w:p>
    <w:p w14:paraId="737D41FD" w14:textId="77777777" w:rsidR="00387B86" w:rsidRPr="00735BB5" w:rsidRDefault="00387B86" w:rsidP="006338AA">
      <w:pPr>
        <w:pStyle w:val="ListParagraph"/>
        <w:numPr>
          <w:ilvl w:val="0"/>
          <w:numId w:val="46"/>
        </w:numPr>
        <w:jc w:val="both"/>
        <w:rPr>
          <w:rFonts w:asciiTheme="minorHAnsi" w:eastAsia="Calibri" w:hAnsiTheme="minorHAnsi" w:cstheme="minorHAnsi"/>
          <w:snapToGrid w:val="0"/>
        </w:rPr>
      </w:pPr>
      <w:r w:rsidRPr="00735BB5">
        <w:rPr>
          <w:rFonts w:asciiTheme="minorHAnsi" w:hAnsiTheme="minorHAnsi" w:cstheme="minorHAnsi"/>
        </w:rPr>
        <w:t>Communicated with the testing team about the defects and provided solutions to fix the defects.</w:t>
      </w:r>
      <w:r w:rsidRPr="00735BB5">
        <w:rPr>
          <w:rFonts w:asciiTheme="minorHAnsi" w:eastAsia="Calibri" w:hAnsiTheme="minorHAnsi" w:cstheme="minorHAnsi"/>
          <w:snapToGrid w:val="0"/>
        </w:rPr>
        <w:tab/>
      </w:r>
    </w:p>
    <w:p w14:paraId="2E9BCC90" w14:textId="77777777" w:rsidR="00B81F2C" w:rsidRPr="00735BB5" w:rsidRDefault="00B81F2C" w:rsidP="006338AA">
      <w:pPr>
        <w:jc w:val="both"/>
        <w:rPr>
          <w:rFonts w:asciiTheme="minorHAnsi" w:hAnsiTheme="minorHAnsi" w:cstheme="minorHAnsi"/>
          <w:snapToGrid w:val="0"/>
          <w:sz w:val="24"/>
          <w:szCs w:val="24"/>
        </w:rPr>
      </w:pPr>
    </w:p>
    <w:p w14:paraId="1D022108" w14:textId="3345F28A" w:rsidR="00A600F3" w:rsidRPr="00735BB5" w:rsidRDefault="00AF4760"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LET’S</w:t>
      </w:r>
      <w:r w:rsidR="00A600F3" w:rsidRPr="00735BB5">
        <w:rPr>
          <w:rFonts w:asciiTheme="minorHAnsi" w:hAnsiTheme="minorHAnsi" w:cstheme="minorHAnsi"/>
          <w:b/>
          <w:sz w:val="24"/>
          <w:szCs w:val="24"/>
        </w:rPr>
        <w:t xml:space="preserve">, India                                                                                                     </w:t>
      </w:r>
      <w:r w:rsidR="00AA0CD4" w:rsidRPr="00735BB5">
        <w:rPr>
          <w:rFonts w:asciiTheme="minorHAnsi" w:hAnsiTheme="minorHAnsi" w:cstheme="minorHAnsi"/>
          <w:b/>
          <w:sz w:val="24"/>
          <w:szCs w:val="24"/>
        </w:rPr>
        <w:t xml:space="preserve">        </w:t>
      </w:r>
      <w:r w:rsidR="0051579A" w:rsidRPr="00735BB5">
        <w:rPr>
          <w:rFonts w:asciiTheme="minorHAnsi" w:hAnsiTheme="minorHAnsi" w:cstheme="minorHAnsi"/>
          <w:b/>
          <w:sz w:val="24"/>
          <w:szCs w:val="24"/>
        </w:rPr>
        <w:t>September 2006</w:t>
      </w:r>
      <w:r w:rsidR="00A600F3" w:rsidRPr="00735BB5">
        <w:rPr>
          <w:rFonts w:asciiTheme="minorHAnsi" w:hAnsiTheme="minorHAnsi" w:cstheme="minorHAnsi"/>
          <w:b/>
          <w:sz w:val="24"/>
          <w:szCs w:val="24"/>
        </w:rPr>
        <w:t xml:space="preserve"> to </w:t>
      </w:r>
      <w:r w:rsidR="004A0F7D" w:rsidRPr="00735BB5">
        <w:rPr>
          <w:rFonts w:asciiTheme="minorHAnsi" w:hAnsiTheme="minorHAnsi" w:cstheme="minorHAnsi"/>
          <w:b/>
          <w:sz w:val="24"/>
          <w:szCs w:val="24"/>
        </w:rPr>
        <w:t>April</w:t>
      </w:r>
      <w:r w:rsidR="00A600F3" w:rsidRPr="00735BB5">
        <w:rPr>
          <w:rFonts w:asciiTheme="minorHAnsi" w:hAnsiTheme="minorHAnsi" w:cstheme="minorHAnsi"/>
          <w:b/>
          <w:sz w:val="24"/>
          <w:szCs w:val="24"/>
        </w:rPr>
        <w:t xml:space="preserve"> 200</w:t>
      </w:r>
      <w:r w:rsidR="004A0F7D" w:rsidRPr="00735BB5">
        <w:rPr>
          <w:rFonts w:asciiTheme="minorHAnsi" w:hAnsiTheme="minorHAnsi" w:cstheme="minorHAnsi"/>
          <w:b/>
          <w:sz w:val="24"/>
          <w:szCs w:val="24"/>
        </w:rPr>
        <w:t>7</w:t>
      </w:r>
    </w:p>
    <w:p w14:paraId="75B9DFD2" w14:textId="7B17BE85" w:rsidR="00A600F3" w:rsidRPr="00735BB5" w:rsidRDefault="005C423C"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Programmer</w:t>
      </w:r>
    </w:p>
    <w:p w14:paraId="76CC6E6A" w14:textId="77777777" w:rsidR="00A600F3" w:rsidRPr="00735BB5" w:rsidRDefault="00A600F3" w:rsidP="006338AA">
      <w:pPr>
        <w:jc w:val="both"/>
        <w:rPr>
          <w:rFonts w:asciiTheme="minorHAnsi" w:hAnsiTheme="minorHAnsi" w:cstheme="minorHAnsi"/>
          <w:b/>
          <w:sz w:val="24"/>
          <w:szCs w:val="24"/>
        </w:rPr>
      </w:pPr>
    </w:p>
    <w:p w14:paraId="6FD2FBC5" w14:textId="143AC108" w:rsidR="00B81F2C" w:rsidRPr="00735BB5" w:rsidRDefault="00B81F2C"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r w:rsidR="003037F0" w:rsidRPr="00735BB5">
        <w:rPr>
          <w:rFonts w:asciiTheme="minorHAnsi" w:hAnsiTheme="minorHAnsi" w:cstheme="minorHAnsi"/>
          <w:b/>
          <w:sz w:val="24"/>
          <w:szCs w:val="24"/>
        </w:rPr>
        <w:t>:</w:t>
      </w:r>
    </w:p>
    <w:p w14:paraId="2D0BF9CB" w14:textId="77777777" w:rsidR="00D73E95" w:rsidRPr="00735BB5" w:rsidRDefault="00D73E95" w:rsidP="006338AA">
      <w:pPr>
        <w:jc w:val="both"/>
        <w:rPr>
          <w:rFonts w:asciiTheme="minorHAnsi" w:hAnsiTheme="minorHAnsi" w:cstheme="minorHAnsi"/>
          <w:b/>
          <w:sz w:val="24"/>
          <w:szCs w:val="24"/>
        </w:rPr>
      </w:pPr>
    </w:p>
    <w:p w14:paraId="0C1199B9" w14:textId="77777777"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lastRenderedPageBreak/>
        <w:t>Involved in the design, analysis and prepared class and sequence diagrams using IBM rational rose</w:t>
      </w:r>
    </w:p>
    <w:p w14:paraId="1A430A14" w14:textId="77777777"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Design and develop any changes to the existing system within a short span of time. Performed a very good study of the impact of any changes to the system and implemented the same.</w:t>
      </w:r>
    </w:p>
    <w:p w14:paraId="18E659C4" w14:textId="2C12DE94"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Deploying application in various Test, </w:t>
      </w:r>
      <w:r w:rsidR="00D90E62" w:rsidRPr="00735BB5">
        <w:rPr>
          <w:rFonts w:asciiTheme="minorHAnsi" w:hAnsiTheme="minorHAnsi" w:cstheme="minorHAnsi"/>
        </w:rPr>
        <w:t>Integration,</w:t>
      </w:r>
      <w:r w:rsidRPr="00735BB5">
        <w:rPr>
          <w:rFonts w:asciiTheme="minorHAnsi" w:hAnsiTheme="minorHAnsi" w:cstheme="minorHAnsi"/>
        </w:rPr>
        <w:t xml:space="preserve"> and Production environment. </w:t>
      </w:r>
    </w:p>
    <w:p w14:paraId="580E6608" w14:textId="58D48E27"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Followed SEI-CMM level 5i processes maintaining Express track documents for each phase of the development and baseline it. Had standard coding guidelines, </w:t>
      </w:r>
      <w:r w:rsidR="00D90E62" w:rsidRPr="00735BB5">
        <w:rPr>
          <w:rFonts w:asciiTheme="minorHAnsi" w:hAnsiTheme="minorHAnsi" w:cstheme="minorHAnsi"/>
        </w:rPr>
        <w:t>templates,</w:t>
      </w:r>
      <w:r w:rsidRPr="00735BB5">
        <w:rPr>
          <w:rFonts w:asciiTheme="minorHAnsi" w:hAnsiTheme="minorHAnsi" w:cstheme="minorHAnsi"/>
        </w:rPr>
        <w:t xml:space="preserve"> and design documentation.</w:t>
      </w:r>
    </w:p>
    <w:p w14:paraId="3B6D12BB" w14:textId="0629F3F4" w:rsidR="00B81F2C" w:rsidRPr="00735BB5" w:rsidRDefault="00B81F2C"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Appreciated for excellent Team Management to achieve quality deliverables on time.</w:t>
      </w:r>
    </w:p>
    <w:p w14:paraId="61F5D258" w14:textId="77777777" w:rsidR="001D6CE5" w:rsidRPr="00735BB5" w:rsidRDefault="001D6CE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Strong core Java, design patterns and OOD/OOP skills</w:t>
      </w:r>
    </w:p>
    <w:p w14:paraId="73D8DB86" w14:textId="77777777" w:rsidR="001D6CE5" w:rsidRPr="00735BB5" w:rsidRDefault="001D6CE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troubleshoot and debug </w:t>
      </w:r>
      <w:r w:rsidRPr="00735BB5">
        <w:rPr>
          <w:rFonts w:asciiTheme="minorHAnsi" w:hAnsiTheme="minorHAnsi" w:cstheme="minorHAnsi"/>
          <w:b/>
          <w:bCs/>
        </w:rPr>
        <w:t>Java programs with REST</w:t>
      </w:r>
      <w:r w:rsidRPr="00735BB5">
        <w:rPr>
          <w:rFonts w:asciiTheme="minorHAnsi" w:hAnsiTheme="minorHAnsi" w:cstheme="minorHAnsi"/>
        </w:rPr>
        <w:t> interface for databases, applications, tools, etc.</w:t>
      </w:r>
    </w:p>
    <w:p w14:paraId="12808D98" w14:textId="42AE6C4F" w:rsidR="001D6CE5" w:rsidRPr="00735BB5" w:rsidRDefault="001D6CE5"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Scalability, Reliability, Zero downtime and Operational Efficiency of the developed-on Java application components. </w:t>
      </w:r>
    </w:p>
    <w:p w14:paraId="5ABB73A2" w14:textId="713EF079" w:rsidR="00B81F2C" w:rsidRPr="00735BB5" w:rsidRDefault="00B81F2C" w:rsidP="006338AA">
      <w:pPr>
        <w:jc w:val="both"/>
        <w:rPr>
          <w:rFonts w:asciiTheme="minorHAnsi" w:hAnsiTheme="minorHAnsi" w:cstheme="minorHAnsi"/>
          <w:sz w:val="24"/>
          <w:szCs w:val="24"/>
        </w:rPr>
      </w:pPr>
    </w:p>
    <w:p w14:paraId="423F0752" w14:textId="20985A0F" w:rsidR="0002011E" w:rsidRPr="00735BB5" w:rsidRDefault="0002011E"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bCs/>
          <w:sz w:val="24"/>
          <w:szCs w:val="24"/>
        </w:rPr>
        <w:t>MMC Solutions Pvt., Ltd</w:t>
      </w:r>
      <w:r w:rsidRPr="00735BB5">
        <w:rPr>
          <w:rFonts w:asciiTheme="minorHAnsi" w:hAnsiTheme="minorHAnsi" w:cstheme="minorHAnsi"/>
          <w:b/>
          <w:sz w:val="24"/>
          <w:szCs w:val="24"/>
        </w:rPr>
        <w:t xml:space="preserve">                                                                 </w:t>
      </w:r>
      <w:r w:rsidR="008048B5" w:rsidRPr="00735BB5">
        <w:rPr>
          <w:rFonts w:asciiTheme="minorHAnsi" w:hAnsiTheme="minorHAnsi" w:cstheme="minorHAnsi"/>
          <w:b/>
          <w:sz w:val="24"/>
          <w:szCs w:val="24"/>
        </w:rPr>
        <w:t xml:space="preserve">       </w:t>
      </w:r>
      <w:r w:rsidRPr="00735BB5">
        <w:rPr>
          <w:rFonts w:asciiTheme="minorHAnsi" w:hAnsiTheme="minorHAnsi" w:cstheme="minorHAnsi"/>
          <w:b/>
          <w:sz w:val="24"/>
          <w:szCs w:val="24"/>
        </w:rPr>
        <w:t xml:space="preserve">                 </w:t>
      </w:r>
      <w:r w:rsidR="00D93305" w:rsidRPr="00735BB5">
        <w:rPr>
          <w:rFonts w:asciiTheme="minorHAnsi" w:hAnsiTheme="minorHAnsi" w:cstheme="minorHAnsi"/>
          <w:b/>
          <w:sz w:val="24"/>
          <w:szCs w:val="24"/>
        </w:rPr>
        <w:t>May</w:t>
      </w:r>
      <w:r w:rsidRPr="00735BB5">
        <w:rPr>
          <w:rFonts w:asciiTheme="minorHAnsi" w:hAnsiTheme="minorHAnsi" w:cstheme="minorHAnsi"/>
          <w:b/>
          <w:sz w:val="24"/>
          <w:szCs w:val="24"/>
        </w:rPr>
        <w:t xml:space="preserve"> 2004 to </w:t>
      </w:r>
      <w:r w:rsidR="003E462C" w:rsidRPr="00735BB5">
        <w:rPr>
          <w:rFonts w:asciiTheme="minorHAnsi" w:hAnsiTheme="minorHAnsi" w:cstheme="minorHAnsi"/>
          <w:b/>
          <w:sz w:val="24"/>
          <w:szCs w:val="24"/>
        </w:rPr>
        <w:t>September</w:t>
      </w:r>
      <w:r w:rsidRPr="00735BB5">
        <w:rPr>
          <w:rFonts w:asciiTheme="minorHAnsi" w:hAnsiTheme="minorHAnsi" w:cstheme="minorHAnsi"/>
          <w:b/>
          <w:sz w:val="24"/>
          <w:szCs w:val="24"/>
        </w:rPr>
        <w:t xml:space="preserve"> 200</w:t>
      </w:r>
      <w:r w:rsidR="003E462C" w:rsidRPr="00735BB5">
        <w:rPr>
          <w:rFonts w:asciiTheme="minorHAnsi" w:hAnsiTheme="minorHAnsi" w:cstheme="minorHAnsi"/>
          <w:b/>
          <w:sz w:val="24"/>
          <w:szCs w:val="24"/>
        </w:rPr>
        <w:t>6</w:t>
      </w:r>
    </w:p>
    <w:p w14:paraId="0B4AA58A" w14:textId="77777777" w:rsidR="001D6CE5" w:rsidRPr="00735BB5" w:rsidRDefault="001D6CE5" w:rsidP="006338AA">
      <w:pPr>
        <w:pBdr>
          <w:bottom w:val="single" w:sz="4" w:space="1" w:color="auto"/>
        </w:pBdr>
        <w:jc w:val="both"/>
        <w:rPr>
          <w:rFonts w:asciiTheme="minorHAnsi" w:hAnsiTheme="minorHAnsi" w:cstheme="minorHAnsi"/>
          <w:b/>
          <w:sz w:val="24"/>
          <w:szCs w:val="24"/>
        </w:rPr>
      </w:pPr>
      <w:r w:rsidRPr="00735BB5">
        <w:rPr>
          <w:rFonts w:asciiTheme="minorHAnsi" w:hAnsiTheme="minorHAnsi" w:cstheme="minorHAnsi"/>
          <w:b/>
          <w:sz w:val="24"/>
          <w:szCs w:val="24"/>
        </w:rPr>
        <w:t>Programmer</w:t>
      </w:r>
    </w:p>
    <w:p w14:paraId="3E25126B" w14:textId="77777777" w:rsidR="0002011E" w:rsidRPr="00735BB5" w:rsidRDefault="0002011E" w:rsidP="006338AA">
      <w:pPr>
        <w:jc w:val="both"/>
        <w:rPr>
          <w:rFonts w:asciiTheme="minorHAnsi" w:hAnsiTheme="minorHAnsi" w:cstheme="minorHAnsi"/>
          <w:b/>
          <w:sz w:val="24"/>
          <w:szCs w:val="24"/>
        </w:rPr>
      </w:pPr>
    </w:p>
    <w:p w14:paraId="0C2385BA" w14:textId="3F7AA8D4" w:rsidR="001565FF" w:rsidRPr="00735BB5" w:rsidRDefault="001565FF" w:rsidP="006338AA">
      <w:pPr>
        <w:jc w:val="both"/>
        <w:rPr>
          <w:rFonts w:asciiTheme="minorHAnsi" w:hAnsiTheme="minorHAnsi" w:cstheme="minorHAnsi"/>
          <w:b/>
          <w:sz w:val="24"/>
          <w:szCs w:val="24"/>
        </w:rPr>
      </w:pPr>
      <w:r w:rsidRPr="00735BB5">
        <w:rPr>
          <w:rFonts w:asciiTheme="minorHAnsi" w:hAnsiTheme="minorHAnsi" w:cstheme="minorHAnsi"/>
          <w:b/>
          <w:sz w:val="24"/>
          <w:szCs w:val="24"/>
        </w:rPr>
        <w:t>RESPOSIBILITIES:</w:t>
      </w:r>
    </w:p>
    <w:p w14:paraId="5FAB9CD0" w14:textId="77777777" w:rsidR="00D73E95" w:rsidRPr="00735BB5" w:rsidRDefault="00D73E95" w:rsidP="006338AA">
      <w:pPr>
        <w:jc w:val="both"/>
        <w:rPr>
          <w:rFonts w:asciiTheme="minorHAnsi" w:hAnsiTheme="minorHAnsi" w:cstheme="minorHAnsi"/>
          <w:b/>
          <w:sz w:val="24"/>
          <w:szCs w:val="24"/>
        </w:rPr>
      </w:pPr>
    </w:p>
    <w:p w14:paraId="0AEDBA64"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analysis of requirements/enhancements and written Use cases.</w:t>
      </w:r>
    </w:p>
    <w:p w14:paraId="5D14512A"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Involved in creating High-Level and Low-level design documents using Rational Rose.</w:t>
      </w:r>
    </w:p>
    <w:p w14:paraId="6F7A92FE"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Responsible for developing the front-end for the inventory module using JSF and JSP.</w:t>
      </w:r>
    </w:p>
    <w:p w14:paraId="4C661934" w14:textId="1E26470D"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w:t>
      </w:r>
      <w:r w:rsidR="001D6CE5" w:rsidRPr="00735BB5">
        <w:rPr>
          <w:rFonts w:asciiTheme="minorHAnsi" w:hAnsiTheme="minorHAnsi" w:cstheme="minorHAnsi"/>
        </w:rPr>
        <w:t>Multilingual</w:t>
      </w:r>
      <w:r w:rsidRPr="00735BB5">
        <w:rPr>
          <w:rFonts w:asciiTheme="minorHAnsi" w:hAnsiTheme="minorHAnsi" w:cstheme="minorHAnsi"/>
        </w:rPr>
        <w:t xml:space="preserve"> support pages using i18n support provided by Struts </w:t>
      </w:r>
      <w:r w:rsidR="00AF4760" w:rsidRPr="00735BB5">
        <w:rPr>
          <w:rFonts w:asciiTheme="minorHAnsi" w:hAnsiTheme="minorHAnsi" w:cstheme="minorHAnsi"/>
        </w:rPr>
        <w:t>Framework.</w:t>
      </w:r>
    </w:p>
    <w:p w14:paraId="03E1AE58"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the presentation part for Admin module using Struts, JavaScript, CSS, DHTML, CSS and JSP.</w:t>
      </w:r>
    </w:p>
    <w:p w14:paraId="03EA2044"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java beans and Hibernate mapping file for interacting with the database for Admin module.</w:t>
      </w:r>
    </w:p>
    <w:p w14:paraId="47E49051"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Used Castor binding and JAXB for generating Order xml for sending to warehouse.</w:t>
      </w:r>
    </w:p>
    <w:p w14:paraId="2681556F"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order processing task using multithreading and DOM parsers.</w:t>
      </w:r>
    </w:p>
    <w:p w14:paraId="379A07A3" w14:textId="77777777" w:rsidR="0002011E"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the business tier with Stateless session beans, implemented Business delegate and Session Facade pattern.</w:t>
      </w:r>
    </w:p>
    <w:p w14:paraId="33541F53" w14:textId="532EA5CC"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Contributed to detailed requirements documentation articulating the business rules, process definitions, error conditions, use case scenarios, and UI functional </w:t>
      </w:r>
      <w:r w:rsidR="00AF4760" w:rsidRPr="00735BB5">
        <w:rPr>
          <w:rFonts w:asciiTheme="minorHAnsi" w:hAnsiTheme="minorHAnsi" w:cstheme="minorHAnsi"/>
        </w:rPr>
        <w:t>detailing.</w:t>
      </w:r>
    </w:p>
    <w:p w14:paraId="3D4289D8"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Implemented Struts Framework and developed action and form classes for User interface.</w:t>
      </w:r>
    </w:p>
    <w:p w14:paraId="3CAF0361" w14:textId="0826ADCB"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 xml:space="preserve">Developed core business logic using EJB's and deployed on </w:t>
      </w:r>
      <w:r w:rsidR="00AF4760" w:rsidRPr="00735BB5">
        <w:rPr>
          <w:rFonts w:asciiTheme="minorHAnsi" w:hAnsiTheme="minorHAnsi" w:cstheme="minorHAnsi"/>
        </w:rPr>
        <w:t>WebSphere</w:t>
      </w:r>
      <w:r w:rsidRPr="00735BB5">
        <w:rPr>
          <w:rFonts w:asciiTheme="minorHAnsi" w:hAnsiTheme="minorHAnsi" w:cstheme="minorHAnsi"/>
        </w:rPr>
        <w:t>.</w:t>
      </w:r>
    </w:p>
    <w:p w14:paraId="212166E6"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Used JSP's to create the front-end screens for the module.</w:t>
      </w:r>
    </w:p>
    <w:p w14:paraId="1975440C" w14:textId="77777777" w:rsidR="006E0A62" w:rsidRPr="00735BB5" w:rsidRDefault="006E0A62" w:rsidP="006338AA">
      <w:pPr>
        <w:pStyle w:val="ListParagraph"/>
        <w:numPr>
          <w:ilvl w:val="0"/>
          <w:numId w:val="46"/>
        </w:numPr>
        <w:jc w:val="both"/>
        <w:rPr>
          <w:rFonts w:asciiTheme="minorHAnsi" w:hAnsiTheme="minorHAnsi" w:cstheme="minorHAnsi"/>
        </w:rPr>
      </w:pPr>
      <w:r w:rsidRPr="00735BB5">
        <w:rPr>
          <w:rFonts w:asciiTheme="minorHAnsi" w:hAnsiTheme="minorHAnsi" w:cstheme="minorHAnsi"/>
        </w:rPr>
        <w:t>Developed JDBC API to connect to Oracle.</w:t>
      </w:r>
    </w:p>
    <w:p w14:paraId="6BFE4440" w14:textId="77777777" w:rsidR="006E0A62" w:rsidRPr="00735BB5" w:rsidRDefault="006E0A62" w:rsidP="006338AA">
      <w:pPr>
        <w:pStyle w:val="ListParagraph"/>
        <w:jc w:val="both"/>
        <w:rPr>
          <w:rFonts w:asciiTheme="minorHAnsi" w:hAnsiTheme="minorHAnsi" w:cstheme="minorHAnsi"/>
        </w:rPr>
      </w:pPr>
    </w:p>
    <w:sectPr w:rsidR="006E0A62" w:rsidRPr="00735BB5" w:rsidSect="006338AA">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58EEE" w14:textId="77777777" w:rsidR="00B54E3E" w:rsidRDefault="00B54E3E">
      <w:r>
        <w:separator/>
      </w:r>
    </w:p>
  </w:endnote>
  <w:endnote w:type="continuationSeparator" w:id="0">
    <w:p w14:paraId="21245FA4" w14:textId="77777777" w:rsidR="00B54E3E" w:rsidRDefault="00B54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Yu Gothic"/>
    <w:charset w:val="80"/>
    <w:family w:val="auto"/>
    <w:pitch w:val="default"/>
  </w:font>
  <w:font w:name="OpenSymbol">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4D8D97" w14:textId="77777777" w:rsidR="00B54E3E" w:rsidRDefault="00B54E3E">
      <w:r>
        <w:separator/>
      </w:r>
    </w:p>
  </w:footnote>
  <w:footnote w:type="continuationSeparator" w:id="0">
    <w:p w14:paraId="60F53062" w14:textId="77777777" w:rsidR="00B54E3E" w:rsidRDefault="00B54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4"/>
    <w:multiLevelType w:val="singleLevel"/>
    <w:tmpl w:val="00000004"/>
    <w:name w:val="WW8Num4"/>
    <w:lvl w:ilvl="0">
      <w:start w:val="1"/>
      <w:numFmt w:val="bullet"/>
      <w:lvlText w:val=""/>
      <w:lvlJc w:val="left"/>
      <w:pPr>
        <w:tabs>
          <w:tab w:val="num" w:pos="1155"/>
        </w:tabs>
        <w:ind w:left="1155" w:hanging="360"/>
      </w:pPr>
      <w:rPr>
        <w:rFonts w:ascii="Wingdings" w:hAnsi="Wingdings" w:cs="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Wingdings" w:hAnsi="Wingdings"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cs="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Wingdings" w:hAnsi="Wingdings" w:cs="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Wingdings" w:hAnsi="Wingdings" w:cs="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Wingdings" w:hAnsi="Wingdings" w:cs="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Wingdings" w:hAnsi="Wingdings"/>
      </w:rPr>
    </w:lvl>
  </w:abstractNum>
  <w:abstractNum w:abstractNumId="9"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360"/>
        </w:tabs>
        <w:ind w:left="360" w:hanging="360"/>
      </w:pPr>
      <w:rPr>
        <w:rFonts w:ascii="Wingdings" w:hAnsi="Wingdings" w:cs="Symbol"/>
      </w:rPr>
    </w:lvl>
  </w:abstractNum>
  <w:abstractNum w:abstractNumId="11" w15:restartNumberingAfterBreak="0">
    <w:nsid w:val="0000000D"/>
    <w:multiLevelType w:val="singleLevel"/>
    <w:tmpl w:val="0000000D"/>
    <w:name w:val="WW8Num13"/>
    <w:lvl w:ilvl="0">
      <w:start w:val="1"/>
      <w:numFmt w:val="bullet"/>
      <w:lvlText w:val=""/>
      <w:lvlJc w:val="left"/>
      <w:pPr>
        <w:tabs>
          <w:tab w:val="num" w:pos="360"/>
        </w:tabs>
        <w:ind w:left="360" w:hanging="360"/>
      </w:pPr>
      <w:rPr>
        <w:rFonts w:ascii="Wingdings" w:hAnsi="Wingdings" w:cs="Symbol"/>
      </w:rPr>
    </w:lvl>
  </w:abstractNum>
  <w:abstractNum w:abstractNumId="12" w15:restartNumberingAfterBreak="0">
    <w:nsid w:val="0000000E"/>
    <w:multiLevelType w:val="singleLevel"/>
    <w:tmpl w:val="0000000E"/>
    <w:name w:val="WW8Num14"/>
    <w:lvl w:ilvl="0">
      <w:start w:val="1"/>
      <w:numFmt w:val="bullet"/>
      <w:lvlText w:val=""/>
      <w:lvlJc w:val="left"/>
      <w:pPr>
        <w:tabs>
          <w:tab w:val="num" w:pos="360"/>
        </w:tabs>
        <w:ind w:left="360" w:hanging="360"/>
      </w:pPr>
      <w:rPr>
        <w:rFonts w:ascii="Wingdings" w:hAnsi="Wingdings" w:cs="Symbol"/>
      </w:rPr>
    </w:lvl>
  </w:abstractNum>
  <w:abstractNum w:abstractNumId="13" w15:restartNumberingAfterBreak="0">
    <w:nsid w:val="0000000F"/>
    <w:multiLevelType w:val="singleLevel"/>
    <w:tmpl w:val="0000000F"/>
    <w:name w:val="WW8Num15"/>
    <w:lvl w:ilvl="0">
      <w:start w:val="1"/>
      <w:numFmt w:val="bullet"/>
      <w:lvlText w:val=""/>
      <w:lvlJc w:val="left"/>
      <w:pPr>
        <w:tabs>
          <w:tab w:val="num" w:pos="360"/>
        </w:tabs>
        <w:ind w:left="360" w:hanging="360"/>
      </w:pPr>
      <w:rPr>
        <w:rFonts w:ascii="Wingdings" w:hAnsi="Wingdings" w:cs="Symbol"/>
      </w:rPr>
    </w:lvl>
  </w:abstractNum>
  <w:abstractNum w:abstractNumId="14"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Wingdings" w:hAnsi="Wingdings"/>
      </w:rPr>
    </w:lvl>
  </w:abstractNum>
  <w:abstractNum w:abstractNumId="15" w15:restartNumberingAfterBreak="0">
    <w:nsid w:val="00000011"/>
    <w:multiLevelType w:val="singleLevel"/>
    <w:tmpl w:val="00000011"/>
    <w:name w:val="WW8Num17"/>
    <w:lvl w:ilvl="0">
      <w:start w:val="1"/>
      <w:numFmt w:val="bullet"/>
      <w:lvlText w:val=""/>
      <w:lvlJc w:val="left"/>
      <w:pPr>
        <w:tabs>
          <w:tab w:val="num" w:pos="0"/>
        </w:tabs>
        <w:ind w:left="720" w:hanging="360"/>
      </w:pPr>
      <w:rPr>
        <w:rFonts w:ascii="Wingdings" w:hAnsi="Wingdings"/>
      </w:rPr>
    </w:lvl>
  </w:abstractNum>
  <w:abstractNum w:abstractNumId="16" w15:restartNumberingAfterBreak="0">
    <w:nsid w:val="00000012"/>
    <w:multiLevelType w:val="singleLevel"/>
    <w:tmpl w:val="00000012"/>
    <w:name w:val="WW8Num18"/>
    <w:lvl w:ilvl="0">
      <w:start w:val="1"/>
      <w:numFmt w:val="bullet"/>
      <w:lvlText w:val=""/>
      <w:lvlJc w:val="left"/>
      <w:pPr>
        <w:tabs>
          <w:tab w:val="num" w:pos="0"/>
        </w:tabs>
        <w:ind w:left="720" w:hanging="360"/>
      </w:pPr>
      <w:rPr>
        <w:rFonts w:ascii="Wingdings" w:hAnsi="Wingdings"/>
      </w:rPr>
    </w:lvl>
  </w:abstractNum>
  <w:abstractNum w:abstractNumId="17" w15:restartNumberingAfterBreak="0">
    <w:nsid w:val="00000013"/>
    <w:multiLevelType w:val="singleLevel"/>
    <w:tmpl w:val="00000013"/>
    <w:name w:val="WW8Num19"/>
    <w:lvl w:ilvl="0">
      <w:start w:val="1"/>
      <w:numFmt w:val="bullet"/>
      <w:lvlText w:val=""/>
      <w:lvlJc w:val="left"/>
      <w:pPr>
        <w:tabs>
          <w:tab w:val="num" w:pos="0"/>
        </w:tabs>
        <w:ind w:left="720" w:hanging="360"/>
      </w:pPr>
      <w:rPr>
        <w:rFonts w:ascii="Wingdings" w:hAnsi="Wingdings"/>
      </w:rPr>
    </w:lvl>
  </w:abstractNum>
  <w:abstractNum w:abstractNumId="18"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Wingdings" w:hAnsi="Wingdings"/>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9" w15:restartNumberingAfterBreak="0">
    <w:nsid w:val="00000015"/>
    <w:multiLevelType w:val="multilevel"/>
    <w:tmpl w:val="00000015"/>
    <w:name w:val="WW8Num22"/>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cs="StarSymbol"/>
        <w:sz w:val="18"/>
        <w:szCs w:val="18"/>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cs="StarSymbol"/>
        <w:sz w:val="18"/>
        <w:szCs w:val="18"/>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20" w15:restartNumberingAfterBreak="0">
    <w:nsid w:val="026C0690"/>
    <w:multiLevelType w:val="multilevel"/>
    <w:tmpl w:val="DC4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840BF0"/>
    <w:multiLevelType w:val="multilevel"/>
    <w:tmpl w:val="348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F110E1"/>
    <w:multiLevelType w:val="hybridMultilevel"/>
    <w:tmpl w:val="79AC2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A2073F"/>
    <w:multiLevelType w:val="hybridMultilevel"/>
    <w:tmpl w:val="368E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86064C"/>
    <w:multiLevelType w:val="hybridMultilevel"/>
    <w:tmpl w:val="60A6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A11D84"/>
    <w:multiLevelType w:val="hybridMultilevel"/>
    <w:tmpl w:val="F2101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F97A21"/>
    <w:multiLevelType w:val="hybridMultilevel"/>
    <w:tmpl w:val="21F8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4616D6"/>
    <w:multiLevelType w:val="hybridMultilevel"/>
    <w:tmpl w:val="95B02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441E25"/>
    <w:multiLevelType w:val="multilevel"/>
    <w:tmpl w:val="525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55D67"/>
    <w:multiLevelType w:val="multilevel"/>
    <w:tmpl w:val="F74E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630643"/>
    <w:multiLevelType w:val="hybridMultilevel"/>
    <w:tmpl w:val="E798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5E6A2E"/>
    <w:multiLevelType w:val="hybridMultilevel"/>
    <w:tmpl w:val="4524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616B1F"/>
    <w:multiLevelType w:val="hybridMultilevel"/>
    <w:tmpl w:val="C8DAD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13247C"/>
    <w:multiLevelType w:val="hybridMultilevel"/>
    <w:tmpl w:val="AD5E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E63BA1"/>
    <w:multiLevelType w:val="hybridMultilevel"/>
    <w:tmpl w:val="9994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5D57BE"/>
    <w:multiLevelType w:val="hybridMultilevel"/>
    <w:tmpl w:val="9D8E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033D40"/>
    <w:multiLevelType w:val="hybridMultilevel"/>
    <w:tmpl w:val="BE88D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B20546"/>
    <w:multiLevelType w:val="multilevel"/>
    <w:tmpl w:val="E1B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072D9"/>
    <w:multiLevelType w:val="hybridMultilevel"/>
    <w:tmpl w:val="8496D9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1E12C6"/>
    <w:multiLevelType w:val="hybridMultilevel"/>
    <w:tmpl w:val="C06A2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2B724E3"/>
    <w:multiLevelType w:val="hybridMultilevel"/>
    <w:tmpl w:val="803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154A5F"/>
    <w:multiLevelType w:val="hybridMultilevel"/>
    <w:tmpl w:val="E35A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5100CD"/>
    <w:multiLevelType w:val="hybridMultilevel"/>
    <w:tmpl w:val="A106144A"/>
    <w:lvl w:ilvl="0" w:tplc="FFFFFFFF">
      <w:start w:val="1"/>
      <w:numFmt w:val="bullet"/>
      <w:pStyle w:val="NormalVerdana"/>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BE1445F"/>
    <w:multiLevelType w:val="hybridMultilevel"/>
    <w:tmpl w:val="70ACEA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BF704C9"/>
    <w:multiLevelType w:val="multilevel"/>
    <w:tmpl w:val="629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603F58"/>
    <w:multiLevelType w:val="multilevel"/>
    <w:tmpl w:val="BFF6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895E08"/>
    <w:multiLevelType w:val="hybridMultilevel"/>
    <w:tmpl w:val="64D0E3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3A65C72"/>
    <w:multiLevelType w:val="hybridMultilevel"/>
    <w:tmpl w:val="888E191C"/>
    <w:lvl w:ilvl="0" w:tplc="FFFFFFFF">
      <w:start w:val="1"/>
      <w:numFmt w:val="bullet"/>
      <w:lvlText w:val=""/>
      <w:lvlJc w:val="left"/>
      <w:pPr>
        <w:tabs>
          <w:tab w:val="num" w:pos="360"/>
        </w:tabs>
        <w:ind w:left="360" w:hanging="360"/>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3E3772A"/>
    <w:multiLevelType w:val="multilevel"/>
    <w:tmpl w:val="D3C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5F02B98"/>
    <w:multiLevelType w:val="hybridMultilevel"/>
    <w:tmpl w:val="1F901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72A3C5B"/>
    <w:multiLevelType w:val="hybridMultilevel"/>
    <w:tmpl w:val="958C832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1" w15:restartNumberingAfterBreak="0">
    <w:nsid w:val="573F41A8"/>
    <w:multiLevelType w:val="hybridMultilevel"/>
    <w:tmpl w:val="36189C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C493036"/>
    <w:multiLevelType w:val="multilevel"/>
    <w:tmpl w:val="83585FB6"/>
    <w:lvl w:ilvl="0">
      <w:start w:val="1"/>
      <w:numFmt w:val="bullet"/>
      <w:lvlText w:val=""/>
      <w:lvlJc w:val="left"/>
      <w:pPr>
        <w:tabs>
          <w:tab w:val="num" w:pos="360"/>
        </w:tabs>
        <w:ind w:left="360" w:hanging="360"/>
      </w:pPr>
      <w:rPr>
        <w:rFonts w:ascii="Symbol" w:hAnsi="Symbol" w:hint="default"/>
      </w:rPr>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53" w15:restartNumberingAfterBreak="0">
    <w:nsid w:val="64137582"/>
    <w:multiLevelType w:val="hybridMultilevel"/>
    <w:tmpl w:val="390E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412BC9"/>
    <w:multiLevelType w:val="hybridMultilevel"/>
    <w:tmpl w:val="07A4A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CB489D"/>
    <w:multiLevelType w:val="hybridMultilevel"/>
    <w:tmpl w:val="D1ECC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C5C4CF8"/>
    <w:multiLevelType w:val="multilevel"/>
    <w:tmpl w:val="0D6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DF6985"/>
    <w:multiLevelType w:val="multilevel"/>
    <w:tmpl w:val="C3DC6608"/>
    <w:lvl w:ilvl="0">
      <w:start w:val="1"/>
      <w:numFmt w:val="bullet"/>
      <w:lvlText w:val=""/>
      <w:lvlJc w:val="left"/>
      <w:pPr>
        <w:tabs>
          <w:tab w:val="num" w:pos="360"/>
        </w:tabs>
        <w:ind w:left="360" w:hanging="360"/>
      </w:pPr>
      <w:rPr>
        <w:rFonts w:ascii="Symbol" w:hAnsi="Symbol" w:hint="default"/>
      </w:rPr>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58" w15:restartNumberingAfterBreak="0">
    <w:nsid w:val="6E267A78"/>
    <w:multiLevelType w:val="hybridMultilevel"/>
    <w:tmpl w:val="214A6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1E93BC0"/>
    <w:multiLevelType w:val="hybridMultilevel"/>
    <w:tmpl w:val="EE4E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BB449D"/>
    <w:multiLevelType w:val="hybridMultilevel"/>
    <w:tmpl w:val="20A6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CD1B3C"/>
    <w:multiLevelType w:val="multilevel"/>
    <w:tmpl w:val="205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1C4607"/>
    <w:multiLevelType w:val="hybridMultilevel"/>
    <w:tmpl w:val="7964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897802"/>
    <w:multiLevelType w:val="hybridMultilevel"/>
    <w:tmpl w:val="482A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ED461C"/>
    <w:multiLevelType w:val="hybridMultilevel"/>
    <w:tmpl w:val="CA9A1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EAC55EB"/>
    <w:multiLevelType w:val="multilevel"/>
    <w:tmpl w:val="D23A8F76"/>
    <w:lvl w:ilvl="0">
      <w:start w:val="1"/>
      <w:numFmt w:val="bullet"/>
      <w:lvlText w:val=""/>
      <w:lvlJc w:val="left"/>
      <w:pPr>
        <w:tabs>
          <w:tab w:val="num" w:pos="360"/>
        </w:tabs>
        <w:ind w:left="360" w:hanging="360"/>
      </w:pPr>
      <w:rPr>
        <w:rFonts w:ascii="Symbol" w:hAnsi="Symbol" w:hint="default"/>
      </w:rPr>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num w:numId="1">
    <w:abstractNumId w:val="36"/>
  </w:num>
  <w:num w:numId="2">
    <w:abstractNumId w:val="50"/>
  </w:num>
  <w:num w:numId="3">
    <w:abstractNumId w:val="46"/>
  </w:num>
  <w:num w:numId="4">
    <w:abstractNumId w:val="57"/>
  </w:num>
  <w:num w:numId="5">
    <w:abstractNumId w:val="51"/>
  </w:num>
  <w:num w:numId="6">
    <w:abstractNumId w:val="53"/>
  </w:num>
  <w:num w:numId="7">
    <w:abstractNumId w:val="42"/>
  </w:num>
  <w:num w:numId="8">
    <w:abstractNumId w:val="47"/>
  </w:num>
  <w:num w:numId="9">
    <w:abstractNumId w:val="58"/>
  </w:num>
  <w:num w:numId="10">
    <w:abstractNumId w:val="43"/>
  </w:num>
  <w:num w:numId="11">
    <w:abstractNumId w:val="62"/>
  </w:num>
  <w:num w:numId="12">
    <w:abstractNumId w:val="63"/>
  </w:num>
  <w:num w:numId="13">
    <w:abstractNumId w:val="21"/>
  </w:num>
  <w:num w:numId="14">
    <w:abstractNumId w:val="20"/>
  </w:num>
  <w:num w:numId="15">
    <w:abstractNumId w:val="44"/>
  </w:num>
  <w:num w:numId="16">
    <w:abstractNumId w:val="48"/>
  </w:num>
  <w:num w:numId="17">
    <w:abstractNumId w:val="30"/>
  </w:num>
  <w:num w:numId="18">
    <w:abstractNumId w:val="45"/>
  </w:num>
  <w:num w:numId="19">
    <w:abstractNumId w:val="24"/>
  </w:num>
  <w:num w:numId="20">
    <w:abstractNumId w:val="64"/>
  </w:num>
  <w:num w:numId="21">
    <w:abstractNumId w:val="33"/>
  </w:num>
  <w:num w:numId="22">
    <w:abstractNumId w:val="38"/>
  </w:num>
  <w:num w:numId="23">
    <w:abstractNumId w:val="40"/>
  </w:num>
  <w:num w:numId="24">
    <w:abstractNumId w:val="26"/>
  </w:num>
  <w:num w:numId="25">
    <w:abstractNumId w:val="32"/>
  </w:num>
  <w:num w:numId="26">
    <w:abstractNumId w:val="59"/>
  </w:num>
  <w:num w:numId="27">
    <w:abstractNumId w:val="35"/>
  </w:num>
  <w:num w:numId="28">
    <w:abstractNumId w:val="54"/>
  </w:num>
  <w:num w:numId="29">
    <w:abstractNumId w:val="39"/>
  </w:num>
  <w:num w:numId="30">
    <w:abstractNumId w:val="55"/>
  </w:num>
  <w:num w:numId="31">
    <w:abstractNumId w:val="49"/>
  </w:num>
  <w:num w:numId="32">
    <w:abstractNumId w:val="65"/>
  </w:num>
  <w:num w:numId="33">
    <w:abstractNumId w:val="52"/>
  </w:num>
  <w:num w:numId="34">
    <w:abstractNumId w:val="31"/>
  </w:num>
  <w:num w:numId="35">
    <w:abstractNumId w:val="27"/>
  </w:num>
  <w:num w:numId="36">
    <w:abstractNumId w:val="34"/>
  </w:num>
  <w:num w:numId="37">
    <w:abstractNumId w:val="23"/>
  </w:num>
  <w:num w:numId="38">
    <w:abstractNumId w:val="41"/>
  </w:num>
  <w:num w:numId="39">
    <w:abstractNumId w:val="56"/>
  </w:num>
  <w:num w:numId="40">
    <w:abstractNumId w:val="22"/>
  </w:num>
  <w:num w:numId="41">
    <w:abstractNumId w:val="60"/>
  </w:num>
  <w:num w:numId="42">
    <w:abstractNumId w:val="37"/>
  </w:num>
  <w:num w:numId="43">
    <w:abstractNumId w:val="61"/>
  </w:num>
  <w:num w:numId="44">
    <w:abstractNumId w:val="28"/>
  </w:num>
  <w:num w:numId="45">
    <w:abstractNumId w:val="29"/>
  </w:num>
  <w:num w:numId="46">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810"/>
    <w:rsid w:val="000141D1"/>
    <w:rsid w:val="00014E78"/>
    <w:rsid w:val="0002011E"/>
    <w:rsid w:val="00027A85"/>
    <w:rsid w:val="00034C3F"/>
    <w:rsid w:val="000379AA"/>
    <w:rsid w:val="0004306A"/>
    <w:rsid w:val="00044716"/>
    <w:rsid w:val="00051BAA"/>
    <w:rsid w:val="00052746"/>
    <w:rsid w:val="00052FB1"/>
    <w:rsid w:val="00055BED"/>
    <w:rsid w:val="0006090A"/>
    <w:rsid w:val="0006221F"/>
    <w:rsid w:val="000672C1"/>
    <w:rsid w:val="00072885"/>
    <w:rsid w:val="00077F5B"/>
    <w:rsid w:val="00082B59"/>
    <w:rsid w:val="00083C89"/>
    <w:rsid w:val="000866E5"/>
    <w:rsid w:val="0008792B"/>
    <w:rsid w:val="00087EE1"/>
    <w:rsid w:val="00095A43"/>
    <w:rsid w:val="00096914"/>
    <w:rsid w:val="000969B8"/>
    <w:rsid w:val="00097D4E"/>
    <w:rsid w:val="000A2780"/>
    <w:rsid w:val="000A5859"/>
    <w:rsid w:val="000A7042"/>
    <w:rsid w:val="000B0B8A"/>
    <w:rsid w:val="000B1365"/>
    <w:rsid w:val="000B274A"/>
    <w:rsid w:val="000B4AB9"/>
    <w:rsid w:val="000B50AD"/>
    <w:rsid w:val="000B578B"/>
    <w:rsid w:val="000B77D1"/>
    <w:rsid w:val="000B7F00"/>
    <w:rsid w:val="000C4AFE"/>
    <w:rsid w:val="000C590B"/>
    <w:rsid w:val="000C7C30"/>
    <w:rsid w:val="000D1491"/>
    <w:rsid w:val="000D2BB4"/>
    <w:rsid w:val="000D647C"/>
    <w:rsid w:val="000D7281"/>
    <w:rsid w:val="000E08C0"/>
    <w:rsid w:val="000E4AD2"/>
    <w:rsid w:val="000E6293"/>
    <w:rsid w:val="000E783A"/>
    <w:rsid w:val="000F5C9D"/>
    <w:rsid w:val="000F75B2"/>
    <w:rsid w:val="000F7695"/>
    <w:rsid w:val="000F7DCD"/>
    <w:rsid w:val="00100980"/>
    <w:rsid w:val="00104660"/>
    <w:rsid w:val="001051F2"/>
    <w:rsid w:val="00107D51"/>
    <w:rsid w:val="00111AF9"/>
    <w:rsid w:val="001204F2"/>
    <w:rsid w:val="00121852"/>
    <w:rsid w:val="00121CCE"/>
    <w:rsid w:val="0012605D"/>
    <w:rsid w:val="00132B64"/>
    <w:rsid w:val="001334A3"/>
    <w:rsid w:val="001347C4"/>
    <w:rsid w:val="00144745"/>
    <w:rsid w:val="00145EA8"/>
    <w:rsid w:val="001565FF"/>
    <w:rsid w:val="00162A31"/>
    <w:rsid w:val="00166C09"/>
    <w:rsid w:val="00171F2A"/>
    <w:rsid w:val="00172E1A"/>
    <w:rsid w:val="00181122"/>
    <w:rsid w:val="00182324"/>
    <w:rsid w:val="00184181"/>
    <w:rsid w:val="00190497"/>
    <w:rsid w:val="00190CD1"/>
    <w:rsid w:val="00192A44"/>
    <w:rsid w:val="001969EA"/>
    <w:rsid w:val="001A1909"/>
    <w:rsid w:val="001A1B33"/>
    <w:rsid w:val="001A3627"/>
    <w:rsid w:val="001A3DB7"/>
    <w:rsid w:val="001A5810"/>
    <w:rsid w:val="001A5BEC"/>
    <w:rsid w:val="001B4BA1"/>
    <w:rsid w:val="001B5649"/>
    <w:rsid w:val="001B5ACF"/>
    <w:rsid w:val="001B715E"/>
    <w:rsid w:val="001C000B"/>
    <w:rsid w:val="001C1A91"/>
    <w:rsid w:val="001C5B0D"/>
    <w:rsid w:val="001C70E7"/>
    <w:rsid w:val="001D0F47"/>
    <w:rsid w:val="001D2B82"/>
    <w:rsid w:val="001D6CE5"/>
    <w:rsid w:val="001E5497"/>
    <w:rsid w:val="001E574A"/>
    <w:rsid w:val="001F21EC"/>
    <w:rsid w:val="002044EE"/>
    <w:rsid w:val="00204B1F"/>
    <w:rsid w:val="00207F4E"/>
    <w:rsid w:val="00211CB3"/>
    <w:rsid w:val="00220B26"/>
    <w:rsid w:val="00221FCC"/>
    <w:rsid w:val="00226579"/>
    <w:rsid w:val="002317BA"/>
    <w:rsid w:val="00237D8B"/>
    <w:rsid w:val="00252D80"/>
    <w:rsid w:val="00254DF7"/>
    <w:rsid w:val="002566DD"/>
    <w:rsid w:val="00257D40"/>
    <w:rsid w:val="002633C5"/>
    <w:rsid w:val="00270C87"/>
    <w:rsid w:val="00276BC5"/>
    <w:rsid w:val="0028105E"/>
    <w:rsid w:val="002849AE"/>
    <w:rsid w:val="00290C94"/>
    <w:rsid w:val="00293380"/>
    <w:rsid w:val="0029346D"/>
    <w:rsid w:val="00293EA8"/>
    <w:rsid w:val="00296379"/>
    <w:rsid w:val="002A38CD"/>
    <w:rsid w:val="002A4AE2"/>
    <w:rsid w:val="002A545C"/>
    <w:rsid w:val="002A5689"/>
    <w:rsid w:val="002B0A3A"/>
    <w:rsid w:val="002B0B35"/>
    <w:rsid w:val="002B0E23"/>
    <w:rsid w:val="002B1529"/>
    <w:rsid w:val="002B79AC"/>
    <w:rsid w:val="002C03BB"/>
    <w:rsid w:val="002C6458"/>
    <w:rsid w:val="002C7E2E"/>
    <w:rsid w:val="002D1649"/>
    <w:rsid w:val="002D2F2D"/>
    <w:rsid w:val="002D3FC8"/>
    <w:rsid w:val="002D5978"/>
    <w:rsid w:val="002D7607"/>
    <w:rsid w:val="002E2D67"/>
    <w:rsid w:val="002E5611"/>
    <w:rsid w:val="002E6672"/>
    <w:rsid w:val="002F490B"/>
    <w:rsid w:val="00302202"/>
    <w:rsid w:val="003037F0"/>
    <w:rsid w:val="00311F5C"/>
    <w:rsid w:val="0031309E"/>
    <w:rsid w:val="003135D1"/>
    <w:rsid w:val="003143AD"/>
    <w:rsid w:val="00317469"/>
    <w:rsid w:val="00320D5E"/>
    <w:rsid w:val="00321962"/>
    <w:rsid w:val="0032276D"/>
    <w:rsid w:val="0032375C"/>
    <w:rsid w:val="00340E74"/>
    <w:rsid w:val="00341D32"/>
    <w:rsid w:val="00347A06"/>
    <w:rsid w:val="0035047F"/>
    <w:rsid w:val="00353044"/>
    <w:rsid w:val="00353EC2"/>
    <w:rsid w:val="0035446A"/>
    <w:rsid w:val="00362A13"/>
    <w:rsid w:val="003639A6"/>
    <w:rsid w:val="00364700"/>
    <w:rsid w:val="00374EED"/>
    <w:rsid w:val="0038308C"/>
    <w:rsid w:val="00387B86"/>
    <w:rsid w:val="003978A9"/>
    <w:rsid w:val="003A4970"/>
    <w:rsid w:val="003B0BF5"/>
    <w:rsid w:val="003B108C"/>
    <w:rsid w:val="003B150D"/>
    <w:rsid w:val="003B4C94"/>
    <w:rsid w:val="003B5BB9"/>
    <w:rsid w:val="003B6B13"/>
    <w:rsid w:val="003C11F5"/>
    <w:rsid w:val="003C365D"/>
    <w:rsid w:val="003C370B"/>
    <w:rsid w:val="003C4750"/>
    <w:rsid w:val="003D2963"/>
    <w:rsid w:val="003E462C"/>
    <w:rsid w:val="003E5650"/>
    <w:rsid w:val="003E6901"/>
    <w:rsid w:val="003F2BDC"/>
    <w:rsid w:val="003F458B"/>
    <w:rsid w:val="003F4724"/>
    <w:rsid w:val="003F687F"/>
    <w:rsid w:val="003F71B3"/>
    <w:rsid w:val="00405FC3"/>
    <w:rsid w:val="00405FC4"/>
    <w:rsid w:val="00406999"/>
    <w:rsid w:val="00410E0B"/>
    <w:rsid w:val="00413023"/>
    <w:rsid w:val="004160DF"/>
    <w:rsid w:val="0041762D"/>
    <w:rsid w:val="00420060"/>
    <w:rsid w:val="00421B37"/>
    <w:rsid w:val="00426375"/>
    <w:rsid w:val="00435B21"/>
    <w:rsid w:val="0045472E"/>
    <w:rsid w:val="00454D00"/>
    <w:rsid w:val="0045595C"/>
    <w:rsid w:val="004606A0"/>
    <w:rsid w:val="00466684"/>
    <w:rsid w:val="00471893"/>
    <w:rsid w:val="004740E8"/>
    <w:rsid w:val="004900E3"/>
    <w:rsid w:val="00491B59"/>
    <w:rsid w:val="00492D32"/>
    <w:rsid w:val="004A0F7D"/>
    <w:rsid w:val="004A36B2"/>
    <w:rsid w:val="004A3FFA"/>
    <w:rsid w:val="004A4179"/>
    <w:rsid w:val="004B1BB3"/>
    <w:rsid w:val="004C00EC"/>
    <w:rsid w:val="004C345E"/>
    <w:rsid w:val="004C51FF"/>
    <w:rsid w:val="004C7955"/>
    <w:rsid w:val="004D4F20"/>
    <w:rsid w:val="004E70BA"/>
    <w:rsid w:val="004E7873"/>
    <w:rsid w:val="004F25F6"/>
    <w:rsid w:val="004F57E3"/>
    <w:rsid w:val="00503745"/>
    <w:rsid w:val="005037D4"/>
    <w:rsid w:val="0051101E"/>
    <w:rsid w:val="0051579A"/>
    <w:rsid w:val="00515865"/>
    <w:rsid w:val="00521F97"/>
    <w:rsid w:val="00522052"/>
    <w:rsid w:val="00525C84"/>
    <w:rsid w:val="00527408"/>
    <w:rsid w:val="00531A2B"/>
    <w:rsid w:val="005465D6"/>
    <w:rsid w:val="00554E38"/>
    <w:rsid w:val="005628A9"/>
    <w:rsid w:val="0056404B"/>
    <w:rsid w:val="005677EE"/>
    <w:rsid w:val="00571FEC"/>
    <w:rsid w:val="0057759E"/>
    <w:rsid w:val="00590C5A"/>
    <w:rsid w:val="005A227D"/>
    <w:rsid w:val="005A3B4C"/>
    <w:rsid w:val="005B1079"/>
    <w:rsid w:val="005B4107"/>
    <w:rsid w:val="005B6DFC"/>
    <w:rsid w:val="005C383A"/>
    <w:rsid w:val="005C3BA2"/>
    <w:rsid w:val="005C423C"/>
    <w:rsid w:val="005C79E2"/>
    <w:rsid w:val="005D12E8"/>
    <w:rsid w:val="005D5B52"/>
    <w:rsid w:val="005D618C"/>
    <w:rsid w:val="005D7A4A"/>
    <w:rsid w:val="005E5ADA"/>
    <w:rsid w:val="00610E04"/>
    <w:rsid w:val="00614F78"/>
    <w:rsid w:val="006162B4"/>
    <w:rsid w:val="00621028"/>
    <w:rsid w:val="0062251A"/>
    <w:rsid w:val="00630D13"/>
    <w:rsid w:val="006338AA"/>
    <w:rsid w:val="00637852"/>
    <w:rsid w:val="0064658D"/>
    <w:rsid w:val="00647477"/>
    <w:rsid w:val="00647B3A"/>
    <w:rsid w:val="00652898"/>
    <w:rsid w:val="0065480C"/>
    <w:rsid w:val="00655F10"/>
    <w:rsid w:val="00657DDB"/>
    <w:rsid w:val="00661FFC"/>
    <w:rsid w:val="00665685"/>
    <w:rsid w:val="00665DFE"/>
    <w:rsid w:val="00666EBB"/>
    <w:rsid w:val="00671DFA"/>
    <w:rsid w:val="00682446"/>
    <w:rsid w:val="00682CAE"/>
    <w:rsid w:val="006836C5"/>
    <w:rsid w:val="00684F67"/>
    <w:rsid w:val="00697F51"/>
    <w:rsid w:val="006B15C8"/>
    <w:rsid w:val="006B161E"/>
    <w:rsid w:val="006B216C"/>
    <w:rsid w:val="006B2F1C"/>
    <w:rsid w:val="006B43E2"/>
    <w:rsid w:val="006B7DCE"/>
    <w:rsid w:val="006C67C8"/>
    <w:rsid w:val="006D0954"/>
    <w:rsid w:val="006D6D8C"/>
    <w:rsid w:val="006E0A62"/>
    <w:rsid w:val="006E4EE4"/>
    <w:rsid w:val="006F14DA"/>
    <w:rsid w:val="006F5700"/>
    <w:rsid w:val="006F683C"/>
    <w:rsid w:val="006F77D7"/>
    <w:rsid w:val="00705CA9"/>
    <w:rsid w:val="007106B8"/>
    <w:rsid w:val="00715F46"/>
    <w:rsid w:val="00720642"/>
    <w:rsid w:val="007214B6"/>
    <w:rsid w:val="00722850"/>
    <w:rsid w:val="00722E74"/>
    <w:rsid w:val="00725145"/>
    <w:rsid w:val="00725EA4"/>
    <w:rsid w:val="00726019"/>
    <w:rsid w:val="00726648"/>
    <w:rsid w:val="007308C8"/>
    <w:rsid w:val="00734BEB"/>
    <w:rsid w:val="00735BB5"/>
    <w:rsid w:val="00737EDB"/>
    <w:rsid w:val="00742494"/>
    <w:rsid w:val="0074271D"/>
    <w:rsid w:val="007457DC"/>
    <w:rsid w:val="00761ECD"/>
    <w:rsid w:val="00763385"/>
    <w:rsid w:val="0076428F"/>
    <w:rsid w:val="00764A06"/>
    <w:rsid w:val="00764A5D"/>
    <w:rsid w:val="00765C14"/>
    <w:rsid w:val="00767B51"/>
    <w:rsid w:val="007720A5"/>
    <w:rsid w:val="00773D33"/>
    <w:rsid w:val="00784EB7"/>
    <w:rsid w:val="007868FB"/>
    <w:rsid w:val="0079151E"/>
    <w:rsid w:val="0079329E"/>
    <w:rsid w:val="007A31E0"/>
    <w:rsid w:val="007A3A44"/>
    <w:rsid w:val="007A5505"/>
    <w:rsid w:val="007A56F4"/>
    <w:rsid w:val="007A5739"/>
    <w:rsid w:val="007B27C2"/>
    <w:rsid w:val="007B6C62"/>
    <w:rsid w:val="007C3E74"/>
    <w:rsid w:val="007C5C09"/>
    <w:rsid w:val="007C64F5"/>
    <w:rsid w:val="007C73C1"/>
    <w:rsid w:val="007D0EE9"/>
    <w:rsid w:val="007D13E3"/>
    <w:rsid w:val="007D4DC2"/>
    <w:rsid w:val="007E3696"/>
    <w:rsid w:val="007E3707"/>
    <w:rsid w:val="007E538F"/>
    <w:rsid w:val="007E7795"/>
    <w:rsid w:val="007F1666"/>
    <w:rsid w:val="007F6D06"/>
    <w:rsid w:val="00800A9B"/>
    <w:rsid w:val="008013C1"/>
    <w:rsid w:val="008048B5"/>
    <w:rsid w:val="008159DF"/>
    <w:rsid w:val="00817A2B"/>
    <w:rsid w:val="00817CB6"/>
    <w:rsid w:val="00825A73"/>
    <w:rsid w:val="00833452"/>
    <w:rsid w:val="00837A9A"/>
    <w:rsid w:val="00840B3D"/>
    <w:rsid w:val="008410D8"/>
    <w:rsid w:val="00842B4D"/>
    <w:rsid w:val="00842EBF"/>
    <w:rsid w:val="00845F5F"/>
    <w:rsid w:val="008515A6"/>
    <w:rsid w:val="00856606"/>
    <w:rsid w:val="00862D08"/>
    <w:rsid w:val="00865F76"/>
    <w:rsid w:val="008726ED"/>
    <w:rsid w:val="008742A2"/>
    <w:rsid w:val="008756C6"/>
    <w:rsid w:val="0087687C"/>
    <w:rsid w:val="00877223"/>
    <w:rsid w:val="00881904"/>
    <w:rsid w:val="00885F5F"/>
    <w:rsid w:val="008903C2"/>
    <w:rsid w:val="0089467F"/>
    <w:rsid w:val="00895A67"/>
    <w:rsid w:val="008963F6"/>
    <w:rsid w:val="00896CB7"/>
    <w:rsid w:val="008A1564"/>
    <w:rsid w:val="008A36C7"/>
    <w:rsid w:val="008A3ED5"/>
    <w:rsid w:val="008A733E"/>
    <w:rsid w:val="008B0B31"/>
    <w:rsid w:val="008B6854"/>
    <w:rsid w:val="008C1A64"/>
    <w:rsid w:val="008C425B"/>
    <w:rsid w:val="008C6AA7"/>
    <w:rsid w:val="008D011A"/>
    <w:rsid w:val="008D016B"/>
    <w:rsid w:val="008D11FA"/>
    <w:rsid w:val="008D17B0"/>
    <w:rsid w:val="008D773A"/>
    <w:rsid w:val="008F67FD"/>
    <w:rsid w:val="00902B9C"/>
    <w:rsid w:val="00904274"/>
    <w:rsid w:val="00905FBF"/>
    <w:rsid w:val="0091567D"/>
    <w:rsid w:val="009158B2"/>
    <w:rsid w:val="009203A8"/>
    <w:rsid w:val="0092374C"/>
    <w:rsid w:val="00927B38"/>
    <w:rsid w:val="00934C27"/>
    <w:rsid w:val="00936C6D"/>
    <w:rsid w:val="0094556D"/>
    <w:rsid w:val="00950490"/>
    <w:rsid w:val="00951238"/>
    <w:rsid w:val="00955E4D"/>
    <w:rsid w:val="00955EBE"/>
    <w:rsid w:val="00961F39"/>
    <w:rsid w:val="009642E8"/>
    <w:rsid w:val="00970586"/>
    <w:rsid w:val="00973F62"/>
    <w:rsid w:val="009822FA"/>
    <w:rsid w:val="00982D0B"/>
    <w:rsid w:val="00986A54"/>
    <w:rsid w:val="00990211"/>
    <w:rsid w:val="0099048E"/>
    <w:rsid w:val="00994542"/>
    <w:rsid w:val="00997E35"/>
    <w:rsid w:val="009A24C1"/>
    <w:rsid w:val="009B0232"/>
    <w:rsid w:val="009B4F20"/>
    <w:rsid w:val="009C1400"/>
    <w:rsid w:val="009C168D"/>
    <w:rsid w:val="009D2FED"/>
    <w:rsid w:val="009D6CCF"/>
    <w:rsid w:val="009D72DE"/>
    <w:rsid w:val="009D7859"/>
    <w:rsid w:val="009E0F9E"/>
    <w:rsid w:val="009F78B5"/>
    <w:rsid w:val="00A00935"/>
    <w:rsid w:val="00A02E0B"/>
    <w:rsid w:val="00A038BC"/>
    <w:rsid w:val="00A108B9"/>
    <w:rsid w:val="00A1395B"/>
    <w:rsid w:val="00A15A17"/>
    <w:rsid w:val="00A2112D"/>
    <w:rsid w:val="00A2179C"/>
    <w:rsid w:val="00A2183D"/>
    <w:rsid w:val="00A247D8"/>
    <w:rsid w:val="00A31D50"/>
    <w:rsid w:val="00A31FF7"/>
    <w:rsid w:val="00A351ED"/>
    <w:rsid w:val="00A371C3"/>
    <w:rsid w:val="00A40B18"/>
    <w:rsid w:val="00A4165B"/>
    <w:rsid w:val="00A46D18"/>
    <w:rsid w:val="00A52457"/>
    <w:rsid w:val="00A53C36"/>
    <w:rsid w:val="00A53D68"/>
    <w:rsid w:val="00A600F3"/>
    <w:rsid w:val="00A61814"/>
    <w:rsid w:val="00A63A19"/>
    <w:rsid w:val="00A65799"/>
    <w:rsid w:val="00A74718"/>
    <w:rsid w:val="00A952B8"/>
    <w:rsid w:val="00A977B4"/>
    <w:rsid w:val="00AA0CD4"/>
    <w:rsid w:val="00AA1C63"/>
    <w:rsid w:val="00AA234A"/>
    <w:rsid w:val="00AA2B18"/>
    <w:rsid w:val="00AB0041"/>
    <w:rsid w:val="00AB045D"/>
    <w:rsid w:val="00AB2422"/>
    <w:rsid w:val="00AC3509"/>
    <w:rsid w:val="00AC3608"/>
    <w:rsid w:val="00AC3DF8"/>
    <w:rsid w:val="00AC6363"/>
    <w:rsid w:val="00AD0B25"/>
    <w:rsid w:val="00AD6CA0"/>
    <w:rsid w:val="00AF4760"/>
    <w:rsid w:val="00AF5606"/>
    <w:rsid w:val="00B00ADF"/>
    <w:rsid w:val="00B05013"/>
    <w:rsid w:val="00B07476"/>
    <w:rsid w:val="00B110E6"/>
    <w:rsid w:val="00B1298C"/>
    <w:rsid w:val="00B1571D"/>
    <w:rsid w:val="00B273B9"/>
    <w:rsid w:val="00B31639"/>
    <w:rsid w:val="00B40E73"/>
    <w:rsid w:val="00B41307"/>
    <w:rsid w:val="00B41A71"/>
    <w:rsid w:val="00B43435"/>
    <w:rsid w:val="00B45608"/>
    <w:rsid w:val="00B50774"/>
    <w:rsid w:val="00B516E4"/>
    <w:rsid w:val="00B547EC"/>
    <w:rsid w:val="00B54E3E"/>
    <w:rsid w:val="00B647D0"/>
    <w:rsid w:val="00B660BC"/>
    <w:rsid w:val="00B67F88"/>
    <w:rsid w:val="00B76D5F"/>
    <w:rsid w:val="00B81F2C"/>
    <w:rsid w:val="00B87D01"/>
    <w:rsid w:val="00B91310"/>
    <w:rsid w:val="00B91511"/>
    <w:rsid w:val="00B9190F"/>
    <w:rsid w:val="00B93B83"/>
    <w:rsid w:val="00BA1588"/>
    <w:rsid w:val="00BA2C44"/>
    <w:rsid w:val="00BA7E63"/>
    <w:rsid w:val="00BB0C90"/>
    <w:rsid w:val="00BB3FC7"/>
    <w:rsid w:val="00BC0528"/>
    <w:rsid w:val="00BC24B7"/>
    <w:rsid w:val="00BC6A3F"/>
    <w:rsid w:val="00BD1677"/>
    <w:rsid w:val="00BD1FE5"/>
    <w:rsid w:val="00BD54F5"/>
    <w:rsid w:val="00BE0C35"/>
    <w:rsid w:val="00BE14DB"/>
    <w:rsid w:val="00BE416A"/>
    <w:rsid w:val="00BF571E"/>
    <w:rsid w:val="00BF6EE7"/>
    <w:rsid w:val="00C001ED"/>
    <w:rsid w:val="00C01641"/>
    <w:rsid w:val="00C037A3"/>
    <w:rsid w:val="00C0464C"/>
    <w:rsid w:val="00C12780"/>
    <w:rsid w:val="00C127BF"/>
    <w:rsid w:val="00C13E5B"/>
    <w:rsid w:val="00C14A0E"/>
    <w:rsid w:val="00C1695B"/>
    <w:rsid w:val="00C17B5D"/>
    <w:rsid w:val="00C24D73"/>
    <w:rsid w:val="00C2531F"/>
    <w:rsid w:val="00C25DAE"/>
    <w:rsid w:val="00C26E1C"/>
    <w:rsid w:val="00C27FB3"/>
    <w:rsid w:val="00C30631"/>
    <w:rsid w:val="00C40A04"/>
    <w:rsid w:val="00C41D99"/>
    <w:rsid w:val="00C464C7"/>
    <w:rsid w:val="00C5186C"/>
    <w:rsid w:val="00C5200D"/>
    <w:rsid w:val="00C53F88"/>
    <w:rsid w:val="00C57085"/>
    <w:rsid w:val="00C63860"/>
    <w:rsid w:val="00C66ACE"/>
    <w:rsid w:val="00C71526"/>
    <w:rsid w:val="00C720B6"/>
    <w:rsid w:val="00C729AA"/>
    <w:rsid w:val="00C820B2"/>
    <w:rsid w:val="00C84970"/>
    <w:rsid w:val="00C85AED"/>
    <w:rsid w:val="00C8644A"/>
    <w:rsid w:val="00C90AEE"/>
    <w:rsid w:val="00C94538"/>
    <w:rsid w:val="00CA4796"/>
    <w:rsid w:val="00CA7B00"/>
    <w:rsid w:val="00CC07B3"/>
    <w:rsid w:val="00CC5C07"/>
    <w:rsid w:val="00CD546A"/>
    <w:rsid w:val="00CF4D0D"/>
    <w:rsid w:val="00CF57C3"/>
    <w:rsid w:val="00D03114"/>
    <w:rsid w:val="00D047CC"/>
    <w:rsid w:val="00D05A0F"/>
    <w:rsid w:val="00D135A8"/>
    <w:rsid w:val="00D1699C"/>
    <w:rsid w:val="00D16EEE"/>
    <w:rsid w:val="00D177EF"/>
    <w:rsid w:val="00D23A12"/>
    <w:rsid w:val="00D309DA"/>
    <w:rsid w:val="00D33E48"/>
    <w:rsid w:val="00D33FDB"/>
    <w:rsid w:val="00D34DBD"/>
    <w:rsid w:val="00D35671"/>
    <w:rsid w:val="00D45DF9"/>
    <w:rsid w:val="00D47933"/>
    <w:rsid w:val="00D5724F"/>
    <w:rsid w:val="00D609E5"/>
    <w:rsid w:val="00D64CFD"/>
    <w:rsid w:val="00D73E95"/>
    <w:rsid w:val="00D7612B"/>
    <w:rsid w:val="00D83B5D"/>
    <w:rsid w:val="00D87A19"/>
    <w:rsid w:val="00D90E62"/>
    <w:rsid w:val="00D92098"/>
    <w:rsid w:val="00D93305"/>
    <w:rsid w:val="00D93CF1"/>
    <w:rsid w:val="00D97D1C"/>
    <w:rsid w:val="00DA21CB"/>
    <w:rsid w:val="00DA53AE"/>
    <w:rsid w:val="00DA6C45"/>
    <w:rsid w:val="00DB1335"/>
    <w:rsid w:val="00DB219B"/>
    <w:rsid w:val="00DB47D0"/>
    <w:rsid w:val="00DB49AB"/>
    <w:rsid w:val="00DB6142"/>
    <w:rsid w:val="00DC00B9"/>
    <w:rsid w:val="00DC1BAC"/>
    <w:rsid w:val="00DC443F"/>
    <w:rsid w:val="00DC580F"/>
    <w:rsid w:val="00DC694A"/>
    <w:rsid w:val="00DD4E2E"/>
    <w:rsid w:val="00DE25E9"/>
    <w:rsid w:val="00DE2F0D"/>
    <w:rsid w:val="00DE483D"/>
    <w:rsid w:val="00DF120A"/>
    <w:rsid w:val="00E01866"/>
    <w:rsid w:val="00E05D89"/>
    <w:rsid w:val="00E14FC2"/>
    <w:rsid w:val="00E15C71"/>
    <w:rsid w:val="00E204F3"/>
    <w:rsid w:val="00E259C9"/>
    <w:rsid w:val="00E33D9B"/>
    <w:rsid w:val="00E35EA1"/>
    <w:rsid w:val="00E3603E"/>
    <w:rsid w:val="00E3727B"/>
    <w:rsid w:val="00E37404"/>
    <w:rsid w:val="00E3767F"/>
    <w:rsid w:val="00E40849"/>
    <w:rsid w:val="00E41E9C"/>
    <w:rsid w:val="00E4540E"/>
    <w:rsid w:val="00E46369"/>
    <w:rsid w:val="00E52AD3"/>
    <w:rsid w:val="00E54692"/>
    <w:rsid w:val="00E57527"/>
    <w:rsid w:val="00E67270"/>
    <w:rsid w:val="00E728C0"/>
    <w:rsid w:val="00E7327B"/>
    <w:rsid w:val="00E77AF6"/>
    <w:rsid w:val="00E85D00"/>
    <w:rsid w:val="00E97377"/>
    <w:rsid w:val="00EA1DD8"/>
    <w:rsid w:val="00EB386F"/>
    <w:rsid w:val="00EC0D27"/>
    <w:rsid w:val="00EC280F"/>
    <w:rsid w:val="00EC303E"/>
    <w:rsid w:val="00EC3399"/>
    <w:rsid w:val="00ED0657"/>
    <w:rsid w:val="00ED1AD4"/>
    <w:rsid w:val="00ED60F6"/>
    <w:rsid w:val="00ED6786"/>
    <w:rsid w:val="00EE1E4B"/>
    <w:rsid w:val="00EE4F25"/>
    <w:rsid w:val="00EE75FE"/>
    <w:rsid w:val="00EF0B48"/>
    <w:rsid w:val="00EF0B73"/>
    <w:rsid w:val="00EF1C02"/>
    <w:rsid w:val="00EF37DD"/>
    <w:rsid w:val="00F0691A"/>
    <w:rsid w:val="00F23964"/>
    <w:rsid w:val="00F30A30"/>
    <w:rsid w:val="00F3437E"/>
    <w:rsid w:val="00F373F2"/>
    <w:rsid w:val="00F37516"/>
    <w:rsid w:val="00F37DDB"/>
    <w:rsid w:val="00F40699"/>
    <w:rsid w:val="00F422E2"/>
    <w:rsid w:val="00F47C50"/>
    <w:rsid w:val="00F57673"/>
    <w:rsid w:val="00F6019D"/>
    <w:rsid w:val="00F607E3"/>
    <w:rsid w:val="00F62AA3"/>
    <w:rsid w:val="00F6493F"/>
    <w:rsid w:val="00F66DC1"/>
    <w:rsid w:val="00F716F4"/>
    <w:rsid w:val="00F7171A"/>
    <w:rsid w:val="00F738FF"/>
    <w:rsid w:val="00F74124"/>
    <w:rsid w:val="00F745EB"/>
    <w:rsid w:val="00F751EE"/>
    <w:rsid w:val="00F8150F"/>
    <w:rsid w:val="00F84A7C"/>
    <w:rsid w:val="00F92AB9"/>
    <w:rsid w:val="00F9647A"/>
    <w:rsid w:val="00FA24BC"/>
    <w:rsid w:val="00FA2AFD"/>
    <w:rsid w:val="00FA37B1"/>
    <w:rsid w:val="00FA440B"/>
    <w:rsid w:val="00FB252F"/>
    <w:rsid w:val="00FB3E4C"/>
    <w:rsid w:val="00FB63E3"/>
    <w:rsid w:val="00FB6DBA"/>
    <w:rsid w:val="00FC148B"/>
    <w:rsid w:val="00FC1C30"/>
    <w:rsid w:val="00FC45F0"/>
    <w:rsid w:val="00FC64B1"/>
    <w:rsid w:val="00FD0416"/>
    <w:rsid w:val="00FD084C"/>
    <w:rsid w:val="00FD2FA8"/>
    <w:rsid w:val="00FD5417"/>
    <w:rsid w:val="00FD5CEB"/>
    <w:rsid w:val="00FE5EAD"/>
    <w:rsid w:val="00FF4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BA9EC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99"/>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6836C5"/>
  </w:style>
  <w:style w:type="paragraph" w:styleId="Heading1">
    <w:name w:val="heading 1"/>
    <w:basedOn w:val="Normal"/>
    <w:next w:val="Normal"/>
    <w:link w:val="Heading1Char"/>
    <w:qFormat/>
    <w:rsid w:val="003E565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FB63E3"/>
    <w:pPr>
      <w:keepNext/>
      <w:outlineLvl w:val="1"/>
    </w:pPr>
    <w:rPr>
      <w:rFonts w:ascii="Trebuchet MS" w:hAnsi="Trebuchet MS"/>
      <w:i/>
      <w:lang w:val="en-GB"/>
    </w:rPr>
  </w:style>
  <w:style w:type="paragraph" w:styleId="Heading3">
    <w:name w:val="heading 3"/>
    <w:basedOn w:val="Normal"/>
    <w:next w:val="Normal"/>
    <w:link w:val="Heading3Char"/>
    <w:qFormat/>
    <w:rsid w:val="00FB63E3"/>
    <w:pPr>
      <w:keepNext/>
      <w:outlineLvl w:val="2"/>
    </w:pPr>
    <w:rPr>
      <w:rFonts w:ascii="Trebuchet MS" w:hAnsi="Trebuchet MS"/>
      <w:b/>
      <w:i/>
      <w:lang w:val="en-GB"/>
    </w:rPr>
  </w:style>
  <w:style w:type="paragraph" w:styleId="Heading4">
    <w:name w:val="heading 4"/>
    <w:basedOn w:val="Normal"/>
    <w:next w:val="Normal"/>
    <w:link w:val="Heading4Char"/>
    <w:qFormat/>
    <w:rsid w:val="00FB63E3"/>
    <w:pPr>
      <w:keepNext/>
      <w:outlineLvl w:val="3"/>
    </w:pPr>
    <w:rPr>
      <w:rFonts w:ascii="Trebuchet MS" w:hAnsi="Trebuchet MS"/>
      <w:i/>
      <w:sz w:val="18"/>
      <w:lang w:val="en-GB"/>
    </w:rPr>
  </w:style>
  <w:style w:type="paragraph" w:styleId="Heading5">
    <w:name w:val="heading 5"/>
    <w:basedOn w:val="Normal"/>
    <w:next w:val="Normal"/>
    <w:link w:val="Heading5Char"/>
    <w:semiHidden/>
    <w:unhideWhenUsed/>
    <w:qFormat/>
    <w:rsid w:val="00A4165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FB63E3"/>
    <w:pPr>
      <w:keepNext/>
      <w:pBdr>
        <w:top w:val="single" w:sz="4" w:space="1" w:color="auto"/>
        <w:left w:val="single" w:sz="4" w:space="4" w:color="auto"/>
        <w:bottom w:val="single" w:sz="4" w:space="1" w:color="auto"/>
        <w:right w:val="single" w:sz="4" w:space="4" w:color="auto"/>
      </w:pBdr>
      <w:jc w:val="center"/>
      <w:outlineLvl w:val="5"/>
    </w:pPr>
    <w:rPr>
      <w:rFonts w:ascii="Trebuchet MS" w:hAnsi="Trebuchet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836C5"/>
    <w:pPr>
      <w:tabs>
        <w:tab w:val="center" w:pos="4320"/>
        <w:tab w:val="right" w:pos="8640"/>
      </w:tabs>
    </w:pPr>
  </w:style>
  <w:style w:type="paragraph" w:styleId="Footer">
    <w:name w:val="footer"/>
    <w:basedOn w:val="Normal"/>
    <w:rsid w:val="006836C5"/>
    <w:pPr>
      <w:tabs>
        <w:tab w:val="center" w:pos="4320"/>
        <w:tab w:val="right" w:pos="8640"/>
      </w:tabs>
    </w:pPr>
  </w:style>
  <w:style w:type="paragraph" w:customStyle="1" w:styleId="ReturnAddress">
    <w:name w:val="Return Address"/>
    <w:rsid w:val="006836C5"/>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rPr>
  </w:style>
  <w:style w:type="paragraph" w:styleId="BalloonText">
    <w:name w:val="Balloon Text"/>
    <w:basedOn w:val="Normal"/>
    <w:link w:val="BalloonTextChar"/>
    <w:rsid w:val="00E4540E"/>
    <w:rPr>
      <w:rFonts w:ascii="Tahoma" w:hAnsi="Tahoma" w:cs="Tahoma"/>
      <w:sz w:val="16"/>
      <w:szCs w:val="16"/>
    </w:rPr>
  </w:style>
  <w:style w:type="character" w:customStyle="1" w:styleId="BalloonTextChar">
    <w:name w:val="Balloon Text Char"/>
    <w:basedOn w:val="DefaultParagraphFont"/>
    <w:link w:val="BalloonText"/>
    <w:rsid w:val="00E4540E"/>
    <w:rPr>
      <w:rFonts w:ascii="Tahoma" w:hAnsi="Tahoma" w:cs="Tahoma"/>
      <w:sz w:val="16"/>
      <w:szCs w:val="16"/>
    </w:rPr>
  </w:style>
  <w:style w:type="table" w:styleId="TableGrid">
    <w:name w:val="Table Grid"/>
    <w:basedOn w:val="TableNormal"/>
    <w:rsid w:val="00E4540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FB63E3"/>
    <w:rPr>
      <w:rFonts w:ascii="Trebuchet MS" w:hAnsi="Trebuchet MS"/>
      <w:i/>
      <w:lang w:val="en-GB"/>
    </w:rPr>
  </w:style>
  <w:style w:type="character" w:customStyle="1" w:styleId="Heading3Char">
    <w:name w:val="Heading 3 Char"/>
    <w:basedOn w:val="DefaultParagraphFont"/>
    <w:link w:val="Heading3"/>
    <w:rsid w:val="00FB63E3"/>
    <w:rPr>
      <w:rFonts w:ascii="Trebuchet MS" w:hAnsi="Trebuchet MS"/>
      <w:b/>
      <w:i/>
      <w:lang w:val="en-GB"/>
    </w:rPr>
  </w:style>
  <w:style w:type="character" w:customStyle="1" w:styleId="Heading4Char">
    <w:name w:val="Heading 4 Char"/>
    <w:basedOn w:val="DefaultParagraphFont"/>
    <w:link w:val="Heading4"/>
    <w:rsid w:val="00FB63E3"/>
    <w:rPr>
      <w:rFonts w:ascii="Trebuchet MS" w:hAnsi="Trebuchet MS"/>
      <w:i/>
      <w:sz w:val="18"/>
      <w:lang w:val="en-GB"/>
    </w:rPr>
  </w:style>
  <w:style w:type="character" w:customStyle="1" w:styleId="Heading6Char">
    <w:name w:val="Heading 6 Char"/>
    <w:basedOn w:val="DefaultParagraphFont"/>
    <w:link w:val="Heading6"/>
    <w:rsid w:val="00FB63E3"/>
    <w:rPr>
      <w:rFonts w:ascii="Trebuchet MS" w:hAnsi="Trebuchet MS"/>
      <w:b/>
      <w:sz w:val="22"/>
      <w:lang w:val="en-GB"/>
    </w:rPr>
  </w:style>
  <w:style w:type="paragraph" w:styleId="BodyText">
    <w:name w:val="Body Text"/>
    <w:basedOn w:val="Normal"/>
    <w:link w:val="BodyTextChar"/>
    <w:rsid w:val="00FB63E3"/>
    <w:rPr>
      <w:rFonts w:ascii="Trebuchet MS" w:hAnsi="Trebuchet MS"/>
      <w:b/>
      <w:lang w:val="en-GB"/>
    </w:rPr>
  </w:style>
  <w:style w:type="character" w:customStyle="1" w:styleId="BodyTextChar">
    <w:name w:val="Body Text Char"/>
    <w:basedOn w:val="DefaultParagraphFont"/>
    <w:link w:val="BodyText"/>
    <w:rsid w:val="00FB63E3"/>
    <w:rPr>
      <w:rFonts w:ascii="Trebuchet MS" w:hAnsi="Trebuchet MS"/>
      <w:b/>
      <w:lang w:val="en-GB"/>
    </w:rPr>
  </w:style>
  <w:style w:type="paragraph" w:styleId="PlainText">
    <w:name w:val="Plain Text"/>
    <w:basedOn w:val="Normal"/>
    <w:link w:val="PlainTextChar"/>
    <w:rsid w:val="002E2D67"/>
    <w:pPr>
      <w:overflowPunct w:val="0"/>
      <w:autoSpaceDE w:val="0"/>
      <w:autoSpaceDN w:val="0"/>
      <w:adjustRightInd w:val="0"/>
      <w:textAlignment w:val="baseline"/>
    </w:pPr>
    <w:rPr>
      <w:rFonts w:ascii="Courier New" w:hAnsi="Courier New" w:cs="Courier New"/>
    </w:rPr>
  </w:style>
  <w:style w:type="character" w:customStyle="1" w:styleId="PlainTextChar">
    <w:name w:val="Plain Text Char"/>
    <w:basedOn w:val="DefaultParagraphFont"/>
    <w:link w:val="PlainText"/>
    <w:rsid w:val="002E2D67"/>
    <w:rPr>
      <w:rFonts w:ascii="Courier New" w:hAnsi="Courier New" w:cs="Courier New"/>
    </w:rPr>
  </w:style>
  <w:style w:type="character" w:styleId="Hyperlink">
    <w:name w:val="Hyperlink"/>
    <w:rsid w:val="002E2D67"/>
    <w:rPr>
      <w:color w:val="1352C7"/>
      <w:u w:val="single"/>
    </w:rPr>
  </w:style>
  <w:style w:type="character" w:customStyle="1" w:styleId="normalchar">
    <w:name w:val="normal__char"/>
    <w:basedOn w:val="DefaultParagraphFont"/>
    <w:rsid w:val="002E2D67"/>
  </w:style>
  <w:style w:type="paragraph" w:styleId="List">
    <w:name w:val="List"/>
    <w:basedOn w:val="Normal"/>
    <w:rsid w:val="00AB0041"/>
    <w:pPr>
      <w:spacing w:before="40" w:after="40"/>
      <w:ind w:left="360" w:hanging="360"/>
    </w:pPr>
    <w:rPr>
      <w:rFonts w:ascii="Arial" w:hAnsi="Arial"/>
      <w:sz w:val="18"/>
      <w:lang w:val="en-GB"/>
    </w:rPr>
  </w:style>
  <w:style w:type="character" w:customStyle="1" w:styleId="Heading1Char">
    <w:name w:val="Heading 1 Char"/>
    <w:basedOn w:val="DefaultParagraphFont"/>
    <w:link w:val="Heading1"/>
    <w:rsid w:val="003E5650"/>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rsid w:val="003E5650"/>
    <w:pPr>
      <w:spacing w:after="120"/>
      <w:ind w:left="360"/>
    </w:pPr>
  </w:style>
  <w:style w:type="character" w:customStyle="1" w:styleId="BodyTextIndentChar">
    <w:name w:val="Body Text Indent Char"/>
    <w:basedOn w:val="DefaultParagraphFont"/>
    <w:link w:val="BodyTextIndent"/>
    <w:rsid w:val="003E5650"/>
  </w:style>
  <w:style w:type="paragraph" w:customStyle="1" w:styleId="CompanyNameOne">
    <w:name w:val="Company Name One"/>
    <w:basedOn w:val="Normal"/>
    <w:next w:val="Normal"/>
    <w:rsid w:val="003E5650"/>
    <w:pPr>
      <w:widowControl w:val="0"/>
      <w:tabs>
        <w:tab w:val="left" w:pos="2160"/>
        <w:tab w:val="right" w:pos="6480"/>
      </w:tabs>
      <w:suppressAutoHyphens/>
      <w:autoSpaceDE w:val="0"/>
      <w:spacing w:before="240" w:after="40" w:line="216" w:lineRule="auto"/>
    </w:pPr>
    <w:rPr>
      <w:rFonts w:ascii="Arial" w:eastAsia="SimSun" w:hAnsi="Arial" w:cs="Arial"/>
      <w:lang w:eastAsia="ar-SA"/>
    </w:rPr>
  </w:style>
  <w:style w:type="paragraph" w:styleId="Title">
    <w:name w:val="Title"/>
    <w:basedOn w:val="Normal"/>
    <w:link w:val="TitleChar"/>
    <w:qFormat/>
    <w:rsid w:val="0074271D"/>
    <w:pPr>
      <w:jc w:val="center"/>
    </w:pPr>
    <w:rPr>
      <w:b/>
      <w:bCs/>
      <w:sz w:val="24"/>
      <w:szCs w:val="24"/>
      <w:u w:val="single"/>
    </w:rPr>
  </w:style>
  <w:style w:type="character" w:customStyle="1" w:styleId="TitleChar">
    <w:name w:val="Title Char"/>
    <w:basedOn w:val="DefaultParagraphFont"/>
    <w:link w:val="Title"/>
    <w:rsid w:val="0074271D"/>
    <w:rPr>
      <w:b/>
      <w:bCs/>
      <w:sz w:val="24"/>
      <w:szCs w:val="24"/>
      <w:u w:val="single"/>
    </w:rPr>
  </w:style>
  <w:style w:type="character" w:customStyle="1" w:styleId="ad">
    <w:name w:val="ad"/>
    <w:basedOn w:val="DefaultParagraphFont"/>
    <w:rsid w:val="001C1A91"/>
  </w:style>
  <w:style w:type="character" w:styleId="Emphasis">
    <w:name w:val="Emphasis"/>
    <w:basedOn w:val="DefaultParagraphFont"/>
    <w:uiPriority w:val="20"/>
    <w:qFormat/>
    <w:rsid w:val="001C1A91"/>
    <w:rPr>
      <w:i/>
      <w:iCs/>
    </w:rPr>
  </w:style>
  <w:style w:type="paragraph" w:customStyle="1" w:styleId="seats">
    <w:name w:val="seats"/>
    <w:basedOn w:val="Normal"/>
    <w:rsid w:val="001C1A91"/>
    <w:pPr>
      <w:spacing w:before="100" w:beforeAutospacing="1" w:after="100" w:afterAutospacing="1"/>
    </w:pPr>
    <w:rPr>
      <w:sz w:val="24"/>
      <w:szCs w:val="24"/>
    </w:rPr>
  </w:style>
  <w:style w:type="paragraph" w:customStyle="1" w:styleId="passengername">
    <w:name w:val="passengername"/>
    <w:basedOn w:val="Normal"/>
    <w:rsid w:val="001C1A91"/>
    <w:pPr>
      <w:spacing w:before="100" w:beforeAutospacing="1" w:after="100" w:afterAutospacing="1"/>
    </w:pPr>
    <w:rPr>
      <w:sz w:val="24"/>
      <w:szCs w:val="24"/>
    </w:rPr>
  </w:style>
  <w:style w:type="paragraph" w:styleId="NormalWeb">
    <w:name w:val="Normal (Web)"/>
    <w:basedOn w:val="Normal"/>
    <w:uiPriority w:val="99"/>
    <w:unhideWhenUsed/>
    <w:rsid w:val="00CF4D0D"/>
    <w:pPr>
      <w:spacing w:before="100" w:beforeAutospacing="1" w:after="100" w:afterAutospacing="1"/>
    </w:pPr>
    <w:rPr>
      <w:sz w:val="24"/>
      <w:szCs w:val="24"/>
    </w:rPr>
  </w:style>
  <w:style w:type="paragraph" w:styleId="ListParagraph">
    <w:name w:val="List Paragraph"/>
    <w:basedOn w:val="Normal"/>
    <w:link w:val="ListParagraphChar"/>
    <w:qFormat/>
    <w:rsid w:val="00B81F2C"/>
    <w:pPr>
      <w:ind w:left="720"/>
      <w:contextualSpacing/>
    </w:pPr>
    <w:rPr>
      <w:sz w:val="24"/>
      <w:szCs w:val="24"/>
    </w:rPr>
  </w:style>
  <w:style w:type="paragraph" w:customStyle="1" w:styleId="levnl11">
    <w:name w:val="_levnl11"/>
    <w:basedOn w:val="Normal"/>
    <w:rsid w:val="00B81F2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 w:val="24"/>
    </w:rPr>
  </w:style>
  <w:style w:type="paragraph" w:styleId="BodyText3">
    <w:name w:val="Body Text 3"/>
    <w:basedOn w:val="Normal"/>
    <w:link w:val="BodyText3Char"/>
    <w:uiPriority w:val="99"/>
    <w:unhideWhenUsed/>
    <w:rsid w:val="00B81F2C"/>
    <w:pPr>
      <w:spacing w:after="120"/>
      <w:jc w:val="both"/>
    </w:pPr>
    <w:rPr>
      <w:sz w:val="16"/>
      <w:szCs w:val="16"/>
      <w:lang w:bidi="he-IL"/>
    </w:rPr>
  </w:style>
  <w:style w:type="character" w:customStyle="1" w:styleId="BodyText3Char">
    <w:name w:val="Body Text 3 Char"/>
    <w:basedOn w:val="DefaultParagraphFont"/>
    <w:link w:val="BodyText3"/>
    <w:uiPriority w:val="99"/>
    <w:rsid w:val="00B81F2C"/>
    <w:rPr>
      <w:sz w:val="16"/>
      <w:szCs w:val="16"/>
      <w:lang w:bidi="he-IL"/>
    </w:rPr>
  </w:style>
  <w:style w:type="character" w:styleId="Strong">
    <w:name w:val="Strong"/>
    <w:basedOn w:val="DefaultParagraphFont"/>
    <w:uiPriority w:val="22"/>
    <w:qFormat/>
    <w:rsid w:val="00B81F2C"/>
    <w:rPr>
      <w:b/>
      <w:bCs/>
    </w:rPr>
  </w:style>
  <w:style w:type="character" w:customStyle="1" w:styleId="HeaderChar">
    <w:name w:val="Header Char"/>
    <w:basedOn w:val="DefaultParagraphFont"/>
    <w:link w:val="Header"/>
    <w:uiPriority w:val="99"/>
    <w:rsid w:val="00B81F2C"/>
  </w:style>
  <w:style w:type="paragraph" w:styleId="NoSpacing">
    <w:name w:val="No Spacing"/>
    <w:uiPriority w:val="1"/>
    <w:qFormat/>
    <w:rsid w:val="00657DDB"/>
  </w:style>
  <w:style w:type="character" w:customStyle="1" w:styleId="apple-converted-space">
    <w:name w:val="apple-converted-space"/>
    <w:basedOn w:val="DefaultParagraphFont"/>
    <w:rsid w:val="00454D00"/>
  </w:style>
  <w:style w:type="character" w:customStyle="1" w:styleId="il">
    <w:name w:val="il"/>
    <w:basedOn w:val="DefaultParagraphFont"/>
    <w:rsid w:val="00454D00"/>
  </w:style>
  <w:style w:type="character" w:customStyle="1" w:styleId="Heading5Char">
    <w:name w:val="Heading 5 Char"/>
    <w:basedOn w:val="DefaultParagraphFont"/>
    <w:link w:val="Heading5"/>
    <w:semiHidden/>
    <w:rsid w:val="00A4165B"/>
    <w:rPr>
      <w:rFonts w:asciiTheme="majorHAnsi" w:eastAsiaTheme="majorEastAsia" w:hAnsiTheme="majorHAnsi" w:cstheme="majorBidi"/>
      <w:color w:val="243F60" w:themeColor="accent1" w:themeShade="7F"/>
    </w:rPr>
  </w:style>
  <w:style w:type="character" w:customStyle="1" w:styleId="ListParagraphChar">
    <w:name w:val="List Paragraph Char"/>
    <w:basedOn w:val="DefaultParagraphFont"/>
    <w:link w:val="ListParagraph"/>
    <w:uiPriority w:val="34"/>
    <w:rsid w:val="00FC148B"/>
    <w:rPr>
      <w:sz w:val="24"/>
      <w:szCs w:val="24"/>
    </w:rPr>
  </w:style>
  <w:style w:type="character" w:customStyle="1" w:styleId="apple-style-span">
    <w:name w:val="apple-style-span"/>
    <w:basedOn w:val="DefaultParagraphFont"/>
    <w:rsid w:val="00725EA4"/>
  </w:style>
  <w:style w:type="paragraph" w:customStyle="1" w:styleId="NormalVerdana">
    <w:name w:val="Normal + Verdana"/>
    <w:aliases w:val="10 pt,Justified,(Latin) Bold,Normal + Arial,Justified + Arial,Left:  0&quot;,First line:  0&quot; + Arial"/>
    <w:basedOn w:val="NormalWeb"/>
    <w:rsid w:val="006E0A62"/>
    <w:pPr>
      <w:numPr>
        <w:numId w:val="7"/>
      </w:numPr>
    </w:pPr>
    <w:rPr>
      <w:rFonts w:ascii="Verdana" w:hAnsi="Verdana" w:cs="Arial"/>
      <w:color w:val="000000"/>
      <w:sz w:val="20"/>
      <w:szCs w:val="20"/>
      <w:lang w:val="en-GB" w:eastAsia="de-DE"/>
    </w:rPr>
  </w:style>
  <w:style w:type="paragraph" w:styleId="BodyText2">
    <w:name w:val="Body Text 2"/>
    <w:basedOn w:val="Normal"/>
    <w:link w:val="BodyText2Char"/>
    <w:semiHidden/>
    <w:rsid w:val="006E0A62"/>
    <w:pPr>
      <w:spacing w:after="120" w:line="480" w:lineRule="auto"/>
    </w:pPr>
  </w:style>
  <w:style w:type="character" w:customStyle="1" w:styleId="BodyText2Char">
    <w:name w:val="Body Text 2 Char"/>
    <w:basedOn w:val="DefaultParagraphFont"/>
    <w:link w:val="BodyText2"/>
    <w:semiHidden/>
    <w:rsid w:val="006E0A62"/>
  </w:style>
  <w:style w:type="character" w:styleId="HTMLTypewriter">
    <w:name w:val="HTML Typewriter"/>
    <w:basedOn w:val="DefaultParagraphFont"/>
    <w:semiHidden/>
    <w:rsid w:val="00837A9A"/>
    <w:rPr>
      <w:rFonts w:ascii="Courier New" w:eastAsia="Courier New" w:hAnsi="Courier New" w:cs="Arial Narrow"/>
      <w:sz w:val="20"/>
    </w:rPr>
  </w:style>
  <w:style w:type="character" w:styleId="UnresolvedMention">
    <w:name w:val="Unresolved Mention"/>
    <w:basedOn w:val="DefaultParagraphFont"/>
    <w:rsid w:val="003639A6"/>
    <w:rPr>
      <w:color w:val="605E5C"/>
      <w:shd w:val="clear" w:color="auto" w:fill="E1DFDD"/>
    </w:rPr>
  </w:style>
  <w:style w:type="character" w:customStyle="1" w:styleId="wbzude">
    <w:name w:val="wbzude"/>
    <w:basedOn w:val="DefaultParagraphFont"/>
    <w:rsid w:val="00896CB7"/>
  </w:style>
  <w:style w:type="character" w:styleId="FollowedHyperlink">
    <w:name w:val="FollowedHyperlink"/>
    <w:basedOn w:val="DefaultParagraphFont"/>
    <w:semiHidden/>
    <w:unhideWhenUsed/>
    <w:rsid w:val="006225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00754">
      <w:bodyDiv w:val="1"/>
      <w:marLeft w:val="0"/>
      <w:marRight w:val="0"/>
      <w:marTop w:val="0"/>
      <w:marBottom w:val="0"/>
      <w:divBdr>
        <w:top w:val="none" w:sz="0" w:space="0" w:color="auto"/>
        <w:left w:val="none" w:sz="0" w:space="0" w:color="auto"/>
        <w:bottom w:val="none" w:sz="0" w:space="0" w:color="auto"/>
        <w:right w:val="none" w:sz="0" w:space="0" w:color="auto"/>
      </w:divBdr>
    </w:div>
    <w:div w:id="167214220">
      <w:bodyDiv w:val="1"/>
      <w:marLeft w:val="0"/>
      <w:marRight w:val="0"/>
      <w:marTop w:val="0"/>
      <w:marBottom w:val="0"/>
      <w:divBdr>
        <w:top w:val="none" w:sz="0" w:space="0" w:color="auto"/>
        <w:left w:val="none" w:sz="0" w:space="0" w:color="auto"/>
        <w:bottom w:val="none" w:sz="0" w:space="0" w:color="auto"/>
        <w:right w:val="none" w:sz="0" w:space="0" w:color="auto"/>
      </w:divBdr>
    </w:div>
    <w:div w:id="229849522">
      <w:bodyDiv w:val="1"/>
      <w:marLeft w:val="0"/>
      <w:marRight w:val="0"/>
      <w:marTop w:val="0"/>
      <w:marBottom w:val="0"/>
      <w:divBdr>
        <w:top w:val="none" w:sz="0" w:space="0" w:color="auto"/>
        <w:left w:val="none" w:sz="0" w:space="0" w:color="auto"/>
        <w:bottom w:val="none" w:sz="0" w:space="0" w:color="auto"/>
        <w:right w:val="none" w:sz="0" w:space="0" w:color="auto"/>
      </w:divBdr>
      <w:divsChild>
        <w:div w:id="185146203">
          <w:marLeft w:val="0"/>
          <w:marRight w:val="0"/>
          <w:marTop w:val="0"/>
          <w:marBottom w:val="0"/>
          <w:divBdr>
            <w:top w:val="none" w:sz="0" w:space="0" w:color="auto"/>
            <w:left w:val="none" w:sz="0" w:space="0" w:color="auto"/>
            <w:bottom w:val="none" w:sz="0" w:space="0" w:color="auto"/>
            <w:right w:val="none" w:sz="0" w:space="0" w:color="auto"/>
          </w:divBdr>
        </w:div>
      </w:divsChild>
    </w:div>
    <w:div w:id="341594052">
      <w:bodyDiv w:val="1"/>
      <w:marLeft w:val="0"/>
      <w:marRight w:val="0"/>
      <w:marTop w:val="0"/>
      <w:marBottom w:val="0"/>
      <w:divBdr>
        <w:top w:val="none" w:sz="0" w:space="0" w:color="auto"/>
        <w:left w:val="none" w:sz="0" w:space="0" w:color="auto"/>
        <w:bottom w:val="none" w:sz="0" w:space="0" w:color="auto"/>
        <w:right w:val="none" w:sz="0" w:space="0" w:color="auto"/>
      </w:divBdr>
    </w:div>
    <w:div w:id="470287901">
      <w:bodyDiv w:val="1"/>
      <w:marLeft w:val="0"/>
      <w:marRight w:val="0"/>
      <w:marTop w:val="0"/>
      <w:marBottom w:val="0"/>
      <w:divBdr>
        <w:top w:val="none" w:sz="0" w:space="0" w:color="auto"/>
        <w:left w:val="none" w:sz="0" w:space="0" w:color="auto"/>
        <w:bottom w:val="none" w:sz="0" w:space="0" w:color="auto"/>
        <w:right w:val="none" w:sz="0" w:space="0" w:color="auto"/>
      </w:divBdr>
    </w:div>
    <w:div w:id="629365379">
      <w:bodyDiv w:val="1"/>
      <w:marLeft w:val="0"/>
      <w:marRight w:val="0"/>
      <w:marTop w:val="0"/>
      <w:marBottom w:val="0"/>
      <w:divBdr>
        <w:top w:val="none" w:sz="0" w:space="0" w:color="auto"/>
        <w:left w:val="none" w:sz="0" w:space="0" w:color="auto"/>
        <w:bottom w:val="none" w:sz="0" w:space="0" w:color="auto"/>
        <w:right w:val="none" w:sz="0" w:space="0" w:color="auto"/>
      </w:divBdr>
    </w:div>
    <w:div w:id="648435775">
      <w:bodyDiv w:val="1"/>
      <w:marLeft w:val="0"/>
      <w:marRight w:val="0"/>
      <w:marTop w:val="0"/>
      <w:marBottom w:val="0"/>
      <w:divBdr>
        <w:top w:val="none" w:sz="0" w:space="0" w:color="auto"/>
        <w:left w:val="none" w:sz="0" w:space="0" w:color="auto"/>
        <w:bottom w:val="none" w:sz="0" w:space="0" w:color="auto"/>
        <w:right w:val="none" w:sz="0" w:space="0" w:color="auto"/>
      </w:divBdr>
    </w:div>
    <w:div w:id="719017566">
      <w:bodyDiv w:val="1"/>
      <w:marLeft w:val="0"/>
      <w:marRight w:val="0"/>
      <w:marTop w:val="0"/>
      <w:marBottom w:val="0"/>
      <w:divBdr>
        <w:top w:val="none" w:sz="0" w:space="0" w:color="auto"/>
        <w:left w:val="none" w:sz="0" w:space="0" w:color="auto"/>
        <w:bottom w:val="none" w:sz="0" w:space="0" w:color="auto"/>
        <w:right w:val="none" w:sz="0" w:space="0" w:color="auto"/>
      </w:divBdr>
    </w:div>
    <w:div w:id="721178670">
      <w:bodyDiv w:val="1"/>
      <w:marLeft w:val="0"/>
      <w:marRight w:val="0"/>
      <w:marTop w:val="0"/>
      <w:marBottom w:val="0"/>
      <w:divBdr>
        <w:top w:val="none" w:sz="0" w:space="0" w:color="auto"/>
        <w:left w:val="none" w:sz="0" w:space="0" w:color="auto"/>
        <w:bottom w:val="none" w:sz="0" w:space="0" w:color="auto"/>
        <w:right w:val="none" w:sz="0" w:space="0" w:color="auto"/>
      </w:divBdr>
    </w:div>
    <w:div w:id="725686547">
      <w:bodyDiv w:val="1"/>
      <w:marLeft w:val="0"/>
      <w:marRight w:val="0"/>
      <w:marTop w:val="0"/>
      <w:marBottom w:val="0"/>
      <w:divBdr>
        <w:top w:val="none" w:sz="0" w:space="0" w:color="auto"/>
        <w:left w:val="none" w:sz="0" w:space="0" w:color="auto"/>
        <w:bottom w:val="none" w:sz="0" w:space="0" w:color="auto"/>
        <w:right w:val="none" w:sz="0" w:space="0" w:color="auto"/>
      </w:divBdr>
    </w:div>
    <w:div w:id="772164443">
      <w:bodyDiv w:val="1"/>
      <w:marLeft w:val="0"/>
      <w:marRight w:val="0"/>
      <w:marTop w:val="0"/>
      <w:marBottom w:val="0"/>
      <w:divBdr>
        <w:top w:val="none" w:sz="0" w:space="0" w:color="auto"/>
        <w:left w:val="none" w:sz="0" w:space="0" w:color="auto"/>
        <w:bottom w:val="none" w:sz="0" w:space="0" w:color="auto"/>
        <w:right w:val="none" w:sz="0" w:space="0" w:color="auto"/>
      </w:divBdr>
    </w:div>
    <w:div w:id="901989055">
      <w:bodyDiv w:val="1"/>
      <w:marLeft w:val="0"/>
      <w:marRight w:val="0"/>
      <w:marTop w:val="0"/>
      <w:marBottom w:val="0"/>
      <w:divBdr>
        <w:top w:val="none" w:sz="0" w:space="0" w:color="auto"/>
        <w:left w:val="none" w:sz="0" w:space="0" w:color="auto"/>
        <w:bottom w:val="none" w:sz="0" w:space="0" w:color="auto"/>
        <w:right w:val="none" w:sz="0" w:space="0" w:color="auto"/>
      </w:divBdr>
    </w:div>
    <w:div w:id="917447340">
      <w:bodyDiv w:val="1"/>
      <w:marLeft w:val="0"/>
      <w:marRight w:val="0"/>
      <w:marTop w:val="0"/>
      <w:marBottom w:val="0"/>
      <w:divBdr>
        <w:top w:val="none" w:sz="0" w:space="0" w:color="auto"/>
        <w:left w:val="none" w:sz="0" w:space="0" w:color="auto"/>
        <w:bottom w:val="none" w:sz="0" w:space="0" w:color="auto"/>
        <w:right w:val="none" w:sz="0" w:space="0" w:color="auto"/>
      </w:divBdr>
      <w:divsChild>
        <w:div w:id="251741083">
          <w:marLeft w:val="0"/>
          <w:marRight w:val="0"/>
          <w:marTop w:val="0"/>
          <w:marBottom w:val="0"/>
          <w:divBdr>
            <w:top w:val="none" w:sz="0" w:space="0" w:color="auto"/>
            <w:left w:val="none" w:sz="0" w:space="0" w:color="auto"/>
            <w:bottom w:val="none" w:sz="0" w:space="0" w:color="auto"/>
            <w:right w:val="none" w:sz="0" w:space="0" w:color="auto"/>
          </w:divBdr>
        </w:div>
      </w:divsChild>
    </w:div>
    <w:div w:id="1001660211">
      <w:bodyDiv w:val="1"/>
      <w:marLeft w:val="0"/>
      <w:marRight w:val="0"/>
      <w:marTop w:val="0"/>
      <w:marBottom w:val="0"/>
      <w:divBdr>
        <w:top w:val="none" w:sz="0" w:space="0" w:color="auto"/>
        <w:left w:val="none" w:sz="0" w:space="0" w:color="auto"/>
        <w:bottom w:val="none" w:sz="0" w:space="0" w:color="auto"/>
        <w:right w:val="none" w:sz="0" w:space="0" w:color="auto"/>
      </w:divBdr>
    </w:div>
    <w:div w:id="1092701068">
      <w:bodyDiv w:val="1"/>
      <w:marLeft w:val="0"/>
      <w:marRight w:val="0"/>
      <w:marTop w:val="0"/>
      <w:marBottom w:val="0"/>
      <w:divBdr>
        <w:top w:val="none" w:sz="0" w:space="0" w:color="auto"/>
        <w:left w:val="none" w:sz="0" w:space="0" w:color="auto"/>
        <w:bottom w:val="none" w:sz="0" w:space="0" w:color="auto"/>
        <w:right w:val="none" w:sz="0" w:space="0" w:color="auto"/>
      </w:divBdr>
    </w:div>
    <w:div w:id="1179780393">
      <w:bodyDiv w:val="1"/>
      <w:marLeft w:val="0"/>
      <w:marRight w:val="0"/>
      <w:marTop w:val="0"/>
      <w:marBottom w:val="0"/>
      <w:divBdr>
        <w:top w:val="none" w:sz="0" w:space="0" w:color="auto"/>
        <w:left w:val="none" w:sz="0" w:space="0" w:color="auto"/>
        <w:bottom w:val="none" w:sz="0" w:space="0" w:color="auto"/>
        <w:right w:val="none" w:sz="0" w:space="0" w:color="auto"/>
      </w:divBdr>
    </w:div>
    <w:div w:id="1208487424">
      <w:bodyDiv w:val="1"/>
      <w:marLeft w:val="0"/>
      <w:marRight w:val="0"/>
      <w:marTop w:val="0"/>
      <w:marBottom w:val="0"/>
      <w:divBdr>
        <w:top w:val="none" w:sz="0" w:space="0" w:color="auto"/>
        <w:left w:val="none" w:sz="0" w:space="0" w:color="auto"/>
        <w:bottom w:val="none" w:sz="0" w:space="0" w:color="auto"/>
        <w:right w:val="none" w:sz="0" w:space="0" w:color="auto"/>
      </w:divBdr>
    </w:div>
    <w:div w:id="1327132541">
      <w:bodyDiv w:val="1"/>
      <w:marLeft w:val="0"/>
      <w:marRight w:val="0"/>
      <w:marTop w:val="0"/>
      <w:marBottom w:val="0"/>
      <w:divBdr>
        <w:top w:val="none" w:sz="0" w:space="0" w:color="auto"/>
        <w:left w:val="none" w:sz="0" w:space="0" w:color="auto"/>
        <w:bottom w:val="none" w:sz="0" w:space="0" w:color="auto"/>
        <w:right w:val="none" w:sz="0" w:space="0" w:color="auto"/>
      </w:divBdr>
      <w:divsChild>
        <w:div w:id="782651641">
          <w:marLeft w:val="0"/>
          <w:marRight w:val="0"/>
          <w:marTop w:val="0"/>
          <w:marBottom w:val="0"/>
          <w:divBdr>
            <w:top w:val="none" w:sz="0" w:space="0" w:color="auto"/>
            <w:left w:val="none" w:sz="0" w:space="0" w:color="auto"/>
            <w:bottom w:val="none" w:sz="0" w:space="0" w:color="auto"/>
            <w:right w:val="none" w:sz="0" w:space="0" w:color="auto"/>
          </w:divBdr>
          <w:divsChild>
            <w:div w:id="24605560">
              <w:marLeft w:val="0"/>
              <w:marRight w:val="0"/>
              <w:marTop w:val="0"/>
              <w:marBottom w:val="0"/>
              <w:divBdr>
                <w:top w:val="none" w:sz="0" w:space="0" w:color="auto"/>
                <w:left w:val="none" w:sz="0" w:space="0" w:color="auto"/>
                <w:bottom w:val="none" w:sz="0" w:space="0" w:color="auto"/>
                <w:right w:val="none" w:sz="0" w:space="0" w:color="auto"/>
              </w:divBdr>
              <w:divsChild>
                <w:div w:id="1134641045">
                  <w:marLeft w:val="0"/>
                  <w:marRight w:val="0"/>
                  <w:marTop w:val="0"/>
                  <w:marBottom w:val="0"/>
                  <w:divBdr>
                    <w:top w:val="none" w:sz="0" w:space="0" w:color="auto"/>
                    <w:left w:val="none" w:sz="0" w:space="0" w:color="auto"/>
                    <w:bottom w:val="none" w:sz="0" w:space="0" w:color="auto"/>
                    <w:right w:val="none" w:sz="0" w:space="0" w:color="auto"/>
                  </w:divBdr>
                  <w:divsChild>
                    <w:div w:id="1487547830">
                      <w:marLeft w:val="0"/>
                      <w:marRight w:val="0"/>
                      <w:marTop w:val="0"/>
                      <w:marBottom w:val="0"/>
                      <w:divBdr>
                        <w:top w:val="none" w:sz="0" w:space="0" w:color="auto"/>
                        <w:left w:val="none" w:sz="0" w:space="0" w:color="auto"/>
                        <w:bottom w:val="none" w:sz="0" w:space="0" w:color="auto"/>
                        <w:right w:val="none" w:sz="0" w:space="0" w:color="auto"/>
                      </w:divBdr>
                    </w:div>
                    <w:div w:id="901059577">
                      <w:marLeft w:val="0"/>
                      <w:marRight w:val="0"/>
                      <w:marTop w:val="0"/>
                      <w:marBottom w:val="0"/>
                      <w:divBdr>
                        <w:top w:val="none" w:sz="0" w:space="0" w:color="auto"/>
                        <w:left w:val="none" w:sz="0" w:space="0" w:color="auto"/>
                        <w:bottom w:val="none" w:sz="0" w:space="0" w:color="auto"/>
                        <w:right w:val="none" w:sz="0" w:space="0" w:color="auto"/>
                      </w:divBdr>
                    </w:div>
                  </w:divsChild>
                </w:div>
                <w:div w:id="1384139873">
                  <w:marLeft w:val="0"/>
                  <w:marRight w:val="0"/>
                  <w:marTop w:val="0"/>
                  <w:marBottom w:val="0"/>
                  <w:divBdr>
                    <w:top w:val="none" w:sz="0" w:space="0" w:color="auto"/>
                    <w:left w:val="none" w:sz="0" w:space="0" w:color="auto"/>
                    <w:bottom w:val="none" w:sz="0" w:space="0" w:color="auto"/>
                    <w:right w:val="none" w:sz="0" w:space="0" w:color="auto"/>
                  </w:divBdr>
                  <w:divsChild>
                    <w:div w:id="1155104625">
                      <w:marLeft w:val="0"/>
                      <w:marRight w:val="0"/>
                      <w:marTop w:val="0"/>
                      <w:marBottom w:val="0"/>
                      <w:divBdr>
                        <w:top w:val="none" w:sz="0" w:space="0" w:color="auto"/>
                        <w:left w:val="none" w:sz="0" w:space="0" w:color="auto"/>
                        <w:bottom w:val="none" w:sz="0" w:space="0" w:color="auto"/>
                        <w:right w:val="none" w:sz="0" w:space="0" w:color="auto"/>
                      </w:divBdr>
                    </w:div>
                  </w:divsChild>
                </w:div>
                <w:div w:id="1576547406">
                  <w:marLeft w:val="0"/>
                  <w:marRight w:val="0"/>
                  <w:marTop w:val="0"/>
                  <w:marBottom w:val="0"/>
                  <w:divBdr>
                    <w:top w:val="none" w:sz="0" w:space="0" w:color="auto"/>
                    <w:left w:val="none" w:sz="0" w:space="0" w:color="auto"/>
                    <w:bottom w:val="none" w:sz="0" w:space="0" w:color="auto"/>
                    <w:right w:val="none" w:sz="0" w:space="0" w:color="auto"/>
                  </w:divBdr>
                  <w:divsChild>
                    <w:div w:id="838664449">
                      <w:marLeft w:val="0"/>
                      <w:marRight w:val="0"/>
                      <w:marTop w:val="0"/>
                      <w:marBottom w:val="0"/>
                      <w:divBdr>
                        <w:top w:val="none" w:sz="0" w:space="0" w:color="auto"/>
                        <w:left w:val="none" w:sz="0" w:space="0" w:color="auto"/>
                        <w:bottom w:val="none" w:sz="0" w:space="0" w:color="auto"/>
                        <w:right w:val="none" w:sz="0" w:space="0" w:color="auto"/>
                      </w:divBdr>
                    </w:div>
                    <w:div w:id="343091752">
                      <w:marLeft w:val="0"/>
                      <w:marRight w:val="0"/>
                      <w:marTop w:val="0"/>
                      <w:marBottom w:val="0"/>
                      <w:divBdr>
                        <w:top w:val="none" w:sz="0" w:space="0" w:color="auto"/>
                        <w:left w:val="none" w:sz="0" w:space="0" w:color="auto"/>
                        <w:bottom w:val="none" w:sz="0" w:space="0" w:color="auto"/>
                        <w:right w:val="none" w:sz="0" w:space="0" w:color="auto"/>
                      </w:divBdr>
                    </w:div>
                  </w:divsChild>
                </w:div>
                <w:div w:id="1688825598">
                  <w:marLeft w:val="0"/>
                  <w:marRight w:val="0"/>
                  <w:marTop w:val="0"/>
                  <w:marBottom w:val="0"/>
                  <w:divBdr>
                    <w:top w:val="none" w:sz="0" w:space="0" w:color="auto"/>
                    <w:left w:val="none" w:sz="0" w:space="0" w:color="auto"/>
                    <w:bottom w:val="none" w:sz="0" w:space="0" w:color="auto"/>
                    <w:right w:val="none" w:sz="0" w:space="0" w:color="auto"/>
                  </w:divBdr>
                  <w:divsChild>
                    <w:div w:id="473521372">
                      <w:marLeft w:val="0"/>
                      <w:marRight w:val="0"/>
                      <w:marTop w:val="0"/>
                      <w:marBottom w:val="0"/>
                      <w:divBdr>
                        <w:top w:val="none" w:sz="0" w:space="0" w:color="auto"/>
                        <w:left w:val="none" w:sz="0" w:space="0" w:color="auto"/>
                        <w:bottom w:val="none" w:sz="0" w:space="0" w:color="auto"/>
                        <w:right w:val="none" w:sz="0" w:space="0" w:color="auto"/>
                      </w:divBdr>
                    </w:div>
                    <w:div w:id="446974570">
                      <w:marLeft w:val="0"/>
                      <w:marRight w:val="0"/>
                      <w:marTop w:val="0"/>
                      <w:marBottom w:val="0"/>
                      <w:divBdr>
                        <w:top w:val="none" w:sz="0" w:space="0" w:color="auto"/>
                        <w:left w:val="none" w:sz="0" w:space="0" w:color="auto"/>
                        <w:bottom w:val="none" w:sz="0" w:space="0" w:color="auto"/>
                        <w:right w:val="none" w:sz="0" w:space="0" w:color="auto"/>
                      </w:divBdr>
                    </w:div>
                  </w:divsChild>
                </w:div>
                <w:div w:id="1711145717">
                  <w:marLeft w:val="0"/>
                  <w:marRight w:val="0"/>
                  <w:marTop w:val="0"/>
                  <w:marBottom w:val="0"/>
                  <w:divBdr>
                    <w:top w:val="none" w:sz="0" w:space="0" w:color="auto"/>
                    <w:left w:val="none" w:sz="0" w:space="0" w:color="auto"/>
                    <w:bottom w:val="none" w:sz="0" w:space="0" w:color="auto"/>
                    <w:right w:val="none" w:sz="0" w:space="0" w:color="auto"/>
                  </w:divBdr>
                  <w:divsChild>
                    <w:div w:id="1095596193">
                      <w:marLeft w:val="0"/>
                      <w:marRight w:val="0"/>
                      <w:marTop w:val="0"/>
                      <w:marBottom w:val="0"/>
                      <w:divBdr>
                        <w:top w:val="none" w:sz="0" w:space="0" w:color="auto"/>
                        <w:left w:val="none" w:sz="0" w:space="0" w:color="auto"/>
                        <w:bottom w:val="none" w:sz="0" w:space="0" w:color="auto"/>
                        <w:right w:val="none" w:sz="0" w:space="0" w:color="auto"/>
                      </w:divBdr>
                    </w:div>
                    <w:div w:id="15842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3434">
              <w:marLeft w:val="0"/>
              <w:marRight w:val="0"/>
              <w:marTop w:val="0"/>
              <w:marBottom w:val="0"/>
              <w:divBdr>
                <w:top w:val="none" w:sz="0" w:space="0" w:color="auto"/>
                <w:left w:val="none" w:sz="0" w:space="0" w:color="auto"/>
                <w:bottom w:val="none" w:sz="0" w:space="0" w:color="auto"/>
                <w:right w:val="none" w:sz="0" w:space="0" w:color="auto"/>
              </w:divBdr>
            </w:div>
            <w:div w:id="141849074">
              <w:marLeft w:val="0"/>
              <w:marRight w:val="0"/>
              <w:marTop w:val="0"/>
              <w:marBottom w:val="0"/>
              <w:divBdr>
                <w:top w:val="none" w:sz="0" w:space="0" w:color="auto"/>
                <w:left w:val="none" w:sz="0" w:space="0" w:color="auto"/>
                <w:bottom w:val="none" w:sz="0" w:space="0" w:color="auto"/>
                <w:right w:val="none" w:sz="0" w:space="0" w:color="auto"/>
              </w:divBdr>
            </w:div>
            <w:div w:id="871846812">
              <w:marLeft w:val="0"/>
              <w:marRight w:val="0"/>
              <w:marTop w:val="0"/>
              <w:marBottom w:val="0"/>
              <w:divBdr>
                <w:top w:val="none" w:sz="0" w:space="0" w:color="auto"/>
                <w:left w:val="none" w:sz="0" w:space="0" w:color="auto"/>
                <w:bottom w:val="none" w:sz="0" w:space="0" w:color="auto"/>
                <w:right w:val="none" w:sz="0" w:space="0" w:color="auto"/>
              </w:divBdr>
            </w:div>
          </w:divsChild>
        </w:div>
        <w:div w:id="506016370">
          <w:marLeft w:val="0"/>
          <w:marRight w:val="0"/>
          <w:marTop w:val="0"/>
          <w:marBottom w:val="0"/>
          <w:divBdr>
            <w:top w:val="none" w:sz="0" w:space="0" w:color="auto"/>
            <w:left w:val="none" w:sz="0" w:space="0" w:color="auto"/>
            <w:bottom w:val="none" w:sz="0" w:space="0" w:color="auto"/>
            <w:right w:val="none" w:sz="0" w:space="0" w:color="auto"/>
          </w:divBdr>
          <w:divsChild>
            <w:div w:id="2057044081">
              <w:marLeft w:val="0"/>
              <w:marRight w:val="0"/>
              <w:marTop w:val="0"/>
              <w:marBottom w:val="0"/>
              <w:divBdr>
                <w:top w:val="none" w:sz="0" w:space="0" w:color="auto"/>
                <w:left w:val="none" w:sz="0" w:space="0" w:color="auto"/>
                <w:bottom w:val="none" w:sz="0" w:space="0" w:color="auto"/>
                <w:right w:val="none" w:sz="0" w:space="0" w:color="auto"/>
              </w:divBdr>
            </w:div>
            <w:div w:id="516433206">
              <w:marLeft w:val="0"/>
              <w:marRight w:val="0"/>
              <w:marTop w:val="0"/>
              <w:marBottom w:val="0"/>
              <w:divBdr>
                <w:top w:val="none" w:sz="0" w:space="0" w:color="auto"/>
                <w:left w:val="none" w:sz="0" w:space="0" w:color="auto"/>
                <w:bottom w:val="none" w:sz="0" w:space="0" w:color="auto"/>
                <w:right w:val="none" w:sz="0" w:space="0" w:color="auto"/>
              </w:divBdr>
              <w:divsChild>
                <w:div w:id="1872836857">
                  <w:marLeft w:val="0"/>
                  <w:marRight w:val="0"/>
                  <w:marTop w:val="0"/>
                  <w:marBottom w:val="0"/>
                  <w:divBdr>
                    <w:top w:val="none" w:sz="0" w:space="0" w:color="auto"/>
                    <w:left w:val="none" w:sz="0" w:space="0" w:color="auto"/>
                    <w:bottom w:val="none" w:sz="0" w:space="0" w:color="auto"/>
                    <w:right w:val="none" w:sz="0" w:space="0" w:color="auto"/>
                  </w:divBdr>
                </w:div>
                <w:div w:id="1308895763">
                  <w:marLeft w:val="0"/>
                  <w:marRight w:val="0"/>
                  <w:marTop w:val="0"/>
                  <w:marBottom w:val="0"/>
                  <w:divBdr>
                    <w:top w:val="none" w:sz="0" w:space="0" w:color="auto"/>
                    <w:left w:val="none" w:sz="0" w:space="0" w:color="auto"/>
                    <w:bottom w:val="none" w:sz="0" w:space="0" w:color="auto"/>
                    <w:right w:val="none" w:sz="0" w:space="0" w:color="auto"/>
                  </w:divBdr>
                </w:div>
                <w:div w:id="1075710796">
                  <w:marLeft w:val="0"/>
                  <w:marRight w:val="0"/>
                  <w:marTop w:val="0"/>
                  <w:marBottom w:val="0"/>
                  <w:divBdr>
                    <w:top w:val="none" w:sz="0" w:space="0" w:color="auto"/>
                    <w:left w:val="none" w:sz="0" w:space="0" w:color="auto"/>
                    <w:bottom w:val="none" w:sz="0" w:space="0" w:color="auto"/>
                    <w:right w:val="none" w:sz="0" w:space="0" w:color="auto"/>
                  </w:divBdr>
                </w:div>
                <w:div w:id="1530872506">
                  <w:marLeft w:val="0"/>
                  <w:marRight w:val="0"/>
                  <w:marTop w:val="0"/>
                  <w:marBottom w:val="0"/>
                  <w:divBdr>
                    <w:top w:val="none" w:sz="0" w:space="0" w:color="auto"/>
                    <w:left w:val="none" w:sz="0" w:space="0" w:color="auto"/>
                    <w:bottom w:val="none" w:sz="0" w:space="0" w:color="auto"/>
                    <w:right w:val="none" w:sz="0" w:space="0" w:color="auto"/>
                  </w:divBdr>
                </w:div>
                <w:div w:id="28840204">
                  <w:marLeft w:val="0"/>
                  <w:marRight w:val="0"/>
                  <w:marTop w:val="0"/>
                  <w:marBottom w:val="0"/>
                  <w:divBdr>
                    <w:top w:val="none" w:sz="0" w:space="0" w:color="auto"/>
                    <w:left w:val="none" w:sz="0" w:space="0" w:color="auto"/>
                    <w:bottom w:val="none" w:sz="0" w:space="0" w:color="auto"/>
                    <w:right w:val="none" w:sz="0" w:space="0" w:color="auto"/>
                  </w:divBdr>
                </w:div>
                <w:div w:id="2054690598">
                  <w:marLeft w:val="0"/>
                  <w:marRight w:val="0"/>
                  <w:marTop w:val="0"/>
                  <w:marBottom w:val="0"/>
                  <w:divBdr>
                    <w:top w:val="none" w:sz="0" w:space="0" w:color="auto"/>
                    <w:left w:val="none" w:sz="0" w:space="0" w:color="auto"/>
                    <w:bottom w:val="none" w:sz="0" w:space="0" w:color="auto"/>
                    <w:right w:val="none" w:sz="0" w:space="0" w:color="auto"/>
                  </w:divBdr>
                </w:div>
                <w:div w:id="633488446">
                  <w:marLeft w:val="0"/>
                  <w:marRight w:val="0"/>
                  <w:marTop w:val="0"/>
                  <w:marBottom w:val="0"/>
                  <w:divBdr>
                    <w:top w:val="none" w:sz="0" w:space="0" w:color="auto"/>
                    <w:left w:val="none" w:sz="0" w:space="0" w:color="auto"/>
                    <w:bottom w:val="none" w:sz="0" w:space="0" w:color="auto"/>
                    <w:right w:val="none" w:sz="0" w:space="0" w:color="auto"/>
                  </w:divBdr>
                </w:div>
                <w:div w:id="767234267">
                  <w:marLeft w:val="0"/>
                  <w:marRight w:val="0"/>
                  <w:marTop w:val="0"/>
                  <w:marBottom w:val="0"/>
                  <w:divBdr>
                    <w:top w:val="none" w:sz="0" w:space="0" w:color="auto"/>
                    <w:left w:val="none" w:sz="0" w:space="0" w:color="auto"/>
                    <w:bottom w:val="none" w:sz="0" w:space="0" w:color="auto"/>
                    <w:right w:val="none" w:sz="0" w:space="0" w:color="auto"/>
                  </w:divBdr>
                </w:div>
                <w:div w:id="1693216158">
                  <w:marLeft w:val="0"/>
                  <w:marRight w:val="0"/>
                  <w:marTop w:val="0"/>
                  <w:marBottom w:val="0"/>
                  <w:divBdr>
                    <w:top w:val="none" w:sz="0" w:space="0" w:color="auto"/>
                    <w:left w:val="none" w:sz="0" w:space="0" w:color="auto"/>
                    <w:bottom w:val="none" w:sz="0" w:space="0" w:color="auto"/>
                    <w:right w:val="none" w:sz="0" w:space="0" w:color="auto"/>
                  </w:divBdr>
                  <w:divsChild>
                    <w:div w:id="983392062">
                      <w:marLeft w:val="0"/>
                      <w:marRight w:val="0"/>
                      <w:marTop w:val="0"/>
                      <w:marBottom w:val="0"/>
                      <w:divBdr>
                        <w:top w:val="none" w:sz="0" w:space="0" w:color="auto"/>
                        <w:left w:val="none" w:sz="0" w:space="0" w:color="auto"/>
                        <w:bottom w:val="none" w:sz="0" w:space="0" w:color="auto"/>
                        <w:right w:val="none" w:sz="0" w:space="0" w:color="auto"/>
                      </w:divBdr>
                    </w:div>
                  </w:divsChild>
                </w:div>
                <w:div w:id="1597132786">
                  <w:marLeft w:val="0"/>
                  <w:marRight w:val="0"/>
                  <w:marTop w:val="0"/>
                  <w:marBottom w:val="0"/>
                  <w:divBdr>
                    <w:top w:val="none" w:sz="0" w:space="0" w:color="auto"/>
                    <w:left w:val="none" w:sz="0" w:space="0" w:color="auto"/>
                    <w:bottom w:val="none" w:sz="0" w:space="0" w:color="auto"/>
                    <w:right w:val="none" w:sz="0" w:space="0" w:color="auto"/>
                  </w:divBdr>
                </w:div>
                <w:div w:id="259606465">
                  <w:marLeft w:val="0"/>
                  <w:marRight w:val="0"/>
                  <w:marTop w:val="0"/>
                  <w:marBottom w:val="0"/>
                  <w:divBdr>
                    <w:top w:val="none" w:sz="0" w:space="0" w:color="auto"/>
                    <w:left w:val="none" w:sz="0" w:space="0" w:color="auto"/>
                    <w:bottom w:val="none" w:sz="0" w:space="0" w:color="auto"/>
                    <w:right w:val="none" w:sz="0" w:space="0" w:color="auto"/>
                  </w:divBdr>
                </w:div>
                <w:div w:id="1123961479">
                  <w:marLeft w:val="0"/>
                  <w:marRight w:val="0"/>
                  <w:marTop w:val="0"/>
                  <w:marBottom w:val="0"/>
                  <w:divBdr>
                    <w:top w:val="none" w:sz="0" w:space="0" w:color="auto"/>
                    <w:left w:val="none" w:sz="0" w:space="0" w:color="auto"/>
                    <w:bottom w:val="none" w:sz="0" w:space="0" w:color="auto"/>
                    <w:right w:val="none" w:sz="0" w:space="0" w:color="auto"/>
                  </w:divBdr>
                </w:div>
                <w:div w:id="1860580574">
                  <w:marLeft w:val="0"/>
                  <w:marRight w:val="0"/>
                  <w:marTop w:val="0"/>
                  <w:marBottom w:val="0"/>
                  <w:divBdr>
                    <w:top w:val="none" w:sz="0" w:space="0" w:color="auto"/>
                    <w:left w:val="none" w:sz="0" w:space="0" w:color="auto"/>
                    <w:bottom w:val="none" w:sz="0" w:space="0" w:color="auto"/>
                    <w:right w:val="none" w:sz="0" w:space="0" w:color="auto"/>
                  </w:divBdr>
                  <w:divsChild>
                    <w:div w:id="1153334867">
                      <w:marLeft w:val="0"/>
                      <w:marRight w:val="0"/>
                      <w:marTop w:val="0"/>
                      <w:marBottom w:val="0"/>
                      <w:divBdr>
                        <w:top w:val="none" w:sz="0" w:space="0" w:color="auto"/>
                        <w:left w:val="none" w:sz="0" w:space="0" w:color="auto"/>
                        <w:bottom w:val="none" w:sz="0" w:space="0" w:color="auto"/>
                        <w:right w:val="none" w:sz="0" w:space="0" w:color="auto"/>
                      </w:divBdr>
                    </w:div>
                  </w:divsChild>
                </w:div>
                <w:div w:id="962463193">
                  <w:marLeft w:val="0"/>
                  <w:marRight w:val="0"/>
                  <w:marTop w:val="0"/>
                  <w:marBottom w:val="0"/>
                  <w:divBdr>
                    <w:top w:val="none" w:sz="0" w:space="0" w:color="auto"/>
                    <w:left w:val="none" w:sz="0" w:space="0" w:color="auto"/>
                    <w:bottom w:val="none" w:sz="0" w:space="0" w:color="auto"/>
                    <w:right w:val="none" w:sz="0" w:space="0" w:color="auto"/>
                  </w:divBdr>
                </w:div>
                <w:div w:id="1859394492">
                  <w:marLeft w:val="0"/>
                  <w:marRight w:val="0"/>
                  <w:marTop w:val="0"/>
                  <w:marBottom w:val="0"/>
                  <w:divBdr>
                    <w:top w:val="none" w:sz="0" w:space="0" w:color="auto"/>
                    <w:left w:val="none" w:sz="0" w:space="0" w:color="auto"/>
                    <w:bottom w:val="none" w:sz="0" w:space="0" w:color="auto"/>
                    <w:right w:val="none" w:sz="0" w:space="0" w:color="auto"/>
                  </w:divBdr>
                </w:div>
                <w:div w:id="118771080">
                  <w:marLeft w:val="0"/>
                  <w:marRight w:val="0"/>
                  <w:marTop w:val="0"/>
                  <w:marBottom w:val="0"/>
                  <w:divBdr>
                    <w:top w:val="none" w:sz="0" w:space="0" w:color="auto"/>
                    <w:left w:val="none" w:sz="0" w:space="0" w:color="auto"/>
                    <w:bottom w:val="none" w:sz="0" w:space="0" w:color="auto"/>
                    <w:right w:val="none" w:sz="0" w:space="0" w:color="auto"/>
                  </w:divBdr>
                </w:div>
                <w:div w:id="1789858823">
                  <w:marLeft w:val="0"/>
                  <w:marRight w:val="0"/>
                  <w:marTop w:val="0"/>
                  <w:marBottom w:val="0"/>
                  <w:divBdr>
                    <w:top w:val="none" w:sz="0" w:space="0" w:color="auto"/>
                    <w:left w:val="none" w:sz="0" w:space="0" w:color="auto"/>
                    <w:bottom w:val="none" w:sz="0" w:space="0" w:color="auto"/>
                    <w:right w:val="none" w:sz="0" w:space="0" w:color="auto"/>
                  </w:divBdr>
                </w:div>
                <w:div w:id="1847358673">
                  <w:marLeft w:val="0"/>
                  <w:marRight w:val="0"/>
                  <w:marTop w:val="0"/>
                  <w:marBottom w:val="0"/>
                  <w:divBdr>
                    <w:top w:val="none" w:sz="0" w:space="0" w:color="auto"/>
                    <w:left w:val="none" w:sz="0" w:space="0" w:color="auto"/>
                    <w:bottom w:val="none" w:sz="0" w:space="0" w:color="auto"/>
                    <w:right w:val="none" w:sz="0" w:space="0" w:color="auto"/>
                  </w:divBdr>
                  <w:divsChild>
                    <w:div w:id="1737778097">
                      <w:marLeft w:val="0"/>
                      <w:marRight w:val="0"/>
                      <w:marTop w:val="0"/>
                      <w:marBottom w:val="0"/>
                      <w:divBdr>
                        <w:top w:val="none" w:sz="0" w:space="0" w:color="auto"/>
                        <w:left w:val="none" w:sz="0" w:space="0" w:color="auto"/>
                        <w:bottom w:val="none" w:sz="0" w:space="0" w:color="auto"/>
                        <w:right w:val="none" w:sz="0" w:space="0" w:color="auto"/>
                      </w:divBdr>
                    </w:div>
                    <w:div w:id="1536113751">
                      <w:marLeft w:val="0"/>
                      <w:marRight w:val="0"/>
                      <w:marTop w:val="0"/>
                      <w:marBottom w:val="0"/>
                      <w:divBdr>
                        <w:top w:val="none" w:sz="0" w:space="0" w:color="auto"/>
                        <w:left w:val="none" w:sz="0" w:space="0" w:color="auto"/>
                        <w:bottom w:val="none" w:sz="0" w:space="0" w:color="auto"/>
                        <w:right w:val="none" w:sz="0" w:space="0" w:color="auto"/>
                      </w:divBdr>
                      <w:divsChild>
                        <w:div w:id="590117732">
                          <w:marLeft w:val="0"/>
                          <w:marRight w:val="0"/>
                          <w:marTop w:val="0"/>
                          <w:marBottom w:val="0"/>
                          <w:divBdr>
                            <w:top w:val="none" w:sz="0" w:space="0" w:color="auto"/>
                            <w:left w:val="none" w:sz="0" w:space="0" w:color="auto"/>
                            <w:bottom w:val="none" w:sz="0" w:space="0" w:color="auto"/>
                            <w:right w:val="none" w:sz="0" w:space="0" w:color="auto"/>
                          </w:divBdr>
                        </w:div>
                        <w:div w:id="1229028062">
                          <w:marLeft w:val="0"/>
                          <w:marRight w:val="0"/>
                          <w:marTop w:val="0"/>
                          <w:marBottom w:val="0"/>
                          <w:divBdr>
                            <w:top w:val="none" w:sz="0" w:space="0" w:color="auto"/>
                            <w:left w:val="none" w:sz="0" w:space="0" w:color="auto"/>
                            <w:bottom w:val="none" w:sz="0" w:space="0" w:color="auto"/>
                            <w:right w:val="none" w:sz="0" w:space="0" w:color="auto"/>
                          </w:divBdr>
                        </w:div>
                        <w:div w:id="812405357">
                          <w:marLeft w:val="0"/>
                          <w:marRight w:val="0"/>
                          <w:marTop w:val="0"/>
                          <w:marBottom w:val="0"/>
                          <w:divBdr>
                            <w:top w:val="none" w:sz="0" w:space="0" w:color="auto"/>
                            <w:left w:val="none" w:sz="0" w:space="0" w:color="auto"/>
                            <w:bottom w:val="none" w:sz="0" w:space="0" w:color="auto"/>
                            <w:right w:val="none" w:sz="0" w:space="0" w:color="auto"/>
                          </w:divBdr>
                        </w:div>
                        <w:div w:id="10179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8844">
                  <w:marLeft w:val="0"/>
                  <w:marRight w:val="0"/>
                  <w:marTop w:val="0"/>
                  <w:marBottom w:val="0"/>
                  <w:divBdr>
                    <w:top w:val="none" w:sz="0" w:space="0" w:color="auto"/>
                    <w:left w:val="none" w:sz="0" w:space="0" w:color="auto"/>
                    <w:bottom w:val="none" w:sz="0" w:space="0" w:color="auto"/>
                    <w:right w:val="none" w:sz="0" w:space="0" w:color="auto"/>
                  </w:divBdr>
                </w:div>
                <w:div w:id="1603609985">
                  <w:marLeft w:val="0"/>
                  <w:marRight w:val="0"/>
                  <w:marTop w:val="0"/>
                  <w:marBottom w:val="0"/>
                  <w:divBdr>
                    <w:top w:val="none" w:sz="0" w:space="0" w:color="auto"/>
                    <w:left w:val="none" w:sz="0" w:space="0" w:color="auto"/>
                    <w:bottom w:val="none" w:sz="0" w:space="0" w:color="auto"/>
                    <w:right w:val="none" w:sz="0" w:space="0" w:color="auto"/>
                  </w:divBdr>
                </w:div>
                <w:div w:id="1747337806">
                  <w:marLeft w:val="0"/>
                  <w:marRight w:val="0"/>
                  <w:marTop w:val="0"/>
                  <w:marBottom w:val="0"/>
                  <w:divBdr>
                    <w:top w:val="none" w:sz="0" w:space="0" w:color="auto"/>
                    <w:left w:val="none" w:sz="0" w:space="0" w:color="auto"/>
                    <w:bottom w:val="none" w:sz="0" w:space="0" w:color="auto"/>
                    <w:right w:val="none" w:sz="0" w:space="0" w:color="auto"/>
                  </w:divBdr>
                </w:div>
                <w:div w:id="1421296596">
                  <w:marLeft w:val="0"/>
                  <w:marRight w:val="0"/>
                  <w:marTop w:val="0"/>
                  <w:marBottom w:val="0"/>
                  <w:divBdr>
                    <w:top w:val="none" w:sz="0" w:space="0" w:color="auto"/>
                    <w:left w:val="none" w:sz="0" w:space="0" w:color="auto"/>
                    <w:bottom w:val="none" w:sz="0" w:space="0" w:color="auto"/>
                    <w:right w:val="none" w:sz="0" w:space="0" w:color="auto"/>
                  </w:divBdr>
                </w:div>
                <w:div w:id="1180853240">
                  <w:marLeft w:val="0"/>
                  <w:marRight w:val="0"/>
                  <w:marTop w:val="0"/>
                  <w:marBottom w:val="0"/>
                  <w:divBdr>
                    <w:top w:val="none" w:sz="0" w:space="0" w:color="auto"/>
                    <w:left w:val="none" w:sz="0" w:space="0" w:color="auto"/>
                    <w:bottom w:val="none" w:sz="0" w:space="0" w:color="auto"/>
                    <w:right w:val="none" w:sz="0" w:space="0" w:color="auto"/>
                  </w:divBdr>
                </w:div>
                <w:div w:id="951982657">
                  <w:marLeft w:val="0"/>
                  <w:marRight w:val="0"/>
                  <w:marTop w:val="0"/>
                  <w:marBottom w:val="0"/>
                  <w:divBdr>
                    <w:top w:val="none" w:sz="0" w:space="0" w:color="auto"/>
                    <w:left w:val="none" w:sz="0" w:space="0" w:color="auto"/>
                    <w:bottom w:val="none" w:sz="0" w:space="0" w:color="auto"/>
                    <w:right w:val="none" w:sz="0" w:space="0" w:color="auto"/>
                  </w:divBdr>
                </w:div>
                <w:div w:id="932275229">
                  <w:marLeft w:val="0"/>
                  <w:marRight w:val="0"/>
                  <w:marTop w:val="0"/>
                  <w:marBottom w:val="0"/>
                  <w:divBdr>
                    <w:top w:val="none" w:sz="0" w:space="0" w:color="auto"/>
                    <w:left w:val="none" w:sz="0" w:space="0" w:color="auto"/>
                    <w:bottom w:val="none" w:sz="0" w:space="0" w:color="auto"/>
                    <w:right w:val="none" w:sz="0" w:space="0" w:color="auto"/>
                  </w:divBdr>
                </w:div>
                <w:div w:id="1527059705">
                  <w:marLeft w:val="0"/>
                  <w:marRight w:val="0"/>
                  <w:marTop w:val="0"/>
                  <w:marBottom w:val="0"/>
                  <w:divBdr>
                    <w:top w:val="none" w:sz="0" w:space="0" w:color="auto"/>
                    <w:left w:val="none" w:sz="0" w:space="0" w:color="auto"/>
                    <w:bottom w:val="none" w:sz="0" w:space="0" w:color="auto"/>
                    <w:right w:val="none" w:sz="0" w:space="0" w:color="auto"/>
                  </w:divBdr>
                </w:div>
                <w:div w:id="778910687">
                  <w:marLeft w:val="0"/>
                  <w:marRight w:val="0"/>
                  <w:marTop w:val="0"/>
                  <w:marBottom w:val="0"/>
                  <w:divBdr>
                    <w:top w:val="none" w:sz="0" w:space="0" w:color="auto"/>
                    <w:left w:val="none" w:sz="0" w:space="0" w:color="auto"/>
                    <w:bottom w:val="none" w:sz="0" w:space="0" w:color="auto"/>
                    <w:right w:val="none" w:sz="0" w:space="0" w:color="auto"/>
                  </w:divBdr>
                </w:div>
                <w:div w:id="1728257060">
                  <w:marLeft w:val="0"/>
                  <w:marRight w:val="0"/>
                  <w:marTop w:val="0"/>
                  <w:marBottom w:val="0"/>
                  <w:divBdr>
                    <w:top w:val="none" w:sz="0" w:space="0" w:color="auto"/>
                    <w:left w:val="none" w:sz="0" w:space="0" w:color="auto"/>
                    <w:bottom w:val="none" w:sz="0" w:space="0" w:color="auto"/>
                    <w:right w:val="none" w:sz="0" w:space="0" w:color="auto"/>
                  </w:divBdr>
                </w:div>
                <w:div w:id="784278360">
                  <w:marLeft w:val="0"/>
                  <w:marRight w:val="0"/>
                  <w:marTop w:val="0"/>
                  <w:marBottom w:val="0"/>
                  <w:divBdr>
                    <w:top w:val="none" w:sz="0" w:space="0" w:color="auto"/>
                    <w:left w:val="none" w:sz="0" w:space="0" w:color="auto"/>
                    <w:bottom w:val="none" w:sz="0" w:space="0" w:color="auto"/>
                    <w:right w:val="none" w:sz="0" w:space="0" w:color="auto"/>
                  </w:divBdr>
                </w:div>
                <w:div w:id="1718430730">
                  <w:marLeft w:val="0"/>
                  <w:marRight w:val="0"/>
                  <w:marTop w:val="0"/>
                  <w:marBottom w:val="0"/>
                  <w:divBdr>
                    <w:top w:val="none" w:sz="0" w:space="0" w:color="auto"/>
                    <w:left w:val="none" w:sz="0" w:space="0" w:color="auto"/>
                    <w:bottom w:val="none" w:sz="0" w:space="0" w:color="auto"/>
                    <w:right w:val="none" w:sz="0" w:space="0" w:color="auto"/>
                  </w:divBdr>
                </w:div>
                <w:div w:id="462040675">
                  <w:marLeft w:val="0"/>
                  <w:marRight w:val="0"/>
                  <w:marTop w:val="0"/>
                  <w:marBottom w:val="0"/>
                  <w:divBdr>
                    <w:top w:val="none" w:sz="0" w:space="0" w:color="auto"/>
                    <w:left w:val="none" w:sz="0" w:space="0" w:color="auto"/>
                    <w:bottom w:val="none" w:sz="0" w:space="0" w:color="auto"/>
                    <w:right w:val="none" w:sz="0" w:space="0" w:color="auto"/>
                  </w:divBdr>
                </w:div>
                <w:div w:id="703945335">
                  <w:marLeft w:val="0"/>
                  <w:marRight w:val="0"/>
                  <w:marTop w:val="0"/>
                  <w:marBottom w:val="0"/>
                  <w:divBdr>
                    <w:top w:val="none" w:sz="0" w:space="0" w:color="auto"/>
                    <w:left w:val="none" w:sz="0" w:space="0" w:color="auto"/>
                    <w:bottom w:val="none" w:sz="0" w:space="0" w:color="auto"/>
                    <w:right w:val="none" w:sz="0" w:space="0" w:color="auto"/>
                  </w:divBdr>
                </w:div>
                <w:div w:id="556009308">
                  <w:marLeft w:val="0"/>
                  <w:marRight w:val="0"/>
                  <w:marTop w:val="0"/>
                  <w:marBottom w:val="0"/>
                  <w:divBdr>
                    <w:top w:val="none" w:sz="0" w:space="0" w:color="auto"/>
                    <w:left w:val="none" w:sz="0" w:space="0" w:color="auto"/>
                    <w:bottom w:val="none" w:sz="0" w:space="0" w:color="auto"/>
                    <w:right w:val="none" w:sz="0" w:space="0" w:color="auto"/>
                  </w:divBdr>
                </w:div>
                <w:div w:id="1560095976">
                  <w:marLeft w:val="0"/>
                  <w:marRight w:val="0"/>
                  <w:marTop w:val="0"/>
                  <w:marBottom w:val="0"/>
                  <w:divBdr>
                    <w:top w:val="none" w:sz="0" w:space="0" w:color="auto"/>
                    <w:left w:val="none" w:sz="0" w:space="0" w:color="auto"/>
                    <w:bottom w:val="none" w:sz="0" w:space="0" w:color="auto"/>
                    <w:right w:val="none" w:sz="0" w:space="0" w:color="auto"/>
                  </w:divBdr>
                </w:div>
                <w:div w:id="1178807739">
                  <w:marLeft w:val="0"/>
                  <w:marRight w:val="0"/>
                  <w:marTop w:val="0"/>
                  <w:marBottom w:val="0"/>
                  <w:divBdr>
                    <w:top w:val="none" w:sz="0" w:space="0" w:color="auto"/>
                    <w:left w:val="none" w:sz="0" w:space="0" w:color="auto"/>
                    <w:bottom w:val="none" w:sz="0" w:space="0" w:color="auto"/>
                    <w:right w:val="none" w:sz="0" w:space="0" w:color="auto"/>
                  </w:divBdr>
                </w:div>
                <w:div w:id="663511305">
                  <w:marLeft w:val="0"/>
                  <w:marRight w:val="0"/>
                  <w:marTop w:val="0"/>
                  <w:marBottom w:val="0"/>
                  <w:divBdr>
                    <w:top w:val="none" w:sz="0" w:space="0" w:color="auto"/>
                    <w:left w:val="none" w:sz="0" w:space="0" w:color="auto"/>
                    <w:bottom w:val="none" w:sz="0" w:space="0" w:color="auto"/>
                    <w:right w:val="none" w:sz="0" w:space="0" w:color="auto"/>
                  </w:divBdr>
                  <w:divsChild>
                    <w:div w:id="1904022193">
                      <w:marLeft w:val="0"/>
                      <w:marRight w:val="0"/>
                      <w:marTop w:val="0"/>
                      <w:marBottom w:val="0"/>
                      <w:divBdr>
                        <w:top w:val="none" w:sz="0" w:space="0" w:color="auto"/>
                        <w:left w:val="none" w:sz="0" w:space="0" w:color="auto"/>
                        <w:bottom w:val="none" w:sz="0" w:space="0" w:color="auto"/>
                        <w:right w:val="none" w:sz="0" w:space="0" w:color="auto"/>
                      </w:divBdr>
                    </w:div>
                    <w:div w:id="661667797">
                      <w:marLeft w:val="0"/>
                      <w:marRight w:val="0"/>
                      <w:marTop w:val="0"/>
                      <w:marBottom w:val="0"/>
                      <w:divBdr>
                        <w:top w:val="none" w:sz="0" w:space="0" w:color="auto"/>
                        <w:left w:val="none" w:sz="0" w:space="0" w:color="auto"/>
                        <w:bottom w:val="none" w:sz="0" w:space="0" w:color="auto"/>
                        <w:right w:val="none" w:sz="0" w:space="0" w:color="auto"/>
                      </w:divBdr>
                    </w:div>
                    <w:div w:id="1673142039">
                      <w:marLeft w:val="0"/>
                      <w:marRight w:val="0"/>
                      <w:marTop w:val="0"/>
                      <w:marBottom w:val="0"/>
                      <w:divBdr>
                        <w:top w:val="none" w:sz="0" w:space="0" w:color="auto"/>
                        <w:left w:val="none" w:sz="0" w:space="0" w:color="auto"/>
                        <w:bottom w:val="none" w:sz="0" w:space="0" w:color="auto"/>
                        <w:right w:val="none" w:sz="0" w:space="0" w:color="auto"/>
                      </w:divBdr>
                    </w:div>
                    <w:div w:id="879436109">
                      <w:marLeft w:val="0"/>
                      <w:marRight w:val="0"/>
                      <w:marTop w:val="0"/>
                      <w:marBottom w:val="0"/>
                      <w:divBdr>
                        <w:top w:val="none" w:sz="0" w:space="0" w:color="auto"/>
                        <w:left w:val="none" w:sz="0" w:space="0" w:color="auto"/>
                        <w:bottom w:val="none" w:sz="0" w:space="0" w:color="auto"/>
                        <w:right w:val="none" w:sz="0" w:space="0" w:color="auto"/>
                      </w:divBdr>
                    </w:div>
                    <w:div w:id="395470610">
                      <w:marLeft w:val="0"/>
                      <w:marRight w:val="0"/>
                      <w:marTop w:val="0"/>
                      <w:marBottom w:val="0"/>
                      <w:divBdr>
                        <w:top w:val="none" w:sz="0" w:space="0" w:color="auto"/>
                        <w:left w:val="none" w:sz="0" w:space="0" w:color="auto"/>
                        <w:bottom w:val="none" w:sz="0" w:space="0" w:color="auto"/>
                        <w:right w:val="none" w:sz="0" w:space="0" w:color="auto"/>
                      </w:divBdr>
                    </w:div>
                    <w:div w:id="889801823">
                      <w:marLeft w:val="0"/>
                      <w:marRight w:val="0"/>
                      <w:marTop w:val="0"/>
                      <w:marBottom w:val="0"/>
                      <w:divBdr>
                        <w:top w:val="none" w:sz="0" w:space="0" w:color="auto"/>
                        <w:left w:val="none" w:sz="0" w:space="0" w:color="auto"/>
                        <w:bottom w:val="none" w:sz="0" w:space="0" w:color="auto"/>
                        <w:right w:val="none" w:sz="0" w:space="0" w:color="auto"/>
                      </w:divBdr>
                    </w:div>
                    <w:div w:id="2087727741">
                      <w:marLeft w:val="0"/>
                      <w:marRight w:val="0"/>
                      <w:marTop w:val="0"/>
                      <w:marBottom w:val="0"/>
                      <w:divBdr>
                        <w:top w:val="none" w:sz="0" w:space="0" w:color="auto"/>
                        <w:left w:val="none" w:sz="0" w:space="0" w:color="auto"/>
                        <w:bottom w:val="none" w:sz="0" w:space="0" w:color="auto"/>
                        <w:right w:val="none" w:sz="0" w:space="0" w:color="auto"/>
                      </w:divBdr>
                    </w:div>
                    <w:div w:id="2089765118">
                      <w:marLeft w:val="0"/>
                      <w:marRight w:val="0"/>
                      <w:marTop w:val="0"/>
                      <w:marBottom w:val="0"/>
                      <w:divBdr>
                        <w:top w:val="none" w:sz="0" w:space="0" w:color="auto"/>
                        <w:left w:val="none" w:sz="0" w:space="0" w:color="auto"/>
                        <w:bottom w:val="none" w:sz="0" w:space="0" w:color="auto"/>
                        <w:right w:val="none" w:sz="0" w:space="0" w:color="auto"/>
                      </w:divBdr>
                    </w:div>
                    <w:div w:id="1425606933">
                      <w:marLeft w:val="0"/>
                      <w:marRight w:val="0"/>
                      <w:marTop w:val="0"/>
                      <w:marBottom w:val="0"/>
                      <w:divBdr>
                        <w:top w:val="none" w:sz="0" w:space="0" w:color="auto"/>
                        <w:left w:val="none" w:sz="0" w:space="0" w:color="auto"/>
                        <w:bottom w:val="none" w:sz="0" w:space="0" w:color="auto"/>
                        <w:right w:val="none" w:sz="0" w:space="0" w:color="auto"/>
                      </w:divBdr>
                    </w:div>
                    <w:div w:id="1658538068">
                      <w:marLeft w:val="0"/>
                      <w:marRight w:val="0"/>
                      <w:marTop w:val="0"/>
                      <w:marBottom w:val="0"/>
                      <w:divBdr>
                        <w:top w:val="none" w:sz="0" w:space="0" w:color="auto"/>
                        <w:left w:val="none" w:sz="0" w:space="0" w:color="auto"/>
                        <w:bottom w:val="none" w:sz="0" w:space="0" w:color="auto"/>
                        <w:right w:val="none" w:sz="0" w:space="0" w:color="auto"/>
                      </w:divBdr>
                    </w:div>
                    <w:div w:id="1280188057">
                      <w:marLeft w:val="0"/>
                      <w:marRight w:val="0"/>
                      <w:marTop w:val="0"/>
                      <w:marBottom w:val="0"/>
                      <w:divBdr>
                        <w:top w:val="none" w:sz="0" w:space="0" w:color="auto"/>
                        <w:left w:val="none" w:sz="0" w:space="0" w:color="auto"/>
                        <w:bottom w:val="none" w:sz="0" w:space="0" w:color="auto"/>
                        <w:right w:val="none" w:sz="0" w:space="0" w:color="auto"/>
                      </w:divBdr>
                    </w:div>
                    <w:div w:id="1458991927">
                      <w:marLeft w:val="0"/>
                      <w:marRight w:val="0"/>
                      <w:marTop w:val="0"/>
                      <w:marBottom w:val="0"/>
                      <w:divBdr>
                        <w:top w:val="none" w:sz="0" w:space="0" w:color="auto"/>
                        <w:left w:val="none" w:sz="0" w:space="0" w:color="auto"/>
                        <w:bottom w:val="none" w:sz="0" w:space="0" w:color="auto"/>
                        <w:right w:val="none" w:sz="0" w:space="0" w:color="auto"/>
                      </w:divBdr>
                    </w:div>
                    <w:div w:id="961573353">
                      <w:marLeft w:val="0"/>
                      <w:marRight w:val="0"/>
                      <w:marTop w:val="0"/>
                      <w:marBottom w:val="0"/>
                      <w:divBdr>
                        <w:top w:val="none" w:sz="0" w:space="0" w:color="auto"/>
                        <w:left w:val="none" w:sz="0" w:space="0" w:color="auto"/>
                        <w:bottom w:val="none" w:sz="0" w:space="0" w:color="auto"/>
                        <w:right w:val="none" w:sz="0" w:space="0" w:color="auto"/>
                      </w:divBdr>
                    </w:div>
                    <w:div w:id="516966182">
                      <w:marLeft w:val="0"/>
                      <w:marRight w:val="0"/>
                      <w:marTop w:val="0"/>
                      <w:marBottom w:val="0"/>
                      <w:divBdr>
                        <w:top w:val="none" w:sz="0" w:space="0" w:color="auto"/>
                        <w:left w:val="none" w:sz="0" w:space="0" w:color="auto"/>
                        <w:bottom w:val="none" w:sz="0" w:space="0" w:color="auto"/>
                        <w:right w:val="none" w:sz="0" w:space="0" w:color="auto"/>
                      </w:divBdr>
                    </w:div>
                    <w:div w:id="726536890">
                      <w:marLeft w:val="0"/>
                      <w:marRight w:val="0"/>
                      <w:marTop w:val="0"/>
                      <w:marBottom w:val="0"/>
                      <w:divBdr>
                        <w:top w:val="none" w:sz="0" w:space="0" w:color="auto"/>
                        <w:left w:val="none" w:sz="0" w:space="0" w:color="auto"/>
                        <w:bottom w:val="none" w:sz="0" w:space="0" w:color="auto"/>
                        <w:right w:val="none" w:sz="0" w:space="0" w:color="auto"/>
                      </w:divBdr>
                    </w:div>
                    <w:div w:id="2026903988">
                      <w:marLeft w:val="0"/>
                      <w:marRight w:val="0"/>
                      <w:marTop w:val="0"/>
                      <w:marBottom w:val="0"/>
                      <w:divBdr>
                        <w:top w:val="none" w:sz="0" w:space="0" w:color="auto"/>
                        <w:left w:val="none" w:sz="0" w:space="0" w:color="auto"/>
                        <w:bottom w:val="none" w:sz="0" w:space="0" w:color="auto"/>
                        <w:right w:val="none" w:sz="0" w:space="0" w:color="auto"/>
                      </w:divBdr>
                    </w:div>
                    <w:div w:id="703752387">
                      <w:marLeft w:val="0"/>
                      <w:marRight w:val="0"/>
                      <w:marTop w:val="0"/>
                      <w:marBottom w:val="0"/>
                      <w:divBdr>
                        <w:top w:val="none" w:sz="0" w:space="0" w:color="auto"/>
                        <w:left w:val="none" w:sz="0" w:space="0" w:color="auto"/>
                        <w:bottom w:val="none" w:sz="0" w:space="0" w:color="auto"/>
                        <w:right w:val="none" w:sz="0" w:space="0" w:color="auto"/>
                      </w:divBdr>
                    </w:div>
                  </w:divsChild>
                </w:div>
                <w:div w:id="1423264110">
                  <w:marLeft w:val="0"/>
                  <w:marRight w:val="0"/>
                  <w:marTop w:val="0"/>
                  <w:marBottom w:val="0"/>
                  <w:divBdr>
                    <w:top w:val="none" w:sz="0" w:space="0" w:color="auto"/>
                    <w:left w:val="none" w:sz="0" w:space="0" w:color="auto"/>
                    <w:bottom w:val="none" w:sz="0" w:space="0" w:color="auto"/>
                    <w:right w:val="none" w:sz="0" w:space="0" w:color="auto"/>
                  </w:divBdr>
                  <w:divsChild>
                    <w:div w:id="1179739236">
                      <w:marLeft w:val="0"/>
                      <w:marRight w:val="0"/>
                      <w:marTop w:val="0"/>
                      <w:marBottom w:val="0"/>
                      <w:divBdr>
                        <w:top w:val="none" w:sz="0" w:space="0" w:color="auto"/>
                        <w:left w:val="none" w:sz="0" w:space="0" w:color="auto"/>
                        <w:bottom w:val="none" w:sz="0" w:space="0" w:color="auto"/>
                        <w:right w:val="none" w:sz="0" w:space="0" w:color="auto"/>
                      </w:divBdr>
                    </w:div>
                    <w:div w:id="2041123178">
                      <w:marLeft w:val="0"/>
                      <w:marRight w:val="0"/>
                      <w:marTop w:val="0"/>
                      <w:marBottom w:val="0"/>
                      <w:divBdr>
                        <w:top w:val="none" w:sz="0" w:space="0" w:color="auto"/>
                        <w:left w:val="none" w:sz="0" w:space="0" w:color="auto"/>
                        <w:bottom w:val="none" w:sz="0" w:space="0" w:color="auto"/>
                        <w:right w:val="none" w:sz="0" w:space="0" w:color="auto"/>
                      </w:divBdr>
                    </w:div>
                    <w:div w:id="428161744">
                      <w:marLeft w:val="0"/>
                      <w:marRight w:val="0"/>
                      <w:marTop w:val="0"/>
                      <w:marBottom w:val="0"/>
                      <w:divBdr>
                        <w:top w:val="none" w:sz="0" w:space="0" w:color="auto"/>
                        <w:left w:val="none" w:sz="0" w:space="0" w:color="auto"/>
                        <w:bottom w:val="none" w:sz="0" w:space="0" w:color="auto"/>
                        <w:right w:val="none" w:sz="0" w:space="0" w:color="auto"/>
                      </w:divBdr>
                    </w:div>
                    <w:div w:id="1566839605">
                      <w:marLeft w:val="0"/>
                      <w:marRight w:val="0"/>
                      <w:marTop w:val="0"/>
                      <w:marBottom w:val="0"/>
                      <w:divBdr>
                        <w:top w:val="none" w:sz="0" w:space="0" w:color="auto"/>
                        <w:left w:val="none" w:sz="0" w:space="0" w:color="auto"/>
                        <w:bottom w:val="none" w:sz="0" w:space="0" w:color="auto"/>
                        <w:right w:val="none" w:sz="0" w:space="0" w:color="auto"/>
                      </w:divBdr>
                    </w:div>
                    <w:div w:id="1409226056">
                      <w:marLeft w:val="0"/>
                      <w:marRight w:val="0"/>
                      <w:marTop w:val="0"/>
                      <w:marBottom w:val="0"/>
                      <w:divBdr>
                        <w:top w:val="none" w:sz="0" w:space="0" w:color="auto"/>
                        <w:left w:val="none" w:sz="0" w:space="0" w:color="auto"/>
                        <w:bottom w:val="none" w:sz="0" w:space="0" w:color="auto"/>
                        <w:right w:val="none" w:sz="0" w:space="0" w:color="auto"/>
                      </w:divBdr>
                    </w:div>
                    <w:div w:id="2044934943">
                      <w:marLeft w:val="0"/>
                      <w:marRight w:val="0"/>
                      <w:marTop w:val="0"/>
                      <w:marBottom w:val="0"/>
                      <w:divBdr>
                        <w:top w:val="none" w:sz="0" w:space="0" w:color="auto"/>
                        <w:left w:val="none" w:sz="0" w:space="0" w:color="auto"/>
                        <w:bottom w:val="none" w:sz="0" w:space="0" w:color="auto"/>
                        <w:right w:val="none" w:sz="0" w:space="0" w:color="auto"/>
                      </w:divBdr>
                    </w:div>
                    <w:div w:id="739208801">
                      <w:marLeft w:val="0"/>
                      <w:marRight w:val="0"/>
                      <w:marTop w:val="0"/>
                      <w:marBottom w:val="0"/>
                      <w:divBdr>
                        <w:top w:val="none" w:sz="0" w:space="0" w:color="auto"/>
                        <w:left w:val="none" w:sz="0" w:space="0" w:color="auto"/>
                        <w:bottom w:val="none" w:sz="0" w:space="0" w:color="auto"/>
                        <w:right w:val="none" w:sz="0" w:space="0" w:color="auto"/>
                      </w:divBdr>
                    </w:div>
                    <w:div w:id="629360997">
                      <w:marLeft w:val="0"/>
                      <w:marRight w:val="0"/>
                      <w:marTop w:val="0"/>
                      <w:marBottom w:val="0"/>
                      <w:divBdr>
                        <w:top w:val="none" w:sz="0" w:space="0" w:color="auto"/>
                        <w:left w:val="none" w:sz="0" w:space="0" w:color="auto"/>
                        <w:bottom w:val="none" w:sz="0" w:space="0" w:color="auto"/>
                        <w:right w:val="none" w:sz="0" w:space="0" w:color="auto"/>
                      </w:divBdr>
                    </w:div>
                    <w:div w:id="1332026065">
                      <w:marLeft w:val="0"/>
                      <w:marRight w:val="0"/>
                      <w:marTop w:val="0"/>
                      <w:marBottom w:val="0"/>
                      <w:divBdr>
                        <w:top w:val="none" w:sz="0" w:space="0" w:color="auto"/>
                        <w:left w:val="none" w:sz="0" w:space="0" w:color="auto"/>
                        <w:bottom w:val="none" w:sz="0" w:space="0" w:color="auto"/>
                        <w:right w:val="none" w:sz="0" w:space="0" w:color="auto"/>
                      </w:divBdr>
                    </w:div>
                    <w:div w:id="1655186759">
                      <w:marLeft w:val="0"/>
                      <w:marRight w:val="0"/>
                      <w:marTop w:val="0"/>
                      <w:marBottom w:val="0"/>
                      <w:divBdr>
                        <w:top w:val="none" w:sz="0" w:space="0" w:color="auto"/>
                        <w:left w:val="none" w:sz="0" w:space="0" w:color="auto"/>
                        <w:bottom w:val="none" w:sz="0" w:space="0" w:color="auto"/>
                        <w:right w:val="none" w:sz="0" w:space="0" w:color="auto"/>
                      </w:divBdr>
                    </w:div>
                    <w:div w:id="369651840">
                      <w:marLeft w:val="0"/>
                      <w:marRight w:val="0"/>
                      <w:marTop w:val="0"/>
                      <w:marBottom w:val="0"/>
                      <w:divBdr>
                        <w:top w:val="none" w:sz="0" w:space="0" w:color="auto"/>
                        <w:left w:val="none" w:sz="0" w:space="0" w:color="auto"/>
                        <w:bottom w:val="none" w:sz="0" w:space="0" w:color="auto"/>
                        <w:right w:val="none" w:sz="0" w:space="0" w:color="auto"/>
                      </w:divBdr>
                    </w:div>
                    <w:div w:id="355690391">
                      <w:marLeft w:val="0"/>
                      <w:marRight w:val="0"/>
                      <w:marTop w:val="0"/>
                      <w:marBottom w:val="0"/>
                      <w:divBdr>
                        <w:top w:val="none" w:sz="0" w:space="0" w:color="auto"/>
                        <w:left w:val="none" w:sz="0" w:space="0" w:color="auto"/>
                        <w:bottom w:val="none" w:sz="0" w:space="0" w:color="auto"/>
                        <w:right w:val="none" w:sz="0" w:space="0" w:color="auto"/>
                      </w:divBdr>
                    </w:div>
                    <w:div w:id="542135501">
                      <w:marLeft w:val="0"/>
                      <w:marRight w:val="0"/>
                      <w:marTop w:val="0"/>
                      <w:marBottom w:val="0"/>
                      <w:divBdr>
                        <w:top w:val="none" w:sz="0" w:space="0" w:color="auto"/>
                        <w:left w:val="none" w:sz="0" w:space="0" w:color="auto"/>
                        <w:bottom w:val="none" w:sz="0" w:space="0" w:color="auto"/>
                        <w:right w:val="none" w:sz="0" w:space="0" w:color="auto"/>
                      </w:divBdr>
                    </w:div>
                    <w:div w:id="1743328213">
                      <w:marLeft w:val="0"/>
                      <w:marRight w:val="0"/>
                      <w:marTop w:val="0"/>
                      <w:marBottom w:val="0"/>
                      <w:divBdr>
                        <w:top w:val="none" w:sz="0" w:space="0" w:color="auto"/>
                        <w:left w:val="none" w:sz="0" w:space="0" w:color="auto"/>
                        <w:bottom w:val="none" w:sz="0" w:space="0" w:color="auto"/>
                        <w:right w:val="none" w:sz="0" w:space="0" w:color="auto"/>
                      </w:divBdr>
                    </w:div>
                    <w:div w:id="1743673373">
                      <w:marLeft w:val="0"/>
                      <w:marRight w:val="0"/>
                      <w:marTop w:val="0"/>
                      <w:marBottom w:val="0"/>
                      <w:divBdr>
                        <w:top w:val="none" w:sz="0" w:space="0" w:color="auto"/>
                        <w:left w:val="none" w:sz="0" w:space="0" w:color="auto"/>
                        <w:bottom w:val="none" w:sz="0" w:space="0" w:color="auto"/>
                        <w:right w:val="none" w:sz="0" w:space="0" w:color="auto"/>
                      </w:divBdr>
                    </w:div>
                    <w:div w:id="1906334161">
                      <w:marLeft w:val="0"/>
                      <w:marRight w:val="0"/>
                      <w:marTop w:val="0"/>
                      <w:marBottom w:val="0"/>
                      <w:divBdr>
                        <w:top w:val="none" w:sz="0" w:space="0" w:color="auto"/>
                        <w:left w:val="none" w:sz="0" w:space="0" w:color="auto"/>
                        <w:bottom w:val="none" w:sz="0" w:space="0" w:color="auto"/>
                        <w:right w:val="none" w:sz="0" w:space="0" w:color="auto"/>
                      </w:divBdr>
                    </w:div>
                    <w:div w:id="1490250635">
                      <w:marLeft w:val="0"/>
                      <w:marRight w:val="0"/>
                      <w:marTop w:val="0"/>
                      <w:marBottom w:val="0"/>
                      <w:divBdr>
                        <w:top w:val="none" w:sz="0" w:space="0" w:color="auto"/>
                        <w:left w:val="none" w:sz="0" w:space="0" w:color="auto"/>
                        <w:bottom w:val="none" w:sz="0" w:space="0" w:color="auto"/>
                        <w:right w:val="none" w:sz="0" w:space="0" w:color="auto"/>
                      </w:divBdr>
                    </w:div>
                  </w:divsChild>
                </w:div>
                <w:div w:id="1868366772">
                  <w:marLeft w:val="0"/>
                  <w:marRight w:val="0"/>
                  <w:marTop w:val="0"/>
                  <w:marBottom w:val="0"/>
                  <w:divBdr>
                    <w:top w:val="none" w:sz="0" w:space="0" w:color="auto"/>
                    <w:left w:val="none" w:sz="0" w:space="0" w:color="auto"/>
                    <w:bottom w:val="none" w:sz="0" w:space="0" w:color="auto"/>
                    <w:right w:val="none" w:sz="0" w:space="0" w:color="auto"/>
                  </w:divBdr>
                  <w:divsChild>
                    <w:div w:id="407074672">
                      <w:marLeft w:val="0"/>
                      <w:marRight w:val="0"/>
                      <w:marTop w:val="0"/>
                      <w:marBottom w:val="0"/>
                      <w:divBdr>
                        <w:top w:val="none" w:sz="0" w:space="0" w:color="auto"/>
                        <w:left w:val="none" w:sz="0" w:space="0" w:color="auto"/>
                        <w:bottom w:val="none" w:sz="0" w:space="0" w:color="auto"/>
                        <w:right w:val="none" w:sz="0" w:space="0" w:color="auto"/>
                      </w:divBdr>
                    </w:div>
                    <w:div w:id="10121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325847">
      <w:bodyDiv w:val="1"/>
      <w:marLeft w:val="0"/>
      <w:marRight w:val="0"/>
      <w:marTop w:val="0"/>
      <w:marBottom w:val="0"/>
      <w:divBdr>
        <w:top w:val="none" w:sz="0" w:space="0" w:color="auto"/>
        <w:left w:val="none" w:sz="0" w:space="0" w:color="auto"/>
        <w:bottom w:val="none" w:sz="0" w:space="0" w:color="auto"/>
        <w:right w:val="none" w:sz="0" w:space="0" w:color="auto"/>
      </w:divBdr>
    </w:div>
    <w:div w:id="1692875634">
      <w:bodyDiv w:val="1"/>
      <w:marLeft w:val="0"/>
      <w:marRight w:val="0"/>
      <w:marTop w:val="0"/>
      <w:marBottom w:val="0"/>
      <w:divBdr>
        <w:top w:val="none" w:sz="0" w:space="0" w:color="auto"/>
        <w:left w:val="none" w:sz="0" w:space="0" w:color="auto"/>
        <w:bottom w:val="none" w:sz="0" w:space="0" w:color="auto"/>
        <w:right w:val="none" w:sz="0" w:space="0" w:color="auto"/>
      </w:divBdr>
    </w:div>
    <w:div w:id="1706321297">
      <w:bodyDiv w:val="1"/>
      <w:marLeft w:val="0"/>
      <w:marRight w:val="0"/>
      <w:marTop w:val="0"/>
      <w:marBottom w:val="0"/>
      <w:divBdr>
        <w:top w:val="none" w:sz="0" w:space="0" w:color="auto"/>
        <w:left w:val="none" w:sz="0" w:space="0" w:color="auto"/>
        <w:bottom w:val="none" w:sz="0" w:space="0" w:color="auto"/>
        <w:right w:val="none" w:sz="0" w:space="0" w:color="auto"/>
      </w:divBdr>
    </w:div>
    <w:div w:id="1777217273">
      <w:bodyDiv w:val="1"/>
      <w:marLeft w:val="0"/>
      <w:marRight w:val="0"/>
      <w:marTop w:val="0"/>
      <w:marBottom w:val="0"/>
      <w:divBdr>
        <w:top w:val="none" w:sz="0" w:space="0" w:color="auto"/>
        <w:left w:val="none" w:sz="0" w:space="0" w:color="auto"/>
        <w:bottom w:val="none" w:sz="0" w:space="0" w:color="auto"/>
        <w:right w:val="none" w:sz="0" w:space="0" w:color="auto"/>
      </w:divBdr>
    </w:div>
    <w:div w:id="1921912898">
      <w:bodyDiv w:val="1"/>
      <w:marLeft w:val="0"/>
      <w:marRight w:val="0"/>
      <w:marTop w:val="0"/>
      <w:marBottom w:val="0"/>
      <w:divBdr>
        <w:top w:val="none" w:sz="0" w:space="0" w:color="auto"/>
        <w:left w:val="none" w:sz="0" w:space="0" w:color="auto"/>
        <w:bottom w:val="none" w:sz="0" w:space="0" w:color="auto"/>
        <w:right w:val="none" w:sz="0" w:space="0" w:color="auto"/>
      </w:divBdr>
    </w:div>
    <w:div w:id="1961915949">
      <w:bodyDiv w:val="1"/>
      <w:marLeft w:val="0"/>
      <w:marRight w:val="0"/>
      <w:marTop w:val="0"/>
      <w:marBottom w:val="0"/>
      <w:divBdr>
        <w:top w:val="none" w:sz="0" w:space="0" w:color="auto"/>
        <w:left w:val="none" w:sz="0" w:space="0" w:color="auto"/>
        <w:bottom w:val="none" w:sz="0" w:space="0" w:color="auto"/>
        <w:right w:val="none" w:sz="0" w:space="0" w:color="auto"/>
      </w:divBdr>
      <w:divsChild>
        <w:div w:id="1930114568">
          <w:marLeft w:val="0"/>
          <w:marRight w:val="0"/>
          <w:marTop w:val="0"/>
          <w:marBottom w:val="0"/>
          <w:divBdr>
            <w:top w:val="none" w:sz="0" w:space="0" w:color="auto"/>
            <w:left w:val="none" w:sz="0" w:space="0" w:color="auto"/>
            <w:bottom w:val="none" w:sz="0" w:space="0" w:color="auto"/>
            <w:right w:val="none" w:sz="0" w:space="0" w:color="auto"/>
          </w:divBdr>
        </w:div>
      </w:divsChild>
    </w:div>
    <w:div w:id="1995865527">
      <w:bodyDiv w:val="1"/>
      <w:marLeft w:val="0"/>
      <w:marRight w:val="0"/>
      <w:marTop w:val="0"/>
      <w:marBottom w:val="0"/>
      <w:divBdr>
        <w:top w:val="none" w:sz="0" w:space="0" w:color="auto"/>
        <w:left w:val="none" w:sz="0" w:space="0" w:color="auto"/>
        <w:bottom w:val="none" w:sz="0" w:space="0" w:color="auto"/>
        <w:right w:val="none" w:sz="0" w:space="0" w:color="auto"/>
      </w:divBdr>
      <w:divsChild>
        <w:div w:id="513156742">
          <w:marLeft w:val="0"/>
          <w:marRight w:val="0"/>
          <w:marTop w:val="0"/>
          <w:marBottom w:val="0"/>
          <w:divBdr>
            <w:top w:val="none" w:sz="0" w:space="0" w:color="auto"/>
            <w:left w:val="none" w:sz="0" w:space="0" w:color="auto"/>
            <w:bottom w:val="none" w:sz="0" w:space="0" w:color="auto"/>
            <w:right w:val="none" w:sz="0" w:space="0" w:color="auto"/>
          </w:divBdr>
        </w:div>
        <w:div w:id="2135710916">
          <w:marLeft w:val="0"/>
          <w:marRight w:val="0"/>
          <w:marTop w:val="0"/>
          <w:marBottom w:val="0"/>
          <w:divBdr>
            <w:top w:val="none" w:sz="0" w:space="0" w:color="auto"/>
            <w:left w:val="none" w:sz="0" w:space="0" w:color="auto"/>
            <w:bottom w:val="none" w:sz="0" w:space="0" w:color="auto"/>
            <w:right w:val="none" w:sz="0" w:space="0" w:color="auto"/>
          </w:divBdr>
        </w:div>
        <w:div w:id="1766685821">
          <w:marLeft w:val="0"/>
          <w:marRight w:val="0"/>
          <w:marTop w:val="0"/>
          <w:marBottom w:val="0"/>
          <w:divBdr>
            <w:top w:val="none" w:sz="0" w:space="0" w:color="auto"/>
            <w:left w:val="none" w:sz="0" w:space="0" w:color="auto"/>
            <w:bottom w:val="none" w:sz="0" w:space="0" w:color="auto"/>
            <w:right w:val="none" w:sz="0" w:space="0" w:color="auto"/>
          </w:divBdr>
        </w:div>
        <w:div w:id="1694377297">
          <w:marLeft w:val="0"/>
          <w:marRight w:val="0"/>
          <w:marTop w:val="0"/>
          <w:marBottom w:val="0"/>
          <w:divBdr>
            <w:top w:val="none" w:sz="0" w:space="0" w:color="auto"/>
            <w:left w:val="none" w:sz="0" w:space="0" w:color="auto"/>
            <w:bottom w:val="none" w:sz="0" w:space="0" w:color="auto"/>
            <w:right w:val="none" w:sz="0" w:space="0" w:color="auto"/>
          </w:divBdr>
        </w:div>
        <w:div w:id="930964368">
          <w:marLeft w:val="0"/>
          <w:marRight w:val="0"/>
          <w:marTop w:val="0"/>
          <w:marBottom w:val="0"/>
          <w:divBdr>
            <w:top w:val="none" w:sz="0" w:space="0" w:color="auto"/>
            <w:left w:val="none" w:sz="0" w:space="0" w:color="auto"/>
            <w:bottom w:val="none" w:sz="0" w:space="0" w:color="auto"/>
            <w:right w:val="none" w:sz="0" w:space="0" w:color="auto"/>
          </w:divBdr>
        </w:div>
        <w:div w:id="1066418442">
          <w:marLeft w:val="0"/>
          <w:marRight w:val="0"/>
          <w:marTop w:val="0"/>
          <w:marBottom w:val="0"/>
          <w:divBdr>
            <w:top w:val="none" w:sz="0" w:space="0" w:color="auto"/>
            <w:left w:val="none" w:sz="0" w:space="0" w:color="auto"/>
            <w:bottom w:val="none" w:sz="0" w:space="0" w:color="auto"/>
            <w:right w:val="none" w:sz="0" w:space="0" w:color="auto"/>
          </w:divBdr>
        </w:div>
        <w:div w:id="768236434">
          <w:marLeft w:val="0"/>
          <w:marRight w:val="0"/>
          <w:marTop w:val="0"/>
          <w:marBottom w:val="0"/>
          <w:divBdr>
            <w:top w:val="none" w:sz="0" w:space="0" w:color="auto"/>
            <w:left w:val="none" w:sz="0" w:space="0" w:color="auto"/>
            <w:bottom w:val="none" w:sz="0" w:space="0" w:color="auto"/>
            <w:right w:val="none" w:sz="0" w:space="0" w:color="auto"/>
          </w:divBdr>
        </w:div>
        <w:div w:id="442268421">
          <w:marLeft w:val="0"/>
          <w:marRight w:val="0"/>
          <w:marTop w:val="0"/>
          <w:marBottom w:val="0"/>
          <w:divBdr>
            <w:top w:val="none" w:sz="0" w:space="0" w:color="auto"/>
            <w:left w:val="none" w:sz="0" w:space="0" w:color="auto"/>
            <w:bottom w:val="none" w:sz="0" w:space="0" w:color="auto"/>
            <w:right w:val="none" w:sz="0" w:space="0" w:color="auto"/>
          </w:divBdr>
        </w:div>
        <w:div w:id="280065756">
          <w:marLeft w:val="0"/>
          <w:marRight w:val="0"/>
          <w:marTop w:val="0"/>
          <w:marBottom w:val="0"/>
          <w:divBdr>
            <w:top w:val="none" w:sz="0" w:space="0" w:color="auto"/>
            <w:left w:val="none" w:sz="0" w:space="0" w:color="auto"/>
            <w:bottom w:val="none" w:sz="0" w:space="0" w:color="auto"/>
            <w:right w:val="none" w:sz="0" w:space="0" w:color="auto"/>
          </w:divBdr>
        </w:div>
        <w:div w:id="343939943">
          <w:marLeft w:val="0"/>
          <w:marRight w:val="0"/>
          <w:marTop w:val="0"/>
          <w:marBottom w:val="0"/>
          <w:divBdr>
            <w:top w:val="none" w:sz="0" w:space="0" w:color="auto"/>
            <w:left w:val="none" w:sz="0" w:space="0" w:color="auto"/>
            <w:bottom w:val="none" w:sz="0" w:space="0" w:color="auto"/>
            <w:right w:val="none" w:sz="0" w:space="0" w:color="auto"/>
          </w:divBdr>
        </w:div>
        <w:div w:id="1300113057">
          <w:marLeft w:val="0"/>
          <w:marRight w:val="0"/>
          <w:marTop w:val="0"/>
          <w:marBottom w:val="0"/>
          <w:divBdr>
            <w:top w:val="none" w:sz="0" w:space="0" w:color="auto"/>
            <w:left w:val="none" w:sz="0" w:space="0" w:color="auto"/>
            <w:bottom w:val="none" w:sz="0" w:space="0" w:color="auto"/>
            <w:right w:val="none" w:sz="0" w:space="0" w:color="auto"/>
          </w:divBdr>
        </w:div>
        <w:div w:id="1949504268">
          <w:marLeft w:val="0"/>
          <w:marRight w:val="0"/>
          <w:marTop w:val="0"/>
          <w:marBottom w:val="0"/>
          <w:divBdr>
            <w:top w:val="none" w:sz="0" w:space="0" w:color="auto"/>
            <w:left w:val="none" w:sz="0" w:space="0" w:color="auto"/>
            <w:bottom w:val="none" w:sz="0" w:space="0" w:color="auto"/>
            <w:right w:val="none" w:sz="0" w:space="0" w:color="auto"/>
          </w:divBdr>
        </w:div>
        <w:div w:id="970943157">
          <w:marLeft w:val="0"/>
          <w:marRight w:val="0"/>
          <w:marTop w:val="0"/>
          <w:marBottom w:val="0"/>
          <w:divBdr>
            <w:top w:val="none" w:sz="0" w:space="0" w:color="auto"/>
            <w:left w:val="none" w:sz="0" w:space="0" w:color="auto"/>
            <w:bottom w:val="none" w:sz="0" w:space="0" w:color="auto"/>
            <w:right w:val="none" w:sz="0" w:space="0" w:color="auto"/>
          </w:divBdr>
        </w:div>
        <w:div w:id="1182670365">
          <w:marLeft w:val="0"/>
          <w:marRight w:val="0"/>
          <w:marTop w:val="0"/>
          <w:marBottom w:val="0"/>
          <w:divBdr>
            <w:top w:val="none" w:sz="0" w:space="0" w:color="auto"/>
            <w:left w:val="none" w:sz="0" w:space="0" w:color="auto"/>
            <w:bottom w:val="none" w:sz="0" w:space="0" w:color="auto"/>
            <w:right w:val="none" w:sz="0" w:space="0" w:color="auto"/>
          </w:divBdr>
        </w:div>
        <w:div w:id="1558930822">
          <w:marLeft w:val="0"/>
          <w:marRight w:val="0"/>
          <w:marTop w:val="0"/>
          <w:marBottom w:val="0"/>
          <w:divBdr>
            <w:top w:val="none" w:sz="0" w:space="0" w:color="auto"/>
            <w:left w:val="none" w:sz="0" w:space="0" w:color="auto"/>
            <w:bottom w:val="none" w:sz="0" w:space="0" w:color="auto"/>
            <w:right w:val="none" w:sz="0" w:space="0" w:color="auto"/>
          </w:divBdr>
        </w:div>
      </w:divsChild>
    </w:div>
    <w:div w:id="200018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railhead.salesforce.com/credentials/certification-detail-print?searchString=Jf1tH36u7/UP+dxeM1wLsHEZfgIVzeUb39bEBypmGwOt9jKXuYM3HBxsrPb5vTaG" TargetMode="External"/><Relationship Id="rId4" Type="http://schemas.openxmlformats.org/officeDocument/2006/relationships/settings" Target="settings.xml"/><Relationship Id="rId9" Type="http://schemas.openxmlformats.org/officeDocument/2006/relationships/hyperlink" Target="file:///C:\Users\Server\Downloads\palapala.varma@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WCC\WCC%20Detail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E85CE-C5FB-461A-88D7-662FD199B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WCC Details</Template>
  <TotalTime>1</TotalTime>
  <Pages>11</Pages>
  <Words>4192</Words>
  <Characters>27922</Characters>
  <Application>Microsoft Office Word</Application>
  <DocSecurity>0</DocSecurity>
  <Lines>569</Lines>
  <Paragraphs>391</Paragraphs>
  <ScaleCrop>false</ScaleCrop>
  <HeadingPairs>
    <vt:vector size="2" baseType="variant">
      <vt:variant>
        <vt:lpstr>Title</vt:lpstr>
      </vt:variant>
      <vt:variant>
        <vt:i4>1</vt:i4>
      </vt:variant>
    </vt:vector>
  </HeadingPairs>
  <TitlesOfParts>
    <vt:vector size="1" baseType="lpstr">
      <vt:lpstr>Salesforce</vt:lpstr>
    </vt:vector>
  </TitlesOfParts>
  <Company>BuyComp, LLC</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dc:title>
  <dc:creator>Chaitanya Palapala</dc:creator>
  <dc:description>Munish Gandhi ; 949.783.6567 ; munish@westcoastllc.com</dc:description>
  <cp:lastModifiedBy>Server</cp:lastModifiedBy>
  <cp:revision>2</cp:revision>
  <cp:lastPrinted>2021-02-11T02:22:00Z</cp:lastPrinted>
  <dcterms:created xsi:type="dcterms:W3CDTF">2024-05-15T22:12:00Z</dcterms:created>
  <dcterms:modified xsi:type="dcterms:W3CDTF">2024-05-15T22:12:00Z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bec0f6bcda39255e7e6b24adaa16f2072bdcf5f7dd1728028291c8676014754f</vt:lpwstr>
  </property>
</Properties>
</file>