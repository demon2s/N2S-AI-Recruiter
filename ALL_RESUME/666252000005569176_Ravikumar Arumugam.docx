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6BD5E8" w14:textId="74A36572" w:rsidR="00AF6AFF" w:rsidRPr="00DC5CBF" w:rsidRDefault="00385C36" w:rsidP="00DC5CBF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DC5CBF">
        <w:rPr>
          <w:rFonts w:ascii="Calibri" w:hAnsi="Calibri" w:cs="Calibri"/>
          <w:caps/>
          <w:smallCaps w:val="0"/>
          <w:sz w:val="22"/>
          <w:szCs w:val="22"/>
        </w:rPr>
        <w:t>PROFESSIONAL SUMMARY</w:t>
      </w:r>
      <w:r w:rsidR="0070770F" w:rsidRPr="00DC5CBF">
        <w:rPr>
          <w:rFonts w:ascii="Calibri" w:hAnsi="Calibri" w:cs="Calibri"/>
          <w:caps/>
          <w:smallCaps w:val="0"/>
          <w:sz w:val="22"/>
          <w:szCs w:val="22"/>
        </w:rPr>
        <w:t>:</w:t>
      </w:r>
    </w:p>
    <w:p w14:paraId="5DE9D46C" w14:textId="77777777" w:rsidR="00AF6AFF" w:rsidRPr="00DC5CBF" w:rsidRDefault="00AF6AFF" w:rsidP="00DC5CBF">
      <w:pPr>
        <w:pStyle w:val="Title"/>
        <w:jc w:val="both"/>
        <w:rPr>
          <w:rFonts w:ascii="Calibri" w:hAnsi="Calibri" w:cs="Calibri"/>
          <w:caps/>
          <w:smallCaps w:val="0"/>
          <w:sz w:val="22"/>
          <w:szCs w:val="22"/>
        </w:rPr>
      </w:pPr>
    </w:p>
    <w:p w14:paraId="3EAD381A" w14:textId="77777777" w:rsidR="0004517D" w:rsidRPr="00DC5CBF" w:rsidRDefault="0004517D" w:rsidP="00DC5CBF">
      <w:pPr>
        <w:pStyle w:val="NoSpacing"/>
        <w:jc w:val="both"/>
        <w:rPr>
          <w:rFonts w:cs="Calibri"/>
        </w:rPr>
      </w:pPr>
      <w:r w:rsidRPr="00DC5CBF">
        <w:rPr>
          <w:rFonts w:cs="Calibri"/>
        </w:rPr>
        <w:t>Experienced Lead Product Designer with 15+ years of success in designing production-ready products for domains including e-commerce, retail, technology, banking, insurance, healthcare, financial, and life sciences. Expertise in partnering with stakeholders, product owners, project managers, researchers, business analyst, and product engineering teams. Strong knowledge of UCD, Agile, Kanban, &amp; Lean UX.</w:t>
      </w:r>
    </w:p>
    <w:p w14:paraId="164E0E5F" w14:textId="77777777" w:rsidR="0004517D" w:rsidRPr="00DC5CBF" w:rsidRDefault="0004517D" w:rsidP="00DC5CBF">
      <w:pPr>
        <w:pStyle w:val="NoSpacing"/>
        <w:jc w:val="both"/>
        <w:rPr>
          <w:rFonts w:cs="Calibri"/>
        </w:rPr>
      </w:pPr>
    </w:p>
    <w:p w14:paraId="4B8A0C95" w14:textId="77777777" w:rsidR="0004517D" w:rsidRPr="00DC5CBF" w:rsidRDefault="0004517D" w:rsidP="00DC5CBF">
      <w:pPr>
        <w:pStyle w:val="NoSpacing"/>
        <w:jc w:val="both"/>
        <w:rPr>
          <w:rFonts w:cs="Calibri"/>
        </w:rPr>
      </w:pPr>
      <w:r w:rsidRPr="00DC5CBF">
        <w:rPr>
          <w:rFonts w:cs="Calibri"/>
        </w:rPr>
        <w:t>Successfully delivered consumer-facing products as Lead, team member, or individual contributor. Loves complex design challenges, adapts quickly to team, and work culture, and excels at communication and storytelling.</w:t>
      </w:r>
    </w:p>
    <w:p w14:paraId="239E2245" w14:textId="77777777" w:rsidR="003A734B" w:rsidRPr="00DC5CBF" w:rsidRDefault="003A734B" w:rsidP="00DC5CBF">
      <w:pPr>
        <w:pStyle w:val="NoSpacing"/>
        <w:jc w:val="both"/>
        <w:rPr>
          <w:rFonts w:cs="Calibri"/>
        </w:rPr>
      </w:pPr>
    </w:p>
    <w:p w14:paraId="5A83EA7C" w14:textId="5837D0A6" w:rsidR="00F13EAB" w:rsidRPr="00DC5CBF" w:rsidRDefault="00F13EAB" w:rsidP="00DC5CBF">
      <w:pPr>
        <w:pStyle w:val="Title"/>
        <w:pBdr>
          <w:bottom w:val="single" w:sz="12" w:space="2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DC5CBF">
        <w:rPr>
          <w:rFonts w:ascii="Calibri" w:hAnsi="Calibri" w:cs="Calibri"/>
          <w:caps/>
          <w:smallCaps w:val="0"/>
          <w:sz w:val="22"/>
          <w:szCs w:val="22"/>
        </w:rPr>
        <w:t>Technical Skills:</w:t>
      </w:r>
    </w:p>
    <w:p w14:paraId="11C78019" w14:textId="77777777" w:rsidR="00F13EAB" w:rsidRPr="00DC5CBF" w:rsidRDefault="00F13EAB" w:rsidP="00DC5CBF">
      <w:pPr>
        <w:pStyle w:val="NoSpacing"/>
        <w:jc w:val="both"/>
        <w:rPr>
          <w:rFonts w:cs="Calibri"/>
        </w:rPr>
      </w:pPr>
    </w:p>
    <w:p w14:paraId="615FC55A" w14:textId="77777777" w:rsidR="00DD26BA" w:rsidRPr="00DC5CBF" w:rsidRDefault="00DD26BA" w:rsidP="00DC5CBF">
      <w:pPr>
        <w:pStyle w:val="NoSpacing"/>
        <w:jc w:val="both"/>
        <w:rPr>
          <w:rFonts w:cs="Calibri"/>
        </w:rPr>
      </w:pPr>
      <w:r w:rsidRPr="00DC5CBF">
        <w:rPr>
          <w:rFonts w:cs="Calibri"/>
        </w:rPr>
        <w:t>Skills: Design Lead, Product Design, User-centered experience strategy, Interaction design, User Research, Competitive Analysis, Quantitative &amp; Qualitative Research, Personas, User Journey &amp; Flow, Information Architecture, Data Analysis &amp; Visualization, Wireframing, Prototyping, Design Systems, Expert UX Reviews, A/B &amp; User Testing, Accessibility 508 compliance and W3 Standards.</w:t>
      </w:r>
    </w:p>
    <w:p w14:paraId="32230043" w14:textId="77777777" w:rsidR="00DD26BA" w:rsidRPr="00DC5CBF" w:rsidRDefault="00DD26BA" w:rsidP="00DC5CBF">
      <w:pPr>
        <w:pStyle w:val="NoSpacing"/>
        <w:jc w:val="both"/>
        <w:rPr>
          <w:rFonts w:cs="Calibri"/>
        </w:rPr>
      </w:pPr>
    </w:p>
    <w:p w14:paraId="20DB69D5" w14:textId="148EBB4C" w:rsidR="00F13EAB" w:rsidRPr="00DC5CBF" w:rsidRDefault="00DD26BA" w:rsidP="00DC5CBF">
      <w:pPr>
        <w:pStyle w:val="NoSpacing"/>
        <w:jc w:val="both"/>
        <w:rPr>
          <w:rFonts w:cs="Calibri"/>
        </w:rPr>
      </w:pPr>
      <w:r w:rsidRPr="00DC5CBF">
        <w:rPr>
          <w:rFonts w:cs="Calibri"/>
        </w:rPr>
        <w:t>Tools: Figma, Sketch, Adobe XD, Axure Pro, InVision, Zeplin, Miro, Photoshop, Illustrator, JIRA, Conﬂuence, HTML &amp; CSS</w:t>
      </w:r>
    </w:p>
    <w:p w14:paraId="44613392" w14:textId="77777777" w:rsidR="00F13EAB" w:rsidRPr="00DC5CBF" w:rsidRDefault="00F13EAB" w:rsidP="00DC5CBF">
      <w:pPr>
        <w:pStyle w:val="NoSpacing"/>
        <w:jc w:val="both"/>
        <w:rPr>
          <w:rFonts w:cs="Calibri"/>
        </w:rPr>
      </w:pPr>
    </w:p>
    <w:p w14:paraId="071844FE" w14:textId="3A15B0E2" w:rsidR="000E0C93" w:rsidRPr="00DC5CBF" w:rsidRDefault="003B169E" w:rsidP="00DC5CBF">
      <w:pPr>
        <w:pStyle w:val="Title"/>
        <w:pBdr>
          <w:bottom w:val="single" w:sz="12" w:space="2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DC5CBF">
        <w:rPr>
          <w:rFonts w:ascii="Calibri" w:hAnsi="Calibri" w:cs="Calibri"/>
          <w:caps/>
          <w:smallCaps w:val="0"/>
          <w:sz w:val="22"/>
          <w:szCs w:val="22"/>
        </w:rPr>
        <w:t>PROFESSIONAL</w:t>
      </w:r>
      <w:r w:rsidR="000E0C93" w:rsidRPr="00DC5CBF">
        <w:rPr>
          <w:rFonts w:ascii="Calibri" w:hAnsi="Calibri" w:cs="Calibri"/>
          <w:caps/>
          <w:smallCaps w:val="0"/>
          <w:sz w:val="22"/>
          <w:szCs w:val="22"/>
        </w:rPr>
        <w:t xml:space="preserve"> Experience</w:t>
      </w:r>
      <w:r w:rsidR="001D2BA7" w:rsidRPr="00DC5CBF">
        <w:rPr>
          <w:rFonts w:ascii="Calibri" w:hAnsi="Calibri" w:cs="Calibri"/>
          <w:caps/>
          <w:smallCaps w:val="0"/>
          <w:sz w:val="22"/>
          <w:szCs w:val="22"/>
        </w:rPr>
        <w:t>:</w:t>
      </w:r>
    </w:p>
    <w:p w14:paraId="15CEA687" w14:textId="77777777" w:rsidR="00847051" w:rsidRPr="00DC5CBF" w:rsidRDefault="00847051" w:rsidP="00DC5CBF">
      <w:pPr>
        <w:pStyle w:val="NoSpacing"/>
        <w:jc w:val="both"/>
        <w:rPr>
          <w:rFonts w:cs="Calibri"/>
        </w:rPr>
      </w:pPr>
    </w:p>
    <w:p w14:paraId="46A941F2" w14:textId="0337ECAD" w:rsidR="00400A4D" w:rsidRPr="000E3D05" w:rsidRDefault="00400A4D" w:rsidP="00DC5CBF">
      <w:pPr>
        <w:pStyle w:val="NoSpacing"/>
        <w:jc w:val="both"/>
        <w:rPr>
          <w:rFonts w:cs="Calibri"/>
          <w:b/>
          <w:bCs/>
        </w:rPr>
      </w:pPr>
      <w:r w:rsidRPr="000E3D05">
        <w:rPr>
          <w:rFonts w:cs="Calibri"/>
          <w:b/>
          <w:bCs/>
        </w:rPr>
        <w:t xml:space="preserve">Senior UX Designer (Consultant) </w:t>
      </w:r>
      <w:r w:rsidR="000E3D05">
        <w:rPr>
          <w:rFonts w:cs="Calibri"/>
          <w:b/>
          <w:bCs/>
        </w:rPr>
        <w:tab/>
      </w:r>
      <w:r w:rsidR="000E3D05">
        <w:rPr>
          <w:rFonts w:cs="Calibri"/>
          <w:b/>
          <w:bCs/>
        </w:rPr>
        <w:tab/>
      </w:r>
      <w:r w:rsidR="000E3D05">
        <w:rPr>
          <w:rFonts w:cs="Calibri"/>
          <w:b/>
          <w:bCs/>
        </w:rPr>
        <w:tab/>
      </w:r>
      <w:r w:rsidR="000E3D05">
        <w:rPr>
          <w:rFonts w:cs="Calibri"/>
          <w:b/>
          <w:bCs/>
        </w:rPr>
        <w:tab/>
      </w:r>
      <w:r w:rsidR="000E3D05">
        <w:rPr>
          <w:rFonts w:cs="Calibri"/>
          <w:b/>
          <w:bCs/>
        </w:rPr>
        <w:tab/>
      </w:r>
      <w:r w:rsidR="000E3D05">
        <w:rPr>
          <w:rFonts w:cs="Calibri"/>
          <w:b/>
          <w:bCs/>
        </w:rPr>
        <w:tab/>
      </w:r>
      <w:r w:rsidR="000E3D05">
        <w:rPr>
          <w:rFonts w:cs="Calibri"/>
          <w:b/>
          <w:bCs/>
        </w:rPr>
        <w:tab/>
        <w:t xml:space="preserve">      </w:t>
      </w:r>
      <w:r w:rsidRPr="000E3D05">
        <w:rPr>
          <w:rFonts w:cs="Calibri"/>
          <w:b/>
          <w:bCs/>
        </w:rPr>
        <w:t>July 2023 – Present</w:t>
      </w:r>
    </w:p>
    <w:p w14:paraId="278F3BB2" w14:textId="39D5E5C8" w:rsidR="000E3D05" w:rsidRPr="000E3D05" w:rsidRDefault="000E3D05" w:rsidP="00DC5CBF">
      <w:pPr>
        <w:pStyle w:val="NoSpacing"/>
        <w:jc w:val="both"/>
        <w:rPr>
          <w:rFonts w:cs="Calibri"/>
          <w:b/>
          <w:bCs/>
        </w:rPr>
      </w:pPr>
      <w:r w:rsidRPr="000E3D05">
        <w:rPr>
          <w:rFonts w:cs="Calibri"/>
          <w:b/>
          <w:bCs/>
        </w:rPr>
        <w:t>Walmart Inc,</w:t>
      </w:r>
      <w:r w:rsidR="00621072">
        <w:rPr>
          <w:rFonts w:cs="Calibri"/>
          <w:b/>
          <w:bCs/>
        </w:rPr>
        <w:t xml:space="preserve"> </w:t>
      </w:r>
      <w:r w:rsidR="00621072" w:rsidRPr="00621072">
        <w:rPr>
          <w:rFonts w:cs="Calibri"/>
          <w:b/>
          <w:bCs/>
        </w:rPr>
        <w:t>Bentonville</w:t>
      </w:r>
      <w:r w:rsidR="007023D3">
        <w:rPr>
          <w:rFonts w:cs="Calibri"/>
          <w:b/>
          <w:bCs/>
        </w:rPr>
        <w:t>, AR (Hybrid)</w:t>
      </w:r>
    </w:p>
    <w:p w14:paraId="4AA20800" w14:textId="77777777" w:rsidR="00400A4D" w:rsidRPr="00DC5CBF" w:rsidRDefault="00400A4D" w:rsidP="00DC5CBF">
      <w:pPr>
        <w:pStyle w:val="NoSpacing"/>
        <w:jc w:val="both"/>
        <w:rPr>
          <w:rFonts w:cs="Calibri"/>
        </w:rPr>
      </w:pPr>
    </w:p>
    <w:p w14:paraId="3E9069A4" w14:textId="77777777" w:rsidR="00400A4D" w:rsidRPr="00DC5CBF" w:rsidRDefault="00400A4D" w:rsidP="00DC5CBF">
      <w:pPr>
        <w:pStyle w:val="NoSpacing"/>
        <w:numPr>
          <w:ilvl w:val="0"/>
          <w:numId w:val="20"/>
        </w:numPr>
        <w:jc w:val="both"/>
        <w:rPr>
          <w:rFonts w:cs="Calibri"/>
        </w:rPr>
      </w:pPr>
      <w:r w:rsidRPr="00DC5CBF">
        <w:rPr>
          <w:rFonts w:cs="Calibri"/>
        </w:rPr>
        <w:t xml:space="preserve">Currently partnering with Walmart SRE post-purchase team to redesign their SRE unified observability enterprise application. </w:t>
      </w:r>
    </w:p>
    <w:p w14:paraId="6653B701" w14:textId="14593D46" w:rsidR="00400A4D" w:rsidRPr="00DC5CBF" w:rsidRDefault="00400A4D" w:rsidP="00DC5CBF">
      <w:pPr>
        <w:pStyle w:val="NoSpacing"/>
        <w:numPr>
          <w:ilvl w:val="0"/>
          <w:numId w:val="20"/>
        </w:numPr>
        <w:jc w:val="both"/>
        <w:rPr>
          <w:rFonts w:cs="Calibri"/>
        </w:rPr>
      </w:pPr>
      <w:r w:rsidRPr="00DC5CBF">
        <w:rPr>
          <w:rFonts w:cs="Calibri"/>
        </w:rPr>
        <w:t>Also partnered with the managed operation portal team to create operation mobile applications for both iOS and Android.</w:t>
      </w:r>
    </w:p>
    <w:p w14:paraId="34A09641" w14:textId="77777777" w:rsidR="00400A4D" w:rsidRPr="00DC5CBF" w:rsidRDefault="00400A4D" w:rsidP="00DC5CBF">
      <w:pPr>
        <w:pStyle w:val="NoSpacing"/>
        <w:jc w:val="both"/>
        <w:rPr>
          <w:rFonts w:cs="Calibri"/>
        </w:rPr>
      </w:pPr>
    </w:p>
    <w:p w14:paraId="0FB0FCE1" w14:textId="7ACFE127" w:rsidR="00400A4D" w:rsidRPr="000E3D05" w:rsidRDefault="00400A4D" w:rsidP="00DC5CBF">
      <w:pPr>
        <w:pStyle w:val="NoSpacing"/>
        <w:jc w:val="both"/>
        <w:rPr>
          <w:rFonts w:cs="Calibri"/>
          <w:b/>
          <w:bCs/>
        </w:rPr>
      </w:pPr>
      <w:r w:rsidRPr="000E3D05">
        <w:rPr>
          <w:rFonts w:cs="Calibri"/>
          <w:b/>
          <w:bCs/>
        </w:rPr>
        <w:t xml:space="preserve">Lead / Senior Product Designer </w:t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</w:r>
      <w:r w:rsidR="000E3D05" w:rsidRPr="000E3D05">
        <w:rPr>
          <w:rFonts w:cs="Calibri"/>
          <w:b/>
          <w:bCs/>
        </w:rPr>
        <w:tab/>
        <w:t xml:space="preserve">   </w:t>
      </w:r>
      <w:r w:rsidRPr="000E3D05">
        <w:rPr>
          <w:rFonts w:cs="Calibri"/>
          <w:b/>
          <w:bCs/>
        </w:rPr>
        <w:t>Oct 2021 - May 2023</w:t>
      </w:r>
    </w:p>
    <w:p w14:paraId="3184E0DB" w14:textId="6A8734C4" w:rsidR="000D1D8A" w:rsidRPr="000E3D05" w:rsidRDefault="000D1D8A" w:rsidP="00DC5CBF">
      <w:pPr>
        <w:pStyle w:val="NoSpacing"/>
        <w:jc w:val="both"/>
        <w:rPr>
          <w:rFonts w:cs="Calibri"/>
          <w:b/>
          <w:bCs/>
        </w:rPr>
      </w:pPr>
      <w:r w:rsidRPr="000E3D05">
        <w:rPr>
          <w:rFonts w:cs="Calibri"/>
          <w:b/>
          <w:bCs/>
        </w:rPr>
        <w:t>Zulily LLC, Remote (</w:t>
      </w:r>
      <w:r w:rsidR="000E3D05" w:rsidRPr="000E3D05">
        <w:rPr>
          <w:rFonts w:cs="Calibri"/>
          <w:b/>
          <w:bCs/>
        </w:rPr>
        <w:t>Seattle, WA</w:t>
      </w:r>
      <w:r w:rsidRPr="000E3D05">
        <w:rPr>
          <w:rFonts w:cs="Calibri"/>
          <w:b/>
          <w:bCs/>
        </w:rPr>
        <w:t>)</w:t>
      </w:r>
    </w:p>
    <w:p w14:paraId="0AB96221" w14:textId="77777777" w:rsidR="00400A4D" w:rsidRPr="00DC5CBF" w:rsidRDefault="00400A4D" w:rsidP="00DC5CBF">
      <w:pPr>
        <w:pStyle w:val="NoSpacing"/>
        <w:jc w:val="both"/>
        <w:rPr>
          <w:rFonts w:cs="Calibri"/>
        </w:rPr>
      </w:pPr>
    </w:p>
    <w:p w14:paraId="13E1FF3C" w14:textId="77777777" w:rsidR="00400A4D" w:rsidRPr="00DC5CBF" w:rsidRDefault="00400A4D" w:rsidP="00DC5CBF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DC5CBF">
        <w:rPr>
          <w:rFonts w:cs="Calibri"/>
        </w:rPr>
        <w:t>Managed in-house and external user-based design projects in partnership with multiple squads such as Member Vendor Onboarding Automation, Vendor-Merch Event Dashboard, Inventory Management, and Inﬂuencer Portal squads.</w:t>
      </w:r>
    </w:p>
    <w:p w14:paraId="60095CD0" w14:textId="77777777" w:rsidR="00400A4D" w:rsidRPr="00DC5CBF" w:rsidRDefault="00400A4D" w:rsidP="00DC5CBF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DC5CBF">
        <w:rPr>
          <w:rFonts w:cs="Calibri"/>
        </w:rPr>
        <w:t>Led a project conducting user research, analyzed feedback, and implemented a user centered UX strategy and design process for our vendor onboarding automation process. Our eﬀorts led to a 90% increase in vendor satisfaction and reduced onboarding time and cost by 30-80M quarterly.</w:t>
      </w:r>
    </w:p>
    <w:p w14:paraId="623A845B" w14:textId="77777777" w:rsidR="00400A4D" w:rsidRPr="00DC5CBF" w:rsidRDefault="00400A4D" w:rsidP="00DC5CBF">
      <w:pPr>
        <w:pStyle w:val="NoSpacing"/>
        <w:numPr>
          <w:ilvl w:val="0"/>
          <w:numId w:val="19"/>
        </w:numPr>
        <w:jc w:val="both"/>
        <w:rPr>
          <w:rFonts w:cs="Calibri"/>
        </w:rPr>
      </w:pPr>
      <w:r w:rsidRPr="00DC5CBF">
        <w:rPr>
          <w:rFonts w:cs="Calibri"/>
        </w:rPr>
        <w:t>Collaborated closely with the UX team to develop enterprise and vendor molecule design systems. Additionally, I lead monthly UX Showcase meetings with stakeholders to update them on our team's progress and projects.</w:t>
      </w:r>
    </w:p>
    <w:p w14:paraId="60F231B1" w14:textId="77777777" w:rsidR="00D55339" w:rsidRPr="00DC5CBF" w:rsidRDefault="00D55339" w:rsidP="00DC5CBF">
      <w:pPr>
        <w:pStyle w:val="NoSpacing"/>
        <w:jc w:val="both"/>
        <w:rPr>
          <w:rFonts w:cs="Calibri"/>
        </w:rPr>
      </w:pPr>
    </w:p>
    <w:p w14:paraId="52365D20" w14:textId="16787E36" w:rsidR="000A7875" w:rsidRDefault="000A7875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 xml:space="preserve">Senior UX Designer (Consultant) </w:t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  <w:t xml:space="preserve">  </w:t>
      </w:r>
      <w:r w:rsidRPr="00DC5CBF">
        <w:rPr>
          <w:rFonts w:cs="Calibri"/>
          <w:b/>
          <w:bCs/>
        </w:rPr>
        <w:t xml:space="preserve"> Mar 2020 – Sep 2021</w:t>
      </w:r>
    </w:p>
    <w:p w14:paraId="062435CD" w14:textId="0CDE0967" w:rsidR="00861A39" w:rsidRPr="00DC5CBF" w:rsidRDefault="00861A39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Flaxton Inc,</w:t>
      </w:r>
      <w:r>
        <w:rPr>
          <w:rFonts w:cs="Calibri"/>
          <w:b/>
          <w:bCs/>
        </w:rPr>
        <w:t xml:space="preserve"> </w:t>
      </w:r>
      <w:r w:rsidRPr="00861A39">
        <w:rPr>
          <w:rFonts w:cs="Calibri"/>
          <w:b/>
          <w:bCs/>
        </w:rPr>
        <w:t>San Francisco, CA</w:t>
      </w:r>
    </w:p>
    <w:p w14:paraId="0A9F69D2" w14:textId="77777777" w:rsidR="000A7875" w:rsidRPr="00DC5CBF" w:rsidRDefault="000A7875" w:rsidP="00DC5CBF">
      <w:pPr>
        <w:pStyle w:val="NoSpacing"/>
        <w:jc w:val="both"/>
        <w:rPr>
          <w:rFonts w:cs="Calibri"/>
        </w:rPr>
      </w:pPr>
    </w:p>
    <w:p w14:paraId="20AB64EC" w14:textId="77777777" w:rsidR="000A7875" w:rsidRPr="00DC5CBF" w:rsidRDefault="000A7875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Groupon (11/20 – 11/ 21)</w:t>
      </w:r>
    </w:p>
    <w:p w14:paraId="6A4B7E16" w14:textId="745EBD29" w:rsidR="000A7875" w:rsidRPr="00DC5CBF" w:rsidRDefault="000A7875" w:rsidP="00DC5CBF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DC5CBF">
        <w:rPr>
          <w:rFonts w:cs="Calibri"/>
        </w:rPr>
        <w:lastRenderedPageBreak/>
        <w:t>Collaborated with the 3PIP (Third-party inventory Platform) team to design “</w:t>
      </w:r>
      <w:proofErr w:type="spellStart"/>
      <w:r w:rsidRPr="00DC5CBF">
        <w:rPr>
          <w:rFonts w:cs="Calibri"/>
        </w:rPr>
        <w:t>GrouponConnect</w:t>
      </w:r>
      <w:proofErr w:type="spellEnd"/>
      <w:r w:rsidRPr="00DC5CBF">
        <w:rPr>
          <w:rFonts w:cs="Calibri"/>
        </w:rPr>
        <w:t>”, an API-based platform that simplifies marketplace vendor onboarding by enabling them to import their products and details with a single click.</w:t>
      </w:r>
    </w:p>
    <w:p w14:paraId="6D30EF5A" w14:textId="7FF527A4" w:rsidR="000A7875" w:rsidRPr="00DC5CBF" w:rsidRDefault="000A7875" w:rsidP="00DC5CBF">
      <w:pPr>
        <w:pStyle w:val="NoSpacing"/>
        <w:numPr>
          <w:ilvl w:val="0"/>
          <w:numId w:val="22"/>
        </w:numPr>
        <w:jc w:val="both"/>
        <w:rPr>
          <w:rFonts w:cs="Calibri"/>
        </w:rPr>
      </w:pPr>
      <w:r w:rsidRPr="00DC5CBF">
        <w:rPr>
          <w:rFonts w:cs="Calibri"/>
        </w:rPr>
        <w:t>Also enables end-users to purchase and checkout within the Groupon portal. This eﬀort reduced onboarding costs and timing by 90%.</w:t>
      </w:r>
    </w:p>
    <w:p w14:paraId="095B35FA" w14:textId="77777777" w:rsidR="000A7875" w:rsidRPr="00DC5CBF" w:rsidRDefault="000A7875" w:rsidP="00DC5CBF">
      <w:pPr>
        <w:pStyle w:val="NoSpacing"/>
        <w:jc w:val="both"/>
        <w:rPr>
          <w:rFonts w:cs="Calibri"/>
        </w:rPr>
      </w:pPr>
      <w:r w:rsidRPr="00DC5CBF">
        <w:rPr>
          <w:rFonts w:cs="Calibri"/>
        </w:rPr>
        <w:t xml:space="preserve"> </w:t>
      </w:r>
    </w:p>
    <w:p w14:paraId="0B32690D" w14:textId="77777777" w:rsidR="000A7875" w:rsidRPr="00DC5CBF" w:rsidRDefault="000A7875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Walmart (03/20 – 10/20)</w:t>
      </w:r>
    </w:p>
    <w:p w14:paraId="27F4D82A" w14:textId="1AB5FE3A" w:rsidR="000A7875" w:rsidRPr="00DC5CBF" w:rsidRDefault="000A7875" w:rsidP="00DC5CBF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DC5CBF">
        <w:rPr>
          <w:rFonts w:cs="Calibri"/>
        </w:rPr>
        <w:t>Developed and implemented data-driven strategies to optimize Walmart's GDP finance dashboard and mobile apps for iOS and Android. All finance KPIs are in one place, reducing finance team's data analysis eﬀorts by 90%.</w:t>
      </w:r>
    </w:p>
    <w:p w14:paraId="78B2A6F8" w14:textId="77EFBA18" w:rsidR="000A7875" w:rsidRPr="00DC5CBF" w:rsidRDefault="000A7875" w:rsidP="00DC5CBF">
      <w:pPr>
        <w:pStyle w:val="NoSpacing"/>
        <w:numPr>
          <w:ilvl w:val="0"/>
          <w:numId w:val="21"/>
        </w:numPr>
        <w:jc w:val="both"/>
        <w:rPr>
          <w:rFonts w:cs="Calibri"/>
        </w:rPr>
      </w:pPr>
      <w:r w:rsidRPr="00DC5CBF">
        <w:rPr>
          <w:rFonts w:cs="Calibri"/>
        </w:rPr>
        <w:t>Key features include the ability to view, drill down, compare, and customize all finance data KPIs by stores region, city, individual store, and each department with time filters. Achieved 100% team satisfaction.</w:t>
      </w:r>
    </w:p>
    <w:p w14:paraId="40390009" w14:textId="77777777" w:rsidR="00E20D48" w:rsidRPr="00DC5CBF" w:rsidRDefault="00E20D48" w:rsidP="00DC5CBF">
      <w:pPr>
        <w:pStyle w:val="NoSpacing"/>
        <w:jc w:val="both"/>
        <w:rPr>
          <w:rFonts w:cs="Calibri"/>
        </w:rPr>
      </w:pPr>
    </w:p>
    <w:p w14:paraId="14E1620E" w14:textId="64331128" w:rsidR="00E20D48" w:rsidRDefault="00E20D48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 xml:space="preserve">Manager UX Projects - </w:t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</w:r>
      <w:r w:rsidR="00861A39">
        <w:rPr>
          <w:rFonts w:cs="Calibri"/>
          <w:b/>
          <w:bCs/>
        </w:rPr>
        <w:tab/>
        <w:t xml:space="preserve">                 </w:t>
      </w:r>
      <w:r w:rsidRPr="00DC5CBF">
        <w:rPr>
          <w:rFonts w:cs="Calibri"/>
          <w:b/>
          <w:bCs/>
        </w:rPr>
        <w:t>Dec 2009 – Mar 2020</w:t>
      </w:r>
    </w:p>
    <w:p w14:paraId="47564068" w14:textId="72DB1C50" w:rsidR="00E842D5" w:rsidRPr="00DC5CBF" w:rsidRDefault="00E842D5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Cognizant Technology Solutions</w:t>
      </w:r>
      <w:r>
        <w:rPr>
          <w:rFonts w:cs="Calibri"/>
          <w:b/>
          <w:bCs/>
        </w:rPr>
        <w:t>, San Francisco, CA</w:t>
      </w:r>
    </w:p>
    <w:p w14:paraId="257B81FD" w14:textId="77777777" w:rsidR="00E20D48" w:rsidRPr="00DC5CBF" w:rsidRDefault="00E20D48" w:rsidP="00DC5CBF">
      <w:pPr>
        <w:pStyle w:val="NoSpacing"/>
        <w:jc w:val="both"/>
        <w:rPr>
          <w:rFonts w:cs="Calibri"/>
        </w:rPr>
      </w:pPr>
    </w:p>
    <w:p w14:paraId="0E3684A8" w14:textId="77777777" w:rsidR="00E20D48" w:rsidRPr="00DC5CBF" w:rsidRDefault="00E20D48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Groupon</w:t>
      </w:r>
    </w:p>
    <w:p w14:paraId="5C8BC7EB" w14:textId="77777777" w:rsidR="00E20D48" w:rsidRPr="00DC5CBF" w:rsidRDefault="00E20D48" w:rsidP="00DC5CBF">
      <w:pPr>
        <w:pStyle w:val="NoSpacing"/>
        <w:jc w:val="both"/>
        <w:rPr>
          <w:rFonts w:cs="Calibri"/>
        </w:rPr>
      </w:pPr>
      <w:r w:rsidRPr="00DC5CBF">
        <w:rPr>
          <w:rFonts w:cs="Calibri"/>
        </w:rPr>
        <w:t>Partnered with the Merchant Gateway product engineering team to improve the vendor onboarding experience by 100% self-service and reduce onboarding cost by 60%.</w:t>
      </w:r>
    </w:p>
    <w:p w14:paraId="603DC186" w14:textId="77777777" w:rsidR="00324F1C" w:rsidRPr="00DC5CBF" w:rsidRDefault="00324F1C" w:rsidP="00DC5CBF">
      <w:pPr>
        <w:pStyle w:val="NoSpacing"/>
        <w:jc w:val="both"/>
        <w:rPr>
          <w:rFonts w:cs="Calibri"/>
        </w:rPr>
      </w:pPr>
    </w:p>
    <w:p w14:paraId="7981669F" w14:textId="36A7D907" w:rsidR="00E20D48" w:rsidRPr="00DC5CBF" w:rsidRDefault="00E20D48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Gilead</w:t>
      </w:r>
    </w:p>
    <w:p w14:paraId="744AE34F" w14:textId="77777777" w:rsidR="00E20D48" w:rsidRPr="00DC5CBF" w:rsidRDefault="00E20D48" w:rsidP="00DC5CBF">
      <w:pPr>
        <w:pStyle w:val="NoSpacing"/>
        <w:numPr>
          <w:ilvl w:val="0"/>
          <w:numId w:val="26"/>
        </w:numPr>
        <w:jc w:val="both"/>
        <w:rPr>
          <w:rFonts w:cs="Calibri"/>
        </w:rPr>
      </w:pPr>
      <w:r w:rsidRPr="00DC5CBF">
        <w:rPr>
          <w:rFonts w:cs="Calibri"/>
        </w:rPr>
        <w:t xml:space="preserve">Led oﬀshore design team, crafted customer center design solutions for Gilead life-science’s internal mobile apps (G-Mobile, G-Dose, and G-Approval) and web portals GNet, </w:t>
      </w:r>
      <w:proofErr w:type="spellStart"/>
      <w:r w:rsidRPr="00DC5CBF">
        <w:rPr>
          <w:rFonts w:cs="Calibri"/>
        </w:rPr>
        <w:t>GShare</w:t>
      </w:r>
      <w:proofErr w:type="spellEnd"/>
      <w:r w:rsidRPr="00DC5CBF">
        <w:rPr>
          <w:rFonts w:cs="Calibri"/>
        </w:rPr>
        <w:t xml:space="preserve">, and </w:t>
      </w:r>
      <w:proofErr w:type="spellStart"/>
      <w:r w:rsidRPr="00DC5CBF">
        <w:rPr>
          <w:rFonts w:cs="Calibri"/>
        </w:rPr>
        <w:t>GSearch</w:t>
      </w:r>
      <w:proofErr w:type="spellEnd"/>
      <w:r w:rsidRPr="00DC5CBF">
        <w:rPr>
          <w:rFonts w:cs="Calibri"/>
        </w:rPr>
        <w:t>).</w:t>
      </w:r>
    </w:p>
    <w:p w14:paraId="60CFECE1" w14:textId="77777777" w:rsidR="00853BB0" w:rsidRPr="00DC5CBF" w:rsidRDefault="00E20D48" w:rsidP="00DC5CBF">
      <w:pPr>
        <w:pStyle w:val="NoSpacing"/>
        <w:numPr>
          <w:ilvl w:val="0"/>
          <w:numId w:val="26"/>
        </w:numPr>
        <w:jc w:val="both"/>
        <w:rPr>
          <w:rFonts w:cs="Calibri"/>
        </w:rPr>
      </w:pPr>
      <w:r w:rsidRPr="00DC5CBF">
        <w:rPr>
          <w:rFonts w:cs="Calibri"/>
        </w:rPr>
        <w:t>Created an advanced design system for both web and mobile platforms.</w:t>
      </w:r>
    </w:p>
    <w:p w14:paraId="3CB314C0" w14:textId="77777777" w:rsidR="00853BB0" w:rsidRPr="00DC5CBF" w:rsidRDefault="00853BB0" w:rsidP="00DC5CBF">
      <w:pPr>
        <w:pStyle w:val="NoSpacing"/>
        <w:jc w:val="both"/>
        <w:rPr>
          <w:rFonts w:cs="Calibri"/>
        </w:rPr>
      </w:pPr>
    </w:p>
    <w:p w14:paraId="77FF5025" w14:textId="014E878E" w:rsidR="00E20D48" w:rsidRPr="00DC5CBF" w:rsidRDefault="00E20D48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Wells Fargo</w:t>
      </w:r>
    </w:p>
    <w:p w14:paraId="18B2A4CA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As a senior designer, executed a user-centered design process and delivered Wells Fargo's API Developer portals system with modern UI and features including simplified business-to- business (B2B) onboarding concept and advanced API categorization.  Humana</w:t>
      </w:r>
    </w:p>
    <w:p w14:paraId="18688AEA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Contributed to Humana's clinical exchange guidance (CGX 2.0) hub B2B platform project, leading design strategies in a fast-paced agile environment.</w:t>
      </w:r>
    </w:p>
    <w:p w14:paraId="7DA5E8F4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Improved product experience and design systems, reducing overall processing time for home care members' eligibility, claims, and authorization by 80%. CareFirst BCBS</w:t>
      </w:r>
    </w:p>
    <w:p w14:paraId="60E6D073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Led design for Broker- Consumer Direct (BCD) dashboard with a team, creating an intuitive interface and new features for brokers to view and analyze data in one place with notifications.</w:t>
      </w:r>
    </w:p>
    <w:p w14:paraId="11D7B6B4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Reduced brokers processing time by 45%. Xerox:</w:t>
      </w:r>
    </w:p>
    <w:p w14:paraId="1B88D296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Led oﬀshore design team for NJ, NY, ND, MT, NH, AK, and NE Health Enterprise MMIS portal.</w:t>
      </w:r>
    </w:p>
    <w:p w14:paraId="6B038AFF" w14:textId="77777777" w:rsidR="00E20D48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>Implemented state-specific HIPAA-related rules, WCAG standards, and 508 compliance accessibility.</w:t>
      </w:r>
    </w:p>
    <w:p w14:paraId="3D26EFEC" w14:textId="77777777" w:rsidR="00F27D5C" w:rsidRPr="00DC5CBF" w:rsidRDefault="00E20D48" w:rsidP="00DC5CBF">
      <w:pPr>
        <w:pStyle w:val="NoSpacing"/>
        <w:numPr>
          <w:ilvl w:val="0"/>
          <w:numId w:val="25"/>
        </w:numPr>
        <w:jc w:val="both"/>
        <w:rPr>
          <w:rFonts w:cs="Calibri"/>
        </w:rPr>
      </w:pPr>
      <w:r w:rsidRPr="00DC5CBF">
        <w:rPr>
          <w:rFonts w:cs="Calibri"/>
        </w:rPr>
        <w:t xml:space="preserve">Reduced end-user eligibility, pre-authorization, and post-claim processing times by 72%. </w:t>
      </w:r>
    </w:p>
    <w:p w14:paraId="33744FA4" w14:textId="77777777" w:rsidR="00F27D5C" w:rsidRPr="00DC5CBF" w:rsidRDefault="00F27D5C" w:rsidP="00DC5CBF">
      <w:pPr>
        <w:pStyle w:val="NoSpacing"/>
        <w:jc w:val="both"/>
        <w:rPr>
          <w:rFonts w:cs="Calibri"/>
          <w:b/>
          <w:bCs/>
        </w:rPr>
      </w:pPr>
    </w:p>
    <w:p w14:paraId="01F855EC" w14:textId="19CEF406" w:rsidR="00E20D48" w:rsidRPr="00DC5CBF" w:rsidRDefault="00E20D48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Nevada Health Exchange</w:t>
      </w:r>
    </w:p>
    <w:p w14:paraId="2F04E6D3" w14:textId="77777777" w:rsidR="00E20D48" w:rsidRPr="00DC5CBF" w:rsidRDefault="00E20D48" w:rsidP="00DC5CBF">
      <w:pPr>
        <w:pStyle w:val="NoSpacing"/>
        <w:numPr>
          <w:ilvl w:val="0"/>
          <w:numId w:val="27"/>
        </w:numPr>
        <w:jc w:val="both"/>
        <w:rPr>
          <w:rFonts w:cs="Calibri"/>
        </w:rPr>
      </w:pPr>
      <w:r w:rsidRPr="00DC5CBF">
        <w:rPr>
          <w:rFonts w:cs="Calibri"/>
        </w:rPr>
        <w:t>Re-architected the “Nevada state health exchange” system with intuitive UI design concepts for all personas.</w:t>
      </w:r>
    </w:p>
    <w:p w14:paraId="6A17E6F2" w14:textId="77777777" w:rsidR="00E20D48" w:rsidRPr="00DC5CBF" w:rsidRDefault="00E20D48" w:rsidP="00DC5CBF">
      <w:pPr>
        <w:pStyle w:val="NoSpacing"/>
        <w:numPr>
          <w:ilvl w:val="0"/>
          <w:numId w:val="27"/>
        </w:numPr>
        <w:jc w:val="both"/>
        <w:rPr>
          <w:rFonts w:cs="Calibri"/>
        </w:rPr>
      </w:pPr>
      <w:r w:rsidRPr="00DC5CBF">
        <w:rPr>
          <w:rFonts w:cs="Calibri"/>
        </w:rPr>
        <w:t>Led design team in long-term project solutions with HIPAA, WCAG standards, and accessibility 508 compliances.</w:t>
      </w:r>
    </w:p>
    <w:p w14:paraId="1D622137" w14:textId="77777777" w:rsidR="006D7EBA" w:rsidRPr="00DC5CBF" w:rsidRDefault="00E20D48" w:rsidP="00DC5CBF">
      <w:pPr>
        <w:pStyle w:val="NoSpacing"/>
        <w:numPr>
          <w:ilvl w:val="0"/>
          <w:numId w:val="27"/>
        </w:numPr>
        <w:jc w:val="both"/>
        <w:rPr>
          <w:rFonts w:cs="Calibri"/>
        </w:rPr>
      </w:pPr>
      <w:r w:rsidRPr="00DC5CBF">
        <w:rPr>
          <w:rFonts w:cs="Calibri"/>
        </w:rPr>
        <w:t xml:space="preserve">Reduced member eligibility, plan selection and checkout processing time by 65%. </w:t>
      </w:r>
    </w:p>
    <w:p w14:paraId="345B4879" w14:textId="77777777" w:rsidR="006D7EBA" w:rsidRPr="00DC5CBF" w:rsidRDefault="006D7EBA" w:rsidP="00DC5CBF">
      <w:pPr>
        <w:pStyle w:val="NoSpacing"/>
        <w:jc w:val="both"/>
        <w:rPr>
          <w:rFonts w:cs="Calibri"/>
        </w:rPr>
      </w:pPr>
    </w:p>
    <w:p w14:paraId="3203CEE5" w14:textId="58A10575" w:rsidR="00E20D48" w:rsidRPr="00DC5CBF" w:rsidRDefault="00E20D48" w:rsidP="00DC5CBF">
      <w:pPr>
        <w:pStyle w:val="NoSpacing"/>
        <w:jc w:val="both"/>
        <w:rPr>
          <w:rFonts w:cs="Calibri"/>
          <w:b/>
          <w:bCs/>
        </w:rPr>
      </w:pPr>
      <w:r w:rsidRPr="00DC5CBF">
        <w:rPr>
          <w:rFonts w:cs="Calibri"/>
          <w:b/>
          <w:bCs/>
        </w:rPr>
        <w:t>eBay:</w:t>
      </w:r>
    </w:p>
    <w:p w14:paraId="57250021" w14:textId="77777777" w:rsidR="00E20D48" w:rsidRPr="00DC5CBF" w:rsidRDefault="00E20D48" w:rsidP="00DC5CBF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DC5CBF">
        <w:rPr>
          <w:rFonts w:cs="Calibri"/>
        </w:rPr>
        <w:t>Designed tablet applications and a safari-based eBay website with advanced responsive UI.</w:t>
      </w:r>
    </w:p>
    <w:p w14:paraId="0A45051A" w14:textId="04F303E7" w:rsidR="00E20D48" w:rsidRPr="00DC5CBF" w:rsidRDefault="00E20D48" w:rsidP="00DC5CBF">
      <w:pPr>
        <w:pStyle w:val="NoSpacing"/>
        <w:numPr>
          <w:ilvl w:val="0"/>
          <w:numId w:val="28"/>
        </w:numPr>
        <w:jc w:val="both"/>
        <w:rPr>
          <w:rFonts w:cs="Calibri"/>
        </w:rPr>
      </w:pPr>
      <w:r w:rsidRPr="00DC5CBF">
        <w:rPr>
          <w:rFonts w:cs="Calibri"/>
        </w:rPr>
        <w:t>Increased tablet browser (Chrome/Safari) eBay sales from 32% to 88%.</w:t>
      </w:r>
    </w:p>
    <w:p w14:paraId="3E8CA7AE" w14:textId="77777777" w:rsidR="00E67808" w:rsidRPr="00DC5CBF" w:rsidRDefault="00E67808" w:rsidP="00DC5CBF">
      <w:pPr>
        <w:pStyle w:val="NoSpacing"/>
        <w:jc w:val="both"/>
        <w:rPr>
          <w:rFonts w:cs="Calibri"/>
        </w:rPr>
      </w:pPr>
    </w:p>
    <w:p w14:paraId="5E8308CF" w14:textId="4F99D792" w:rsidR="00DC03D8" w:rsidRPr="00DC5CBF" w:rsidRDefault="00ED18B6" w:rsidP="00DC5CBF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DC5CBF">
        <w:rPr>
          <w:rFonts w:ascii="Calibri" w:hAnsi="Calibri" w:cs="Calibri"/>
          <w:smallCaps w:val="0"/>
          <w:sz w:val="22"/>
          <w:szCs w:val="22"/>
        </w:rPr>
        <w:t>EDUCATION</w:t>
      </w:r>
      <w:r w:rsidR="00D96F56" w:rsidRPr="00DC5CBF">
        <w:rPr>
          <w:rFonts w:ascii="Calibri" w:hAnsi="Calibri" w:cs="Calibri"/>
          <w:smallCaps w:val="0"/>
          <w:sz w:val="22"/>
          <w:szCs w:val="22"/>
        </w:rPr>
        <w:t>:</w:t>
      </w:r>
    </w:p>
    <w:p w14:paraId="63F5D306" w14:textId="77777777" w:rsidR="00DC03D8" w:rsidRPr="00DC5CBF" w:rsidRDefault="00DC03D8" w:rsidP="00DC5CBF">
      <w:pPr>
        <w:pStyle w:val="NoSpacing"/>
        <w:jc w:val="both"/>
        <w:rPr>
          <w:rFonts w:cs="Calibri"/>
        </w:rPr>
      </w:pPr>
    </w:p>
    <w:p w14:paraId="1CE7E7A1" w14:textId="1CE90255" w:rsidR="00ED18B6" w:rsidRPr="00DC5CBF" w:rsidRDefault="00065723" w:rsidP="00DC5CBF">
      <w:pPr>
        <w:pStyle w:val="NoSpacing"/>
        <w:numPr>
          <w:ilvl w:val="0"/>
          <w:numId w:val="15"/>
        </w:numPr>
        <w:jc w:val="both"/>
        <w:rPr>
          <w:rFonts w:cs="Calibri"/>
        </w:rPr>
      </w:pPr>
      <w:r w:rsidRPr="00DC5CBF">
        <w:rPr>
          <w:rFonts w:cs="Calibri"/>
        </w:rPr>
        <w:t>Bachelor of Engineering - Electrical and Electronics Engineering</w:t>
      </w:r>
      <w:r w:rsidR="00A2466A" w:rsidRPr="00DC5CBF">
        <w:rPr>
          <w:rFonts w:cs="Calibri"/>
        </w:rPr>
        <w:t xml:space="preserve"> - University of Madras – 1997 </w:t>
      </w:r>
      <w:r w:rsidR="00DC5CBF" w:rsidRPr="00DC5CBF">
        <w:rPr>
          <w:rFonts w:cs="Calibri"/>
        </w:rPr>
        <w:t>–</w:t>
      </w:r>
      <w:r w:rsidR="00A2466A" w:rsidRPr="00DC5CBF">
        <w:rPr>
          <w:rFonts w:cs="Calibri"/>
        </w:rPr>
        <w:t xml:space="preserve"> 2001</w:t>
      </w:r>
    </w:p>
    <w:p w14:paraId="5C699B79" w14:textId="77777777" w:rsidR="00DC5CBF" w:rsidRPr="00DC5CBF" w:rsidRDefault="00DC5CBF" w:rsidP="00DC5CBF">
      <w:pPr>
        <w:pStyle w:val="NoSpacing"/>
        <w:numPr>
          <w:ilvl w:val="0"/>
          <w:numId w:val="15"/>
        </w:numPr>
        <w:jc w:val="both"/>
        <w:rPr>
          <w:rFonts w:cs="Calibri"/>
        </w:rPr>
      </w:pPr>
      <w:r w:rsidRPr="00DC5CBF">
        <w:rPr>
          <w:rFonts w:cs="Calibri"/>
        </w:rPr>
        <w:t>Professional In Multimedia - Graphic/Web design, Multimedia audio/video streaming and 3D animation - Arena Multimedia Institute – 2002 - 2004</w:t>
      </w:r>
    </w:p>
    <w:p w14:paraId="2E278A32" w14:textId="5A7E537D" w:rsidR="00DC5CBF" w:rsidRPr="00DC5CBF" w:rsidRDefault="00DC5CBF" w:rsidP="00DC5CBF">
      <w:pPr>
        <w:pStyle w:val="NoSpacing"/>
        <w:ind w:left="720"/>
        <w:jc w:val="both"/>
        <w:rPr>
          <w:rFonts w:cs="Calibri"/>
        </w:rPr>
      </w:pPr>
    </w:p>
    <w:sectPr w:rsidR="00DC5CBF" w:rsidRPr="00DC5CBF" w:rsidSect="003F62EA">
      <w:headerReference w:type="default" r:id="rId8"/>
      <w:headerReference w:type="first" r:id="rId9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092225" w14:textId="77777777" w:rsidR="00A51FF0" w:rsidRDefault="00A51FF0">
      <w:r>
        <w:separator/>
      </w:r>
    </w:p>
  </w:endnote>
  <w:endnote w:type="continuationSeparator" w:id="0">
    <w:p w14:paraId="67321181" w14:textId="77777777" w:rsidR="00A51FF0" w:rsidRDefault="00A5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altName w:val="MS Mincho"/>
    <w:charset w:val="80"/>
    <w:family w:val="swiss"/>
    <w:pitch w:val="variable"/>
    <w:sig w:usb0="E00002FF" w:usb1="7AC7FFFF" w:usb2="00000012" w:usb3="00000000" w:csb0="0002000D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Times New Roman">
    <w:altName w:val="Arial"/>
    <w:charset w:val="00"/>
    <w:family w:val="auto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MS Mincho"/>
    <w:charset w:val="00"/>
    <w:family w:val="roman"/>
    <w:pitch w:val="variable"/>
  </w:font>
  <w:font w:name="Droid Sans Fallback">
    <w:charset w:val="01"/>
    <w:family w:val="auto"/>
    <w:pitch w:val="variable"/>
  </w:font>
  <w:font w:name="FreeSans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B44DA" w14:textId="77777777" w:rsidR="00A51FF0" w:rsidRDefault="00A51FF0">
      <w:r>
        <w:separator/>
      </w:r>
    </w:p>
  </w:footnote>
  <w:footnote w:type="continuationSeparator" w:id="0">
    <w:p w14:paraId="6D78D8E7" w14:textId="77777777" w:rsidR="00A51FF0" w:rsidRDefault="00A51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F49A2" w14:textId="6AD20D79" w:rsidR="008B4E18" w:rsidRDefault="008B4E18">
    <w:pPr>
      <w:pStyle w:val="Header"/>
    </w:pPr>
  </w:p>
  <w:p w14:paraId="3F165E6F" w14:textId="77777777" w:rsidR="008B4E18" w:rsidRDefault="008B4E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7FB71" w14:textId="3089F6EA" w:rsidR="00BF14B3" w:rsidRPr="00385C36" w:rsidRDefault="00BF14B3" w:rsidP="00D241AA">
    <w:pPr>
      <w:pStyle w:val="NoSpacing"/>
      <w:rPr>
        <w:lang w:val="en-IN"/>
      </w:rPr>
    </w:pPr>
    <w:r w:rsidRPr="00EA39C5">
      <w:rPr>
        <w:b/>
        <w:bCs/>
      </w:rPr>
      <w:t>Candidate Location:</w:t>
    </w:r>
    <w:r w:rsidR="00EC3F6D" w:rsidRPr="00654952">
      <w:t xml:space="preserve"> </w:t>
    </w:r>
    <w:r w:rsidR="00BE47B9">
      <w:t>Austin, TX</w:t>
    </w:r>
  </w:p>
  <w:p w14:paraId="2E67215A" w14:textId="2015B13C" w:rsidR="00796E5B" w:rsidRDefault="00BF14B3" w:rsidP="00D241AA">
    <w:pPr>
      <w:pStyle w:val="NoSpacing"/>
    </w:pPr>
    <w:r w:rsidRPr="00654952">
      <w:rPr>
        <w:b/>
        <w:bCs/>
      </w:rPr>
      <w:t>Candidate E-mail ID:</w:t>
    </w:r>
    <w:r w:rsidR="00A552E3">
      <w:t xml:space="preserve"> </w:t>
    </w:r>
    <w:hyperlink r:id="rId1" w:history="1">
      <w:r w:rsidR="0042660F" w:rsidRPr="00E51CCC">
        <w:rPr>
          <w:rStyle w:val="Hyperlink"/>
        </w:rPr>
        <w:t>ravikumar.a0726@gmail.com</w:t>
      </w:r>
    </w:hyperlink>
    <w:r w:rsidR="0042660F">
      <w:t xml:space="preserve"> </w:t>
    </w:r>
  </w:p>
  <w:p w14:paraId="639D8B28" w14:textId="7C409BDC" w:rsidR="00BF14B3" w:rsidRPr="0053391A" w:rsidRDefault="00BF14B3" w:rsidP="00D241AA">
    <w:pPr>
      <w:pStyle w:val="NoSpacing"/>
    </w:pPr>
    <w:r w:rsidRPr="00EA39C5">
      <w:rPr>
        <w:b/>
        <w:bCs/>
      </w:rPr>
      <w:t>Contact Number:</w:t>
    </w:r>
    <w:r w:rsidR="004C7072" w:rsidRPr="00654952">
      <w:t xml:space="preserve"> </w:t>
    </w:r>
    <w:r w:rsidR="004B2C64" w:rsidRPr="004B2C64">
      <w:t>408</w:t>
    </w:r>
    <w:r w:rsidR="004B2C64">
      <w:t xml:space="preserve"> </w:t>
    </w:r>
    <w:r w:rsidR="004B2C64" w:rsidRPr="004B2C64">
      <w:t>410</w:t>
    </w:r>
    <w:r w:rsidR="004B2C64">
      <w:t xml:space="preserve"> </w:t>
    </w:r>
    <w:r w:rsidR="004B2C64" w:rsidRPr="004B2C64">
      <w:t>5356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61B10C64" w14:textId="46A8A67B" w:rsidR="00527EF5" w:rsidRPr="00105EF1" w:rsidRDefault="006F49E5" w:rsidP="005C26B1">
    <w:pPr>
      <w:pStyle w:val="Header"/>
      <w:jc w:val="center"/>
      <w:rPr>
        <w:rFonts w:asciiTheme="minorHAnsi" w:hAnsiTheme="minorHAnsi" w:cstheme="minorHAnsi"/>
        <w:b/>
        <w:sz w:val="32"/>
        <w:szCs w:val="32"/>
      </w:rPr>
    </w:pPr>
    <w:r w:rsidRPr="006F49E5">
      <w:rPr>
        <w:rFonts w:asciiTheme="minorHAnsi" w:hAnsiTheme="minorHAnsi" w:cstheme="minorHAnsi"/>
        <w:b/>
        <w:sz w:val="32"/>
        <w:szCs w:val="32"/>
      </w:rPr>
      <w:t>Ravikumar Arumugam</w:t>
    </w:r>
  </w:p>
  <w:p w14:paraId="23F2F05D" w14:textId="60354DD0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5CDCCD84"/>
    <w:name w:val="WWNum1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hint="default"/>
        <w:color w:val="000000"/>
        <w:position w:val="0"/>
        <w:sz w:val="22"/>
        <w:szCs w:val="22"/>
        <w:vertAlign w:val="baseline"/>
      </w:rPr>
    </w:lvl>
    <w:lvl w:ilvl="1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4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7">
      <w:start w:val="1"/>
      <w:numFmt w:val="bullet"/>
      <w:lvlText w:val="◦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-360"/>
        </w:tabs>
        <w:ind w:left="-360" w:firstLine="0"/>
      </w:pPr>
      <w:rPr>
        <w:rFonts w:ascii="Noto Sans Symbols" w:hAnsi="Noto Sans Symbols" w:cs="Noto Sans Symbols"/>
        <w:position w:val="0"/>
        <w:sz w:val="20"/>
        <w:szCs w:val="20"/>
        <w:vertAlign w:val="baseline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5A07ABC"/>
    <w:multiLevelType w:val="hybridMultilevel"/>
    <w:tmpl w:val="9142F2F8"/>
    <w:lvl w:ilvl="0" w:tplc="D49036A2">
      <w:numFmt w:val="bullet"/>
      <w:lvlText w:val="•"/>
      <w:lvlJc w:val="left"/>
      <w:pPr>
        <w:ind w:left="645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31469A16">
      <w:numFmt w:val="bullet"/>
      <w:lvlText w:val="•"/>
      <w:lvlJc w:val="left"/>
      <w:pPr>
        <w:ind w:left="285" w:hanging="375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E6BAF47A">
      <w:numFmt w:val="bullet"/>
      <w:lvlText w:val="•"/>
      <w:lvlJc w:val="left"/>
      <w:pPr>
        <w:ind w:left="1788" w:hanging="375"/>
      </w:pPr>
      <w:rPr>
        <w:rFonts w:hint="default"/>
        <w:lang w:val="en-US" w:eastAsia="en-US" w:bidi="ar-SA"/>
      </w:rPr>
    </w:lvl>
    <w:lvl w:ilvl="3" w:tplc="A04AD1A4">
      <w:numFmt w:val="bullet"/>
      <w:lvlText w:val="•"/>
      <w:lvlJc w:val="left"/>
      <w:pPr>
        <w:ind w:left="2937" w:hanging="375"/>
      </w:pPr>
      <w:rPr>
        <w:rFonts w:hint="default"/>
        <w:lang w:val="en-US" w:eastAsia="en-US" w:bidi="ar-SA"/>
      </w:rPr>
    </w:lvl>
    <w:lvl w:ilvl="4" w:tplc="F6FA9FF4">
      <w:numFmt w:val="bullet"/>
      <w:lvlText w:val="•"/>
      <w:lvlJc w:val="left"/>
      <w:pPr>
        <w:ind w:left="4086" w:hanging="375"/>
      </w:pPr>
      <w:rPr>
        <w:rFonts w:hint="default"/>
        <w:lang w:val="en-US" w:eastAsia="en-US" w:bidi="ar-SA"/>
      </w:rPr>
    </w:lvl>
    <w:lvl w:ilvl="5" w:tplc="F880DF2A">
      <w:numFmt w:val="bullet"/>
      <w:lvlText w:val="•"/>
      <w:lvlJc w:val="left"/>
      <w:pPr>
        <w:ind w:left="5235" w:hanging="375"/>
      </w:pPr>
      <w:rPr>
        <w:rFonts w:hint="default"/>
        <w:lang w:val="en-US" w:eastAsia="en-US" w:bidi="ar-SA"/>
      </w:rPr>
    </w:lvl>
    <w:lvl w:ilvl="6" w:tplc="078AB2BC">
      <w:numFmt w:val="bullet"/>
      <w:lvlText w:val="•"/>
      <w:lvlJc w:val="left"/>
      <w:pPr>
        <w:ind w:left="6384" w:hanging="375"/>
      </w:pPr>
      <w:rPr>
        <w:rFonts w:hint="default"/>
        <w:lang w:val="en-US" w:eastAsia="en-US" w:bidi="ar-SA"/>
      </w:rPr>
    </w:lvl>
    <w:lvl w:ilvl="7" w:tplc="785CC45E">
      <w:numFmt w:val="bullet"/>
      <w:lvlText w:val="•"/>
      <w:lvlJc w:val="left"/>
      <w:pPr>
        <w:ind w:left="7533" w:hanging="375"/>
      </w:pPr>
      <w:rPr>
        <w:rFonts w:hint="default"/>
        <w:lang w:val="en-US" w:eastAsia="en-US" w:bidi="ar-SA"/>
      </w:rPr>
    </w:lvl>
    <w:lvl w:ilvl="8" w:tplc="02A6E100">
      <w:numFmt w:val="bullet"/>
      <w:lvlText w:val="•"/>
      <w:lvlJc w:val="left"/>
      <w:pPr>
        <w:ind w:left="8682" w:hanging="375"/>
      </w:pPr>
      <w:rPr>
        <w:rFonts w:hint="default"/>
        <w:lang w:val="en-US" w:eastAsia="en-US" w:bidi="ar-SA"/>
      </w:rPr>
    </w:lvl>
  </w:abstractNum>
  <w:abstractNum w:abstractNumId="9" w15:restartNumberingAfterBreak="0">
    <w:nsid w:val="075E50EB"/>
    <w:multiLevelType w:val="hybridMultilevel"/>
    <w:tmpl w:val="22683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70DA2"/>
    <w:multiLevelType w:val="hybridMultilevel"/>
    <w:tmpl w:val="64BAB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3E26090"/>
    <w:multiLevelType w:val="hybridMultilevel"/>
    <w:tmpl w:val="87C4C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B36320"/>
    <w:multiLevelType w:val="hybridMultilevel"/>
    <w:tmpl w:val="0C2EC32A"/>
    <w:lvl w:ilvl="0" w:tplc="D4D6CB38">
      <w:numFmt w:val="bullet"/>
      <w:lvlText w:val="•"/>
      <w:lvlJc w:val="left"/>
      <w:pPr>
        <w:ind w:left="645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ACFE0406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C74AFE86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130E4FC8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0D24695E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D5AE06B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FE06D4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8B76D5B4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F640AA9C">
      <w:numFmt w:val="bullet"/>
      <w:lvlText w:val="•"/>
      <w:lvlJc w:val="left"/>
      <w:pPr>
        <w:ind w:left="89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4E749A"/>
    <w:multiLevelType w:val="hybridMultilevel"/>
    <w:tmpl w:val="F98400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F305C"/>
    <w:multiLevelType w:val="hybridMultilevel"/>
    <w:tmpl w:val="40B24F04"/>
    <w:lvl w:ilvl="0" w:tplc="B0F8BC12">
      <w:start w:val="1"/>
      <w:numFmt w:val="bullet"/>
      <w:pStyle w:val="Accomplishments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70E5E46"/>
    <w:multiLevelType w:val="hybridMultilevel"/>
    <w:tmpl w:val="B94C453C"/>
    <w:lvl w:ilvl="0" w:tplc="981C0350">
      <w:numFmt w:val="bullet"/>
      <w:lvlText w:val="•"/>
      <w:lvlJc w:val="left"/>
      <w:pPr>
        <w:ind w:left="660" w:hanging="360"/>
      </w:pPr>
      <w:rPr>
        <w:rFonts w:ascii="Segoe UI Symbol" w:eastAsia="Segoe UI Symbol" w:hAnsi="Segoe UI Symbol" w:cs="Segoe UI Symbol" w:hint="default"/>
        <w:w w:val="100"/>
        <w:sz w:val="20"/>
        <w:szCs w:val="20"/>
        <w:lang w:val="en-US" w:eastAsia="en-US" w:bidi="ar-SA"/>
      </w:rPr>
    </w:lvl>
    <w:lvl w:ilvl="1" w:tplc="7508169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12EEEA2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44F6FDD8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4" w:tplc="F0020810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CC26475C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F42829C6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7" w:tplc="FD60FB0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41ABD9A">
      <w:numFmt w:val="bullet"/>
      <w:lvlText w:val="•"/>
      <w:lvlJc w:val="left"/>
      <w:pPr>
        <w:ind w:left="891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8C23BB4"/>
    <w:multiLevelType w:val="hybridMultilevel"/>
    <w:tmpl w:val="74E2631C"/>
    <w:lvl w:ilvl="0" w:tplc="121C348E">
      <w:start w:val="1"/>
      <w:numFmt w:val="bullet"/>
      <w:pStyle w:val="Res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45B1B"/>
    <w:multiLevelType w:val="hybridMultilevel"/>
    <w:tmpl w:val="B5B8D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EF1DC0"/>
    <w:multiLevelType w:val="hybridMultilevel"/>
    <w:tmpl w:val="18D64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94A9B"/>
    <w:multiLevelType w:val="hybridMultilevel"/>
    <w:tmpl w:val="A8AC4B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1B670BC"/>
    <w:multiLevelType w:val="hybridMultilevel"/>
    <w:tmpl w:val="5CBCF8F6"/>
    <w:lvl w:ilvl="0" w:tplc="95D0F594">
      <w:numFmt w:val="bullet"/>
      <w:lvlText w:val="•"/>
      <w:lvlJc w:val="left"/>
      <w:pPr>
        <w:ind w:left="645" w:hanging="360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en-US" w:eastAsia="en-US" w:bidi="ar-SA"/>
      </w:rPr>
    </w:lvl>
    <w:lvl w:ilvl="1" w:tplc="F702BD30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55F85E02">
      <w:numFmt w:val="bullet"/>
      <w:lvlText w:val="•"/>
      <w:lvlJc w:val="left"/>
      <w:pPr>
        <w:ind w:left="2708" w:hanging="360"/>
      </w:pPr>
      <w:rPr>
        <w:rFonts w:hint="default"/>
        <w:lang w:val="en-US" w:eastAsia="en-US" w:bidi="ar-SA"/>
      </w:rPr>
    </w:lvl>
    <w:lvl w:ilvl="3" w:tplc="F8EE8F50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4" w:tplc="8D16FD98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5" w:tplc="4E3CC1C0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7088A764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290862D8">
      <w:numFmt w:val="bullet"/>
      <w:lvlText w:val="•"/>
      <w:lvlJc w:val="left"/>
      <w:pPr>
        <w:ind w:left="7878" w:hanging="360"/>
      </w:pPr>
      <w:rPr>
        <w:rFonts w:hint="default"/>
        <w:lang w:val="en-US" w:eastAsia="en-US" w:bidi="ar-SA"/>
      </w:rPr>
    </w:lvl>
    <w:lvl w:ilvl="8" w:tplc="6CE4FB64">
      <w:numFmt w:val="bullet"/>
      <w:lvlText w:val="•"/>
      <w:lvlJc w:val="left"/>
      <w:pPr>
        <w:ind w:left="89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DFF4E68"/>
    <w:multiLevelType w:val="hybridMultilevel"/>
    <w:tmpl w:val="4E22E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7A3623"/>
    <w:multiLevelType w:val="hybridMultilevel"/>
    <w:tmpl w:val="453C5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7A5FE6"/>
    <w:multiLevelType w:val="hybridMultilevel"/>
    <w:tmpl w:val="65306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756C49"/>
    <w:multiLevelType w:val="hybridMultilevel"/>
    <w:tmpl w:val="D5F82074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48140AC"/>
    <w:multiLevelType w:val="hybridMultilevel"/>
    <w:tmpl w:val="AE4E89D2"/>
    <w:lvl w:ilvl="0" w:tplc="B6B02264">
      <w:start w:val="1"/>
      <w:numFmt w:val="bullet"/>
      <w:pStyle w:val="gur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29"/>
  </w:num>
  <w:num w:numId="3">
    <w:abstractNumId w:val="30"/>
  </w:num>
  <w:num w:numId="4">
    <w:abstractNumId w:val="25"/>
  </w:num>
  <w:num w:numId="5">
    <w:abstractNumId w:val="22"/>
  </w:num>
  <w:num w:numId="6">
    <w:abstractNumId w:val="11"/>
  </w:num>
  <w:num w:numId="7">
    <w:abstractNumId w:val="31"/>
  </w:num>
  <w:num w:numId="8">
    <w:abstractNumId w:val="34"/>
  </w:num>
  <w:num w:numId="9">
    <w:abstractNumId w:val="16"/>
  </w:num>
  <w:num w:numId="10">
    <w:abstractNumId w:val="33"/>
  </w:num>
  <w:num w:numId="11">
    <w:abstractNumId w:val="26"/>
  </w:num>
  <w:num w:numId="12">
    <w:abstractNumId w:val="18"/>
  </w:num>
  <w:num w:numId="13">
    <w:abstractNumId w:val="15"/>
  </w:num>
  <w:num w:numId="14">
    <w:abstractNumId w:val="32"/>
  </w:num>
  <w:num w:numId="15">
    <w:abstractNumId w:val="14"/>
  </w:num>
  <w:num w:numId="16">
    <w:abstractNumId w:val="28"/>
  </w:num>
  <w:num w:numId="17">
    <w:abstractNumId w:val="13"/>
  </w:num>
  <w:num w:numId="18">
    <w:abstractNumId w:val="17"/>
  </w:num>
  <w:num w:numId="19">
    <w:abstractNumId w:val="9"/>
  </w:num>
  <w:num w:numId="20">
    <w:abstractNumId w:val="20"/>
  </w:num>
  <w:num w:numId="21">
    <w:abstractNumId w:val="27"/>
  </w:num>
  <w:num w:numId="22">
    <w:abstractNumId w:val="21"/>
  </w:num>
  <w:num w:numId="23">
    <w:abstractNumId w:val="8"/>
  </w:num>
  <w:num w:numId="24">
    <w:abstractNumId w:val="23"/>
  </w:num>
  <w:num w:numId="25">
    <w:abstractNumId w:val="12"/>
  </w:num>
  <w:num w:numId="26">
    <w:abstractNumId w:val="19"/>
  </w:num>
  <w:num w:numId="27">
    <w:abstractNumId w:val="24"/>
  </w:num>
  <w:num w:numId="28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PH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3DED"/>
    <w:rsid w:val="0000735B"/>
    <w:rsid w:val="00007667"/>
    <w:rsid w:val="00010102"/>
    <w:rsid w:val="000127E3"/>
    <w:rsid w:val="00012B2F"/>
    <w:rsid w:val="00013E50"/>
    <w:rsid w:val="000154DF"/>
    <w:rsid w:val="00015A3A"/>
    <w:rsid w:val="000161BC"/>
    <w:rsid w:val="00017698"/>
    <w:rsid w:val="00020B14"/>
    <w:rsid w:val="00020EFD"/>
    <w:rsid w:val="0002165E"/>
    <w:rsid w:val="00026654"/>
    <w:rsid w:val="000271D0"/>
    <w:rsid w:val="00027D3F"/>
    <w:rsid w:val="00031C35"/>
    <w:rsid w:val="00031D7F"/>
    <w:rsid w:val="00033F6D"/>
    <w:rsid w:val="00035146"/>
    <w:rsid w:val="00037FD1"/>
    <w:rsid w:val="00040A4A"/>
    <w:rsid w:val="00044096"/>
    <w:rsid w:val="0004517D"/>
    <w:rsid w:val="000453C4"/>
    <w:rsid w:val="000457FA"/>
    <w:rsid w:val="0005356C"/>
    <w:rsid w:val="000627FC"/>
    <w:rsid w:val="00065723"/>
    <w:rsid w:val="0006614A"/>
    <w:rsid w:val="00066C49"/>
    <w:rsid w:val="00066CED"/>
    <w:rsid w:val="0006728D"/>
    <w:rsid w:val="000705D0"/>
    <w:rsid w:val="00072569"/>
    <w:rsid w:val="0007787C"/>
    <w:rsid w:val="000825E7"/>
    <w:rsid w:val="00083644"/>
    <w:rsid w:val="0008376A"/>
    <w:rsid w:val="0008587E"/>
    <w:rsid w:val="000868D9"/>
    <w:rsid w:val="00092DA2"/>
    <w:rsid w:val="00093B00"/>
    <w:rsid w:val="00094005"/>
    <w:rsid w:val="00094625"/>
    <w:rsid w:val="0009578A"/>
    <w:rsid w:val="000A166D"/>
    <w:rsid w:val="000A39DF"/>
    <w:rsid w:val="000A3EA1"/>
    <w:rsid w:val="000A41A8"/>
    <w:rsid w:val="000A4644"/>
    <w:rsid w:val="000A7875"/>
    <w:rsid w:val="000B1874"/>
    <w:rsid w:val="000B19AF"/>
    <w:rsid w:val="000B54EF"/>
    <w:rsid w:val="000B54F6"/>
    <w:rsid w:val="000B5661"/>
    <w:rsid w:val="000B58A0"/>
    <w:rsid w:val="000B7BC9"/>
    <w:rsid w:val="000B7D48"/>
    <w:rsid w:val="000C1F3E"/>
    <w:rsid w:val="000C4FC3"/>
    <w:rsid w:val="000C55B1"/>
    <w:rsid w:val="000C57F8"/>
    <w:rsid w:val="000D0109"/>
    <w:rsid w:val="000D0560"/>
    <w:rsid w:val="000D1B40"/>
    <w:rsid w:val="000D1D8A"/>
    <w:rsid w:val="000D4A2C"/>
    <w:rsid w:val="000D4C01"/>
    <w:rsid w:val="000D5BB7"/>
    <w:rsid w:val="000D6232"/>
    <w:rsid w:val="000D6599"/>
    <w:rsid w:val="000D7D9B"/>
    <w:rsid w:val="000E0C93"/>
    <w:rsid w:val="000E2B3C"/>
    <w:rsid w:val="000E33CB"/>
    <w:rsid w:val="000E3D05"/>
    <w:rsid w:val="000E47A0"/>
    <w:rsid w:val="000F6ED6"/>
    <w:rsid w:val="00105EF1"/>
    <w:rsid w:val="00115A0F"/>
    <w:rsid w:val="00116E85"/>
    <w:rsid w:val="001176D1"/>
    <w:rsid w:val="001179E6"/>
    <w:rsid w:val="001207E5"/>
    <w:rsid w:val="001208FC"/>
    <w:rsid w:val="001210FB"/>
    <w:rsid w:val="00124BA1"/>
    <w:rsid w:val="0012513B"/>
    <w:rsid w:val="0012598B"/>
    <w:rsid w:val="001261E2"/>
    <w:rsid w:val="00126FA7"/>
    <w:rsid w:val="00132324"/>
    <w:rsid w:val="001325B9"/>
    <w:rsid w:val="00132979"/>
    <w:rsid w:val="00133260"/>
    <w:rsid w:val="00133DAE"/>
    <w:rsid w:val="00134910"/>
    <w:rsid w:val="0013532E"/>
    <w:rsid w:val="00141480"/>
    <w:rsid w:val="00141B36"/>
    <w:rsid w:val="001427F7"/>
    <w:rsid w:val="00143F52"/>
    <w:rsid w:val="001444AF"/>
    <w:rsid w:val="0014542A"/>
    <w:rsid w:val="00150F1A"/>
    <w:rsid w:val="00151F21"/>
    <w:rsid w:val="00154466"/>
    <w:rsid w:val="001559D1"/>
    <w:rsid w:val="00155D89"/>
    <w:rsid w:val="00156EFD"/>
    <w:rsid w:val="00162D7B"/>
    <w:rsid w:val="0016461A"/>
    <w:rsid w:val="00164FFA"/>
    <w:rsid w:val="001656C9"/>
    <w:rsid w:val="0016712D"/>
    <w:rsid w:val="00170622"/>
    <w:rsid w:val="001713B3"/>
    <w:rsid w:val="0017554C"/>
    <w:rsid w:val="00181102"/>
    <w:rsid w:val="00181B74"/>
    <w:rsid w:val="00181F2D"/>
    <w:rsid w:val="0018449E"/>
    <w:rsid w:val="0018509B"/>
    <w:rsid w:val="00186DDF"/>
    <w:rsid w:val="00190560"/>
    <w:rsid w:val="00190C10"/>
    <w:rsid w:val="0019159B"/>
    <w:rsid w:val="00194616"/>
    <w:rsid w:val="001962E7"/>
    <w:rsid w:val="00196C51"/>
    <w:rsid w:val="001A18D5"/>
    <w:rsid w:val="001A7231"/>
    <w:rsid w:val="001A76FE"/>
    <w:rsid w:val="001B221D"/>
    <w:rsid w:val="001B237C"/>
    <w:rsid w:val="001B46BC"/>
    <w:rsid w:val="001C143D"/>
    <w:rsid w:val="001C1C4D"/>
    <w:rsid w:val="001C62C1"/>
    <w:rsid w:val="001D093A"/>
    <w:rsid w:val="001D0CFF"/>
    <w:rsid w:val="001D2064"/>
    <w:rsid w:val="001D2BA7"/>
    <w:rsid w:val="001D6B23"/>
    <w:rsid w:val="001D7086"/>
    <w:rsid w:val="001E0884"/>
    <w:rsid w:val="001E774F"/>
    <w:rsid w:val="001E7EF4"/>
    <w:rsid w:val="001F1B48"/>
    <w:rsid w:val="001F67F5"/>
    <w:rsid w:val="001F75AD"/>
    <w:rsid w:val="002005A0"/>
    <w:rsid w:val="002072BF"/>
    <w:rsid w:val="00207E54"/>
    <w:rsid w:val="00210D95"/>
    <w:rsid w:val="00212024"/>
    <w:rsid w:val="002146E8"/>
    <w:rsid w:val="00214704"/>
    <w:rsid w:val="00216124"/>
    <w:rsid w:val="00217C51"/>
    <w:rsid w:val="00220B99"/>
    <w:rsid w:val="00224B9C"/>
    <w:rsid w:val="00225032"/>
    <w:rsid w:val="00226E09"/>
    <w:rsid w:val="002307CD"/>
    <w:rsid w:val="00231142"/>
    <w:rsid w:val="00231825"/>
    <w:rsid w:val="00232DBE"/>
    <w:rsid w:val="002351C3"/>
    <w:rsid w:val="0023520E"/>
    <w:rsid w:val="00236BF5"/>
    <w:rsid w:val="002432CA"/>
    <w:rsid w:val="002435B5"/>
    <w:rsid w:val="002438E9"/>
    <w:rsid w:val="002456FB"/>
    <w:rsid w:val="002457BF"/>
    <w:rsid w:val="00245AEF"/>
    <w:rsid w:val="00247A42"/>
    <w:rsid w:val="002523CB"/>
    <w:rsid w:val="00254034"/>
    <w:rsid w:val="00257A2A"/>
    <w:rsid w:val="002603D2"/>
    <w:rsid w:val="002615D1"/>
    <w:rsid w:val="0026269B"/>
    <w:rsid w:val="00263804"/>
    <w:rsid w:val="002651C1"/>
    <w:rsid w:val="00266A5C"/>
    <w:rsid w:val="00266EFC"/>
    <w:rsid w:val="00267685"/>
    <w:rsid w:val="00267CC3"/>
    <w:rsid w:val="00267FC5"/>
    <w:rsid w:val="002719A8"/>
    <w:rsid w:val="00272D68"/>
    <w:rsid w:val="00277E62"/>
    <w:rsid w:val="00284988"/>
    <w:rsid w:val="00285023"/>
    <w:rsid w:val="00293008"/>
    <w:rsid w:val="00293168"/>
    <w:rsid w:val="00293906"/>
    <w:rsid w:val="002960F4"/>
    <w:rsid w:val="002A0778"/>
    <w:rsid w:val="002A34E8"/>
    <w:rsid w:val="002A3F82"/>
    <w:rsid w:val="002A5B54"/>
    <w:rsid w:val="002A5E78"/>
    <w:rsid w:val="002A7E34"/>
    <w:rsid w:val="002B2941"/>
    <w:rsid w:val="002B5AED"/>
    <w:rsid w:val="002C06C7"/>
    <w:rsid w:val="002C2375"/>
    <w:rsid w:val="002C29EE"/>
    <w:rsid w:val="002C3075"/>
    <w:rsid w:val="002C4FC5"/>
    <w:rsid w:val="002C7046"/>
    <w:rsid w:val="002D267F"/>
    <w:rsid w:val="002D2D06"/>
    <w:rsid w:val="002D39FC"/>
    <w:rsid w:val="002D4470"/>
    <w:rsid w:val="002D4476"/>
    <w:rsid w:val="002D6A75"/>
    <w:rsid w:val="002D7A08"/>
    <w:rsid w:val="002E11E6"/>
    <w:rsid w:val="002E1952"/>
    <w:rsid w:val="002E5081"/>
    <w:rsid w:val="002E5DAC"/>
    <w:rsid w:val="002E62A0"/>
    <w:rsid w:val="002E6A8E"/>
    <w:rsid w:val="002E6C1E"/>
    <w:rsid w:val="002F0D85"/>
    <w:rsid w:val="002F4CD7"/>
    <w:rsid w:val="002F4E56"/>
    <w:rsid w:val="002F5199"/>
    <w:rsid w:val="00302291"/>
    <w:rsid w:val="003026D6"/>
    <w:rsid w:val="00302A39"/>
    <w:rsid w:val="00306522"/>
    <w:rsid w:val="00306793"/>
    <w:rsid w:val="003125B5"/>
    <w:rsid w:val="0031492A"/>
    <w:rsid w:val="003157CF"/>
    <w:rsid w:val="0032307D"/>
    <w:rsid w:val="00324F1C"/>
    <w:rsid w:val="003308F4"/>
    <w:rsid w:val="003310E4"/>
    <w:rsid w:val="00332B4A"/>
    <w:rsid w:val="00333973"/>
    <w:rsid w:val="00335AB1"/>
    <w:rsid w:val="00336272"/>
    <w:rsid w:val="00342474"/>
    <w:rsid w:val="003431F6"/>
    <w:rsid w:val="00343403"/>
    <w:rsid w:val="00346707"/>
    <w:rsid w:val="0034773C"/>
    <w:rsid w:val="00352507"/>
    <w:rsid w:val="00354471"/>
    <w:rsid w:val="0035690D"/>
    <w:rsid w:val="00360DBE"/>
    <w:rsid w:val="003610FB"/>
    <w:rsid w:val="0036552E"/>
    <w:rsid w:val="00365CC2"/>
    <w:rsid w:val="00366817"/>
    <w:rsid w:val="00371797"/>
    <w:rsid w:val="00372101"/>
    <w:rsid w:val="00372B0A"/>
    <w:rsid w:val="00373FD2"/>
    <w:rsid w:val="00376D20"/>
    <w:rsid w:val="00377132"/>
    <w:rsid w:val="0037737E"/>
    <w:rsid w:val="0037758A"/>
    <w:rsid w:val="00377ACD"/>
    <w:rsid w:val="00381DAB"/>
    <w:rsid w:val="003830AE"/>
    <w:rsid w:val="00383C57"/>
    <w:rsid w:val="00385233"/>
    <w:rsid w:val="00385C36"/>
    <w:rsid w:val="003871A5"/>
    <w:rsid w:val="00391977"/>
    <w:rsid w:val="00395493"/>
    <w:rsid w:val="00397436"/>
    <w:rsid w:val="00397B27"/>
    <w:rsid w:val="003A2A01"/>
    <w:rsid w:val="003A2D25"/>
    <w:rsid w:val="003A320E"/>
    <w:rsid w:val="003A4518"/>
    <w:rsid w:val="003A663F"/>
    <w:rsid w:val="003A734B"/>
    <w:rsid w:val="003B169E"/>
    <w:rsid w:val="003B4EAD"/>
    <w:rsid w:val="003C06F0"/>
    <w:rsid w:val="003C10F5"/>
    <w:rsid w:val="003C3DB0"/>
    <w:rsid w:val="003C593F"/>
    <w:rsid w:val="003C7611"/>
    <w:rsid w:val="003C78B8"/>
    <w:rsid w:val="003C7ACA"/>
    <w:rsid w:val="003D14FE"/>
    <w:rsid w:val="003D223B"/>
    <w:rsid w:val="003D3DF9"/>
    <w:rsid w:val="003D4FFF"/>
    <w:rsid w:val="003D5FBD"/>
    <w:rsid w:val="003D67D4"/>
    <w:rsid w:val="003D7757"/>
    <w:rsid w:val="003E08BC"/>
    <w:rsid w:val="003E4BB4"/>
    <w:rsid w:val="003F1557"/>
    <w:rsid w:val="003F250B"/>
    <w:rsid w:val="003F2572"/>
    <w:rsid w:val="003F3E78"/>
    <w:rsid w:val="003F62EA"/>
    <w:rsid w:val="00400457"/>
    <w:rsid w:val="00400A4D"/>
    <w:rsid w:val="00400E1C"/>
    <w:rsid w:val="00405749"/>
    <w:rsid w:val="00410472"/>
    <w:rsid w:val="0041354A"/>
    <w:rsid w:val="004142DE"/>
    <w:rsid w:val="0041611E"/>
    <w:rsid w:val="00416C71"/>
    <w:rsid w:val="004217CC"/>
    <w:rsid w:val="0042382F"/>
    <w:rsid w:val="0042660F"/>
    <w:rsid w:val="004273BA"/>
    <w:rsid w:val="0043028A"/>
    <w:rsid w:val="00431077"/>
    <w:rsid w:val="00431B4D"/>
    <w:rsid w:val="00431D02"/>
    <w:rsid w:val="00436A08"/>
    <w:rsid w:val="00440ABB"/>
    <w:rsid w:val="00440B9B"/>
    <w:rsid w:val="00440E60"/>
    <w:rsid w:val="004436F6"/>
    <w:rsid w:val="00453330"/>
    <w:rsid w:val="00454701"/>
    <w:rsid w:val="004550D1"/>
    <w:rsid w:val="0045764D"/>
    <w:rsid w:val="004628D9"/>
    <w:rsid w:val="004705F3"/>
    <w:rsid w:val="00473DB1"/>
    <w:rsid w:val="00474338"/>
    <w:rsid w:val="0047497D"/>
    <w:rsid w:val="00474E1E"/>
    <w:rsid w:val="0047797C"/>
    <w:rsid w:val="004821CB"/>
    <w:rsid w:val="00485963"/>
    <w:rsid w:val="00485A52"/>
    <w:rsid w:val="00492149"/>
    <w:rsid w:val="00492B5C"/>
    <w:rsid w:val="00497E32"/>
    <w:rsid w:val="004A3855"/>
    <w:rsid w:val="004A520C"/>
    <w:rsid w:val="004A5DE2"/>
    <w:rsid w:val="004A7ED8"/>
    <w:rsid w:val="004B2C64"/>
    <w:rsid w:val="004B4A32"/>
    <w:rsid w:val="004C24AD"/>
    <w:rsid w:val="004C2E59"/>
    <w:rsid w:val="004C3267"/>
    <w:rsid w:val="004C3997"/>
    <w:rsid w:val="004C410B"/>
    <w:rsid w:val="004C61CC"/>
    <w:rsid w:val="004C7072"/>
    <w:rsid w:val="004C7344"/>
    <w:rsid w:val="004D0C87"/>
    <w:rsid w:val="004D224E"/>
    <w:rsid w:val="004D3B68"/>
    <w:rsid w:val="004D4620"/>
    <w:rsid w:val="004D5DE7"/>
    <w:rsid w:val="004E176A"/>
    <w:rsid w:val="004E33D7"/>
    <w:rsid w:val="004E59EA"/>
    <w:rsid w:val="004E6574"/>
    <w:rsid w:val="004F007E"/>
    <w:rsid w:val="004F02F7"/>
    <w:rsid w:val="004F3EBC"/>
    <w:rsid w:val="005009F1"/>
    <w:rsid w:val="00500B92"/>
    <w:rsid w:val="00500B98"/>
    <w:rsid w:val="0050204C"/>
    <w:rsid w:val="00502381"/>
    <w:rsid w:val="00502EA9"/>
    <w:rsid w:val="00503D2F"/>
    <w:rsid w:val="0050466A"/>
    <w:rsid w:val="00507E4A"/>
    <w:rsid w:val="00510A45"/>
    <w:rsid w:val="005111DB"/>
    <w:rsid w:val="00514579"/>
    <w:rsid w:val="00516356"/>
    <w:rsid w:val="005204AE"/>
    <w:rsid w:val="005206B0"/>
    <w:rsid w:val="0052148C"/>
    <w:rsid w:val="005241B1"/>
    <w:rsid w:val="00527EF5"/>
    <w:rsid w:val="0053165D"/>
    <w:rsid w:val="0053263B"/>
    <w:rsid w:val="005331ED"/>
    <w:rsid w:val="0053391A"/>
    <w:rsid w:val="00533B61"/>
    <w:rsid w:val="005440D9"/>
    <w:rsid w:val="005464F8"/>
    <w:rsid w:val="00553DF9"/>
    <w:rsid w:val="00555298"/>
    <w:rsid w:val="00561123"/>
    <w:rsid w:val="00561CF7"/>
    <w:rsid w:val="00562E3A"/>
    <w:rsid w:val="00564FB3"/>
    <w:rsid w:val="00566E50"/>
    <w:rsid w:val="00577B5B"/>
    <w:rsid w:val="00584031"/>
    <w:rsid w:val="005844F1"/>
    <w:rsid w:val="00590192"/>
    <w:rsid w:val="005A0350"/>
    <w:rsid w:val="005A4EA5"/>
    <w:rsid w:val="005A508B"/>
    <w:rsid w:val="005A7709"/>
    <w:rsid w:val="005B07F7"/>
    <w:rsid w:val="005B224F"/>
    <w:rsid w:val="005B2347"/>
    <w:rsid w:val="005B3949"/>
    <w:rsid w:val="005B5025"/>
    <w:rsid w:val="005B63FE"/>
    <w:rsid w:val="005B75B5"/>
    <w:rsid w:val="005C0BD5"/>
    <w:rsid w:val="005C1902"/>
    <w:rsid w:val="005C26B1"/>
    <w:rsid w:val="005C5C24"/>
    <w:rsid w:val="005C68E3"/>
    <w:rsid w:val="005C7B23"/>
    <w:rsid w:val="005D72C2"/>
    <w:rsid w:val="005E105F"/>
    <w:rsid w:val="005E3B28"/>
    <w:rsid w:val="005E53FD"/>
    <w:rsid w:val="005F049F"/>
    <w:rsid w:val="005F1B1F"/>
    <w:rsid w:val="005F1D35"/>
    <w:rsid w:val="005F2208"/>
    <w:rsid w:val="00600004"/>
    <w:rsid w:val="00600B0B"/>
    <w:rsid w:val="006010CC"/>
    <w:rsid w:val="006052C0"/>
    <w:rsid w:val="006071A8"/>
    <w:rsid w:val="00610A1C"/>
    <w:rsid w:val="006116C4"/>
    <w:rsid w:val="006163AA"/>
    <w:rsid w:val="006203A2"/>
    <w:rsid w:val="00621072"/>
    <w:rsid w:val="006214E7"/>
    <w:rsid w:val="00623DF5"/>
    <w:rsid w:val="00633054"/>
    <w:rsid w:val="0063543B"/>
    <w:rsid w:val="00636C52"/>
    <w:rsid w:val="00636D04"/>
    <w:rsid w:val="0063792F"/>
    <w:rsid w:val="0064372A"/>
    <w:rsid w:val="00643C9A"/>
    <w:rsid w:val="0064412E"/>
    <w:rsid w:val="00646190"/>
    <w:rsid w:val="00650CBC"/>
    <w:rsid w:val="00654952"/>
    <w:rsid w:val="006555C1"/>
    <w:rsid w:val="00655CBE"/>
    <w:rsid w:val="0065604F"/>
    <w:rsid w:val="006613E5"/>
    <w:rsid w:val="00662DA3"/>
    <w:rsid w:val="0066362F"/>
    <w:rsid w:val="006642F0"/>
    <w:rsid w:val="00665176"/>
    <w:rsid w:val="00666CB7"/>
    <w:rsid w:val="0066702F"/>
    <w:rsid w:val="00674315"/>
    <w:rsid w:val="00674873"/>
    <w:rsid w:val="006748FE"/>
    <w:rsid w:val="0067669C"/>
    <w:rsid w:val="00677749"/>
    <w:rsid w:val="00677DEE"/>
    <w:rsid w:val="006829A1"/>
    <w:rsid w:val="00691BFB"/>
    <w:rsid w:val="00691C52"/>
    <w:rsid w:val="00692031"/>
    <w:rsid w:val="00693628"/>
    <w:rsid w:val="006A1629"/>
    <w:rsid w:val="006A1A31"/>
    <w:rsid w:val="006A4E16"/>
    <w:rsid w:val="006A7F43"/>
    <w:rsid w:val="006A7FBB"/>
    <w:rsid w:val="006B3D14"/>
    <w:rsid w:val="006B66B2"/>
    <w:rsid w:val="006C153D"/>
    <w:rsid w:val="006C20EF"/>
    <w:rsid w:val="006C41D0"/>
    <w:rsid w:val="006D1608"/>
    <w:rsid w:val="006D247C"/>
    <w:rsid w:val="006D7B0A"/>
    <w:rsid w:val="006D7D10"/>
    <w:rsid w:val="006D7EBA"/>
    <w:rsid w:val="006E0D4D"/>
    <w:rsid w:val="006E3601"/>
    <w:rsid w:val="006E3C4D"/>
    <w:rsid w:val="006E6708"/>
    <w:rsid w:val="006E7495"/>
    <w:rsid w:val="006F49E5"/>
    <w:rsid w:val="007023D3"/>
    <w:rsid w:val="00703AAC"/>
    <w:rsid w:val="0070572B"/>
    <w:rsid w:val="0070697B"/>
    <w:rsid w:val="007071F0"/>
    <w:rsid w:val="0070770F"/>
    <w:rsid w:val="00707F0C"/>
    <w:rsid w:val="007109D9"/>
    <w:rsid w:val="00716681"/>
    <w:rsid w:val="00716932"/>
    <w:rsid w:val="00716CF6"/>
    <w:rsid w:val="0071741F"/>
    <w:rsid w:val="0072018C"/>
    <w:rsid w:val="007218B8"/>
    <w:rsid w:val="0072300A"/>
    <w:rsid w:val="00723836"/>
    <w:rsid w:val="00725CD4"/>
    <w:rsid w:val="00726472"/>
    <w:rsid w:val="007271F9"/>
    <w:rsid w:val="00727A10"/>
    <w:rsid w:val="00730968"/>
    <w:rsid w:val="00732DB4"/>
    <w:rsid w:val="00732E29"/>
    <w:rsid w:val="00734A31"/>
    <w:rsid w:val="00737841"/>
    <w:rsid w:val="00740975"/>
    <w:rsid w:val="007409C0"/>
    <w:rsid w:val="00740BCF"/>
    <w:rsid w:val="007412D4"/>
    <w:rsid w:val="00752957"/>
    <w:rsid w:val="00752FD3"/>
    <w:rsid w:val="007561FE"/>
    <w:rsid w:val="007604BC"/>
    <w:rsid w:val="00762531"/>
    <w:rsid w:val="00763957"/>
    <w:rsid w:val="0076539C"/>
    <w:rsid w:val="00766783"/>
    <w:rsid w:val="007669A7"/>
    <w:rsid w:val="00777D82"/>
    <w:rsid w:val="00780AAC"/>
    <w:rsid w:val="00780ED9"/>
    <w:rsid w:val="007815FE"/>
    <w:rsid w:val="00782E9D"/>
    <w:rsid w:val="00783CE2"/>
    <w:rsid w:val="00785A95"/>
    <w:rsid w:val="00792ADB"/>
    <w:rsid w:val="00795F48"/>
    <w:rsid w:val="00795F54"/>
    <w:rsid w:val="00796E5B"/>
    <w:rsid w:val="00797FD8"/>
    <w:rsid w:val="007A02E2"/>
    <w:rsid w:val="007A2D26"/>
    <w:rsid w:val="007A2D42"/>
    <w:rsid w:val="007A31AB"/>
    <w:rsid w:val="007B118F"/>
    <w:rsid w:val="007B1335"/>
    <w:rsid w:val="007B7F1A"/>
    <w:rsid w:val="007C20AF"/>
    <w:rsid w:val="007C4159"/>
    <w:rsid w:val="007C5095"/>
    <w:rsid w:val="007C5490"/>
    <w:rsid w:val="007C6B8B"/>
    <w:rsid w:val="007D2FC3"/>
    <w:rsid w:val="007D675E"/>
    <w:rsid w:val="007D7E67"/>
    <w:rsid w:val="007E01DE"/>
    <w:rsid w:val="007E130A"/>
    <w:rsid w:val="007E18BC"/>
    <w:rsid w:val="007E39C0"/>
    <w:rsid w:val="007E5F06"/>
    <w:rsid w:val="007F050C"/>
    <w:rsid w:val="007F09C1"/>
    <w:rsid w:val="007F16C7"/>
    <w:rsid w:val="007F1B4C"/>
    <w:rsid w:val="0080273B"/>
    <w:rsid w:val="00804968"/>
    <w:rsid w:val="0080706E"/>
    <w:rsid w:val="008074A2"/>
    <w:rsid w:val="0081260A"/>
    <w:rsid w:val="00813B94"/>
    <w:rsid w:val="008142A2"/>
    <w:rsid w:val="00815902"/>
    <w:rsid w:val="00815C6A"/>
    <w:rsid w:val="00821AC0"/>
    <w:rsid w:val="00823943"/>
    <w:rsid w:val="00824C5D"/>
    <w:rsid w:val="00827284"/>
    <w:rsid w:val="008272FE"/>
    <w:rsid w:val="008316FA"/>
    <w:rsid w:val="00832C7E"/>
    <w:rsid w:val="00833039"/>
    <w:rsid w:val="00834BC5"/>
    <w:rsid w:val="00841B2E"/>
    <w:rsid w:val="00842EB5"/>
    <w:rsid w:val="00844D99"/>
    <w:rsid w:val="008464C0"/>
    <w:rsid w:val="00847051"/>
    <w:rsid w:val="00851D25"/>
    <w:rsid w:val="00853BB0"/>
    <w:rsid w:val="0085515E"/>
    <w:rsid w:val="00855DA0"/>
    <w:rsid w:val="00855F4F"/>
    <w:rsid w:val="00860936"/>
    <w:rsid w:val="00861A39"/>
    <w:rsid w:val="00861E50"/>
    <w:rsid w:val="00864E97"/>
    <w:rsid w:val="00865AFA"/>
    <w:rsid w:val="00870121"/>
    <w:rsid w:val="0087131E"/>
    <w:rsid w:val="00875014"/>
    <w:rsid w:val="008757A7"/>
    <w:rsid w:val="0087756E"/>
    <w:rsid w:val="00880A5C"/>
    <w:rsid w:val="00880AEE"/>
    <w:rsid w:val="008818F2"/>
    <w:rsid w:val="008824C1"/>
    <w:rsid w:val="008857F1"/>
    <w:rsid w:val="00886739"/>
    <w:rsid w:val="00887EA7"/>
    <w:rsid w:val="00890F95"/>
    <w:rsid w:val="008923B4"/>
    <w:rsid w:val="00894865"/>
    <w:rsid w:val="008955C4"/>
    <w:rsid w:val="00896017"/>
    <w:rsid w:val="008A065F"/>
    <w:rsid w:val="008A10AC"/>
    <w:rsid w:val="008A1410"/>
    <w:rsid w:val="008A1894"/>
    <w:rsid w:val="008A3781"/>
    <w:rsid w:val="008A3BBD"/>
    <w:rsid w:val="008A51D2"/>
    <w:rsid w:val="008B2E59"/>
    <w:rsid w:val="008B317B"/>
    <w:rsid w:val="008B3880"/>
    <w:rsid w:val="008B4D70"/>
    <w:rsid w:val="008B4E18"/>
    <w:rsid w:val="008B5659"/>
    <w:rsid w:val="008B7BA1"/>
    <w:rsid w:val="008C0C43"/>
    <w:rsid w:val="008C12E3"/>
    <w:rsid w:val="008C49EC"/>
    <w:rsid w:val="008C5B54"/>
    <w:rsid w:val="008C7C3E"/>
    <w:rsid w:val="008D4FCB"/>
    <w:rsid w:val="008E00BB"/>
    <w:rsid w:val="008E2893"/>
    <w:rsid w:val="008E467A"/>
    <w:rsid w:val="008E4873"/>
    <w:rsid w:val="008E53D5"/>
    <w:rsid w:val="008E56C1"/>
    <w:rsid w:val="008F0F27"/>
    <w:rsid w:val="008F2662"/>
    <w:rsid w:val="008F3AD0"/>
    <w:rsid w:val="008F6528"/>
    <w:rsid w:val="008F7BF0"/>
    <w:rsid w:val="00900564"/>
    <w:rsid w:val="00903A56"/>
    <w:rsid w:val="009061C6"/>
    <w:rsid w:val="009061FA"/>
    <w:rsid w:val="009076F5"/>
    <w:rsid w:val="009105D4"/>
    <w:rsid w:val="009113B7"/>
    <w:rsid w:val="00912BEE"/>
    <w:rsid w:val="009133FC"/>
    <w:rsid w:val="00913475"/>
    <w:rsid w:val="0091389B"/>
    <w:rsid w:val="00913909"/>
    <w:rsid w:val="0091433C"/>
    <w:rsid w:val="009154E3"/>
    <w:rsid w:val="009161D0"/>
    <w:rsid w:val="00916F00"/>
    <w:rsid w:val="00920F9B"/>
    <w:rsid w:val="00922223"/>
    <w:rsid w:val="00924D11"/>
    <w:rsid w:val="00925385"/>
    <w:rsid w:val="00930875"/>
    <w:rsid w:val="0093354A"/>
    <w:rsid w:val="00934505"/>
    <w:rsid w:val="00935A94"/>
    <w:rsid w:val="00940639"/>
    <w:rsid w:val="00940967"/>
    <w:rsid w:val="00940D09"/>
    <w:rsid w:val="00941D0E"/>
    <w:rsid w:val="00941EAE"/>
    <w:rsid w:val="0094264D"/>
    <w:rsid w:val="00942DF4"/>
    <w:rsid w:val="009444E0"/>
    <w:rsid w:val="00951554"/>
    <w:rsid w:val="00951797"/>
    <w:rsid w:val="00952675"/>
    <w:rsid w:val="0095635A"/>
    <w:rsid w:val="009563F3"/>
    <w:rsid w:val="0096407C"/>
    <w:rsid w:val="00973410"/>
    <w:rsid w:val="009812BE"/>
    <w:rsid w:val="00981982"/>
    <w:rsid w:val="0098691D"/>
    <w:rsid w:val="00986F31"/>
    <w:rsid w:val="00990859"/>
    <w:rsid w:val="009912F3"/>
    <w:rsid w:val="00996E05"/>
    <w:rsid w:val="009978C3"/>
    <w:rsid w:val="009A094E"/>
    <w:rsid w:val="009A0D9B"/>
    <w:rsid w:val="009A1FC5"/>
    <w:rsid w:val="009A2105"/>
    <w:rsid w:val="009A28B3"/>
    <w:rsid w:val="009A3D1D"/>
    <w:rsid w:val="009A5223"/>
    <w:rsid w:val="009A5AEF"/>
    <w:rsid w:val="009A6D94"/>
    <w:rsid w:val="009A7459"/>
    <w:rsid w:val="009B7B58"/>
    <w:rsid w:val="009C0594"/>
    <w:rsid w:val="009C0FCD"/>
    <w:rsid w:val="009C1DCE"/>
    <w:rsid w:val="009C1F42"/>
    <w:rsid w:val="009C28FB"/>
    <w:rsid w:val="009C3827"/>
    <w:rsid w:val="009C40B7"/>
    <w:rsid w:val="009D1242"/>
    <w:rsid w:val="009D2991"/>
    <w:rsid w:val="009D2B7B"/>
    <w:rsid w:val="009D4FB7"/>
    <w:rsid w:val="009D5065"/>
    <w:rsid w:val="009E110E"/>
    <w:rsid w:val="009E14A2"/>
    <w:rsid w:val="009E2AD9"/>
    <w:rsid w:val="009E5FB0"/>
    <w:rsid w:val="009E7867"/>
    <w:rsid w:val="009F0B51"/>
    <w:rsid w:val="009F2463"/>
    <w:rsid w:val="009F4241"/>
    <w:rsid w:val="009F4DB1"/>
    <w:rsid w:val="009F718D"/>
    <w:rsid w:val="009F7DF6"/>
    <w:rsid w:val="00A00603"/>
    <w:rsid w:val="00A01F84"/>
    <w:rsid w:val="00A0403F"/>
    <w:rsid w:val="00A04D8E"/>
    <w:rsid w:val="00A142CB"/>
    <w:rsid w:val="00A17704"/>
    <w:rsid w:val="00A2466A"/>
    <w:rsid w:val="00A246E9"/>
    <w:rsid w:val="00A32DAF"/>
    <w:rsid w:val="00A3301C"/>
    <w:rsid w:val="00A3375E"/>
    <w:rsid w:val="00A40425"/>
    <w:rsid w:val="00A4103A"/>
    <w:rsid w:val="00A4198B"/>
    <w:rsid w:val="00A42510"/>
    <w:rsid w:val="00A43CC1"/>
    <w:rsid w:val="00A4633A"/>
    <w:rsid w:val="00A51FF0"/>
    <w:rsid w:val="00A538C6"/>
    <w:rsid w:val="00A54D7A"/>
    <w:rsid w:val="00A55008"/>
    <w:rsid w:val="00A552E3"/>
    <w:rsid w:val="00A5600D"/>
    <w:rsid w:val="00A57792"/>
    <w:rsid w:val="00A63CB8"/>
    <w:rsid w:val="00A651D7"/>
    <w:rsid w:val="00A656E6"/>
    <w:rsid w:val="00A70A8B"/>
    <w:rsid w:val="00A726D2"/>
    <w:rsid w:val="00A740B7"/>
    <w:rsid w:val="00A75463"/>
    <w:rsid w:val="00A770F4"/>
    <w:rsid w:val="00A847BF"/>
    <w:rsid w:val="00A84E64"/>
    <w:rsid w:val="00A871D3"/>
    <w:rsid w:val="00A92E57"/>
    <w:rsid w:val="00A945A9"/>
    <w:rsid w:val="00A962AF"/>
    <w:rsid w:val="00AA01D4"/>
    <w:rsid w:val="00AA1253"/>
    <w:rsid w:val="00AA1666"/>
    <w:rsid w:val="00AA2366"/>
    <w:rsid w:val="00AA2FE9"/>
    <w:rsid w:val="00AA3E09"/>
    <w:rsid w:val="00AA5A7C"/>
    <w:rsid w:val="00AA7351"/>
    <w:rsid w:val="00AB10E0"/>
    <w:rsid w:val="00AB40DB"/>
    <w:rsid w:val="00AB5ECC"/>
    <w:rsid w:val="00AC4E9B"/>
    <w:rsid w:val="00AC51E1"/>
    <w:rsid w:val="00AD078B"/>
    <w:rsid w:val="00AD3734"/>
    <w:rsid w:val="00AD3768"/>
    <w:rsid w:val="00AD5567"/>
    <w:rsid w:val="00AE1DCD"/>
    <w:rsid w:val="00AE30E7"/>
    <w:rsid w:val="00AE3544"/>
    <w:rsid w:val="00AF0475"/>
    <w:rsid w:val="00AF233B"/>
    <w:rsid w:val="00AF648B"/>
    <w:rsid w:val="00AF6AFF"/>
    <w:rsid w:val="00AF6CFF"/>
    <w:rsid w:val="00AF6FBC"/>
    <w:rsid w:val="00B017C6"/>
    <w:rsid w:val="00B0237B"/>
    <w:rsid w:val="00B04556"/>
    <w:rsid w:val="00B05685"/>
    <w:rsid w:val="00B07FBE"/>
    <w:rsid w:val="00B109B0"/>
    <w:rsid w:val="00B10ECB"/>
    <w:rsid w:val="00B12BD8"/>
    <w:rsid w:val="00B17D19"/>
    <w:rsid w:val="00B210E4"/>
    <w:rsid w:val="00B21C01"/>
    <w:rsid w:val="00B2357F"/>
    <w:rsid w:val="00B2466A"/>
    <w:rsid w:val="00B24868"/>
    <w:rsid w:val="00B260C1"/>
    <w:rsid w:val="00B33787"/>
    <w:rsid w:val="00B360ED"/>
    <w:rsid w:val="00B41B06"/>
    <w:rsid w:val="00B43C56"/>
    <w:rsid w:val="00B50798"/>
    <w:rsid w:val="00B513EA"/>
    <w:rsid w:val="00B52391"/>
    <w:rsid w:val="00B5352C"/>
    <w:rsid w:val="00B5592F"/>
    <w:rsid w:val="00B55C79"/>
    <w:rsid w:val="00B5644A"/>
    <w:rsid w:val="00B56550"/>
    <w:rsid w:val="00B573EC"/>
    <w:rsid w:val="00B57D3C"/>
    <w:rsid w:val="00B61296"/>
    <w:rsid w:val="00B643C1"/>
    <w:rsid w:val="00B65240"/>
    <w:rsid w:val="00B66747"/>
    <w:rsid w:val="00B67ACA"/>
    <w:rsid w:val="00B70799"/>
    <w:rsid w:val="00B71FBB"/>
    <w:rsid w:val="00B7539F"/>
    <w:rsid w:val="00B807D2"/>
    <w:rsid w:val="00B826B1"/>
    <w:rsid w:val="00B8368F"/>
    <w:rsid w:val="00B86023"/>
    <w:rsid w:val="00B87FC4"/>
    <w:rsid w:val="00B948A6"/>
    <w:rsid w:val="00B969C7"/>
    <w:rsid w:val="00B97805"/>
    <w:rsid w:val="00BA2960"/>
    <w:rsid w:val="00BA3745"/>
    <w:rsid w:val="00BA5C25"/>
    <w:rsid w:val="00BB1589"/>
    <w:rsid w:val="00BB23CF"/>
    <w:rsid w:val="00BB3B89"/>
    <w:rsid w:val="00BB4669"/>
    <w:rsid w:val="00BB6718"/>
    <w:rsid w:val="00BC363C"/>
    <w:rsid w:val="00BC5464"/>
    <w:rsid w:val="00BD2436"/>
    <w:rsid w:val="00BD2793"/>
    <w:rsid w:val="00BD387A"/>
    <w:rsid w:val="00BE01AE"/>
    <w:rsid w:val="00BE08A2"/>
    <w:rsid w:val="00BE11EA"/>
    <w:rsid w:val="00BE185F"/>
    <w:rsid w:val="00BE1FAE"/>
    <w:rsid w:val="00BE47B9"/>
    <w:rsid w:val="00BE6FC0"/>
    <w:rsid w:val="00BF14B3"/>
    <w:rsid w:val="00BF3245"/>
    <w:rsid w:val="00BF423C"/>
    <w:rsid w:val="00BF630A"/>
    <w:rsid w:val="00BF700A"/>
    <w:rsid w:val="00C02226"/>
    <w:rsid w:val="00C06AB9"/>
    <w:rsid w:val="00C06FB7"/>
    <w:rsid w:val="00C117F0"/>
    <w:rsid w:val="00C124F1"/>
    <w:rsid w:val="00C12FF4"/>
    <w:rsid w:val="00C1621C"/>
    <w:rsid w:val="00C1689A"/>
    <w:rsid w:val="00C17187"/>
    <w:rsid w:val="00C2016F"/>
    <w:rsid w:val="00C22574"/>
    <w:rsid w:val="00C22628"/>
    <w:rsid w:val="00C23800"/>
    <w:rsid w:val="00C23FC2"/>
    <w:rsid w:val="00C31E18"/>
    <w:rsid w:val="00C32373"/>
    <w:rsid w:val="00C32609"/>
    <w:rsid w:val="00C3518D"/>
    <w:rsid w:val="00C404C7"/>
    <w:rsid w:val="00C421A8"/>
    <w:rsid w:val="00C42E71"/>
    <w:rsid w:val="00C43CFA"/>
    <w:rsid w:val="00C44E51"/>
    <w:rsid w:val="00C46364"/>
    <w:rsid w:val="00C469B0"/>
    <w:rsid w:val="00C46FF9"/>
    <w:rsid w:val="00C47CC1"/>
    <w:rsid w:val="00C5099A"/>
    <w:rsid w:val="00C51C29"/>
    <w:rsid w:val="00C51D0C"/>
    <w:rsid w:val="00C52081"/>
    <w:rsid w:val="00C52A5E"/>
    <w:rsid w:val="00C546A3"/>
    <w:rsid w:val="00C56794"/>
    <w:rsid w:val="00C62CD2"/>
    <w:rsid w:val="00C65CD0"/>
    <w:rsid w:val="00C711AB"/>
    <w:rsid w:val="00C74DAA"/>
    <w:rsid w:val="00C76BCE"/>
    <w:rsid w:val="00C80EF8"/>
    <w:rsid w:val="00C8145C"/>
    <w:rsid w:val="00C86277"/>
    <w:rsid w:val="00C8638B"/>
    <w:rsid w:val="00C8664A"/>
    <w:rsid w:val="00C90307"/>
    <w:rsid w:val="00C916C0"/>
    <w:rsid w:val="00C931A6"/>
    <w:rsid w:val="00C93628"/>
    <w:rsid w:val="00C93F16"/>
    <w:rsid w:val="00C94455"/>
    <w:rsid w:val="00C944B5"/>
    <w:rsid w:val="00C96171"/>
    <w:rsid w:val="00CA0479"/>
    <w:rsid w:val="00CA2ED8"/>
    <w:rsid w:val="00CA7AB3"/>
    <w:rsid w:val="00CB02C0"/>
    <w:rsid w:val="00CB5E63"/>
    <w:rsid w:val="00CB7950"/>
    <w:rsid w:val="00CC0895"/>
    <w:rsid w:val="00CC120C"/>
    <w:rsid w:val="00CC308D"/>
    <w:rsid w:val="00CC3321"/>
    <w:rsid w:val="00CC3B99"/>
    <w:rsid w:val="00CC5D10"/>
    <w:rsid w:val="00CC7905"/>
    <w:rsid w:val="00CD1391"/>
    <w:rsid w:val="00CD204B"/>
    <w:rsid w:val="00CD3CD7"/>
    <w:rsid w:val="00CD49F1"/>
    <w:rsid w:val="00CD78E5"/>
    <w:rsid w:val="00CE0E0D"/>
    <w:rsid w:val="00CE2C51"/>
    <w:rsid w:val="00CE31AB"/>
    <w:rsid w:val="00CF001E"/>
    <w:rsid w:val="00CF09D0"/>
    <w:rsid w:val="00CF1BF4"/>
    <w:rsid w:val="00CF2730"/>
    <w:rsid w:val="00CF3405"/>
    <w:rsid w:val="00CF5E45"/>
    <w:rsid w:val="00CF65F8"/>
    <w:rsid w:val="00CF6D7C"/>
    <w:rsid w:val="00CF71B9"/>
    <w:rsid w:val="00CF7480"/>
    <w:rsid w:val="00D045AB"/>
    <w:rsid w:val="00D0467C"/>
    <w:rsid w:val="00D0645F"/>
    <w:rsid w:val="00D16C74"/>
    <w:rsid w:val="00D20E5D"/>
    <w:rsid w:val="00D241AA"/>
    <w:rsid w:val="00D24700"/>
    <w:rsid w:val="00D24AD3"/>
    <w:rsid w:val="00D27106"/>
    <w:rsid w:val="00D30AE4"/>
    <w:rsid w:val="00D31465"/>
    <w:rsid w:val="00D330EF"/>
    <w:rsid w:val="00D3638A"/>
    <w:rsid w:val="00D375E1"/>
    <w:rsid w:val="00D41ABA"/>
    <w:rsid w:val="00D42109"/>
    <w:rsid w:val="00D435E0"/>
    <w:rsid w:val="00D4404D"/>
    <w:rsid w:val="00D45B46"/>
    <w:rsid w:val="00D46344"/>
    <w:rsid w:val="00D53422"/>
    <w:rsid w:val="00D54766"/>
    <w:rsid w:val="00D55339"/>
    <w:rsid w:val="00D611B3"/>
    <w:rsid w:val="00D63B8B"/>
    <w:rsid w:val="00D67525"/>
    <w:rsid w:val="00D71323"/>
    <w:rsid w:val="00D73AA1"/>
    <w:rsid w:val="00D76412"/>
    <w:rsid w:val="00D76E7E"/>
    <w:rsid w:val="00D77C44"/>
    <w:rsid w:val="00D811AB"/>
    <w:rsid w:val="00D8215D"/>
    <w:rsid w:val="00D8525B"/>
    <w:rsid w:val="00D9408A"/>
    <w:rsid w:val="00D9532F"/>
    <w:rsid w:val="00D95D38"/>
    <w:rsid w:val="00D96D6A"/>
    <w:rsid w:val="00D96F56"/>
    <w:rsid w:val="00D97B58"/>
    <w:rsid w:val="00DA01A8"/>
    <w:rsid w:val="00DA14B0"/>
    <w:rsid w:val="00DA155B"/>
    <w:rsid w:val="00DB144C"/>
    <w:rsid w:val="00DC03D8"/>
    <w:rsid w:val="00DC55BF"/>
    <w:rsid w:val="00DC5CBF"/>
    <w:rsid w:val="00DC613F"/>
    <w:rsid w:val="00DC665C"/>
    <w:rsid w:val="00DC6BC4"/>
    <w:rsid w:val="00DD03F8"/>
    <w:rsid w:val="00DD0B68"/>
    <w:rsid w:val="00DD26BA"/>
    <w:rsid w:val="00DD2900"/>
    <w:rsid w:val="00DD3E00"/>
    <w:rsid w:val="00DD3E2C"/>
    <w:rsid w:val="00DD4837"/>
    <w:rsid w:val="00DD4F32"/>
    <w:rsid w:val="00DE2188"/>
    <w:rsid w:val="00DE6199"/>
    <w:rsid w:val="00DF1462"/>
    <w:rsid w:val="00DF181C"/>
    <w:rsid w:val="00DF2702"/>
    <w:rsid w:val="00DF5EE6"/>
    <w:rsid w:val="00E021C2"/>
    <w:rsid w:val="00E04545"/>
    <w:rsid w:val="00E04EA7"/>
    <w:rsid w:val="00E116E3"/>
    <w:rsid w:val="00E1356F"/>
    <w:rsid w:val="00E20D48"/>
    <w:rsid w:val="00E21629"/>
    <w:rsid w:val="00E22993"/>
    <w:rsid w:val="00E26398"/>
    <w:rsid w:val="00E27669"/>
    <w:rsid w:val="00E30568"/>
    <w:rsid w:val="00E31A59"/>
    <w:rsid w:val="00E32049"/>
    <w:rsid w:val="00E32E65"/>
    <w:rsid w:val="00E34B0B"/>
    <w:rsid w:val="00E34C13"/>
    <w:rsid w:val="00E35082"/>
    <w:rsid w:val="00E35805"/>
    <w:rsid w:val="00E40DF3"/>
    <w:rsid w:val="00E40E5F"/>
    <w:rsid w:val="00E42D54"/>
    <w:rsid w:val="00E43F43"/>
    <w:rsid w:val="00E442FC"/>
    <w:rsid w:val="00E4794A"/>
    <w:rsid w:val="00E47F99"/>
    <w:rsid w:val="00E525A0"/>
    <w:rsid w:val="00E52911"/>
    <w:rsid w:val="00E53036"/>
    <w:rsid w:val="00E536F5"/>
    <w:rsid w:val="00E53FB2"/>
    <w:rsid w:val="00E574BB"/>
    <w:rsid w:val="00E62641"/>
    <w:rsid w:val="00E62ADB"/>
    <w:rsid w:val="00E63709"/>
    <w:rsid w:val="00E65CCF"/>
    <w:rsid w:val="00E65DCF"/>
    <w:rsid w:val="00E67808"/>
    <w:rsid w:val="00E67C02"/>
    <w:rsid w:val="00E7489A"/>
    <w:rsid w:val="00E76127"/>
    <w:rsid w:val="00E77DD8"/>
    <w:rsid w:val="00E82316"/>
    <w:rsid w:val="00E842D5"/>
    <w:rsid w:val="00E87BDF"/>
    <w:rsid w:val="00E904B5"/>
    <w:rsid w:val="00E92266"/>
    <w:rsid w:val="00E935F1"/>
    <w:rsid w:val="00E93878"/>
    <w:rsid w:val="00E93FCD"/>
    <w:rsid w:val="00E943C2"/>
    <w:rsid w:val="00E972BC"/>
    <w:rsid w:val="00EA0228"/>
    <w:rsid w:val="00EA0A77"/>
    <w:rsid w:val="00EA224F"/>
    <w:rsid w:val="00EA3203"/>
    <w:rsid w:val="00EA3407"/>
    <w:rsid w:val="00EA34D9"/>
    <w:rsid w:val="00EA39C5"/>
    <w:rsid w:val="00EA4A4E"/>
    <w:rsid w:val="00EB726C"/>
    <w:rsid w:val="00EC01CE"/>
    <w:rsid w:val="00EC2097"/>
    <w:rsid w:val="00EC36FC"/>
    <w:rsid w:val="00EC3A65"/>
    <w:rsid w:val="00EC3F6D"/>
    <w:rsid w:val="00EC668F"/>
    <w:rsid w:val="00ED140E"/>
    <w:rsid w:val="00ED156F"/>
    <w:rsid w:val="00ED164E"/>
    <w:rsid w:val="00ED18B6"/>
    <w:rsid w:val="00ED7097"/>
    <w:rsid w:val="00ED70CD"/>
    <w:rsid w:val="00ED7440"/>
    <w:rsid w:val="00ED759F"/>
    <w:rsid w:val="00ED7B12"/>
    <w:rsid w:val="00EE2899"/>
    <w:rsid w:val="00EE37D9"/>
    <w:rsid w:val="00EE613E"/>
    <w:rsid w:val="00EF01E1"/>
    <w:rsid w:val="00EF2854"/>
    <w:rsid w:val="00EF360A"/>
    <w:rsid w:val="00EF4E8F"/>
    <w:rsid w:val="00EF6D02"/>
    <w:rsid w:val="00F00382"/>
    <w:rsid w:val="00F01E1C"/>
    <w:rsid w:val="00F02336"/>
    <w:rsid w:val="00F061E0"/>
    <w:rsid w:val="00F07323"/>
    <w:rsid w:val="00F074A3"/>
    <w:rsid w:val="00F13EAB"/>
    <w:rsid w:val="00F153FC"/>
    <w:rsid w:val="00F25BC6"/>
    <w:rsid w:val="00F26F25"/>
    <w:rsid w:val="00F27D5C"/>
    <w:rsid w:val="00F30303"/>
    <w:rsid w:val="00F3167A"/>
    <w:rsid w:val="00F327B2"/>
    <w:rsid w:val="00F4000A"/>
    <w:rsid w:val="00F42F4A"/>
    <w:rsid w:val="00F46B6E"/>
    <w:rsid w:val="00F47DD1"/>
    <w:rsid w:val="00F52872"/>
    <w:rsid w:val="00F52EC5"/>
    <w:rsid w:val="00F53582"/>
    <w:rsid w:val="00F535FD"/>
    <w:rsid w:val="00F539B5"/>
    <w:rsid w:val="00F53E82"/>
    <w:rsid w:val="00F60F46"/>
    <w:rsid w:val="00F625B9"/>
    <w:rsid w:val="00F62A10"/>
    <w:rsid w:val="00F62EB2"/>
    <w:rsid w:val="00F63220"/>
    <w:rsid w:val="00F6717E"/>
    <w:rsid w:val="00F71F59"/>
    <w:rsid w:val="00F75C39"/>
    <w:rsid w:val="00F83F74"/>
    <w:rsid w:val="00F85F5B"/>
    <w:rsid w:val="00F86972"/>
    <w:rsid w:val="00F87ACF"/>
    <w:rsid w:val="00F87D39"/>
    <w:rsid w:val="00F90A44"/>
    <w:rsid w:val="00F9148A"/>
    <w:rsid w:val="00F93A34"/>
    <w:rsid w:val="00F945B1"/>
    <w:rsid w:val="00F94869"/>
    <w:rsid w:val="00F9683A"/>
    <w:rsid w:val="00F97C14"/>
    <w:rsid w:val="00FB0611"/>
    <w:rsid w:val="00FB10EE"/>
    <w:rsid w:val="00FB4EF5"/>
    <w:rsid w:val="00FB5A9A"/>
    <w:rsid w:val="00FC0EF9"/>
    <w:rsid w:val="00FC1612"/>
    <w:rsid w:val="00FC1DE2"/>
    <w:rsid w:val="00FC244D"/>
    <w:rsid w:val="00FC3438"/>
    <w:rsid w:val="00FC4FBF"/>
    <w:rsid w:val="00FC5EE2"/>
    <w:rsid w:val="00FC5F5D"/>
    <w:rsid w:val="00FC67F5"/>
    <w:rsid w:val="00FD0A58"/>
    <w:rsid w:val="00FD1537"/>
    <w:rsid w:val="00FD65EA"/>
    <w:rsid w:val="00FD72EE"/>
    <w:rsid w:val="00FD78A3"/>
    <w:rsid w:val="00FE03E2"/>
    <w:rsid w:val="00FE06BA"/>
    <w:rsid w:val="00FE34EF"/>
    <w:rsid w:val="00FE6CFF"/>
    <w:rsid w:val="00FF23F5"/>
    <w:rsid w:val="00FF37E8"/>
    <w:rsid w:val="00FF6740"/>
    <w:rsid w:val="00FF7367"/>
    <w:rsid w:val="00FF742D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B4E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96E5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aliases w:val="Bullets,list1,b1,List Paragraph Char Char,Number_1,Normal Sentence,ListPar1,new,SGLText List Paragraph,List Paragraph2,List Paragraph11,List Paragraph21,lp1,Indented Paragraph,Bullet 1,Use Case List Paragraph,Bullet for no #'s,B1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D241AA"/>
    <w:rPr>
      <w:rFonts w:ascii="Calibri" w:eastAsia="Calibri" w:hAnsi="Calibr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D241AA"/>
    <w:rPr>
      <w:rFonts w:ascii="Calibri" w:eastAsia="Calibri" w:hAnsi="Calibr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aliases w:val="Bullets Char,list1 Char,b1 Char,List Paragraph Char Char Char,Number_1 Char,Normal Sentence Char,ListPar1 Char,new Char,SGLText List Paragraph Char,List Paragraph2 Char,List Paragraph11 Char,List Paragraph21 Char,lp1 Char,B1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uiPriority w:val="10"/>
    <w:qFormat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character" w:customStyle="1" w:styleId="CharAttribute7">
    <w:name w:val="CharAttribute7"/>
    <w:rsid w:val="009C40B7"/>
    <w:rPr>
      <w:rFonts w:ascii="Arial" w:eastAsia="Times New Roman"/>
      <w:sz w:val="22"/>
    </w:rPr>
  </w:style>
  <w:style w:type="paragraph" w:customStyle="1" w:styleId="ParaAttribute8">
    <w:name w:val="ParaAttribute8"/>
    <w:rsid w:val="009C40B7"/>
    <w:pPr>
      <w:tabs>
        <w:tab w:val="left" w:pos="-1440"/>
        <w:tab w:val="left" w:pos="-720"/>
        <w:tab w:val="left" w:pos="3600"/>
        <w:tab w:val="left" w:pos="6480"/>
      </w:tabs>
    </w:pPr>
    <w:rPr>
      <w:rFonts w:eastAsia="Batang"/>
    </w:rPr>
  </w:style>
  <w:style w:type="character" w:customStyle="1" w:styleId="CharAttribute36">
    <w:name w:val="CharAttribute36"/>
    <w:rsid w:val="009C40B7"/>
    <w:rPr>
      <w:rFonts w:ascii="Arial" w:eastAsia="Times New Roman"/>
      <w:b/>
      <w:sz w:val="22"/>
    </w:rPr>
  </w:style>
  <w:style w:type="character" w:customStyle="1" w:styleId="CharAttribute39">
    <w:name w:val="CharAttribute39"/>
    <w:rsid w:val="009C40B7"/>
    <w:rPr>
      <w:rFonts w:ascii="Helvetica" w:eastAsia="Times New Roman"/>
      <w:color w:val="333333"/>
      <w:sz w:val="21"/>
    </w:rPr>
  </w:style>
  <w:style w:type="character" w:customStyle="1" w:styleId="CharAttribute19">
    <w:name w:val="CharAttribute19"/>
    <w:rsid w:val="009C40B7"/>
    <w:rPr>
      <w:rFonts w:ascii="Arial,Times New Roman" w:eastAsia="Arial,Times New Roman"/>
      <w:sz w:val="22"/>
    </w:rPr>
  </w:style>
  <w:style w:type="character" w:customStyle="1" w:styleId="CharAttribute44">
    <w:name w:val="CharAttribute44"/>
    <w:rsid w:val="009C40B7"/>
    <w:rPr>
      <w:rFonts w:ascii="Arial" w:eastAsia="Times New Roman"/>
      <w:b/>
      <w:i/>
      <w:sz w:val="22"/>
    </w:rPr>
  </w:style>
  <w:style w:type="character" w:customStyle="1" w:styleId="Heading6Char">
    <w:name w:val="Heading 6 Char"/>
    <w:basedOn w:val="DefaultParagraphFont"/>
    <w:link w:val="Heading6"/>
    <w:semiHidden/>
    <w:rsid w:val="00796E5B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table" w:styleId="TableGridLight">
    <w:name w:val="Grid Table Light"/>
    <w:basedOn w:val="TableNormal"/>
    <w:uiPriority w:val="40"/>
    <w:rsid w:val="007271F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Normal1">
    <w:name w:val="Normal1"/>
    <w:rsid w:val="000B54F6"/>
    <w:pPr>
      <w:spacing w:after="200" w:line="276" w:lineRule="auto"/>
    </w:pPr>
    <w:rPr>
      <w:rFonts w:ascii="Calibri" w:eastAsia="Calibri" w:hAnsi="Calibri" w:cs="Calibri"/>
      <w:color w:val="000000"/>
      <w:sz w:val="22"/>
    </w:rPr>
  </w:style>
  <w:style w:type="paragraph" w:customStyle="1" w:styleId="NormalwebChar">
    <w:name w:val="Normal(web) Char"/>
    <w:basedOn w:val="Normal"/>
    <w:rsid w:val="000B54F6"/>
    <w:pPr>
      <w:widowControl w:val="0"/>
    </w:pPr>
    <w:rPr>
      <w:rFonts w:ascii="Arial" w:hAnsi="Arial" w:cs="Arial"/>
      <w:b/>
      <w:bCs/>
      <w:noProof/>
      <w:color w:val="0000FF"/>
      <w:sz w:val="22"/>
    </w:rPr>
  </w:style>
  <w:style w:type="paragraph" w:customStyle="1" w:styleId="SectionTitle">
    <w:name w:val="Section Title"/>
    <w:basedOn w:val="Normal"/>
    <w:qFormat/>
    <w:rsid w:val="004A7ED8"/>
    <w:pPr>
      <w:spacing w:after="100"/>
    </w:pPr>
    <w:rPr>
      <w:rFonts w:ascii="Verdana" w:eastAsia="Calibri" w:hAnsi="Verdana"/>
      <w:b/>
      <w:noProof/>
      <w:color w:val="FA6900"/>
      <w:sz w:val="36"/>
      <w:szCs w:val="36"/>
      <w:lang w:val="fr-FR"/>
    </w:rPr>
  </w:style>
  <w:style w:type="paragraph" w:styleId="PlainText">
    <w:name w:val="Plain Text"/>
    <w:basedOn w:val="Normal"/>
    <w:link w:val="PlainTextChar"/>
    <w:uiPriority w:val="99"/>
    <w:unhideWhenUsed/>
    <w:rsid w:val="00440ABB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0ABB"/>
    <w:rPr>
      <w:rFonts w:ascii="Consolas" w:eastAsia="Calibri" w:hAnsi="Consolas"/>
      <w:sz w:val="21"/>
      <w:szCs w:val="21"/>
    </w:rPr>
  </w:style>
  <w:style w:type="character" w:customStyle="1" w:styleId="TimesRomanChar">
    <w:name w:val="Times Roman Char"/>
    <w:link w:val="TimesRoman"/>
    <w:locked/>
    <w:rsid w:val="00440ABB"/>
    <w:rPr>
      <w:color w:val="FFFFFF"/>
      <w:sz w:val="24"/>
      <w:szCs w:val="24"/>
    </w:rPr>
  </w:style>
  <w:style w:type="paragraph" w:customStyle="1" w:styleId="TimesRoman">
    <w:name w:val="Times Roman"/>
    <w:basedOn w:val="Normal"/>
    <w:link w:val="TimesRomanChar"/>
    <w:rsid w:val="00440ABB"/>
    <w:pPr>
      <w:overflowPunct w:val="0"/>
      <w:autoSpaceDE w:val="0"/>
      <w:autoSpaceDN w:val="0"/>
      <w:adjustRightInd w:val="0"/>
    </w:pPr>
    <w:rPr>
      <w:color w:val="FFFFFF"/>
      <w:szCs w:val="24"/>
    </w:rPr>
  </w:style>
  <w:style w:type="paragraph" w:customStyle="1" w:styleId="Achievement">
    <w:name w:val="Achievement"/>
    <w:basedOn w:val="BodyText"/>
    <w:rsid w:val="00440ABB"/>
    <w:pPr>
      <w:spacing w:after="60" w:line="220" w:lineRule="atLeast"/>
      <w:ind w:left="240" w:right="-360" w:hanging="240"/>
    </w:pPr>
    <w:rPr>
      <w:sz w:val="20"/>
    </w:rPr>
  </w:style>
  <w:style w:type="paragraph" w:customStyle="1" w:styleId="ResTableHeading">
    <w:name w:val="ResTableHeading"/>
    <w:basedOn w:val="Normal"/>
    <w:qFormat/>
    <w:rsid w:val="007E5F06"/>
    <w:pPr>
      <w:spacing w:before="60" w:after="60"/>
    </w:pPr>
    <w:rPr>
      <w:rFonts w:ascii="Arial" w:hAnsi="Arial"/>
      <w:b/>
      <w:sz w:val="18"/>
    </w:rPr>
  </w:style>
  <w:style w:type="paragraph" w:customStyle="1" w:styleId="ResH2">
    <w:name w:val="ResH2"/>
    <w:basedOn w:val="Normal"/>
    <w:next w:val="Normal"/>
    <w:qFormat/>
    <w:rsid w:val="007E5F06"/>
    <w:pPr>
      <w:tabs>
        <w:tab w:val="right" w:pos="10800"/>
      </w:tabs>
      <w:spacing w:before="240" w:after="60"/>
    </w:pPr>
    <w:rPr>
      <w:rFonts w:ascii="Arial" w:hAnsi="Arial"/>
      <w:b/>
      <w:sz w:val="20"/>
    </w:rPr>
  </w:style>
  <w:style w:type="paragraph" w:customStyle="1" w:styleId="ResTableBullet">
    <w:name w:val="ResTableBullet"/>
    <w:qFormat/>
    <w:rsid w:val="007E5F06"/>
    <w:pPr>
      <w:numPr>
        <w:numId w:val="12"/>
      </w:numPr>
      <w:tabs>
        <w:tab w:val="left" w:pos="187"/>
      </w:tabs>
      <w:spacing w:after="20"/>
      <w:ind w:left="187" w:hanging="187"/>
    </w:pPr>
    <w:rPr>
      <w:rFonts w:ascii="Arial" w:hAnsi="Arial"/>
      <w:sz w:val="18"/>
    </w:rPr>
  </w:style>
  <w:style w:type="paragraph" w:customStyle="1" w:styleId="ResAgency">
    <w:name w:val="Res Agency"/>
    <w:basedOn w:val="Normal"/>
    <w:rsid w:val="004C410B"/>
    <w:pPr>
      <w:tabs>
        <w:tab w:val="right" w:pos="9360"/>
      </w:tabs>
      <w:suppressAutoHyphens/>
    </w:pPr>
    <w:rPr>
      <w:rFonts w:ascii="Arial Narrow" w:hAnsi="Arial Narrow" w:cs="Calibri"/>
      <w:i/>
      <w:color w:val="404040"/>
      <w:lang w:eastAsia="ar-SA"/>
    </w:rPr>
  </w:style>
  <w:style w:type="paragraph" w:customStyle="1" w:styleId="BulletsSs">
    <w:name w:val="Bullets Ss"/>
    <w:rsid w:val="007409C0"/>
    <w:pPr>
      <w:tabs>
        <w:tab w:val="num" w:pos="-360"/>
      </w:tabs>
      <w:suppressAutoHyphens/>
      <w:ind w:left="360" w:hanging="360"/>
    </w:pPr>
    <w:rPr>
      <w:rFonts w:ascii="Garamond" w:hAnsi="Garamond" w:cs="Calibri"/>
      <w:sz w:val="24"/>
      <w:szCs w:val="24"/>
      <w:lang w:eastAsia="ar-SA"/>
    </w:rPr>
  </w:style>
  <w:style w:type="paragraph" w:customStyle="1" w:styleId="ITSBullet1">
    <w:name w:val="ITS_Bullet 1"/>
    <w:basedOn w:val="BulletsSs"/>
    <w:next w:val="Normal"/>
    <w:rsid w:val="007409C0"/>
    <w:rPr>
      <w:rFonts w:ascii="Arial Narrow" w:hAnsi="Arial Narrow"/>
    </w:rPr>
  </w:style>
  <w:style w:type="paragraph" w:customStyle="1" w:styleId="Standard">
    <w:name w:val="Standard"/>
    <w:rsid w:val="00181F2D"/>
    <w:pPr>
      <w:widowControl w:val="0"/>
      <w:suppressAutoHyphens/>
      <w:textAlignment w:val="baseline"/>
    </w:pPr>
    <w:rPr>
      <w:rFonts w:eastAsia="SimSun"/>
      <w:kern w:val="1"/>
      <w:sz w:val="24"/>
      <w:szCs w:val="24"/>
      <w:lang w:eastAsia="hi-IN" w:bidi="hi-IN"/>
    </w:rPr>
  </w:style>
  <w:style w:type="character" w:customStyle="1" w:styleId="txtempstyle">
    <w:name w:val="txtempstyle"/>
    <w:rsid w:val="00181F2D"/>
    <w:rPr>
      <w:rFonts w:cs="Times New Roman"/>
    </w:rPr>
  </w:style>
  <w:style w:type="character" w:customStyle="1" w:styleId="apple-style-span">
    <w:name w:val="apple-style-span"/>
    <w:rsid w:val="00181F2D"/>
    <w:rPr>
      <w:rFonts w:cs="Times New Roman"/>
    </w:rPr>
  </w:style>
  <w:style w:type="character" w:customStyle="1" w:styleId="apple002dstyle002dspanchar">
    <w:name w:val="apple_002dstyle_002dspan__char"/>
    <w:basedOn w:val="DefaultParagraphFont"/>
    <w:rsid w:val="00181F2D"/>
  </w:style>
  <w:style w:type="paragraph" w:customStyle="1" w:styleId="Normalverdana">
    <w:name w:val="Normal + verdana"/>
    <w:basedOn w:val="BlockText"/>
    <w:link w:val="NormalverdanaChar"/>
    <w:rsid w:val="000C1F3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20"/>
      </w:tabs>
      <w:overflowPunct w:val="0"/>
      <w:autoSpaceDE w:val="0"/>
      <w:autoSpaceDN w:val="0"/>
      <w:adjustRightInd w:val="0"/>
      <w:ind w:left="720" w:right="0" w:hanging="360"/>
      <w:textAlignment w:val="baseline"/>
    </w:pPr>
    <w:rPr>
      <w:rFonts w:ascii="Verdana" w:eastAsia="Times New Roman" w:hAnsi="Verdana" w:cs="Times New Roman"/>
      <w:i w:val="0"/>
      <w:iCs w:val="0"/>
      <w:color w:val="auto"/>
      <w:sz w:val="22"/>
      <w:szCs w:val="22"/>
    </w:rPr>
  </w:style>
  <w:style w:type="character" w:customStyle="1" w:styleId="NormalverdanaChar">
    <w:name w:val="Normal + verdana Char"/>
    <w:link w:val="Normalverdana"/>
    <w:locked/>
    <w:rsid w:val="000C1F3E"/>
    <w:rPr>
      <w:rFonts w:ascii="Verdana" w:hAnsi="Verdana"/>
      <w:sz w:val="22"/>
      <w:szCs w:val="22"/>
    </w:rPr>
  </w:style>
  <w:style w:type="paragraph" w:customStyle="1" w:styleId="TxBrp5">
    <w:name w:val="TxBr_p5"/>
    <w:basedOn w:val="Normal"/>
    <w:rsid w:val="000C1F3E"/>
    <w:pPr>
      <w:widowControl w:val="0"/>
      <w:tabs>
        <w:tab w:val="left" w:pos="1003"/>
        <w:tab w:val="left" w:pos="1332"/>
      </w:tabs>
      <w:overflowPunct w:val="0"/>
      <w:autoSpaceDE w:val="0"/>
      <w:autoSpaceDN w:val="0"/>
      <w:adjustRightInd w:val="0"/>
      <w:spacing w:line="226" w:lineRule="atLeast"/>
      <w:ind w:left="1332" w:hanging="329"/>
    </w:pPr>
  </w:style>
  <w:style w:type="paragraph" w:styleId="BlockText">
    <w:name w:val="Block Text"/>
    <w:basedOn w:val="Normal"/>
    <w:semiHidden/>
    <w:unhideWhenUsed/>
    <w:rsid w:val="000C1F3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customStyle="1" w:styleId="BodyB">
    <w:name w:val="Body B"/>
    <w:rsid w:val="000C1F3E"/>
    <w:rPr>
      <w:rFonts w:eastAsia="Arial Unicode MS" w:hAnsi="Arial Unicode MS" w:cs="Arial Unicode MS"/>
      <w:color w:val="000000"/>
      <w:sz w:val="24"/>
      <w:szCs w:val="24"/>
      <w:u w:color="000000"/>
    </w:rPr>
  </w:style>
  <w:style w:type="character" w:customStyle="1" w:styleId="divsectionbody">
    <w:name w:val="div_sectionbody"/>
    <w:basedOn w:val="DefaultParagraphFont"/>
    <w:rsid w:val="000C1F3E"/>
    <w:rPr>
      <w:color w:val="020303"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0C1F3E"/>
    <w:pPr>
      <w:pBdr>
        <w:left w:val="none" w:sz="0" w:space="2" w:color="auto"/>
        <w:bottom w:val="none" w:sz="0" w:space="3" w:color="auto"/>
      </w:pBdr>
      <w:spacing w:line="240" w:lineRule="atLeast"/>
    </w:pPr>
    <w:rPr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8B4E1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B4E18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B4E18"/>
    <w:rPr>
      <w:sz w:val="16"/>
      <w:szCs w:val="16"/>
    </w:rPr>
  </w:style>
  <w:style w:type="paragraph" w:customStyle="1" w:styleId="p">
    <w:name w:val="p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ulli">
    <w:name w:val="ul_li"/>
    <w:basedOn w:val="Normal"/>
    <w:qFormat/>
    <w:rsid w:val="00C94455"/>
    <w:pPr>
      <w:suppressAutoHyphens/>
      <w:spacing w:line="240" w:lineRule="atLeast"/>
    </w:pPr>
    <w:rPr>
      <w:szCs w:val="24"/>
    </w:rPr>
  </w:style>
  <w:style w:type="character" w:customStyle="1" w:styleId="documentright-box">
    <w:name w:val="document_right-box"/>
    <w:basedOn w:val="DefaultParagraphFont"/>
    <w:rsid w:val="00C94455"/>
  </w:style>
  <w:style w:type="character" w:customStyle="1" w:styleId="Strong1">
    <w:name w:val="Strong1"/>
    <w:basedOn w:val="DefaultParagraphFont"/>
    <w:qFormat/>
    <w:rsid w:val="00C94455"/>
    <w:rPr>
      <w:position w:val="0"/>
      <w:sz w:val="24"/>
      <w:szCs w:val="24"/>
      <w:vertAlign w:val="baseline"/>
    </w:rPr>
  </w:style>
  <w:style w:type="character" w:customStyle="1" w:styleId="span">
    <w:name w:val="span"/>
    <w:basedOn w:val="DefaultParagraphFont"/>
    <w:qFormat/>
    <w:rsid w:val="00C94455"/>
    <w:rPr>
      <w:position w:val="0"/>
      <w:sz w:val="24"/>
      <w:szCs w:val="24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qFormat/>
    <w:rsid w:val="00C94455"/>
  </w:style>
  <w:style w:type="character" w:customStyle="1" w:styleId="spanjobtitle">
    <w:name w:val="span_jobtitle"/>
    <w:basedOn w:val="span"/>
    <w:qFormat/>
    <w:rsid w:val="00C94455"/>
    <w:rPr>
      <w:b/>
      <w:bCs/>
      <w:position w:val="0"/>
      <w:sz w:val="24"/>
      <w:szCs w:val="24"/>
      <w:vertAlign w:val="baseline"/>
    </w:rPr>
  </w:style>
  <w:style w:type="character" w:customStyle="1" w:styleId="datesWrapper">
    <w:name w:val="datesWrapper"/>
    <w:basedOn w:val="DefaultParagraphFont"/>
    <w:qFormat/>
    <w:rsid w:val="00C94455"/>
  </w:style>
  <w:style w:type="character" w:customStyle="1" w:styleId="spancompanyname">
    <w:name w:val="span_companyname"/>
    <w:basedOn w:val="span"/>
    <w:qFormat/>
    <w:rsid w:val="00C94455"/>
    <w:rPr>
      <w:b/>
      <w:bCs/>
      <w:position w:val="0"/>
      <w:sz w:val="24"/>
      <w:szCs w:val="24"/>
      <w:vertAlign w:val="baseline"/>
    </w:rPr>
  </w:style>
  <w:style w:type="paragraph" w:customStyle="1" w:styleId="divdocumentsinglecolumn">
    <w:name w:val="div_document_singlecolumn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spanpaddedline">
    <w:name w:val="span_paddedline"/>
    <w:basedOn w:val="Normal"/>
    <w:qFormat/>
    <w:rsid w:val="00C94455"/>
    <w:pPr>
      <w:suppressAutoHyphens/>
      <w:spacing w:line="240" w:lineRule="atLeast"/>
    </w:pPr>
    <w:rPr>
      <w:szCs w:val="24"/>
    </w:rPr>
  </w:style>
  <w:style w:type="paragraph" w:customStyle="1" w:styleId="BodyA">
    <w:name w:val="Body A"/>
    <w:rsid w:val="00F42F4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yperlink0">
    <w:name w:val="Hyperlink.0"/>
    <w:basedOn w:val="DefaultParagraphFont"/>
    <w:rsid w:val="00D97B58"/>
    <w:rPr>
      <w:outline w:val="0"/>
      <w:color w:val="0563C1"/>
      <w:u w:val="single" w:color="0563C1"/>
      <w:lang w:val="en-US"/>
    </w:rPr>
  </w:style>
  <w:style w:type="paragraph" w:customStyle="1" w:styleId="ColorfulList-Accent12">
    <w:name w:val="Colorful List - Accent 12"/>
    <w:basedOn w:val="Normal"/>
    <w:link w:val="ColorfulList-Accent1Char1"/>
    <w:qFormat/>
    <w:rsid w:val="00500B98"/>
    <w:pPr>
      <w:ind w:left="720"/>
      <w:contextualSpacing/>
    </w:pPr>
    <w:rPr>
      <w:sz w:val="20"/>
    </w:rPr>
  </w:style>
  <w:style w:type="character" w:customStyle="1" w:styleId="ColorfulList-Accent1Char1">
    <w:name w:val="Colorful List - Accent 1 Char1"/>
    <w:link w:val="ColorfulList-Accent12"/>
    <w:locked/>
    <w:rsid w:val="00500B98"/>
  </w:style>
  <w:style w:type="paragraph" w:customStyle="1" w:styleId="Accomplishmentsbullet">
    <w:name w:val="Accomplishments bullet"/>
    <w:basedOn w:val="PlainText"/>
    <w:link w:val="AccomplishmentsbulletChar"/>
    <w:qFormat/>
    <w:rsid w:val="00500B98"/>
    <w:pPr>
      <w:numPr>
        <w:numId w:val="13"/>
      </w:numPr>
      <w:spacing w:before="80"/>
      <w:jc w:val="both"/>
    </w:pPr>
    <w:rPr>
      <w:rFonts w:ascii="Garamond" w:eastAsia="Times New Roman" w:hAnsi="Garamond"/>
    </w:rPr>
  </w:style>
  <w:style w:type="character" w:customStyle="1" w:styleId="AccomplishmentsbulletChar">
    <w:name w:val="Accomplishments bullet Char"/>
    <w:link w:val="Accomplishmentsbullet"/>
    <w:rsid w:val="00500B98"/>
    <w:rPr>
      <w:rFonts w:ascii="Garamond" w:hAnsi="Garamond"/>
      <w:sz w:val="21"/>
      <w:szCs w:val="21"/>
    </w:rPr>
  </w:style>
  <w:style w:type="character" w:customStyle="1" w:styleId="icl-u-textbold">
    <w:name w:val="icl-u-textbold"/>
    <w:rsid w:val="00500B98"/>
  </w:style>
  <w:style w:type="character" w:customStyle="1" w:styleId="TitleChar">
    <w:name w:val="Title Char"/>
    <w:basedOn w:val="DefaultParagraphFont"/>
    <w:link w:val="Title"/>
    <w:rsid w:val="00DC03D8"/>
    <w:rPr>
      <w:rFonts w:ascii="Arial" w:hAnsi="Arial"/>
      <w:b/>
      <w:smallCaps/>
      <w:sz w:val="28"/>
    </w:rPr>
  </w:style>
  <w:style w:type="paragraph" w:styleId="CommentText">
    <w:name w:val="annotation text"/>
    <w:basedOn w:val="Normal"/>
    <w:link w:val="CommentTextChar"/>
    <w:semiHidden/>
    <w:unhideWhenUsed/>
    <w:rsid w:val="00FD65EA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FD65E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5EA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5EA"/>
    <w:rPr>
      <w:rFonts w:eastAsia="SimSun"/>
      <w:b/>
      <w:bCs/>
      <w:lang w:eastAsia="zh-CN"/>
    </w:rPr>
  </w:style>
  <w:style w:type="paragraph" w:customStyle="1" w:styleId="p1">
    <w:name w:val="p1"/>
    <w:basedOn w:val="Normal"/>
    <w:rsid w:val="00BD2793"/>
    <w:rPr>
      <w:rFonts w:ascii="Helvetica" w:eastAsiaTheme="minorHAnsi" w:hAnsi="Helvetica"/>
      <w:sz w:val="14"/>
      <w:szCs w:val="1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65F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="Calibri" w:eastAsia="Calibri" w:hAnsi="Calibri" w:cs="Calibri"/>
      <w:b/>
      <w:bCs/>
      <w:i/>
      <w:iCs/>
      <w:color w:val="4472C4" w:themeColor="accent1"/>
      <w:sz w:val="22"/>
      <w:szCs w:val="22"/>
      <w:u w:color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65F"/>
    <w:rPr>
      <w:rFonts w:ascii="Calibri" w:eastAsia="Calibri" w:hAnsi="Calibri" w:cs="Calibri"/>
      <w:b/>
      <w:bCs/>
      <w:i/>
      <w:iCs/>
      <w:color w:val="4472C4" w:themeColor="accent1"/>
      <w:sz w:val="22"/>
      <w:szCs w:val="22"/>
      <w:u w:color="000000"/>
    </w:rPr>
  </w:style>
  <w:style w:type="character" w:styleId="SubtleEmphasis">
    <w:name w:val="Subtle Emphasis"/>
    <w:basedOn w:val="DefaultParagraphFont"/>
    <w:uiPriority w:val="19"/>
    <w:qFormat/>
    <w:rsid w:val="00D96F56"/>
    <w:rPr>
      <w:i/>
      <w:iCs/>
      <w:color w:val="404040" w:themeColor="text1" w:themeTint="BF"/>
    </w:rPr>
  </w:style>
  <w:style w:type="table" w:customStyle="1" w:styleId="ResumeTable">
    <w:name w:val="Resume Table"/>
    <w:basedOn w:val="TableNormal"/>
    <w:uiPriority w:val="99"/>
    <w:rsid w:val="00EF6D02"/>
    <w:pPr>
      <w:spacing w:after="80" w:line="288" w:lineRule="auto"/>
    </w:pPr>
    <w:rPr>
      <w:rFonts w:asciiTheme="minorHAnsi" w:eastAsiaTheme="minorHAnsi" w:hAnsiTheme="minorHAnsi" w:cstheme="minorBidi"/>
      <w:color w:val="595959" w:themeColor="text1" w:themeTint="A6"/>
      <w:lang w:eastAsia="ja-JP"/>
    </w:rPr>
    <w:tblPr>
      <w:tblBorders>
        <w:insideH w:val="single" w:sz="4" w:space="0" w:color="4472C4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customStyle="1" w:styleId="TextBody">
    <w:name w:val="Text Body"/>
    <w:basedOn w:val="Normal"/>
    <w:rsid w:val="00815902"/>
    <w:pPr>
      <w:widowControl w:val="0"/>
      <w:suppressAutoHyphens/>
      <w:spacing w:line="288" w:lineRule="auto"/>
    </w:pPr>
    <w:rPr>
      <w:rFonts w:ascii="Liberation Serif" w:eastAsia="Droid Sans Fallback" w:hAnsi="Liberation Serif" w:cs="FreeSans"/>
      <w:color w:val="00000A"/>
      <w:szCs w:val="24"/>
      <w:lang w:val="en-IN" w:eastAsia="zh-CN" w:bidi="hi-IN"/>
    </w:rPr>
  </w:style>
  <w:style w:type="paragraph" w:customStyle="1" w:styleId="guru">
    <w:name w:val="guru"/>
    <w:basedOn w:val="Normal"/>
    <w:autoRedefine/>
    <w:qFormat/>
    <w:rsid w:val="008B317B"/>
    <w:pPr>
      <w:numPr>
        <w:numId w:val="14"/>
      </w:numPr>
      <w:shd w:val="clear" w:color="auto" w:fill="FFFFFF"/>
      <w:ind w:left="360" w:right="90"/>
      <w:jc w:val="both"/>
    </w:pPr>
    <w:rPr>
      <w:rFonts w:ascii="Calibri" w:hAnsi="Calibri" w:cs="Calibri"/>
      <w:sz w:val="22"/>
      <w:szCs w:val="22"/>
    </w:rPr>
  </w:style>
  <w:style w:type="character" w:customStyle="1" w:styleId="NoneA">
    <w:name w:val="None A"/>
    <w:rsid w:val="00E42D54"/>
    <w:rPr>
      <w:lang w:val="en-US"/>
    </w:rPr>
  </w:style>
  <w:style w:type="character" w:customStyle="1" w:styleId="divdocumentsectionparagraphWrapper">
    <w:name w:val="div_document_section_paragraphWrapper"/>
    <w:basedOn w:val="DefaultParagraphFont"/>
    <w:rsid w:val="001D2064"/>
  </w:style>
  <w:style w:type="character" w:customStyle="1" w:styleId="jobtitle">
    <w:name w:val="jobtitle"/>
    <w:basedOn w:val="DefaultParagraphFont"/>
    <w:rsid w:val="001D2064"/>
    <w:rPr>
      <w:b/>
      <w:bCs/>
    </w:rPr>
  </w:style>
  <w:style w:type="character" w:customStyle="1" w:styleId="companyname">
    <w:name w:val="companyname"/>
    <w:basedOn w:val="DefaultParagraphFont"/>
    <w:rsid w:val="001D2064"/>
    <w:rPr>
      <w:color w:val="343B40"/>
    </w:rPr>
  </w:style>
  <w:style w:type="paragraph" w:customStyle="1" w:styleId="Normal2">
    <w:name w:val="Normal2"/>
    <w:rsid w:val="00372B0A"/>
    <w:pPr>
      <w:spacing w:after="200" w:line="276" w:lineRule="auto"/>
    </w:pPr>
    <w:rPr>
      <w:rFonts w:ascii="Calibri" w:eastAsia="Calibri" w:hAnsi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B87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80560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1411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2348">
          <w:marLeft w:val="274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ravikumar.a072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91E888-BF51-4FA1-8A25-D5AA63E1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2024-02-15T14:52:00Z</dcterms:created>
  <dcterms:modified xsi:type="dcterms:W3CDTF">2024-02-15T14:52:00Z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8c03b32b8d277e5e9e1ef70687eb462d70e5de18281991cfa491b964297e284c</vt:lpwstr>
  </property>
</Properties>
</file>