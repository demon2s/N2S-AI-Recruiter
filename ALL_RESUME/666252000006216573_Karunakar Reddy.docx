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5BB93548" w14:textId="77777777" w:rsidR="00B41A6E" w:rsidRDefault="00B41A6E" w:rsidP="00B41A6E">
      <w:pPr>
        <w:pStyle w:val="NoSpacing"/>
        <w:numPr>
          <w:ilvl w:val="0"/>
          <w:numId w:val="141"/>
        </w:numPr>
      </w:pPr>
      <w:r>
        <w:t>Having 9+ years of professional experience in all stages of the SDLC (Software Development Life Cycle) involving studying of the user requirements, analysing, designing, implementation, testing, deployment, documentation and maintaining of various stand-alone, intranet, client-server, and web-based projects with exposure to diverse business domains including Financial and Insurance.</w:t>
      </w:r>
    </w:p>
    <w:p w14:paraId="6B3DFC12" w14:textId="77777777" w:rsidR="00B41A6E" w:rsidRDefault="00B41A6E" w:rsidP="00B41A6E">
      <w:pPr>
        <w:pStyle w:val="NoSpacing"/>
        <w:numPr>
          <w:ilvl w:val="0"/>
          <w:numId w:val="141"/>
        </w:numPr>
      </w:pPr>
      <w:r>
        <w:t>Developer of Web and Windows applications using .Net 3.0/3.5/4.0, .Net Core, C#, VB.NET, Win forms, ASP, ASP.NET, ASP.NET MVC, AWS, ADO.net, Web API, Angular in multitier architecture.</w:t>
      </w:r>
    </w:p>
    <w:p w14:paraId="43FC347A" w14:textId="77777777" w:rsidR="00B41A6E" w:rsidRDefault="00B41A6E" w:rsidP="00B41A6E">
      <w:pPr>
        <w:pStyle w:val="NoSpacing"/>
        <w:numPr>
          <w:ilvl w:val="0"/>
          <w:numId w:val="141"/>
        </w:numPr>
      </w:pPr>
      <w:r>
        <w:t>Expertise in developing ASP.Net web applications using REST along with Web API’s and Web services.</w:t>
      </w:r>
    </w:p>
    <w:p w14:paraId="3D760290" w14:textId="77777777" w:rsidR="00B41A6E" w:rsidRDefault="00B41A6E" w:rsidP="00B41A6E">
      <w:pPr>
        <w:pStyle w:val="NoSpacing"/>
        <w:numPr>
          <w:ilvl w:val="0"/>
          <w:numId w:val="141"/>
        </w:numPr>
      </w:pPr>
      <w:r>
        <w:t>Hands-on experience in developing business applications using the CSLA framework.</w:t>
      </w:r>
    </w:p>
    <w:p w14:paraId="734D2AC5" w14:textId="77777777" w:rsidR="00B41A6E" w:rsidRDefault="00B41A6E" w:rsidP="00B41A6E">
      <w:pPr>
        <w:pStyle w:val="NoSpacing"/>
        <w:numPr>
          <w:ilvl w:val="0"/>
          <w:numId w:val="141"/>
        </w:numPr>
      </w:pPr>
      <w:r>
        <w:t>Extensive experience of designing and developing software applications with Microsoft Visual studio 2017/2019, Delphi and .NET Framework 4.5/4.0/3.5 and .Net core 5.</w:t>
      </w:r>
    </w:p>
    <w:p w14:paraId="726ECD50" w14:textId="77777777" w:rsidR="00B41A6E" w:rsidRDefault="00B41A6E" w:rsidP="00B41A6E">
      <w:pPr>
        <w:pStyle w:val="NoSpacing"/>
        <w:numPr>
          <w:ilvl w:val="0"/>
          <w:numId w:val="141"/>
        </w:numPr>
      </w:pPr>
      <w:r>
        <w:t>Be able to design, develop, deploy, and support RESTful service.</w:t>
      </w:r>
    </w:p>
    <w:p w14:paraId="1FC758BF" w14:textId="77777777" w:rsidR="00B41A6E" w:rsidRDefault="00B41A6E" w:rsidP="00B41A6E">
      <w:pPr>
        <w:pStyle w:val="NoSpacing"/>
        <w:numPr>
          <w:ilvl w:val="0"/>
          <w:numId w:val="141"/>
        </w:numPr>
      </w:pPr>
      <w:r>
        <w:t>Building/ Maintaining Docker Container Clusters Managed by Kubernetes Linux, Bash, GIT, Docker on GCP.</w:t>
      </w:r>
    </w:p>
    <w:p w14:paraId="060302CD" w14:textId="5E825637" w:rsidR="006B6D2F" w:rsidRDefault="006B6D2F" w:rsidP="00B41A6E">
      <w:pPr>
        <w:pStyle w:val="NoSpacing"/>
        <w:numPr>
          <w:ilvl w:val="0"/>
          <w:numId w:val="141"/>
        </w:numPr>
      </w:pPr>
      <w:r w:rsidRPr="006B6D2F">
        <w:t>Practical User Interface (UI) development skills including Angular with Material Design, Reactive Forms, RxJS, NgRx, HTML, JavaScript, TypeScript, jQuery, CSS, Bootstrap, JSON, UI unit testing</w:t>
      </w:r>
      <w:r w:rsidR="00B51EE9">
        <w:t>.</w:t>
      </w:r>
    </w:p>
    <w:p w14:paraId="3DA45368" w14:textId="77777777" w:rsidR="00B41A6E" w:rsidRDefault="00B41A6E" w:rsidP="00B41A6E">
      <w:pPr>
        <w:pStyle w:val="NoSpacing"/>
        <w:numPr>
          <w:ilvl w:val="0"/>
          <w:numId w:val="141"/>
        </w:numPr>
      </w:pPr>
      <w:r>
        <w:t>Experience using Source Code Control Systems like Microsoft Team Foundation Server (TFS), Git-Hub, PVCS Serena and SVN.</w:t>
      </w:r>
    </w:p>
    <w:p w14:paraId="64208336" w14:textId="77777777" w:rsidR="00B41A6E" w:rsidRDefault="00B41A6E" w:rsidP="00B41A6E">
      <w:pPr>
        <w:pStyle w:val="NoSpacing"/>
        <w:numPr>
          <w:ilvl w:val="0"/>
          <w:numId w:val="141"/>
        </w:numPr>
      </w:pPr>
      <w:r>
        <w:t>Extensive experience in web application development using ASP.NET (Web Forms, MVC, Web API), WCF, XML, HTML5, Angular, AngularJS, Bootstrap CSS.</w:t>
      </w:r>
    </w:p>
    <w:p w14:paraId="4E56A4EE" w14:textId="77777777" w:rsidR="00B41A6E" w:rsidRDefault="00B41A6E" w:rsidP="00B41A6E">
      <w:pPr>
        <w:pStyle w:val="NoSpacing"/>
        <w:numPr>
          <w:ilvl w:val="0"/>
          <w:numId w:val="141"/>
        </w:numPr>
      </w:pPr>
      <w:r>
        <w:t>Knowledge of Object-Oriented Analysis and Design (OOAD) concepts including inheritance, polymorphism, and abstraction.</w:t>
      </w:r>
    </w:p>
    <w:p w14:paraId="6D021108" w14:textId="77777777" w:rsidR="00B41A6E" w:rsidRDefault="00B41A6E" w:rsidP="00B41A6E">
      <w:pPr>
        <w:pStyle w:val="NoSpacing"/>
        <w:numPr>
          <w:ilvl w:val="0"/>
          <w:numId w:val="141"/>
        </w:numPr>
      </w:pPr>
      <w:r>
        <w:t>Experienced in user interfaces by using the React JS and used react- router to turn application into single page Application.</w:t>
      </w:r>
    </w:p>
    <w:p w14:paraId="03544031" w14:textId="77777777" w:rsidR="00B41A6E" w:rsidRDefault="00B41A6E" w:rsidP="00B41A6E">
      <w:pPr>
        <w:pStyle w:val="NoSpacing"/>
        <w:numPr>
          <w:ilvl w:val="0"/>
          <w:numId w:val="141"/>
        </w:numPr>
      </w:pPr>
      <w:r>
        <w:t>Experienced in Working Typescript when developing the components in Angular.</w:t>
      </w:r>
    </w:p>
    <w:p w14:paraId="522F5B03" w14:textId="77777777" w:rsidR="00B41A6E" w:rsidRDefault="00B41A6E" w:rsidP="00B41A6E">
      <w:pPr>
        <w:pStyle w:val="NoSpacing"/>
        <w:numPr>
          <w:ilvl w:val="0"/>
          <w:numId w:val="141"/>
        </w:numPr>
      </w:pPr>
      <w:r>
        <w:t>Extensively worked with business analysis and requirements in Agile Methodologies such as SCRUM, Sprint Planning using Azure DevOps and Atlassian DevOps tools like Bamboo, JIRA, Bitbucket etc.</w:t>
      </w:r>
    </w:p>
    <w:p w14:paraId="7DC3594E" w14:textId="77777777" w:rsidR="00B41A6E" w:rsidRDefault="00B41A6E" w:rsidP="00B41A6E">
      <w:pPr>
        <w:pStyle w:val="NoSpacing"/>
        <w:numPr>
          <w:ilvl w:val="0"/>
          <w:numId w:val="141"/>
        </w:numPr>
      </w:pPr>
      <w:r>
        <w:t xml:space="preserve">Strong abilities in Database Programming using RDBMS databases like SQL Server 2019/2014/2012/2008. </w:t>
      </w:r>
    </w:p>
    <w:p w14:paraId="4A4606A9" w14:textId="77777777" w:rsidR="00B41A6E" w:rsidRDefault="00B41A6E" w:rsidP="00B41A6E">
      <w:pPr>
        <w:pStyle w:val="NoSpacing"/>
        <w:numPr>
          <w:ilvl w:val="0"/>
          <w:numId w:val="141"/>
        </w:numPr>
      </w:pPr>
      <w:r>
        <w:t>Writing Complex Transact SQL (T-SQL) Queries, Sub queries, Co-related sub queries, Dynamic SQL queries etc.</w:t>
      </w:r>
    </w:p>
    <w:p w14:paraId="7B7A6F03" w14:textId="77777777" w:rsidR="00B41A6E" w:rsidRDefault="00B41A6E" w:rsidP="00B41A6E">
      <w:pPr>
        <w:pStyle w:val="NoSpacing"/>
        <w:numPr>
          <w:ilvl w:val="0"/>
          <w:numId w:val="141"/>
        </w:numPr>
      </w:pPr>
      <w:r>
        <w:t>Extensive working experience in database design and development, for creating complex database queries, writing Constraints, Indexes, Views, Stored Procedures and Functions using T-SQL and PL/SQL in SQL Server, Oracle.</w:t>
      </w:r>
    </w:p>
    <w:p w14:paraId="2301BC54" w14:textId="77777777" w:rsidR="00B41A6E" w:rsidRDefault="00B41A6E" w:rsidP="00B41A6E">
      <w:pPr>
        <w:pStyle w:val="NoSpacing"/>
        <w:numPr>
          <w:ilvl w:val="0"/>
          <w:numId w:val="141"/>
        </w:numPr>
      </w:pPr>
      <w:r>
        <w:t>Experience in .NET security features such as Authentication (Windows-based Authentication, Forms-based Authentication) and Authorization (Authorizing Users and Roles)</w:t>
      </w:r>
    </w:p>
    <w:p w14:paraId="14A2AE45" w14:textId="77777777" w:rsidR="00B41A6E" w:rsidRDefault="00B41A6E" w:rsidP="00B41A6E">
      <w:pPr>
        <w:pStyle w:val="NoSpacing"/>
        <w:numPr>
          <w:ilvl w:val="0"/>
          <w:numId w:val="141"/>
        </w:numPr>
      </w:pPr>
      <w:r>
        <w:t>Experience on the latest features like Azure DevOps introduced by Microsoft Azure and utilized it for existing business applications.</w:t>
      </w:r>
    </w:p>
    <w:p w14:paraId="4004590B" w14:textId="77777777" w:rsidR="00B41A6E" w:rsidRDefault="00B41A6E" w:rsidP="00B41A6E">
      <w:pPr>
        <w:pStyle w:val="NoSpacing"/>
        <w:numPr>
          <w:ilvl w:val="0"/>
          <w:numId w:val="141"/>
        </w:numPr>
      </w:pPr>
      <w:r>
        <w:t>Experienced in software development models like Waterfall and Agile Methodologies.</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7CBA05FD" w14:textId="77777777" w:rsidR="00B41A6E" w:rsidRPr="00B41A6E" w:rsidRDefault="00B41A6E" w:rsidP="00B41A6E">
      <w:pPr>
        <w:pStyle w:val="NoSpacing"/>
        <w:numPr>
          <w:ilvl w:val="0"/>
          <w:numId w:val="142"/>
        </w:numPr>
        <w:rPr>
          <w:b/>
          <w:bCs/>
        </w:rPr>
      </w:pPr>
      <w:r w:rsidRPr="00B41A6E">
        <w:rPr>
          <w:b/>
          <w:bCs/>
        </w:rPr>
        <w:t xml:space="preserve">Programming Languages: </w:t>
      </w:r>
      <w:r w:rsidRPr="00B41A6E">
        <w:t>C#. NET (4.5/4.0/3.5), C++, Python</w:t>
      </w:r>
    </w:p>
    <w:p w14:paraId="0784B2E0" w14:textId="77777777" w:rsidR="00B41A6E" w:rsidRPr="00B41A6E" w:rsidRDefault="00B41A6E" w:rsidP="00B41A6E">
      <w:pPr>
        <w:pStyle w:val="NoSpacing"/>
        <w:numPr>
          <w:ilvl w:val="0"/>
          <w:numId w:val="142"/>
        </w:numPr>
      </w:pPr>
      <w:r w:rsidRPr="00B41A6E">
        <w:rPr>
          <w:b/>
          <w:bCs/>
        </w:rPr>
        <w:t xml:space="preserve">.NET Technologies: </w:t>
      </w:r>
      <w:r w:rsidRPr="00B41A6E">
        <w:t>.NET Framework 4.5/4.0/3.5, .NET Core, Web Forms, Web API, ASP.NET, ADO.NET, , ASP 4.5/4.0/3.5, Angular 10/12/14/15.</w:t>
      </w:r>
    </w:p>
    <w:p w14:paraId="08CEE783" w14:textId="77777777" w:rsidR="00B41A6E" w:rsidRPr="00B41A6E" w:rsidRDefault="00B41A6E" w:rsidP="00B41A6E">
      <w:pPr>
        <w:pStyle w:val="NoSpacing"/>
        <w:numPr>
          <w:ilvl w:val="0"/>
          <w:numId w:val="142"/>
        </w:numPr>
        <w:rPr>
          <w:b/>
          <w:bCs/>
        </w:rPr>
      </w:pPr>
      <w:r w:rsidRPr="00B41A6E">
        <w:rPr>
          <w:b/>
          <w:bCs/>
        </w:rPr>
        <w:lastRenderedPageBreak/>
        <w:t xml:space="preserve">Concepts: </w:t>
      </w:r>
      <w:r w:rsidRPr="00B41A6E">
        <w:t>OOA/OOD, MVC framework, CSLA, Design patterns, N-tier, SOA, DNN</w:t>
      </w:r>
    </w:p>
    <w:p w14:paraId="04943F8C" w14:textId="77777777" w:rsidR="00B41A6E" w:rsidRPr="00B41A6E" w:rsidRDefault="00B41A6E" w:rsidP="00B41A6E">
      <w:pPr>
        <w:pStyle w:val="NoSpacing"/>
        <w:numPr>
          <w:ilvl w:val="0"/>
          <w:numId w:val="142"/>
        </w:numPr>
      </w:pPr>
      <w:r w:rsidRPr="00B41A6E">
        <w:rPr>
          <w:b/>
          <w:bCs/>
        </w:rPr>
        <w:t xml:space="preserve">Web Technologies: </w:t>
      </w:r>
      <w:r w:rsidRPr="00B41A6E">
        <w:t>ASP.NET 4.5/4.0/3.5, Windows Forms, LINQ-XML, XALT, MVC 5.0/4.0/3.0, HTML, AWS, XML, CSS, AJAX, Java Script, jQuery, React JS, NodeJS.</w:t>
      </w:r>
    </w:p>
    <w:p w14:paraId="46567EC1" w14:textId="77777777" w:rsidR="00B41A6E" w:rsidRPr="00B41A6E" w:rsidRDefault="00B41A6E" w:rsidP="00B41A6E">
      <w:pPr>
        <w:pStyle w:val="NoSpacing"/>
        <w:numPr>
          <w:ilvl w:val="0"/>
          <w:numId w:val="142"/>
        </w:numPr>
        <w:rPr>
          <w:b/>
          <w:bCs/>
        </w:rPr>
      </w:pPr>
      <w:r w:rsidRPr="00B41A6E">
        <w:rPr>
          <w:b/>
          <w:bCs/>
        </w:rPr>
        <w:t xml:space="preserve">Database: </w:t>
      </w:r>
      <w:r w:rsidRPr="00B41A6E">
        <w:t>Oracle, NoSQL, MongoDB, SQL Server 2019/2014/2012/2008</w:t>
      </w:r>
    </w:p>
    <w:p w14:paraId="7F4981FC" w14:textId="77777777" w:rsidR="00B41A6E" w:rsidRPr="00B41A6E" w:rsidRDefault="00B41A6E" w:rsidP="00B41A6E">
      <w:pPr>
        <w:pStyle w:val="NoSpacing"/>
        <w:numPr>
          <w:ilvl w:val="0"/>
          <w:numId w:val="142"/>
        </w:numPr>
      </w:pPr>
      <w:r w:rsidRPr="00B41A6E">
        <w:rPr>
          <w:b/>
          <w:bCs/>
        </w:rPr>
        <w:t xml:space="preserve">Development Tools: </w:t>
      </w:r>
      <w:r w:rsidRPr="00B41A6E">
        <w:t>Visual Studio 2019/2015/2013, SQL Server Management Studio (SSMS), Beyond Compare, Win Debug, Remote Debugger.</w:t>
      </w:r>
    </w:p>
    <w:p w14:paraId="420C9283" w14:textId="77777777" w:rsidR="00B41A6E" w:rsidRPr="00B41A6E" w:rsidRDefault="00B41A6E" w:rsidP="00B41A6E">
      <w:pPr>
        <w:pStyle w:val="NoSpacing"/>
        <w:numPr>
          <w:ilvl w:val="0"/>
          <w:numId w:val="142"/>
        </w:numPr>
        <w:rPr>
          <w:b/>
          <w:bCs/>
        </w:rPr>
      </w:pPr>
      <w:r w:rsidRPr="00B41A6E">
        <w:rPr>
          <w:b/>
          <w:bCs/>
        </w:rPr>
        <w:t xml:space="preserve">Cloud: </w:t>
      </w:r>
      <w:r w:rsidRPr="00B41A6E">
        <w:t>AWS, Azure</w:t>
      </w:r>
    </w:p>
    <w:p w14:paraId="775D9011" w14:textId="77777777" w:rsidR="00B41A6E" w:rsidRPr="00B41A6E" w:rsidRDefault="00B41A6E" w:rsidP="00B41A6E">
      <w:pPr>
        <w:pStyle w:val="NoSpacing"/>
        <w:numPr>
          <w:ilvl w:val="0"/>
          <w:numId w:val="142"/>
        </w:numPr>
        <w:rPr>
          <w:b/>
          <w:bCs/>
        </w:rPr>
      </w:pPr>
      <w:r w:rsidRPr="00B41A6E">
        <w:rPr>
          <w:b/>
          <w:bCs/>
        </w:rPr>
        <w:t xml:space="preserve">Reporting Tools: </w:t>
      </w:r>
      <w:r w:rsidRPr="00B41A6E">
        <w:t>SQL Server Reporting Services, Crystal Reports</w:t>
      </w:r>
    </w:p>
    <w:p w14:paraId="5B6CCC44" w14:textId="77777777" w:rsidR="00B41A6E" w:rsidRPr="00B41A6E" w:rsidRDefault="00B41A6E" w:rsidP="00B41A6E">
      <w:pPr>
        <w:pStyle w:val="NoSpacing"/>
        <w:numPr>
          <w:ilvl w:val="0"/>
          <w:numId w:val="142"/>
        </w:numPr>
        <w:rPr>
          <w:b/>
          <w:bCs/>
        </w:rPr>
      </w:pPr>
      <w:r w:rsidRPr="00B41A6E">
        <w:rPr>
          <w:b/>
          <w:bCs/>
        </w:rPr>
        <w:t xml:space="preserve">Xml Technologies: </w:t>
      </w:r>
      <w:r w:rsidRPr="00B41A6E">
        <w:t>XAML, XML, XSLT, XSL, LINQ to XML</w:t>
      </w:r>
    </w:p>
    <w:p w14:paraId="77E542B6" w14:textId="77777777" w:rsidR="00B41A6E" w:rsidRPr="00B41A6E" w:rsidRDefault="00B41A6E" w:rsidP="00B41A6E">
      <w:pPr>
        <w:pStyle w:val="NoSpacing"/>
        <w:numPr>
          <w:ilvl w:val="0"/>
          <w:numId w:val="142"/>
        </w:numPr>
      </w:pPr>
      <w:r w:rsidRPr="00B41A6E">
        <w:rPr>
          <w:b/>
          <w:bCs/>
        </w:rPr>
        <w:t xml:space="preserve">Middleware: </w:t>
      </w:r>
      <w:r w:rsidRPr="00B41A6E">
        <w:t>ADO.NET 4.5/4.0/3.5</w:t>
      </w:r>
    </w:p>
    <w:p w14:paraId="313D438B" w14:textId="77777777" w:rsidR="00B41A6E" w:rsidRPr="00B41A6E" w:rsidRDefault="00B41A6E" w:rsidP="00B41A6E">
      <w:pPr>
        <w:pStyle w:val="NoSpacing"/>
        <w:numPr>
          <w:ilvl w:val="0"/>
          <w:numId w:val="142"/>
        </w:numPr>
        <w:rPr>
          <w:b/>
          <w:bCs/>
        </w:rPr>
      </w:pPr>
      <w:r w:rsidRPr="00B41A6E">
        <w:rPr>
          <w:b/>
          <w:bCs/>
        </w:rPr>
        <w:t xml:space="preserve">Web Servers: </w:t>
      </w:r>
      <w:r w:rsidRPr="00B41A6E">
        <w:t>Internet Information Server (IIS) 7.0/6.0, SSRS, SSIS</w:t>
      </w:r>
    </w:p>
    <w:p w14:paraId="1654F60D" w14:textId="77777777" w:rsidR="00B41A6E" w:rsidRPr="00B41A6E" w:rsidRDefault="00B41A6E" w:rsidP="00B41A6E">
      <w:pPr>
        <w:pStyle w:val="NoSpacing"/>
        <w:numPr>
          <w:ilvl w:val="0"/>
          <w:numId w:val="142"/>
        </w:numPr>
        <w:rPr>
          <w:b/>
          <w:bCs/>
        </w:rPr>
      </w:pPr>
      <w:r w:rsidRPr="00B41A6E">
        <w:rPr>
          <w:b/>
          <w:bCs/>
        </w:rPr>
        <w:t xml:space="preserve">Version Controller: </w:t>
      </w:r>
      <w:r w:rsidRPr="00B41A6E">
        <w:t>Delphi, Git, TFS, Source Tree, Azure DevOps tools, Atlassian DevOps tools like Bamboo, Bitbucket, Confluence, JIRA.</w:t>
      </w:r>
    </w:p>
    <w:p w14:paraId="4F1AE80F" w14:textId="5470204C" w:rsidR="00584098" w:rsidRDefault="00B41A6E" w:rsidP="00B41A6E">
      <w:pPr>
        <w:pStyle w:val="NoSpacing"/>
        <w:numPr>
          <w:ilvl w:val="0"/>
          <w:numId w:val="142"/>
        </w:numPr>
        <w:rPr>
          <w:b/>
          <w:bCs/>
        </w:rPr>
      </w:pPr>
      <w:r w:rsidRPr="00B41A6E">
        <w:rPr>
          <w:b/>
          <w:bCs/>
        </w:rPr>
        <w:t xml:space="preserve">Operating Systems: </w:t>
      </w:r>
      <w:r w:rsidRPr="00B41A6E">
        <w:t>Windows 10, Windows 7 &amp; Linux</w:t>
      </w:r>
    </w:p>
    <w:p w14:paraId="490076E5" w14:textId="77777777" w:rsidR="00B41A6E" w:rsidRPr="001D1725" w:rsidRDefault="00B41A6E"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7D0BDC34" w14:textId="34211743" w:rsidR="00B41A6E" w:rsidRDefault="00B41A6E" w:rsidP="00B41A6E">
      <w:pPr>
        <w:pStyle w:val="NoSpacing"/>
        <w:rPr>
          <w:b/>
        </w:rPr>
      </w:pPr>
      <w:r w:rsidRPr="00B41A6E">
        <w:rPr>
          <w:b/>
        </w:rPr>
        <w:t xml:space="preserve">.Net Full </w:t>
      </w:r>
      <w:r w:rsidR="00063736">
        <w:rPr>
          <w:b/>
        </w:rPr>
        <w:t>S</w:t>
      </w:r>
      <w:r w:rsidRPr="00B41A6E">
        <w:rPr>
          <w:b/>
        </w:rPr>
        <w:t xml:space="preserve">tack Developer </w:t>
      </w:r>
    </w:p>
    <w:p w14:paraId="466A9004" w14:textId="189A7718" w:rsidR="00B41A6E" w:rsidRPr="00B41A6E" w:rsidRDefault="00B41A6E" w:rsidP="00B41A6E">
      <w:pPr>
        <w:pStyle w:val="NoSpacing"/>
        <w:rPr>
          <w:b/>
        </w:rPr>
      </w:pPr>
      <w:r w:rsidRPr="00B41A6E">
        <w:rPr>
          <w:b/>
        </w:rPr>
        <w:t>Centene</w:t>
      </w:r>
      <w:r>
        <w:rPr>
          <w:b/>
        </w:rPr>
        <w:t>,</w:t>
      </w:r>
      <w:r w:rsidRPr="00B41A6E">
        <w:rPr>
          <w:b/>
        </w:rPr>
        <w:t xml:space="preserve"> Remote</w:t>
      </w:r>
      <w:r>
        <w:rPr>
          <w:b/>
        </w:rPr>
        <w:t xml:space="preserve"> </w:t>
      </w:r>
      <w:r>
        <w:rPr>
          <w:b/>
        </w:rPr>
        <w:tab/>
      </w:r>
      <w:r>
        <w:rPr>
          <w:b/>
        </w:rPr>
        <w:tab/>
      </w:r>
      <w:r>
        <w:rPr>
          <w:b/>
        </w:rPr>
        <w:tab/>
      </w:r>
      <w:r>
        <w:rPr>
          <w:b/>
        </w:rPr>
        <w:tab/>
      </w:r>
      <w:r>
        <w:rPr>
          <w:b/>
        </w:rPr>
        <w:tab/>
      </w:r>
      <w:r>
        <w:rPr>
          <w:b/>
        </w:rPr>
        <w:tab/>
      </w:r>
      <w:r>
        <w:rPr>
          <w:b/>
        </w:rPr>
        <w:tab/>
      </w:r>
      <w:r>
        <w:rPr>
          <w:b/>
        </w:rPr>
        <w:tab/>
      </w:r>
      <w:r>
        <w:rPr>
          <w:b/>
        </w:rPr>
        <w:tab/>
      </w:r>
      <w:r w:rsidRPr="00B41A6E">
        <w:rPr>
          <w:b/>
        </w:rPr>
        <w:t>Jan 2023</w:t>
      </w:r>
      <w:r>
        <w:rPr>
          <w:b/>
        </w:rPr>
        <w:t xml:space="preserve"> to Present</w:t>
      </w:r>
    </w:p>
    <w:p w14:paraId="53F2CEF6" w14:textId="77777777" w:rsidR="001D02FC" w:rsidRDefault="001D02FC" w:rsidP="00035ECD">
      <w:pPr>
        <w:pStyle w:val="NoSpacing"/>
        <w:rPr>
          <w:bCs/>
        </w:rPr>
      </w:pPr>
    </w:p>
    <w:p w14:paraId="47517A7E" w14:textId="77777777" w:rsidR="00B41A6E" w:rsidRDefault="00B41A6E" w:rsidP="00B41A6E">
      <w:pPr>
        <w:pStyle w:val="NoSpacing"/>
        <w:numPr>
          <w:ilvl w:val="0"/>
          <w:numId w:val="143"/>
        </w:numPr>
      </w:pPr>
      <w:r>
        <w:t xml:space="preserve">Designed and developed new features for the application using C# within .NET framework. </w:t>
      </w:r>
    </w:p>
    <w:p w14:paraId="1BD50B11" w14:textId="77777777" w:rsidR="00B41A6E" w:rsidRDefault="00B41A6E" w:rsidP="00B41A6E">
      <w:pPr>
        <w:pStyle w:val="NoSpacing"/>
        <w:numPr>
          <w:ilvl w:val="0"/>
          <w:numId w:val="143"/>
        </w:numPr>
      </w:pPr>
      <w:r>
        <w:t>Proficient in Entity Framework, Web API, REST WCF, Web Services, XML and AJAX</w:t>
      </w:r>
    </w:p>
    <w:p w14:paraId="5716561A" w14:textId="77777777" w:rsidR="00B41A6E" w:rsidRDefault="00B41A6E" w:rsidP="00B41A6E">
      <w:pPr>
        <w:pStyle w:val="NoSpacing"/>
        <w:numPr>
          <w:ilvl w:val="0"/>
          <w:numId w:val="143"/>
        </w:numPr>
      </w:pPr>
      <w:r>
        <w:t>Working knowledge of Telerik Dev Craft Suite, specifically ASP.NET AJAX and Kendo UI libraries a strong asset</w:t>
      </w:r>
    </w:p>
    <w:p w14:paraId="0EF215DD" w14:textId="77777777" w:rsidR="00B41A6E" w:rsidRDefault="00B41A6E" w:rsidP="00B41A6E">
      <w:pPr>
        <w:pStyle w:val="NoSpacing"/>
        <w:numPr>
          <w:ilvl w:val="0"/>
          <w:numId w:val="143"/>
        </w:numPr>
      </w:pPr>
      <w:r>
        <w:t>Configured and maintained Azure DevOps pipelines for multiple projects, ensuring continuous integration and delivery of software.</w:t>
      </w:r>
    </w:p>
    <w:p w14:paraId="783D80C5" w14:textId="77777777" w:rsidR="00B41A6E" w:rsidRDefault="00B41A6E" w:rsidP="00B41A6E">
      <w:pPr>
        <w:pStyle w:val="NoSpacing"/>
        <w:numPr>
          <w:ilvl w:val="0"/>
          <w:numId w:val="143"/>
        </w:numPr>
      </w:pPr>
      <w:r>
        <w:t>Assisted in the migration of on-premises applications to Azure, leveraging Azure DevOps for seamless deployment.</w:t>
      </w:r>
    </w:p>
    <w:p w14:paraId="6A81FC53" w14:textId="77777777" w:rsidR="00B41A6E" w:rsidRDefault="00B41A6E" w:rsidP="00B41A6E">
      <w:pPr>
        <w:pStyle w:val="NoSpacing"/>
        <w:numPr>
          <w:ilvl w:val="0"/>
          <w:numId w:val="143"/>
        </w:numPr>
      </w:pPr>
      <w:r>
        <w:t>Develop and maintain C# backend systems and services using .NET Framework/Core following established architectural patterns and best practices.</w:t>
      </w:r>
    </w:p>
    <w:p w14:paraId="17B9F89C" w14:textId="77777777" w:rsidR="00B41A6E" w:rsidRDefault="00B41A6E" w:rsidP="00B41A6E">
      <w:pPr>
        <w:pStyle w:val="NoSpacing"/>
        <w:numPr>
          <w:ilvl w:val="0"/>
          <w:numId w:val="143"/>
        </w:numPr>
      </w:pPr>
      <w:r>
        <w:t xml:space="preserve">Successfully developed web applications using C#.NET, MVC, Web API through IDE visual Studio 2019 and SQL Server Management Studio for retrieving backend data. </w:t>
      </w:r>
    </w:p>
    <w:p w14:paraId="54834732" w14:textId="77777777" w:rsidR="00B41A6E" w:rsidRDefault="00B41A6E" w:rsidP="00B41A6E">
      <w:pPr>
        <w:pStyle w:val="NoSpacing"/>
        <w:numPr>
          <w:ilvl w:val="0"/>
          <w:numId w:val="143"/>
        </w:numPr>
      </w:pPr>
      <w:r>
        <w:t>Created the backend database tables, views, functions and store procedures based on the application requirements.</w:t>
      </w:r>
    </w:p>
    <w:p w14:paraId="4B4F30CA" w14:textId="77777777" w:rsidR="00B41A6E" w:rsidRDefault="00B41A6E" w:rsidP="00B41A6E">
      <w:pPr>
        <w:pStyle w:val="NoSpacing"/>
        <w:numPr>
          <w:ilvl w:val="0"/>
          <w:numId w:val="143"/>
        </w:numPr>
      </w:pPr>
      <w:r>
        <w:t>Designed and implemented optimized database schemas, tables, indexes, and relationships to support complex transactional systems and data models.</w:t>
      </w:r>
    </w:p>
    <w:p w14:paraId="380F973D" w14:textId="77777777" w:rsidR="00B41A6E" w:rsidRDefault="00B41A6E" w:rsidP="00B41A6E">
      <w:pPr>
        <w:pStyle w:val="NoSpacing"/>
        <w:numPr>
          <w:ilvl w:val="0"/>
          <w:numId w:val="143"/>
        </w:numPr>
      </w:pPr>
      <w:r>
        <w:t>Developed and executed complex PL/SQL packages, procedures, functions, triggers to implement business logic in the database layer.</w:t>
      </w:r>
    </w:p>
    <w:p w14:paraId="4929E18A" w14:textId="77777777" w:rsidR="00B41A6E" w:rsidRDefault="00B41A6E" w:rsidP="00B41A6E">
      <w:pPr>
        <w:pStyle w:val="NoSpacing"/>
        <w:numPr>
          <w:ilvl w:val="0"/>
          <w:numId w:val="143"/>
        </w:numPr>
      </w:pPr>
      <w:r>
        <w:t>Creating tables, indexes, synonyms, views, sequences, profiles, constraints, triggers, and procedures</w:t>
      </w:r>
    </w:p>
    <w:p w14:paraId="66BE57ED" w14:textId="77777777" w:rsidR="00B41A6E" w:rsidRDefault="00B41A6E" w:rsidP="00B41A6E">
      <w:pPr>
        <w:pStyle w:val="NoSpacing"/>
        <w:numPr>
          <w:ilvl w:val="0"/>
          <w:numId w:val="143"/>
        </w:numPr>
      </w:pPr>
      <w:r>
        <w:t>Worked on performance tuning and optimization of applications developed using CSLA.NET.</w:t>
      </w:r>
    </w:p>
    <w:p w14:paraId="2F401569" w14:textId="77777777" w:rsidR="00B41A6E" w:rsidRDefault="00B41A6E" w:rsidP="00B41A6E">
      <w:pPr>
        <w:pStyle w:val="NoSpacing"/>
        <w:numPr>
          <w:ilvl w:val="0"/>
          <w:numId w:val="143"/>
        </w:numPr>
      </w:pPr>
      <w:r>
        <w:t>Developed and maintained data access layer using CSLA.NET to interact with the database.</w:t>
      </w:r>
    </w:p>
    <w:p w14:paraId="48822FB7" w14:textId="77777777" w:rsidR="00B41A6E" w:rsidRDefault="00B41A6E" w:rsidP="00B41A6E">
      <w:pPr>
        <w:pStyle w:val="NoSpacing"/>
        <w:numPr>
          <w:ilvl w:val="0"/>
          <w:numId w:val="143"/>
        </w:numPr>
      </w:pPr>
      <w:r>
        <w:t>Used Azure Devops to automate Azure deployment of CI/CD process.</w:t>
      </w:r>
    </w:p>
    <w:p w14:paraId="456D5FC3" w14:textId="77777777" w:rsidR="00B41A6E" w:rsidRDefault="00B41A6E" w:rsidP="00B41A6E">
      <w:pPr>
        <w:pStyle w:val="NoSpacing"/>
        <w:numPr>
          <w:ilvl w:val="0"/>
          <w:numId w:val="143"/>
        </w:numPr>
      </w:pPr>
      <w:r>
        <w:t>Working on Azure for highly available customer facing B2B and B2C applications.</w:t>
      </w:r>
    </w:p>
    <w:p w14:paraId="0FFFA558" w14:textId="77777777" w:rsidR="00B41A6E" w:rsidRDefault="00B41A6E" w:rsidP="00B41A6E">
      <w:pPr>
        <w:pStyle w:val="NoSpacing"/>
        <w:numPr>
          <w:ilvl w:val="0"/>
          <w:numId w:val="143"/>
        </w:numPr>
      </w:pPr>
      <w:r>
        <w:t>Involved in development of data access, business and application layer using LINQ, C#.NET and Asp.NET. Designed, developed, and enhanced the application in.NET Core.</w:t>
      </w:r>
    </w:p>
    <w:p w14:paraId="5D76CADA" w14:textId="77777777" w:rsidR="00B41A6E" w:rsidRDefault="00B41A6E" w:rsidP="00B41A6E">
      <w:pPr>
        <w:pStyle w:val="NoSpacing"/>
        <w:numPr>
          <w:ilvl w:val="0"/>
          <w:numId w:val="143"/>
        </w:numPr>
      </w:pPr>
      <w:r>
        <w:t>Utilized Angular15 inbuilt directives for implementation also implemented costumed directives for the ones that are not available.</w:t>
      </w:r>
    </w:p>
    <w:p w14:paraId="56105BF4" w14:textId="5B424B9C" w:rsidR="008A101D" w:rsidRDefault="008A101D" w:rsidP="00B41A6E">
      <w:pPr>
        <w:pStyle w:val="NoSpacing"/>
        <w:numPr>
          <w:ilvl w:val="0"/>
          <w:numId w:val="143"/>
        </w:numPr>
      </w:pPr>
      <w:r w:rsidRPr="008A101D">
        <w:lastRenderedPageBreak/>
        <w:t>Implemented design pattern in the “Admin Tool” Angular application using RxJS and NgRx state management.</w:t>
      </w:r>
    </w:p>
    <w:p w14:paraId="3150FBA4" w14:textId="77777777" w:rsidR="00B41A6E" w:rsidRDefault="00B41A6E" w:rsidP="00B41A6E">
      <w:pPr>
        <w:pStyle w:val="NoSpacing"/>
        <w:numPr>
          <w:ilvl w:val="0"/>
          <w:numId w:val="143"/>
        </w:numPr>
      </w:pPr>
      <w:r>
        <w:t>Created Entity data model and model validations using Entity Framework6.0</w:t>
      </w:r>
    </w:p>
    <w:p w14:paraId="0AD29261" w14:textId="77777777" w:rsidR="00B41A6E" w:rsidRDefault="00B41A6E" w:rsidP="00B41A6E">
      <w:pPr>
        <w:pStyle w:val="NoSpacing"/>
        <w:numPr>
          <w:ilvl w:val="0"/>
          <w:numId w:val="143"/>
        </w:numPr>
      </w:pPr>
      <w:r>
        <w:t>Created templates in Angular for the UI views in CSS(SCSS), HTML 5 and adjust the us</w:t>
      </w:r>
    </w:p>
    <w:p w14:paraId="64A5EE89" w14:textId="4554662D" w:rsidR="00B41A6E" w:rsidRDefault="00B41A6E" w:rsidP="00B41A6E">
      <w:pPr>
        <w:pStyle w:val="NoSpacing"/>
        <w:numPr>
          <w:ilvl w:val="0"/>
          <w:numId w:val="143"/>
        </w:numPr>
      </w:pPr>
      <w:r>
        <w:t>interface views accordingly to the mobile responsive stuff by using Include break points in SCSS.</w:t>
      </w:r>
    </w:p>
    <w:p w14:paraId="4CBCE685" w14:textId="77777777" w:rsidR="00B41A6E" w:rsidRDefault="00B41A6E" w:rsidP="00B41A6E">
      <w:pPr>
        <w:pStyle w:val="NoSpacing"/>
        <w:numPr>
          <w:ilvl w:val="0"/>
          <w:numId w:val="143"/>
        </w:numPr>
      </w:pPr>
      <w:r>
        <w:t>Has used Angular 14 Templates, directives, routing and navigation, components, services, and data binding concepts.</w:t>
      </w:r>
    </w:p>
    <w:p w14:paraId="05E4539D" w14:textId="77777777" w:rsidR="00B41A6E" w:rsidRDefault="00B41A6E" w:rsidP="00B41A6E">
      <w:pPr>
        <w:pStyle w:val="NoSpacing"/>
        <w:numPr>
          <w:ilvl w:val="0"/>
          <w:numId w:val="143"/>
        </w:numPr>
      </w:pPr>
      <w:r>
        <w:t>Developed Angular 14 custom directives and pipes and developed core functionality with the ASP.NET core (C#.NET).</w:t>
      </w:r>
    </w:p>
    <w:p w14:paraId="2368529A" w14:textId="77777777" w:rsidR="00B41A6E" w:rsidRDefault="00B41A6E" w:rsidP="00B41A6E">
      <w:pPr>
        <w:pStyle w:val="NoSpacing"/>
        <w:numPr>
          <w:ilvl w:val="0"/>
          <w:numId w:val="143"/>
        </w:numPr>
      </w:pPr>
      <w:r>
        <w:t>Experience Perl and shell scripting and other Oracle tools and utilities like Oracle OEM, SQL Navigator and TOAD.</w:t>
      </w:r>
    </w:p>
    <w:p w14:paraId="7435A9FF" w14:textId="77777777" w:rsidR="00B41A6E" w:rsidRDefault="00B41A6E" w:rsidP="00B41A6E">
      <w:pPr>
        <w:pStyle w:val="NoSpacing"/>
        <w:numPr>
          <w:ilvl w:val="0"/>
          <w:numId w:val="143"/>
        </w:numPr>
      </w:pPr>
      <w:r>
        <w:t>Build web application UI and frontends using ASP.NET Web Forms, server controls like Grid View, Details View, Form View etc.</w:t>
      </w:r>
    </w:p>
    <w:p w14:paraId="49C7837D" w14:textId="77777777" w:rsidR="00B41A6E" w:rsidRDefault="00B41A6E" w:rsidP="00B41A6E">
      <w:pPr>
        <w:pStyle w:val="NoSpacing"/>
        <w:numPr>
          <w:ilvl w:val="0"/>
          <w:numId w:val="143"/>
        </w:numPr>
      </w:pPr>
      <w:r>
        <w:t>Experience in Migration of Oracle 9 and 10g databases to 11 gr2.</w:t>
      </w:r>
    </w:p>
    <w:p w14:paraId="060C22F6" w14:textId="77777777" w:rsidR="00B41A6E" w:rsidRDefault="00B41A6E" w:rsidP="00B41A6E">
      <w:pPr>
        <w:pStyle w:val="NoSpacing"/>
        <w:numPr>
          <w:ilvl w:val="0"/>
          <w:numId w:val="143"/>
        </w:numPr>
      </w:pPr>
      <w:r>
        <w:t>Experience working on PL/SQL programming on different databases like Oracle8i /9i/ 10g/ 11g.</w:t>
      </w:r>
    </w:p>
    <w:p w14:paraId="1AA5F4F6" w14:textId="77777777" w:rsidR="00B41A6E" w:rsidRDefault="00B41A6E" w:rsidP="00B41A6E">
      <w:pPr>
        <w:pStyle w:val="NoSpacing"/>
        <w:numPr>
          <w:ilvl w:val="0"/>
          <w:numId w:val="143"/>
        </w:numPr>
      </w:pPr>
      <w:r>
        <w:t xml:space="preserve">Developed web pages using ASP.NET MVC 5, Entity Framework 6, C#, HTML5, Bootstrap, CSS3, JavaScript, jQuery, Angular 14, SQL Server 2016, LINQ, XML and SQL Server Reporting Services (SSRS). </w:t>
      </w:r>
    </w:p>
    <w:p w14:paraId="6BB340AE" w14:textId="77777777" w:rsidR="00B41A6E" w:rsidRDefault="00B41A6E" w:rsidP="00B41A6E">
      <w:pPr>
        <w:pStyle w:val="NoSpacing"/>
        <w:numPr>
          <w:ilvl w:val="0"/>
          <w:numId w:val="143"/>
        </w:numPr>
      </w:pPr>
      <w:r>
        <w:t>Drove migration of legacy ASP.NET Web Forms applications to modern stack while retaining application functionality</w:t>
      </w:r>
    </w:p>
    <w:p w14:paraId="56C53FB5" w14:textId="77777777" w:rsidR="00B41A6E" w:rsidRDefault="00B41A6E" w:rsidP="00B41A6E">
      <w:pPr>
        <w:pStyle w:val="NoSpacing"/>
        <w:numPr>
          <w:ilvl w:val="0"/>
          <w:numId w:val="143"/>
        </w:numPr>
      </w:pPr>
      <w:r>
        <w:t>Built solid micro services architecture using .NET core platform.</w:t>
      </w:r>
    </w:p>
    <w:p w14:paraId="6829DD31" w14:textId="77777777" w:rsidR="00B41A6E" w:rsidRDefault="00B41A6E" w:rsidP="00B41A6E">
      <w:pPr>
        <w:pStyle w:val="NoSpacing"/>
        <w:numPr>
          <w:ilvl w:val="0"/>
          <w:numId w:val="143"/>
        </w:numPr>
      </w:pPr>
      <w:r>
        <w:t xml:space="preserve">Implemented ASP.NET MVC strongly typed views, partial views, and attribute routing. </w:t>
      </w:r>
    </w:p>
    <w:p w14:paraId="291783DC" w14:textId="77777777" w:rsidR="00B41A6E" w:rsidRDefault="00B41A6E" w:rsidP="00B41A6E">
      <w:pPr>
        <w:pStyle w:val="NoSpacing"/>
        <w:numPr>
          <w:ilvl w:val="0"/>
          <w:numId w:val="143"/>
        </w:numPr>
      </w:pPr>
      <w:r>
        <w:t xml:space="preserve">Used Ajax, and JSON to post data from the client side to the database. </w:t>
      </w:r>
    </w:p>
    <w:p w14:paraId="09981812" w14:textId="77777777" w:rsidR="00444CC3" w:rsidRDefault="00444CC3" w:rsidP="00444CC3">
      <w:pPr>
        <w:pStyle w:val="NoSpacing"/>
        <w:rPr>
          <w:b/>
        </w:rPr>
      </w:pPr>
    </w:p>
    <w:p w14:paraId="38E8AD3D" w14:textId="7E6C54A0" w:rsidR="00B41A6E" w:rsidRDefault="00B41A6E" w:rsidP="00B41A6E">
      <w:pPr>
        <w:pStyle w:val="NoSpacing"/>
        <w:rPr>
          <w:b/>
          <w:bCs/>
          <w:lang w:val="en-IN"/>
        </w:rPr>
      </w:pPr>
      <w:r w:rsidRPr="00B41A6E">
        <w:rPr>
          <w:b/>
          <w:bCs/>
          <w:lang w:val="en-IN"/>
        </w:rPr>
        <w:t>Lead Engineer</w:t>
      </w:r>
      <w:r w:rsidR="00063736">
        <w:rPr>
          <w:b/>
          <w:bCs/>
          <w:lang w:val="en-IN"/>
        </w:rPr>
        <w:t>/</w:t>
      </w:r>
      <w:r w:rsidR="00063736" w:rsidRPr="00063736">
        <w:rPr>
          <w:b/>
          <w:bCs/>
          <w:lang w:val="en-IN"/>
        </w:rPr>
        <w:t>Full Stack</w:t>
      </w:r>
      <w:r w:rsidRPr="00B41A6E">
        <w:rPr>
          <w:b/>
          <w:bCs/>
          <w:lang w:val="en-IN"/>
        </w:rPr>
        <w:t xml:space="preserve"> </w:t>
      </w:r>
    </w:p>
    <w:p w14:paraId="05473A52" w14:textId="555474B0" w:rsidR="00444CC3" w:rsidRPr="00B41A6E" w:rsidRDefault="00B41A6E" w:rsidP="00B41A6E">
      <w:pPr>
        <w:pStyle w:val="NoSpacing"/>
        <w:rPr>
          <w:b/>
          <w:bCs/>
          <w:lang w:val="en-IN"/>
        </w:rPr>
      </w:pPr>
      <w:r w:rsidRPr="00B41A6E">
        <w:rPr>
          <w:b/>
          <w:bCs/>
          <w:lang w:val="en-IN"/>
        </w:rPr>
        <w:t>HCL, India</w:t>
      </w:r>
      <w:r>
        <w:rPr>
          <w:b/>
          <w:bCs/>
          <w:lang w:val="en-IN"/>
        </w:rPr>
        <w:t xml:space="preserve"> </w:t>
      </w: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r>
        <w:rPr>
          <w:b/>
          <w:bCs/>
          <w:lang w:val="en-IN"/>
        </w:rPr>
        <w:tab/>
      </w:r>
      <w:r w:rsidRPr="00B41A6E">
        <w:rPr>
          <w:b/>
          <w:bCs/>
          <w:lang w:val="en-IN"/>
        </w:rPr>
        <w:t>May 2021</w:t>
      </w:r>
      <w:r>
        <w:rPr>
          <w:b/>
          <w:bCs/>
          <w:lang w:val="en-IN"/>
        </w:rPr>
        <w:t xml:space="preserve"> to </w:t>
      </w:r>
      <w:r w:rsidRPr="00B41A6E">
        <w:rPr>
          <w:b/>
          <w:bCs/>
          <w:lang w:val="en-IN"/>
        </w:rPr>
        <w:t>Jan</w:t>
      </w:r>
      <w:r>
        <w:rPr>
          <w:b/>
          <w:bCs/>
          <w:lang w:val="en-IN"/>
        </w:rPr>
        <w:t xml:space="preserve"> </w:t>
      </w:r>
      <w:r w:rsidRPr="00B41A6E">
        <w:rPr>
          <w:b/>
          <w:bCs/>
          <w:lang w:val="en-IN"/>
        </w:rPr>
        <w:t>2023</w:t>
      </w:r>
    </w:p>
    <w:p w14:paraId="40C6BFB7" w14:textId="77777777" w:rsidR="001D1725" w:rsidRPr="00444CC3" w:rsidRDefault="001D1725" w:rsidP="001D02FC">
      <w:pPr>
        <w:pStyle w:val="NoSpacing"/>
        <w:rPr>
          <w:lang w:val="en-IN"/>
        </w:rPr>
      </w:pPr>
    </w:p>
    <w:p w14:paraId="680DF92A" w14:textId="77777777" w:rsidR="00B41A6E" w:rsidRDefault="00B41A6E" w:rsidP="00B41A6E">
      <w:pPr>
        <w:pStyle w:val="NoSpacing"/>
        <w:numPr>
          <w:ilvl w:val="0"/>
          <w:numId w:val="144"/>
        </w:numPr>
      </w:pPr>
      <w:r>
        <w:t>Use Azure DevOps APIs and integrations to connect workflows with third-party tools.</w:t>
      </w:r>
    </w:p>
    <w:p w14:paraId="7B1CBF8F" w14:textId="77777777" w:rsidR="00B41A6E" w:rsidRDefault="00B41A6E" w:rsidP="00B41A6E">
      <w:pPr>
        <w:pStyle w:val="NoSpacing"/>
        <w:numPr>
          <w:ilvl w:val="0"/>
          <w:numId w:val="144"/>
        </w:numPr>
      </w:pPr>
      <w:r>
        <w:t>Manage code repositories, branch policies, pull requests using Git features in Azure DevOps</w:t>
      </w:r>
    </w:p>
    <w:p w14:paraId="18EDC218" w14:textId="77777777" w:rsidR="00B41A6E" w:rsidRDefault="00B41A6E" w:rsidP="00B41A6E">
      <w:pPr>
        <w:pStyle w:val="NoSpacing"/>
        <w:numPr>
          <w:ilvl w:val="0"/>
          <w:numId w:val="144"/>
        </w:numPr>
      </w:pPr>
      <w:r>
        <w:t>Utilized Microsoft Visual Studio 2019 to create Web and Windows Form Applications, Console Applications, Class Libraries, ASP.NET projects, and Web Sites.</w:t>
      </w:r>
    </w:p>
    <w:p w14:paraId="743BD0FB" w14:textId="77777777" w:rsidR="00B41A6E" w:rsidRDefault="00B41A6E" w:rsidP="00B41A6E">
      <w:pPr>
        <w:pStyle w:val="NoSpacing"/>
        <w:numPr>
          <w:ilvl w:val="0"/>
          <w:numId w:val="144"/>
        </w:numPr>
      </w:pPr>
      <w:r>
        <w:t>Successfully developed web applications using C#.NET, MVC, Web API through IDE visual Studio 2019 and SQL Server Management Studio for retrieving backend data.</w:t>
      </w:r>
    </w:p>
    <w:p w14:paraId="35CD2B37" w14:textId="77777777" w:rsidR="00B41A6E" w:rsidRDefault="00B41A6E" w:rsidP="00B41A6E">
      <w:pPr>
        <w:pStyle w:val="NoSpacing"/>
        <w:numPr>
          <w:ilvl w:val="0"/>
          <w:numId w:val="144"/>
        </w:numPr>
      </w:pPr>
      <w:r>
        <w:t>Create Windows services, console apps, reusable libraries using C# and .NET to implement application logic and integrations.</w:t>
      </w:r>
    </w:p>
    <w:p w14:paraId="1AFFA48A" w14:textId="77777777" w:rsidR="00B41A6E" w:rsidRDefault="00B41A6E" w:rsidP="00B41A6E">
      <w:pPr>
        <w:pStyle w:val="NoSpacing"/>
        <w:numPr>
          <w:ilvl w:val="0"/>
          <w:numId w:val="144"/>
        </w:numPr>
      </w:pPr>
      <w:r>
        <w:t>Mentor junior developers on C#, .NET frameworks and modern application development practices.</w:t>
      </w:r>
    </w:p>
    <w:p w14:paraId="5C580784" w14:textId="77777777" w:rsidR="00B41A6E" w:rsidRDefault="00B41A6E" w:rsidP="00B41A6E">
      <w:pPr>
        <w:pStyle w:val="NoSpacing"/>
        <w:numPr>
          <w:ilvl w:val="0"/>
          <w:numId w:val="144"/>
        </w:numPr>
      </w:pPr>
      <w:r>
        <w:t>Secure Web Forms applications using ASP.NET Identity or custom authentication and authorization.</w:t>
      </w:r>
    </w:p>
    <w:p w14:paraId="38253470" w14:textId="77777777" w:rsidR="00B41A6E" w:rsidRDefault="00B41A6E" w:rsidP="00B41A6E">
      <w:pPr>
        <w:pStyle w:val="NoSpacing"/>
        <w:numPr>
          <w:ilvl w:val="0"/>
          <w:numId w:val="144"/>
        </w:numPr>
      </w:pPr>
      <w:r>
        <w:t>Design and develop data-driven applications using ADO.NET APIs</w:t>
      </w:r>
    </w:p>
    <w:p w14:paraId="06596C3B" w14:textId="77777777" w:rsidR="00B41A6E" w:rsidRDefault="00B41A6E" w:rsidP="00B41A6E">
      <w:pPr>
        <w:pStyle w:val="NoSpacing"/>
        <w:numPr>
          <w:ilvl w:val="0"/>
          <w:numId w:val="144"/>
        </w:numPr>
      </w:pPr>
      <w:r>
        <w:t>Implement CRUD operations on databases through ADO.NET entities like Dataset, Data Table etc.</w:t>
      </w:r>
    </w:p>
    <w:p w14:paraId="2F99C81C" w14:textId="77777777" w:rsidR="00B41A6E" w:rsidRDefault="00B41A6E" w:rsidP="00B41A6E">
      <w:pPr>
        <w:pStyle w:val="NoSpacing"/>
        <w:numPr>
          <w:ilvl w:val="0"/>
          <w:numId w:val="144"/>
        </w:numPr>
      </w:pPr>
      <w:r>
        <w:t>Execute SQL commands, stored procedures using ADO.NET objects like Command, Data Adapter etc.</w:t>
      </w:r>
    </w:p>
    <w:p w14:paraId="399EA83F" w14:textId="77777777" w:rsidR="00B41A6E" w:rsidRDefault="00B41A6E" w:rsidP="00B41A6E">
      <w:pPr>
        <w:pStyle w:val="NoSpacing"/>
        <w:numPr>
          <w:ilvl w:val="0"/>
          <w:numId w:val="144"/>
        </w:numPr>
      </w:pPr>
      <w:r>
        <w:t>Deploy and configure ASP.NET Web Forms apps on IIS web servers. Set up app pools, connectors.</w:t>
      </w:r>
    </w:p>
    <w:p w14:paraId="16A95D12" w14:textId="77777777" w:rsidR="00B41A6E" w:rsidRDefault="00B41A6E" w:rsidP="00B41A6E">
      <w:pPr>
        <w:pStyle w:val="NoSpacing"/>
        <w:numPr>
          <w:ilvl w:val="0"/>
          <w:numId w:val="144"/>
        </w:numPr>
      </w:pPr>
      <w:r>
        <w:t>Build responsive web UI and widgets using Bootstrap CSS and components like grids, navbars, modals, carousels.</w:t>
      </w:r>
    </w:p>
    <w:p w14:paraId="7A642964" w14:textId="77777777" w:rsidR="00B41A6E" w:rsidRDefault="00B41A6E" w:rsidP="00B41A6E">
      <w:pPr>
        <w:pStyle w:val="NoSpacing"/>
        <w:numPr>
          <w:ilvl w:val="0"/>
          <w:numId w:val="144"/>
        </w:numPr>
      </w:pPr>
      <w:r>
        <w:t>Customize Bootstrap Sass files to match application colour schemes and branding needs.</w:t>
      </w:r>
    </w:p>
    <w:p w14:paraId="6F94E7D2" w14:textId="77777777" w:rsidR="00B41A6E" w:rsidRDefault="00B41A6E" w:rsidP="00B41A6E">
      <w:pPr>
        <w:pStyle w:val="NoSpacing"/>
        <w:numPr>
          <w:ilvl w:val="0"/>
          <w:numId w:val="144"/>
        </w:numPr>
      </w:pPr>
      <w:r>
        <w:t>Design and develop applications on AWS using services like EC2, S3, DynamoDB, RDS etc.</w:t>
      </w:r>
    </w:p>
    <w:p w14:paraId="3E8E654A" w14:textId="77777777" w:rsidR="00B41A6E" w:rsidRDefault="00B41A6E" w:rsidP="00B41A6E">
      <w:pPr>
        <w:pStyle w:val="NoSpacing"/>
        <w:numPr>
          <w:ilvl w:val="0"/>
          <w:numId w:val="144"/>
        </w:numPr>
      </w:pPr>
      <w:r>
        <w:t>Build scalable and high-performance systems leveraging auto-scaling, load balancing, caching etc.</w:t>
      </w:r>
    </w:p>
    <w:p w14:paraId="77D0A76A" w14:textId="77777777" w:rsidR="00B41A6E" w:rsidRDefault="00B41A6E" w:rsidP="00B41A6E">
      <w:pPr>
        <w:pStyle w:val="NoSpacing"/>
        <w:numPr>
          <w:ilvl w:val="0"/>
          <w:numId w:val="144"/>
        </w:numPr>
      </w:pPr>
      <w:r>
        <w:t>Develop, deploy, and monitor applications on the AWS cloud platform.</w:t>
      </w:r>
    </w:p>
    <w:p w14:paraId="1AB37E0D" w14:textId="77777777" w:rsidR="00B41A6E" w:rsidRDefault="00B41A6E" w:rsidP="00B41A6E">
      <w:pPr>
        <w:pStyle w:val="NoSpacing"/>
        <w:numPr>
          <w:ilvl w:val="0"/>
          <w:numId w:val="144"/>
        </w:numPr>
      </w:pPr>
      <w:r>
        <w:t>Instrument application code for observability using AWS CloudWatch, X-Ray etc.</w:t>
      </w:r>
    </w:p>
    <w:p w14:paraId="72F78BF7" w14:textId="77777777" w:rsidR="00B41A6E" w:rsidRDefault="00B41A6E" w:rsidP="00B41A6E">
      <w:pPr>
        <w:pStyle w:val="NoSpacing"/>
        <w:numPr>
          <w:ilvl w:val="0"/>
          <w:numId w:val="144"/>
        </w:numPr>
      </w:pPr>
      <w:r>
        <w:t>Integrate AWS services with on-premises systems and third-party tools.</w:t>
      </w:r>
    </w:p>
    <w:p w14:paraId="1DC17B5E" w14:textId="77777777" w:rsidR="00B41A6E" w:rsidRDefault="00B41A6E" w:rsidP="00B41A6E">
      <w:pPr>
        <w:pStyle w:val="NoSpacing"/>
        <w:numPr>
          <w:ilvl w:val="0"/>
          <w:numId w:val="144"/>
        </w:numPr>
      </w:pPr>
      <w:r>
        <w:lastRenderedPageBreak/>
        <w:t>Integrate with external systems like databases, microservices, ERP/CRM using connectors, REST, JMS, etc.</w:t>
      </w:r>
    </w:p>
    <w:p w14:paraId="22A689B6" w14:textId="77777777" w:rsidR="00B41A6E" w:rsidRDefault="00B41A6E" w:rsidP="00B41A6E">
      <w:pPr>
        <w:pStyle w:val="NoSpacing"/>
        <w:numPr>
          <w:ilvl w:val="0"/>
          <w:numId w:val="144"/>
        </w:numPr>
      </w:pPr>
      <w:r>
        <w:t>Take mock-ups and design prototypes and implement them using Bootstrap HTML and CSS.</w:t>
      </w:r>
    </w:p>
    <w:p w14:paraId="69FDC64F" w14:textId="77777777" w:rsidR="00B41A6E" w:rsidRDefault="00B41A6E" w:rsidP="00B41A6E">
      <w:pPr>
        <w:pStyle w:val="NoSpacing"/>
        <w:numPr>
          <w:ilvl w:val="0"/>
          <w:numId w:val="144"/>
        </w:numPr>
      </w:pPr>
      <w:r>
        <w:t>Troubleshoot and debug Web Forms code using Visual Studio debugger and tools.</w:t>
      </w:r>
    </w:p>
    <w:p w14:paraId="47ADB192" w14:textId="77777777" w:rsidR="00B41A6E" w:rsidRDefault="00B41A6E" w:rsidP="00B41A6E">
      <w:pPr>
        <w:pStyle w:val="NoSpacing"/>
        <w:numPr>
          <w:ilvl w:val="0"/>
          <w:numId w:val="144"/>
        </w:numPr>
      </w:pPr>
      <w:r>
        <w:t>worked on emphasizing your involvement in the design, implementation, and maintenance of CSLA-based solutions.</w:t>
      </w:r>
    </w:p>
    <w:p w14:paraId="6D8204F4" w14:textId="77777777" w:rsidR="00B41A6E" w:rsidRDefault="00B41A6E" w:rsidP="00B41A6E">
      <w:pPr>
        <w:pStyle w:val="NoSpacing"/>
        <w:numPr>
          <w:ilvl w:val="0"/>
          <w:numId w:val="144"/>
        </w:numPr>
      </w:pPr>
      <w:r>
        <w:t>Creating tables, indexes, synonyms, views, sequences, profiles, constraints, triggers, and procedures.</w:t>
      </w:r>
    </w:p>
    <w:p w14:paraId="3004F975" w14:textId="77777777" w:rsidR="00B41A6E" w:rsidRDefault="00B41A6E" w:rsidP="00B41A6E">
      <w:pPr>
        <w:pStyle w:val="NoSpacing"/>
        <w:numPr>
          <w:ilvl w:val="0"/>
          <w:numId w:val="144"/>
        </w:numPr>
      </w:pPr>
      <w:r>
        <w:t>Design and implementation of Backup &amp; Recovery using MAN and SQL scripts.</w:t>
      </w:r>
    </w:p>
    <w:p w14:paraId="49E2B7DF" w14:textId="77777777" w:rsidR="00B41A6E" w:rsidRDefault="00B41A6E" w:rsidP="00B41A6E">
      <w:pPr>
        <w:pStyle w:val="NoSpacing"/>
        <w:numPr>
          <w:ilvl w:val="0"/>
          <w:numId w:val="144"/>
        </w:numPr>
      </w:pPr>
      <w:r>
        <w:t>Experienced in Performance Tuning using EXPLAIN PLAN, TKPROF, STATSPACK O Creation of databases, instances, table spaces, data files, rollback segments.</w:t>
      </w:r>
    </w:p>
    <w:p w14:paraId="19B4D2F6" w14:textId="77777777" w:rsidR="00B41A6E" w:rsidRDefault="00B41A6E" w:rsidP="00B41A6E">
      <w:pPr>
        <w:pStyle w:val="NoSpacing"/>
        <w:numPr>
          <w:ilvl w:val="0"/>
          <w:numId w:val="144"/>
        </w:numPr>
      </w:pPr>
      <w:r>
        <w:t>involved in Installation, Performance Tuning, Backup and Recovery, RDBMS Patching, Security, Oracle Enterprise Manager (OEM), Standby Database, Database Upgrade from 9 to 11g, troubleshooting and basic knowledge of networking and security.</w:t>
      </w:r>
    </w:p>
    <w:p w14:paraId="490DDEE4" w14:textId="77777777" w:rsidR="00B41A6E" w:rsidRDefault="00B41A6E" w:rsidP="00B41A6E">
      <w:pPr>
        <w:pStyle w:val="NoSpacing"/>
        <w:numPr>
          <w:ilvl w:val="0"/>
          <w:numId w:val="144"/>
        </w:numPr>
      </w:pPr>
      <w:r>
        <w:t>Used ASP.NET input Validation controls and java script for client-side validation.</w:t>
      </w:r>
    </w:p>
    <w:p w14:paraId="342C9B28" w14:textId="77777777" w:rsidR="00B41A6E" w:rsidRDefault="00B41A6E" w:rsidP="00B41A6E">
      <w:pPr>
        <w:pStyle w:val="NoSpacing"/>
        <w:numPr>
          <w:ilvl w:val="0"/>
          <w:numId w:val="144"/>
        </w:numPr>
      </w:pPr>
      <w:r>
        <w:t>Built RESTful APIs and microservices using ASP.NET Web API and .NET Core to power single-page apps and mobile apps.</w:t>
      </w:r>
    </w:p>
    <w:p w14:paraId="2E492E91" w14:textId="77777777" w:rsidR="00B41A6E" w:rsidRDefault="00B41A6E" w:rsidP="00B41A6E">
      <w:pPr>
        <w:pStyle w:val="NoSpacing"/>
        <w:numPr>
          <w:ilvl w:val="0"/>
          <w:numId w:val="144"/>
        </w:numPr>
      </w:pPr>
      <w:r>
        <w:t>Debug AJAX requests, JavaScript errors and performance issues in the browser.</w:t>
      </w:r>
    </w:p>
    <w:p w14:paraId="488C2CC5" w14:textId="77777777" w:rsidR="00B41A6E" w:rsidRDefault="00B41A6E" w:rsidP="00B41A6E">
      <w:pPr>
        <w:pStyle w:val="NoSpacing"/>
        <w:numPr>
          <w:ilvl w:val="0"/>
          <w:numId w:val="144"/>
        </w:numPr>
      </w:pPr>
      <w:r>
        <w:t>Provide graceful degradation and progressive enhancement for AJAX functionality.</w:t>
      </w:r>
    </w:p>
    <w:p w14:paraId="449E4EF8" w14:textId="77777777" w:rsidR="00B41A6E" w:rsidRDefault="00B41A6E" w:rsidP="00B41A6E">
      <w:pPr>
        <w:pStyle w:val="NoSpacing"/>
        <w:numPr>
          <w:ilvl w:val="0"/>
          <w:numId w:val="144"/>
        </w:numPr>
      </w:pPr>
      <w:r>
        <w:t>Designed ETL processes for large data migrations across systems using SQL Loader, external tables, PL/SQL routines. Handled data transformation and validation.</w:t>
      </w:r>
    </w:p>
    <w:p w14:paraId="08484BED" w14:textId="77777777" w:rsidR="00B41A6E" w:rsidRDefault="00B41A6E" w:rsidP="00B41A6E">
      <w:pPr>
        <w:pStyle w:val="NoSpacing"/>
        <w:numPr>
          <w:ilvl w:val="0"/>
          <w:numId w:val="144"/>
        </w:numPr>
      </w:pPr>
      <w:r>
        <w:t>Created materialized views and SQL query optimizations for high performance data aggregation and reporting. Improved query speeds by 2x.</w:t>
      </w:r>
    </w:p>
    <w:p w14:paraId="58956FAE" w14:textId="77777777" w:rsidR="00B41A6E" w:rsidRDefault="00B41A6E" w:rsidP="00B41A6E">
      <w:pPr>
        <w:pStyle w:val="NoSpacing"/>
        <w:numPr>
          <w:ilvl w:val="0"/>
          <w:numId w:val="144"/>
        </w:numPr>
      </w:pPr>
      <w:r>
        <w:t>Designed and developed enterprise grade web applications using ASP.NET Web Forms, C# and SQL Server for transactional systems supporting thousands of users.</w:t>
      </w:r>
    </w:p>
    <w:p w14:paraId="77EA42F8" w14:textId="77777777" w:rsidR="00B41A6E" w:rsidRDefault="00B41A6E" w:rsidP="00B41A6E">
      <w:pPr>
        <w:pStyle w:val="NoSpacing"/>
        <w:numPr>
          <w:ilvl w:val="0"/>
          <w:numId w:val="144"/>
        </w:numPr>
      </w:pPr>
      <w:r>
        <w:t>Leverage helper classes for caching, configuration, security management in Web Forms apps.</w:t>
      </w:r>
    </w:p>
    <w:p w14:paraId="71181F59" w14:textId="77777777" w:rsidR="00B41A6E" w:rsidRDefault="00B41A6E" w:rsidP="00B41A6E">
      <w:pPr>
        <w:pStyle w:val="NoSpacing"/>
        <w:numPr>
          <w:ilvl w:val="0"/>
          <w:numId w:val="144"/>
        </w:numPr>
      </w:pPr>
      <w:r>
        <w:t>Continuously profiled and tuned SQL query performance using EXPLAIN plans, indexes, and database server tuning. Reduced CPU utilization by 30%.</w:t>
      </w:r>
    </w:p>
    <w:p w14:paraId="457791E4" w14:textId="77777777" w:rsidR="00B41A6E" w:rsidRDefault="00B41A6E" w:rsidP="00B41A6E">
      <w:pPr>
        <w:pStyle w:val="NoSpacing"/>
        <w:numPr>
          <w:ilvl w:val="0"/>
          <w:numId w:val="144"/>
        </w:numPr>
      </w:pPr>
      <w:r>
        <w:t>Responsible for creating and maintaining business and validation rules using CSLA framework.</w:t>
      </w:r>
    </w:p>
    <w:p w14:paraId="1724BBB6" w14:textId="77777777" w:rsidR="00B41A6E" w:rsidRDefault="00B41A6E" w:rsidP="00B41A6E">
      <w:pPr>
        <w:pStyle w:val="NoSpacing"/>
        <w:numPr>
          <w:ilvl w:val="0"/>
          <w:numId w:val="144"/>
        </w:numPr>
      </w:pPr>
      <w:r>
        <w:t>Build reactive UIs using Angular concepts like components, directives, services, dependency injection, routing etc.</w:t>
      </w:r>
    </w:p>
    <w:p w14:paraId="7741ED76" w14:textId="77777777" w:rsidR="00B41A6E" w:rsidRDefault="00B41A6E" w:rsidP="00B41A6E">
      <w:pPr>
        <w:pStyle w:val="NoSpacing"/>
        <w:numPr>
          <w:ilvl w:val="0"/>
          <w:numId w:val="144"/>
        </w:numPr>
      </w:pPr>
      <w:r>
        <w:t>Integrate AngularJS code with .NET Web APIs following REST principles to connect frontend and backend.</w:t>
      </w:r>
    </w:p>
    <w:p w14:paraId="373FB87C" w14:textId="77777777" w:rsidR="00B41A6E" w:rsidRDefault="00B41A6E" w:rsidP="00B41A6E">
      <w:pPr>
        <w:pStyle w:val="NoSpacing"/>
        <w:numPr>
          <w:ilvl w:val="0"/>
          <w:numId w:val="144"/>
        </w:numPr>
      </w:pPr>
      <w:r>
        <w:t>Implement authentication workflows like OAuth by connecting Angular10 with .NET Identity/ASP.NET Core Identity for security.</w:t>
      </w:r>
    </w:p>
    <w:p w14:paraId="22954730" w14:textId="0CEAA5FD" w:rsidR="00B41A6E" w:rsidRDefault="00B41A6E" w:rsidP="00B41A6E">
      <w:pPr>
        <w:pStyle w:val="NoSpacing"/>
        <w:numPr>
          <w:ilvl w:val="0"/>
          <w:numId w:val="144"/>
        </w:numPr>
      </w:pPr>
      <w:r>
        <w:t xml:space="preserve">Manage state in Angular 10 apps using RxJS, </w:t>
      </w:r>
      <w:r w:rsidR="002678C8">
        <w:t>N</w:t>
      </w:r>
      <w:r>
        <w:t>grx to develop complex reactive UIs.</w:t>
      </w:r>
    </w:p>
    <w:p w14:paraId="53D8C39E" w14:textId="77777777" w:rsidR="00B41A6E" w:rsidRDefault="00B41A6E" w:rsidP="00B41A6E">
      <w:pPr>
        <w:pStyle w:val="NoSpacing"/>
        <w:numPr>
          <w:ilvl w:val="0"/>
          <w:numId w:val="144"/>
        </w:numPr>
      </w:pPr>
      <w:r>
        <w:t>Developing Angular single page application to show live locating data on the floor plan images.</w:t>
      </w:r>
    </w:p>
    <w:p w14:paraId="3DD573AB" w14:textId="77777777" w:rsidR="00B41A6E" w:rsidRDefault="00B41A6E" w:rsidP="00B41A6E">
      <w:pPr>
        <w:pStyle w:val="NoSpacing"/>
        <w:numPr>
          <w:ilvl w:val="0"/>
          <w:numId w:val="144"/>
        </w:numPr>
      </w:pPr>
      <w:r>
        <w:t>Using Angular HTTP Client Module to invoke REST API and bind the data from the result.</w:t>
      </w:r>
    </w:p>
    <w:p w14:paraId="40C336D8" w14:textId="77777777" w:rsidR="00B41A6E" w:rsidRDefault="00B41A6E" w:rsidP="00B41A6E">
      <w:pPr>
        <w:pStyle w:val="NoSpacing"/>
        <w:numPr>
          <w:ilvl w:val="0"/>
          <w:numId w:val="144"/>
        </w:numPr>
      </w:pPr>
      <w:r>
        <w:t>Create custom Bootstrap themes suited for web applications in different verticals like healthcare, finance etc.</w:t>
      </w:r>
    </w:p>
    <w:p w14:paraId="1C1BE080" w14:textId="77777777" w:rsidR="00B41A6E" w:rsidRDefault="00B41A6E" w:rsidP="00B41A6E">
      <w:pPr>
        <w:pStyle w:val="NoSpacing"/>
        <w:numPr>
          <w:ilvl w:val="0"/>
          <w:numId w:val="144"/>
        </w:numPr>
      </w:pPr>
      <w:r>
        <w:t>Develop reusable Bootstrap snippets, templates, UI patterns for commonly needed widgets.</w:t>
      </w:r>
    </w:p>
    <w:p w14:paraId="748054C8" w14:textId="77777777" w:rsidR="00B41A6E" w:rsidRDefault="00B41A6E" w:rsidP="00B41A6E">
      <w:pPr>
        <w:pStyle w:val="NoSpacing"/>
        <w:numPr>
          <w:ilvl w:val="0"/>
          <w:numId w:val="144"/>
        </w:numPr>
      </w:pPr>
      <w:r>
        <w:t xml:space="preserve">Used Typescript along with react and Angular for different applications. </w:t>
      </w:r>
    </w:p>
    <w:p w14:paraId="7A416507" w14:textId="77777777" w:rsidR="00B41A6E" w:rsidRDefault="00B41A6E" w:rsidP="00B41A6E">
      <w:pPr>
        <w:pStyle w:val="NoSpacing"/>
        <w:numPr>
          <w:ilvl w:val="0"/>
          <w:numId w:val="144"/>
        </w:numPr>
      </w:pPr>
      <w:r>
        <w:t>Worked with Stored procedures, views, CTEs and temp tables to optimize the long running queries.</w:t>
      </w:r>
    </w:p>
    <w:p w14:paraId="39CDBECC" w14:textId="77777777" w:rsidR="00B41A6E" w:rsidRDefault="00B41A6E" w:rsidP="00B41A6E">
      <w:pPr>
        <w:pStyle w:val="NoSpacing"/>
        <w:numPr>
          <w:ilvl w:val="0"/>
          <w:numId w:val="144"/>
        </w:numPr>
      </w:pPr>
      <w:r>
        <w:t>Worked with the Swagger, Postman for testing the APIs and running the APIs.</w:t>
      </w:r>
    </w:p>
    <w:p w14:paraId="251D5853" w14:textId="77777777" w:rsidR="00B41A6E" w:rsidRDefault="00B41A6E" w:rsidP="00B41A6E">
      <w:pPr>
        <w:pStyle w:val="NoSpacing"/>
        <w:numPr>
          <w:ilvl w:val="0"/>
          <w:numId w:val="144"/>
        </w:numPr>
      </w:pPr>
      <w:r>
        <w:t>Involved in gathering the requirements and defined the business rules to user requirements in SDLC and analysis of the system based on MVC architecture.</w:t>
      </w:r>
    </w:p>
    <w:p w14:paraId="16A11985" w14:textId="71D2352D" w:rsidR="00444CC3" w:rsidRDefault="00B41A6E" w:rsidP="00B41A6E">
      <w:pPr>
        <w:pStyle w:val="NoSpacing"/>
        <w:numPr>
          <w:ilvl w:val="0"/>
          <w:numId w:val="144"/>
        </w:numPr>
      </w:pPr>
      <w:r>
        <w:t>Developed and managed the applications on the Azure platforms like Azure SQL.</w:t>
      </w:r>
    </w:p>
    <w:p w14:paraId="781C2812" w14:textId="77777777" w:rsidR="00B41A6E" w:rsidRDefault="00B41A6E" w:rsidP="00B41A6E">
      <w:pPr>
        <w:pStyle w:val="NoSpacing"/>
        <w:rPr>
          <w:b/>
        </w:rPr>
      </w:pPr>
    </w:p>
    <w:p w14:paraId="02A9BE55" w14:textId="70252BC8" w:rsidR="00B41A6E" w:rsidRDefault="00B41A6E" w:rsidP="00B41A6E">
      <w:pPr>
        <w:pStyle w:val="NoSpacing"/>
        <w:rPr>
          <w:b/>
        </w:rPr>
      </w:pPr>
      <w:r w:rsidRPr="00B41A6E">
        <w:rPr>
          <w:b/>
        </w:rPr>
        <w:t>S</w:t>
      </w:r>
      <w:r>
        <w:rPr>
          <w:b/>
        </w:rPr>
        <w:t>r</w:t>
      </w:r>
      <w:r w:rsidRPr="00B41A6E">
        <w:rPr>
          <w:b/>
        </w:rPr>
        <w:t xml:space="preserve">. </w:t>
      </w:r>
      <w:r w:rsidR="00063736" w:rsidRPr="00063736">
        <w:rPr>
          <w:b/>
        </w:rPr>
        <w:t xml:space="preserve">Full Stack </w:t>
      </w:r>
      <w:r w:rsidRPr="00B41A6E">
        <w:rPr>
          <w:b/>
        </w:rPr>
        <w:t xml:space="preserve">Software Engineer </w:t>
      </w:r>
    </w:p>
    <w:p w14:paraId="711EECD8" w14:textId="6267A53D" w:rsidR="00444CC3" w:rsidRPr="00444CC3" w:rsidRDefault="00B41A6E" w:rsidP="00B41A6E">
      <w:pPr>
        <w:pStyle w:val="NoSpacing"/>
        <w:rPr>
          <w:b/>
        </w:rPr>
      </w:pPr>
      <w:r w:rsidRPr="00B41A6E">
        <w:rPr>
          <w:b/>
        </w:rPr>
        <w:lastRenderedPageBreak/>
        <w:t>63 Moons Technologies Limited, India</w:t>
      </w:r>
      <w:r>
        <w:rPr>
          <w:b/>
        </w:rPr>
        <w:t xml:space="preserve"> </w:t>
      </w:r>
      <w:r>
        <w:rPr>
          <w:b/>
        </w:rPr>
        <w:tab/>
      </w:r>
      <w:r>
        <w:rPr>
          <w:b/>
        </w:rPr>
        <w:tab/>
      </w:r>
      <w:r>
        <w:rPr>
          <w:b/>
        </w:rPr>
        <w:tab/>
      </w:r>
      <w:r>
        <w:rPr>
          <w:b/>
        </w:rPr>
        <w:tab/>
      </w:r>
      <w:r>
        <w:rPr>
          <w:b/>
        </w:rPr>
        <w:tab/>
      </w:r>
      <w:r>
        <w:rPr>
          <w:b/>
        </w:rPr>
        <w:tab/>
      </w:r>
      <w:r>
        <w:rPr>
          <w:b/>
        </w:rPr>
        <w:tab/>
      </w:r>
      <w:r w:rsidRPr="00B41A6E">
        <w:rPr>
          <w:b/>
        </w:rPr>
        <w:t>Feb 2019</w:t>
      </w:r>
      <w:r>
        <w:rPr>
          <w:b/>
        </w:rPr>
        <w:t xml:space="preserve"> to </w:t>
      </w:r>
      <w:r w:rsidRPr="00B41A6E">
        <w:rPr>
          <w:b/>
        </w:rPr>
        <w:t>Apr 2021</w:t>
      </w:r>
    </w:p>
    <w:p w14:paraId="1A63E219" w14:textId="77777777" w:rsidR="00D53105" w:rsidRPr="00035ECD" w:rsidRDefault="00D53105" w:rsidP="00035ECD">
      <w:pPr>
        <w:pStyle w:val="NoSpacing"/>
      </w:pPr>
    </w:p>
    <w:p w14:paraId="2BF4083E" w14:textId="77777777" w:rsidR="00B41A6E" w:rsidRDefault="00B41A6E" w:rsidP="00B41A6E">
      <w:pPr>
        <w:pStyle w:val="NoSpacing"/>
        <w:numPr>
          <w:ilvl w:val="0"/>
          <w:numId w:val="127"/>
        </w:numPr>
      </w:pPr>
      <w:r>
        <w:t>Worked in the Server Module and Provide support for the real-time trading system. Manage and improve operational infrastructure.</w:t>
      </w:r>
    </w:p>
    <w:p w14:paraId="4BED083E" w14:textId="77777777" w:rsidR="00B41A6E" w:rsidRDefault="00B41A6E" w:rsidP="00B41A6E">
      <w:pPr>
        <w:pStyle w:val="NoSpacing"/>
        <w:numPr>
          <w:ilvl w:val="0"/>
          <w:numId w:val="127"/>
        </w:numPr>
      </w:pPr>
      <w:r>
        <w:t>Designed and developed ASP.Net Web Forms applications using C# as the primary programming language.</w:t>
      </w:r>
    </w:p>
    <w:p w14:paraId="5F620491" w14:textId="77777777" w:rsidR="00B41A6E" w:rsidRDefault="00B41A6E" w:rsidP="00B41A6E">
      <w:pPr>
        <w:pStyle w:val="NoSpacing"/>
        <w:numPr>
          <w:ilvl w:val="0"/>
          <w:numId w:val="127"/>
        </w:numPr>
      </w:pPr>
      <w:r>
        <w:t>Designed and developed .NET web components and user controls using ASP.NET and C#.NET, AJAX Toolkit</w:t>
      </w:r>
    </w:p>
    <w:p w14:paraId="4E562AE8" w14:textId="77777777" w:rsidR="00B41A6E" w:rsidRDefault="00B41A6E" w:rsidP="00B41A6E">
      <w:pPr>
        <w:pStyle w:val="NoSpacing"/>
        <w:numPr>
          <w:ilvl w:val="0"/>
          <w:numId w:val="127"/>
        </w:numPr>
      </w:pPr>
      <w:r>
        <w:t>Set up and administer Azure DevOps project, boards, repositories, pipelines for application lifecycle management.</w:t>
      </w:r>
    </w:p>
    <w:p w14:paraId="5AB8E643" w14:textId="77777777" w:rsidR="00B41A6E" w:rsidRDefault="00B41A6E" w:rsidP="00B41A6E">
      <w:pPr>
        <w:pStyle w:val="NoSpacing"/>
        <w:numPr>
          <w:ilvl w:val="0"/>
          <w:numId w:val="127"/>
        </w:numPr>
      </w:pPr>
      <w:r>
        <w:t>Develop n-tier, scalable applications using ADO.NET best practices and design patterns.</w:t>
      </w:r>
    </w:p>
    <w:p w14:paraId="02668C55" w14:textId="77777777" w:rsidR="00B41A6E" w:rsidRDefault="00B41A6E" w:rsidP="00B41A6E">
      <w:pPr>
        <w:pStyle w:val="NoSpacing"/>
        <w:numPr>
          <w:ilvl w:val="0"/>
          <w:numId w:val="127"/>
        </w:numPr>
      </w:pPr>
      <w:r>
        <w:t>Learn and adopt new ADO.NET features and capabilities.</w:t>
      </w:r>
    </w:p>
    <w:p w14:paraId="33225340" w14:textId="77777777" w:rsidR="00B41A6E" w:rsidRDefault="00B41A6E" w:rsidP="00B41A6E">
      <w:pPr>
        <w:pStyle w:val="NoSpacing"/>
        <w:numPr>
          <w:ilvl w:val="0"/>
          <w:numId w:val="127"/>
        </w:numPr>
      </w:pPr>
      <w:r>
        <w:t>Follow SQL and ADO.NET standards and best practices for enterprise-grade applications.</w:t>
      </w:r>
    </w:p>
    <w:p w14:paraId="46E084D6" w14:textId="77777777" w:rsidR="00B41A6E" w:rsidRDefault="00B41A6E" w:rsidP="00B41A6E">
      <w:pPr>
        <w:pStyle w:val="NoSpacing"/>
        <w:numPr>
          <w:ilvl w:val="0"/>
          <w:numId w:val="127"/>
        </w:numPr>
      </w:pPr>
      <w:r>
        <w:t>Designed and developed various abstract classes, interfaces, classes to construct the business logic using C# and SQL Server</w:t>
      </w:r>
    </w:p>
    <w:p w14:paraId="2E54D445" w14:textId="77777777" w:rsidR="00B41A6E" w:rsidRDefault="00B41A6E" w:rsidP="00B41A6E">
      <w:pPr>
        <w:pStyle w:val="NoSpacing"/>
        <w:numPr>
          <w:ilvl w:val="0"/>
          <w:numId w:val="127"/>
        </w:numPr>
      </w:pPr>
      <w:r>
        <w:t>Set up build process for Bootstrap using pre-processors like Sass and task runners like Gulp.</w:t>
      </w:r>
    </w:p>
    <w:p w14:paraId="07601C55" w14:textId="77777777" w:rsidR="00B41A6E" w:rsidRDefault="00B41A6E" w:rsidP="00B41A6E">
      <w:pPr>
        <w:pStyle w:val="NoSpacing"/>
        <w:numPr>
          <w:ilvl w:val="0"/>
          <w:numId w:val="127"/>
        </w:numPr>
      </w:pPr>
      <w:r>
        <w:t>Make UI elements accessible across devices using Bootstrap's responsive utilities.</w:t>
      </w:r>
    </w:p>
    <w:p w14:paraId="0D2BA460" w14:textId="77777777" w:rsidR="00B41A6E" w:rsidRDefault="00B41A6E" w:rsidP="00B41A6E">
      <w:pPr>
        <w:pStyle w:val="NoSpacing"/>
        <w:numPr>
          <w:ilvl w:val="0"/>
          <w:numId w:val="127"/>
        </w:numPr>
      </w:pPr>
      <w:r>
        <w:t>Extend Bootstrap by writing custom CSS, JavaScript plugins based on requirements.</w:t>
      </w:r>
    </w:p>
    <w:p w14:paraId="5E4DB2E4" w14:textId="77777777" w:rsidR="00B41A6E" w:rsidRDefault="00B41A6E" w:rsidP="00B41A6E">
      <w:pPr>
        <w:pStyle w:val="NoSpacing"/>
        <w:numPr>
          <w:ilvl w:val="0"/>
          <w:numId w:val="127"/>
        </w:numPr>
      </w:pPr>
      <w:r>
        <w:t>Contribute to open-source Bootstrap libraries and components on GitHub.</w:t>
      </w:r>
    </w:p>
    <w:p w14:paraId="65D4C19F" w14:textId="77777777" w:rsidR="00B41A6E" w:rsidRDefault="00B41A6E" w:rsidP="00B41A6E">
      <w:pPr>
        <w:pStyle w:val="NoSpacing"/>
        <w:numPr>
          <w:ilvl w:val="0"/>
          <w:numId w:val="127"/>
        </w:numPr>
      </w:pPr>
      <w:r>
        <w:t>Solid experience developing ASP.NET MVC and Web Forms-based Web Applications</w:t>
      </w:r>
    </w:p>
    <w:p w14:paraId="2E14E713" w14:textId="77777777" w:rsidR="00B41A6E" w:rsidRDefault="00B41A6E" w:rsidP="00B41A6E">
      <w:pPr>
        <w:pStyle w:val="NoSpacing"/>
        <w:numPr>
          <w:ilvl w:val="0"/>
          <w:numId w:val="127"/>
        </w:numPr>
      </w:pPr>
      <w:r>
        <w:t>Handle configuration, testing, installation, monitoring of trading applications and back end processes of a complex trading platform TCP/IP(Socket PROGRAMMING), Multithreading programming using C++</w:t>
      </w:r>
    </w:p>
    <w:p w14:paraId="72F19678" w14:textId="77777777" w:rsidR="00B41A6E" w:rsidRDefault="00B41A6E" w:rsidP="00B41A6E">
      <w:pPr>
        <w:pStyle w:val="NoSpacing"/>
        <w:numPr>
          <w:ilvl w:val="0"/>
          <w:numId w:val="127"/>
        </w:numPr>
      </w:pPr>
      <w:r>
        <w:t>Implemented the project in MVC (ASP.NET MVC 5) design pattern and Building Views using HTML5, CSS3, JavaScript and jQuery.</w:t>
      </w:r>
    </w:p>
    <w:p w14:paraId="3926803E" w14:textId="77777777" w:rsidR="00B41A6E" w:rsidRDefault="00B41A6E" w:rsidP="00B41A6E">
      <w:pPr>
        <w:pStyle w:val="NoSpacing"/>
        <w:numPr>
          <w:ilvl w:val="0"/>
          <w:numId w:val="127"/>
        </w:numPr>
      </w:pPr>
      <w:r>
        <w:t>Proficiency in using Log miner, SQL Loader, and Export/Import utilities.</w:t>
      </w:r>
    </w:p>
    <w:p w14:paraId="15128DBD" w14:textId="77777777" w:rsidR="00B41A6E" w:rsidRDefault="00B41A6E" w:rsidP="00B41A6E">
      <w:pPr>
        <w:pStyle w:val="NoSpacing"/>
        <w:numPr>
          <w:ilvl w:val="0"/>
          <w:numId w:val="127"/>
        </w:numPr>
      </w:pPr>
      <w:r>
        <w:t>Database by regularly transferring archived log files from the Production Server to the Standby Database Server</w:t>
      </w:r>
    </w:p>
    <w:p w14:paraId="03D43C84" w14:textId="77777777" w:rsidR="00B41A6E" w:rsidRDefault="00B41A6E" w:rsidP="00B41A6E">
      <w:pPr>
        <w:pStyle w:val="NoSpacing"/>
        <w:numPr>
          <w:ilvl w:val="0"/>
          <w:numId w:val="127"/>
        </w:numPr>
      </w:pPr>
      <w:r>
        <w:t>Introduced Partitioning and Parallel SQL to dramatically improve performance of bulk data loads and analytics queries.</w:t>
      </w:r>
    </w:p>
    <w:p w14:paraId="002257EB" w14:textId="77777777" w:rsidR="00B41A6E" w:rsidRDefault="00B41A6E" w:rsidP="00B41A6E">
      <w:pPr>
        <w:pStyle w:val="NoSpacing"/>
        <w:numPr>
          <w:ilvl w:val="0"/>
          <w:numId w:val="127"/>
        </w:numPr>
      </w:pPr>
      <w:r>
        <w:t>Experience with SOA principles and Design patterns.</w:t>
      </w:r>
    </w:p>
    <w:p w14:paraId="40937C2E" w14:textId="77777777" w:rsidR="00B41A6E" w:rsidRDefault="00B41A6E" w:rsidP="00B41A6E">
      <w:pPr>
        <w:pStyle w:val="NoSpacing"/>
        <w:numPr>
          <w:ilvl w:val="0"/>
          <w:numId w:val="127"/>
        </w:numPr>
      </w:pPr>
      <w:r>
        <w:t>Experience with Source Control such as GIT or TFS. CI/CD experience with TeamCity/Octopus</w:t>
      </w:r>
    </w:p>
    <w:p w14:paraId="750FD82F" w14:textId="77777777" w:rsidR="00B41A6E" w:rsidRDefault="00B41A6E" w:rsidP="00B41A6E">
      <w:pPr>
        <w:pStyle w:val="NoSpacing"/>
        <w:numPr>
          <w:ilvl w:val="0"/>
          <w:numId w:val="127"/>
        </w:numPr>
      </w:pPr>
      <w:r>
        <w:t>Hands on experience in SQL server procedures, views, indexes, and performance tuning.</w:t>
      </w:r>
    </w:p>
    <w:p w14:paraId="7BE58BBD" w14:textId="77777777" w:rsidR="00B41A6E" w:rsidRDefault="00B41A6E" w:rsidP="00B41A6E">
      <w:pPr>
        <w:pStyle w:val="NoSpacing"/>
        <w:numPr>
          <w:ilvl w:val="0"/>
          <w:numId w:val="127"/>
        </w:numPr>
      </w:pPr>
      <w:r>
        <w:t xml:space="preserve">Created Entity Framework Database First Model for ASP.NET application used LINQ to Entities and Lambda Expressions for the data access layer. </w:t>
      </w:r>
    </w:p>
    <w:p w14:paraId="302EDDDA" w14:textId="77777777" w:rsidR="00B41A6E" w:rsidRDefault="00B41A6E" w:rsidP="00B41A6E">
      <w:pPr>
        <w:pStyle w:val="NoSpacing"/>
        <w:numPr>
          <w:ilvl w:val="0"/>
          <w:numId w:val="127"/>
        </w:numPr>
      </w:pPr>
      <w:r>
        <w:t>Championed moving legacy ASP.NET MVC apps to .NET Core and Azure to modernize the tech stack and enable cloud capabilities.</w:t>
      </w:r>
    </w:p>
    <w:p w14:paraId="1101C858" w14:textId="77777777" w:rsidR="00B41A6E" w:rsidRDefault="00B41A6E" w:rsidP="00B41A6E">
      <w:pPr>
        <w:pStyle w:val="NoSpacing"/>
        <w:numPr>
          <w:ilvl w:val="0"/>
          <w:numId w:val="127"/>
        </w:numPr>
      </w:pPr>
      <w:r>
        <w:t>Responsible for developing the UI pages using Angular, HTML5, CSS3, JavaScript and Bootstrap.</w:t>
      </w:r>
    </w:p>
    <w:p w14:paraId="0C6F8AC6" w14:textId="77777777" w:rsidR="00B41A6E" w:rsidRDefault="00B41A6E" w:rsidP="00B41A6E">
      <w:pPr>
        <w:pStyle w:val="NoSpacing"/>
        <w:numPr>
          <w:ilvl w:val="0"/>
          <w:numId w:val="127"/>
        </w:numPr>
      </w:pPr>
      <w:r>
        <w:t>Used various Angular custom directives and developed reusable components and templates that can be reused at various places in the application.</w:t>
      </w:r>
    </w:p>
    <w:p w14:paraId="2E2B8740" w14:textId="77777777" w:rsidR="00B41A6E" w:rsidRDefault="00B41A6E" w:rsidP="00B41A6E">
      <w:pPr>
        <w:pStyle w:val="NoSpacing"/>
        <w:numPr>
          <w:ilvl w:val="0"/>
          <w:numId w:val="127"/>
        </w:numPr>
      </w:pPr>
      <w:r>
        <w:t>Worked with Angular for the two different web applications.</w:t>
      </w:r>
    </w:p>
    <w:p w14:paraId="56F07A5D" w14:textId="77777777" w:rsidR="00B41A6E" w:rsidRDefault="00B41A6E" w:rsidP="00B41A6E">
      <w:pPr>
        <w:pStyle w:val="NoSpacing"/>
        <w:numPr>
          <w:ilvl w:val="0"/>
          <w:numId w:val="127"/>
        </w:numPr>
      </w:pPr>
      <w:r>
        <w:t xml:space="preserve">Worked on ASP.NET State Management Techniques like View State, Sessions, Caching (Output Caching). </w:t>
      </w:r>
    </w:p>
    <w:p w14:paraId="62933300" w14:textId="77777777" w:rsidR="00B41A6E" w:rsidRDefault="00B41A6E" w:rsidP="00B41A6E">
      <w:pPr>
        <w:pStyle w:val="NoSpacing"/>
        <w:numPr>
          <w:ilvl w:val="0"/>
          <w:numId w:val="127"/>
        </w:numPr>
      </w:pPr>
      <w:r>
        <w:t>Designed and developed user interface for web application and intranet application using VisualStudio2015, ASP.NET, MVC, C # .NET, and AJAX, XML and CSS with object-oriented programming techniques. Used various features of C# and C#.Net (e.g., reflections, generics, partial classes, LINQ etc.).</w:t>
      </w:r>
    </w:p>
    <w:p w14:paraId="44187272" w14:textId="77777777" w:rsidR="00B41A6E" w:rsidRDefault="00B41A6E" w:rsidP="00B41A6E">
      <w:pPr>
        <w:pStyle w:val="NoSpacing"/>
        <w:numPr>
          <w:ilvl w:val="0"/>
          <w:numId w:val="127"/>
        </w:numPr>
      </w:pPr>
      <w:r>
        <w:t xml:space="preserve">Implemented Authentication and Authorization using Web Config file. Configured for users Authorization and role-based security. </w:t>
      </w:r>
    </w:p>
    <w:p w14:paraId="78EB6B62" w14:textId="77777777" w:rsidR="00B41A6E" w:rsidRDefault="00B41A6E" w:rsidP="00B41A6E">
      <w:pPr>
        <w:pStyle w:val="NoSpacing"/>
        <w:numPr>
          <w:ilvl w:val="0"/>
          <w:numId w:val="127"/>
        </w:numPr>
      </w:pPr>
      <w:r>
        <w:lastRenderedPageBreak/>
        <w:t>Developed client Transaction requirements as required in the market by the Customers Unit testing, delivering low/minimal error rate.</w:t>
      </w:r>
    </w:p>
    <w:p w14:paraId="01F9E681" w14:textId="442D3C49" w:rsidR="00444CC3" w:rsidRDefault="00B41A6E" w:rsidP="00B41A6E">
      <w:pPr>
        <w:pStyle w:val="NoSpacing"/>
        <w:numPr>
          <w:ilvl w:val="0"/>
          <w:numId w:val="127"/>
        </w:numPr>
      </w:pPr>
      <w:r>
        <w:t>Developed advanced PL/SQL scripts for automation - database consistency checks, alerting, workflow procedures.</w:t>
      </w:r>
    </w:p>
    <w:p w14:paraId="39C690A7" w14:textId="77777777" w:rsidR="00015465" w:rsidRDefault="00015465" w:rsidP="00015465">
      <w:pPr>
        <w:pStyle w:val="NoSpacing"/>
        <w:rPr>
          <w:b/>
        </w:rPr>
      </w:pPr>
    </w:p>
    <w:p w14:paraId="4346CF39" w14:textId="68391937" w:rsidR="00B41A6E" w:rsidRDefault="00063736" w:rsidP="00B41A6E">
      <w:pPr>
        <w:pStyle w:val="NoSpacing"/>
        <w:rPr>
          <w:b/>
        </w:rPr>
      </w:pPr>
      <w:r w:rsidRPr="00063736">
        <w:rPr>
          <w:b/>
        </w:rPr>
        <w:t xml:space="preserve">Full Stack </w:t>
      </w:r>
      <w:r w:rsidR="00B41A6E" w:rsidRPr="00B41A6E">
        <w:rPr>
          <w:b/>
        </w:rPr>
        <w:t xml:space="preserve">Software Developer </w:t>
      </w:r>
    </w:p>
    <w:p w14:paraId="1707031A" w14:textId="3000665B" w:rsidR="00444CC3" w:rsidRPr="00444CC3" w:rsidRDefault="00B41A6E" w:rsidP="00B41A6E">
      <w:pPr>
        <w:pStyle w:val="NoSpacing"/>
        <w:rPr>
          <w:b/>
        </w:rPr>
      </w:pPr>
      <w:r w:rsidRPr="00B41A6E">
        <w:rPr>
          <w:b/>
        </w:rPr>
        <w:t xml:space="preserve">Impel soft Technology Solutions, India </w:t>
      </w:r>
      <w:r>
        <w:rPr>
          <w:b/>
        </w:rPr>
        <w:tab/>
      </w:r>
      <w:r>
        <w:rPr>
          <w:b/>
        </w:rPr>
        <w:tab/>
      </w:r>
      <w:r>
        <w:rPr>
          <w:b/>
        </w:rPr>
        <w:tab/>
      </w:r>
      <w:r>
        <w:rPr>
          <w:b/>
        </w:rPr>
        <w:tab/>
      </w:r>
      <w:r>
        <w:rPr>
          <w:b/>
        </w:rPr>
        <w:tab/>
      </w:r>
      <w:r>
        <w:rPr>
          <w:b/>
        </w:rPr>
        <w:tab/>
      </w:r>
      <w:r>
        <w:rPr>
          <w:b/>
        </w:rPr>
        <w:tab/>
      </w:r>
      <w:r w:rsidRPr="00B41A6E">
        <w:rPr>
          <w:b/>
        </w:rPr>
        <w:t>Jan 2015</w:t>
      </w:r>
      <w:r>
        <w:rPr>
          <w:b/>
        </w:rPr>
        <w:t xml:space="preserve"> to </w:t>
      </w:r>
      <w:r w:rsidRPr="00B41A6E">
        <w:rPr>
          <w:b/>
        </w:rPr>
        <w:t>Jan 2019</w:t>
      </w:r>
    </w:p>
    <w:p w14:paraId="5C9B3DF3" w14:textId="77777777" w:rsidR="00444CC3" w:rsidRDefault="00444CC3" w:rsidP="00444CC3">
      <w:pPr>
        <w:pStyle w:val="NoSpacing"/>
        <w:rPr>
          <w:b/>
        </w:rPr>
      </w:pPr>
    </w:p>
    <w:p w14:paraId="116DE5D5" w14:textId="77777777" w:rsidR="00B41A6E" w:rsidRPr="00B41A6E" w:rsidRDefault="00B41A6E" w:rsidP="00B41A6E">
      <w:pPr>
        <w:pStyle w:val="NoSpacing"/>
        <w:numPr>
          <w:ilvl w:val="0"/>
          <w:numId w:val="145"/>
        </w:numPr>
        <w:rPr>
          <w:bCs/>
        </w:rPr>
      </w:pPr>
      <w:r w:rsidRPr="00B41A6E">
        <w:rPr>
          <w:bCs/>
        </w:rPr>
        <w:t>Involved in communicating with the clients, gathering requirements for the development of pre-processing logic of Insurance module, Routing and Escalation Logic and other web and business tier components.</w:t>
      </w:r>
    </w:p>
    <w:p w14:paraId="4016CDAF" w14:textId="77777777" w:rsidR="00B41A6E" w:rsidRPr="00B41A6E" w:rsidRDefault="00B41A6E" w:rsidP="00B41A6E">
      <w:pPr>
        <w:pStyle w:val="NoSpacing"/>
        <w:numPr>
          <w:ilvl w:val="0"/>
          <w:numId w:val="145"/>
        </w:numPr>
        <w:rPr>
          <w:bCs/>
        </w:rPr>
      </w:pPr>
      <w:r w:rsidRPr="00B41A6E">
        <w:rPr>
          <w:bCs/>
        </w:rPr>
        <w:t>Gather business requirements from the Product management team and involved in complete Life Cycle including Analysis, Design, Development and Testing and followed Agile/Scrum Methodology with bi-weekly sprints.</w:t>
      </w:r>
    </w:p>
    <w:p w14:paraId="45DD79FB" w14:textId="77777777" w:rsidR="00B41A6E" w:rsidRPr="00B41A6E" w:rsidRDefault="00B41A6E" w:rsidP="00B41A6E">
      <w:pPr>
        <w:pStyle w:val="NoSpacing"/>
        <w:numPr>
          <w:ilvl w:val="0"/>
          <w:numId w:val="145"/>
        </w:numPr>
        <w:rPr>
          <w:bCs/>
        </w:rPr>
      </w:pPr>
      <w:r w:rsidRPr="00B41A6E">
        <w:rPr>
          <w:bCs/>
        </w:rPr>
        <w:t>Designed and developed 3-tier web application in .NET framework using C#, ASP.NET, JavaScript</w:t>
      </w:r>
    </w:p>
    <w:p w14:paraId="5C9D6FFE" w14:textId="77777777" w:rsidR="00B41A6E" w:rsidRPr="00B41A6E" w:rsidRDefault="00B41A6E" w:rsidP="00B41A6E">
      <w:pPr>
        <w:pStyle w:val="NoSpacing"/>
        <w:numPr>
          <w:ilvl w:val="0"/>
          <w:numId w:val="145"/>
        </w:numPr>
        <w:rPr>
          <w:bCs/>
        </w:rPr>
      </w:pPr>
      <w:r w:rsidRPr="00B41A6E">
        <w:rPr>
          <w:bCs/>
        </w:rPr>
        <w:t>Strong experience in developing highly functional Web 2.0 interfaces using the latest AJAX technology, preferably with jQuery, CSS3, Bootstrap and Angular</w:t>
      </w:r>
    </w:p>
    <w:p w14:paraId="1EDE4D00" w14:textId="77777777" w:rsidR="00B41A6E" w:rsidRPr="00B41A6E" w:rsidRDefault="00B41A6E" w:rsidP="00B41A6E">
      <w:pPr>
        <w:pStyle w:val="NoSpacing"/>
        <w:numPr>
          <w:ilvl w:val="0"/>
          <w:numId w:val="145"/>
        </w:numPr>
        <w:rPr>
          <w:bCs/>
        </w:rPr>
      </w:pPr>
      <w:r w:rsidRPr="00B41A6E">
        <w:rPr>
          <w:bCs/>
        </w:rPr>
        <w:t>Must be fundamentally strong in all these web-based tools: ASP.Net, Ajax, XML, JavaScript, J-Query, CSS, IIS</w:t>
      </w:r>
    </w:p>
    <w:p w14:paraId="513CB7CA" w14:textId="77777777" w:rsidR="00B41A6E" w:rsidRPr="00B41A6E" w:rsidRDefault="00B41A6E" w:rsidP="00B41A6E">
      <w:pPr>
        <w:pStyle w:val="NoSpacing"/>
        <w:numPr>
          <w:ilvl w:val="0"/>
          <w:numId w:val="145"/>
        </w:numPr>
        <w:rPr>
          <w:bCs/>
        </w:rPr>
      </w:pPr>
      <w:r w:rsidRPr="00B41A6E">
        <w:rPr>
          <w:bCs/>
        </w:rPr>
        <w:t>Stay up to date on latest changes and new capabilities released in new Bootstrap versions.</w:t>
      </w:r>
    </w:p>
    <w:p w14:paraId="2163A277" w14:textId="77777777" w:rsidR="00B41A6E" w:rsidRPr="00B41A6E" w:rsidRDefault="00B41A6E" w:rsidP="00B41A6E">
      <w:pPr>
        <w:pStyle w:val="NoSpacing"/>
        <w:numPr>
          <w:ilvl w:val="0"/>
          <w:numId w:val="145"/>
        </w:numPr>
        <w:rPr>
          <w:bCs/>
        </w:rPr>
      </w:pPr>
      <w:r w:rsidRPr="00B41A6E">
        <w:rPr>
          <w:bCs/>
        </w:rPr>
        <w:t>Educate other developers on how to effectively leverage Bootstrap for responsive design.</w:t>
      </w:r>
    </w:p>
    <w:p w14:paraId="065C8028" w14:textId="77777777" w:rsidR="00B41A6E" w:rsidRPr="00B41A6E" w:rsidRDefault="00B41A6E" w:rsidP="00B41A6E">
      <w:pPr>
        <w:pStyle w:val="NoSpacing"/>
        <w:numPr>
          <w:ilvl w:val="0"/>
          <w:numId w:val="145"/>
        </w:numPr>
        <w:rPr>
          <w:bCs/>
        </w:rPr>
      </w:pPr>
      <w:r w:rsidRPr="00B41A6E">
        <w:rPr>
          <w:bCs/>
        </w:rPr>
        <w:t>Experience in web application development using ASP. NET web Form (Master page, user controls, validation controls and AJAX extensions) and ASP.NET MVC (Razor view engine, View, partial view, models, and layout view), Web services, Windows communication foundation (WCF) and ASP.NET Web API.</w:t>
      </w:r>
    </w:p>
    <w:p w14:paraId="25AD389A" w14:textId="77777777" w:rsidR="00B41A6E" w:rsidRPr="00B41A6E" w:rsidRDefault="00B41A6E" w:rsidP="00B41A6E">
      <w:pPr>
        <w:pStyle w:val="NoSpacing"/>
        <w:numPr>
          <w:ilvl w:val="0"/>
          <w:numId w:val="145"/>
        </w:numPr>
        <w:rPr>
          <w:bCs/>
        </w:rPr>
      </w:pPr>
      <w:r w:rsidRPr="00B41A6E">
        <w:rPr>
          <w:bCs/>
        </w:rPr>
        <w:t>Integrate AJAX capabilities into web applications built using frameworks like ASP.NET, Ruby on Rails etc.</w:t>
      </w:r>
    </w:p>
    <w:p w14:paraId="01613D06" w14:textId="77777777" w:rsidR="00B41A6E" w:rsidRPr="00B41A6E" w:rsidRDefault="00B41A6E" w:rsidP="00B41A6E">
      <w:pPr>
        <w:pStyle w:val="NoSpacing"/>
        <w:numPr>
          <w:ilvl w:val="0"/>
          <w:numId w:val="145"/>
        </w:numPr>
        <w:rPr>
          <w:bCs/>
        </w:rPr>
      </w:pPr>
      <w:r w:rsidRPr="00B41A6E">
        <w:rPr>
          <w:bCs/>
        </w:rPr>
        <w:t>Continuously research and adopt evolving JavaScript features like async/await for AJAX development.</w:t>
      </w:r>
    </w:p>
    <w:p w14:paraId="0A6EB0D3" w14:textId="77777777" w:rsidR="00B41A6E" w:rsidRPr="00B41A6E" w:rsidRDefault="00B41A6E" w:rsidP="00B41A6E">
      <w:pPr>
        <w:pStyle w:val="NoSpacing"/>
        <w:numPr>
          <w:ilvl w:val="0"/>
          <w:numId w:val="145"/>
        </w:numPr>
        <w:rPr>
          <w:bCs/>
        </w:rPr>
      </w:pPr>
      <w:r w:rsidRPr="00B41A6E">
        <w:rPr>
          <w:bCs/>
        </w:rPr>
        <w:t>Integrated third-party APIs and services using AJAX to enhance functionality.</w:t>
      </w:r>
    </w:p>
    <w:p w14:paraId="5382577C" w14:textId="77777777" w:rsidR="00B41A6E" w:rsidRPr="00B41A6E" w:rsidRDefault="00B41A6E" w:rsidP="00B41A6E">
      <w:pPr>
        <w:pStyle w:val="NoSpacing"/>
        <w:numPr>
          <w:ilvl w:val="0"/>
          <w:numId w:val="145"/>
        </w:numPr>
        <w:rPr>
          <w:bCs/>
        </w:rPr>
      </w:pPr>
      <w:r w:rsidRPr="00B41A6E">
        <w:rPr>
          <w:bCs/>
        </w:rPr>
        <w:t>Optimized code and improved application performance through efficient AJAX implementation.</w:t>
      </w:r>
    </w:p>
    <w:p w14:paraId="4A63044E" w14:textId="77777777" w:rsidR="00B41A6E" w:rsidRPr="00B41A6E" w:rsidRDefault="00B41A6E" w:rsidP="00B41A6E">
      <w:pPr>
        <w:pStyle w:val="NoSpacing"/>
        <w:numPr>
          <w:ilvl w:val="0"/>
          <w:numId w:val="145"/>
        </w:numPr>
        <w:rPr>
          <w:bCs/>
        </w:rPr>
      </w:pPr>
      <w:r w:rsidRPr="00B41A6E">
        <w:rPr>
          <w:bCs/>
        </w:rPr>
        <w:t>Designed different components using C# language and used Exception handling, Error providers to handle exceptions.</w:t>
      </w:r>
    </w:p>
    <w:p w14:paraId="53A8F4CF" w14:textId="77777777" w:rsidR="00B41A6E" w:rsidRPr="00B41A6E" w:rsidRDefault="00B41A6E" w:rsidP="00B41A6E">
      <w:pPr>
        <w:pStyle w:val="NoSpacing"/>
        <w:numPr>
          <w:ilvl w:val="0"/>
          <w:numId w:val="145"/>
        </w:numPr>
        <w:rPr>
          <w:bCs/>
        </w:rPr>
      </w:pPr>
      <w:r w:rsidRPr="00B41A6E">
        <w:rPr>
          <w:bCs/>
        </w:rPr>
        <w:t>Wrote complex PL/SQL packages, procedures, functions to implement business logic at the database layer reusing code efficiently.</w:t>
      </w:r>
    </w:p>
    <w:p w14:paraId="13C48630" w14:textId="77777777" w:rsidR="00B41A6E" w:rsidRPr="00B41A6E" w:rsidRDefault="00B41A6E" w:rsidP="00B41A6E">
      <w:pPr>
        <w:pStyle w:val="NoSpacing"/>
        <w:numPr>
          <w:ilvl w:val="0"/>
          <w:numId w:val="145"/>
        </w:numPr>
        <w:rPr>
          <w:bCs/>
        </w:rPr>
      </w:pPr>
      <w:r w:rsidRPr="00B41A6E">
        <w:rPr>
          <w:bCs/>
        </w:rPr>
        <w:t>Utilized html, JavaScript, and jQuery for client-side scripting in asp. Net web forms.</w:t>
      </w:r>
    </w:p>
    <w:p w14:paraId="755CA2DF" w14:textId="77777777" w:rsidR="00B41A6E" w:rsidRPr="00B41A6E" w:rsidRDefault="00B41A6E" w:rsidP="00B41A6E">
      <w:pPr>
        <w:pStyle w:val="NoSpacing"/>
        <w:numPr>
          <w:ilvl w:val="0"/>
          <w:numId w:val="145"/>
        </w:numPr>
        <w:rPr>
          <w:bCs/>
        </w:rPr>
      </w:pPr>
      <w:r w:rsidRPr="00B41A6E">
        <w:rPr>
          <w:bCs/>
        </w:rPr>
        <w:t>Designed and developed enterprise-grade web applications using ASP.NET MVC, .NET Core and modern JavaScript frameworks like Angular, React.</w:t>
      </w:r>
    </w:p>
    <w:p w14:paraId="7DE13121" w14:textId="77777777" w:rsidR="00B41A6E" w:rsidRPr="00B41A6E" w:rsidRDefault="00B41A6E" w:rsidP="00B41A6E">
      <w:pPr>
        <w:pStyle w:val="NoSpacing"/>
        <w:numPr>
          <w:ilvl w:val="0"/>
          <w:numId w:val="145"/>
        </w:numPr>
        <w:rPr>
          <w:bCs/>
        </w:rPr>
      </w:pPr>
      <w:r w:rsidRPr="00B41A6E">
        <w:rPr>
          <w:bCs/>
        </w:rPr>
        <w:t>Involved in creating and consuming XML Web Services for processing Insurances.</w:t>
      </w:r>
    </w:p>
    <w:p w14:paraId="4326C363" w14:textId="77777777" w:rsidR="00B41A6E" w:rsidRPr="00B41A6E" w:rsidRDefault="00B41A6E" w:rsidP="00B41A6E">
      <w:pPr>
        <w:pStyle w:val="NoSpacing"/>
        <w:numPr>
          <w:ilvl w:val="0"/>
          <w:numId w:val="145"/>
        </w:numPr>
        <w:rPr>
          <w:bCs/>
        </w:rPr>
      </w:pPr>
      <w:r w:rsidRPr="00B41A6E">
        <w:rPr>
          <w:bCs/>
        </w:rPr>
        <w:t>Provided technical guidance and Oracle best practices to developers and teams working with the databases.</w:t>
      </w:r>
    </w:p>
    <w:p w14:paraId="4122854E" w14:textId="77777777" w:rsidR="00B41A6E" w:rsidRPr="00B41A6E" w:rsidRDefault="00B41A6E" w:rsidP="00B41A6E">
      <w:pPr>
        <w:pStyle w:val="NoSpacing"/>
        <w:numPr>
          <w:ilvl w:val="0"/>
          <w:numId w:val="145"/>
        </w:numPr>
        <w:rPr>
          <w:bCs/>
        </w:rPr>
      </w:pPr>
      <w:r w:rsidRPr="00B41A6E">
        <w:rPr>
          <w:bCs/>
        </w:rPr>
        <w:t>Proactively monitored databases using scripts and diagnostics to identify and resolve potential issues before they cause outages.</w:t>
      </w:r>
    </w:p>
    <w:p w14:paraId="6460E118" w14:textId="77777777" w:rsidR="00B41A6E" w:rsidRPr="00B41A6E" w:rsidRDefault="00B41A6E" w:rsidP="00B41A6E">
      <w:pPr>
        <w:pStyle w:val="NoSpacing"/>
        <w:numPr>
          <w:ilvl w:val="0"/>
          <w:numId w:val="145"/>
        </w:numPr>
        <w:rPr>
          <w:bCs/>
        </w:rPr>
      </w:pPr>
      <w:r w:rsidRPr="00B41A6E">
        <w:rPr>
          <w:bCs/>
        </w:rPr>
        <w:t>Designed and developed the user interface for various tools and implemented C# validation controls, JavaScript, jQuery, CSS for server and client-side validations, respectively.</w:t>
      </w:r>
    </w:p>
    <w:p w14:paraId="73A834CD" w14:textId="77777777" w:rsidR="00B41A6E" w:rsidRPr="00B41A6E" w:rsidRDefault="00B41A6E" w:rsidP="00B41A6E">
      <w:pPr>
        <w:pStyle w:val="NoSpacing"/>
        <w:numPr>
          <w:ilvl w:val="0"/>
          <w:numId w:val="145"/>
        </w:numPr>
        <w:rPr>
          <w:bCs/>
        </w:rPr>
      </w:pPr>
      <w:r w:rsidRPr="00B41A6E">
        <w:rPr>
          <w:bCs/>
        </w:rPr>
        <w:t>Developed complex queries and PL/SQL procedures on Data Warehousing environment to facilitate strategic plans to higher levels of management. Created Oracle database redo log members and groups managed online redo log files. Responsible for Oracle database performance tuning.</w:t>
      </w:r>
    </w:p>
    <w:p w14:paraId="16FE8992" w14:textId="77777777" w:rsidR="00B41A6E" w:rsidRPr="00B41A6E" w:rsidRDefault="00B41A6E" w:rsidP="00B41A6E">
      <w:pPr>
        <w:pStyle w:val="NoSpacing"/>
        <w:numPr>
          <w:ilvl w:val="0"/>
          <w:numId w:val="145"/>
        </w:numPr>
        <w:rPr>
          <w:bCs/>
        </w:rPr>
      </w:pPr>
      <w:r w:rsidRPr="00B41A6E">
        <w:rPr>
          <w:bCs/>
        </w:rPr>
        <w:lastRenderedPageBreak/>
        <w:t>Tuned problematic SQL queries by analysing explain plans, adding indices, optimizing joins to improve response time by 100%.</w:t>
      </w:r>
    </w:p>
    <w:p w14:paraId="3DF06B7F" w14:textId="77777777" w:rsidR="00B41A6E" w:rsidRPr="00B41A6E" w:rsidRDefault="00B41A6E" w:rsidP="00B41A6E">
      <w:pPr>
        <w:pStyle w:val="NoSpacing"/>
        <w:numPr>
          <w:ilvl w:val="0"/>
          <w:numId w:val="145"/>
        </w:numPr>
        <w:rPr>
          <w:bCs/>
        </w:rPr>
      </w:pPr>
      <w:r w:rsidRPr="00B41A6E">
        <w:rPr>
          <w:bCs/>
        </w:rPr>
        <w:t>Implement page navigation, state management and event handling across multiple Web Forms.</w:t>
      </w:r>
    </w:p>
    <w:p w14:paraId="4B58CF96" w14:textId="77777777" w:rsidR="00B41A6E" w:rsidRPr="00B41A6E" w:rsidRDefault="00B41A6E" w:rsidP="00B41A6E">
      <w:pPr>
        <w:pStyle w:val="NoSpacing"/>
        <w:numPr>
          <w:ilvl w:val="0"/>
          <w:numId w:val="145"/>
        </w:numPr>
        <w:rPr>
          <w:bCs/>
        </w:rPr>
      </w:pPr>
      <w:r w:rsidRPr="00B41A6E">
        <w:rPr>
          <w:bCs/>
        </w:rPr>
        <w:t>Designed and implemented optimized database schemas, tables, indexes to support high performance transactional systems handling millions of records.</w:t>
      </w:r>
    </w:p>
    <w:p w14:paraId="29208F46" w14:textId="77777777" w:rsidR="00B41A6E" w:rsidRPr="00B41A6E" w:rsidRDefault="00B41A6E" w:rsidP="00B41A6E">
      <w:pPr>
        <w:pStyle w:val="NoSpacing"/>
        <w:numPr>
          <w:ilvl w:val="0"/>
          <w:numId w:val="145"/>
        </w:numPr>
        <w:rPr>
          <w:bCs/>
        </w:rPr>
      </w:pPr>
      <w:r w:rsidRPr="00B41A6E">
        <w:rPr>
          <w:bCs/>
        </w:rPr>
        <w:t>Involved in production support of various applications developed in VB.NET and C#.</w:t>
      </w:r>
    </w:p>
    <w:p w14:paraId="61254BD7" w14:textId="77777777" w:rsidR="00B41A6E" w:rsidRPr="00B41A6E" w:rsidRDefault="00B41A6E" w:rsidP="00B41A6E">
      <w:pPr>
        <w:pStyle w:val="NoSpacing"/>
        <w:numPr>
          <w:ilvl w:val="0"/>
          <w:numId w:val="145"/>
        </w:numPr>
        <w:rPr>
          <w:bCs/>
        </w:rPr>
      </w:pPr>
      <w:r w:rsidRPr="00B41A6E">
        <w:rPr>
          <w:bCs/>
        </w:rPr>
        <w:t xml:space="preserve">Extensively used the ASP.NET Ajax Controls like Script Manager, Update Panels and Updated Triggers to make the page more responsive and interactive to the users. </w:t>
      </w:r>
    </w:p>
    <w:p w14:paraId="6EDB6805" w14:textId="77777777" w:rsidR="00B41A6E" w:rsidRPr="00B41A6E" w:rsidRDefault="00B41A6E" w:rsidP="00B41A6E">
      <w:pPr>
        <w:pStyle w:val="NoSpacing"/>
        <w:numPr>
          <w:ilvl w:val="0"/>
          <w:numId w:val="145"/>
        </w:numPr>
        <w:rPr>
          <w:bCs/>
        </w:rPr>
      </w:pPr>
      <w:r w:rsidRPr="00B41A6E">
        <w:rPr>
          <w:bCs/>
        </w:rPr>
        <w:t>Configured and maintained MySQL database servers.</w:t>
      </w:r>
    </w:p>
    <w:p w14:paraId="72327DC0" w14:textId="77777777" w:rsidR="00B41A6E" w:rsidRPr="00B41A6E" w:rsidRDefault="00B41A6E" w:rsidP="00B41A6E">
      <w:pPr>
        <w:pStyle w:val="NoSpacing"/>
        <w:numPr>
          <w:ilvl w:val="0"/>
          <w:numId w:val="145"/>
        </w:numPr>
        <w:rPr>
          <w:bCs/>
        </w:rPr>
      </w:pPr>
      <w:r w:rsidRPr="00B41A6E">
        <w:rPr>
          <w:bCs/>
        </w:rPr>
        <w:t>Mentored developers on writing efficient set-based SQL code, exception handling, and using Oracle-specific features correctly.</w:t>
      </w:r>
    </w:p>
    <w:p w14:paraId="160F2B5C" w14:textId="77777777" w:rsidR="00B41A6E" w:rsidRPr="00B41A6E" w:rsidRDefault="00B41A6E" w:rsidP="00B41A6E">
      <w:pPr>
        <w:pStyle w:val="NoSpacing"/>
        <w:numPr>
          <w:ilvl w:val="0"/>
          <w:numId w:val="145"/>
        </w:numPr>
        <w:rPr>
          <w:bCs/>
        </w:rPr>
      </w:pPr>
      <w:r w:rsidRPr="00B41A6E">
        <w:rPr>
          <w:bCs/>
        </w:rPr>
        <w:t>Implemented database security using roles, privileges, auditing to protect sensitive financial data of enterprise customers.</w:t>
      </w:r>
    </w:p>
    <w:p w14:paraId="5EFF1E98" w14:textId="77777777" w:rsidR="00B41A6E" w:rsidRPr="00B41A6E" w:rsidRDefault="00B41A6E" w:rsidP="00B41A6E">
      <w:pPr>
        <w:pStyle w:val="NoSpacing"/>
        <w:numPr>
          <w:ilvl w:val="0"/>
          <w:numId w:val="145"/>
        </w:numPr>
        <w:rPr>
          <w:bCs/>
        </w:rPr>
      </w:pPr>
      <w:r w:rsidRPr="00B41A6E">
        <w:rPr>
          <w:bCs/>
        </w:rPr>
        <w:t>Led database administration activities like space management, statistics collection, backup planning to ensure availability and reliability.</w:t>
      </w:r>
    </w:p>
    <w:p w14:paraId="7C459391" w14:textId="77777777" w:rsidR="00B41A6E" w:rsidRPr="00B41A6E" w:rsidRDefault="00B41A6E" w:rsidP="00B41A6E">
      <w:pPr>
        <w:pStyle w:val="NoSpacing"/>
        <w:numPr>
          <w:ilvl w:val="0"/>
          <w:numId w:val="145"/>
        </w:numPr>
        <w:rPr>
          <w:bCs/>
        </w:rPr>
      </w:pPr>
      <w:r w:rsidRPr="00B41A6E">
        <w:rPr>
          <w:bCs/>
        </w:rPr>
        <w:t>Developed Applications using VB.Net, .NET Framework 3.5, Object Oriented Principles and n-tier architecture.</w:t>
      </w:r>
    </w:p>
    <w:p w14:paraId="143B2687" w14:textId="77777777" w:rsidR="00B41A6E" w:rsidRPr="00B41A6E" w:rsidRDefault="00B41A6E" w:rsidP="00B41A6E">
      <w:pPr>
        <w:pStyle w:val="NoSpacing"/>
        <w:numPr>
          <w:ilvl w:val="0"/>
          <w:numId w:val="145"/>
        </w:numPr>
        <w:rPr>
          <w:bCs/>
        </w:rPr>
      </w:pPr>
      <w:r w:rsidRPr="00B41A6E">
        <w:rPr>
          <w:bCs/>
        </w:rPr>
        <w:t xml:space="preserve">Implemented Data Access layer, Caching Application block, Application validation, Exception handling and logging components using Microsoft Enterprise Library 4.1 Application Blocks. </w:t>
      </w:r>
    </w:p>
    <w:p w14:paraId="3C41BE78" w14:textId="77777777" w:rsidR="00B41A6E" w:rsidRPr="00B41A6E" w:rsidRDefault="00B41A6E" w:rsidP="00B41A6E">
      <w:pPr>
        <w:pStyle w:val="NoSpacing"/>
        <w:numPr>
          <w:ilvl w:val="0"/>
          <w:numId w:val="145"/>
        </w:numPr>
        <w:rPr>
          <w:bCs/>
        </w:rPr>
      </w:pPr>
      <w:r w:rsidRPr="00B41A6E">
        <w:rPr>
          <w:bCs/>
        </w:rPr>
        <w:t>Developed ETL processes and data warehouses using SQL Loader, external tables, materialized views for efficient analytics.</w:t>
      </w:r>
    </w:p>
    <w:p w14:paraId="4134C8A0" w14:textId="77777777" w:rsidR="00B41A6E" w:rsidRPr="00B41A6E" w:rsidRDefault="00B41A6E" w:rsidP="00B41A6E">
      <w:pPr>
        <w:pStyle w:val="NoSpacing"/>
        <w:numPr>
          <w:ilvl w:val="0"/>
          <w:numId w:val="145"/>
        </w:numPr>
        <w:rPr>
          <w:bCs/>
        </w:rPr>
      </w:pPr>
      <w:r w:rsidRPr="00B41A6E">
        <w:rPr>
          <w:bCs/>
        </w:rPr>
        <w:t>Authenticate Web API requests and authorize access using OAuth, JWT, API keys etc</w:t>
      </w:r>
    </w:p>
    <w:p w14:paraId="21018376" w14:textId="77777777" w:rsidR="00B41A6E" w:rsidRPr="00B41A6E" w:rsidRDefault="00B41A6E" w:rsidP="00B41A6E">
      <w:pPr>
        <w:pStyle w:val="NoSpacing"/>
        <w:numPr>
          <w:ilvl w:val="0"/>
          <w:numId w:val="145"/>
        </w:numPr>
        <w:rPr>
          <w:bCs/>
        </w:rPr>
      </w:pPr>
      <w:r w:rsidRPr="00B41A6E">
        <w:rPr>
          <w:bCs/>
        </w:rPr>
        <w:t>Strong experience with MS SQL Server Integration Services</w:t>
      </w:r>
    </w:p>
    <w:p w14:paraId="521CF778" w14:textId="77777777" w:rsidR="00B41A6E" w:rsidRPr="00B41A6E" w:rsidRDefault="00B41A6E" w:rsidP="00B41A6E">
      <w:pPr>
        <w:pStyle w:val="NoSpacing"/>
        <w:numPr>
          <w:ilvl w:val="0"/>
          <w:numId w:val="145"/>
        </w:numPr>
        <w:rPr>
          <w:bCs/>
        </w:rPr>
      </w:pPr>
      <w:r w:rsidRPr="00B41A6E">
        <w:rPr>
          <w:bCs/>
        </w:rPr>
        <w:t>Developed and used various Web Forms, Custom Controls and User controls using ASP.NET, C# and JavaScript.</w:t>
      </w:r>
    </w:p>
    <w:p w14:paraId="3C4E99E0" w14:textId="77777777" w:rsidR="00B41A6E" w:rsidRPr="00B41A6E" w:rsidRDefault="00B41A6E" w:rsidP="00B41A6E">
      <w:pPr>
        <w:pStyle w:val="NoSpacing"/>
        <w:numPr>
          <w:ilvl w:val="0"/>
          <w:numId w:val="145"/>
        </w:numPr>
        <w:rPr>
          <w:bCs/>
        </w:rPr>
      </w:pPr>
      <w:r w:rsidRPr="00B41A6E">
        <w:rPr>
          <w:bCs/>
        </w:rPr>
        <w:t>Implement authentication workflows and access control for Web Forms sites using ASP.NET Identity</w:t>
      </w:r>
    </w:p>
    <w:p w14:paraId="2E71F3B4" w14:textId="77777777" w:rsidR="00B41A6E" w:rsidRPr="00B41A6E" w:rsidRDefault="00B41A6E" w:rsidP="00B41A6E">
      <w:pPr>
        <w:pStyle w:val="NoSpacing"/>
        <w:numPr>
          <w:ilvl w:val="0"/>
          <w:numId w:val="145"/>
        </w:numPr>
        <w:rPr>
          <w:bCs/>
        </w:rPr>
      </w:pPr>
      <w:r w:rsidRPr="00B41A6E">
        <w:rPr>
          <w:bCs/>
        </w:rPr>
        <w:t>Worked with Angular for creating the User Interface modules and make them reusable.</w:t>
      </w:r>
    </w:p>
    <w:p w14:paraId="649F053F" w14:textId="77777777" w:rsidR="00B41A6E" w:rsidRPr="00B41A6E" w:rsidRDefault="00B41A6E" w:rsidP="00B41A6E">
      <w:pPr>
        <w:pStyle w:val="NoSpacing"/>
        <w:numPr>
          <w:ilvl w:val="0"/>
          <w:numId w:val="145"/>
        </w:numPr>
        <w:rPr>
          <w:bCs/>
        </w:rPr>
      </w:pPr>
      <w:r w:rsidRPr="00B41A6E">
        <w:rPr>
          <w:bCs/>
        </w:rPr>
        <w:t xml:space="preserve">Extensively used WCF services, thereby achieving complete Service Oriented Architecture. </w:t>
      </w:r>
    </w:p>
    <w:p w14:paraId="43993F51" w14:textId="77777777" w:rsidR="00B41A6E" w:rsidRPr="00B41A6E" w:rsidRDefault="00B41A6E" w:rsidP="00B41A6E">
      <w:pPr>
        <w:pStyle w:val="NoSpacing"/>
        <w:numPr>
          <w:ilvl w:val="0"/>
          <w:numId w:val="145"/>
        </w:numPr>
        <w:rPr>
          <w:bCs/>
        </w:rPr>
      </w:pPr>
      <w:r w:rsidRPr="00B41A6E">
        <w:rPr>
          <w:bCs/>
        </w:rPr>
        <w:t xml:space="preserve">Implemented Data access layer using ADO.NET to connect and retrieve or manipulate database information. </w:t>
      </w:r>
    </w:p>
    <w:p w14:paraId="691EE2CF" w14:textId="77777777" w:rsidR="00B41A6E" w:rsidRPr="00B41A6E" w:rsidRDefault="00B41A6E" w:rsidP="00B41A6E">
      <w:pPr>
        <w:pStyle w:val="NoSpacing"/>
        <w:numPr>
          <w:ilvl w:val="0"/>
          <w:numId w:val="145"/>
        </w:numPr>
        <w:rPr>
          <w:bCs/>
        </w:rPr>
      </w:pPr>
      <w:r w:rsidRPr="00B41A6E">
        <w:rPr>
          <w:bCs/>
        </w:rPr>
        <w:t xml:space="preserve">Worked on SQL queries like stored procedures, Functions, Triggers to get the data from SQL Server. </w:t>
      </w:r>
    </w:p>
    <w:p w14:paraId="60F01DFA" w14:textId="77777777" w:rsidR="00B41A6E" w:rsidRPr="00B41A6E" w:rsidRDefault="00B41A6E" w:rsidP="00B41A6E">
      <w:pPr>
        <w:pStyle w:val="NoSpacing"/>
        <w:numPr>
          <w:ilvl w:val="0"/>
          <w:numId w:val="145"/>
        </w:numPr>
        <w:rPr>
          <w:bCs/>
        </w:rPr>
      </w:pPr>
      <w:r w:rsidRPr="00B41A6E">
        <w:rPr>
          <w:bCs/>
        </w:rPr>
        <w:t xml:space="preserve">Created tables, stored procedures, triggers, views &amp; functions in SQL server using T-SQL commands. </w:t>
      </w:r>
    </w:p>
    <w:p w14:paraId="56E2B7CB" w14:textId="76BAE68B" w:rsidR="003D1332" w:rsidRDefault="00B41A6E" w:rsidP="00B41A6E">
      <w:pPr>
        <w:pStyle w:val="NoSpacing"/>
        <w:numPr>
          <w:ilvl w:val="0"/>
          <w:numId w:val="145"/>
        </w:numPr>
        <w:rPr>
          <w:bCs/>
        </w:rPr>
      </w:pPr>
      <w:r w:rsidRPr="00B41A6E">
        <w:rPr>
          <w:bCs/>
        </w:rPr>
        <w:t>Developed many T-SQL queries to fetch data as per the business requirements with proper tuning techniques.</w:t>
      </w:r>
    </w:p>
    <w:p w14:paraId="4AA15CE9" w14:textId="77777777" w:rsidR="00B41A6E" w:rsidRDefault="00B41A6E" w:rsidP="00B41A6E">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B41A6E" w:rsidRDefault="002C08E8" w:rsidP="00B41A6E">
      <w:pPr>
        <w:pStyle w:val="NoSpacing"/>
      </w:pPr>
    </w:p>
    <w:p w14:paraId="0314D2D1" w14:textId="77777777" w:rsidR="00B41A6E" w:rsidRPr="00B41A6E" w:rsidRDefault="00B41A6E" w:rsidP="00B41A6E">
      <w:pPr>
        <w:pStyle w:val="NoSpacing"/>
        <w:numPr>
          <w:ilvl w:val="0"/>
          <w:numId w:val="146"/>
        </w:numPr>
      </w:pPr>
      <w:r w:rsidRPr="00B41A6E">
        <w:t>Bachelor’s in Computer Science from JNTUK in 2015.</w:t>
      </w:r>
    </w:p>
    <w:p w14:paraId="638574B6" w14:textId="700B7859" w:rsidR="003D1332" w:rsidRPr="00D53105" w:rsidRDefault="003D1332" w:rsidP="00B41A6E">
      <w:pPr>
        <w:pStyle w:val="NoSpacing"/>
      </w:pPr>
    </w:p>
    <w:sectPr w:rsidR="003D1332" w:rsidRPr="00D53105" w:rsidSect="00EC7BA6">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3D1F6" w14:textId="77777777" w:rsidR="00EC7BA6" w:rsidRDefault="00EC7BA6">
      <w:r>
        <w:separator/>
      </w:r>
    </w:p>
  </w:endnote>
  <w:endnote w:type="continuationSeparator" w:id="0">
    <w:p w14:paraId="5B407203" w14:textId="77777777" w:rsidR="00EC7BA6" w:rsidRDefault="00EC7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A8A38" w14:textId="77777777" w:rsidR="004F202F" w:rsidRDefault="004F20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57A5E" w14:textId="77777777" w:rsidR="004F202F" w:rsidRDefault="004F20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7E003" w14:textId="77777777" w:rsidR="00EC7BA6" w:rsidRDefault="00EC7BA6">
      <w:r>
        <w:separator/>
      </w:r>
    </w:p>
  </w:footnote>
  <w:footnote w:type="continuationSeparator" w:id="0">
    <w:p w14:paraId="3232A014" w14:textId="77777777" w:rsidR="00EC7BA6" w:rsidRDefault="00EC7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1097B" w14:textId="77777777" w:rsidR="004F202F" w:rsidRDefault="004F20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48E81AB4" w:rsidR="00BF14B3" w:rsidRPr="00654952" w:rsidRDefault="00BF14B3" w:rsidP="009D2991">
    <w:pPr>
      <w:pStyle w:val="NoSpacing"/>
    </w:pPr>
    <w:r w:rsidRPr="00654952">
      <w:rPr>
        <w:b/>
        <w:bCs/>
      </w:rPr>
      <w:t>Candidate Location:</w:t>
    </w:r>
    <w:r w:rsidR="00EC3F6D" w:rsidRPr="00654952">
      <w:t xml:space="preserve"> </w:t>
    </w:r>
    <w:r w:rsidR="000451E7" w:rsidRPr="000451E7">
      <w:t>Menands</w:t>
    </w:r>
    <w:r w:rsidR="00526C25" w:rsidRPr="00526C25">
      <w:t>,</w:t>
    </w:r>
    <w:r w:rsidR="00526C25">
      <w:t xml:space="preserve"> </w:t>
    </w:r>
    <w:r w:rsidR="000451E7">
      <w:t>NY</w:t>
    </w:r>
  </w:p>
  <w:p w14:paraId="2AE93543" w14:textId="0B2E28DB" w:rsidR="007255EB" w:rsidRDefault="00BF14B3" w:rsidP="00654952">
    <w:pPr>
      <w:pStyle w:val="NoSpacing"/>
    </w:pPr>
    <w:r w:rsidRPr="00654952">
      <w:rPr>
        <w:b/>
        <w:bCs/>
      </w:rPr>
      <w:t>Candidate E-mail ID:</w:t>
    </w:r>
    <w:r w:rsidRPr="00654952">
      <w:t xml:space="preserve"> </w:t>
    </w:r>
    <w:r w:rsidR="00821351" w:rsidRPr="00821351">
      <w:rPr>
        <w:rStyle w:val="Hyperlink"/>
      </w:rPr>
      <w:t>reddykarunakar3699@gmail.com ; karunakarreddypalanki@gmail.com</w:t>
    </w:r>
  </w:p>
  <w:p w14:paraId="639D8B28" w14:textId="63CD281D" w:rsidR="00BF14B3" w:rsidRPr="00C403D6" w:rsidRDefault="00BF14B3" w:rsidP="00654952">
    <w:pPr>
      <w:pStyle w:val="NoSpacing"/>
    </w:pPr>
    <w:r w:rsidRPr="00654952">
      <w:rPr>
        <w:b/>
        <w:bCs/>
      </w:rPr>
      <w:t>Contact Number:</w:t>
    </w:r>
    <w:r w:rsidR="004C7072" w:rsidRPr="00654952">
      <w:t xml:space="preserve"> </w:t>
    </w:r>
    <w:r w:rsidR="000451E7" w:rsidRPr="000451E7">
      <w:t>314</w:t>
    </w:r>
    <w:r w:rsidR="000451E7">
      <w:t>-</w:t>
    </w:r>
    <w:r w:rsidR="000451E7" w:rsidRPr="000451E7">
      <w:t>548</w:t>
    </w:r>
    <w:r w:rsidR="000451E7">
      <w:t>-</w:t>
    </w:r>
    <w:r w:rsidR="000451E7" w:rsidRPr="000451E7">
      <w:t>9445</w:t>
    </w:r>
  </w:p>
  <w:p w14:paraId="6360024A" w14:textId="77777777" w:rsidR="00AD5567" w:rsidRDefault="00AD5567" w:rsidP="00AD5567">
    <w:pPr>
      <w:pStyle w:val="Header"/>
      <w:rPr>
        <w:rFonts w:asciiTheme="minorHAnsi" w:hAnsiTheme="minorHAnsi" w:cstheme="minorHAnsi"/>
        <w:b/>
        <w:sz w:val="10"/>
        <w:szCs w:val="28"/>
      </w:rPr>
    </w:pPr>
  </w:p>
  <w:p w14:paraId="33822890" w14:textId="4BB779A2" w:rsidR="001D1725" w:rsidRDefault="004F202F" w:rsidP="005C26B1">
    <w:pPr>
      <w:pStyle w:val="Header"/>
      <w:jc w:val="center"/>
      <w:rPr>
        <w:rFonts w:asciiTheme="minorHAnsi" w:hAnsiTheme="minorHAnsi" w:cstheme="minorHAnsi"/>
        <w:b/>
        <w:sz w:val="28"/>
        <w:szCs w:val="28"/>
      </w:rPr>
    </w:pPr>
    <w:r w:rsidRPr="004F202F">
      <w:rPr>
        <w:rFonts w:asciiTheme="minorHAnsi" w:hAnsiTheme="minorHAnsi" w:cstheme="minorHAnsi"/>
        <w:b/>
        <w:sz w:val="28"/>
        <w:szCs w:val="28"/>
      </w:rPr>
      <w:t>Karunakara Reddy Palanki</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8"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1"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2DD578C"/>
    <w:multiLevelType w:val="hybridMultilevel"/>
    <w:tmpl w:val="D5E68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468C37DC"/>
    <w:multiLevelType w:val="hybridMultilevel"/>
    <w:tmpl w:val="88940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4"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B4D6B42"/>
    <w:multiLevelType w:val="hybridMultilevel"/>
    <w:tmpl w:val="2CF04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C9C1365"/>
    <w:multiLevelType w:val="hybridMultilevel"/>
    <w:tmpl w:val="6660E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5"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7"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19" w15:restartNumberingAfterBreak="0">
    <w:nsid w:val="64316F0A"/>
    <w:multiLevelType w:val="hybridMultilevel"/>
    <w:tmpl w:val="5CA6E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3"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7"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3"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5" w15:restartNumberingAfterBreak="0">
    <w:nsid w:val="6E091DA2"/>
    <w:multiLevelType w:val="hybridMultilevel"/>
    <w:tmpl w:val="32EAC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39"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1"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26"/>
  </w:num>
  <w:num w:numId="3" w16cid:durableId="1117945646">
    <w:abstractNumId w:val="132"/>
  </w:num>
  <w:num w:numId="4" w16cid:durableId="2062316411">
    <w:abstractNumId w:val="114"/>
  </w:num>
  <w:num w:numId="5" w16cid:durableId="68505365">
    <w:abstractNumId w:val="78"/>
  </w:num>
  <w:num w:numId="6" w16cid:durableId="2001426144">
    <w:abstractNumId w:val="29"/>
  </w:num>
  <w:num w:numId="7" w16cid:durableId="546378377">
    <w:abstractNumId w:val="134"/>
  </w:num>
  <w:num w:numId="8" w16cid:durableId="1243685690">
    <w:abstractNumId w:val="150"/>
  </w:num>
  <w:num w:numId="9" w16cid:durableId="2015448539">
    <w:abstractNumId w:val="61"/>
  </w:num>
  <w:num w:numId="10" w16cid:durableId="429476242">
    <w:abstractNumId w:val="141"/>
  </w:num>
  <w:num w:numId="11" w16cid:durableId="1523056857">
    <w:abstractNumId w:val="118"/>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43"/>
  </w:num>
  <w:num w:numId="14" w16cid:durableId="621612668">
    <w:abstractNumId w:val="80"/>
  </w:num>
  <w:num w:numId="15" w16cid:durableId="392699823">
    <w:abstractNumId w:val="138"/>
  </w:num>
  <w:num w:numId="16" w16cid:durableId="1117481876">
    <w:abstractNumId w:val="120"/>
  </w:num>
  <w:num w:numId="17" w16cid:durableId="698705688">
    <w:abstractNumId w:val="41"/>
  </w:num>
  <w:num w:numId="18" w16cid:durableId="1157844738">
    <w:abstractNumId w:val="39"/>
  </w:num>
  <w:num w:numId="19" w16cid:durableId="998118792">
    <w:abstractNumId w:val="116"/>
  </w:num>
  <w:num w:numId="20" w16cid:durableId="1164978654">
    <w:abstractNumId w:val="56"/>
  </w:num>
  <w:num w:numId="21" w16cid:durableId="1683127025">
    <w:abstractNumId w:val="79"/>
  </w:num>
  <w:num w:numId="22" w16cid:durableId="1708144619">
    <w:abstractNumId w:val="37"/>
  </w:num>
  <w:num w:numId="23" w16cid:durableId="1129859671">
    <w:abstractNumId w:val="47"/>
  </w:num>
  <w:num w:numId="24" w16cid:durableId="1433941263">
    <w:abstractNumId w:val="19"/>
  </w:num>
  <w:num w:numId="25" w16cid:durableId="204409450">
    <w:abstractNumId w:val="23"/>
  </w:num>
  <w:num w:numId="26" w16cid:durableId="1410617977">
    <w:abstractNumId w:val="122"/>
  </w:num>
  <w:num w:numId="27" w16cid:durableId="806120827">
    <w:abstractNumId w:val="70"/>
  </w:num>
  <w:num w:numId="28" w16cid:durableId="11343379">
    <w:abstractNumId w:val="31"/>
  </w:num>
  <w:num w:numId="29" w16cid:durableId="259459309">
    <w:abstractNumId w:val="43"/>
  </w:num>
  <w:num w:numId="30" w16cid:durableId="1069310387">
    <w:abstractNumId w:val="93"/>
  </w:num>
  <w:num w:numId="31" w16cid:durableId="539707014">
    <w:abstractNumId w:val="65"/>
  </w:num>
  <w:num w:numId="32" w16cid:durableId="986932923">
    <w:abstractNumId w:val="17"/>
  </w:num>
  <w:num w:numId="33" w16cid:durableId="1878928156">
    <w:abstractNumId w:val="48"/>
  </w:num>
  <w:num w:numId="34" w16cid:durableId="2059159648">
    <w:abstractNumId w:val="60"/>
  </w:num>
  <w:num w:numId="35" w16cid:durableId="181894017">
    <w:abstractNumId w:val="121"/>
  </w:num>
  <w:num w:numId="36" w16cid:durableId="703216278">
    <w:abstractNumId w:val="42"/>
  </w:num>
  <w:num w:numId="37" w16cid:durableId="2042971358">
    <w:abstractNumId w:val="127"/>
  </w:num>
  <w:num w:numId="38" w16cid:durableId="1280261300">
    <w:abstractNumId w:val="64"/>
  </w:num>
  <w:num w:numId="39" w16cid:durableId="1572960732">
    <w:abstractNumId w:val="87"/>
  </w:num>
  <w:num w:numId="40" w16cid:durableId="529994204">
    <w:abstractNumId w:val="53"/>
  </w:num>
  <w:num w:numId="41" w16cid:durableId="690183929">
    <w:abstractNumId w:val="131"/>
  </w:num>
  <w:num w:numId="42" w16cid:durableId="384254278">
    <w:abstractNumId w:val="123"/>
  </w:num>
  <w:num w:numId="43" w16cid:durableId="1149326237">
    <w:abstractNumId w:val="51"/>
  </w:num>
  <w:num w:numId="44" w16cid:durableId="852459055">
    <w:abstractNumId w:val="38"/>
  </w:num>
  <w:num w:numId="45" w16cid:durableId="2092240963">
    <w:abstractNumId w:val="21"/>
  </w:num>
  <w:num w:numId="46" w16cid:durableId="2105832980">
    <w:abstractNumId w:val="30"/>
  </w:num>
  <w:num w:numId="47" w16cid:durableId="752512973">
    <w:abstractNumId w:val="151"/>
  </w:num>
  <w:num w:numId="48" w16cid:durableId="1142499844">
    <w:abstractNumId w:val="96"/>
  </w:num>
  <w:num w:numId="49" w16cid:durableId="478158183">
    <w:abstractNumId w:val="102"/>
  </w:num>
  <w:num w:numId="50" w16cid:durableId="1341589240">
    <w:abstractNumId w:val="69"/>
  </w:num>
  <w:num w:numId="51" w16cid:durableId="1296254341">
    <w:abstractNumId w:val="136"/>
  </w:num>
  <w:num w:numId="52" w16cid:durableId="695886212">
    <w:abstractNumId w:val="14"/>
  </w:num>
  <w:num w:numId="53" w16cid:durableId="415519533">
    <w:abstractNumId w:val="34"/>
  </w:num>
  <w:num w:numId="54" w16cid:durableId="565721421">
    <w:abstractNumId w:val="68"/>
  </w:num>
  <w:num w:numId="55" w16cid:durableId="667943108">
    <w:abstractNumId w:val="86"/>
  </w:num>
  <w:num w:numId="56" w16cid:durableId="550112358">
    <w:abstractNumId w:val="40"/>
  </w:num>
  <w:num w:numId="57" w16cid:durableId="77605260">
    <w:abstractNumId w:val="88"/>
  </w:num>
  <w:num w:numId="58" w16cid:durableId="1813669205">
    <w:abstractNumId w:val="140"/>
  </w:num>
  <w:num w:numId="59" w16cid:durableId="2126382808">
    <w:abstractNumId w:val="77"/>
  </w:num>
  <w:num w:numId="60" w16cid:durableId="1883863706">
    <w:abstractNumId w:val="112"/>
  </w:num>
  <w:num w:numId="61" w16cid:durableId="427652460">
    <w:abstractNumId w:val="85"/>
  </w:num>
  <w:num w:numId="62" w16cid:durableId="459878198">
    <w:abstractNumId w:val="124"/>
  </w:num>
  <w:num w:numId="63" w16cid:durableId="1441880191">
    <w:abstractNumId w:val="75"/>
  </w:num>
  <w:num w:numId="64" w16cid:durableId="2045710620">
    <w:abstractNumId w:val="152"/>
  </w:num>
  <w:num w:numId="65" w16cid:durableId="1351447887">
    <w:abstractNumId w:val="28"/>
  </w:num>
  <w:num w:numId="66" w16cid:durableId="240603096">
    <w:abstractNumId w:val="117"/>
  </w:num>
  <w:num w:numId="67" w16cid:durableId="2136825959">
    <w:abstractNumId w:val="16"/>
  </w:num>
  <w:num w:numId="68" w16cid:durableId="954825101">
    <w:abstractNumId w:val="137"/>
  </w:num>
  <w:num w:numId="69" w16cid:durableId="1516846731">
    <w:abstractNumId w:val="20"/>
  </w:num>
  <w:num w:numId="70" w16cid:durableId="1568491598">
    <w:abstractNumId w:val="24"/>
  </w:num>
  <w:num w:numId="71" w16cid:durableId="1507406754">
    <w:abstractNumId w:val="36"/>
  </w:num>
  <w:num w:numId="72" w16cid:durableId="1163812142">
    <w:abstractNumId w:val="144"/>
  </w:num>
  <w:num w:numId="73" w16cid:durableId="1335377854">
    <w:abstractNumId w:val="26"/>
  </w:num>
  <w:num w:numId="74" w16cid:durableId="1533105148">
    <w:abstractNumId w:val="63"/>
  </w:num>
  <w:num w:numId="75" w16cid:durableId="1187863028">
    <w:abstractNumId w:val="58"/>
  </w:num>
  <w:num w:numId="76" w16cid:durableId="1853759272">
    <w:abstractNumId w:val="12"/>
  </w:num>
  <w:num w:numId="77" w16cid:durableId="1826969034">
    <w:abstractNumId w:val="149"/>
  </w:num>
  <w:num w:numId="78" w16cid:durableId="929847389">
    <w:abstractNumId w:val="73"/>
  </w:num>
  <w:num w:numId="79" w16cid:durableId="2101169821">
    <w:abstractNumId w:val="45"/>
  </w:num>
  <w:num w:numId="80" w16cid:durableId="1875649266">
    <w:abstractNumId w:val="62"/>
  </w:num>
  <w:num w:numId="81" w16cid:durableId="307828130">
    <w:abstractNumId w:val="57"/>
  </w:num>
  <w:num w:numId="82" w16cid:durableId="392125281">
    <w:abstractNumId w:val="142"/>
  </w:num>
  <w:num w:numId="83" w16cid:durableId="1914657276">
    <w:abstractNumId w:val="95"/>
  </w:num>
  <w:num w:numId="84" w16cid:durableId="54937907">
    <w:abstractNumId w:val="92"/>
  </w:num>
  <w:num w:numId="85" w16cid:durableId="1946691959">
    <w:abstractNumId w:val="128"/>
  </w:num>
  <w:num w:numId="86" w16cid:durableId="480080587">
    <w:abstractNumId w:val="82"/>
  </w:num>
  <w:num w:numId="87" w16cid:durableId="764501111">
    <w:abstractNumId w:val="10"/>
  </w:num>
  <w:num w:numId="88" w16cid:durableId="2043675578">
    <w:abstractNumId w:val="50"/>
  </w:num>
  <w:num w:numId="89" w16cid:durableId="1623227902">
    <w:abstractNumId w:val="104"/>
  </w:num>
  <w:num w:numId="90" w16cid:durableId="1780760636">
    <w:abstractNumId w:val="130"/>
  </w:num>
  <w:num w:numId="91" w16cid:durableId="697465795">
    <w:abstractNumId w:val="54"/>
  </w:num>
  <w:num w:numId="92" w16cid:durableId="101149079">
    <w:abstractNumId w:val="46"/>
  </w:num>
  <w:num w:numId="93" w16cid:durableId="856969397">
    <w:abstractNumId w:val="11"/>
  </w:num>
  <w:num w:numId="94" w16cid:durableId="1137333939">
    <w:abstractNumId w:val="107"/>
  </w:num>
  <w:num w:numId="95" w16cid:durableId="1233199026">
    <w:abstractNumId w:val="59"/>
  </w:num>
  <w:num w:numId="96" w16cid:durableId="832645091">
    <w:abstractNumId w:val="147"/>
  </w:num>
  <w:num w:numId="97" w16cid:durableId="1404714834">
    <w:abstractNumId w:val="111"/>
  </w:num>
  <w:num w:numId="98" w16cid:durableId="166218081">
    <w:abstractNumId w:val="106"/>
  </w:num>
  <w:num w:numId="99" w16cid:durableId="1224945540">
    <w:abstractNumId w:val="15"/>
  </w:num>
  <w:num w:numId="100" w16cid:durableId="75833299">
    <w:abstractNumId w:val="25"/>
  </w:num>
  <w:num w:numId="101" w16cid:durableId="283582824">
    <w:abstractNumId w:val="101"/>
  </w:num>
  <w:num w:numId="102" w16cid:durableId="499345964">
    <w:abstractNumId w:val="103"/>
  </w:num>
  <w:num w:numId="103" w16cid:durableId="1641612048">
    <w:abstractNumId w:val="66"/>
  </w:num>
  <w:num w:numId="104" w16cid:durableId="1476727397">
    <w:abstractNumId w:val="100"/>
  </w:num>
  <w:num w:numId="105" w16cid:durableId="1185290336">
    <w:abstractNumId w:val="109"/>
  </w:num>
  <w:num w:numId="106" w16cid:durableId="1724938421">
    <w:abstractNumId w:val="18"/>
  </w:num>
  <w:num w:numId="107" w16cid:durableId="1424187168">
    <w:abstractNumId w:val="33"/>
  </w:num>
  <w:num w:numId="108" w16cid:durableId="954947564">
    <w:abstractNumId w:val="133"/>
  </w:num>
  <w:num w:numId="109" w16cid:durableId="1613854513">
    <w:abstractNumId w:val="129"/>
  </w:num>
  <w:num w:numId="110" w16cid:durableId="397092367">
    <w:abstractNumId w:val="97"/>
  </w:num>
  <w:num w:numId="111" w16cid:durableId="1717004570">
    <w:abstractNumId w:val="89"/>
  </w:num>
  <w:num w:numId="112" w16cid:durableId="1555004628">
    <w:abstractNumId w:val="32"/>
  </w:num>
  <w:num w:numId="113" w16cid:durableId="210580621">
    <w:abstractNumId w:val="71"/>
  </w:num>
  <w:num w:numId="114" w16cid:durableId="969752091">
    <w:abstractNumId w:val="105"/>
  </w:num>
  <w:num w:numId="115" w16cid:durableId="612710996">
    <w:abstractNumId w:val="125"/>
  </w:num>
  <w:num w:numId="116" w16cid:durableId="1699433690">
    <w:abstractNumId w:val="146"/>
  </w:num>
  <w:num w:numId="117" w16cid:durableId="1397514213">
    <w:abstractNumId w:val="99"/>
  </w:num>
  <w:num w:numId="118" w16cid:durableId="1736007564">
    <w:abstractNumId w:val="91"/>
  </w:num>
  <w:num w:numId="119" w16cid:durableId="1122848572">
    <w:abstractNumId w:val="148"/>
  </w:num>
  <w:num w:numId="120" w16cid:durableId="957446368">
    <w:abstractNumId w:val="13"/>
  </w:num>
  <w:num w:numId="121" w16cid:durableId="1102916302">
    <w:abstractNumId w:val="90"/>
  </w:num>
  <w:num w:numId="122" w16cid:durableId="1190558915">
    <w:abstractNumId w:val="35"/>
  </w:num>
  <w:num w:numId="123" w16cid:durableId="1781799378">
    <w:abstractNumId w:val="74"/>
  </w:num>
  <w:num w:numId="124" w16cid:durableId="1413116348">
    <w:abstractNumId w:val="22"/>
  </w:num>
  <w:num w:numId="125" w16cid:durableId="1812864081">
    <w:abstractNumId w:val="27"/>
  </w:num>
  <w:num w:numId="126" w16cid:durableId="406268431">
    <w:abstractNumId w:val="83"/>
  </w:num>
  <w:num w:numId="127" w16cid:durableId="1438017708">
    <w:abstractNumId w:val="94"/>
  </w:num>
  <w:num w:numId="128" w16cid:durableId="1902054395">
    <w:abstractNumId w:val="113"/>
  </w:num>
  <w:num w:numId="129" w16cid:durableId="873924919">
    <w:abstractNumId w:val="67"/>
  </w:num>
  <w:num w:numId="130" w16cid:durableId="813136000">
    <w:abstractNumId w:val="52"/>
  </w:num>
  <w:num w:numId="131" w16cid:durableId="1567960076">
    <w:abstractNumId w:val="139"/>
  </w:num>
  <w:num w:numId="132" w16cid:durableId="535239335">
    <w:abstractNumId w:val="44"/>
  </w:num>
  <w:num w:numId="133" w16cid:durableId="1486316904">
    <w:abstractNumId w:val="9"/>
  </w:num>
  <w:num w:numId="134" w16cid:durableId="163320161">
    <w:abstractNumId w:val="145"/>
  </w:num>
  <w:num w:numId="135" w16cid:durableId="1777094472">
    <w:abstractNumId w:val="76"/>
  </w:num>
  <w:num w:numId="136" w16cid:durableId="226114745">
    <w:abstractNumId w:val="84"/>
  </w:num>
  <w:num w:numId="137" w16cid:durableId="972253652">
    <w:abstractNumId w:val="55"/>
  </w:num>
  <w:num w:numId="138" w16cid:durableId="2126581100">
    <w:abstractNumId w:val="49"/>
  </w:num>
  <w:num w:numId="139" w16cid:durableId="1147088801">
    <w:abstractNumId w:val="115"/>
  </w:num>
  <w:num w:numId="140" w16cid:durableId="1434668989">
    <w:abstractNumId w:val="98"/>
  </w:num>
  <w:num w:numId="141" w16cid:durableId="933169848">
    <w:abstractNumId w:val="108"/>
  </w:num>
  <w:num w:numId="142" w16cid:durableId="215625616">
    <w:abstractNumId w:val="119"/>
  </w:num>
  <w:num w:numId="143" w16cid:durableId="437414356">
    <w:abstractNumId w:val="81"/>
  </w:num>
  <w:num w:numId="144" w16cid:durableId="633947859">
    <w:abstractNumId w:val="72"/>
  </w:num>
  <w:num w:numId="145" w16cid:durableId="1129860580">
    <w:abstractNumId w:val="135"/>
  </w:num>
  <w:num w:numId="146" w16cid:durableId="1648899334">
    <w:abstractNumId w:val="11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46FF"/>
    <w:rsid w:val="000451E7"/>
    <w:rsid w:val="000457FA"/>
    <w:rsid w:val="000627FC"/>
    <w:rsid w:val="00063736"/>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46E73"/>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9AC"/>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678C8"/>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2765"/>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2C24"/>
    <w:rsid w:val="004E33D7"/>
    <w:rsid w:val="004E3CBF"/>
    <w:rsid w:val="004E5322"/>
    <w:rsid w:val="004E58BE"/>
    <w:rsid w:val="004E59EA"/>
    <w:rsid w:val="004F007E"/>
    <w:rsid w:val="004F202F"/>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B6D2F"/>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351"/>
    <w:rsid w:val="00821AC0"/>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01D"/>
    <w:rsid w:val="008A28FE"/>
    <w:rsid w:val="008A3781"/>
    <w:rsid w:val="008B2E59"/>
    <w:rsid w:val="008B3880"/>
    <w:rsid w:val="008B3B1E"/>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3841"/>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0DFA"/>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C5617"/>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1A6E"/>
    <w:rsid w:val="00B45FFB"/>
    <w:rsid w:val="00B47705"/>
    <w:rsid w:val="00B513EA"/>
    <w:rsid w:val="00B51EE9"/>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BA6"/>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2024-04-25T15:41:00Z</dcterms:created>
  <dcterms:modified xsi:type="dcterms:W3CDTF">2024-04-25T18:26:00Z</dcterms:modified>
</cp:coreProperties>
</file>