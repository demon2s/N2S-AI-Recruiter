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E426" w14:textId="44E6446F" w:rsidR="00D076E9" w:rsidRDefault="00D076E9" w:rsidP="00D076E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 xml:space="preserve">Professional SUMMARY: </w:t>
      </w:r>
    </w:p>
    <w:p w14:paraId="4661E941" w14:textId="77777777" w:rsidR="00D076E9" w:rsidRPr="00705999" w:rsidRDefault="00D076E9" w:rsidP="00D076E9">
      <w:pPr>
        <w:pStyle w:val="Title"/>
        <w:jc w:val="left"/>
        <w:rPr>
          <w:rFonts w:asciiTheme="minorHAnsi" w:hAnsiTheme="minorHAnsi" w:cstheme="minorHAnsi"/>
          <w:caps/>
          <w:smallCaps w:val="0"/>
          <w:sz w:val="10"/>
          <w:szCs w:val="22"/>
        </w:rPr>
      </w:pPr>
    </w:p>
    <w:p w14:paraId="08CBBF02" w14:textId="77777777" w:rsidR="00A105A3" w:rsidRPr="00A105A3" w:rsidRDefault="00A105A3" w:rsidP="00A105A3">
      <w:pPr>
        <w:pStyle w:val="NoSpacing"/>
        <w:numPr>
          <w:ilvl w:val="0"/>
          <w:numId w:val="44"/>
        </w:numPr>
      </w:pPr>
      <w:r w:rsidRPr="00A105A3">
        <w:t>Dedicated and results-driven DevOps professional with 7 years of hands-on experience in optimizing and streamlining IT operations. Seeking a challenging role to leverage expertise in DevOps technologies and cloud infrastructure to contribute to a dynamic team.</w:t>
      </w:r>
    </w:p>
    <w:p w14:paraId="7EA82C0D" w14:textId="77777777" w:rsidR="00E7431A" w:rsidRPr="00E7431A" w:rsidRDefault="00E7431A" w:rsidP="00E7431A">
      <w:pPr>
        <w:pStyle w:val="NoSpacing"/>
      </w:pPr>
    </w:p>
    <w:p w14:paraId="14AEE76F" w14:textId="69D204D0" w:rsidR="00E7431A" w:rsidRPr="00E7431A" w:rsidRDefault="00E7431A" w:rsidP="00E7431A">
      <w:pPr>
        <w:pStyle w:val="Title"/>
        <w:pBdr>
          <w:bottom w:val="single" w:sz="12" w:space="1" w:color="auto"/>
        </w:pBdr>
        <w:jc w:val="left"/>
        <w:rPr>
          <w:rFonts w:asciiTheme="minorHAnsi" w:hAnsiTheme="minorHAnsi" w:cstheme="minorHAnsi"/>
          <w:caps/>
          <w:smallCaps w:val="0"/>
          <w:sz w:val="22"/>
          <w:szCs w:val="22"/>
        </w:rPr>
      </w:pPr>
      <w:r w:rsidRPr="00E7431A">
        <w:rPr>
          <w:rFonts w:asciiTheme="minorHAnsi" w:hAnsiTheme="minorHAnsi" w:cstheme="minorHAnsi"/>
          <w:caps/>
          <w:smallCaps w:val="0"/>
          <w:sz w:val="22"/>
          <w:szCs w:val="22"/>
        </w:rPr>
        <w:t>TECHNICAL SKILLS</w:t>
      </w:r>
      <w:r>
        <w:rPr>
          <w:rFonts w:asciiTheme="minorHAnsi" w:hAnsiTheme="minorHAnsi" w:cstheme="minorHAnsi"/>
          <w:caps/>
          <w:smallCaps w:val="0"/>
          <w:sz w:val="22"/>
          <w:szCs w:val="22"/>
        </w:rPr>
        <w:t>:</w:t>
      </w:r>
    </w:p>
    <w:p w14:paraId="75341336" w14:textId="77777777" w:rsidR="00E7431A" w:rsidRPr="00E7431A" w:rsidRDefault="00E7431A" w:rsidP="00E7431A">
      <w:pPr>
        <w:pStyle w:val="NoSpacing"/>
        <w:rPr>
          <w:sz w:val="10"/>
        </w:rPr>
      </w:pPr>
    </w:p>
    <w:p w14:paraId="23C45489" w14:textId="4DFB16D4" w:rsidR="00E7431A" w:rsidRPr="00A105A3" w:rsidRDefault="00A105A3" w:rsidP="00A105A3">
      <w:pPr>
        <w:pStyle w:val="NoSpacing"/>
      </w:pPr>
      <w:r w:rsidRPr="00A105A3">
        <w:rPr>
          <w:b/>
          <w:bCs/>
        </w:rPr>
        <w:t>Cloud Technologies</w:t>
      </w:r>
      <w:r w:rsidRPr="00A105A3">
        <w:rPr>
          <w:b/>
          <w:bCs/>
        </w:rPr>
        <w:t>:</w:t>
      </w:r>
      <w:r w:rsidRPr="00A105A3">
        <w:t xml:space="preserve"> </w:t>
      </w:r>
      <w:r w:rsidRPr="00A105A3">
        <w:t>AWS, Azure</w:t>
      </w:r>
    </w:p>
    <w:p w14:paraId="1BAF80F3" w14:textId="77777777" w:rsidR="00A105A3" w:rsidRPr="00A105A3" w:rsidRDefault="00A105A3" w:rsidP="00A105A3">
      <w:pPr>
        <w:pStyle w:val="NoSpacing"/>
        <w:rPr>
          <w:b/>
          <w:bCs/>
          <w:sz w:val="10"/>
        </w:rPr>
      </w:pPr>
    </w:p>
    <w:p w14:paraId="48EF6623" w14:textId="34A79297" w:rsidR="00A105A3" w:rsidRPr="00A105A3" w:rsidRDefault="00A105A3" w:rsidP="00A105A3">
      <w:pPr>
        <w:pStyle w:val="NoSpacing"/>
      </w:pPr>
      <w:r w:rsidRPr="00A105A3">
        <w:rPr>
          <w:b/>
          <w:bCs/>
        </w:rPr>
        <w:t>Operating System</w:t>
      </w:r>
      <w:r w:rsidRPr="00A105A3">
        <w:rPr>
          <w:b/>
          <w:bCs/>
        </w:rPr>
        <w:t>:</w:t>
      </w:r>
      <w:r w:rsidRPr="00A105A3">
        <w:t xml:space="preserve"> </w:t>
      </w:r>
      <w:r w:rsidRPr="00A105A3">
        <w:t xml:space="preserve">Linux (RedHat, Ubuntu, CentOs) </w:t>
      </w:r>
    </w:p>
    <w:p w14:paraId="18A8781A" w14:textId="77777777" w:rsidR="00A105A3" w:rsidRPr="00A105A3" w:rsidRDefault="00A105A3" w:rsidP="00A105A3">
      <w:pPr>
        <w:pStyle w:val="NoSpacing"/>
        <w:rPr>
          <w:b/>
          <w:bCs/>
          <w:sz w:val="10"/>
        </w:rPr>
      </w:pPr>
    </w:p>
    <w:p w14:paraId="68196B10" w14:textId="36F2B8CE" w:rsidR="00A105A3" w:rsidRPr="00A105A3" w:rsidRDefault="00A105A3" w:rsidP="00A105A3">
      <w:pPr>
        <w:pStyle w:val="NoSpacing"/>
      </w:pPr>
      <w:r w:rsidRPr="00A105A3">
        <w:rPr>
          <w:b/>
          <w:bCs/>
        </w:rPr>
        <w:t>Build Tools</w:t>
      </w:r>
      <w:r w:rsidRPr="00A105A3">
        <w:rPr>
          <w:b/>
          <w:bCs/>
        </w:rPr>
        <w:t>:</w:t>
      </w:r>
      <w:r w:rsidRPr="00A105A3">
        <w:t xml:space="preserve"> </w:t>
      </w:r>
      <w:r w:rsidRPr="00A105A3">
        <w:t>Maven</w:t>
      </w:r>
    </w:p>
    <w:p w14:paraId="2CD93192" w14:textId="77777777" w:rsidR="00A105A3" w:rsidRPr="00A105A3" w:rsidRDefault="00A105A3" w:rsidP="00A105A3">
      <w:pPr>
        <w:pStyle w:val="NoSpacing"/>
        <w:rPr>
          <w:b/>
          <w:bCs/>
          <w:sz w:val="10"/>
        </w:rPr>
      </w:pPr>
    </w:p>
    <w:p w14:paraId="01E436DE" w14:textId="121438F1" w:rsidR="00A105A3" w:rsidRPr="00A105A3" w:rsidRDefault="00A105A3" w:rsidP="00A105A3">
      <w:pPr>
        <w:pStyle w:val="NoSpacing"/>
      </w:pPr>
      <w:r w:rsidRPr="00A105A3">
        <w:rPr>
          <w:b/>
          <w:bCs/>
        </w:rPr>
        <w:t>Container Technologies</w:t>
      </w:r>
      <w:r w:rsidRPr="00A105A3">
        <w:rPr>
          <w:b/>
          <w:bCs/>
        </w:rPr>
        <w:t>:</w:t>
      </w:r>
      <w:r w:rsidRPr="00A105A3">
        <w:t xml:space="preserve"> </w:t>
      </w:r>
      <w:r w:rsidRPr="00A105A3">
        <w:t>Kubernetes, Docker</w:t>
      </w:r>
    </w:p>
    <w:p w14:paraId="3A3415E8" w14:textId="77777777" w:rsidR="00A105A3" w:rsidRPr="00A105A3" w:rsidRDefault="00A105A3" w:rsidP="00A105A3">
      <w:pPr>
        <w:pStyle w:val="NoSpacing"/>
        <w:rPr>
          <w:b/>
          <w:bCs/>
          <w:sz w:val="10"/>
        </w:rPr>
      </w:pPr>
    </w:p>
    <w:p w14:paraId="61680754" w14:textId="234F7479" w:rsidR="00A105A3" w:rsidRPr="00A105A3" w:rsidRDefault="00A105A3" w:rsidP="00A105A3">
      <w:pPr>
        <w:pStyle w:val="NoSpacing"/>
      </w:pPr>
      <w:r w:rsidRPr="00A105A3">
        <w:rPr>
          <w:b/>
          <w:bCs/>
        </w:rPr>
        <w:t>Scripting</w:t>
      </w:r>
      <w:r w:rsidRPr="00A105A3">
        <w:rPr>
          <w:b/>
          <w:bCs/>
        </w:rPr>
        <w:t>:</w:t>
      </w:r>
      <w:r w:rsidRPr="00A105A3">
        <w:t xml:space="preserve"> </w:t>
      </w:r>
      <w:r w:rsidRPr="00A105A3">
        <w:t>Shell and Python</w:t>
      </w:r>
    </w:p>
    <w:p w14:paraId="5D20867A" w14:textId="77777777" w:rsidR="00A105A3" w:rsidRPr="00A105A3" w:rsidRDefault="00A105A3" w:rsidP="00A105A3">
      <w:pPr>
        <w:pStyle w:val="NoSpacing"/>
        <w:rPr>
          <w:b/>
          <w:bCs/>
          <w:sz w:val="10"/>
        </w:rPr>
      </w:pPr>
    </w:p>
    <w:p w14:paraId="4D2BFD49" w14:textId="7B3937D9" w:rsidR="00A105A3" w:rsidRPr="00A105A3" w:rsidRDefault="00A105A3" w:rsidP="00A105A3">
      <w:pPr>
        <w:pStyle w:val="NoSpacing"/>
      </w:pPr>
      <w:r w:rsidRPr="00A105A3">
        <w:rPr>
          <w:b/>
          <w:bCs/>
        </w:rPr>
        <w:t>Version Control System</w:t>
      </w:r>
      <w:r w:rsidRPr="00A105A3">
        <w:rPr>
          <w:b/>
          <w:bCs/>
        </w:rPr>
        <w:t>:</w:t>
      </w:r>
      <w:r w:rsidRPr="00A105A3">
        <w:t xml:space="preserve"> </w:t>
      </w:r>
      <w:r w:rsidRPr="00A105A3">
        <w:t>Git, GitHub and Gitlab</w:t>
      </w:r>
    </w:p>
    <w:p w14:paraId="32412B69" w14:textId="77777777" w:rsidR="00A105A3" w:rsidRPr="00A105A3" w:rsidRDefault="00A105A3" w:rsidP="00A105A3">
      <w:pPr>
        <w:pStyle w:val="NoSpacing"/>
        <w:rPr>
          <w:b/>
          <w:bCs/>
          <w:sz w:val="10"/>
        </w:rPr>
      </w:pPr>
    </w:p>
    <w:p w14:paraId="192102B1" w14:textId="43D3DFE5" w:rsidR="00A105A3" w:rsidRPr="00A105A3" w:rsidRDefault="00A105A3" w:rsidP="00A105A3">
      <w:pPr>
        <w:pStyle w:val="NoSpacing"/>
      </w:pPr>
      <w:r w:rsidRPr="00A105A3">
        <w:rPr>
          <w:b/>
          <w:bCs/>
        </w:rPr>
        <w:t>Configuration Management</w:t>
      </w:r>
      <w:r w:rsidRPr="00A105A3">
        <w:rPr>
          <w:b/>
          <w:bCs/>
        </w:rPr>
        <w:t>:</w:t>
      </w:r>
      <w:r w:rsidRPr="00A105A3">
        <w:t xml:space="preserve"> </w:t>
      </w:r>
      <w:r w:rsidRPr="00A105A3">
        <w:t>Ansible</w:t>
      </w:r>
    </w:p>
    <w:p w14:paraId="56551EFB" w14:textId="77777777" w:rsidR="00A105A3" w:rsidRPr="00A105A3" w:rsidRDefault="00A105A3" w:rsidP="00A105A3">
      <w:pPr>
        <w:pStyle w:val="NoSpacing"/>
        <w:rPr>
          <w:b/>
          <w:bCs/>
          <w:sz w:val="10"/>
        </w:rPr>
      </w:pPr>
    </w:p>
    <w:p w14:paraId="71662508" w14:textId="092B1F1C" w:rsidR="00A105A3" w:rsidRPr="00A105A3" w:rsidRDefault="00A105A3" w:rsidP="00A105A3">
      <w:pPr>
        <w:pStyle w:val="NoSpacing"/>
      </w:pPr>
      <w:r w:rsidRPr="00A105A3">
        <w:rPr>
          <w:b/>
          <w:bCs/>
        </w:rPr>
        <w:t>Infrastructure as Code</w:t>
      </w:r>
      <w:r w:rsidRPr="00A105A3">
        <w:rPr>
          <w:b/>
          <w:bCs/>
        </w:rPr>
        <w:t>:</w:t>
      </w:r>
      <w:r w:rsidRPr="00A105A3">
        <w:t xml:space="preserve"> </w:t>
      </w:r>
      <w:r w:rsidRPr="00A105A3">
        <w:t>Terraform</w:t>
      </w:r>
    </w:p>
    <w:p w14:paraId="7E12A950" w14:textId="77777777" w:rsidR="00A105A3" w:rsidRPr="00A105A3" w:rsidRDefault="00A105A3" w:rsidP="00A105A3">
      <w:pPr>
        <w:pStyle w:val="NoSpacing"/>
        <w:rPr>
          <w:b/>
          <w:bCs/>
          <w:sz w:val="10"/>
        </w:rPr>
      </w:pPr>
    </w:p>
    <w:p w14:paraId="15F45D24" w14:textId="1A926AAA" w:rsidR="00A105A3" w:rsidRPr="00A105A3" w:rsidRDefault="00A105A3" w:rsidP="00A105A3">
      <w:pPr>
        <w:pStyle w:val="NoSpacing"/>
      </w:pPr>
      <w:r w:rsidRPr="00A105A3">
        <w:rPr>
          <w:b/>
          <w:bCs/>
        </w:rPr>
        <w:t>CI/CD</w:t>
      </w:r>
      <w:r w:rsidRPr="00A105A3">
        <w:rPr>
          <w:b/>
          <w:bCs/>
        </w:rPr>
        <w:t>:</w:t>
      </w:r>
      <w:r w:rsidRPr="00A105A3">
        <w:t xml:space="preserve"> </w:t>
      </w:r>
      <w:r w:rsidRPr="00A105A3">
        <w:t>Jenkins</w:t>
      </w:r>
    </w:p>
    <w:p w14:paraId="7FE8C1B1" w14:textId="77777777" w:rsidR="00A105A3" w:rsidRPr="00A105A3" w:rsidRDefault="00A105A3" w:rsidP="00A105A3">
      <w:pPr>
        <w:pStyle w:val="NoSpacing"/>
        <w:rPr>
          <w:b/>
          <w:bCs/>
          <w:sz w:val="10"/>
        </w:rPr>
      </w:pPr>
    </w:p>
    <w:p w14:paraId="15FD48F3" w14:textId="2CF64CB0" w:rsidR="00A105A3" w:rsidRPr="00A105A3" w:rsidRDefault="00A105A3" w:rsidP="00A105A3">
      <w:pPr>
        <w:pStyle w:val="NoSpacing"/>
      </w:pPr>
      <w:r w:rsidRPr="00A105A3">
        <w:rPr>
          <w:b/>
          <w:bCs/>
        </w:rPr>
        <w:t>Monitoring Tools</w:t>
      </w:r>
      <w:r w:rsidRPr="00A105A3">
        <w:rPr>
          <w:b/>
          <w:bCs/>
        </w:rPr>
        <w:t>:</w:t>
      </w:r>
      <w:r w:rsidRPr="00A105A3">
        <w:t xml:space="preserve"> </w:t>
      </w:r>
      <w:r w:rsidRPr="00A105A3">
        <w:t>Prometheus, Grafana</w:t>
      </w:r>
    </w:p>
    <w:p w14:paraId="1B6F0C46" w14:textId="77777777" w:rsidR="00A105A3" w:rsidRDefault="00A105A3" w:rsidP="00413953">
      <w:pPr>
        <w:pStyle w:val="Title"/>
        <w:pBdr>
          <w:bottom w:val="single" w:sz="12" w:space="1" w:color="auto"/>
        </w:pBdr>
        <w:jc w:val="left"/>
        <w:rPr>
          <w:rFonts w:asciiTheme="minorHAnsi" w:hAnsiTheme="minorHAnsi" w:cstheme="minorHAnsi"/>
          <w:caps/>
          <w:smallCaps w:val="0"/>
          <w:sz w:val="22"/>
          <w:szCs w:val="22"/>
        </w:rPr>
      </w:pPr>
    </w:p>
    <w:p w14:paraId="287E9D1B" w14:textId="450F2FFC"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EXPERIENCE:</w:t>
      </w:r>
    </w:p>
    <w:p w14:paraId="1C5DE9C8" w14:textId="77777777" w:rsidR="00413953" w:rsidRPr="00EF24F1" w:rsidRDefault="00413953" w:rsidP="00413953">
      <w:pPr>
        <w:pStyle w:val="NoSpacing"/>
        <w:rPr>
          <w:sz w:val="10"/>
        </w:rPr>
      </w:pPr>
    </w:p>
    <w:p w14:paraId="5AAB1554" w14:textId="77777777" w:rsidR="00A105A3" w:rsidRPr="00A105A3" w:rsidRDefault="00A105A3" w:rsidP="00A105A3">
      <w:pPr>
        <w:pStyle w:val="NoSpacing"/>
        <w:rPr>
          <w:b/>
          <w:bCs/>
        </w:rPr>
      </w:pPr>
      <w:r w:rsidRPr="00A105A3">
        <w:rPr>
          <w:b/>
          <w:bCs/>
        </w:rPr>
        <w:t>Linux Technologies, Virginia</w:t>
      </w:r>
    </w:p>
    <w:p w14:paraId="581AEF17" w14:textId="47E568F2" w:rsidR="00A105A3" w:rsidRPr="00A105A3" w:rsidRDefault="00A105A3" w:rsidP="00A105A3">
      <w:pPr>
        <w:pStyle w:val="NoSpacing"/>
        <w:rPr>
          <w:b/>
          <w:bCs/>
        </w:rPr>
      </w:pPr>
      <w:r w:rsidRPr="00A105A3">
        <w:rPr>
          <w:b/>
          <w:bCs/>
        </w:rPr>
        <w:t>DevOps Engineer</w:t>
      </w:r>
      <w:r w:rsidRPr="00A105A3">
        <w:rPr>
          <w:b/>
          <w:bCs/>
        </w:rPr>
        <w:tab/>
      </w:r>
      <w:r w:rsidRPr="00A105A3">
        <w:rPr>
          <w:b/>
          <w:bCs/>
        </w:rPr>
        <w:tab/>
      </w:r>
      <w:r>
        <w:rPr>
          <w:b/>
          <w:bCs/>
        </w:rPr>
        <w:tab/>
      </w:r>
      <w:r>
        <w:rPr>
          <w:b/>
          <w:bCs/>
        </w:rPr>
        <w:tab/>
      </w:r>
      <w:r>
        <w:rPr>
          <w:b/>
          <w:bCs/>
        </w:rPr>
        <w:tab/>
      </w:r>
      <w:r>
        <w:rPr>
          <w:b/>
          <w:bCs/>
        </w:rPr>
        <w:tab/>
      </w:r>
      <w:r>
        <w:rPr>
          <w:b/>
          <w:bCs/>
        </w:rPr>
        <w:tab/>
      </w:r>
      <w:r>
        <w:rPr>
          <w:b/>
          <w:bCs/>
        </w:rPr>
        <w:tab/>
      </w:r>
      <w:r>
        <w:rPr>
          <w:b/>
          <w:bCs/>
        </w:rPr>
        <w:tab/>
        <w:t xml:space="preserve">   </w:t>
      </w:r>
      <w:r w:rsidRPr="00A105A3">
        <w:rPr>
          <w:b/>
          <w:bCs/>
        </w:rPr>
        <w:t>June 2023 – Present</w:t>
      </w:r>
    </w:p>
    <w:p w14:paraId="1C533381" w14:textId="77777777" w:rsidR="00A105A3" w:rsidRPr="00A105A3" w:rsidRDefault="00A105A3" w:rsidP="00A105A3">
      <w:pPr>
        <w:pStyle w:val="NoSpacing"/>
        <w:rPr>
          <w:sz w:val="10"/>
        </w:rPr>
      </w:pPr>
    </w:p>
    <w:p w14:paraId="3EEB8FCA" w14:textId="77777777" w:rsidR="00A105A3" w:rsidRPr="00A105A3" w:rsidRDefault="00A105A3" w:rsidP="00A105A3">
      <w:pPr>
        <w:pStyle w:val="NoSpacing"/>
        <w:numPr>
          <w:ilvl w:val="0"/>
          <w:numId w:val="44"/>
        </w:numPr>
      </w:pPr>
      <w:r w:rsidRPr="00A105A3">
        <w:t>Designed and implemented Jenkins-based CI/CD pipelines, automating end-to-end CI/CD processes, reducing deployment errors.</w:t>
      </w:r>
    </w:p>
    <w:p w14:paraId="6DF80D80" w14:textId="77777777" w:rsidR="00A105A3" w:rsidRPr="00A105A3" w:rsidRDefault="00A105A3" w:rsidP="00A105A3">
      <w:pPr>
        <w:pStyle w:val="NoSpacing"/>
        <w:numPr>
          <w:ilvl w:val="0"/>
          <w:numId w:val="44"/>
        </w:numPr>
      </w:pPr>
      <w:r w:rsidRPr="00A105A3">
        <w:t>Wrote various python and bash scripts to version docker images and tag GitLab pipelines.</w:t>
      </w:r>
    </w:p>
    <w:p w14:paraId="602ACE86" w14:textId="77777777" w:rsidR="00A105A3" w:rsidRPr="00A105A3" w:rsidRDefault="00A105A3" w:rsidP="00A105A3">
      <w:pPr>
        <w:pStyle w:val="NoSpacing"/>
        <w:numPr>
          <w:ilvl w:val="0"/>
          <w:numId w:val="44"/>
        </w:numPr>
      </w:pPr>
      <w:r w:rsidRPr="00A105A3">
        <w:t>Managed and maintained Kubernetes clusters, ensuring high availability and scalability for containerized applications. Implemented rolling updates and automatic scaling to accommodate increased workloads during peak usage periods.</w:t>
      </w:r>
    </w:p>
    <w:p w14:paraId="6541E197" w14:textId="77777777" w:rsidR="00A105A3" w:rsidRPr="00A105A3" w:rsidRDefault="00A105A3" w:rsidP="00A105A3">
      <w:pPr>
        <w:pStyle w:val="NoSpacing"/>
        <w:numPr>
          <w:ilvl w:val="0"/>
          <w:numId w:val="44"/>
        </w:numPr>
      </w:pPr>
      <w:r w:rsidRPr="00A105A3">
        <w:t>Working closely with development team to create an automated continuous integration (CI) and continuous delivery (CD) system using Jenkins and Maven for build, Nexus as antifactory and SonarQube for robust analysis.</w:t>
      </w:r>
    </w:p>
    <w:p w14:paraId="2B7841D0" w14:textId="77777777" w:rsidR="00A105A3" w:rsidRPr="00A105A3" w:rsidRDefault="00A105A3" w:rsidP="00A105A3">
      <w:pPr>
        <w:pStyle w:val="NoSpacing"/>
        <w:numPr>
          <w:ilvl w:val="0"/>
          <w:numId w:val="44"/>
        </w:numPr>
      </w:pPr>
      <w:r w:rsidRPr="00A105A3">
        <w:t>Streamlined the CI/CD pipeline for Java-based applications using Maven, resulting in a 20% reduction in build and deployment times.</w:t>
      </w:r>
    </w:p>
    <w:p w14:paraId="3F8187E1" w14:textId="77777777" w:rsidR="00A105A3" w:rsidRPr="00A105A3" w:rsidRDefault="00A105A3" w:rsidP="00A105A3">
      <w:pPr>
        <w:pStyle w:val="NoSpacing"/>
        <w:numPr>
          <w:ilvl w:val="0"/>
          <w:numId w:val="44"/>
        </w:numPr>
      </w:pPr>
      <w:r w:rsidRPr="00A105A3">
        <w:t>Implemented proactive monitoring and alerting using Prometheus and Grafana, reducing system downtime by 15%.</w:t>
      </w:r>
    </w:p>
    <w:p w14:paraId="674688DE" w14:textId="77777777" w:rsidR="00A105A3" w:rsidRPr="00A105A3" w:rsidRDefault="00A105A3" w:rsidP="00A105A3">
      <w:pPr>
        <w:pStyle w:val="NoSpacing"/>
        <w:numPr>
          <w:ilvl w:val="0"/>
          <w:numId w:val="44"/>
        </w:numPr>
      </w:pPr>
      <w:r w:rsidRPr="00A105A3">
        <w:t>Introduced version control best practices with Git, improving code collaboration and traceability.</w:t>
      </w:r>
    </w:p>
    <w:p w14:paraId="17FDAD74" w14:textId="77777777" w:rsidR="00A105A3" w:rsidRPr="00A105A3" w:rsidRDefault="00A105A3" w:rsidP="00A105A3">
      <w:pPr>
        <w:pStyle w:val="NoSpacing"/>
        <w:numPr>
          <w:ilvl w:val="0"/>
          <w:numId w:val="44"/>
        </w:numPr>
      </w:pPr>
      <w:r w:rsidRPr="00A105A3">
        <w:t>Automated provisioning and repetitive tasks using Terraform and Python, Docker container, Service Orchestration.</w:t>
      </w:r>
    </w:p>
    <w:p w14:paraId="79F3F7D4" w14:textId="77777777" w:rsidR="00A105A3" w:rsidRPr="00A105A3" w:rsidRDefault="00A105A3" w:rsidP="00A105A3">
      <w:pPr>
        <w:pStyle w:val="NoSpacing"/>
        <w:numPr>
          <w:ilvl w:val="0"/>
          <w:numId w:val="44"/>
        </w:numPr>
      </w:pPr>
      <w:r w:rsidRPr="00A105A3">
        <w:t>Provisioning AWS cloud infrastructure using Terraform and configuring them using Ansible.</w:t>
      </w:r>
    </w:p>
    <w:p w14:paraId="1F77852A" w14:textId="77777777" w:rsidR="00A105A3" w:rsidRPr="00A105A3" w:rsidRDefault="00A105A3" w:rsidP="00A105A3">
      <w:pPr>
        <w:pStyle w:val="NoSpacing"/>
        <w:numPr>
          <w:ilvl w:val="0"/>
          <w:numId w:val="44"/>
        </w:numPr>
      </w:pPr>
      <w:r w:rsidRPr="00A105A3">
        <w:t>Developed a custom Python script to automate routine system backups, enhancing disaster recovery capabilities.</w:t>
      </w:r>
    </w:p>
    <w:p w14:paraId="473C6D8E" w14:textId="77777777" w:rsidR="00A105A3" w:rsidRPr="00A105A3" w:rsidRDefault="00A105A3" w:rsidP="00A105A3">
      <w:pPr>
        <w:pStyle w:val="NoSpacing"/>
        <w:numPr>
          <w:ilvl w:val="0"/>
          <w:numId w:val="44"/>
        </w:numPr>
      </w:pPr>
      <w:r w:rsidRPr="00A105A3">
        <w:t>Resolved critical production incidents promptly, maintaining system availability and minimizing business impact.</w:t>
      </w:r>
    </w:p>
    <w:p w14:paraId="7443BD7F" w14:textId="77777777" w:rsidR="00A105A3" w:rsidRPr="00A105A3" w:rsidRDefault="00A105A3" w:rsidP="00A105A3">
      <w:pPr>
        <w:pStyle w:val="NoSpacing"/>
      </w:pPr>
    </w:p>
    <w:p w14:paraId="473D70A2" w14:textId="77777777" w:rsidR="00A105A3" w:rsidRDefault="00A105A3" w:rsidP="00A105A3">
      <w:pPr>
        <w:pStyle w:val="NoSpacing"/>
        <w:rPr>
          <w:b/>
          <w:bCs/>
        </w:rPr>
      </w:pPr>
      <w:r w:rsidRPr="00A105A3">
        <w:rPr>
          <w:b/>
          <w:bCs/>
        </w:rPr>
        <w:lastRenderedPageBreak/>
        <w:t xml:space="preserve">Infosys </w:t>
      </w:r>
    </w:p>
    <w:p w14:paraId="013E5B0D" w14:textId="1657576B" w:rsidR="00A105A3" w:rsidRPr="00A105A3" w:rsidRDefault="00A105A3" w:rsidP="00A105A3">
      <w:pPr>
        <w:pStyle w:val="NoSpacing"/>
        <w:rPr>
          <w:b/>
          <w:bCs/>
        </w:rPr>
      </w:pPr>
      <w:r w:rsidRPr="00A105A3">
        <w:rPr>
          <w:b/>
          <w:bCs/>
        </w:rPr>
        <w:t>DevOps Engineer</w:t>
      </w:r>
      <w:r>
        <w:rPr>
          <w:b/>
          <w:bCs/>
        </w:rPr>
        <w:tab/>
      </w:r>
      <w:r>
        <w:rPr>
          <w:b/>
          <w:bCs/>
        </w:rPr>
        <w:tab/>
      </w:r>
      <w:r>
        <w:rPr>
          <w:b/>
          <w:bCs/>
        </w:rPr>
        <w:tab/>
      </w:r>
      <w:r>
        <w:rPr>
          <w:b/>
          <w:bCs/>
        </w:rPr>
        <w:tab/>
      </w:r>
      <w:r>
        <w:rPr>
          <w:b/>
          <w:bCs/>
        </w:rPr>
        <w:tab/>
      </w:r>
      <w:r>
        <w:rPr>
          <w:b/>
          <w:bCs/>
        </w:rPr>
        <w:tab/>
      </w:r>
      <w:r>
        <w:rPr>
          <w:b/>
          <w:bCs/>
        </w:rPr>
        <w:tab/>
      </w:r>
      <w:r>
        <w:rPr>
          <w:b/>
          <w:bCs/>
        </w:rPr>
        <w:tab/>
        <w:t xml:space="preserve">          </w:t>
      </w:r>
      <w:r w:rsidRPr="00A105A3">
        <w:rPr>
          <w:b/>
          <w:bCs/>
        </w:rPr>
        <w:t>March 2021 – June 2023</w:t>
      </w:r>
    </w:p>
    <w:p w14:paraId="5037BFEA" w14:textId="77777777" w:rsidR="00A105A3" w:rsidRPr="00A105A3" w:rsidRDefault="00A105A3" w:rsidP="00A105A3">
      <w:pPr>
        <w:pStyle w:val="NoSpacing"/>
        <w:rPr>
          <w:sz w:val="10"/>
        </w:rPr>
      </w:pPr>
    </w:p>
    <w:p w14:paraId="05CA44B6" w14:textId="77777777" w:rsidR="00A105A3" w:rsidRPr="00A105A3" w:rsidRDefault="00A105A3" w:rsidP="00A105A3">
      <w:pPr>
        <w:pStyle w:val="NoSpacing"/>
        <w:numPr>
          <w:ilvl w:val="0"/>
          <w:numId w:val="45"/>
        </w:numPr>
      </w:pPr>
      <w:r w:rsidRPr="00A105A3">
        <w:t xml:space="preserve">Setting up Jenkins CI/CD pipelines for continuous build &amp; deployment of automated testing and delivery of application. </w:t>
      </w:r>
    </w:p>
    <w:p w14:paraId="3BBAAABF" w14:textId="77777777" w:rsidR="00A105A3" w:rsidRPr="00A105A3" w:rsidRDefault="00A105A3" w:rsidP="00A105A3">
      <w:pPr>
        <w:pStyle w:val="NoSpacing"/>
        <w:numPr>
          <w:ilvl w:val="0"/>
          <w:numId w:val="45"/>
        </w:numPr>
      </w:pPr>
      <w:r w:rsidRPr="00A105A3">
        <w:t>Set up Kubernetes Ingress and Ingress controller from scratch, optimizing application routing and resource allocation.</w:t>
      </w:r>
    </w:p>
    <w:p w14:paraId="033536CF" w14:textId="77777777" w:rsidR="00A105A3" w:rsidRPr="00A105A3" w:rsidRDefault="00A105A3" w:rsidP="00A105A3">
      <w:pPr>
        <w:pStyle w:val="NoSpacing"/>
        <w:numPr>
          <w:ilvl w:val="0"/>
          <w:numId w:val="45"/>
        </w:numPr>
      </w:pPr>
      <w:r w:rsidRPr="00A105A3">
        <w:t>Demonstrated proficiency in Ansible and Terraform, creating infrastructure on AWS using Terraform and managing package installations using Ansible.</w:t>
      </w:r>
    </w:p>
    <w:p w14:paraId="2B845960" w14:textId="77777777" w:rsidR="00A105A3" w:rsidRPr="00A105A3" w:rsidRDefault="00A105A3" w:rsidP="00A105A3">
      <w:pPr>
        <w:pStyle w:val="NoSpacing"/>
        <w:numPr>
          <w:ilvl w:val="0"/>
          <w:numId w:val="45"/>
        </w:numPr>
      </w:pPr>
      <w:r w:rsidRPr="00A105A3">
        <w:t>Collaborated with cross-functional teams to ensure seamless project delivery in an Agile environment.</w:t>
      </w:r>
    </w:p>
    <w:p w14:paraId="0F6577DF" w14:textId="77777777" w:rsidR="00A105A3" w:rsidRPr="00A105A3" w:rsidRDefault="00A105A3" w:rsidP="00A105A3">
      <w:pPr>
        <w:pStyle w:val="NoSpacing"/>
        <w:numPr>
          <w:ilvl w:val="0"/>
          <w:numId w:val="45"/>
        </w:numPr>
      </w:pPr>
      <w:r w:rsidRPr="00A105A3">
        <w:t>Wrote python and bash scripts to automate the building of projects.</w:t>
      </w:r>
    </w:p>
    <w:p w14:paraId="42B44EC6" w14:textId="77777777" w:rsidR="00A105A3" w:rsidRPr="00A105A3" w:rsidRDefault="00A105A3" w:rsidP="00A105A3">
      <w:pPr>
        <w:pStyle w:val="NoSpacing"/>
        <w:numPr>
          <w:ilvl w:val="0"/>
          <w:numId w:val="45"/>
        </w:numPr>
      </w:pPr>
      <w:r w:rsidRPr="00A105A3">
        <w:t>Infrastructure Patch management for all Unix servers using Ansible.</w:t>
      </w:r>
    </w:p>
    <w:p w14:paraId="1A3ED494" w14:textId="77777777" w:rsidR="00A105A3" w:rsidRPr="00A105A3" w:rsidRDefault="00A105A3" w:rsidP="00A105A3">
      <w:pPr>
        <w:pStyle w:val="NoSpacing"/>
        <w:numPr>
          <w:ilvl w:val="0"/>
          <w:numId w:val="45"/>
        </w:numPr>
      </w:pPr>
      <w:r w:rsidRPr="00A105A3">
        <w:t>Application monitoring configurations – setting up the Kibana, Logstash, Prometheus, Grafana.</w:t>
      </w:r>
    </w:p>
    <w:p w14:paraId="776DF2A7" w14:textId="77777777" w:rsidR="00A105A3" w:rsidRPr="00A105A3" w:rsidRDefault="00A105A3" w:rsidP="00A105A3">
      <w:pPr>
        <w:pStyle w:val="NoSpacing"/>
        <w:numPr>
          <w:ilvl w:val="0"/>
          <w:numId w:val="45"/>
        </w:numPr>
      </w:pPr>
      <w:r w:rsidRPr="00A105A3">
        <w:t>Written the Ansible YAML scripts to configure the remote servers.</w:t>
      </w:r>
    </w:p>
    <w:p w14:paraId="5002D60C" w14:textId="77777777" w:rsidR="00A105A3" w:rsidRPr="00A105A3" w:rsidRDefault="00A105A3" w:rsidP="00A105A3">
      <w:pPr>
        <w:pStyle w:val="NoSpacing"/>
        <w:numPr>
          <w:ilvl w:val="0"/>
          <w:numId w:val="45"/>
        </w:numPr>
      </w:pPr>
      <w:r w:rsidRPr="00A105A3">
        <w:t>Developed shell scripts for automating node health checks, monitoring CPU, memory, and other critical metrics, ensuring system stability.</w:t>
      </w:r>
    </w:p>
    <w:p w14:paraId="17DA5B0F" w14:textId="77777777" w:rsidR="00A105A3" w:rsidRPr="00A105A3" w:rsidRDefault="00A105A3" w:rsidP="00A105A3">
      <w:pPr>
        <w:pStyle w:val="NoSpacing"/>
        <w:numPr>
          <w:ilvl w:val="0"/>
          <w:numId w:val="45"/>
        </w:numPr>
      </w:pPr>
      <w:r w:rsidRPr="00A105A3">
        <w:t>Demonstrated strong troubleshooting skills by quickly identifying and resolving server and network issues.</w:t>
      </w:r>
    </w:p>
    <w:p w14:paraId="2EE419FA" w14:textId="77777777" w:rsidR="00A105A3" w:rsidRPr="00A105A3" w:rsidRDefault="00A105A3" w:rsidP="00A105A3">
      <w:pPr>
        <w:pStyle w:val="NoSpacing"/>
        <w:numPr>
          <w:ilvl w:val="0"/>
          <w:numId w:val="45"/>
        </w:numPr>
      </w:pPr>
      <w:r w:rsidRPr="00A105A3">
        <w:t>Written the Ansible YAML scripts to configure the remote servers.</w:t>
      </w:r>
    </w:p>
    <w:p w14:paraId="7FC56941" w14:textId="77777777" w:rsidR="00A105A3" w:rsidRPr="00A105A3" w:rsidRDefault="00A105A3" w:rsidP="00A105A3">
      <w:pPr>
        <w:pStyle w:val="NoSpacing"/>
        <w:numPr>
          <w:ilvl w:val="0"/>
          <w:numId w:val="45"/>
        </w:numPr>
      </w:pPr>
      <w:r w:rsidRPr="00A105A3">
        <w:t xml:space="preserve">Configuring a webhook on a Jenkins to trigger auto build when a push event happens on GitHub. </w:t>
      </w:r>
    </w:p>
    <w:p w14:paraId="5363CFDC" w14:textId="77777777" w:rsidR="00A105A3" w:rsidRPr="00A105A3" w:rsidRDefault="00A105A3" w:rsidP="00A105A3">
      <w:pPr>
        <w:pStyle w:val="NoSpacing"/>
        <w:numPr>
          <w:ilvl w:val="0"/>
          <w:numId w:val="45"/>
        </w:numPr>
      </w:pPr>
      <w:r w:rsidRPr="00A105A3">
        <w:t>Writing automation scripts in Bash and Python to improve business processes.</w:t>
      </w:r>
    </w:p>
    <w:p w14:paraId="3729FE78" w14:textId="77777777" w:rsidR="00A105A3" w:rsidRPr="00A105A3" w:rsidRDefault="00A105A3" w:rsidP="00A105A3">
      <w:pPr>
        <w:pStyle w:val="NoSpacing"/>
        <w:numPr>
          <w:ilvl w:val="0"/>
          <w:numId w:val="45"/>
        </w:numPr>
      </w:pPr>
      <w:r w:rsidRPr="00A105A3">
        <w:t>Working with various services of AWS: VPC, EC2, Security Groups, ELB, Route53, S3, IAM, Cloud Watch, EFS.</w:t>
      </w:r>
    </w:p>
    <w:p w14:paraId="61140960" w14:textId="77777777" w:rsidR="00A105A3" w:rsidRPr="00A105A3" w:rsidRDefault="00A105A3" w:rsidP="00A105A3">
      <w:pPr>
        <w:pStyle w:val="NoSpacing"/>
        <w:numPr>
          <w:ilvl w:val="0"/>
          <w:numId w:val="45"/>
        </w:numPr>
      </w:pPr>
      <w:r w:rsidRPr="00A105A3">
        <w:t>Using Helm Chart to deploy monitoring tools like Prometheus and Grafana for Data visualization.</w:t>
      </w:r>
    </w:p>
    <w:p w14:paraId="58B8822A" w14:textId="77777777" w:rsidR="00A105A3" w:rsidRPr="00A105A3" w:rsidRDefault="00A105A3" w:rsidP="00A105A3">
      <w:pPr>
        <w:pStyle w:val="NoSpacing"/>
        <w:numPr>
          <w:ilvl w:val="0"/>
          <w:numId w:val="45"/>
        </w:numPr>
      </w:pPr>
      <w:r w:rsidRPr="00A105A3">
        <w:t>Experience in installing and configuring Kubernetes clusters using: Kubeadm, kops, and AWS EKS</w:t>
      </w:r>
    </w:p>
    <w:p w14:paraId="39665A61" w14:textId="77777777" w:rsidR="00A105A3" w:rsidRPr="00A105A3" w:rsidRDefault="00A105A3" w:rsidP="00A105A3">
      <w:pPr>
        <w:pStyle w:val="NoSpacing"/>
      </w:pPr>
    </w:p>
    <w:p w14:paraId="0186CF4B" w14:textId="77777777" w:rsidR="00A105A3" w:rsidRDefault="00A105A3" w:rsidP="00A105A3">
      <w:pPr>
        <w:pStyle w:val="NoSpacing"/>
        <w:rPr>
          <w:b/>
          <w:bCs/>
        </w:rPr>
      </w:pPr>
      <w:r w:rsidRPr="00A105A3">
        <w:rPr>
          <w:b/>
          <w:bCs/>
        </w:rPr>
        <w:t xml:space="preserve">Linux Technologies, Virginia </w:t>
      </w:r>
    </w:p>
    <w:p w14:paraId="2D4BE251" w14:textId="7A31465F" w:rsidR="00A105A3" w:rsidRPr="00A105A3" w:rsidRDefault="00A105A3" w:rsidP="00A105A3">
      <w:pPr>
        <w:pStyle w:val="NoSpacing"/>
        <w:rPr>
          <w:b/>
          <w:bCs/>
        </w:rPr>
      </w:pPr>
      <w:r w:rsidRPr="00A105A3">
        <w:rPr>
          <w:b/>
          <w:bCs/>
        </w:rPr>
        <w:t>DevOps Engineer</w:t>
      </w:r>
      <w:r>
        <w:rPr>
          <w:b/>
          <w:bCs/>
        </w:rPr>
        <w:tab/>
      </w:r>
      <w:r>
        <w:rPr>
          <w:b/>
          <w:bCs/>
        </w:rPr>
        <w:tab/>
      </w:r>
      <w:r>
        <w:rPr>
          <w:b/>
          <w:bCs/>
        </w:rPr>
        <w:tab/>
      </w:r>
      <w:r>
        <w:rPr>
          <w:b/>
          <w:bCs/>
        </w:rPr>
        <w:tab/>
      </w:r>
      <w:r>
        <w:rPr>
          <w:b/>
          <w:bCs/>
        </w:rPr>
        <w:tab/>
      </w:r>
      <w:r>
        <w:rPr>
          <w:b/>
          <w:bCs/>
        </w:rPr>
        <w:tab/>
      </w:r>
      <w:r>
        <w:rPr>
          <w:b/>
          <w:bCs/>
        </w:rPr>
        <w:tab/>
      </w:r>
      <w:r>
        <w:rPr>
          <w:b/>
          <w:bCs/>
        </w:rPr>
        <w:tab/>
        <w:t xml:space="preserve">      </w:t>
      </w:r>
      <w:r w:rsidRPr="00A105A3">
        <w:rPr>
          <w:b/>
          <w:bCs/>
        </w:rPr>
        <w:t xml:space="preserve">Janvier 2017 – March 2021 </w:t>
      </w:r>
    </w:p>
    <w:p w14:paraId="533600DC" w14:textId="77777777" w:rsidR="00A105A3" w:rsidRPr="00A105A3" w:rsidRDefault="00A105A3" w:rsidP="00A105A3">
      <w:pPr>
        <w:pStyle w:val="NoSpacing"/>
        <w:rPr>
          <w:sz w:val="10"/>
        </w:rPr>
      </w:pPr>
    </w:p>
    <w:p w14:paraId="59CBE40B" w14:textId="77777777" w:rsidR="00A105A3" w:rsidRPr="00A105A3" w:rsidRDefault="00A105A3" w:rsidP="00A105A3">
      <w:pPr>
        <w:pStyle w:val="NoSpacing"/>
        <w:numPr>
          <w:ilvl w:val="0"/>
          <w:numId w:val="46"/>
        </w:numPr>
      </w:pPr>
      <w:r w:rsidRPr="00A105A3">
        <w:t xml:space="preserve">Setting up Jenkins server and building jobs to provide continuous automated builds based on polling the Git source control system. </w:t>
      </w:r>
    </w:p>
    <w:p w14:paraId="7DF857F4" w14:textId="77777777" w:rsidR="00A105A3" w:rsidRPr="00A105A3" w:rsidRDefault="00A105A3" w:rsidP="00A105A3">
      <w:pPr>
        <w:pStyle w:val="NoSpacing"/>
        <w:numPr>
          <w:ilvl w:val="0"/>
          <w:numId w:val="46"/>
        </w:numPr>
      </w:pPr>
      <w:r w:rsidRPr="00A105A3">
        <w:t>Configuring a webhook on a Jenkins to trigger auto build when a push event happens on GitHub.</w:t>
      </w:r>
    </w:p>
    <w:p w14:paraId="3B53234D" w14:textId="77777777" w:rsidR="00A105A3" w:rsidRPr="00A105A3" w:rsidRDefault="00A105A3" w:rsidP="00A105A3">
      <w:pPr>
        <w:pStyle w:val="NoSpacing"/>
        <w:numPr>
          <w:ilvl w:val="0"/>
          <w:numId w:val="46"/>
        </w:numPr>
      </w:pPr>
      <w:r w:rsidRPr="00A105A3">
        <w:t>Gained valuable experience in CI/CD for Java-based applications using Maven, enhancing build efficiency and reliability.</w:t>
      </w:r>
    </w:p>
    <w:p w14:paraId="7F7E1DF5" w14:textId="77777777" w:rsidR="00A105A3" w:rsidRPr="00A105A3" w:rsidRDefault="00A105A3" w:rsidP="00A105A3">
      <w:pPr>
        <w:pStyle w:val="NoSpacing"/>
        <w:numPr>
          <w:ilvl w:val="0"/>
          <w:numId w:val="46"/>
        </w:numPr>
      </w:pPr>
      <w:r w:rsidRPr="00A105A3">
        <w:t>Developing and maintaining the continuous integration and deployment pipelines using Jenkins, Git, Maven, Nexus, Ansible.</w:t>
      </w:r>
    </w:p>
    <w:p w14:paraId="245029CE" w14:textId="77777777" w:rsidR="00A105A3" w:rsidRPr="00A105A3" w:rsidRDefault="00A105A3" w:rsidP="00A105A3">
      <w:pPr>
        <w:pStyle w:val="NoSpacing"/>
        <w:numPr>
          <w:ilvl w:val="0"/>
          <w:numId w:val="46"/>
        </w:numPr>
      </w:pPr>
      <w:r w:rsidRPr="00A105A3">
        <w:t>Collaborated with cross-functional teams to ensure seamless project delivery in an Agile environment.</w:t>
      </w:r>
    </w:p>
    <w:p w14:paraId="32608998" w14:textId="77777777" w:rsidR="00A105A3" w:rsidRPr="00A105A3" w:rsidRDefault="00A105A3" w:rsidP="00A105A3">
      <w:pPr>
        <w:pStyle w:val="NoSpacing"/>
        <w:numPr>
          <w:ilvl w:val="0"/>
          <w:numId w:val="46"/>
        </w:numPr>
      </w:pPr>
      <w:r w:rsidRPr="00A105A3">
        <w:t xml:space="preserve">Provide training and support to development teams to help support their workflow with such tools as Python, Git, and Docker </w:t>
      </w:r>
    </w:p>
    <w:p w14:paraId="3C8B6A2E" w14:textId="77777777" w:rsidR="00A105A3" w:rsidRPr="00A105A3" w:rsidRDefault="00A105A3" w:rsidP="00A105A3">
      <w:pPr>
        <w:pStyle w:val="NoSpacing"/>
        <w:numPr>
          <w:ilvl w:val="0"/>
          <w:numId w:val="46"/>
        </w:numPr>
      </w:pPr>
      <w:r w:rsidRPr="00A105A3">
        <w:t>Jenkins CI/CD Pipeline configuration using declarative pipeline for each stage of deployment.</w:t>
      </w:r>
    </w:p>
    <w:p w14:paraId="4B753802" w14:textId="77777777" w:rsidR="00A105A3" w:rsidRPr="00A105A3" w:rsidRDefault="00A105A3" w:rsidP="00A105A3">
      <w:pPr>
        <w:pStyle w:val="NoSpacing"/>
        <w:numPr>
          <w:ilvl w:val="0"/>
          <w:numId w:val="46"/>
        </w:numPr>
      </w:pPr>
      <w:r w:rsidRPr="00A105A3">
        <w:t>Develop a Bash script that collects and monitors system resource utilization (CPU, memory, disk) and sends alerts or generates reports when resource thresholds are exceeded.</w:t>
      </w:r>
    </w:p>
    <w:p w14:paraId="6AF281A3" w14:textId="77777777" w:rsidR="00A105A3" w:rsidRPr="00A105A3" w:rsidRDefault="00A105A3" w:rsidP="00A105A3">
      <w:pPr>
        <w:pStyle w:val="NoSpacing"/>
        <w:numPr>
          <w:ilvl w:val="0"/>
          <w:numId w:val="46"/>
        </w:numPr>
      </w:pPr>
      <w:r w:rsidRPr="00A105A3">
        <w:t>Deploy new virtual machines on VMware ESXI to host web application.</w:t>
      </w:r>
    </w:p>
    <w:p w14:paraId="74642D0B" w14:textId="77777777" w:rsidR="00A105A3" w:rsidRPr="00A105A3" w:rsidRDefault="00A105A3" w:rsidP="00A105A3">
      <w:pPr>
        <w:pStyle w:val="NoSpacing"/>
        <w:numPr>
          <w:ilvl w:val="0"/>
          <w:numId w:val="46"/>
        </w:numPr>
      </w:pPr>
      <w:r w:rsidRPr="00A105A3">
        <w:t>Clone virtual machines from templates to scale out a web application.</w:t>
      </w:r>
    </w:p>
    <w:p w14:paraId="4220EF50" w14:textId="77777777" w:rsidR="00A105A3" w:rsidRPr="00A105A3" w:rsidRDefault="00A105A3" w:rsidP="00A105A3">
      <w:pPr>
        <w:pStyle w:val="NoSpacing"/>
        <w:numPr>
          <w:ilvl w:val="0"/>
          <w:numId w:val="46"/>
        </w:numPr>
      </w:pPr>
      <w:r w:rsidRPr="00A105A3">
        <w:t xml:space="preserve">Install and configure webserver software or hardware to ensure that directory structure is well defined and secure. </w:t>
      </w:r>
    </w:p>
    <w:p w14:paraId="0489B4B2" w14:textId="77777777" w:rsidR="00A105A3" w:rsidRPr="00A105A3" w:rsidRDefault="00A105A3" w:rsidP="00A105A3">
      <w:pPr>
        <w:pStyle w:val="NoSpacing"/>
        <w:numPr>
          <w:ilvl w:val="0"/>
          <w:numId w:val="46"/>
        </w:numPr>
      </w:pPr>
      <w:r w:rsidRPr="00A105A3">
        <w:t>Perform system monitoring with basic tools (vmstat, tcpdump, top, iostat) to diagnose and correct problems quickly.</w:t>
      </w:r>
    </w:p>
    <w:p w14:paraId="7D3F200B" w14:textId="31E5C1F8" w:rsidR="00E7431A" w:rsidRDefault="00A105A3" w:rsidP="00A105A3">
      <w:pPr>
        <w:pStyle w:val="NoSpacing"/>
        <w:numPr>
          <w:ilvl w:val="0"/>
          <w:numId w:val="46"/>
        </w:numPr>
        <w:rPr>
          <w:smallCaps/>
        </w:rPr>
      </w:pPr>
      <w:r w:rsidRPr="00A105A3">
        <w:t>Configure LDAP to manage user accounts and access control across multiple Linux servers.</w:t>
      </w:r>
    </w:p>
    <w:p w14:paraId="3ED21149" w14:textId="772CE51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lastRenderedPageBreak/>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D076E9" w:rsidRDefault="002C08E8" w:rsidP="00D076E9">
      <w:pPr>
        <w:pStyle w:val="NoSpacing"/>
        <w:rPr>
          <w:sz w:val="10"/>
        </w:rPr>
      </w:pPr>
    </w:p>
    <w:p w14:paraId="375C4A65" w14:textId="10084400" w:rsidR="00A105A3" w:rsidRDefault="00A105A3" w:rsidP="00A105A3">
      <w:pPr>
        <w:pStyle w:val="NoSpacing"/>
        <w:numPr>
          <w:ilvl w:val="0"/>
          <w:numId w:val="47"/>
        </w:numPr>
      </w:pPr>
      <w:r>
        <w:t>Bachelor’s degree in accounting</w:t>
      </w:r>
      <w:r>
        <w:t xml:space="preserve"> – University of Lome – 2009</w:t>
      </w:r>
    </w:p>
    <w:p w14:paraId="7CCAED59" w14:textId="77777777" w:rsidR="00A105A3" w:rsidRDefault="00A105A3" w:rsidP="00A105A3">
      <w:pPr>
        <w:pStyle w:val="NoSpacing"/>
        <w:numPr>
          <w:ilvl w:val="0"/>
          <w:numId w:val="47"/>
        </w:numPr>
      </w:pPr>
      <w:r>
        <w:t>AWS Certified Solutions Architect-Associate</w:t>
      </w:r>
    </w:p>
    <w:p w14:paraId="10005BFB" w14:textId="56FC8049" w:rsidR="00A105A3" w:rsidRDefault="00A105A3" w:rsidP="00A105A3">
      <w:pPr>
        <w:pStyle w:val="NoSpacing"/>
        <w:numPr>
          <w:ilvl w:val="0"/>
          <w:numId w:val="47"/>
        </w:numPr>
      </w:pPr>
      <w:r>
        <w:t>Microsoft Certified Azure Fundamentals</w:t>
      </w:r>
    </w:p>
    <w:p w14:paraId="6BAE45FC" w14:textId="2EF70EB8" w:rsidR="00A105A3" w:rsidRDefault="00A105A3" w:rsidP="00A105A3">
      <w:pPr>
        <w:pStyle w:val="NoSpacing"/>
        <w:numPr>
          <w:ilvl w:val="0"/>
          <w:numId w:val="47"/>
        </w:numPr>
      </w:pPr>
      <w:r>
        <w:t>HashiCorp Certified Terraform Associate</w:t>
      </w:r>
    </w:p>
    <w:sectPr w:rsidR="00A105A3" w:rsidSect="00865683">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DD0A7" w14:textId="77777777" w:rsidR="00865683" w:rsidRDefault="00865683">
      <w:r>
        <w:separator/>
      </w:r>
    </w:p>
  </w:endnote>
  <w:endnote w:type="continuationSeparator" w:id="0">
    <w:p w14:paraId="4C08EC2D" w14:textId="77777777" w:rsidR="00865683" w:rsidRDefault="00865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34DD5" w14:textId="77777777" w:rsidR="00865683" w:rsidRDefault="00865683">
      <w:r>
        <w:separator/>
      </w:r>
    </w:p>
  </w:footnote>
  <w:footnote w:type="continuationSeparator" w:id="0">
    <w:p w14:paraId="11076787" w14:textId="77777777" w:rsidR="00865683" w:rsidRDefault="00865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5B0FED0D" w:rsidR="00BF14B3" w:rsidRPr="00654952" w:rsidRDefault="00BF14B3" w:rsidP="009D2991">
    <w:pPr>
      <w:pStyle w:val="NoSpacing"/>
    </w:pPr>
    <w:r w:rsidRPr="00654952">
      <w:rPr>
        <w:b/>
        <w:bCs/>
      </w:rPr>
      <w:t>Candidate Location:</w:t>
    </w:r>
    <w:r w:rsidR="00EC3F6D" w:rsidRPr="00654952">
      <w:t xml:space="preserve"> </w:t>
    </w:r>
    <w:r w:rsidR="00A105A3" w:rsidRPr="00A105A3">
      <w:rPr>
        <w:color w:val="000000"/>
      </w:rPr>
      <w:t>Coralville</w:t>
    </w:r>
    <w:r w:rsidR="00601596" w:rsidRPr="00601596">
      <w:rPr>
        <w:color w:val="000000"/>
      </w:rPr>
      <w:t xml:space="preserve">, </w:t>
    </w:r>
    <w:r w:rsidR="00A105A3">
      <w:rPr>
        <w:color w:val="000000"/>
      </w:rPr>
      <w:t>IA</w:t>
    </w:r>
  </w:p>
  <w:p w14:paraId="156BF033" w14:textId="21FCCA8C" w:rsidR="008411C8" w:rsidRDefault="00BF14B3" w:rsidP="00654952">
    <w:pPr>
      <w:pStyle w:val="NoSpacing"/>
    </w:pPr>
    <w:r w:rsidRPr="000D2BF5">
      <w:rPr>
        <w:b/>
        <w:bCs/>
        <w:lang w:val="en-IN"/>
      </w:rPr>
      <w:t>Candidate E-mail ID:</w:t>
    </w:r>
    <w:r w:rsidRPr="000D2BF5">
      <w:rPr>
        <w:lang w:val="en-IN"/>
      </w:rPr>
      <w:t xml:space="preserve"> </w:t>
    </w:r>
    <w:hyperlink r:id="rId1" w:history="1">
      <w:r w:rsidR="00A105A3" w:rsidRPr="00102C6F">
        <w:rPr>
          <w:rStyle w:val="Hyperlink"/>
        </w:rPr>
        <w:t>amedimele1986@gmail.com</w:t>
      </w:r>
    </w:hyperlink>
  </w:p>
  <w:p w14:paraId="639D8B28" w14:textId="4E5C2C90"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A105A3" w:rsidRPr="00A105A3">
      <w:rPr>
        <w:color w:val="000000"/>
      </w:rPr>
      <w:t>319</w:t>
    </w:r>
    <w:r w:rsidR="00A105A3">
      <w:rPr>
        <w:color w:val="000000"/>
      </w:rPr>
      <w:t>-</w:t>
    </w:r>
    <w:r w:rsidR="00A105A3" w:rsidRPr="00A105A3">
      <w:rPr>
        <w:color w:val="000000"/>
      </w:rPr>
      <w:t>471</w:t>
    </w:r>
    <w:r w:rsidR="00A105A3">
      <w:rPr>
        <w:color w:val="000000"/>
      </w:rPr>
      <w:t>-</w:t>
    </w:r>
    <w:r w:rsidR="00A105A3" w:rsidRPr="00A105A3">
      <w:rPr>
        <w:color w:val="000000"/>
      </w:rPr>
      <w:t>6699</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4C2E852F" w14:textId="53289050" w:rsidR="00A37322" w:rsidRDefault="00A709E0" w:rsidP="000155D8">
    <w:pPr>
      <w:pStyle w:val="Header"/>
      <w:jc w:val="center"/>
      <w:rPr>
        <w:rFonts w:asciiTheme="minorHAnsi" w:hAnsiTheme="minorHAnsi" w:cstheme="minorHAnsi"/>
        <w:b/>
        <w:sz w:val="28"/>
        <w:szCs w:val="28"/>
        <w:lang w:val="en-IN"/>
      </w:rPr>
    </w:pPr>
    <w:r w:rsidRPr="00A709E0">
      <w:rPr>
        <w:rFonts w:asciiTheme="minorHAnsi" w:hAnsiTheme="minorHAnsi" w:cstheme="minorHAnsi"/>
        <w:b/>
        <w:sz w:val="28"/>
        <w:szCs w:val="28"/>
        <w:lang w:val="en-IN"/>
      </w:rPr>
      <w:t>Kodjovi Amedimele</w:t>
    </w:r>
  </w:p>
  <w:p w14:paraId="5404D0D8" w14:textId="77777777" w:rsidR="00A709E0" w:rsidRPr="00413953" w:rsidRDefault="00A709E0"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945B0F"/>
    <w:multiLevelType w:val="hybridMultilevel"/>
    <w:tmpl w:val="26063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2C0076C"/>
    <w:multiLevelType w:val="hybridMultilevel"/>
    <w:tmpl w:val="C97C1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504252"/>
    <w:multiLevelType w:val="hybridMultilevel"/>
    <w:tmpl w:val="2AE6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A3C73E2"/>
    <w:multiLevelType w:val="hybridMultilevel"/>
    <w:tmpl w:val="DB5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E4B2FED"/>
    <w:multiLevelType w:val="hybridMultilevel"/>
    <w:tmpl w:val="CA2EE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D6C26F1"/>
    <w:multiLevelType w:val="hybridMultilevel"/>
    <w:tmpl w:val="41280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3556237"/>
    <w:multiLevelType w:val="hybridMultilevel"/>
    <w:tmpl w:val="5D54B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B0A0820"/>
    <w:multiLevelType w:val="hybridMultilevel"/>
    <w:tmpl w:val="D0D07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CC37D3"/>
    <w:multiLevelType w:val="hybridMultilevel"/>
    <w:tmpl w:val="C6BE1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37448DC"/>
    <w:multiLevelType w:val="hybridMultilevel"/>
    <w:tmpl w:val="C194C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62D0B5F"/>
    <w:multiLevelType w:val="hybridMultilevel"/>
    <w:tmpl w:val="D220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877319D"/>
    <w:multiLevelType w:val="hybridMultilevel"/>
    <w:tmpl w:val="29F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6"/>
  </w:num>
  <w:num w:numId="3" w16cid:durableId="139352410">
    <w:abstractNumId w:val="47"/>
  </w:num>
  <w:num w:numId="4" w16cid:durableId="1139345333">
    <w:abstractNumId w:val="39"/>
  </w:num>
  <w:num w:numId="5" w16cid:durableId="1566716753">
    <w:abstractNumId w:val="32"/>
  </w:num>
  <w:num w:numId="6" w16cid:durableId="862130666">
    <w:abstractNumId w:val="15"/>
  </w:num>
  <w:num w:numId="7" w16cid:durableId="2013292984">
    <w:abstractNumId w:val="48"/>
  </w:num>
  <w:num w:numId="8" w16cid:durableId="777530213">
    <w:abstractNumId w:val="53"/>
  </w:num>
  <w:num w:numId="9" w16cid:durableId="1192037481">
    <w:abstractNumId w:val="27"/>
  </w:num>
  <w:num w:numId="10" w16cid:durableId="263391843">
    <w:abstractNumId w:val="50"/>
  </w:num>
  <w:num w:numId="11" w16cid:durableId="66726532">
    <w:abstractNumId w:val="4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1"/>
  </w:num>
  <w:num w:numId="14" w16cid:durableId="1133476638">
    <w:abstractNumId w:val="34"/>
  </w:num>
  <w:num w:numId="15" w16cid:durableId="337585252">
    <w:abstractNumId w:val="49"/>
  </w:num>
  <w:num w:numId="16" w16cid:durableId="2061587357">
    <w:abstractNumId w:val="42"/>
  </w:num>
  <w:num w:numId="17" w16cid:durableId="1065491973">
    <w:abstractNumId w:val="19"/>
  </w:num>
  <w:num w:numId="18" w16cid:durableId="1318266233">
    <w:abstractNumId w:val="18"/>
  </w:num>
  <w:num w:numId="19" w16cid:durableId="526874085">
    <w:abstractNumId w:val="40"/>
  </w:num>
  <w:num w:numId="20" w16cid:durableId="844248676">
    <w:abstractNumId w:val="24"/>
  </w:num>
  <w:num w:numId="21" w16cid:durableId="284892896">
    <w:abstractNumId w:val="33"/>
  </w:num>
  <w:num w:numId="22" w16cid:durableId="605190378">
    <w:abstractNumId w:val="17"/>
  </w:num>
  <w:num w:numId="23" w16cid:durableId="509416459">
    <w:abstractNumId w:val="21"/>
  </w:num>
  <w:num w:numId="24" w16cid:durableId="1935087531">
    <w:abstractNumId w:val="11"/>
  </w:num>
  <w:num w:numId="25" w16cid:durableId="1366129160">
    <w:abstractNumId w:val="12"/>
  </w:num>
  <w:num w:numId="26" w16cid:durableId="1003901784">
    <w:abstractNumId w:val="44"/>
  </w:num>
  <w:num w:numId="27" w16cid:durableId="543714750">
    <w:abstractNumId w:val="30"/>
  </w:num>
  <w:num w:numId="28" w16cid:durableId="504515879">
    <w:abstractNumId w:val="16"/>
  </w:num>
  <w:num w:numId="29" w16cid:durableId="1754471848">
    <w:abstractNumId w:val="20"/>
  </w:num>
  <w:num w:numId="30" w16cid:durableId="553084479">
    <w:abstractNumId w:val="37"/>
  </w:num>
  <w:num w:numId="31" w16cid:durableId="1454204984">
    <w:abstractNumId w:val="28"/>
  </w:num>
  <w:num w:numId="32" w16cid:durableId="1183738669">
    <w:abstractNumId w:val="9"/>
  </w:num>
  <w:num w:numId="33" w16cid:durableId="128592335">
    <w:abstractNumId w:val="22"/>
  </w:num>
  <w:num w:numId="34" w16cid:durableId="187452677">
    <w:abstractNumId w:val="26"/>
  </w:num>
  <w:num w:numId="35" w16cid:durableId="972758455">
    <w:abstractNumId w:val="43"/>
  </w:num>
  <w:num w:numId="36" w16cid:durableId="1806044666">
    <w:abstractNumId w:val="36"/>
  </w:num>
  <w:num w:numId="37" w16cid:durableId="645164339">
    <w:abstractNumId w:val="14"/>
  </w:num>
  <w:num w:numId="38" w16cid:durableId="1447503536">
    <w:abstractNumId w:val="45"/>
  </w:num>
  <w:num w:numId="39" w16cid:durableId="1843397485">
    <w:abstractNumId w:val="25"/>
  </w:num>
  <w:num w:numId="40" w16cid:durableId="2090535714">
    <w:abstractNumId w:val="35"/>
  </w:num>
  <w:num w:numId="41" w16cid:durableId="239800336">
    <w:abstractNumId w:val="52"/>
  </w:num>
  <w:num w:numId="42" w16cid:durableId="660548876">
    <w:abstractNumId w:val="38"/>
  </w:num>
  <w:num w:numId="43" w16cid:durableId="420881523">
    <w:abstractNumId w:val="13"/>
  </w:num>
  <w:num w:numId="44" w16cid:durableId="1757750662">
    <w:abstractNumId w:val="31"/>
  </w:num>
  <w:num w:numId="45" w16cid:durableId="479158376">
    <w:abstractNumId w:val="29"/>
  </w:num>
  <w:num w:numId="46" w16cid:durableId="1805348944">
    <w:abstractNumId w:val="10"/>
  </w:num>
  <w:num w:numId="47" w16cid:durableId="1634827409">
    <w:abstractNumId w:val="2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A03"/>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0D4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B7F8C"/>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4466"/>
    <w:rsid w:val="001559D1"/>
    <w:rsid w:val="00156EFD"/>
    <w:rsid w:val="00162D7B"/>
    <w:rsid w:val="0016461A"/>
    <w:rsid w:val="00176F71"/>
    <w:rsid w:val="00181B74"/>
    <w:rsid w:val="0018509B"/>
    <w:rsid w:val="00186DDF"/>
    <w:rsid w:val="0019004D"/>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696"/>
    <w:rsid w:val="00266A5C"/>
    <w:rsid w:val="00266EFC"/>
    <w:rsid w:val="002719A8"/>
    <w:rsid w:val="00272D68"/>
    <w:rsid w:val="002741FC"/>
    <w:rsid w:val="0027782E"/>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1C"/>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141"/>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3D73"/>
    <w:rsid w:val="00346707"/>
    <w:rsid w:val="0034773C"/>
    <w:rsid w:val="00352507"/>
    <w:rsid w:val="00354471"/>
    <w:rsid w:val="0035690D"/>
    <w:rsid w:val="00357453"/>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800"/>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674"/>
    <w:rsid w:val="003E08BC"/>
    <w:rsid w:val="003E76FE"/>
    <w:rsid w:val="003F2572"/>
    <w:rsid w:val="003F292A"/>
    <w:rsid w:val="00400457"/>
    <w:rsid w:val="00410B59"/>
    <w:rsid w:val="00411E7B"/>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4666E"/>
    <w:rsid w:val="004500CF"/>
    <w:rsid w:val="00454701"/>
    <w:rsid w:val="004550D1"/>
    <w:rsid w:val="00456DFB"/>
    <w:rsid w:val="0045764D"/>
    <w:rsid w:val="00462B77"/>
    <w:rsid w:val="004705F3"/>
    <w:rsid w:val="00473DB1"/>
    <w:rsid w:val="00474B34"/>
    <w:rsid w:val="00474C47"/>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0BF0"/>
    <w:rsid w:val="004B209F"/>
    <w:rsid w:val="004B47F2"/>
    <w:rsid w:val="004B4A32"/>
    <w:rsid w:val="004B5277"/>
    <w:rsid w:val="004C24AD"/>
    <w:rsid w:val="004C2E59"/>
    <w:rsid w:val="004C5AB1"/>
    <w:rsid w:val="004C6508"/>
    <w:rsid w:val="004C7072"/>
    <w:rsid w:val="004D224E"/>
    <w:rsid w:val="004D54AD"/>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3B09"/>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01596"/>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C5D89"/>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5999"/>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4D2D"/>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64C0"/>
    <w:rsid w:val="00846749"/>
    <w:rsid w:val="00851D25"/>
    <w:rsid w:val="0085515E"/>
    <w:rsid w:val="00855DA0"/>
    <w:rsid w:val="00861E50"/>
    <w:rsid w:val="00865351"/>
    <w:rsid w:val="00865683"/>
    <w:rsid w:val="00870121"/>
    <w:rsid w:val="0087131E"/>
    <w:rsid w:val="008718C6"/>
    <w:rsid w:val="00871D24"/>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D73BA"/>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05A3"/>
    <w:rsid w:val="00A1100D"/>
    <w:rsid w:val="00A142CB"/>
    <w:rsid w:val="00A24546"/>
    <w:rsid w:val="00A24A33"/>
    <w:rsid w:val="00A268CB"/>
    <w:rsid w:val="00A31157"/>
    <w:rsid w:val="00A3375E"/>
    <w:rsid w:val="00A34017"/>
    <w:rsid w:val="00A35A23"/>
    <w:rsid w:val="00A37322"/>
    <w:rsid w:val="00A4103A"/>
    <w:rsid w:val="00A43CC1"/>
    <w:rsid w:val="00A4633A"/>
    <w:rsid w:val="00A46A9F"/>
    <w:rsid w:val="00A51A10"/>
    <w:rsid w:val="00A538C6"/>
    <w:rsid w:val="00A53B71"/>
    <w:rsid w:val="00A55008"/>
    <w:rsid w:val="00A57792"/>
    <w:rsid w:val="00A651D7"/>
    <w:rsid w:val="00A656E6"/>
    <w:rsid w:val="00A6613A"/>
    <w:rsid w:val="00A66838"/>
    <w:rsid w:val="00A709E0"/>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1EEF"/>
    <w:rsid w:val="00BD2436"/>
    <w:rsid w:val="00BD54FE"/>
    <w:rsid w:val="00BD732F"/>
    <w:rsid w:val="00BE01AE"/>
    <w:rsid w:val="00BE0752"/>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E5BAC"/>
    <w:rsid w:val="00CF01D4"/>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36F0"/>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431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6AFF"/>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 w:type="paragraph" w:styleId="CommentText">
    <w:name w:val="annotation text"/>
    <w:basedOn w:val="Normal"/>
    <w:link w:val="CommentTextChar"/>
    <w:semiHidden/>
    <w:unhideWhenUsed/>
    <w:rsid w:val="00343D73"/>
    <w:rPr>
      <w:sz w:val="20"/>
    </w:rPr>
  </w:style>
  <w:style w:type="character" w:customStyle="1" w:styleId="CommentTextChar">
    <w:name w:val="Comment Text Char"/>
    <w:basedOn w:val="DefaultParagraphFont"/>
    <w:link w:val="CommentText"/>
    <w:semiHidden/>
    <w:rsid w:val="00343D73"/>
  </w:style>
  <w:style w:type="paragraph" w:styleId="CommentSubject">
    <w:name w:val="annotation subject"/>
    <w:basedOn w:val="CommentText"/>
    <w:next w:val="CommentText"/>
    <w:link w:val="CommentSubjectChar"/>
    <w:uiPriority w:val="99"/>
    <w:semiHidden/>
    <w:unhideWhenUsed/>
    <w:rsid w:val="00343D73"/>
    <w:rPr>
      <w:b/>
      <w:bCs/>
    </w:rPr>
  </w:style>
  <w:style w:type="character" w:customStyle="1" w:styleId="CommentSubjectChar">
    <w:name w:val="Comment Subject Char"/>
    <w:basedOn w:val="CommentTextChar"/>
    <w:link w:val="CommentSubject"/>
    <w:uiPriority w:val="99"/>
    <w:semiHidden/>
    <w:rsid w:val="00343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47717294">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amedimele198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2024-02-16T20:32:00Z</dcterms:created>
  <dcterms:modified xsi:type="dcterms:W3CDTF">2024-02-16T20:38:00Z</dcterms:modified>
</cp:coreProperties>
</file>