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1237881A" w14:textId="0F1BEB55" w:rsidR="00A84564" w:rsidRDefault="00C77295" w:rsidP="00C77295">
      <w:pPr>
        <w:pStyle w:val="NoSpacing"/>
        <w:numPr>
          <w:ilvl w:val="0"/>
          <w:numId w:val="107"/>
        </w:numPr>
      </w:pPr>
      <w:r w:rsidRPr="00C77295">
        <w:t>Empathy is my starting point for UX research and design. I love learning about new business domains and simplifying complex problems to alleviate pain for people who use technology</w:t>
      </w:r>
      <w:r>
        <w:t>.</w:t>
      </w:r>
    </w:p>
    <w:p w14:paraId="1D7C741B" w14:textId="77777777" w:rsidR="00473485" w:rsidRDefault="00C77295" w:rsidP="00C77295">
      <w:pPr>
        <w:pStyle w:val="NoSpacing"/>
        <w:numPr>
          <w:ilvl w:val="0"/>
          <w:numId w:val="107"/>
        </w:numPr>
      </w:pPr>
      <w:r w:rsidRPr="00C77295">
        <w:t xml:space="preserve">Senior UX Researcher and Designer excelling in analyzing complicated systems through user observations and interviews to design, prototype and test experiences that solve common pain points. Expertise in using remote testing and clickable prototypes to focus design. </w:t>
      </w:r>
    </w:p>
    <w:p w14:paraId="4A35AAD0" w14:textId="0A3B3C14" w:rsidR="00C77295" w:rsidRDefault="00C77295" w:rsidP="00C77295">
      <w:pPr>
        <w:pStyle w:val="NoSpacing"/>
        <w:numPr>
          <w:ilvl w:val="0"/>
          <w:numId w:val="107"/>
        </w:numPr>
      </w:pPr>
      <w:r w:rsidRPr="00C77295">
        <w:t>Champion of inclusive and accessible designs using Section 508 and WCAG standards</w:t>
      </w:r>
      <w:r>
        <w:t>.</w:t>
      </w:r>
    </w:p>
    <w:p w14:paraId="04486260" w14:textId="1313B252" w:rsidR="003E380E" w:rsidRDefault="003E380E" w:rsidP="00C77295">
      <w:pPr>
        <w:pStyle w:val="NoSpacing"/>
        <w:numPr>
          <w:ilvl w:val="0"/>
          <w:numId w:val="107"/>
        </w:numPr>
      </w:pPr>
      <w:r w:rsidRPr="003E380E">
        <w:t>Trusted Tester certification through the Department of Homeland Security, specializing in testing websites for Section 508/WCAG 2.0 compliance</w:t>
      </w:r>
    </w:p>
    <w:p w14:paraId="677CA23A" w14:textId="77777777" w:rsidR="00C77295" w:rsidRPr="00A84564" w:rsidRDefault="00C77295" w:rsidP="00A84564">
      <w:pPr>
        <w:pStyle w:val="NoSpacing"/>
      </w:pPr>
    </w:p>
    <w:p w14:paraId="39C426A2" w14:textId="17219EFF" w:rsidR="004E5322" w:rsidRPr="004E5322" w:rsidRDefault="00E66AC4" w:rsidP="004E5322">
      <w:pPr>
        <w:pStyle w:val="Title"/>
        <w:pBdr>
          <w:bottom w:val="single" w:sz="12" w:space="1" w:color="auto"/>
        </w:pBdr>
        <w:jc w:val="left"/>
        <w:rPr>
          <w:rFonts w:asciiTheme="minorHAnsi" w:hAnsiTheme="minorHAnsi" w:cstheme="minorHAnsi"/>
          <w:smallCaps w:val="0"/>
          <w:sz w:val="22"/>
          <w:szCs w:val="22"/>
        </w:rPr>
      </w:pPr>
      <w:r w:rsidRPr="00E66AC4">
        <w:rPr>
          <w:rFonts w:asciiTheme="minorHAnsi" w:hAnsiTheme="minorHAnsi" w:cstheme="minorHAnsi"/>
          <w:smallCaps w:val="0"/>
          <w:sz w:val="22"/>
          <w:szCs w:val="22"/>
        </w:rPr>
        <w:t>TECHNICAL PROFICIENCY</w:t>
      </w:r>
      <w:r w:rsidR="00526C25">
        <w:rPr>
          <w:rFonts w:asciiTheme="minorHAnsi" w:hAnsiTheme="minorHAnsi" w:cstheme="minorHAnsi"/>
          <w:smallCaps w:val="0"/>
          <w:sz w:val="22"/>
          <w:szCs w:val="22"/>
        </w:rPr>
        <w:t xml:space="preserve">: </w:t>
      </w:r>
    </w:p>
    <w:p w14:paraId="054E5300" w14:textId="77777777" w:rsidR="004E5322" w:rsidRPr="00035ECD" w:rsidRDefault="004E5322" w:rsidP="00035ECD">
      <w:pPr>
        <w:pStyle w:val="NoSpacing"/>
      </w:pPr>
    </w:p>
    <w:p w14:paraId="306007C1" w14:textId="77777777" w:rsidR="00C77295" w:rsidRPr="00C77295" w:rsidRDefault="00C77295" w:rsidP="00C77295">
      <w:pPr>
        <w:pStyle w:val="NoSpacing"/>
        <w:numPr>
          <w:ilvl w:val="0"/>
          <w:numId w:val="108"/>
        </w:numPr>
      </w:pPr>
      <w:r w:rsidRPr="00C77295">
        <w:t>UX Research and Design, Accessibility</w:t>
      </w:r>
    </w:p>
    <w:p w14:paraId="6F16524C" w14:textId="77777777" w:rsidR="00C77295" w:rsidRPr="00C77295" w:rsidRDefault="00C77295" w:rsidP="00C77295">
      <w:pPr>
        <w:pStyle w:val="NoSpacing"/>
        <w:numPr>
          <w:ilvl w:val="0"/>
          <w:numId w:val="108"/>
        </w:numPr>
      </w:pPr>
      <w:r w:rsidRPr="00C77295">
        <w:t>User observations, User interviews, Competitive Analysis, Personas, Low, mid, and high fidelity wireframes and clickable prototypes, User testing, A/B testing, Collaborating with development teams</w:t>
      </w:r>
    </w:p>
    <w:p w14:paraId="2DAF8B1F" w14:textId="46602FFC" w:rsidR="001D02FC" w:rsidRPr="00C77295" w:rsidRDefault="00C77295" w:rsidP="00C77295">
      <w:pPr>
        <w:pStyle w:val="NoSpacing"/>
        <w:numPr>
          <w:ilvl w:val="0"/>
          <w:numId w:val="108"/>
        </w:numPr>
      </w:pPr>
      <w:r w:rsidRPr="00C77295">
        <w:t>Section 508 Trusted Tester</w:t>
      </w:r>
    </w:p>
    <w:p w14:paraId="1A13DFBF" w14:textId="09ABABEC" w:rsidR="00C77295" w:rsidRPr="00C77295" w:rsidRDefault="00C77295" w:rsidP="00C77295">
      <w:pPr>
        <w:pStyle w:val="NoSpacing"/>
        <w:numPr>
          <w:ilvl w:val="0"/>
          <w:numId w:val="108"/>
        </w:numPr>
      </w:pPr>
      <w:r w:rsidRPr="00C77295">
        <w:t>Figma, Axure, Miro, Photoshop</w:t>
      </w:r>
    </w:p>
    <w:p w14:paraId="077B6FCB" w14:textId="06CEC82A" w:rsidR="00C77295" w:rsidRPr="00C77295" w:rsidRDefault="00C77295" w:rsidP="00C77295">
      <w:pPr>
        <w:pStyle w:val="NoSpacing"/>
        <w:numPr>
          <w:ilvl w:val="0"/>
          <w:numId w:val="108"/>
        </w:numPr>
      </w:pPr>
      <w:r w:rsidRPr="00C77295">
        <w:t>HTML5, SASS/CSS, JavaScript, React, Spring Boot, Typescript</w:t>
      </w:r>
    </w:p>
    <w:p w14:paraId="257C6436" w14:textId="7EBD5555" w:rsidR="00C77295" w:rsidRPr="00C77295" w:rsidRDefault="00C77295" w:rsidP="00C77295">
      <w:pPr>
        <w:pStyle w:val="NoSpacing"/>
        <w:numPr>
          <w:ilvl w:val="0"/>
          <w:numId w:val="108"/>
        </w:numPr>
      </w:pPr>
      <w:r w:rsidRPr="00C77295">
        <w:t>Pega CPBA and CPSA</w:t>
      </w:r>
    </w:p>
    <w:p w14:paraId="301D3E90" w14:textId="7BF730C1" w:rsidR="00C77295" w:rsidRPr="00C77295" w:rsidRDefault="00C77295" w:rsidP="00C77295">
      <w:pPr>
        <w:pStyle w:val="NoSpacing"/>
        <w:numPr>
          <w:ilvl w:val="0"/>
          <w:numId w:val="108"/>
        </w:numPr>
      </w:pPr>
      <w:r w:rsidRPr="00C77295">
        <w:t>WordPress, AEM, BigCommerce Certified Partner</w:t>
      </w:r>
    </w:p>
    <w:p w14:paraId="7AAB4907" w14:textId="53651DD4" w:rsidR="00C77295" w:rsidRPr="00C77295" w:rsidRDefault="00C77295" w:rsidP="00C77295">
      <w:pPr>
        <w:pStyle w:val="NoSpacing"/>
        <w:numPr>
          <w:ilvl w:val="0"/>
          <w:numId w:val="108"/>
        </w:numPr>
      </w:pPr>
      <w:r w:rsidRPr="00C77295">
        <w:t>Jenkins, Service Now, Agile, Paired Programming</w:t>
      </w:r>
    </w:p>
    <w:p w14:paraId="74295687" w14:textId="77777777" w:rsidR="00C77295" w:rsidRDefault="00C77295" w:rsidP="00C77295">
      <w:pPr>
        <w:pStyle w:val="Title"/>
        <w:pBdr>
          <w:bottom w:val="single" w:sz="12" w:space="1" w:color="auto"/>
        </w:pBdr>
        <w:jc w:val="left"/>
        <w:rPr>
          <w:rFonts w:asciiTheme="minorHAnsi" w:hAnsiTheme="minorHAnsi" w:cstheme="minorHAnsi"/>
          <w:caps/>
          <w:smallCaps w:val="0"/>
          <w:sz w:val="22"/>
          <w:szCs w:val="22"/>
        </w:rPr>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19B20168" w14:textId="1416BB70" w:rsidR="00C77295" w:rsidRDefault="00C77295" w:rsidP="00C77295">
      <w:pPr>
        <w:pStyle w:val="NoSpacing"/>
        <w:rPr>
          <w:b/>
        </w:rPr>
      </w:pPr>
      <w:r w:rsidRPr="00C77295">
        <w:rPr>
          <w:b/>
        </w:rPr>
        <w:t xml:space="preserve">UX Researcher and </w:t>
      </w:r>
      <w:r w:rsidR="00C7257A">
        <w:rPr>
          <w:b/>
        </w:rPr>
        <w:t xml:space="preserve">UX Designer | Product </w:t>
      </w:r>
      <w:r w:rsidRPr="00C77295">
        <w:rPr>
          <w:b/>
        </w:rPr>
        <w:t xml:space="preserve">Designer </w:t>
      </w:r>
    </w:p>
    <w:p w14:paraId="7BF19B8A" w14:textId="7C843748" w:rsidR="005C0325" w:rsidRPr="005C0325" w:rsidRDefault="00C77295" w:rsidP="00C77295">
      <w:pPr>
        <w:pStyle w:val="NoSpacing"/>
        <w:rPr>
          <w:b/>
        </w:rPr>
      </w:pPr>
      <w:r w:rsidRPr="00C77295">
        <w:rPr>
          <w:b/>
        </w:rPr>
        <w:t>Sky Solutions (Remote)</w:t>
      </w:r>
      <w:r>
        <w:rPr>
          <w:b/>
        </w:rPr>
        <w:t xml:space="preserve"> </w:t>
      </w:r>
      <w:r w:rsidRPr="00C77295">
        <w:rPr>
          <w:b/>
        </w:rPr>
        <w:t>Herndon, VA</w:t>
      </w:r>
      <w:r>
        <w:rPr>
          <w:b/>
        </w:rPr>
        <w:t xml:space="preserve"> </w:t>
      </w:r>
      <w:r>
        <w:rPr>
          <w:b/>
        </w:rPr>
        <w:tab/>
      </w:r>
      <w:r>
        <w:rPr>
          <w:b/>
        </w:rPr>
        <w:tab/>
      </w:r>
      <w:r>
        <w:rPr>
          <w:b/>
        </w:rPr>
        <w:tab/>
      </w:r>
      <w:r>
        <w:rPr>
          <w:b/>
        </w:rPr>
        <w:tab/>
      </w:r>
      <w:r>
        <w:rPr>
          <w:b/>
        </w:rPr>
        <w:tab/>
      </w:r>
      <w:r>
        <w:rPr>
          <w:b/>
        </w:rPr>
        <w:tab/>
      </w:r>
      <w:r>
        <w:rPr>
          <w:b/>
        </w:rPr>
        <w:tab/>
      </w:r>
      <w:r w:rsidRPr="00C77295">
        <w:rPr>
          <w:b/>
        </w:rPr>
        <w:t xml:space="preserve">10/2023 to </w:t>
      </w:r>
      <w:r>
        <w:rPr>
          <w:b/>
        </w:rPr>
        <w:t>P</w:t>
      </w:r>
      <w:r w:rsidRPr="00C77295">
        <w:rPr>
          <w:b/>
        </w:rPr>
        <w:t>resent</w:t>
      </w:r>
    </w:p>
    <w:p w14:paraId="53F2CEF6" w14:textId="77777777" w:rsidR="001D02FC" w:rsidRDefault="001D02FC" w:rsidP="00035ECD">
      <w:pPr>
        <w:pStyle w:val="NoSpacing"/>
        <w:rPr>
          <w:bCs/>
        </w:rPr>
      </w:pPr>
    </w:p>
    <w:p w14:paraId="03A81F49" w14:textId="77777777" w:rsidR="00C77295" w:rsidRDefault="00C77295" w:rsidP="00C77295">
      <w:pPr>
        <w:pStyle w:val="NoSpacing"/>
        <w:numPr>
          <w:ilvl w:val="0"/>
          <w:numId w:val="109"/>
        </w:numPr>
      </w:pPr>
      <w:r>
        <w:t>Performed UX research, analysis, documentation, and design for Department of Defense pilot project to validate whether Adobe Experience Manager is an appropriate WEB NextGen platform for migrating all public facing defense and military websites</w:t>
      </w:r>
    </w:p>
    <w:p w14:paraId="63C4E8DE" w14:textId="77777777" w:rsidR="00C77295" w:rsidRDefault="00C77295" w:rsidP="00C77295">
      <w:pPr>
        <w:pStyle w:val="NoSpacing"/>
        <w:numPr>
          <w:ilvl w:val="0"/>
          <w:numId w:val="109"/>
        </w:numPr>
      </w:pPr>
      <w:r>
        <w:t>Synthesized user interview research for use by the broader team to inform architecture and design</w:t>
      </w:r>
    </w:p>
    <w:p w14:paraId="14267314" w14:textId="77777777" w:rsidR="00C77295" w:rsidRDefault="00C77295" w:rsidP="00C77295">
      <w:pPr>
        <w:pStyle w:val="NoSpacing"/>
        <w:numPr>
          <w:ilvl w:val="0"/>
          <w:numId w:val="109"/>
        </w:numPr>
      </w:pPr>
      <w:r>
        <w:t>Designed low-fidelity wireframes, high-fidelity mockups, and clickable prototypes of components in Figma to document pilot functionality for the development team</w:t>
      </w:r>
    </w:p>
    <w:p w14:paraId="2219855B" w14:textId="77777777" w:rsidR="00C77295" w:rsidRDefault="00C77295" w:rsidP="00C77295">
      <w:pPr>
        <w:pStyle w:val="NoSpacing"/>
        <w:numPr>
          <w:ilvl w:val="0"/>
          <w:numId w:val="109"/>
        </w:numPr>
      </w:pPr>
      <w:r>
        <w:t>Wrote acceptance criteria for agile stories and met with the development team to answer questions about design, usability, and accessibility of components</w:t>
      </w:r>
    </w:p>
    <w:p w14:paraId="4AC89A64" w14:textId="77777777" w:rsidR="003E380E" w:rsidRDefault="003E380E" w:rsidP="003E380E">
      <w:pPr>
        <w:pStyle w:val="NoSpacing"/>
        <w:numPr>
          <w:ilvl w:val="0"/>
          <w:numId w:val="109"/>
        </w:numPr>
      </w:pPr>
      <w:r>
        <w:t>Designed components for a pilot project to find a platform to migrate all public facing Department of Defense websites for Defense Media Activities using WCAG 2.1 standards</w:t>
      </w:r>
    </w:p>
    <w:p w14:paraId="7AADF7FA" w14:textId="0CD7CB78" w:rsidR="003E380E" w:rsidRDefault="003E380E" w:rsidP="003E380E">
      <w:pPr>
        <w:pStyle w:val="NoSpacing"/>
        <w:numPr>
          <w:ilvl w:val="0"/>
          <w:numId w:val="109"/>
        </w:numPr>
      </w:pPr>
      <w:r>
        <w:t>Led accessibility testing for the same pilot and met with government stakeholders to present how we incorporated accessibility into the design and development process</w:t>
      </w:r>
    </w:p>
    <w:p w14:paraId="5C2D6831" w14:textId="6E18DB48" w:rsidR="00573BC0" w:rsidRDefault="00573BC0" w:rsidP="00C77295">
      <w:pPr>
        <w:pStyle w:val="NoSpacing"/>
        <w:numPr>
          <w:ilvl w:val="0"/>
          <w:numId w:val="109"/>
        </w:numPr>
      </w:pPr>
      <w:r w:rsidRPr="00573BC0">
        <w:t>Designed accessible interfaces adhering to WCAG guidelines, resulting in a 15% improvement in accessibility ratings and an inclusive experience for diverse users.</w:t>
      </w:r>
    </w:p>
    <w:p w14:paraId="481DCBA6" w14:textId="77777777" w:rsidR="00C77295" w:rsidRDefault="00C77295" w:rsidP="00C77295">
      <w:pPr>
        <w:pStyle w:val="NoSpacing"/>
        <w:numPr>
          <w:ilvl w:val="0"/>
          <w:numId w:val="109"/>
        </w:numPr>
      </w:pPr>
      <w:r>
        <w:t>Led accessibility design and Section 508 compliance testing for the project</w:t>
      </w:r>
    </w:p>
    <w:p w14:paraId="1D588F71" w14:textId="77777777" w:rsidR="001D02FC" w:rsidRDefault="001D02FC" w:rsidP="001D02FC">
      <w:pPr>
        <w:pStyle w:val="NoSpacing"/>
        <w:rPr>
          <w:b/>
        </w:rPr>
      </w:pPr>
    </w:p>
    <w:p w14:paraId="6A592FC0" w14:textId="71EE7F9B" w:rsidR="00C77295" w:rsidRDefault="00C77295" w:rsidP="00C77295">
      <w:pPr>
        <w:pStyle w:val="NoSpacing"/>
        <w:rPr>
          <w:b/>
        </w:rPr>
      </w:pPr>
      <w:r w:rsidRPr="00C77295">
        <w:rPr>
          <w:b/>
        </w:rPr>
        <w:t xml:space="preserve">UX Researcher, </w:t>
      </w:r>
      <w:r w:rsidR="00C7257A">
        <w:rPr>
          <w:b/>
        </w:rPr>
        <w:t xml:space="preserve">Product </w:t>
      </w:r>
      <w:r w:rsidRPr="00C77295">
        <w:rPr>
          <w:b/>
        </w:rPr>
        <w:t xml:space="preserve">Designer and Technical Project Manager </w:t>
      </w:r>
    </w:p>
    <w:p w14:paraId="40E7CE8B" w14:textId="2401A80E" w:rsidR="005C0325" w:rsidRDefault="00C77295" w:rsidP="00C77295">
      <w:pPr>
        <w:pStyle w:val="NoSpacing"/>
        <w:rPr>
          <w:b/>
        </w:rPr>
      </w:pPr>
      <w:r w:rsidRPr="00C77295">
        <w:rPr>
          <w:b/>
        </w:rPr>
        <w:t>Cronix (Remote/Part-time)</w:t>
      </w:r>
      <w:r>
        <w:rPr>
          <w:b/>
        </w:rPr>
        <w:t xml:space="preserve"> </w:t>
      </w:r>
      <w:r w:rsidRPr="00C77295">
        <w:rPr>
          <w:b/>
        </w:rPr>
        <w:t>Los Angeles, CA</w:t>
      </w:r>
      <w:r>
        <w:rPr>
          <w:b/>
        </w:rPr>
        <w:t xml:space="preserve"> </w:t>
      </w:r>
      <w:r>
        <w:rPr>
          <w:b/>
        </w:rPr>
        <w:tab/>
      </w:r>
      <w:r>
        <w:rPr>
          <w:b/>
        </w:rPr>
        <w:tab/>
      </w:r>
      <w:r>
        <w:rPr>
          <w:b/>
        </w:rPr>
        <w:tab/>
      </w:r>
      <w:r>
        <w:rPr>
          <w:b/>
        </w:rPr>
        <w:tab/>
      </w:r>
      <w:r>
        <w:rPr>
          <w:b/>
        </w:rPr>
        <w:tab/>
      </w:r>
      <w:r>
        <w:rPr>
          <w:b/>
        </w:rPr>
        <w:tab/>
      </w:r>
      <w:r w:rsidRPr="00C77295">
        <w:rPr>
          <w:b/>
        </w:rPr>
        <w:t>5/2023 to 10/2023</w:t>
      </w:r>
    </w:p>
    <w:p w14:paraId="4D97CFA8" w14:textId="4863A465" w:rsidR="001D02FC" w:rsidRPr="005C0325" w:rsidRDefault="001D02FC" w:rsidP="001D02FC">
      <w:pPr>
        <w:pStyle w:val="NoSpacing"/>
        <w:rPr>
          <w:b/>
        </w:rPr>
      </w:pPr>
    </w:p>
    <w:p w14:paraId="300EC594" w14:textId="77777777" w:rsidR="00C77295" w:rsidRPr="00C77295" w:rsidRDefault="00C77295" w:rsidP="00C77295">
      <w:pPr>
        <w:pStyle w:val="NoSpacing"/>
        <w:numPr>
          <w:ilvl w:val="0"/>
          <w:numId w:val="110"/>
        </w:numPr>
        <w:rPr>
          <w:bCs/>
        </w:rPr>
      </w:pPr>
      <w:r w:rsidRPr="00C77295">
        <w:rPr>
          <w:bCs/>
        </w:rPr>
        <w:lastRenderedPageBreak/>
        <w:t>Managed a team for the development and design of an e-commerce site and custom apps for a jeweler</w:t>
      </w:r>
    </w:p>
    <w:p w14:paraId="41BE7BC2" w14:textId="77777777" w:rsidR="00C77295" w:rsidRPr="00C77295" w:rsidRDefault="00C77295" w:rsidP="00C77295">
      <w:pPr>
        <w:pStyle w:val="NoSpacing"/>
        <w:numPr>
          <w:ilvl w:val="0"/>
          <w:numId w:val="110"/>
        </w:numPr>
        <w:rPr>
          <w:bCs/>
        </w:rPr>
      </w:pPr>
      <w:r w:rsidRPr="00C77295">
        <w:rPr>
          <w:bCs/>
        </w:rPr>
        <w:t>Interviewed and observed users to create and test a prototype currently under development to allow jewelers to create client proposals</w:t>
      </w:r>
    </w:p>
    <w:p w14:paraId="439E95C5" w14:textId="77777777" w:rsidR="00C77295" w:rsidRPr="00C77295" w:rsidRDefault="00C77295" w:rsidP="00C77295">
      <w:pPr>
        <w:pStyle w:val="NoSpacing"/>
        <w:numPr>
          <w:ilvl w:val="0"/>
          <w:numId w:val="110"/>
        </w:numPr>
        <w:rPr>
          <w:bCs/>
        </w:rPr>
      </w:pPr>
      <w:r w:rsidRPr="00C77295">
        <w:rPr>
          <w:bCs/>
        </w:rPr>
        <w:t>Wrote articles on remote software team management, UX, and accessibility for Entrepreneur.com</w:t>
      </w:r>
    </w:p>
    <w:p w14:paraId="398DA775" w14:textId="77777777" w:rsidR="009340E0" w:rsidRDefault="009340E0" w:rsidP="002F129F">
      <w:pPr>
        <w:pStyle w:val="NoSpacing"/>
        <w:rPr>
          <w:b/>
        </w:rPr>
      </w:pPr>
    </w:p>
    <w:p w14:paraId="3B2ABF76" w14:textId="1438F380" w:rsidR="00C77295" w:rsidRDefault="00C77295" w:rsidP="00C77295">
      <w:pPr>
        <w:pStyle w:val="NoSpacing"/>
        <w:rPr>
          <w:b/>
        </w:rPr>
      </w:pPr>
      <w:r w:rsidRPr="00C77295">
        <w:rPr>
          <w:b/>
        </w:rPr>
        <w:t xml:space="preserve">UX Researcher, </w:t>
      </w:r>
      <w:r w:rsidR="004F5DEA">
        <w:rPr>
          <w:b/>
        </w:rPr>
        <w:t xml:space="preserve">Product </w:t>
      </w:r>
      <w:r w:rsidRPr="00C77295">
        <w:rPr>
          <w:b/>
        </w:rPr>
        <w:t>Designer</w:t>
      </w:r>
    </w:p>
    <w:p w14:paraId="2D3AF2EE" w14:textId="7C0BAAF6" w:rsidR="005C0325" w:rsidRPr="005C0325" w:rsidRDefault="00C77295" w:rsidP="00C77295">
      <w:pPr>
        <w:pStyle w:val="NoSpacing"/>
        <w:rPr>
          <w:b/>
        </w:rPr>
      </w:pPr>
      <w:r w:rsidRPr="00C77295">
        <w:rPr>
          <w:b/>
        </w:rPr>
        <w:t>Menlo Innovations (Remote/Full-time/Permanent)</w:t>
      </w:r>
      <w:r>
        <w:rPr>
          <w:b/>
        </w:rPr>
        <w:t xml:space="preserve"> </w:t>
      </w:r>
      <w:r w:rsidRPr="00C77295">
        <w:rPr>
          <w:b/>
        </w:rPr>
        <w:t>Ann Arbor, MI</w:t>
      </w:r>
      <w:r>
        <w:rPr>
          <w:b/>
        </w:rPr>
        <w:t xml:space="preserve"> </w:t>
      </w:r>
      <w:r>
        <w:rPr>
          <w:b/>
        </w:rPr>
        <w:tab/>
      </w:r>
      <w:r>
        <w:rPr>
          <w:b/>
        </w:rPr>
        <w:tab/>
      </w:r>
      <w:r>
        <w:rPr>
          <w:b/>
        </w:rPr>
        <w:tab/>
      </w:r>
      <w:r w:rsidRPr="00C77295">
        <w:rPr>
          <w:b/>
        </w:rPr>
        <w:t>12/2021 to 5/2023</w:t>
      </w:r>
    </w:p>
    <w:p w14:paraId="1A63E219" w14:textId="77777777" w:rsidR="00D53105" w:rsidRPr="00035ECD" w:rsidRDefault="00D53105" w:rsidP="00035ECD">
      <w:pPr>
        <w:pStyle w:val="NoSpacing"/>
      </w:pPr>
    </w:p>
    <w:p w14:paraId="73FDD8B2" w14:textId="77777777" w:rsidR="00EE3A6A" w:rsidRDefault="00C77295" w:rsidP="00C77295">
      <w:pPr>
        <w:pStyle w:val="NoSpacing"/>
        <w:numPr>
          <w:ilvl w:val="0"/>
          <w:numId w:val="111"/>
        </w:numPr>
      </w:pPr>
      <w:r>
        <w:t xml:space="preserve">Observed and interviewed users to discover requirements, created a persona, and synthesized findings for a medical alert management system for a project sponsored by a major university. </w:t>
      </w:r>
    </w:p>
    <w:p w14:paraId="7652FD52" w14:textId="77777777" w:rsidR="00EE3A6A" w:rsidRDefault="00EE3A6A" w:rsidP="00C77295">
      <w:pPr>
        <w:pStyle w:val="NoSpacing"/>
        <w:numPr>
          <w:ilvl w:val="0"/>
          <w:numId w:val="111"/>
        </w:numPr>
      </w:pPr>
      <w:r w:rsidRPr="00EE3A6A">
        <w:t>Observed and interviewed users to discover requirements, create personas, and synthesize findings. Iteratively designed, prototyped, and performed A/B testing with Axure prototypes</w:t>
      </w:r>
      <w:r w:rsidRPr="00EE3A6A">
        <w:t xml:space="preserve"> </w:t>
      </w:r>
    </w:p>
    <w:p w14:paraId="660E87A9" w14:textId="77777777" w:rsidR="00EE3A6A" w:rsidRDefault="00EE3A6A" w:rsidP="00C77295">
      <w:pPr>
        <w:pStyle w:val="NoSpacing"/>
        <w:numPr>
          <w:ilvl w:val="0"/>
          <w:numId w:val="111"/>
        </w:numPr>
      </w:pPr>
      <w:r w:rsidRPr="00EE3A6A">
        <w:t>Created agile story cards and worked with software team to estimate and develop product.</w:t>
      </w:r>
      <w:r w:rsidRPr="00EE3A6A">
        <w:t xml:space="preserve"> </w:t>
      </w:r>
    </w:p>
    <w:p w14:paraId="7D877A2B" w14:textId="305C7558" w:rsidR="00EE3A6A" w:rsidRDefault="00C77295" w:rsidP="00C77295">
      <w:pPr>
        <w:pStyle w:val="NoSpacing"/>
        <w:numPr>
          <w:ilvl w:val="0"/>
          <w:numId w:val="111"/>
        </w:numPr>
      </w:pPr>
      <w:r>
        <w:t xml:space="preserve">Iteratively developed and tested two contrasting Axure prototypes to finalize a design to hand off to developers. Wrote agile story cards and supported development team in estimating and completing stories. </w:t>
      </w:r>
    </w:p>
    <w:p w14:paraId="46654C9E" w14:textId="6C6F1BB9" w:rsidR="00C77295" w:rsidRDefault="00C77295" w:rsidP="00C77295">
      <w:pPr>
        <w:pStyle w:val="NoSpacing"/>
        <w:numPr>
          <w:ilvl w:val="0"/>
          <w:numId w:val="111"/>
        </w:numPr>
      </w:pPr>
      <w:r>
        <w:t>Users have been enthusiastic about adoption since the first round of testing. This work has spun off into a second alert management project for the same client.</w:t>
      </w:r>
    </w:p>
    <w:p w14:paraId="6F96B7A0" w14:textId="17CF1DB9" w:rsidR="00054933" w:rsidRDefault="00054933" w:rsidP="00C77295">
      <w:pPr>
        <w:pStyle w:val="NoSpacing"/>
        <w:numPr>
          <w:ilvl w:val="0"/>
          <w:numId w:val="111"/>
        </w:numPr>
      </w:pPr>
      <w:r w:rsidRPr="00054933">
        <w:t>Utilized Design Conceptualizing methods (User Journey mapping, personas, scenarios, card sorting) for ideation.</w:t>
      </w:r>
    </w:p>
    <w:p w14:paraId="048CA74D" w14:textId="4C232341" w:rsidR="00573BC0" w:rsidRPr="00573BC0" w:rsidRDefault="00573BC0" w:rsidP="00573BC0">
      <w:pPr>
        <w:pStyle w:val="NoSpacing"/>
        <w:numPr>
          <w:ilvl w:val="0"/>
          <w:numId w:val="111"/>
        </w:numPr>
      </w:pPr>
      <w:r w:rsidRPr="00573BC0">
        <w:t>Responsible for adherence to WCAG accessibility and university style guidelines</w:t>
      </w:r>
    </w:p>
    <w:p w14:paraId="373925C9" w14:textId="30E0FF15" w:rsidR="00C77295" w:rsidRDefault="00C77295" w:rsidP="00573BC0">
      <w:pPr>
        <w:pStyle w:val="NoSpacing"/>
        <w:numPr>
          <w:ilvl w:val="0"/>
          <w:numId w:val="111"/>
        </w:numPr>
      </w:pPr>
      <w:r w:rsidRPr="00573BC0">
        <w:t xml:space="preserve">Interviewed paratransit and </w:t>
      </w:r>
      <w:r w:rsidR="00473485" w:rsidRPr="00573BC0">
        <w:t>micro transit</w:t>
      </w:r>
      <w:r w:rsidRPr="00573BC0">
        <w:t xml:space="preserve"> providers to discover how transit plays a role in assisting</w:t>
      </w:r>
      <w:r>
        <w:t xml:space="preserve"> populations in persistent poverty in Detroit. This study focused on how transit plays a part in gaining access to healthy food, employment, and medical care through a partnership with Feonix - Mobility Rising. A proposal from these findings won a grant for the 2022 MDOT Michigan Mobility Wallet Challenge. </w:t>
      </w:r>
    </w:p>
    <w:p w14:paraId="266B6870" w14:textId="77777777" w:rsidR="00C77295" w:rsidRDefault="00C77295" w:rsidP="00C77295">
      <w:pPr>
        <w:pStyle w:val="NoSpacing"/>
        <w:numPr>
          <w:ilvl w:val="0"/>
          <w:numId w:val="111"/>
        </w:numPr>
      </w:pPr>
      <w:r>
        <w:t xml:space="preserve">Worked as a developer on a highly collaborative scrum team with internal and client developers in a full-stack, paired, agile, test driven environment. Contributed to two large commercial retail software projects using React, Spring Boot, and Laravel. Communicated UX needs of project to client stakeholders and development team. </w:t>
      </w:r>
    </w:p>
    <w:p w14:paraId="20A633D1" w14:textId="0192510E" w:rsidR="009340E0" w:rsidRDefault="00C77295" w:rsidP="00C77295">
      <w:pPr>
        <w:pStyle w:val="NoSpacing"/>
        <w:numPr>
          <w:ilvl w:val="0"/>
          <w:numId w:val="111"/>
        </w:numPr>
      </w:pPr>
      <w:r>
        <w:t>Contributed to email marketing campaign to inform clients about the benefits of UX. Developed sales proposals. Led virtual public UX process and company tours detailing Menlo's project management, development, QA, and UX practices.</w:t>
      </w:r>
    </w:p>
    <w:p w14:paraId="52A4390B" w14:textId="77777777" w:rsidR="00C77295" w:rsidRDefault="00C77295" w:rsidP="00C77295">
      <w:pPr>
        <w:pStyle w:val="NoSpacing"/>
        <w:rPr>
          <w:b/>
        </w:rPr>
      </w:pPr>
    </w:p>
    <w:p w14:paraId="07CEA0BF" w14:textId="298CF923" w:rsidR="00C77295" w:rsidRDefault="00C77295" w:rsidP="00C77295">
      <w:pPr>
        <w:pStyle w:val="NoSpacing"/>
        <w:rPr>
          <w:b/>
        </w:rPr>
      </w:pPr>
      <w:r w:rsidRPr="00C77295">
        <w:rPr>
          <w:b/>
        </w:rPr>
        <w:t>Front End Developer</w:t>
      </w:r>
      <w:r>
        <w:rPr>
          <w:b/>
        </w:rPr>
        <w:t xml:space="preserve">, </w:t>
      </w:r>
      <w:r w:rsidR="00737DD5" w:rsidRPr="00737DD5">
        <w:rPr>
          <w:b/>
        </w:rPr>
        <w:t xml:space="preserve">Product </w:t>
      </w:r>
      <w:r w:rsidR="00737DD5">
        <w:rPr>
          <w:b/>
        </w:rPr>
        <w:t>Designer</w:t>
      </w:r>
      <w:r w:rsidRPr="00C77295">
        <w:rPr>
          <w:b/>
        </w:rPr>
        <w:t>/UX Researcher</w:t>
      </w:r>
      <w:r>
        <w:rPr>
          <w:b/>
        </w:rPr>
        <w:t>/</w:t>
      </w:r>
      <w:r w:rsidRPr="00C77295">
        <w:rPr>
          <w:b/>
        </w:rPr>
        <w:t xml:space="preserve">Developer </w:t>
      </w:r>
    </w:p>
    <w:p w14:paraId="21CA004A" w14:textId="6F59AA60" w:rsidR="00C97C14" w:rsidRDefault="00C77295" w:rsidP="00C77295">
      <w:pPr>
        <w:pStyle w:val="NoSpacing"/>
        <w:rPr>
          <w:b/>
        </w:rPr>
      </w:pPr>
      <w:r w:rsidRPr="00C77295">
        <w:rPr>
          <w:b/>
        </w:rPr>
        <w:t>Coalition Technologies (Remote/Full-time/Permanent)</w:t>
      </w:r>
      <w:r>
        <w:rPr>
          <w:b/>
        </w:rPr>
        <w:t xml:space="preserve"> </w:t>
      </w:r>
      <w:r w:rsidRPr="00C77295">
        <w:rPr>
          <w:b/>
        </w:rPr>
        <w:t>Culver City, CA</w:t>
      </w:r>
      <w:r>
        <w:rPr>
          <w:b/>
        </w:rPr>
        <w:t xml:space="preserve"> </w:t>
      </w:r>
      <w:r>
        <w:rPr>
          <w:b/>
        </w:rPr>
        <w:tab/>
      </w:r>
      <w:r>
        <w:rPr>
          <w:b/>
        </w:rPr>
        <w:tab/>
      </w:r>
      <w:r>
        <w:rPr>
          <w:b/>
        </w:rPr>
        <w:tab/>
      </w:r>
      <w:r w:rsidRPr="00C77295">
        <w:rPr>
          <w:b/>
        </w:rPr>
        <w:t>04/2021 to 11/2021</w:t>
      </w:r>
    </w:p>
    <w:p w14:paraId="4BEA5287" w14:textId="77777777" w:rsidR="002F129F" w:rsidRDefault="002F129F" w:rsidP="002F129F">
      <w:pPr>
        <w:pStyle w:val="NoSpacing"/>
        <w:rPr>
          <w:b/>
        </w:rPr>
      </w:pPr>
    </w:p>
    <w:p w14:paraId="210140FF" w14:textId="77777777" w:rsidR="00C77295" w:rsidRDefault="00C77295" w:rsidP="00C77295">
      <w:pPr>
        <w:pStyle w:val="NoSpacing"/>
        <w:numPr>
          <w:ilvl w:val="0"/>
          <w:numId w:val="112"/>
        </w:numPr>
        <w:rPr>
          <w:bCs/>
        </w:rPr>
      </w:pPr>
      <w:r w:rsidRPr="00C77295">
        <w:rPr>
          <w:bCs/>
        </w:rPr>
        <w:t xml:space="preserve">Implemented responsive e-commerce sites using HTML, CSS, JavaScript, and the BigCommerce Stencil framework for Enjuku Racing and other clients. Contributed technical details to case study for Enjuku Racing featured on the Coalition Technologies website. Increase in page speed and ADA compliance for Enjuku site led to 27% overall increase in yearly revenue (+$2.5M). </w:t>
      </w:r>
    </w:p>
    <w:p w14:paraId="78160410" w14:textId="3CFB74BD" w:rsidR="00AE2A4C" w:rsidRPr="00C77295" w:rsidRDefault="00AE2A4C" w:rsidP="00C77295">
      <w:pPr>
        <w:pStyle w:val="NoSpacing"/>
        <w:numPr>
          <w:ilvl w:val="0"/>
          <w:numId w:val="112"/>
        </w:numPr>
        <w:rPr>
          <w:bCs/>
        </w:rPr>
      </w:pPr>
      <w:r w:rsidRPr="00AE2A4C">
        <w:rPr>
          <w:bCs/>
        </w:rPr>
        <w:t>Conducted user research, usability testing, and A/B testing to gather insights and iterate on designs, leading to a 30% improvement in user satisfaction scores.</w:t>
      </w:r>
    </w:p>
    <w:p w14:paraId="48273341" w14:textId="77777777" w:rsidR="00C77295" w:rsidRPr="00C77295" w:rsidRDefault="00C77295" w:rsidP="00C77295">
      <w:pPr>
        <w:pStyle w:val="NoSpacing"/>
        <w:numPr>
          <w:ilvl w:val="0"/>
          <w:numId w:val="112"/>
        </w:numPr>
        <w:rPr>
          <w:bCs/>
        </w:rPr>
      </w:pPr>
      <w:r w:rsidRPr="00C77295">
        <w:rPr>
          <w:bCs/>
        </w:rPr>
        <w:t>Advocated internally for strong UX requirements gathering in order to keep projects in scope and budget. Interviewed customers to gather UX requirements and update project designs.</w:t>
      </w:r>
    </w:p>
    <w:p w14:paraId="22E61C6E" w14:textId="77777777" w:rsidR="00C77295" w:rsidRPr="00C77295" w:rsidRDefault="00C77295" w:rsidP="00C77295">
      <w:pPr>
        <w:pStyle w:val="NoSpacing"/>
        <w:numPr>
          <w:ilvl w:val="0"/>
          <w:numId w:val="112"/>
        </w:numPr>
        <w:rPr>
          <w:bCs/>
        </w:rPr>
      </w:pPr>
      <w:r w:rsidRPr="00C77295">
        <w:rPr>
          <w:bCs/>
        </w:rPr>
        <w:t>Documented best practices for accessibility and page speed for use by the development team</w:t>
      </w:r>
    </w:p>
    <w:p w14:paraId="70DD7D4D" w14:textId="77777777" w:rsidR="00C77295" w:rsidRPr="00C77295" w:rsidRDefault="00C77295" w:rsidP="00C77295">
      <w:pPr>
        <w:pStyle w:val="NoSpacing"/>
        <w:numPr>
          <w:ilvl w:val="0"/>
          <w:numId w:val="112"/>
        </w:numPr>
        <w:rPr>
          <w:bCs/>
        </w:rPr>
      </w:pPr>
      <w:r w:rsidRPr="00C77295">
        <w:rPr>
          <w:bCs/>
        </w:rPr>
        <w:t xml:space="preserve">Worked with clients to develop scope and budget proposals for e-commerce and B2B sites </w:t>
      </w:r>
    </w:p>
    <w:p w14:paraId="7C1CEEE7" w14:textId="77777777" w:rsidR="00C77295" w:rsidRDefault="00C77295" w:rsidP="00C77295">
      <w:pPr>
        <w:pStyle w:val="NoSpacing"/>
        <w:numPr>
          <w:ilvl w:val="0"/>
          <w:numId w:val="112"/>
        </w:numPr>
        <w:rPr>
          <w:bCs/>
        </w:rPr>
      </w:pPr>
      <w:r w:rsidRPr="00C77295">
        <w:rPr>
          <w:bCs/>
        </w:rPr>
        <w:lastRenderedPageBreak/>
        <w:t xml:space="preserve">Assisted in curriculum development for Front End Development team, created training videos, and mentored new team members by being available to answer questions and through job shadowing </w:t>
      </w:r>
    </w:p>
    <w:p w14:paraId="6B962606" w14:textId="7181ADE8" w:rsidR="00FE7AAC" w:rsidRPr="00FE7AAC" w:rsidRDefault="00FE7AAC" w:rsidP="00FE7AAC">
      <w:pPr>
        <w:pStyle w:val="NoSpacing"/>
        <w:numPr>
          <w:ilvl w:val="0"/>
          <w:numId w:val="112"/>
        </w:numPr>
      </w:pPr>
      <w:r w:rsidRPr="00573BC0">
        <w:t>Responsible for adherence to WCAG accessibility and university style guidelines</w:t>
      </w:r>
    </w:p>
    <w:p w14:paraId="1DF80451" w14:textId="77777777" w:rsidR="002F129F" w:rsidRDefault="002F129F" w:rsidP="002F129F">
      <w:pPr>
        <w:pStyle w:val="NoSpacing"/>
        <w:rPr>
          <w:b/>
        </w:rPr>
      </w:pPr>
    </w:p>
    <w:p w14:paraId="72D52189" w14:textId="3FFBD976" w:rsidR="00C77295" w:rsidRDefault="00C77295" w:rsidP="00C77295">
      <w:pPr>
        <w:pStyle w:val="NoSpacing"/>
        <w:rPr>
          <w:b/>
        </w:rPr>
      </w:pPr>
      <w:r w:rsidRPr="00C77295">
        <w:rPr>
          <w:b/>
        </w:rPr>
        <w:t xml:space="preserve">UX Researcher, </w:t>
      </w:r>
      <w:r w:rsidR="003C2257" w:rsidRPr="00737DD5">
        <w:rPr>
          <w:b/>
        </w:rPr>
        <w:t xml:space="preserve">Product </w:t>
      </w:r>
      <w:r w:rsidR="003C2257">
        <w:rPr>
          <w:b/>
        </w:rPr>
        <w:t>Designer</w:t>
      </w:r>
      <w:r w:rsidR="003C2257" w:rsidRPr="00C77295">
        <w:rPr>
          <w:b/>
        </w:rPr>
        <w:t xml:space="preserve"> </w:t>
      </w:r>
      <w:r w:rsidRPr="00C77295">
        <w:rPr>
          <w:b/>
        </w:rPr>
        <w:t xml:space="preserve">and Front End Developer </w:t>
      </w:r>
    </w:p>
    <w:p w14:paraId="43C1D968" w14:textId="05EE0D74" w:rsidR="002F129F" w:rsidRDefault="00C77295" w:rsidP="00C77295">
      <w:pPr>
        <w:pStyle w:val="NoSpacing"/>
        <w:rPr>
          <w:b/>
        </w:rPr>
      </w:pPr>
      <w:r w:rsidRPr="00C77295">
        <w:rPr>
          <w:b/>
        </w:rPr>
        <w:t>Snag IT Consulting</w:t>
      </w:r>
      <w:r>
        <w:rPr>
          <w:b/>
        </w:rPr>
        <w:t>,</w:t>
      </w:r>
      <w:r w:rsidRPr="00C77295">
        <w:rPr>
          <w:b/>
        </w:rPr>
        <w:t xml:space="preserve"> Mason, MI </w:t>
      </w:r>
      <w:r>
        <w:rPr>
          <w:b/>
        </w:rPr>
        <w:tab/>
      </w:r>
      <w:r>
        <w:rPr>
          <w:b/>
        </w:rPr>
        <w:tab/>
      </w:r>
      <w:r>
        <w:rPr>
          <w:b/>
        </w:rPr>
        <w:tab/>
      </w:r>
      <w:r>
        <w:rPr>
          <w:b/>
        </w:rPr>
        <w:tab/>
      </w:r>
      <w:r>
        <w:rPr>
          <w:b/>
        </w:rPr>
        <w:tab/>
      </w:r>
      <w:r>
        <w:rPr>
          <w:b/>
        </w:rPr>
        <w:tab/>
      </w:r>
      <w:r>
        <w:rPr>
          <w:b/>
        </w:rPr>
        <w:tab/>
      </w:r>
      <w:r>
        <w:rPr>
          <w:b/>
        </w:rPr>
        <w:tab/>
      </w:r>
      <w:r w:rsidRPr="00C77295">
        <w:rPr>
          <w:b/>
        </w:rPr>
        <w:t>01/2018 to 03/2021</w:t>
      </w:r>
    </w:p>
    <w:p w14:paraId="63C8C007" w14:textId="77777777" w:rsidR="002F129F" w:rsidRDefault="002F129F" w:rsidP="002F129F">
      <w:pPr>
        <w:pStyle w:val="NoSpacing"/>
        <w:rPr>
          <w:b/>
        </w:rPr>
      </w:pPr>
    </w:p>
    <w:p w14:paraId="00500F45" w14:textId="77777777" w:rsidR="00C77295" w:rsidRPr="00C77295" w:rsidRDefault="00C77295" w:rsidP="00C77295">
      <w:pPr>
        <w:pStyle w:val="NoSpacing"/>
        <w:numPr>
          <w:ilvl w:val="0"/>
          <w:numId w:val="104"/>
        </w:numPr>
        <w:rPr>
          <w:bCs/>
        </w:rPr>
      </w:pPr>
      <w:r w:rsidRPr="00C77295">
        <w:rPr>
          <w:bCs/>
        </w:rPr>
        <w:t>Used personas, competitive analysis, user journeys, and testing to design and develop small business and e-commerce websites with WordPress and BigCommerce</w:t>
      </w:r>
    </w:p>
    <w:p w14:paraId="505CB03C" w14:textId="6DCCB644" w:rsidR="002F129F" w:rsidRPr="00C77295" w:rsidRDefault="00C77295" w:rsidP="00C77295">
      <w:pPr>
        <w:pStyle w:val="NoSpacing"/>
        <w:numPr>
          <w:ilvl w:val="0"/>
          <w:numId w:val="104"/>
        </w:numPr>
        <w:rPr>
          <w:bCs/>
        </w:rPr>
      </w:pPr>
      <w:r w:rsidRPr="00C77295">
        <w:rPr>
          <w:bCs/>
        </w:rPr>
        <w:t>Donated consulting, UX, design, and development to minority and LGBTQ-owned businesses</w:t>
      </w:r>
    </w:p>
    <w:p w14:paraId="07E53C2F" w14:textId="77777777" w:rsidR="002F129F" w:rsidRDefault="002F129F" w:rsidP="002F129F">
      <w:pPr>
        <w:pStyle w:val="NoSpacing"/>
        <w:rPr>
          <w:b/>
        </w:rPr>
      </w:pPr>
    </w:p>
    <w:p w14:paraId="0012ED4C" w14:textId="4D8C6C72" w:rsidR="00C77295" w:rsidRDefault="00C77295" w:rsidP="00C77295">
      <w:pPr>
        <w:pStyle w:val="NoSpacing"/>
        <w:rPr>
          <w:b/>
        </w:rPr>
      </w:pPr>
      <w:r w:rsidRPr="00C77295">
        <w:rPr>
          <w:b/>
        </w:rPr>
        <w:t xml:space="preserve">UX Researcher, </w:t>
      </w:r>
      <w:r w:rsidR="0032108E" w:rsidRPr="00737DD5">
        <w:rPr>
          <w:b/>
        </w:rPr>
        <w:t xml:space="preserve">Product </w:t>
      </w:r>
      <w:r w:rsidR="0032108E">
        <w:rPr>
          <w:b/>
        </w:rPr>
        <w:t>Designer</w:t>
      </w:r>
      <w:r w:rsidR="0032108E" w:rsidRPr="00C77295">
        <w:rPr>
          <w:b/>
        </w:rPr>
        <w:t xml:space="preserve"> </w:t>
      </w:r>
      <w:r w:rsidRPr="00C77295">
        <w:rPr>
          <w:b/>
        </w:rPr>
        <w:t xml:space="preserve">and Front End Developer </w:t>
      </w:r>
    </w:p>
    <w:p w14:paraId="117FAF48" w14:textId="22776D59" w:rsidR="002F129F" w:rsidRDefault="00C77295" w:rsidP="00C77295">
      <w:pPr>
        <w:pStyle w:val="NoSpacing"/>
        <w:rPr>
          <w:b/>
        </w:rPr>
      </w:pPr>
      <w:r w:rsidRPr="00C77295">
        <w:rPr>
          <w:b/>
        </w:rPr>
        <w:t>Custom Amp Covers</w:t>
      </w:r>
      <w:r>
        <w:rPr>
          <w:b/>
        </w:rPr>
        <w:t xml:space="preserve">, </w:t>
      </w:r>
      <w:r w:rsidRPr="00C77295">
        <w:rPr>
          <w:b/>
        </w:rPr>
        <w:t>Rochester Hills, MI</w:t>
      </w:r>
      <w:r>
        <w:rPr>
          <w:b/>
        </w:rPr>
        <w:t xml:space="preserve"> </w:t>
      </w:r>
      <w:r>
        <w:rPr>
          <w:b/>
        </w:rPr>
        <w:tab/>
      </w:r>
      <w:r>
        <w:rPr>
          <w:b/>
        </w:rPr>
        <w:tab/>
      </w:r>
      <w:r>
        <w:rPr>
          <w:b/>
        </w:rPr>
        <w:tab/>
      </w:r>
      <w:r>
        <w:rPr>
          <w:b/>
        </w:rPr>
        <w:tab/>
      </w:r>
      <w:r>
        <w:rPr>
          <w:b/>
        </w:rPr>
        <w:tab/>
      </w:r>
      <w:r>
        <w:rPr>
          <w:b/>
        </w:rPr>
        <w:tab/>
      </w:r>
      <w:r w:rsidRPr="00C77295">
        <w:rPr>
          <w:b/>
        </w:rPr>
        <w:t>01/2004 to 03/2021</w:t>
      </w:r>
    </w:p>
    <w:p w14:paraId="011F3D5D" w14:textId="77777777" w:rsidR="002F129F" w:rsidRDefault="002F129F" w:rsidP="002F129F">
      <w:pPr>
        <w:pStyle w:val="NoSpacing"/>
        <w:rPr>
          <w:b/>
        </w:rPr>
      </w:pPr>
    </w:p>
    <w:p w14:paraId="327CDBE1" w14:textId="77777777" w:rsidR="00C77295" w:rsidRPr="00C77295" w:rsidRDefault="00C77295" w:rsidP="00C77295">
      <w:pPr>
        <w:pStyle w:val="NoSpacing"/>
        <w:numPr>
          <w:ilvl w:val="0"/>
          <w:numId w:val="113"/>
        </w:numPr>
        <w:rPr>
          <w:bCs/>
        </w:rPr>
      </w:pPr>
      <w:r w:rsidRPr="00C77295">
        <w:rPr>
          <w:bCs/>
        </w:rPr>
        <w:t>Used personas, workflows, and competitive analysis to design and develop two custom BigCommerce stores with Stencil using HTML, CSS and JavaScript</w:t>
      </w:r>
    </w:p>
    <w:p w14:paraId="7B0C1449" w14:textId="77777777" w:rsidR="00C77295" w:rsidRPr="00C77295" w:rsidRDefault="00C77295" w:rsidP="00C77295">
      <w:pPr>
        <w:pStyle w:val="NoSpacing"/>
        <w:numPr>
          <w:ilvl w:val="0"/>
          <w:numId w:val="113"/>
        </w:numPr>
        <w:rPr>
          <w:bCs/>
        </w:rPr>
      </w:pPr>
      <w:r w:rsidRPr="00C77295">
        <w:rPr>
          <w:bCs/>
        </w:rPr>
        <w:t>Created email and social media sales campaigns that drove 15-30% increase in monthly revenue</w:t>
      </w:r>
    </w:p>
    <w:p w14:paraId="197334A6" w14:textId="77777777" w:rsidR="00C77295" w:rsidRPr="00C77295" w:rsidRDefault="00C77295" w:rsidP="00C77295">
      <w:pPr>
        <w:pStyle w:val="NoSpacing"/>
        <w:numPr>
          <w:ilvl w:val="0"/>
          <w:numId w:val="113"/>
        </w:numPr>
        <w:rPr>
          <w:bCs/>
        </w:rPr>
      </w:pPr>
      <w:r w:rsidRPr="00C77295">
        <w:rPr>
          <w:bCs/>
        </w:rPr>
        <w:t>Managed Google Analytics reporting and campaigns</w:t>
      </w:r>
    </w:p>
    <w:p w14:paraId="73B78F28" w14:textId="77777777" w:rsidR="00C77295" w:rsidRPr="00C77295" w:rsidRDefault="00C77295" w:rsidP="00C77295">
      <w:pPr>
        <w:pStyle w:val="NoSpacing"/>
        <w:numPr>
          <w:ilvl w:val="0"/>
          <w:numId w:val="113"/>
        </w:numPr>
        <w:rPr>
          <w:bCs/>
        </w:rPr>
      </w:pPr>
      <w:r w:rsidRPr="00C77295">
        <w:rPr>
          <w:bCs/>
        </w:rPr>
        <w:t>Maintained inventories of 10,000+ products across multiple platforms</w:t>
      </w:r>
    </w:p>
    <w:p w14:paraId="4CAEE2D3" w14:textId="77777777" w:rsidR="002F129F" w:rsidRDefault="002F129F" w:rsidP="002F129F">
      <w:pPr>
        <w:pStyle w:val="NoSpacing"/>
        <w:rPr>
          <w:b/>
        </w:rPr>
      </w:pPr>
    </w:p>
    <w:p w14:paraId="7A03A665" w14:textId="199D18CE" w:rsidR="003C3954" w:rsidRPr="003C3954" w:rsidRDefault="003C3954" w:rsidP="003C3954">
      <w:pPr>
        <w:pStyle w:val="NoSpacing"/>
        <w:rPr>
          <w:b/>
        </w:rPr>
      </w:pPr>
      <w:r w:rsidRPr="003C3954">
        <w:rPr>
          <w:b/>
        </w:rPr>
        <w:t xml:space="preserve">Senior UX Researcher and </w:t>
      </w:r>
      <w:r w:rsidR="00632BE8" w:rsidRPr="00737DD5">
        <w:rPr>
          <w:b/>
        </w:rPr>
        <w:t xml:space="preserve">Product </w:t>
      </w:r>
      <w:r w:rsidR="00632BE8">
        <w:rPr>
          <w:b/>
        </w:rPr>
        <w:t>Designer</w:t>
      </w:r>
    </w:p>
    <w:p w14:paraId="068B2311" w14:textId="5050445F" w:rsidR="002F129F" w:rsidRDefault="003C3954" w:rsidP="003C3954">
      <w:pPr>
        <w:pStyle w:val="NoSpacing"/>
        <w:rPr>
          <w:b/>
        </w:rPr>
      </w:pPr>
      <w:r w:rsidRPr="003C3954">
        <w:rPr>
          <w:b/>
        </w:rPr>
        <w:t>Menlo Innovations</w:t>
      </w:r>
      <w:r>
        <w:rPr>
          <w:b/>
        </w:rPr>
        <w:t xml:space="preserve"> </w:t>
      </w:r>
      <w:r>
        <w:rPr>
          <w:b/>
        </w:rPr>
        <w:tab/>
      </w:r>
      <w:r>
        <w:rPr>
          <w:b/>
        </w:rPr>
        <w:tab/>
      </w:r>
      <w:r>
        <w:rPr>
          <w:b/>
        </w:rPr>
        <w:tab/>
      </w:r>
      <w:r>
        <w:rPr>
          <w:b/>
        </w:rPr>
        <w:tab/>
      </w:r>
      <w:r>
        <w:rPr>
          <w:b/>
        </w:rPr>
        <w:tab/>
      </w:r>
      <w:r>
        <w:rPr>
          <w:b/>
        </w:rPr>
        <w:tab/>
      </w:r>
      <w:r>
        <w:rPr>
          <w:b/>
        </w:rPr>
        <w:tab/>
      </w:r>
      <w:r>
        <w:rPr>
          <w:b/>
        </w:rPr>
        <w:tab/>
      </w:r>
      <w:r>
        <w:rPr>
          <w:b/>
        </w:rPr>
        <w:tab/>
      </w:r>
      <w:r w:rsidRPr="003C3954">
        <w:rPr>
          <w:b/>
        </w:rPr>
        <w:t>09/2001 to 07/2003</w:t>
      </w:r>
    </w:p>
    <w:p w14:paraId="2C92312B" w14:textId="77777777" w:rsidR="002F129F" w:rsidRDefault="002F129F" w:rsidP="002F129F">
      <w:pPr>
        <w:pStyle w:val="NoSpacing"/>
        <w:rPr>
          <w:b/>
        </w:rPr>
      </w:pPr>
    </w:p>
    <w:p w14:paraId="03884C46" w14:textId="77777777" w:rsidR="003C3954" w:rsidRPr="003C3954" w:rsidRDefault="003C3954" w:rsidP="003C3954">
      <w:pPr>
        <w:pStyle w:val="NoSpacing"/>
        <w:numPr>
          <w:ilvl w:val="0"/>
          <w:numId w:val="114"/>
        </w:numPr>
        <w:rPr>
          <w:bCs/>
        </w:rPr>
      </w:pPr>
      <w:r w:rsidRPr="003C3954">
        <w:rPr>
          <w:bCs/>
        </w:rPr>
        <w:t>Interviewed and observed stakeholders and users to create personas and determine job workflows for medical software applications and other various industries and performed user testing assessments</w:t>
      </w:r>
    </w:p>
    <w:p w14:paraId="1EE2BF32" w14:textId="77777777" w:rsidR="003C3954" w:rsidRPr="003C3954" w:rsidRDefault="003C3954" w:rsidP="003C3954">
      <w:pPr>
        <w:pStyle w:val="NoSpacing"/>
        <w:numPr>
          <w:ilvl w:val="0"/>
          <w:numId w:val="114"/>
        </w:numPr>
        <w:rPr>
          <w:bCs/>
        </w:rPr>
      </w:pPr>
      <w:r w:rsidRPr="003C3954">
        <w:rPr>
          <w:bCs/>
        </w:rPr>
        <w:t>Designed interfaces to optimize workflows based on industry specific tasks and vocabulary</w:t>
      </w:r>
    </w:p>
    <w:p w14:paraId="7BCDA99E" w14:textId="77777777" w:rsidR="003C3954" w:rsidRPr="003C3954" w:rsidRDefault="003C3954" w:rsidP="003C3954">
      <w:pPr>
        <w:pStyle w:val="NoSpacing"/>
        <w:numPr>
          <w:ilvl w:val="0"/>
          <w:numId w:val="114"/>
        </w:numPr>
        <w:rPr>
          <w:bCs/>
        </w:rPr>
      </w:pPr>
      <w:r w:rsidRPr="003C3954">
        <w:rPr>
          <w:bCs/>
        </w:rPr>
        <w:t>Worked with development team to implement designs</w:t>
      </w:r>
    </w:p>
    <w:p w14:paraId="786E8A08" w14:textId="77777777" w:rsidR="00015465" w:rsidRDefault="00015465" w:rsidP="00015465">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3E013E58" w14:textId="3E695774" w:rsidR="00C97C14" w:rsidRDefault="003C3954" w:rsidP="00A94CDC">
      <w:pPr>
        <w:pStyle w:val="NoSpacing"/>
        <w:numPr>
          <w:ilvl w:val="0"/>
          <w:numId w:val="61"/>
        </w:numPr>
      </w:pPr>
      <w:r w:rsidRPr="003C3954">
        <w:t>Bachelor of Arts</w:t>
      </w:r>
      <w:r>
        <w:t xml:space="preserve">, Music, </w:t>
      </w:r>
      <w:r w:rsidRPr="003C3954">
        <w:t>Michigan State University - East Lansing, MI</w:t>
      </w:r>
    </w:p>
    <w:p w14:paraId="06A47164" w14:textId="5448F33A" w:rsidR="003C3954" w:rsidRPr="00D53105" w:rsidRDefault="003C3954" w:rsidP="003C3954">
      <w:pPr>
        <w:pStyle w:val="NoSpacing"/>
        <w:numPr>
          <w:ilvl w:val="0"/>
          <w:numId w:val="61"/>
        </w:numPr>
      </w:pPr>
      <w:r w:rsidRPr="003C3954">
        <w:t>UX Design Master</w:t>
      </w:r>
      <w:r>
        <w:t xml:space="preserve"> </w:t>
      </w:r>
      <w:r w:rsidRPr="003C3954">
        <w:t>Track Certificate</w:t>
      </w:r>
      <w:r>
        <w:t xml:space="preserve">, </w:t>
      </w:r>
      <w:r w:rsidRPr="003C3954">
        <w:t>University of Minnesota</w:t>
      </w:r>
    </w:p>
    <w:sectPr w:rsidR="003C3954" w:rsidRPr="00D53105" w:rsidSect="00D6753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95632" w14:textId="77777777" w:rsidR="00943555" w:rsidRDefault="00943555">
      <w:r>
        <w:separator/>
      </w:r>
    </w:p>
  </w:endnote>
  <w:endnote w:type="continuationSeparator" w:id="0">
    <w:p w14:paraId="691851D2" w14:textId="77777777" w:rsidR="00943555" w:rsidRDefault="00943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0D9FE3" w14:textId="77777777" w:rsidR="00943555" w:rsidRDefault="00943555">
      <w:r>
        <w:separator/>
      </w:r>
    </w:p>
  </w:footnote>
  <w:footnote w:type="continuationSeparator" w:id="0">
    <w:p w14:paraId="6D449234" w14:textId="77777777" w:rsidR="00943555" w:rsidRDefault="00943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2AFB7DDE" w:rsidR="00BF14B3" w:rsidRPr="00654952" w:rsidRDefault="00BF14B3" w:rsidP="009D2991">
    <w:pPr>
      <w:pStyle w:val="NoSpacing"/>
    </w:pPr>
    <w:r w:rsidRPr="00654952">
      <w:rPr>
        <w:b/>
        <w:bCs/>
      </w:rPr>
      <w:t>Candidate Location:</w:t>
    </w:r>
    <w:r w:rsidR="00EC3F6D" w:rsidRPr="00654952">
      <w:t xml:space="preserve"> </w:t>
    </w:r>
    <w:r w:rsidR="0030289D" w:rsidRPr="0030289D">
      <w:t>Mason</w:t>
    </w:r>
    <w:r w:rsidR="00526C25" w:rsidRPr="00526C25">
      <w:t>,</w:t>
    </w:r>
    <w:r w:rsidR="00526C25">
      <w:t xml:space="preserve"> </w:t>
    </w:r>
    <w:r w:rsidR="0030289D">
      <w:t>MI</w:t>
    </w:r>
  </w:p>
  <w:p w14:paraId="07E6DE4F" w14:textId="2243B40A" w:rsidR="0030289D" w:rsidRPr="0030289D" w:rsidRDefault="00BF14B3" w:rsidP="00654952">
    <w:pPr>
      <w:pStyle w:val="NoSpacing"/>
      <w:rPr>
        <w:color w:val="0000FF"/>
        <w:u w:val="single"/>
      </w:rPr>
    </w:pPr>
    <w:r w:rsidRPr="00654952">
      <w:rPr>
        <w:b/>
        <w:bCs/>
      </w:rPr>
      <w:t>Candidate E-mail ID:</w:t>
    </w:r>
    <w:r w:rsidRPr="00654952">
      <w:t xml:space="preserve"> </w:t>
    </w:r>
    <w:hyperlink r:id="rId1" w:history="1">
      <w:r w:rsidR="0030289D" w:rsidRPr="0067566B">
        <w:rPr>
          <w:rStyle w:val="Hyperlink"/>
        </w:rPr>
        <w:t>stephanie@snagitconsulting.com</w:t>
      </w:r>
    </w:hyperlink>
    <w:r w:rsidR="00C77295">
      <w:rPr>
        <w:rStyle w:val="Hyperlink"/>
      </w:rPr>
      <w:t xml:space="preserve"> ; </w:t>
    </w:r>
    <w:r w:rsidR="00C77295" w:rsidRPr="00C77295">
      <w:rPr>
        <w:rStyle w:val="Hyperlink"/>
      </w:rPr>
      <w:t>snaggums@gmail.com</w:t>
    </w:r>
  </w:p>
  <w:p w14:paraId="639D8B28" w14:textId="27E26ABF" w:rsidR="00BF14B3" w:rsidRPr="00C403D6" w:rsidRDefault="00BF14B3" w:rsidP="00654952">
    <w:pPr>
      <w:pStyle w:val="NoSpacing"/>
    </w:pPr>
    <w:r w:rsidRPr="00654952">
      <w:rPr>
        <w:b/>
        <w:bCs/>
      </w:rPr>
      <w:t>Contact Number:</w:t>
    </w:r>
    <w:r w:rsidR="004C7072" w:rsidRPr="00654952">
      <w:t xml:space="preserve"> </w:t>
    </w:r>
    <w:r w:rsidR="00C77295" w:rsidRPr="00C77295">
      <w:t>313</w:t>
    </w:r>
    <w:r w:rsidR="00C77295">
      <w:t>-</w:t>
    </w:r>
    <w:r w:rsidR="00C77295" w:rsidRPr="00C77295">
      <w:t>670-2945</w:t>
    </w:r>
  </w:p>
  <w:p w14:paraId="6360024A" w14:textId="77777777" w:rsidR="00AD5567" w:rsidRDefault="00AD5567" w:rsidP="00AD5567">
    <w:pPr>
      <w:pStyle w:val="Header"/>
      <w:rPr>
        <w:rFonts w:asciiTheme="minorHAnsi" w:hAnsiTheme="minorHAnsi" w:cstheme="minorHAnsi"/>
        <w:b/>
        <w:sz w:val="10"/>
        <w:szCs w:val="28"/>
      </w:rPr>
    </w:pPr>
  </w:p>
  <w:p w14:paraId="3380B1AA" w14:textId="080E42DE" w:rsidR="00CC27A7" w:rsidRDefault="00CC27A7" w:rsidP="005C26B1">
    <w:pPr>
      <w:pStyle w:val="Header"/>
      <w:jc w:val="center"/>
      <w:rPr>
        <w:rFonts w:asciiTheme="minorHAnsi" w:hAnsiTheme="minorHAnsi" w:cstheme="minorHAnsi"/>
        <w:b/>
        <w:sz w:val="28"/>
        <w:szCs w:val="28"/>
      </w:rPr>
    </w:pPr>
    <w:r w:rsidRPr="00CC27A7">
      <w:rPr>
        <w:rFonts w:asciiTheme="minorHAnsi" w:hAnsiTheme="minorHAnsi" w:cstheme="minorHAnsi"/>
        <w:b/>
        <w:sz w:val="28"/>
        <w:szCs w:val="28"/>
      </w:rPr>
      <w:t>Stephanie Nagy</w:t>
    </w:r>
  </w:p>
  <w:p w14:paraId="23F2F05D" w14:textId="728A0221"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1"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23A65410"/>
    <w:multiLevelType w:val="hybridMultilevel"/>
    <w:tmpl w:val="7312FC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0D753CF"/>
    <w:multiLevelType w:val="hybridMultilevel"/>
    <w:tmpl w:val="FB488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C10742E"/>
    <w:multiLevelType w:val="hybridMultilevel"/>
    <w:tmpl w:val="92A8E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5395A66"/>
    <w:multiLevelType w:val="hybridMultilevel"/>
    <w:tmpl w:val="7A8E3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74421B0"/>
    <w:multiLevelType w:val="hybridMultilevel"/>
    <w:tmpl w:val="45F67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0"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1"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3" w15:restartNumberingAfterBreak="0">
    <w:nsid w:val="61F2561C"/>
    <w:multiLevelType w:val="hybridMultilevel"/>
    <w:tmpl w:val="7C567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5"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6"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0" w15:restartNumberingAfterBreak="0">
    <w:nsid w:val="6A30795D"/>
    <w:multiLevelType w:val="hybridMultilevel"/>
    <w:tmpl w:val="89D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7"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0"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2" w15:restartNumberingAfterBreak="0">
    <w:nsid w:val="773A3F22"/>
    <w:multiLevelType w:val="hybridMultilevel"/>
    <w:tmpl w:val="8ADA5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99"/>
  </w:num>
  <w:num w:numId="3" w16cid:durableId="1117945646">
    <w:abstractNumId w:val="105"/>
  </w:num>
  <w:num w:numId="4" w16cid:durableId="2062316411">
    <w:abstractNumId w:val="89"/>
  </w:num>
  <w:num w:numId="5" w16cid:durableId="68505365">
    <w:abstractNumId w:val="66"/>
  </w:num>
  <w:num w:numId="6" w16cid:durableId="2001426144">
    <w:abstractNumId w:val="25"/>
  </w:num>
  <w:num w:numId="7" w16cid:durableId="546378377">
    <w:abstractNumId w:val="106"/>
  </w:num>
  <w:num w:numId="8" w16cid:durableId="1243685690">
    <w:abstractNumId w:val="118"/>
  </w:num>
  <w:num w:numId="9" w16cid:durableId="2015448539">
    <w:abstractNumId w:val="52"/>
  </w:num>
  <w:num w:numId="10" w16cid:durableId="429476242">
    <w:abstractNumId w:val="111"/>
  </w:num>
  <w:num w:numId="11" w16cid:durableId="1523056857">
    <w:abstractNumId w:val="92"/>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14"/>
  </w:num>
  <w:num w:numId="14" w16cid:durableId="621612668">
    <w:abstractNumId w:val="68"/>
  </w:num>
  <w:num w:numId="15" w16cid:durableId="392699823">
    <w:abstractNumId w:val="109"/>
  </w:num>
  <w:num w:numId="16" w16cid:durableId="1117481876">
    <w:abstractNumId w:val="94"/>
  </w:num>
  <w:num w:numId="17" w16cid:durableId="698705688">
    <w:abstractNumId w:val="34"/>
  </w:num>
  <w:num w:numId="18" w16cid:durableId="1157844738">
    <w:abstractNumId w:val="32"/>
  </w:num>
  <w:num w:numId="19" w16cid:durableId="998118792">
    <w:abstractNumId w:val="90"/>
  </w:num>
  <w:num w:numId="20" w16cid:durableId="1164978654">
    <w:abstractNumId w:val="46"/>
  </w:num>
  <w:num w:numId="21" w16cid:durableId="1683127025">
    <w:abstractNumId w:val="67"/>
  </w:num>
  <w:num w:numId="22" w16cid:durableId="1708144619">
    <w:abstractNumId w:val="30"/>
  </w:num>
  <w:num w:numId="23" w16cid:durableId="1129859671">
    <w:abstractNumId w:val="40"/>
  </w:num>
  <w:num w:numId="24" w16cid:durableId="1433941263">
    <w:abstractNumId w:val="17"/>
  </w:num>
  <w:num w:numId="25" w16cid:durableId="204409450">
    <w:abstractNumId w:val="20"/>
  </w:num>
  <w:num w:numId="26" w16cid:durableId="1410617977">
    <w:abstractNumId w:val="96"/>
  </w:num>
  <w:num w:numId="27" w16cid:durableId="806120827">
    <w:abstractNumId w:val="61"/>
  </w:num>
  <w:num w:numId="28" w16cid:durableId="11343379">
    <w:abstractNumId w:val="27"/>
  </w:num>
  <w:num w:numId="29" w16cid:durableId="259459309">
    <w:abstractNumId w:val="37"/>
  </w:num>
  <w:num w:numId="30" w16cid:durableId="1069310387">
    <w:abstractNumId w:val="75"/>
  </w:num>
  <w:num w:numId="31" w16cid:durableId="539707014">
    <w:abstractNumId w:val="56"/>
  </w:num>
  <w:num w:numId="32" w16cid:durableId="986932923">
    <w:abstractNumId w:val="15"/>
  </w:num>
  <w:num w:numId="33" w16cid:durableId="1878928156">
    <w:abstractNumId w:val="41"/>
  </w:num>
  <w:num w:numId="34" w16cid:durableId="2059159648">
    <w:abstractNumId w:val="51"/>
  </w:num>
  <w:num w:numId="35" w16cid:durableId="181894017">
    <w:abstractNumId w:val="95"/>
  </w:num>
  <w:num w:numId="36" w16cid:durableId="703216278">
    <w:abstractNumId w:val="36"/>
  </w:num>
  <w:num w:numId="37" w16cid:durableId="2042971358">
    <w:abstractNumId w:val="101"/>
  </w:num>
  <w:num w:numId="38" w16cid:durableId="1280261300">
    <w:abstractNumId w:val="55"/>
  </w:num>
  <w:num w:numId="39" w16cid:durableId="1572960732">
    <w:abstractNumId w:val="72"/>
  </w:num>
  <w:num w:numId="40" w16cid:durableId="529994204">
    <w:abstractNumId w:val="44"/>
  </w:num>
  <w:num w:numId="41" w16cid:durableId="690183929">
    <w:abstractNumId w:val="104"/>
  </w:num>
  <w:num w:numId="42" w16cid:durableId="384254278">
    <w:abstractNumId w:val="97"/>
  </w:num>
  <w:num w:numId="43" w16cid:durableId="1149326237">
    <w:abstractNumId w:val="43"/>
  </w:num>
  <w:num w:numId="44" w16cid:durableId="852459055">
    <w:abstractNumId w:val="31"/>
  </w:num>
  <w:num w:numId="45" w16cid:durableId="2092240963">
    <w:abstractNumId w:val="19"/>
  </w:num>
  <w:num w:numId="46" w16cid:durableId="2105832980">
    <w:abstractNumId w:val="26"/>
  </w:num>
  <w:num w:numId="47" w16cid:durableId="752512973">
    <w:abstractNumId w:val="119"/>
  </w:num>
  <w:num w:numId="48" w16cid:durableId="1142499844">
    <w:abstractNumId w:val="77"/>
  </w:num>
  <w:num w:numId="49" w16cid:durableId="478158183">
    <w:abstractNumId w:val="81"/>
  </w:num>
  <w:num w:numId="50" w16cid:durableId="1341589240">
    <w:abstractNumId w:val="60"/>
  </w:num>
  <w:num w:numId="51" w16cid:durableId="1296254341">
    <w:abstractNumId w:val="107"/>
  </w:num>
  <w:num w:numId="52" w16cid:durableId="695886212">
    <w:abstractNumId w:val="12"/>
  </w:num>
  <w:num w:numId="53" w16cid:durableId="415519533">
    <w:abstractNumId w:val="28"/>
  </w:num>
  <w:num w:numId="54" w16cid:durableId="565721421">
    <w:abstractNumId w:val="59"/>
  </w:num>
  <w:num w:numId="55" w16cid:durableId="667943108">
    <w:abstractNumId w:val="71"/>
  </w:num>
  <w:num w:numId="56" w16cid:durableId="550112358">
    <w:abstractNumId w:val="33"/>
  </w:num>
  <w:num w:numId="57" w16cid:durableId="77605260">
    <w:abstractNumId w:val="73"/>
  </w:num>
  <w:num w:numId="58" w16cid:durableId="1813669205">
    <w:abstractNumId w:val="110"/>
  </w:num>
  <w:num w:numId="59" w16cid:durableId="2126382808">
    <w:abstractNumId w:val="64"/>
  </w:num>
  <w:num w:numId="60" w16cid:durableId="1883863706">
    <w:abstractNumId w:val="88"/>
  </w:num>
  <w:num w:numId="61" w16cid:durableId="427652460">
    <w:abstractNumId w:val="70"/>
  </w:num>
  <w:num w:numId="62" w16cid:durableId="459878198">
    <w:abstractNumId w:val="98"/>
  </w:num>
  <w:num w:numId="63" w16cid:durableId="1441880191">
    <w:abstractNumId w:val="63"/>
  </w:num>
  <w:num w:numId="64" w16cid:durableId="2045710620">
    <w:abstractNumId w:val="120"/>
  </w:num>
  <w:num w:numId="65" w16cid:durableId="1351447887">
    <w:abstractNumId w:val="24"/>
  </w:num>
  <w:num w:numId="66" w16cid:durableId="240603096">
    <w:abstractNumId w:val="91"/>
  </w:num>
  <w:num w:numId="67" w16cid:durableId="2136825959">
    <w:abstractNumId w:val="14"/>
  </w:num>
  <w:num w:numId="68" w16cid:durableId="954825101">
    <w:abstractNumId w:val="108"/>
  </w:num>
  <w:num w:numId="69" w16cid:durableId="1516846731">
    <w:abstractNumId w:val="18"/>
  </w:num>
  <w:num w:numId="70" w16cid:durableId="1568491598">
    <w:abstractNumId w:val="21"/>
  </w:num>
  <w:num w:numId="71" w16cid:durableId="1507406754">
    <w:abstractNumId w:val="29"/>
  </w:num>
  <w:num w:numId="72" w16cid:durableId="1163812142">
    <w:abstractNumId w:val="115"/>
  </w:num>
  <w:num w:numId="73" w16cid:durableId="1335377854">
    <w:abstractNumId w:val="23"/>
  </w:num>
  <w:num w:numId="74" w16cid:durableId="1533105148">
    <w:abstractNumId w:val="54"/>
  </w:num>
  <w:num w:numId="75" w16cid:durableId="1187863028">
    <w:abstractNumId w:val="49"/>
  </w:num>
  <w:num w:numId="76" w16cid:durableId="1853759272">
    <w:abstractNumId w:val="11"/>
  </w:num>
  <w:num w:numId="77" w16cid:durableId="1826969034">
    <w:abstractNumId w:val="117"/>
  </w:num>
  <w:num w:numId="78" w16cid:durableId="929847389">
    <w:abstractNumId w:val="62"/>
  </w:num>
  <w:num w:numId="79" w16cid:durableId="2101169821">
    <w:abstractNumId w:val="38"/>
  </w:num>
  <w:num w:numId="80" w16cid:durableId="1875649266">
    <w:abstractNumId w:val="53"/>
  </w:num>
  <w:num w:numId="81" w16cid:durableId="307828130">
    <w:abstractNumId w:val="47"/>
  </w:num>
  <w:num w:numId="82" w16cid:durableId="392125281">
    <w:abstractNumId w:val="113"/>
  </w:num>
  <w:num w:numId="83" w16cid:durableId="1914657276">
    <w:abstractNumId w:val="76"/>
  </w:num>
  <w:num w:numId="84" w16cid:durableId="54937907">
    <w:abstractNumId w:val="74"/>
  </w:num>
  <w:num w:numId="85" w16cid:durableId="1946691959">
    <w:abstractNumId w:val="102"/>
  </w:num>
  <w:num w:numId="86" w16cid:durableId="480080587">
    <w:abstractNumId w:val="69"/>
  </w:num>
  <w:num w:numId="87" w16cid:durableId="764501111">
    <w:abstractNumId w:val="9"/>
  </w:num>
  <w:num w:numId="88" w16cid:durableId="2043675578">
    <w:abstractNumId w:val="42"/>
  </w:num>
  <w:num w:numId="89" w16cid:durableId="1623227902">
    <w:abstractNumId w:val="83"/>
  </w:num>
  <w:num w:numId="90" w16cid:durableId="1780760636">
    <w:abstractNumId w:val="103"/>
  </w:num>
  <w:num w:numId="91" w16cid:durableId="697465795">
    <w:abstractNumId w:val="45"/>
  </w:num>
  <w:num w:numId="92" w16cid:durableId="101149079">
    <w:abstractNumId w:val="39"/>
  </w:num>
  <w:num w:numId="93" w16cid:durableId="856969397">
    <w:abstractNumId w:val="10"/>
  </w:num>
  <w:num w:numId="94" w16cid:durableId="1137333939">
    <w:abstractNumId w:val="85"/>
  </w:num>
  <w:num w:numId="95" w16cid:durableId="1233199026">
    <w:abstractNumId w:val="50"/>
  </w:num>
  <w:num w:numId="96" w16cid:durableId="832645091">
    <w:abstractNumId w:val="116"/>
  </w:num>
  <w:num w:numId="97" w16cid:durableId="1404714834">
    <w:abstractNumId w:val="87"/>
  </w:num>
  <w:num w:numId="98" w16cid:durableId="166218081">
    <w:abstractNumId w:val="84"/>
  </w:num>
  <w:num w:numId="99" w16cid:durableId="1224945540">
    <w:abstractNumId w:val="13"/>
  </w:num>
  <w:num w:numId="100" w16cid:durableId="75833299">
    <w:abstractNumId w:val="22"/>
  </w:num>
  <w:num w:numId="101" w16cid:durableId="283582824">
    <w:abstractNumId w:val="80"/>
  </w:num>
  <w:num w:numId="102" w16cid:durableId="499345964">
    <w:abstractNumId w:val="82"/>
  </w:num>
  <w:num w:numId="103" w16cid:durableId="1641612048">
    <w:abstractNumId w:val="57"/>
  </w:num>
  <w:num w:numId="104" w16cid:durableId="1476727397">
    <w:abstractNumId w:val="78"/>
  </w:num>
  <w:num w:numId="105" w16cid:durableId="1185290336">
    <w:abstractNumId w:val="86"/>
  </w:num>
  <w:num w:numId="106" w16cid:durableId="1724938421">
    <w:abstractNumId w:val="16"/>
  </w:num>
  <w:num w:numId="107" w16cid:durableId="1907492766">
    <w:abstractNumId w:val="93"/>
  </w:num>
  <w:num w:numId="108" w16cid:durableId="144858623">
    <w:abstractNumId w:val="65"/>
  </w:num>
  <w:num w:numId="109" w16cid:durableId="1201167749">
    <w:abstractNumId w:val="112"/>
  </w:num>
  <w:num w:numId="110" w16cid:durableId="119151790">
    <w:abstractNumId w:val="100"/>
  </w:num>
  <w:num w:numId="111" w16cid:durableId="1668627101">
    <w:abstractNumId w:val="79"/>
  </w:num>
  <w:num w:numId="112" w16cid:durableId="1229536407">
    <w:abstractNumId w:val="58"/>
  </w:num>
  <w:num w:numId="113" w16cid:durableId="95684802">
    <w:abstractNumId w:val="35"/>
  </w:num>
  <w:num w:numId="114" w16cid:durableId="1186288619">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54933"/>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289D"/>
    <w:rsid w:val="00306522"/>
    <w:rsid w:val="00306793"/>
    <w:rsid w:val="003125B5"/>
    <w:rsid w:val="00313E14"/>
    <w:rsid w:val="00314657"/>
    <w:rsid w:val="003157CF"/>
    <w:rsid w:val="00317CAC"/>
    <w:rsid w:val="0032108E"/>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3DE5"/>
    <w:rsid w:val="003B0287"/>
    <w:rsid w:val="003B169E"/>
    <w:rsid w:val="003B2ADF"/>
    <w:rsid w:val="003B3010"/>
    <w:rsid w:val="003B4EAD"/>
    <w:rsid w:val="003C2257"/>
    <w:rsid w:val="003C3954"/>
    <w:rsid w:val="003C3BB7"/>
    <w:rsid w:val="003C3DB0"/>
    <w:rsid w:val="003C593F"/>
    <w:rsid w:val="003C5CB9"/>
    <w:rsid w:val="003C7644"/>
    <w:rsid w:val="003D1043"/>
    <w:rsid w:val="003D14FE"/>
    <w:rsid w:val="003D3DF9"/>
    <w:rsid w:val="003D4FFF"/>
    <w:rsid w:val="003D67D4"/>
    <w:rsid w:val="003D7674"/>
    <w:rsid w:val="003E08BC"/>
    <w:rsid w:val="003E380E"/>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485"/>
    <w:rsid w:val="00473DB1"/>
    <w:rsid w:val="00474B34"/>
    <w:rsid w:val="00474E1E"/>
    <w:rsid w:val="004812EC"/>
    <w:rsid w:val="004821CB"/>
    <w:rsid w:val="0048296C"/>
    <w:rsid w:val="00483B4E"/>
    <w:rsid w:val="00485963"/>
    <w:rsid w:val="00492149"/>
    <w:rsid w:val="00492B5C"/>
    <w:rsid w:val="00497E32"/>
    <w:rsid w:val="004A2300"/>
    <w:rsid w:val="004A2799"/>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4F5DEA"/>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3BC0"/>
    <w:rsid w:val="00577B5B"/>
    <w:rsid w:val="005866AF"/>
    <w:rsid w:val="005A508B"/>
    <w:rsid w:val="005A6919"/>
    <w:rsid w:val="005B07F7"/>
    <w:rsid w:val="005B5025"/>
    <w:rsid w:val="005B561B"/>
    <w:rsid w:val="005B75B5"/>
    <w:rsid w:val="005C0325"/>
    <w:rsid w:val="005C0BD5"/>
    <w:rsid w:val="005C26B1"/>
    <w:rsid w:val="005C5C24"/>
    <w:rsid w:val="005C68E3"/>
    <w:rsid w:val="005C6A92"/>
    <w:rsid w:val="005D09A9"/>
    <w:rsid w:val="005D2425"/>
    <w:rsid w:val="005D72C2"/>
    <w:rsid w:val="005E105F"/>
    <w:rsid w:val="005E53FD"/>
    <w:rsid w:val="005F0A0D"/>
    <w:rsid w:val="005F2208"/>
    <w:rsid w:val="00600004"/>
    <w:rsid w:val="00600B0B"/>
    <w:rsid w:val="006116C4"/>
    <w:rsid w:val="00621366"/>
    <w:rsid w:val="006214E7"/>
    <w:rsid w:val="00623DF5"/>
    <w:rsid w:val="00632BE8"/>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37DD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1E47"/>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3555"/>
    <w:rsid w:val="00951554"/>
    <w:rsid w:val="00952675"/>
    <w:rsid w:val="00955D46"/>
    <w:rsid w:val="0095635A"/>
    <w:rsid w:val="00957348"/>
    <w:rsid w:val="00961622"/>
    <w:rsid w:val="0096407C"/>
    <w:rsid w:val="009756F2"/>
    <w:rsid w:val="00981982"/>
    <w:rsid w:val="0098643C"/>
    <w:rsid w:val="00986F31"/>
    <w:rsid w:val="00990859"/>
    <w:rsid w:val="009912F3"/>
    <w:rsid w:val="00995E00"/>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02228"/>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2A4C"/>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257A"/>
    <w:rsid w:val="00C74DAA"/>
    <w:rsid w:val="00C76BCE"/>
    <w:rsid w:val="00C77295"/>
    <w:rsid w:val="00C8664A"/>
    <w:rsid w:val="00C90307"/>
    <w:rsid w:val="00C924AB"/>
    <w:rsid w:val="00C944B5"/>
    <w:rsid w:val="00C96171"/>
    <w:rsid w:val="00C97C14"/>
    <w:rsid w:val="00CA0479"/>
    <w:rsid w:val="00CA2ED8"/>
    <w:rsid w:val="00CA7AB3"/>
    <w:rsid w:val="00CB02C0"/>
    <w:rsid w:val="00CB08FC"/>
    <w:rsid w:val="00CB5E63"/>
    <w:rsid w:val="00CC0895"/>
    <w:rsid w:val="00CC27A7"/>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67538"/>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D5485"/>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3A6A"/>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E7AAC"/>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3028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stephanie@snagitconsult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1175</Words>
  <Characters>6701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2024-06-10T19:47:00Z</dcterms:created>
  <dcterms:modified xsi:type="dcterms:W3CDTF">2024-06-10T20:05:00Z</dcterms:modified>
</cp:coreProperties>
</file>