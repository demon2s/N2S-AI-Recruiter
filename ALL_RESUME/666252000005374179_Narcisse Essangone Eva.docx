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7FF2D" w14:textId="1B400CCB" w:rsidR="00C710EF" w:rsidRPr="00C710EF" w:rsidRDefault="00C710EF" w:rsidP="00C710EF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C710EF">
        <w:rPr>
          <w:rFonts w:asciiTheme="minorHAnsi" w:hAnsiTheme="minorHAnsi" w:cstheme="minorHAnsi"/>
          <w:caps/>
          <w:smallCaps w:val="0"/>
          <w:sz w:val="22"/>
          <w:szCs w:val="22"/>
        </w:rPr>
        <w:t>Technical Skills:</w:t>
      </w:r>
    </w:p>
    <w:p w14:paraId="17616B2C" w14:textId="77777777" w:rsidR="00C710EF" w:rsidRPr="00C710EF" w:rsidRDefault="00C710EF" w:rsidP="00C710EF">
      <w:pPr>
        <w:pStyle w:val="NoSpacing"/>
        <w:rPr>
          <w:sz w:val="10"/>
        </w:rPr>
      </w:pPr>
    </w:p>
    <w:p w14:paraId="5091EB05" w14:textId="17A6DFE4" w:rsidR="00B25D0B" w:rsidRPr="00B25D0B" w:rsidRDefault="00B25D0B" w:rsidP="00B25D0B">
      <w:pPr>
        <w:pStyle w:val="NoSpacing"/>
        <w:rPr>
          <w:b/>
          <w:bCs/>
        </w:rPr>
      </w:pPr>
      <w:r w:rsidRPr="00B25D0B">
        <w:rPr>
          <w:b/>
          <w:bCs/>
        </w:rPr>
        <w:t>Languages</w:t>
      </w:r>
      <w:r>
        <w:rPr>
          <w:b/>
          <w:bCs/>
        </w:rPr>
        <w:t xml:space="preserve">: </w:t>
      </w:r>
      <w:r w:rsidRPr="00B25D0B">
        <w:t>C#</w:t>
      </w:r>
      <w:r>
        <w:t xml:space="preserve">, </w:t>
      </w:r>
      <w:r w:rsidRPr="00B25D0B">
        <w:t>JavaScript (including most popular flavors)</w:t>
      </w:r>
      <w:r>
        <w:t xml:space="preserve">, </w:t>
      </w:r>
      <w:r w:rsidRPr="00B25D0B">
        <w:t>SQL</w:t>
      </w:r>
    </w:p>
    <w:p w14:paraId="08F1FCC8" w14:textId="77777777" w:rsidR="00B25D0B" w:rsidRPr="00B25D0B" w:rsidRDefault="00B25D0B" w:rsidP="00B25D0B">
      <w:pPr>
        <w:pStyle w:val="NoSpacing"/>
        <w:rPr>
          <w:sz w:val="10"/>
        </w:rPr>
      </w:pPr>
    </w:p>
    <w:p w14:paraId="1480830A" w14:textId="57CDC975" w:rsidR="00B25D0B" w:rsidRPr="00B25D0B" w:rsidRDefault="00B25D0B" w:rsidP="00B25D0B">
      <w:pPr>
        <w:pStyle w:val="NoSpacing"/>
        <w:rPr>
          <w:b/>
          <w:bCs/>
        </w:rPr>
      </w:pPr>
      <w:r w:rsidRPr="00B25D0B">
        <w:rPr>
          <w:b/>
          <w:bCs/>
        </w:rPr>
        <w:t>Databases</w:t>
      </w:r>
      <w:r>
        <w:rPr>
          <w:b/>
          <w:bCs/>
        </w:rPr>
        <w:t xml:space="preserve">: </w:t>
      </w:r>
      <w:r w:rsidRPr="00B25D0B">
        <w:t>MongoDb</w:t>
      </w:r>
      <w:r>
        <w:rPr>
          <w:b/>
          <w:bCs/>
        </w:rPr>
        <w:t xml:space="preserve">, </w:t>
      </w:r>
      <w:r w:rsidRPr="00B25D0B">
        <w:t>Microsoft SQL</w:t>
      </w:r>
      <w:r>
        <w:rPr>
          <w:b/>
          <w:bCs/>
        </w:rPr>
        <w:t xml:space="preserve">, </w:t>
      </w:r>
      <w:r w:rsidRPr="00B25D0B">
        <w:t>Oracle</w:t>
      </w:r>
      <w:r>
        <w:rPr>
          <w:b/>
          <w:bCs/>
        </w:rPr>
        <w:t xml:space="preserve">, </w:t>
      </w:r>
      <w:r w:rsidRPr="00B25D0B">
        <w:t>PostgreSQL</w:t>
      </w:r>
      <w:r>
        <w:rPr>
          <w:b/>
          <w:bCs/>
        </w:rPr>
        <w:t xml:space="preserve">, </w:t>
      </w:r>
      <w:r w:rsidRPr="00B25D0B">
        <w:t>CosmosDB</w:t>
      </w:r>
    </w:p>
    <w:p w14:paraId="212FE22A" w14:textId="77777777" w:rsidR="00B25D0B" w:rsidRPr="00B25D0B" w:rsidRDefault="00B25D0B" w:rsidP="00B25D0B">
      <w:pPr>
        <w:pStyle w:val="NoSpacing"/>
        <w:rPr>
          <w:sz w:val="10"/>
        </w:rPr>
      </w:pPr>
      <w:r w:rsidRPr="00B25D0B">
        <w:rPr>
          <w:sz w:val="10"/>
        </w:rPr>
        <w:t xml:space="preserve">               </w:t>
      </w:r>
    </w:p>
    <w:p w14:paraId="47FE8E09" w14:textId="2B528DCD" w:rsidR="006A75CD" w:rsidRPr="00B25D0B" w:rsidRDefault="00B25D0B" w:rsidP="00B25D0B">
      <w:pPr>
        <w:pStyle w:val="NoSpacing"/>
      </w:pPr>
      <w:r w:rsidRPr="00B25D0B">
        <w:rPr>
          <w:b/>
          <w:bCs/>
        </w:rPr>
        <w:t>Technologies</w:t>
      </w:r>
      <w:r w:rsidRPr="00B25D0B">
        <w:rPr>
          <w:b/>
          <w:bCs/>
        </w:rPr>
        <w:t>:</w:t>
      </w:r>
      <w:r>
        <w:t xml:space="preserve"> </w:t>
      </w:r>
      <w:r w:rsidRPr="00B25D0B">
        <w:t>Azure, Azure DevOps, Azure Data Factory, AWS, Git, ASP.Net,</w:t>
      </w:r>
      <w:r>
        <w:t xml:space="preserve"> </w:t>
      </w:r>
      <w:r w:rsidRPr="00B25D0B">
        <w:t>TeamCity, Octopus Deploy, Kubernetes</w:t>
      </w:r>
      <w:r>
        <w:t xml:space="preserve">, </w:t>
      </w:r>
      <w:r w:rsidRPr="00B25D0B">
        <w:t>NServiceBus, MSMQ, CQRS, RabbitMQ</w:t>
      </w:r>
      <w:r>
        <w:t xml:space="preserve">, </w:t>
      </w:r>
      <w:r w:rsidRPr="00B25D0B">
        <w:t>SOA, SOAP, SAAS, RESTful API, Web Api</w:t>
      </w:r>
      <w:r>
        <w:t xml:space="preserve">, </w:t>
      </w:r>
      <w:r w:rsidRPr="00B25D0B">
        <w:t>Angular 2-8, Typescript, Gulp, Bootstrap, J Query, React.JS, JSON,   HTML, CSS,</w:t>
      </w:r>
      <w:r>
        <w:t xml:space="preserve"> </w:t>
      </w:r>
      <w:r w:rsidRPr="00B25D0B">
        <w:t xml:space="preserve">No SQL Developer, Oracle SQL Developer,      </w:t>
      </w:r>
    </w:p>
    <w:p w14:paraId="2D98D8BB" w14:textId="77777777" w:rsidR="00B25D0B" w:rsidRPr="006A75CD" w:rsidRDefault="00B25D0B" w:rsidP="00B25D0B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37D94D96" w14:textId="3D6049D4" w:rsidR="00532972" w:rsidRPr="00B573EC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268241CB" w14:textId="77777777" w:rsidR="00532972" w:rsidRPr="00A6613A" w:rsidRDefault="00532972" w:rsidP="00035ECD">
      <w:pPr>
        <w:pStyle w:val="NoSpacing"/>
        <w:rPr>
          <w:sz w:val="10"/>
        </w:rPr>
      </w:pPr>
    </w:p>
    <w:p w14:paraId="5A76B1AE" w14:textId="4B6C5381" w:rsidR="00B25D0B" w:rsidRPr="00B25D0B" w:rsidRDefault="00B25D0B" w:rsidP="00B25D0B">
      <w:pPr>
        <w:pStyle w:val="NoSpacing"/>
        <w:rPr>
          <w:b/>
          <w:bCs/>
        </w:rPr>
      </w:pPr>
      <w:r w:rsidRPr="00B25D0B">
        <w:rPr>
          <w:b/>
          <w:bCs/>
        </w:rPr>
        <w:t>Sr Software Engineer</w:t>
      </w:r>
    </w:p>
    <w:p w14:paraId="168B51A8" w14:textId="4C9C3C04" w:rsidR="00B25D0B" w:rsidRPr="00B25D0B" w:rsidRDefault="00B25D0B" w:rsidP="00B25D0B">
      <w:pPr>
        <w:pStyle w:val="NoSpacing"/>
        <w:rPr>
          <w:b/>
          <w:bCs/>
        </w:rPr>
      </w:pPr>
      <w:r w:rsidRPr="00B25D0B">
        <w:rPr>
          <w:b/>
          <w:bCs/>
        </w:rPr>
        <w:t>WAVE Technologies</w:t>
      </w:r>
      <w:r>
        <w:rPr>
          <w:b/>
          <w:bCs/>
        </w:rPr>
        <w:t xml:space="preserve">, </w:t>
      </w:r>
      <w:r w:rsidRPr="00B25D0B">
        <w:rPr>
          <w:b/>
          <w:bCs/>
        </w:rPr>
        <w:t xml:space="preserve">Houston, TX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</w:t>
      </w:r>
      <w:r w:rsidRPr="00B25D0B">
        <w:rPr>
          <w:b/>
          <w:bCs/>
        </w:rPr>
        <w:t>03/20</w:t>
      </w:r>
      <w:r>
        <w:rPr>
          <w:b/>
          <w:bCs/>
        </w:rPr>
        <w:t xml:space="preserve"> – </w:t>
      </w:r>
      <w:r w:rsidRPr="00B25D0B">
        <w:rPr>
          <w:b/>
          <w:bCs/>
        </w:rPr>
        <w:t>Present</w:t>
      </w:r>
    </w:p>
    <w:p w14:paraId="3387D4F3" w14:textId="77777777" w:rsidR="00B25D0B" w:rsidRPr="00B25D0B" w:rsidRDefault="00B25D0B" w:rsidP="00B25D0B">
      <w:pPr>
        <w:pStyle w:val="NoSpacing"/>
        <w:rPr>
          <w:sz w:val="10"/>
        </w:rPr>
      </w:pPr>
    </w:p>
    <w:p w14:paraId="79C84DA7" w14:textId="15E72CBC" w:rsidR="00B25D0B" w:rsidRPr="00B25D0B" w:rsidRDefault="00B25D0B" w:rsidP="00B25D0B">
      <w:pPr>
        <w:pStyle w:val="NoSpacing"/>
        <w:numPr>
          <w:ilvl w:val="0"/>
          <w:numId w:val="49"/>
        </w:numPr>
      </w:pPr>
      <w:r w:rsidRPr="00B25D0B">
        <w:t xml:space="preserve">Working with a team of 6 on a microservices system for retail and distribution. </w:t>
      </w:r>
    </w:p>
    <w:p w14:paraId="6A88851C" w14:textId="77777777" w:rsidR="00B25D0B" w:rsidRPr="00B25D0B" w:rsidRDefault="00B25D0B" w:rsidP="00B25D0B">
      <w:pPr>
        <w:pStyle w:val="NoSpacing"/>
        <w:rPr>
          <w:b/>
          <w:bCs/>
          <w:sz w:val="10"/>
        </w:rPr>
      </w:pPr>
    </w:p>
    <w:p w14:paraId="145805A5" w14:textId="76DF2B2E" w:rsidR="00B25D0B" w:rsidRPr="00B25D0B" w:rsidRDefault="00B25D0B" w:rsidP="00B25D0B">
      <w:pPr>
        <w:pStyle w:val="NoSpacing"/>
        <w:rPr>
          <w:b/>
          <w:bCs/>
        </w:rPr>
      </w:pPr>
      <w:r w:rsidRPr="00B25D0B">
        <w:rPr>
          <w:b/>
          <w:bCs/>
        </w:rPr>
        <w:t>Responsibilities</w:t>
      </w:r>
      <w:r>
        <w:rPr>
          <w:b/>
          <w:bCs/>
        </w:rPr>
        <w:t>:</w:t>
      </w:r>
    </w:p>
    <w:p w14:paraId="0FDD35BB" w14:textId="74029A95" w:rsidR="00B25D0B" w:rsidRPr="00B25D0B" w:rsidRDefault="00B25D0B" w:rsidP="00B25D0B">
      <w:pPr>
        <w:pStyle w:val="NoSpacing"/>
        <w:numPr>
          <w:ilvl w:val="0"/>
          <w:numId w:val="48"/>
        </w:numPr>
      </w:pPr>
      <w:r w:rsidRPr="00B25D0B">
        <w:t>Designing, system modeling, developing and integrating new apps and features.</w:t>
      </w:r>
    </w:p>
    <w:p w14:paraId="3462EF8C" w14:textId="19444952" w:rsidR="00B25D0B" w:rsidRPr="00B25D0B" w:rsidRDefault="00B25D0B" w:rsidP="00B25D0B">
      <w:pPr>
        <w:pStyle w:val="NoSpacing"/>
        <w:numPr>
          <w:ilvl w:val="0"/>
          <w:numId w:val="48"/>
        </w:numPr>
      </w:pPr>
      <w:r w:rsidRPr="00B25D0B">
        <w:t>Optimizing existing apps, features with both linear and non-linear processes.</w:t>
      </w:r>
    </w:p>
    <w:p w14:paraId="528C9291" w14:textId="6299C116" w:rsidR="00B25D0B" w:rsidRPr="00B25D0B" w:rsidRDefault="00B25D0B" w:rsidP="00B25D0B">
      <w:pPr>
        <w:pStyle w:val="NoSpacing"/>
        <w:numPr>
          <w:ilvl w:val="0"/>
          <w:numId w:val="48"/>
        </w:numPr>
      </w:pPr>
      <w:r w:rsidRPr="00B25D0B">
        <w:t>Mentoring and peer reviewing junior developers.</w:t>
      </w:r>
    </w:p>
    <w:p w14:paraId="75DFB42B" w14:textId="449AE195" w:rsidR="00B25D0B" w:rsidRPr="00B25D0B" w:rsidRDefault="00B25D0B" w:rsidP="00B25D0B">
      <w:pPr>
        <w:pStyle w:val="NoSpacing"/>
        <w:numPr>
          <w:ilvl w:val="0"/>
          <w:numId w:val="48"/>
        </w:numPr>
      </w:pPr>
      <w:r w:rsidRPr="00B25D0B">
        <w:t>Managing multiple databases.</w:t>
      </w:r>
    </w:p>
    <w:p w14:paraId="5F6838AA" w14:textId="77777777" w:rsidR="00B25D0B" w:rsidRPr="00B25D0B" w:rsidRDefault="00B25D0B" w:rsidP="00B25D0B">
      <w:pPr>
        <w:pStyle w:val="NoSpacing"/>
        <w:rPr>
          <w:b/>
          <w:bCs/>
          <w:sz w:val="10"/>
        </w:rPr>
      </w:pPr>
    </w:p>
    <w:p w14:paraId="31055FFF" w14:textId="0C48AE58" w:rsidR="00B25D0B" w:rsidRPr="00B25D0B" w:rsidRDefault="00B25D0B" w:rsidP="00B25D0B">
      <w:pPr>
        <w:pStyle w:val="NoSpacing"/>
        <w:rPr>
          <w:b/>
          <w:bCs/>
        </w:rPr>
      </w:pPr>
      <w:r w:rsidRPr="00B25D0B">
        <w:rPr>
          <w:b/>
          <w:bCs/>
        </w:rPr>
        <w:t>Technologies</w:t>
      </w:r>
      <w:r>
        <w:rPr>
          <w:b/>
          <w:bCs/>
        </w:rPr>
        <w:t xml:space="preserve">: </w:t>
      </w:r>
      <w:r w:rsidRPr="00B25D0B">
        <w:t>.Net Framework, .Net Core, .NET, C#, ASP.Net, Shopify, ZenDesk, React.JS, Angular 4,6,7</w:t>
      </w:r>
      <w:r>
        <w:t xml:space="preserve">, </w:t>
      </w:r>
      <w:r w:rsidRPr="00B25D0B">
        <w:t>SQL</w:t>
      </w:r>
      <w:r>
        <w:t>,</w:t>
      </w:r>
      <w:r w:rsidRPr="00B25D0B">
        <w:t xml:space="preserve"> AWS. Azure DevOps, MongoDb</w:t>
      </w:r>
      <w:r w:rsidRPr="00B25D0B">
        <w:t xml:space="preserve">, </w:t>
      </w:r>
      <w:r w:rsidRPr="00B25D0B">
        <w:t>Azure PaaS, Azure IaaS.</w:t>
      </w:r>
    </w:p>
    <w:p w14:paraId="36407D5F" w14:textId="77777777" w:rsidR="00B25D0B" w:rsidRPr="00B25D0B" w:rsidRDefault="00B25D0B" w:rsidP="00B25D0B">
      <w:pPr>
        <w:pStyle w:val="NoSpacing"/>
      </w:pPr>
    </w:p>
    <w:p w14:paraId="724B63EA" w14:textId="18F21BDC" w:rsidR="00B25D0B" w:rsidRPr="00B25D0B" w:rsidRDefault="00B25D0B" w:rsidP="00B25D0B">
      <w:pPr>
        <w:pStyle w:val="NoSpacing"/>
        <w:rPr>
          <w:b/>
          <w:bCs/>
        </w:rPr>
      </w:pPr>
      <w:r w:rsidRPr="00B25D0B">
        <w:rPr>
          <w:b/>
          <w:bCs/>
        </w:rPr>
        <w:t>Software Engineer</w:t>
      </w:r>
      <w:r>
        <w:rPr>
          <w:b/>
          <w:bCs/>
        </w:rPr>
        <w:t xml:space="preserve"> – </w:t>
      </w:r>
      <w:r w:rsidRPr="00B25D0B">
        <w:rPr>
          <w:b/>
          <w:bCs/>
        </w:rPr>
        <w:t>.Net Back-End</w:t>
      </w:r>
    </w:p>
    <w:p w14:paraId="5145012B" w14:textId="6184DEE0" w:rsidR="00B25D0B" w:rsidRPr="00B25D0B" w:rsidRDefault="00B25D0B" w:rsidP="00B25D0B">
      <w:pPr>
        <w:pStyle w:val="NoSpacing"/>
        <w:rPr>
          <w:b/>
          <w:bCs/>
        </w:rPr>
      </w:pPr>
      <w:r w:rsidRPr="00B25D0B">
        <w:rPr>
          <w:b/>
          <w:bCs/>
        </w:rPr>
        <w:t>TUYA Technologies</w:t>
      </w:r>
      <w:r>
        <w:rPr>
          <w:b/>
          <w:bCs/>
        </w:rPr>
        <w:t xml:space="preserve">, </w:t>
      </w:r>
      <w:r w:rsidRPr="00B25D0B">
        <w:rPr>
          <w:b/>
          <w:bCs/>
        </w:rPr>
        <w:t xml:space="preserve">Houston, TX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B25D0B">
        <w:rPr>
          <w:b/>
          <w:bCs/>
        </w:rPr>
        <w:t>11/19</w:t>
      </w:r>
      <w:r>
        <w:rPr>
          <w:b/>
          <w:bCs/>
        </w:rPr>
        <w:t xml:space="preserve"> – </w:t>
      </w:r>
      <w:r w:rsidRPr="00B25D0B">
        <w:rPr>
          <w:b/>
          <w:bCs/>
        </w:rPr>
        <w:t>03/20</w:t>
      </w:r>
    </w:p>
    <w:p w14:paraId="2D8474B1" w14:textId="77777777" w:rsidR="00B25D0B" w:rsidRPr="00B25D0B" w:rsidRDefault="00B25D0B" w:rsidP="00B25D0B">
      <w:pPr>
        <w:pStyle w:val="NoSpacing"/>
        <w:rPr>
          <w:sz w:val="10"/>
        </w:rPr>
      </w:pPr>
    </w:p>
    <w:p w14:paraId="5F4A9D85" w14:textId="4D7D7C46" w:rsidR="00B25D0B" w:rsidRPr="00B25D0B" w:rsidRDefault="00B25D0B" w:rsidP="00B25D0B">
      <w:pPr>
        <w:pStyle w:val="NoSpacing"/>
        <w:numPr>
          <w:ilvl w:val="0"/>
          <w:numId w:val="49"/>
        </w:numPr>
      </w:pPr>
      <w:r w:rsidRPr="00B25D0B">
        <w:t>Working with a team of 8 on a micro services system for a same-day package delivery.</w:t>
      </w:r>
    </w:p>
    <w:p w14:paraId="67EA729E" w14:textId="77777777" w:rsidR="00B25D0B" w:rsidRPr="00B25D0B" w:rsidRDefault="00B25D0B" w:rsidP="00B25D0B">
      <w:pPr>
        <w:pStyle w:val="NoSpacing"/>
        <w:rPr>
          <w:b/>
          <w:bCs/>
          <w:sz w:val="10"/>
        </w:rPr>
      </w:pPr>
    </w:p>
    <w:p w14:paraId="4C89DB6C" w14:textId="283C0B04" w:rsidR="00B25D0B" w:rsidRPr="00B25D0B" w:rsidRDefault="00B25D0B" w:rsidP="00B25D0B">
      <w:pPr>
        <w:pStyle w:val="NoSpacing"/>
        <w:rPr>
          <w:b/>
          <w:bCs/>
        </w:rPr>
      </w:pPr>
      <w:r w:rsidRPr="00B25D0B">
        <w:rPr>
          <w:b/>
          <w:bCs/>
        </w:rPr>
        <w:t>Responsibilities</w:t>
      </w:r>
      <w:r>
        <w:rPr>
          <w:b/>
          <w:bCs/>
        </w:rPr>
        <w:t>:</w:t>
      </w:r>
    </w:p>
    <w:p w14:paraId="5FB38B7C" w14:textId="0A204929" w:rsidR="00B25D0B" w:rsidRPr="00B25D0B" w:rsidRDefault="00B25D0B" w:rsidP="00B25D0B">
      <w:pPr>
        <w:pStyle w:val="NoSpacing"/>
        <w:numPr>
          <w:ilvl w:val="0"/>
          <w:numId w:val="49"/>
        </w:numPr>
      </w:pPr>
      <w:r w:rsidRPr="00B25D0B">
        <w:t>System modeling, forecasting, developing, and integrating new program features.</w:t>
      </w:r>
    </w:p>
    <w:p w14:paraId="05FAF84E" w14:textId="7D95336E" w:rsidR="00B25D0B" w:rsidRPr="00B25D0B" w:rsidRDefault="00B25D0B" w:rsidP="00B25D0B">
      <w:pPr>
        <w:pStyle w:val="NoSpacing"/>
        <w:numPr>
          <w:ilvl w:val="0"/>
          <w:numId w:val="49"/>
        </w:numPr>
      </w:pPr>
      <w:r w:rsidRPr="00B25D0B">
        <w:t>Optimizing existing (linear) processes.</w:t>
      </w:r>
    </w:p>
    <w:p w14:paraId="08147D2A" w14:textId="22425C7D" w:rsidR="00B25D0B" w:rsidRPr="00B25D0B" w:rsidRDefault="00B25D0B" w:rsidP="00B25D0B">
      <w:pPr>
        <w:pStyle w:val="NoSpacing"/>
        <w:numPr>
          <w:ilvl w:val="0"/>
          <w:numId w:val="49"/>
        </w:numPr>
      </w:pPr>
      <w:r w:rsidRPr="00B25D0B">
        <w:t>Updating and managing multiple databases.</w:t>
      </w:r>
    </w:p>
    <w:p w14:paraId="29DF9206" w14:textId="77777777" w:rsidR="00B25D0B" w:rsidRPr="00B25D0B" w:rsidRDefault="00B25D0B" w:rsidP="00B25D0B">
      <w:pPr>
        <w:pStyle w:val="NoSpacing"/>
        <w:rPr>
          <w:b/>
          <w:bCs/>
          <w:sz w:val="10"/>
        </w:rPr>
      </w:pPr>
    </w:p>
    <w:p w14:paraId="502D384D" w14:textId="74C428E2" w:rsidR="00B25D0B" w:rsidRPr="00B25D0B" w:rsidRDefault="00B25D0B" w:rsidP="00B25D0B">
      <w:pPr>
        <w:pStyle w:val="NoSpacing"/>
        <w:rPr>
          <w:b/>
          <w:bCs/>
        </w:rPr>
      </w:pPr>
      <w:r w:rsidRPr="00B25D0B">
        <w:rPr>
          <w:b/>
          <w:bCs/>
        </w:rPr>
        <w:t>Technologies</w:t>
      </w:r>
      <w:r>
        <w:rPr>
          <w:b/>
          <w:bCs/>
        </w:rPr>
        <w:t xml:space="preserve">: </w:t>
      </w:r>
      <w:r w:rsidRPr="00B25D0B">
        <w:t>.Net Framework, .Net Core, ASP.Net, C#, Docker, Kubernetes, Entity Framework.</w:t>
      </w:r>
      <w:r>
        <w:rPr>
          <w:b/>
          <w:bCs/>
        </w:rPr>
        <w:t xml:space="preserve">, </w:t>
      </w:r>
      <w:r w:rsidRPr="00B25D0B">
        <w:t xml:space="preserve">SQL, </w:t>
      </w:r>
      <w:r w:rsidRPr="00B25D0B">
        <w:t>CosmosDB</w:t>
      </w:r>
      <w:r>
        <w:t xml:space="preserve">, </w:t>
      </w:r>
      <w:r w:rsidRPr="00B25D0B">
        <w:t>MongoDb</w:t>
      </w:r>
      <w:r>
        <w:t xml:space="preserve">, </w:t>
      </w:r>
      <w:r w:rsidRPr="00B25D0B">
        <w:t xml:space="preserve">GIT, Azure DevOps, Azure PaaS, Azure IaaS. </w:t>
      </w:r>
    </w:p>
    <w:p w14:paraId="71D5C89F" w14:textId="77777777" w:rsidR="00B25D0B" w:rsidRPr="00B25D0B" w:rsidRDefault="00B25D0B" w:rsidP="00B25D0B">
      <w:pPr>
        <w:pStyle w:val="NoSpacing"/>
      </w:pPr>
    </w:p>
    <w:p w14:paraId="5B864E90" w14:textId="391A5550" w:rsidR="00B25D0B" w:rsidRPr="00B25D0B" w:rsidRDefault="00B25D0B" w:rsidP="00B25D0B">
      <w:pPr>
        <w:pStyle w:val="NoSpacing"/>
        <w:rPr>
          <w:b/>
          <w:bCs/>
        </w:rPr>
      </w:pPr>
      <w:r w:rsidRPr="00B25D0B">
        <w:rPr>
          <w:b/>
          <w:bCs/>
        </w:rPr>
        <w:t>Software Developer</w:t>
      </w:r>
      <w:r>
        <w:rPr>
          <w:b/>
          <w:bCs/>
        </w:rPr>
        <w:t xml:space="preserve"> – </w:t>
      </w:r>
      <w:r w:rsidRPr="00B25D0B">
        <w:rPr>
          <w:b/>
          <w:bCs/>
        </w:rPr>
        <w:t>.Net Full Stack</w:t>
      </w:r>
    </w:p>
    <w:p w14:paraId="4A80D935" w14:textId="6D63C7A2" w:rsidR="00B25D0B" w:rsidRPr="00B25D0B" w:rsidRDefault="00B25D0B" w:rsidP="00B25D0B">
      <w:pPr>
        <w:pStyle w:val="NoSpacing"/>
        <w:rPr>
          <w:b/>
          <w:bCs/>
        </w:rPr>
      </w:pPr>
      <w:r w:rsidRPr="00B25D0B">
        <w:rPr>
          <w:b/>
          <w:bCs/>
        </w:rPr>
        <w:t>Perficient Inc</w:t>
      </w:r>
      <w:r w:rsidRPr="00B25D0B">
        <w:rPr>
          <w:b/>
          <w:bCs/>
        </w:rPr>
        <w:t xml:space="preserve">, </w:t>
      </w:r>
      <w:r w:rsidRPr="00B25D0B">
        <w:rPr>
          <w:b/>
          <w:bCs/>
        </w:rPr>
        <w:t xml:space="preserve">Houston, TX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</w:t>
      </w:r>
      <w:r w:rsidRPr="00B25D0B">
        <w:rPr>
          <w:b/>
          <w:bCs/>
        </w:rPr>
        <w:t>11/17</w:t>
      </w:r>
      <w:r>
        <w:rPr>
          <w:b/>
          <w:bCs/>
        </w:rPr>
        <w:t xml:space="preserve"> – </w:t>
      </w:r>
      <w:r w:rsidRPr="00B25D0B">
        <w:rPr>
          <w:b/>
          <w:bCs/>
        </w:rPr>
        <w:t>11/19</w:t>
      </w:r>
    </w:p>
    <w:p w14:paraId="03F910C5" w14:textId="77777777" w:rsidR="00B25D0B" w:rsidRPr="00B25D0B" w:rsidRDefault="00B25D0B" w:rsidP="00B25D0B">
      <w:pPr>
        <w:pStyle w:val="NoSpacing"/>
        <w:rPr>
          <w:sz w:val="10"/>
        </w:rPr>
      </w:pPr>
    </w:p>
    <w:p w14:paraId="4C199980" w14:textId="27EE81DF" w:rsidR="00B25D0B" w:rsidRPr="00B25D0B" w:rsidRDefault="00B25D0B" w:rsidP="00B25D0B">
      <w:pPr>
        <w:pStyle w:val="NoSpacing"/>
        <w:numPr>
          <w:ilvl w:val="0"/>
          <w:numId w:val="50"/>
        </w:numPr>
      </w:pPr>
      <w:r w:rsidRPr="00B25D0B">
        <w:t>Participated in a 6 person team on a multi-service system for vehicle distribution.</w:t>
      </w:r>
    </w:p>
    <w:p w14:paraId="2F5DC3F8" w14:textId="77777777" w:rsidR="00B25D0B" w:rsidRPr="00B25D0B" w:rsidRDefault="00B25D0B" w:rsidP="00B25D0B">
      <w:pPr>
        <w:pStyle w:val="NoSpacing"/>
        <w:rPr>
          <w:b/>
          <w:bCs/>
          <w:sz w:val="10"/>
        </w:rPr>
      </w:pPr>
    </w:p>
    <w:p w14:paraId="0D2295C6" w14:textId="0505175B" w:rsidR="00B25D0B" w:rsidRPr="00B25D0B" w:rsidRDefault="00B25D0B" w:rsidP="00B25D0B">
      <w:pPr>
        <w:pStyle w:val="NoSpacing"/>
        <w:rPr>
          <w:b/>
          <w:bCs/>
        </w:rPr>
      </w:pPr>
      <w:r w:rsidRPr="00B25D0B">
        <w:rPr>
          <w:b/>
          <w:bCs/>
        </w:rPr>
        <w:t>Responsibilities</w:t>
      </w:r>
    </w:p>
    <w:p w14:paraId="02D89158" w14:textId="4C57D78B" w:rsidR="00B25D0B" w:rsidRPr="00B25D0B" w:rsidRDefault="00B25D0B" w:rsidP="00B25D0B">
      <w:pPr>
        <w:pStyle w:val="NoSpacing"/>
        <w:numPr>
          <w:ilvl w:val="0"/>
          <w:numId w:val="50"/>
        </w:numPr>
      </w:pPr>
      <w:r w:rsidRPr="00B25D0B">
        <w:t>Proposing, developing and integrating new program features.</w:t>
      </w:r>
    </w:p>
    <w:p w14:paraId="494C8A3A" w14:textId="2A6F5352" w:rsidR="00B25D0B" w:rsidRPr="00B25D0B" w:rsidRDefault="00B25D0B" w:rsidP="00B25D0B">
      <w:pPr>
        <w:pStyle w:val="NoSpacing"/>
        <w:numPr>
          <w:ilvl w:val="0"/>
          <w:numId w:val="50"/>
        </w:numPr>
      </w:pPr>
      <w:r w:rsidRPr="00B25D0B">
        <w:t>Managed various databases.</w:t>
      </w:r>
    </w:p>
    <w:p w14:paraId="1A5654A0" w14:textId="77777777" w:rsidR="00B25D0B" w:rsidRPr="00B25D0B" w:rsidRDefault="00B25D0B" w:rsidP="00B25D0B">
      <w:pPr>
        <w:pStyle w:val="NoSpacing"/>
        <w:rPr>
          <w:b/>
          <w:bCs/>
          <w:sz w:val="10"/>
        </w:rPr>
      </w:pPr>
    </w:p>
    <w:p w14:paraId="557F4293" w14:textId="20E5B01F" w:rsidR="00B25D0B" w:rsidRPr="00B25D0B" w:rsidRDefault="00B25D0B" w:rsidP="00B25D0B">
      <w:pPr>
        <w:pStyle w:val="NoSpacing"/>
        <w:rPr>
          <w:b/>
          <w:bCs/>
        </w:rPr>
      </w:pPr>
      <w:r w:rsidRPr="00B25D0B">
        <w:rPr>
          <w:b/>
          <w:bCs/>
        </w:rPr>
        <w:t>Technologies</w:t>
      </w:r>
      <w:r>
        <w:rPr>
          <w:b/>
          <w:bCs/>
        </w:rPr>
        <w:t xml:space="preserve">: </w:t>
      </w:r>
      <w:r w:rsidRPr="00B25D0B">
        <w:t>EAI, MVC, RESTful API, ASP.Net, C#, Angular 4-7, J Query, Bootstrap, CSS, LESS.</w:t>
      </w:r>
      <w:r>
        <w:rPr>
          <w:b/>
          <w:bCs/>
        </w:rPr>
        <w:t xml:space="preserve">, </w:t>
      </w:r>
      <w:r w:rsidRPr="00B25D0B">
        <w:t>SQL, PostgreSQL</w:t>
      </w:r>
      <w:r>
        <w:t xml:space="preserve">, </w:t>
      </w:r>
      <w:r w:rsidRPr="00B25D0B">
        <w:t>TFS, Azure DevOps, Azure PaaS, Azure IaaS, TeamCity.</w:t>
      </w:r>
    </w:p>
    <w:p w14:paraId="0E29E3A3" w14:textId="77777777" w:rsidR="00B25D0B" w:rsidRPr="00B25D0B" w:rsidRDefault="00B25D0B" w:rsidP="00B25D0B">
      <w:pPr>
        <w:pStyle w:val="NoSpacing"/>
      </w:pPr>
    </w:p>
    <w:p w14:paraId="639ECA4E" w14:textId="77777777" w:rsidR="00B25D0B" w:rsidRPr="00B25D0B" w:rsidRDefault="00B25D0B" w:rsidP="00B25D0B">
      <w:pPr>
        <w:pStyle w:val="NoSpacing"/>
        <w:rPr>
          <w:b/>
          <w:bCs/>
        </w:rPr>
      </w:pPr>
      <w:r w:rsidRPr="00B25D0B">
        <w:rPr>
          <w:b/>
          <w:bCs/>
        </w:rPr>
        <w:t>Software Developer (.Net Full Stack)</w:t>
      </w:r>
    </w:p>
    <w:p w14:paraId="5DC40A98" w14:textId="7C249E6A" w:rsidR="00B25D0B" w:rsidRPr="00B25D0B" w:rsidRDefault="00B25D0B" w:rsidP="00B25D0B">
      <w:pPr>
        <w:pStyle w:val="NoSpacing"/>
        <w:rPr>
          <w:b/>
          <w:bCs/>
        </w:rPr>
      </w:pPr>
      <w:r w:rsidRPr="00B25D0B">
        <w:rPr>
          <w:b/>
          <w:bCs/>
        </w:rPr>
        <w:t>Auto Master Systems Inc</w:t>
      </w:r>
      <w:r>
        <w:rPr>
          <w:b/>
          <w:bCs/>
        </w:rPr>
        <w:t xml:space="preserve">, </w:t>
      </w:r>
      <w:r w:rsidRPr="00B25D0B">
        <w:rPr>
          <w:b/>
          <w:bCs/>
        </w:rPr>
        <w:t>Houston, TX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</w:t>
      </w:r>
      <w:r w:rsidRPr="00B25D0B">
        <w:rPr>
          <w:b/>
          <w:bCs/>
        </w:rPr>
        <w:t>2/1</w:t>
      </w:r>
      <w:r>
        <w:rPr>
          <w:b/>
          <w:bCs/>
        </w:rPr>
        <w:t xml:space="preserve">5 – </w:t>
      </w:r>
      <w:r w:rsidRPr="00B25D0B">
        <w:rPr>
          <w:b/>
          <w:bCs/>
        </w:rPr>
        <w:t>11/17</w:t>
      </w:r>
    </w:p>
    <w:p w14:paraId="60BBE51D" w14:textId="77777777" w:rsidR="00B25D0B" w:rsidRPr="00B25D0B" w:rsidRDefault="00B25D0B" w:rsidP="00B25D0B">
      <w:pPr>
        <w:pStyle w:val="NoSpacing"/>
        <w:rPr>
          <w:sz w:val="10"/>
        </w:rPr>
      </w:pPr>
    </w:p>
    <w:p w14:paraId="44D75783" w14:textId="1E488FA8" w:rsidR="00B25D0B" w:rsidRPr="00B25D0B" w:rsidRDefault="00B25D0B" w:rsidP="00B25D0B">
      <w:pPr>
        <w:pStyle w:val="NoSpacing"/>
        <w:numPr>
          <w:ilvl w:val="0"/>
          <w:numId w:val="51"/>
        </w:numPr>
      </w:pPr>
      <w:r w:rsidRPr="00B25D0B">
        <w:t xml:space="preserve">Led a team of  4 in an Agile Environment. Developed a car dealership ERP system. </w:t>
      </w:r>
    </w:p>
    <w:p w14:paraId="144524D1" w14:textId="52A9894B" w:rsidR="00B25D0B" w:rsidRPr="00B25D0B" w:rsidRDefault="00B25D0B" w:rsidP="00B25D0B">
      <w:pPr>
        <w:pStyle w:val="NoSpacing"/>
        <w:rPr>
          <w:b/>
          <w:bCs/>
        </w:rPr>
      </w:pPr>
      <w:r w:rsidRPr="00B25D0B">
        <w:rPr>
          <w:b/>
          <w:bCs/>
        </w:rPr>
        <w:lastRenderedPageBreak/>
        <w:t>Responsibilities</w:t>
      </w:r>
      <w:r>
        <w:rPr>
          <w:b/>
          <w:bCs/>
        </w:rPr>
        <w:t>:</w:t>
      </w:r>
    </w:p>
    <w:p w14:paraId="3BA232CE" w14:textId="514AA955" w:rsidR="00B25D0B" w:rsidRPr="00B25D0B" w:rsidRDefault="00B25D0B" w:rsidP="00B25D0B">
      <w:pPr>
        <w:pStyle w:val="NoSpacing"/>
        <w:numPr>
          <w:ilvl w:val="0"/>
          <w:numId w:val="51"/>
        </w:numPr>
      </w:pPr>
      <w:r w:rsidRPr="00B25D0B">
        <w:t>Developed features, settings, data storage and user interfaces from user stories.</w:t>
      </w:r>
    </w:p>
    <w:p w14:paraId="5883CA3F" w14:textId="49DF0AB9" w:rsidR="00B25D0B" w:rsidRPr="00B25D0B" w:rsidRDefault="00B25D0B" w:rsidP="00B25D0B">
      <w:pPr>
        <w:pStyle w:val="NoSpacing"/>
        <w:numPr>
          <w:ilvl w:val="0"/>
          <w:numId w:val="51"/>
        </w:numPr>
      </w:pPr>
      <w:r w:rsidRPr="00B25D0B">
        <w:t>Updated and managed multiple databases.</w:t>
      </w:r>
    </w:p>
    <w:p w14:paraId="1D4D33FC" w14:textId="77777777" w:rsidR="00B25D0B" w:rsidRPr="00B25D0B" w:rsidRDefault="00B25D0B" w:rsidP="00B25D0B">
      <w:pPr>
        <w:pStyle w:val="NoSpacing"/>
        <w:rPr>
          <w:b/>
          <w:bCs/>
          <w:sz w:val="10"/>
        </w:rPr>
      </w:pPr>
    </w:p>
    <w:p w14:paraId="6781B6A4" w14:textId="7C4AEC9B" w:rsidR="00B25D0B" w:rsidRPr="00B25D0B" w:rsidRDefault="00B25D0B" w:rsidP="00B25D0B">
      <w:pPr>
        <w:pStyle w:val="NoSpacing"/>
        <w:rPr>
          <w:b/>
          <w:bCs/>
        </w:rPr>
      </w:pPr>
      <w:r w:rsidRPr="00B25D0B">
        <w:rPr>
          <w:b/>
          <w:bCs/>
        </w:rPr>
        <w:t>Technologies</w:t>
      </w:r>
      <w:r>
        <w:rPr>
          <w:b/>
          <w:bCs/>
        </w:rPr>
        <w:t xml:space="preserve">: </w:t>
      </w:r>
      <w:r w:rsidRPr="00B25D0B">
        <w:t>MicroServices</w:t>
      </w:r>
      <w:r w:rsidRPr="00B25D0B">
        <w:t>, CQRS, NServiceBus. MVC, RESTful API. C#, Angular 2</w:t>
      </w:r>
      <w:r>
        <w:t xml:space="preserve">, </w:t>
      </w:r>
      <w:r w:rsidRPr="00B25D0B">
        <w:t>Oracle SQL Developer, MongoDb</w:t>
      </w:r>
      <w:r>
        <w:t xml:space="preserve">, </w:t>
      </w:r>
      <w:r w:rsidRPr="00B25D0B">
        <w:t>GIT Extension, Octopus Deploy</w:t>
      </w:r>
    </w:p>
    <w:p w14:paraId="7648A7AA" w14:textId="77777777" w:rsidR="00B25D0B" w:rsidRPr="00B25D0B" w:rsidRDefault="00B25D0B" w:rsidP="00B25D0B">
      <w:pPr>
        <w:pStyle w:val="NoSpacing"/>
      </w:pPr>
    </w:p>
    <w:p w14:paraId="453EF3BE" w14:textId="77777777" w:rsidR="00B25D0B" w:rsidRPr="00B25D0B" w:rsidRDefault="00B25D0B" w:rsidP="00B25D0B">
      <w:pPr>
        <w:pStyle w:val="NoSpacing"/>
        <w:rPr>
          <w:b/>
          <w:bCs/>
        </w:rPr>
      </w:pPr>
      <w:r w:rsidRPr="00B25D0B">
        <w:rPr>
          <w:b/>
          <w:bCs/>
        </w:rPr>
        <w:t>Computer Network Engineer (Apache)</w:t>
      </w:r>
    </w:p>
    <w:p w14:paraId="1B198902" w14:textId="456FA5C6" w:rsidR="00B25D0B" w:rsidRPr="00B25D0B" w:rsidRDefault="00B25D0B" w:rsidP="00B25D0B">
      <w:pPr>
        <w:pStyle w:val="NoSpacing"/>
        <w:rPr>
          <w:b/>
          <w:bCs/>
        </w:rPr>
      </w:pPr>
      <w:r w:rsidRPr="00B25D0B">
        <w:rPr>
          <w:b/>
          <w:bCs/>
        </w:rPr>
        <w:t>NSF</w:t>
      </w:r>
      <w:r>
        <w:rPr>
          <w:b/>
          <w:bCs/>
        </w:rPr>
        <w:t xml:space="preserve">, </w:t>
      </w:r>
      <w:r w:rsidRPr="00B25D0B">
        <w:rPr>
          <w:b/>
          <w:bCs/>
        </w:rPr>
        <w:t xml:space="preserve">Houston, TX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</w:t>
      </w:r>
      <w:r w:rsidRPr="00B25D0B">
        <w:rPr>
          <w:b/>
          <w:bCs/>
        </w:rPr>
        <w:t>02/13</w:t>
      </w:r>
      <w:r>
        <w:rPr>
          <w:b/>
          <w:bCs/>
        </w:rPr>
        <w:t xml:space="preserve"> – </w:t>
      </w:r>
      <w:r w:rsidRPr="00B25D0B">
        <w:rPr>
          <w:b/>
          <w:bCs/>
        </w:rPr>
        <w:t>012/14</w:t>
      </w:r>
    </w:p>
    <w:p w14:paraId="575B23A6" w14:textId="77777777" w:rsidR="00B25D0B" w:rsidRPr="00B25D0B" w:rsidRDefault="00B25D0B" w:rsidP="00B25D0B">
      <w:pPr>
        <w:pStyle w:val="NoSpacing"/>
        <w:rPr>
          <w:sz w:val="10"/>
        </w:rPr>
      </w:pPr>
    </w:p>
    <w:p w14:paraId="44301793" w14:textId="673780F5" w:rsidR="00B25D0B" w:rsidRDefault="00B25D0B" w:rsidP="00B25D0B">
      <w:pPr>
        <w:pStyle w:val="NoSpacing"/>
        <w:numPr>
          <w:ilvl w:val="0"/>
          <w:numId w:val="52"/>
        </w:numPr>
      </w:pPr>
      <w:r w:rsidRPr="00B25D0B">
        <w:t>Internship project at TSU. Research on complex networks automated energy management.</w:t>
      </w:r>
    </w:p>
    <w:p w14:paraId="58636281" w14:textId="77777777" w:rsidR="00B25D0B" w:rsidRDefault="00B25D0B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</w:p>
    <w:p w14:paraId="3ED21149" w14:textId="20ED9E3E" w:rsidR="00532972" w:rsidRPr="00A75463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044096">
        <w:rPr>
          <w:rFonts w:asciiTheme="minorHAnsi" w:hAnsiTheme="minorHAnsi" w:cstheme="minorHAnsi"/>
          <w:smallCaps w:val="0"/>
          <w:sz w:val="22"/>
          <w:szCs w:val="22"/>
        </w:rPr>
        <w:t>EDUCATION</w:t>
      </w:r>
      <w:r w:rsidR="00251678">
        <w:rPr>
          <w:rFonts w:asciiTheme="minorHAnsi" w:hAnsiTheme="minorHAnsi" w:cstheme="minorHAnsi"/>
          <w:smallCaps w:val="0"/>
          <w:sz w:val="22"/>
          <w:szCs w:val="22"/>
        </w:rPr>
        <w:t xml:space="preserve"> &amp; CERTIFICATIONS</w:t>
      </w:r>
      <w:r w:rsidRPr="00220B99"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05D9F8F8" w14:textId="77777777" w:rsidR="002C08E8" w:rsidRPr="00B834C6" w:rsidRDefault="002C08E8" w:rsidP="00035ECD">
      <w:pPr>
        <w:pStyle w:val="NoSpacing"/>
        <w:rPr>
          <w:sz w:val="10"/>
        </w:rPr>
      </w:pPr>
    </w:p>
    <w:p w14:paraId="00CD88D5" w14:textId="21D3CC00" w:rsidR="00B25D0B" w:rsidRDefault="00B25D0B" w:rsidP="00B25D0B">
      <w:pPr>
        <w:pStyle w:val="NoSpacing"/>
        <w:numPr>
          <w:ilvl w:val="0"/>
          <w:numId w:val="52"/>
        </w:numPr>
      </w:pPr>
      <w:r>
        <w:t>Bachelor of Science in Computer Science</w:t>
      </w:r>
      <w:r>
        <w:t xml:space="preserve">, </w:t>
      </w:r>
      <w:r>
        <w:t>Texas Southern University</w:t>
      </w:r>
      <w:r>
        <w:t xml:space="preserve">, </w:t>
      </w:r>
      <w:r>
        <w:t>Houston, TX</w:t>
      </w:r>
      <w:r>
        <w:t xml:space="preserve"> – </w:t>
      </w:r>
      <w:r>
        <w:t>December 2014</w:t>
      </w:r>
    </w:p>
    <w:p w14:paraId="79D8CBDB" w14:textId="06673937" w:rsidR="009E7CCF" w:rsidRPr="006A75CD" w:rsidRDefault="00B25D0B" w:rsidP="00B25D0B">
      <w:pPr>
        <w:pStyle w:val="NoSpacing"/>
        <w:numPr>
          <w:ilvl w:val="0"/>
          <w:numId w:val="52"/>
        </w:numPr>
      </w:pPr>
      <w:r>
        <w:t>Associates Degree in Computer Science</w:t>
      </w:r>
      <w:r>
        <w:t xml:space="preserve">, </w:t>
      </w:r>
      <w:r>
        <w:t>Houston Community College</w:t>
      </w:r>
      <w:r>
        <w:t xml:space="preserve">, </w:t>
      </w:r>
      <w:r>
        <w:t>Houston, TX</w:t>
      </w:r>
      <w:r>
        <w:t xml:space="preserve"> – </w:t>
      </w:r>
      <w:r>
        <w:t xml:space="preserve">July 2011   </w:t>
      </w:r>
    </w:p>
    <w:sectPr w:rsidR="009E7CCF" w:rsidRPr="006A75CD" w:rsidSect="004A3687">
      <w:headerReference w:type="default" r:id="rId8"/>
      <w:footerReference w:type="default" r:id="rId9"/>
      <w:headerReference w:type="first" r:id="rId10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3610D" w14:textId="77777777" w:rsidR="004A3687" w:rsidRDefault="004A3687">
      <w:r>
        <w:separator/>
      </w:r>
    </w:p>
  </w:endnote>
  <w:endnote w:type="continuationSeparator" w:id="0">
    <w:p w14:paraId="2DF70A48" w14:textId="77777777" w:rsidR="004A3687" w:rsidRDefault="004A3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charset w:val="01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21EB1" w14:textId="77777777" w:rsidR="004A3687" w:rsidRDefault="004A3687">
      <w:r>
        <w:separator/>
      </w:r>
    </w:p>
  </w:footnote>
  <w:footnote w:type="continuationSeparator" w:id="0">
    <w:p w14:paraId="6618B216" w14:textId="77777777" w:rsidR="004A3687" w:rsidRDefault="004A36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FB71" w14:textId="41302CED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B25D0B" w:rsidRPr="00B25D0B">
      <w:rPr>
        <w:rFonts w:ascii="Calibri" w:hAnsi="Calibri" w:cs="Calibri"/>
      </w:rPr>
      <w:t>Houston, TX</w:t>
    </w:r>
  </w:p>
  <w:p w14:paraId="4F2C61CC" w14:textId="33C225A2" w:rsidR="00333CDC" w:rsidRDefault="00BF14B3" w:rsidP="00654952">
    <w:pPr>
      <w:pStyle w:val="NoSpacing"/>
    </w:pPr>
    <w:r w:rsidRPr="00654952">
      <w:rPr>
        <w:b/>
        <w:bCs/>
      </w:rPr>
      <w:t>Candidate E-mail ID:</w:t>
    </w:r>
    <w:r w:rsidRPr="00654952">
      <w:t xml:space="preserve"> </w:t>
    </w:r>
    <w:hyperlink r:id="rId1" w:history="1">
      <w:r w:rsidR="00B25D0B" w:rsidRPr="00E059E8">
        <w:rPr>
          <w:rStyle w:val="Hyperlink"/>
        </w:rPr>
        <w:t>narcisse.e.eva@gmail.com</w:t>
      </w:r>
    </w:hyperlink>
  </w:p>
  <w:p w14:paraId="639D8B28" w14:textId="0F4F8C68" w:rsidR="00BF14B3" w:rsidRPr="00B25D0B" w:rsidRDefault="00BF14B3" w:rsidP="00654952">
    <w:pPr>
      <w:pStyle w:val="NoSpacing"/>
      <w:rPr>
        <w:lang w:val="pt-BR"/>
      </w:rPr>
    </w:pPr>
    <w:r w:rsidRPr="00B25D0B">
      <w:rPr>
        <w:b/>
        <w:bCs/>
        <w:lang w:val="pt-BR"/>
      </w:rPr>
      <w:t>Contact Number:</w:t>
    </w:r>
    <w:r w:rsidR="004C7072" w:rsidRPr="00B25D0B">
      <w:rPr>
        <w:lang w:val="pt-BR"/>
      </w:rPr>
      <w:t xml:space="preserve"> </w:t>
    </w:r>
    <w:r w:rsidR="00B25D0B" w:rsidRPr="00B25D0B">
      <w:rPr>
        <w:rFonts w:ascii="Calibri" w:hAnsi="Calibri" w:cs="Calibri"/>
        <w:lang w:val="pt-BR"/>
      </w:rPr>
      <w:t>713</w:t>
    </w:r>
    <w:r w:rsidR="00B25D0B" w:rsidRPr="00B25D0B">
      <w:rPr>
        <w:rFonts w:ascii="Calibri" w:hAnsi="Calibri" w:cs="Calibri"/>
        <w:lang w:val="pt-BR"/>
      </w:rPr>
      <w:t>-</w:t>
    </w:r>
    <w:r w:rsidR="00B25D0B" w:rsidRPr="00B25D0B">
      <w:rPr>
        <w:rFonts w:ascii="Calibri" w:hAnsi="Calibri" w:cs="Calibri"/>
        <w:lang w:val="pt-BR"/>
      </w:rPr>
      <w:t>340</w:t>
    </w:r>
    <w:r w:rsidR="00B25D0B" w:rsidRPr="00B25D0B">
      <w:rPr>
        <w:rFonts w:ascii="Calibri" w:hAnsi="Calibri" w:cs="Calibri"/>
        <w:lang w:val="pt-BR"/>
      </w:rPr>
      <w:t>-</w:t>
    </w:r>
    <w:r w:rsidR="00B25D0B" w:rsidRPr="00B25D0B">
      <w:rPr>
        <w:rFonts w:ascii="Calibri" w:hAnsi="Calibri" w:cs="Calibri"/>
        <w:lang w:val="pt-BR"/>
      </w:rPr>
      <w:t>9580</w:t>
    </w:r>
  </w:p>
  <w:p w14:paraId="6360024A" w14:textId="77777777" w:rsidR="00AD5567" w:rsidRPr="00B25D0B" w:rsidRDefault="00AD5567" w:rsidP="00AD5567">
    <w:pPr>
      <w:pStyle w:val="Header"/>
      <w:rPr>
        <w:rFonts w:asciiTheme="minorHAnsi" w:hAnsiTheme="minorHAnsi" w:cstheme="minorHAnsi"/>
        <w:b/>
        <w:sz w:val="10"/>
        <w:szCs w:val="28"/>
        <w:lang w:val="pt-BR"/>
      </w:rPr>
    </w:pPr>
  </w:p>
  <w:p w14:paraId="23F2F05D" w14:textId="6F42D24F" w:rsidR="00654952" w:rsidRPr="00B25D0B" w:rsidRDefault="000205AB" w:rsidP="000155D8">
    <w:pPr>
      <w:pStyle w:val="Header"/>
      <w:jc w:val="center"/>
      <w:rPr>
        <w:rFonts w:asciiTheme="minorHAnsi" w:hAnsiTheme="minorHAnsi" w:cstheme="minorHAnsi"/>
        <w:b/>
        <w:sz w:val="28"/>
        <w:szCs w:val="28"/>
        <w:lang w:val="pt-BR"/>
      </w:rPr>
    </w:pPr>
    <w:r w:rsidRPr="00B25D0B">
      <w:rPr>
        <w:rFonts w:asciiTheme="minorHAnsi" w:hAnsiTheme="minorHAnsi" w:cstheme="minorHAnsi"/>
        <w:b/>
        <w:sz w:val="28"/>
        <w:szCs w:val="28"/>
        <w:lang w:val="pt-BR"/>
      </w:rPr>
      <w:t xml:space="preserve">Narcisse </w:t>
    </w:r>
    <w:r w:rsidRPr="00B25D0B">
      <w:rPr>
        <w:rFonts w:asciiTheme="minorHAnsi" w:hAnsiTheme="minorHAnsi" w:cstheme="minorHAnsi"/>
        <w:b/>
        <w:sz w:val="28"/>
        <w:szCs w:val="28"/>
        <w:lang w:val="pt-BR"/>
      </w:rPr>
      <w:t>Essangone Eva</w:t>
    </w:r>
  </w:p>
  <w:p w14:paraId="67C495A3" w14:textId="77777777" w:rsidR="000205AB" w:rsidRPr="00B25D0B" w:rsidRDefault="000205AB" w:rsidP="000155D8">
    <w:pPr>
      <w:pStyle w:val="Header"/>
      <w:jc w:val="center"/>
      <w:rPr>
        <w:sz w:val="11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0F02C75"/>
    <w:multiLevelType w:val="hybridMultilevel"/>
    <w:tmpl w:val="7972A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F55943"/>
    <w:multiLevelType w:val="hybridMultilevel"/>
    <w:tmpl w:val="5134A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15C26814"/>
    <w:multiLevelType w:val="hybridMultilevel"/>
    <w:tmpl w:val="4BB492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17AE1EE6"/>
    <w:multiLevelType w:val="hybridMultilevel"/>
    <w:tmpl w:val="2E96AF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1CD26C38"/>
    <w:multiLevelType w:val="hybridMultilevel"/>
    <w:tmpl w:val="E2F80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EA75F7"/>
    <w:multiLevelType w:val="hybridMultilevel"/>
    <w:tmpl w:val="96445D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27150D3E"/>
    <w:multiLevelType w:val="hybridMultilevel"/>
    <w:tmpl w:val="83442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7D0E1C"/>
    <w:multiLevelType w:val="hybridMultilevel"/>
    <w:tmpl w:val="DE063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391F2A0F"/>
    <w:multiLevelType w:val="hybridMultilevel"/>
    <w:tmpl w:val="9984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42BA1942"/>
    <w:multiLevelType w:val="hybridMultilevel"/>
    <w:tmpl w:val="6310E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4ACA7074"/>
    <w:multiLevelType w:val="hybridMultilevel"/>
    <w:tmpl w:val="D20CA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5B744A58"/>
    <w:multiLevelType w:val="hybridMultilevel"/>
    <w:tmpl w:val="A7062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8B5913"/>
    <w:multiLevelType w:val="hybridMultilevel"/>
    <w:tmpl w:val="F2AC7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612B6728"/>
    <w:multiLevelType w:val="hybridMultilevel"/>
    <w:tmpl w:val="34668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1541C43"/>
    <w:multiLevelType w:val="hybridMultilevel"/>
    <w:tmpl w:val="BD4475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9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1" w15:restartNumberingAfterBreak="0">
    <w:nsid w:val="6B766166"/>
    <w:multiLevelType w:val="hybridMultilevel"/>
    <w:tmpl w:val="1E506A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3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4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5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7D0B5E98"/>
    <w:multiLevelType w:val="hybridMultilevel"/>
    <w:tmpl w:val="4E16F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069646486">
    <w:abstractNumId w:val="7"/>
  </w:num>
  <w:num w:numId="2" w16cid:durableId="1837652111">
    <w:abstractNumId w:val="50"/>
  </w:num>
  <w:num w:numId="3" w16cid:durableId="139352410">
    <w:abstractNumId w:val="52"/>
  </w:num>
  <w:num w:numId="4" w16cid:durableId="1139345333">
    <w:abstractNumId w:val="42"/>
  </w:num>
  <w:num w:numId="5" w16cid:durableId="1566716753">
    <w:abstractNumId w:val="35"/>
  </w:num>
  <w:num w:numId="6" w16cid:durableId="862130666">
    <w:abstractNumId w:val="15"/>
  </w:num>
  <w:num w:numId="7" w16cid:durableId="2013292984">
    <w:abstractNumId w:val="53"/>
  </w:num>
  <w:num w:numId="8" w16cid:durableId="777530213">
    <w:abstractNumId w:val="58"/>
  </w:num>
  <w:num w:numId="9" w16cid:durableId="1192037481">
    <w:abstractNumId w:val="30"/>
  </w:num>
  <w:num w:numId="10" w16cid:durableId="263391843">
    <w:abstractNumId w:val="55"/>
  </w:num>
  <w:num w:numId="11" w16cid:durableId="66726532">
    <w:abstractNumId w:val="44"/>
  </w:num>
  <w:num w:numId="12" w16cid:durableId="140957467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638071982">
    <w:abstractNumId w:val="56"/>
  </w:num>
  <w:num w:numId="14" w16cid:durableId="1133476638">
    <w:abstractNumId w:val="37"/>
  </w:num>
  <w:num w:numId="15" w16cid:durableId="337585252">
    <w:abstractNumId w:val="54"/>
  </w:num>
  <w:num w:numId="16" w16cid:durableId="2061587357">
    <w:abstractNumId w:val="47"/>
  </w:num>
  <w:num w:numId="17" w16cid:durableId="1065491973">
    <w:abstractNumId w:val="22"/>
  </w:num>
  <w:num w:numId="18" w16cid:durableId="1318266233">
    <w:abstractNumId w:val="21"/>
  </w:num>
  <w:num w:numId="19" w16cid:durableId="526874085">
    <w:abstractNumId w:val="43"/>
  </w:num>
  <w:num w:numId="20" w16cid:durableId="844248676">
    <w:abstractNumId w:val="28"/>
  </w:num>
  <w:num w:numId="21" w16cid:durableId="284892896">
    <w:abstractNumId w:val="36"/>
  </w:num>
  <w:num w:numId="22" w16cid:durableId="605190378">
    <w:abstractNumId w:val="18"/>
  </w:num>
  <w:num w:numId="23" w16cid:durableId="509416459">
    <w:abstractNumId w:val="24"/>
  </w:num>
  <w:num w:numId="24" w16cid:durableId="1935087531">
    <w:abstractNumId w:val="12"/>
  </w:num>
  <w:num w:numId="25" w16cid:durableId="1366129160">
    <w:abstractNumId w:val="13"/>
  </w:num>
  <w:num w:numId="26" w16cid:durableId="1003901784">
    <w:abstractNumId w:val="49"/>
  </w:num>
  <w:num w:numId="27" w16cid:durableId="543714750">
    <w:abstractNumId w:val="33"/>
  </w:num>
  <w:num w:numId="28" w16cid:durableId="504515879">
    <w:abstractNumId w:val="17"/>
  </w:num>
  <w:num w:numId="29" w16cid:durableId="1754471848">
    <w:abstractNumId w:val="23"/>
  </w:num>
  <w:num w:numId="30" w16cid:durableId="553084479">
    <w:abstractNumId w:val="39"/>
  </w:num>
  <w:num w:numId="31" w16cid:durableId="1454204984">
    <w:abstractNumId w:val="31"/>
  </w:num>
  <w:num w:numId="32" w16cid:durableId="1183738669">
    <w:abstractNumId w:val="11"/>
  </w:num>
  <w:num w:numId="33" w16cid:durableId="128592335">
    <w:abstractNumId w:val="25"/>
  </w:num>
  <w:num w:numId="34" w16cid:durableId="187452677">
    <w:abstractNumId w:val="29"/>
  </w:num>
  <w:num w:numId="35" w16cid:durableId="972758455">
    <w:abstractNumId w:val="48"/>
  </w:num>
  <w:num w:numId="36" w16cid:durableId="507982429">
    <w:abstractNumId w:val="46"/>
  </w:num>
  <w:num w:numId="37" w16cid:durableId="936673152">
    <w:abstractNumId w:val="16"/>
  </w:num>
  <w:num w:numId="38" w16cid:durableId="965430875">
    <w:abstractNumId w:val="38"/>
  </w:num>
  <w:num w:numId="39" w16cid:durableId="585768264">
    <w:abstractNumId w:val="14"/>
  </w:num>
  <w:num w:numId="40" w16cid:durableId="441847724">
    <w:abstractNumId w:val="57"/>
  </w:num>
  <w:num w:numId="41" w16cid:durableId="1610431197">
    <w:abstractNumId w:val="51"/>
  </w:num>
  <w:num w:numId="42" w16cid:durableId="1810853128">
    <w:abstractNumId w:val="26"/>
  </w:num>
  <w:num w:numId="43" w16cid:durableId="1249969860">
    <w:abstractNumId w:val="34"/>
  </w:num>
  <w:num w:numId="44" w16cid:durableId="1103111609">
    <w:abstractNumId w:val="41"/>
  </w:num>
  <w:num w:numId="45" w16cid:durableId="1459109915">
    <w:abstractNumId w:val="10"/>
  </w:num>
  <w:num w:numId="46" w16cid:durableId="1659723364">
    <w:abstractNumId w:val="40"/>
  </w:num>
  <w:num w:numId="47" w16cid:durableId="502860094">
    <w:abstractNumId w:val="32"/>
  </w:num>
  <w:num w:numId="48" w16cid:durableId="911814543">
    <w:abstractNumId w:val="27"/>
  </w:num>
  <w:num w:numId="49" w16cid:durableId="387386268">
    <w:abstractNumId w:val="20"/>
  </w:num>
  <w:num w:numId="50" w16cid:durableId="1828281826">
    <w:abstractNumId w:val="9"/>
  </w:num>
  <w:num w:numId="51" w16cid:durableId="1693024003">
    <w:abstractNumId w:val="45"/>
  </w:num>
  <w:num w:numId="52" w16cid:durableId="1973290978">
    <w:abstractNumId w:val="19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DF"/>
    <w:rsid w:val="000155D8"/>
    <w:rsid w:val="00015A3A"/>
    <w:rsid w:val="000161BC"/>
    <w:rsid w:val="00016EB6"/>
    <w:rsid w:val="00017698"/>
    <w:rsid w:val="000205AB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627FC"/>
    <w:rsid w:val="000705D0"/>
    <w:rsid w:val="00072569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4A2C"/>
    <w:rsid w:val="000D4CF6"/>
    <w:rsid w:val="000D4FC9"/>
    <w:rsid w:val="000D5BB7"/>
    <w:rsid w:val="000D6232"/>
    <w:rsid w:val="000E0C93"/>
    <w:rsid w:val="000E2B3C"/>
    <w:rsid w:val="000E33CB"/>
    <w:rsid w:val="000E7DE1"/>
    <w:rsid w:val="000F429C"/>
    <w:rsid w:val="000F4C78"/>
    <w:rsid w:val="000F5906"/>
    <w:rsid w:val="00103186"/>
    <w:rsid w:val="00103E36"/>
    <w:rsid w:val="001126DB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36396"/>
    <w:rsid w:val="00137902"/>
    <w:rsid w:val="00141480"/>
    <w:rsid w:val="00141B36"/>
    <w:rsid w:val="00143F52"/>
    <w:rsid w:val="0014542A"/>
    <w:rsid w:val="00151F21"/>
    <w:rsid w:val="00154466"/>
    <w:rsid w:val="001559D1"/>
    <w:rsid w:val="00156EFD"/>
    <w:rsid w:val="00162D7B"/>
    <w:rsid w:val="0016461A"/>
    <w:rsid w:val="00181B74"/>
    <w:rsid w:val="0018509B"/>
    <w:rsid w:val="00186DDF"/>
    <w:rsid w:val="0019159B"/>
    <w:rsid w:val="001A5F25"/>
    <w:rsid w:val="001B46BC"/>
    <w:rsid w:val="001C14D9"/>
    <w:rsid w:val="001C1C4D"/>
    <w:rsid w:val="001D093A"/>
    <w:rsid w:val="001D0CFF"/>
    <w:rsid w:val="001D2BA7"/>
    <w:rsid w:val="001D6B23"/>
    <w:rsid w:val="001E0884"/>
    <w:rsid w:val="001E3245"/>
    <w:rsid w:val="001E4213"/>
    <w:rsid w:val="001E7EF4"/>
    <w:rsid w:val="001F1B48"/>
    <w:rsid w:val="001F520E"/>
    <w:rsid w:val="001F75AD"/>
    <w:rsid w:val="002005A0"/>
    <w:rsid w:val="002039F2"/>
    <w:rsid w:val="002072BF"/>
    <w:rsid w:val="00210D95"/>
    <w:rsid w:val="00212024"/>
    <w:rsid w:val="0021212A"/>
    <w:rsid w:val="0021272F"/>
    <w:rsid w:val="00214B40"/>
    <w:rsid w:val="00220B99"/>
    <w:rsid w:val="00220BAD"/>
    <w:rsid w:val="00225032"/>
    <w:rsid w:val="00226E09"/>
    <w:rsid w:val="002307CD"/>
    <w:rsid w:val="00231825"/>
    <w:rsid w:val="00232DBE"/>
    <w:rsid w:val="0023520E"/>
    <w:rsid w:val="00236BF5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4988"/>
    <w:rsid w:val="00285023"/>
    <w:rsid w:val="00293168"/>
    <w:rsid w:val="002960F4"/>
    <w:rsid w:val="002A0778"/>
    <w:rsid w:val="002A2C36"/>
    <w:rsid w:val="002A5967"/>
    <w:rsid w:val="002A77A4"/>
    <w:rsid w:val="002B2582"/>
    <w:rsid w:val="002B2941"/>
    <w:rsid w:val="002B58FD"/>
    <w:rsid w:val="002C06C7"/>
    <w:rsid w:val="002C08E8"/>
    <w:rsid w:val="002C29EE"/>
    <w:rsid w:val="002C3075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39E9"/>
    <w:rsid w:val="002E4849"/>
    <w:rsid w:val="002E5847"/>
    <w:rsid w:val="002E62A0"/>
    <w:rsid w:val="002E6C1E"/>
    <w:rsid w:val="002F0D85"/>
    <w:rsid w:val="002F1A15"/>
    <w:rsid w:val="002F4CD7"/>
    <w:rsid w:val="002F4E56"/>
    <w:rsid w:val="00306522"/>
    <w:rsid w:val="00306793"/>
    <w:rsid w:val="003125B5"/>
    <w:rsid w:val="00313E14"/>
    <w:rsid w:val="003157CF"/>
    <w:rsid w:val="00317CAC"/>
    <w:rsid w:val="0032307D"/>
    <w:rsid w:val="00333973"/>
    <w:rsid w:val="00333CDC"/>
    <w:rsid w:val="003431F6"/>
    <w:rsid w:val="00346707"/>
    <w:rsid w:val="0034773C"/>
    <w:rsid w:val="00352507"/>
    <w:rsid w:val="00354471"/>
    <w:rsid w:val="0035690D"/>
    <w:rsid w:val="00360DBE"/>
    <w:rsid w:val="003610FB"/>
    <w:rsid w:val="003639FE"/>
    <w:rsid w:val="0036552E"/>
    <w:rsid w:val="00371797"/>
    <w:rsid w:val="00372051"/>
    <w:rsid w:val="00372101"/>
    <w:rsid w:val="00373FD2"/>
    <w:rsid w:val="0037737E"/>
    <w:rsid w:val="0037758A"/>
    <w:rsid w:val="00377ACD"/>
    <w:rsid w:val="003830AE"/>
    <w:rsid w:val="003831D0"/>
    <w:rsid w:val="00383C57"/>
    <w:rsid w:val="00385079"/>
    <w:rsid w:val="00385233"/>
    <w:rsid w:val="00397154"/>
    <w:rsid w:val="003A2A01"/>
    <w:rsid w:val="003A2D25"/>
    <w:rsid w:val="003A320E"/>
    <w:rsid w:val="003B0287"/>
    <w:rsid w:val="003B169E"/>
    <w:rsid w:val="003B2ADF"/>
    <w:rsid w:val="003B3010"/>
    <w:rsid w:val="003B4EAD"/>
    <w:rsid w:val="003B6182"/>
    <w:rsid w:val="003C3BB7"/>
    <w:rsid w:val="003C3DB0"/>
    <w:rsid w:val="003C4A9C"/>
    <w:rsid w:val="003C593F"/>
    <w:rsid w:val="003C5CB9"/>
    <w:rsid w:val="003D14FE"/>
    <w:rsid w:val="003D3DF9"/>
    <w:rsid w:val="003D4FFF"/>
    <w:rsid w:val="003D67D4"/>
    <w:rsid w:val="003D7674"/>
    <w:rsid w:val="003E08BC"/>
    <w:rsid w:val="003E76FE"/>
    <w:rsid w:val="003F2572"/>
    <w:rsid w:val="003F292A"/>
    <w:rsid w:val="00400457"/>
    <w:rsid w:val="0041611E"/>
    <w:rsid w:val="0041678F"/>
    <w:rsid w:val="00416C71"/>
    <w:rsid w:val="004176FC"/>
    <w:rsid w:val="00420329"/>
    <w:rsid w:val="00420693"/>
    <w:rsid w:val="00420D56"/>
    <w:rsid w:val="0042382F"/>
    <w:rsid w:val="00424A3B"/>
    <w:rsid w:val="004273BA"/>
    <w:rsid w:val="00431077"/>
    <w:rsid w:val="00431B4D"/>
    <w:rsid w:val="00431D02"/>
    <w:rsid w:val="00436A08"/>
    <w:rsid w:val="00440E60"/>
    <w:rsid w:val="0044294E"/>
    <w:rsid w:val="004436F6"/>
    <w:rsid w:val="004500CF"/>
    <w:rsid w:val="00454701"/>
    <w:rsid w:val="004550D1"/>
    <w:rsid w:val="00456DFB"/>
    <w:rsid w:val="0045764D"/>
    <w:rsid w:val="00462B77"/>
    <w:rsid w:val="004705F3"/>
    <w:rsid w:val="00473DB1"/>
    <w:rsid w:val="00474B34"/>
    <w:rsid w:val="00474E1E"/>
    <w:rsid w:val="0047501F"/>
    <w:rsid w:val="004812EC"/>
    <w:rsid w:val="004821CB"/>
    <w:rsid w:val="0048296C"/>
    <w:rsid w:val="00483B4E"/>
    <w:rsid w:val="00485963"/>
    <w:rsid w:val="00487EF5"/>
    <w:rsid w:val="00492149"/>
    <w:rsid w:val="00492B5C"/>
    <w:rsid w:val="00495BB2"/>
    <w:rsid w:val="00497E32"/>
    <w:rsid w:val="004A2AF0"/>
    <w:rsid w:val="004A3687"/>
    <w:rsid w:val="004A3855"/>
    <w:rsid w:val="004A50FE"/>
    <w:rsid w:val="004A520C"/>
    <w:rsid w:val="004A6F87"/>
    <w:rsid w:val="004B066E"/>
    <w:rsid w:val="004B209F"/>
    <w:rsid w:val="004B47F2"/>
    <w:rsid w:val="004B4A32"/>
    <w:rsid w:val="004B5277"/>
    <w:rsid w:val="004C24AD"/>
    <w:rsid w:val="004C2E59"/>
    <w:rsid w:val="004C5AB1"/>
    <w:rsid w:val="004C6508"/>
    <w:rsid w:val="004C7072"/>
    <w:rsid w:val="004D224E"/>
    <w:rsid w:val="004E176A"/>
    <w:rsid w:val="004E1AE9"/>
    <w:rsid w:val="004E33D7"/>
    <w:rsid w:val="004E5322"/>
    <w:rsid w:val="004E58BE"/>
    <w:rsid w:val="004E59EA"/>
    <w:rsid w:val="004E72E7"/>
    <w:rsid w:val="004F007E"/>
    <w:rsid w:val="004F38F5"/>
    <w:rsid w:val="005009F1"/>
    <w:rsid w:val="0050204C"/>
    <w:rsid w:val="00502381"/>
    <w:rsid w:val="0050466A"/>
    <w:rsid w:val="00506E29"/>
    <w:rsid w:val="0050738C"/>
    <w:rsid w:val="00507E4A"/>
    <w:rsid w:val="00510004"/>
    <w:rsid w:val="005127FB"/>
    <w:rsid w:val="00514579"/>
    <w:rsid w:val="005206B0"/>
    <w:rsid w:val="00520A58"/>
    <w:rsid w:val="005241B1"/>
    <w:rsid w:val="00526C25"/>
    <w:rsid w:val="00527910"/>
    <w:rsid w:val="00532972"/>
    <w:rsid w:val="005331ED"/>
    <w:rsid w:val="00533B61"/>
    <w:rsid w:val="00540A83"/>
    <w:rsid w:val="00543622"/>
    <w:rsid w:val="00543886"/>
    <w:rsid w:val="005464F8"/>
    <w:rsid w:val="00554A98"/>
    <w:rsid w:val="00555298"/>
    <w:rsid w:val="00561123"/>
    <w:rsid w:val="00564FB3"/>
    <w:rsid w:val="00566E50"/>
    <w:rsid w:val="00570A2D"/>
    <w:rsid w:val="00577B5B"/>
    <w:rsid w:val="005809AC"/>
    <w:rsid w:val="005866AF"/>
    <w:rsid w:val="005A0BC5"/>
    <w:rsid w:val="005A508B"/>
    <w:rsid w:val="005B07F7"/>
    <w:rsid w:val="005B11BE"/>
    <w:rsid w:val="005B5025"/>
    <w:rsid w:val="005B75B5"/>
    <w:rsid w:val="005C0BD5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100"/>
    <w:rsid w:val="005F2208"/>
    <w:rsid w:val="005F5142"/>
    <w:rsid w:val="00600004"/>
    <w:rsid w:val="00600B0B"/>
    <w:rsid w:val="006116C4"/>
    <w:rsid w:val="00621366"/>
    <w:rsid w:val="006214E7"/>
    <w:rsid w:val="006224DE"/>
    <w:rsid w:val="006233C9"/>
    <w:rsid w:val="00623DF5"/>
    <w:rsid w:val="00633C18"/>
    <w:rsid w:val="00634DC4"/>
    <w:rsid w:val="00636929"/>
    <w:rsid w:val="00636C52"/>
    <w:rsid w:val="00636D04"/>
    <w:rsid w:val="0063792F"/>
    <w:rsid w:val="00640210"/>
    <w:rsid w:val="0064372A"/>
    <w:rsid w:val="00646190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829A1"/>
    <w:rsid w:val="00682BA8"/>
    <w:rsid w:val="00683F45"/>
    <w:rsid w:val="00691BFB"/>
    <w:rsid w:val="00692031"/>
    <w:rsid w:val="00693628"/>
    <w:rsid w:val="0069588D"/>
    <w:rsid w:val="006A1629"/>
    <w:rsid w:val="006A4E16"/>
    <w:rsid w:val="006A75CD"/>
    <w:rsid w:val="006B049D"/>
    <w:rsid w:val="006C20EF"/>
    <w:rsid w:val="006C41D0"/>
    <w:rsid w:val="006D1608"/>
    <w:rsid w:val="006D247C"/>
    <w:rsid w:val="006D7B0A"/>
    <w:rsid w:val="006E0D4D"/>
    <w:rsid w:val="006E1CEA"/>
    <w:rsid w:val="006E26C5"/>
    <w:rsid w:val="006E3601"/>
    <w:rsid w:val="006E3618"/>
    <w:rsid w:val="006E3C4D"/>
    <w:rsid w:val="006E6708"/>
    <w:rsid w:val="006E7495"/>
    <w:rsid w:val="00700507"/>
    <w:rsid w:val="00703A66"/>
    <w:rsid w:val="00703AAC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40975"/>
    <w:rsid w:val="007409F3"/>
    <w:rsid w:val="00740BCF"/>
    <w:rsid w:val="007520CB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5741"/>
    <w:rsid w:val="00776362"/>
    <w:rsid w:val="00777D82"/>
    <w:rsid w:val="007815FE"/>
    <w:rsid w:val="00783CE2"/>
    <w:rsid w:val="00784E38"/>
    <w:rsid w:val="00785A95"/>
    <w:rsid w:val="0079115B"/>
    <w:rsid w:val="00792ADB"/>
    <w:rsid w:val="00793092"/>
    <w:rsid w:val="00795F48"/>
    <w:rsid w:val="00795F54"/>
    <w:rsid w:val="00796BC9"/>
    <w:rsid w:val="007A2D26"/>
    <w:rsid w:val="007A31AB"/>
    <w:rsid w:val="007B1335"/>
    <w:rsid w:val="007B2324"/>
    <w:rsid w:val="007C5095"/>
    <w:rsid w:val="007C6B8B"/>
    <w:rsid w:val="007D20A0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0F08"/>
    <w:rsid w:val="008074A2"/>
    <w:rsid w:val="0081260A"/>
    <w:rsid w:val="008142A2"/>
    <w:rsid w:val="00815F67"/>
    <w:rsid w:val="00821AC0"/>
    <w:rsid w:val="00830595"/>
    <w:rsid w:val="008316FA"/>
    <w:rsid w:val="00834BC5"/>
    <w:rsid w:val="00842EB5"/>
    <w:rsid w:val="008464C0"/>
    <w:rsid w:val="00846749"/>
    <w:rsid w:val="00851D25"/>
    <w:rsid w:val="0085515E"/>
    <w:rsid w:val="00855DA0"/>
    <w:rsid w:val="00861E50"/>
    <w:rsid w:val="00865351"/>
    <w:rsid w:val="00870121"/>
    <w:rsid w:val="0087131E"/>
    <w:rsid w:val="008757A7"/>
    <w:rsid w:val="0087756E"/>
    <w:rsid w:val="008818F2"/>
    <w:rsid w:val="008857F1"/>
    <w:rsid w:val="00886739"/>
    <w:rsid w:val="00887D74"/>
    <w:rsid w:val="00887EA7"/>
    <w:rsid w:val="00890F95"/>
    <w:rsid w:val="008923B4"/>
    <w:rsid w:val="00894865"/>
    <w:rsid w:val="008955C4"/>
    <w:rsid w:val="00896017"/>
    <w:rsid w:val="008A3781"/>
    <w:rsid w:val="008A5520"/>
    <w:rsid w:val="008B2935"/>
    <w:rsid w:val="008B2E59"/>
    <w:rsid w:val="008B3880"/>
    <w:rsid w:val="008B7BA1"/>
    <w:rsid w:val="008C2CDD"/>
    <w:rsid w:val="008C391E"/>
    <w:rsid w:val="008C7C3E"/>
    <w:rsid w:val="008D4FCB"/>
    <w:rsid w:val="008E00B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1C09"/>
    <w:rsid w:val="009133FC"/>
    <w:rsid w:val="009134FC"/>
    <w:rsid w:val="0091433C"/>
    <w:rsid w:val="009154E3"/>
    <w:rsid w:val="009161D0"/>
    <w:rsid w:val="00916F00"/>
    <w:rsid w:val="00922223"/>
    <w:rsid w:val="00924D11"/>
    <w:rsid w:val="009275C6"/>
    <w:rsid w:val="0093354A"/>
    <w:rsid w:val="00940639"/>
    <w:rsid w:val="00940967"/>
    <w:rsid w:val="00941901"/>
    <w:rsid w:val="00951554"/>
    <w:rsid w:val="00952675"/>
    <w:rsid w:val="00955D46"/>
    <w:rsid w:val="0095635A"/>
    <w:rsid w:val="00957348"/>
    <w:rsid w:val="00961622"/>
    <w:rsid w:val="0096407C"/>
    <w:rsid w:val="0097273E"/>
    <w:rsid w:val="009756F2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39F0"/>
    <w:rsid w:val="009B7B58"/>
    <w:rsid w:val="009C0594"/>
    <w:rsid w:val="009C09BD"/>
    <w:rsid w:val="009C1DCE"/>
    <w:rsid w:val="009C1F42"/>
    <w:rsid w:val="009C28FB"/>
    <w:rsid w:val="009C3827"/>
    <w:rsid w:val="009C4732"/>
    <w:rsid w:val="009D2991"/>
    <w:rsid w:val="009D5065"/>
    <w:rsid w:val="009E110E"/>
    <w:rsid w:val="009E14A2"/>
    <w:rsid w:val="009E2AD9"/>
    <w:rsid w:val="009E4505"/>
    <w:rsid w:val="009E7CCF"/>
    <w:rsid w:val="009F2463"/>
    <w:rsid w:val="009F4241"/>
    <w:rsid w:val="009F4DB1"/>
    <w:rsid w:val="009F6696"/>
    <w:rsid w:val="009F66AA"/>
    <w:rsid w:val="009F7DF6"/>
    <w:rsid w:val="00A00603"/>
    <w:rsid w:val="00A01F84"/>
    <w:rsid w:val="00A1100D"/>
    <w:rsid w:val="00A142CB"/>
    <w:rsid w:val="00A24546"/>
    <w:rsid w:val="00A24A33"/>
    <w:rsid w:val="00A268CB"/>
    <w:rsid w:val="00A31157"/>
    <w:rsid w:val="00A3375E"/>
    <w:rsid w:val="00A34017"/>
    <w:rsid w:val="00A35A23"/>
    <w:rsid w:val="00A4103A"/>
    <w:rsid w:val="00A43CC1"/>
    <w:rsid w:val="00A4633A"/>
    <w:rsid w:val="00A46A9F"/>
    <w:rsid w:val="00A51A10"/>
    <w:rsid w:val="00A538C6"/>
    <w:rsid w:val="00A55008"/>
    <w:rsid w:val="00A57792"/>
    <w:rsid w:val="00A651D7"/>
    <w:rsid w:val="00A656E6"/>
    <w:rsid w:val="00A6613A"/>
    <w:rsid w:val="00A66838"/>
    <w:rsid w:val="00A70A8B"/>
    <w:rsid w:val="00A74DA6"/>
    <w:rsid w:val="00A75435"/>
    <w:rsid w:val="00A75463"/>
    <w:rsid w:val="00A770F4"/>
    <w:rsid w:val="00A847BF"/>
    <w:rsid w:val="00A84E64"/>
    <w:rsid w:val="00A871D3"/>
    <w:rsid w:val="00A91596"/>
    <w:rsid w:val="00AA01D4"/>
    <w:rsid w:val="00AA1253"/>
    <w:rsid w:val="00AA2366"/>
    <w:rsid w:val="00AA2FE9"/>
    <w:rsid w:val="00AA3E09"/>
    <w:rsid w:val="00AA5A7C"/>
    <w:rsid w:val="00AB10E0"/>
    <w:rsid w:val="00AB216F"/>
    <w:rsid w:val="00AB2C9A"/>
    <w:rsid w:val="00AB40DB"/>
    <w:rsid w:val="00AC3904"/>
    <w:rsid w:val="00AC51E1"/>
    <w:rsid w:val="00AD28D2"/>
    <w:rsid w:val="00AD3734"/>
    <w:rsid w:val="00AD448F"/>
    <w:rsid w:val="00AD5567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7FBE"/>
    <w:rsid w:val="00B109B0"/>
    <w:rsid w:val="00B10ECB"/>
    <w:rsid w:val="00B14421"/>
    <w:rsid w:val="00B17D19"/>
    <w:rsid w:val="00B210E4"/>
    <w:rsid w:val="00B2466A"/>
    <w:rsid w:val="00B25D0B"/>
    <w:rsid w:val="00B27F18"/>
    <w:rsid w:val="00B33787"/>
    <w:rsid w:val="00B35213"/>
    <w:rsid w:val="00B360ED"/>
    <w:rsid w:val="00B45FFB"/>
    <w:rsid w:val="00B47705"/>
    <w:rsid w:val="00B513EA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76600"/>
    <w:rsid w:val="00B80AA2"/>
    <w:rsid w:val="00B834C6"/>
    <w:rsid w:val="00B8368F"/>
    <w:rsid w:val="00B948A6"/>
    <w:rsid w:val="00B969C7"/>
    <w:rsid w:val="00B97805"/>
    <w:rsid w:val="00BA2960"/>
    <w:rsid w:val="00BA3745"/>
    <w:rsid w:val="00BB1589"/>
    <w:rsid w:val="00BB3B89"/>
    <w:rsid w:val="00BB6718"/>
    <w:rsid w:val="00BC363C"/>
    <w:rsid w:val="00BD2436"/>
    <w:rsid w:val="00BD54FE"/>
    <w:rsid w:val="00BD732F"/>
    <w:rsid w:val="00BE01AE"/>
    <w:rsid w:val="00BE08A2"/>
    <w:rsid w:val="00BE11EA"/>
    <w:rsid w:val="00BE1756"/>
    <w:rsid w:val="00BE2CB0"/>
    <w:rsid w:val="00BE3C60"/>
    <w:rsid w:val="00BE42F1"/>
    <w:rsid w:val="00BF141F"/>
    <w:rsid w:val="00BF14B3"/>
    <w:rsid w:val="00BF3245"/>
    <w:rsid w:val="00BF3845"/>
    <w:rsid w:val="00BF630A"/>
    <w:rsid w:val="00BF700A"/>
    <w:rsid w:val="00C02226"/>
    <w:rsid w:val="00C06AB9"/>
    <w:rsid w:val="00C124F1"/>
    <w:rsid w:val="00C12ADD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552C"/>
    <w:rsid w:val="00C31E18"/>
    <w:rsid w:val="00C32373"/>
    <w:rsid w:val="00C3518D"/>
    <w:rsid w:val="00C403D6"/>
    <w:rsid w:val="00C41C27"/>
    <w:rsid w:val="00C421A8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ABB"/>
    <w:rsid w:val="00C62CD2"/>
    <w:rsid w:val="00C710EF"/>
    <w:rsid w:val="00C74DAA"/>
    <w:rsid w:val="00C76BCE"/>
    <w:rsid w:val="00C8664A"/>
    <w:rsid w:val="00C90307"/>
    <w:rsid w:val="00C924AB"/>
    <w:rsid w:val="00C944B5"/>
    <w:rsid w:val="00C96171"/>
    <w:rsid w:val="00CA0479"/>
    <w:rsid w:val="00CA2ED8"/>
    <w:rsid w:val="00CA7AB3"/>
    <w:rsid w:val="00CB02C0"/>
    <w:rsid w:val="00CB08FC"/>
    <w:rsid w:val="00CB5E63"/>
    <w:rsid w:val="00CC0895"/>
    <w:rsid w:val="00CC308D"/>
    <w:rsid w:val="00CC3321"/>
    <w:rsid w:val="00CC411B"/>
    <w:rsid w:val="00CC5D10"/>
    <w:rsid w:val="00CC75D8"/>
    <w:rsid w:val="00CC7905"/>
    <w:rsid w:val="00CD06A9"/>
    <w:rsid w:val="00CD154E"/>
    <w:rsid w:val="00CD4D91"/>
    <w:rsid w:val="00CD78E5"/>
    <w:rsid w:val="00CE0E0D"/>
    <w:rsid w:val="00CE31AB"/>
    <w:rsid w:val="00CF01D4"/>
    <w:rsid w:val="00CF10B3"/>
    <w:rsid w:val="00CF5E45"/>
    <w:rsid w:val="00CF6D7C"/>
    <w:rsid w:val="00CF71B9"/>
    <w:rsid w:val="00D0467C"/>
    <w:rsid w:val="00D0645F"/>
    <w:rsid w:val="00D14F91"/>
    <w:rsid w:val="00D20E5D"/>
    <w:rsid w:val="00D21D84"/>
    <w:rsid w:val="00D27106"/>
    <w:rsid w:val="00D30AE4"/>
    <w:rsid w:val="00D31465"/>
    <w:rsid w:val="00D41ABA"/>
    <w:rsid w:val="00D42DAB"/>
    <w:rsid w:val="00D435E0"/>
    <w:rsid w:val="00D45B46"/>
    <w:rsid w:val="00D46344"/>
    <w:rsid w:val="00D471B9"/>
    <w:rsid w:val="00D53105"/>
    <w:rsid w:val="00D54766"/>
    <w:rsid w:val="00D611B3"/>
    <w:rsid w:val="00D624CE"/>
    <w:rsid w:val="00D64B1F"/>
    <w:rsid w:val="00D70766"/>
    <w:rsid w:val="00D71323"/>
    <w:rsid w:val="00D75E82"/>
    <w:rsid w:val="00D76412"/>
    <w:rsid w:val="00D76E7E"/>
    <w:rsid w:val="00D85BFA"/>
    <w:rsid w:val="00D863F2"/>
    <w:rsid w:val="00D9360F"/>
    <w:rsid w:val="00D95D38"/>
    <w:rsid w:val="00DA14B0"/>
    <w:rsid w:val="00DB1A6A"/>
    <w:rsid w:val="00DB7465"/>
    <w:rsid w:val="00DC428D"/>
    <w:rsid w:val="00DC55BF"/>
    <w:rsid w:val="00DC613F"/>
    <w:rsid w:val="00DC6BC4"/>
    <w:rsid w:val="00DD03F8"/>
    <w:rsid w:val="00DD0B68"/>
    <w:rsid w:val="00DD34D8"/>
    <w:rsid w:val="00DD3E00"/>
    <w:rsid w:val="00DE0195"/>
    <w:rsid w:val="00DF181C"/>
    <w:rsid w:val="00DF5EE6"/>
    <w:rsid w:val="00E04545"/>
    <w:rsid w:val="00E04EA7"/>
    <w:rsid w:val="00E1356F"/>
    <w:rsid w:val="00E14E9C"/>
    <w:rsid w:val="00E21629"/>
    <w:rsid w:val="00E22993"/>
    <w:rsid w:val="00E27669"/>
    <w:rsid w:val="00E27B93"/>
    <w:rsid w:val="00E31A59"/>
    <w:rsid w:val="00E32049"/>
    <w:rsid w:val="00E327E6"/>
    <w:rsid w:val="00E32E65"/>
    <w:rsid w:val="00E34C13"/>
    <w:rsid w:val="00E35082"/>
    <w:rsid w:val="00E35805"/>
    <w:rsid w:val="00E40E5F"/>
    <w:rsid w:val="00E4794A"/>
    <w:rsid w:val="00E47F99"/>
    <w:rsid w:val="00E525A0"/>
    <w:rsid w:val="00E52911"/>
    <w:rsid w:val="00E53036"/>
    <w:rsid w:val="00E536F5"/>
    <w:rsid w:val="00E55165"/>
    <w:rsid w:val="00E574BB"/>
    <w:rsid w:val="00E578A5"/>
    <w:rsid w:val="00E60E59"/>
    <w:rsid w:val="00E62641"/>
    <w:rsid w:val="00E62ADB"/>
    <w:rsid w:val="00E63709"/>
    <w:rsid w:val="00E65CCF"/>
    <w:rsid w:val="00E71D7A"/>
    <w:rsid w:val="00E77DD8"/>
    <w:rsid w:val="00E85504"/>
    <w:rsid w:val="00E87BDF"/>
    <w:rsid w:val="00E904B5"/>
    <w:rsid w:val="00E92266"/>
    <w:rsid w:val="00E935F1"/>
    <w:rsid w:val="00E93926"/>
    <w:rsid w:val="00E93FCD"/>
    <w:rsid w:val="00E943C2"/>
    <w:rsid w:val="00EA0A77"/>
    <w:rsid w:val="00EA270E"/>
    <w:rsid w:val="00EA3203"/>
    <w:rsid w:val="00EA3407"/>
    <w:rsid w:val="00EA5160"/>
    <w:rsid w:val="00EB33CD"/>
    <w:rsid w:val="00EB37CA"/>
    <w:rsid w:val="00EB4C94"/>
    <w:rsid w:val="00EB5971"/>
    <w:rsid w:val="00EB726C"/>
    <w:rsid w:val="00EB7DE1"/>
    <w:rsid w:val="00EC1214"/>
    <w:rsid w:val="00EC1E03"/>
    <w:rsid w:val="00EC36FC"/>
    <w:rsid w:val="00EC3A65"/>
    <w:rsid w:val="00EC3F6D"/>
    <w:rsid w:val="00EC6225"/>
    <w:rsid w:val="00EC7DCA"/>
    <w:rsid w:val="00EC7E2E"/>
    <w:rsid w:val="00ED156F"/>
    <w:rsid w:val="00ED24BB"/>
    <w:rsid w:val="00ED70CD"/>
    <w:rsid w:val="00ED7440"/>
    <w:rsid w:val="00ED759F"/>
    <w:rsid w:val="00ED7B12"/>
    <w:rsid w:val="00EE266B"/>
    <w:rsid w:val="00EE2899"/>
    <w:rsid w:val="00EE4008"/>
    <w:rsid w:val="00EF01E1"/>
    <w:rsid w:val="00EF2854"/>
    <w:rsid w:val="00EF4E8F"/>
    <w:rsid w:val="00F00382"/>
    <w:rsid w:val="00F00E96"/>
    <w:rsid w:val="00F01E1C"/>
    <w:rsid w:val="00F02336"/>
    <w:rsid w:val="00F04FDA"/>
    <w:rsid w:val="00F07323"/>
    <w:rsid w:val="00F153FC"/>
    <w:rsid w:val="00F24CA1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3260"/>
    <w:rsid w:val="00F7527D"/>
    <w:rsid w:val="00F76204"/>
    <w:rsid w:val="00F86972"/>
    <w:rsid w:val="00F87ACF"/>
    <w:rsid w:val="00F87D39"/>
    <w:rsid w:val="00F93A34"/>
    <w:rsid w:val="00F94DD7"/>
    <w:rsid w:val="00F9683A"/>
    <w:rsid w:val="00FB0611"/>
    <w:rsid w:val="00FB5A9A"/>
    <w:rsid w:val="00FC0EF9"/>
    <w:rsid w:val="00FC1612"/>
    <w:rsid w:val="00FC1DE2"/>
    <w:rsid w:val="00FC244D"/>
    <w:rsid w:val="00FD1537"/>
    <w:rsid w:val="00FD548E"/>
    <w:rsid w:val="00FD730F"/>
    <w:rsid w:val="00FE03E2"/>
    <w:rsid w:val="00FE2273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  <w15:docId w15:val="{ACD53A45-5D57-4851-A3C3-3004D1E5F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1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834C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E72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narcisse.e.ev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713B8B-35AC-412A-9447-8C02B51CA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mmuthu n2sglobal.com</dc:creator>
  <cp:lastModifiedBy>mmuthu n2sglobal.com</cp:lastModifiedBy>
  <cp:revision>3</cp:revision>
  <cp:lastPrinted>2006-06-28T14:40:00Z</cp:lastPrinted>
  <dcterms:created xsi:type="dcterms:W3CDTF">2024-01-30T15:29:00Z</dcterms:created>
  <dcterms:modified xsi:type="dcterms:W3CDTF">2024-01-30T15:41:00Z</dcterms:modified>
</cp:coreProperties>
</file>