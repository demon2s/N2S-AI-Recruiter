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4939" w14:textId="77777777" w:rsidR="00532972" w:rsidRPr="00B45FFB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096E76">
        <w:rPr>
          <w:rFonts w:asciiTheme="minorHAnsi" w:hAnsiTheme="minorHAnsi" w:cstheme="minorHAnsi"/>
          <w:smallCaps w:val="0"/>
          <w:sz w:val="22"/>
          <w:szCs w:val="22"/>
        </w:rPr>
        <w:t>PROFESSIONAL SUMMARY</w:t>
      </w:r>
      <w:r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3569A3" w14:textId="77777777" w:rsidR="00955D46" w:rsidRPr="00A6613A" w:rsidRDefault="00955D46" w:rsidP="00A6613A">
      <w:pPr>
        <w:pStyle w:val="NoSpacing"/>
        <w:rPr>
          <w:sz w:val="10"/>
        </w:rPr>
      </w:pPr>
    </w:p>
    <w:p w14:paraId="6009971E" w14:textId="0BCAC62A" w:rsidR="0097273E" w:rsidRDefault="000F4C78" w:rsidP="00C710EF">
      <w:pPr>
        <w:pStyle w:val="Title"/>
        <w:pBdr>
          <w:bottom w:val="single" w:sz="12" w:space="1" w:color="auto"/>
        </w:pBdr>
        <w:jc w:val="left"/>
        <w:rPr>
          <w:rFonts w:asciiTheme="minorHAnsi" w:eastAsia="Calibri" w:hAnsiTheme="minorHAnsi"/>
          <w:b w:val="0"/>
          <w:smallCaps w:val="0"/>
          <w:sz w:val="22"/>
          <w:szCs w:val="22"/>
        </w:rPr>
      </w:pPr>
      <w:r w:rsidRPr="000F4C78">
        <w:rPr>
          <w:rFonts w:asciiTheme="minorHAnsi" w:eastAsia="Calibri" w:hAnsiTheme="minorHAnsi"/>
          <w:b w:val="0"/>
          <w:smallCaps w:val="0"/>
          <w:sz w:val="22"/>
          <w:szCs w:val="22"/>
        </w:rPr>
        <w:t>Solutions-oriented software engineer with a strong track record in C# and .NET development. Over the last 10 years, I have developed a wide range of web and desktop applications using C#, VB.NET, .NET Core, .NET Framework, Entity Framework, ASP.NET, MVC/MVVM, Azure, React, Angular, Node.js, TypeScript, Javascript, JQuery, PHP, Rest API, SQL, and more. Demonstrated ability to collaborate effectively with cross-functional teams, leveraging exceptional problem-solving skills to consistently deliver high-quality projects on time.</w:t>
      </w:r>
    </w:p>
    <w:p w14:paraId="26CD1337" w14:textId="77777777" w:rsidR="000F4C78" w:rsidRDefault="000F4C78" w:rsidP="00C710EF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01A7FF2D" w14:textId="1B400CCB" w:rsidR="00C710EF" w:rsidRPr="00C710EF" w:rsidRDefault="00C710EF" w:rsidP="00C710EF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C710EF"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17616B2C" w14:textId="77777777" w:rsidR="00C710EF" w:rsidRPr="00C710EF" w:rsidRDefault="00C710EF" w:rsidP="00C710EF">
      <w:pPr>
        <w:pStyle w:val="NoSpacing"/>
        <w:rPr>
          <w:sz w:val="10"/>
        </w:rPr>
      </w:pPr>
    </w:p>
    <w:p w14:paraId="5966B444" w14:textId="7B9EFF3A" w:rsidR="000F4C78" w:rsidRPr="000F4C78" w:rsidRDefault="000F4C78" w:rsidP="000F4C78">
      <w:pPr>
        <w:pStyle w:val="NoSpacing"/>
      </w:pPr>
      <w:r w:rsidRPr="000F4C78">
        <w:rPr>
          <w:b/>
          <w:bCs/>
        </w:rPr>
        <w:t>Languages:</w:t>
      </w:r>
      <w:r w:rsidRPr="000F4C78">
        <w:t xml:space="preserve"> C#, .NET, DOTNET, CSS 3, HTML5, Javascript, Typescript, PHP, VB.Net, JSON, XML</w:t>
      </w:r>
    </w:p>
    <w:p w14:paraId="11A64B0C" w14:textId="77777777" w:rsidR="000F4C78" w:rsidRPr="006A75CD" w:rsidRDefault="000F4C78" w:rsidP="000F4C78">
      <w:pPr>
        <w:pStyle w:val="NoSpacing"/>
        <w:rPr>
          <w:b/>
          <w:bCs/>
          <w:sz w:val="10"/>
        </w:rPr>
      </w:pPr>
    </w:p>
    <w:p w14:paraId="7A804AE0" w14:textId="7C3829BE" w:rsidR="000F4C78" w:rsidRPr="000F4C78" w:rsidRDefault="000F4C78" w:rsidP="000F4C78">
      <w:pPr>
        <w:pStyle w:val="NoSpacing"/>
      </w:pPr>
      <w:r w:rsidRPr="000F4C78">
        <w:rPr>
          <w:b/>
          <w:bCs/>
        </w:rPr>
        <w:t>Backend Frameworks:</w:t>
      </w:r>
      <w:r w:rsidRPr="000F4C78">
        <w:t xml:space="preserve"> .NET Core,.NET MVC, NET Framework, LINQ + Entity Framework</w:t>
      </w:r>
    </w:p>
    <w:p w14:paraId="244167CF" w14:textId="77777777" w:rsidR="000F4C78" w:rsidRPr="006A75CD" w:rsidRDefault="000F4C78" w:rsidP="000F4C78">
      <w:pPr>
        <w:pStyle w:val="NoSpacing"/>
        <w:rPr>
          <w:b/>
          <w:bCs/>
          <w:sz w:val="10"/>
        </w:rPr>
      </w:pPr>
    </w:p>
    <w:p w14:paraId="541E6E17" w14:textId="2211E9C1" w:rsidR="000F4C78" w:rsidRPr="000F4C78" w:rsidRDefault="000F4C78" w:rsidP="000F4C78">
      <w:pPr>
        <w:pStyle w:val="NoSpacing"/>
      </w:pPr>
      <w:r w:rsidRPr="000F4C78">
        <w:rPr>
          <w:b/>
          <w:bCs/>
        </w:rPr>
        <w:t>Frontend Frameworks:</w:t>
      </w:r>
      <w:r w:rsidRPr="000F4C78">
        <w:t xml:space="preserve"> React, Next.js, Angular, Bootstrap</w:t>
      </w:r>
    </w:p>
    <w:p w14:paraId="25394B7E" w14:textId="77777777" w:rsidR="000F4C78" w:rsidRPr="006A75CD" w:rsidRDefault="000F4C78" w:rsidP="000F4C78">
      <w:pPr>
        <w:pStyle w:val="NoSpacing"/>
        <w:rPr>
          <w:b/>
          <w:bCs/>
          <w:sz w:val="10"/>
        </w:rPr>
      </w:pPr>
    </w:p>
    <w:p w14:paraId="2E725CF2" w14:textId="346BC38A" w:rsidR="000F4C78" w:rsidRPr="000F4C78" w:rsidRDefault="000F4C78" w:rsidP="000F4C78">
      <w:pPr>
        <w:pStyle w:val="NoSpacing"/>
      </w:pPr>
      <w:r w:rsidRPr="000F4C78">
        <w:rPr>
          <w:b/>
          <w:bCs/>
        </w:rPr>
        <w:t>Web Services:</w:t>
      </w:r>
      <w:r w:rsidRPr="000F4C78">
        <w:t xml:space="preserve"> AJAX, REST API, SOAP, Payment Gateways</w:t>
      </w:r>
    </w:p>
    <w:p w14:paraId="692B1259" w14:textId="77777777" w:rsidR="000F4C78" w:rsidRPr="006A75CD" w:rsidRDefault="000F4C78" w:rsidP="000F4C78">
      <w:pPr>
        <w:pStyle w:val="NoSpacing"/>
        <w:rPr>
          <w:b/>
          <w:bCs/>
          <w:sz w:val="10"/>
        </w:rPr>
      </w:pPr>
    </w:p>
    <w:p w14:paraId="4DE91B19" w14:textId="4E4C88DB" w:rsidR="000F4C78" w:rsidRPr="000F4C78" w:rsidRDefault="000F4C78" w:rsidP="000F4C78">
      <w:pPr>
        <w:pStyle w:val="NoSpacing"/>
      </w:pPr>
      <w:r w:rsidRPr="000F4C78">
        <w:rPr>
          <w:b/>
          <w:bCs/>
        </w:rPr>
        <w:t>Databases:</w:t>
      </w:r>
      <w:r w:rsidRPr="000F4C78">
        <w:t xml:space="preserve"> MySQL, Azure, SQL Server, MS SQL Server, MongoDB, Firebase</w:t>
      </w:r>
    </w:p>
    <w:p w14:paraId="311D5B83" w14:textId="77777777" w:rsidR="000F4C78" w:rsidRPr="006A75CD" w:rsidRDefault="000F4C78" w:rsidP="000F4C78">
      <w:pPr>
        <w:pStyle w:val="NoSpacing"/>
        <w:rPr>
          <w:b/>
          <w:bCs/>
          <w:sz w:val="10"/>
        </w:rPr>
      </w:pPr>
    </w:p>
    <w:p w14:paraId="2A929196" w14:textId="305467C2" w:rsidR="0097273E" w:rsidRPr="000F4C78" w:rsidRDefault="000F4C78" w:rsidP="000F4C78">
      <w:pPr>
        <w:pStyle w:val="NoSpacing"/>
      </w:pPr>
      <w:r w:rsidRPr="000F4C78">
        <w:rPr>
          <w:b/>
          <w:bCs/>
        </w:rPr>
        <w:t>Methodologies:</w:t>
      </w:r>
      <w:r w:rsidRPr="000F4C78">
        <w:t xml:space="preserve"> </w:t>
      </w:r>
      <w:r w:rsidRPr="000F4C78">
        <w:t>Agile, Lean, DevOps, Waterfall</w:t>
      </w:r>
    </w:p>
    <w:p w14:paraId="0E2FA86F" w14:textId="77777777" w:rsidR="000F4C78" w:rsidRPr="006A75CD" w:rsidRDefault="000F4C78" w:rsidP="006A75CD">
      <w:pPr>
        <w:pStyle w:val="NoSpacing"/>
        <w:rPr>
          <w:sz w:val="10"/>
        </w:rPr>
      </w:pPr>
    </w:p>
    <w:p w14:paraId="654025C7" w14:textId="3B698E6A" w:rsidR="006A75CD" w:rsidRPr="006A75CD" w:rsidRDefault="006A75CD" w:rsidP="006A75CD">
      <w:pPr>
        <w:pStyle w:val="NoSpacing"/>
      </w:pPr>
      <w:r w:rsidRPr="006A75CD">
        <w:rPr>
          <w:b/>
          <w:bCs/>
        </w:rPr>
        <w:t>Skills:</w:t>
      </w:r>
      <w:r>
        <w:t xml:space="preserve"> </w:t>
      </w:r>
      <w:r w:rsidRPr="006A75CD">
        <w:t>C#</w:t>
      </w:r>
      <w:r w:rsidRPr="006A75CD">
        <w:t xml:space="preserve">, </w:t>
      </w:r>
      <w:r w:rsidRPr="006A75CD">
        <w:t>.NET</w:t>
      </w:r>
      <w:r w:rsidRPr="006A75CD">
        <w:t xml:space="preserve">, </w:t>
      </w:r>
      <w:r w:rsidRPr="006A75CD">
        <w:t>.NET Core</w:t>
      </w:r>
      <w:r w:rsidRPr="006A75CD">
        <w:t xml:space="preserve">, </w:t>
      </w:r>
      <w:r w:rsidRPr="006A75CD">
        <w:t>Blazor</w:t>
      </w:r>
      <w:r w:rsidRPr="006A75CD">
        <w:t xml:space="preserve">, </w:t>
      </w:r>
      <w:r w:rsidRPr="006A75CD">
        <w:t>ASP.NET MVC</w:t>
      </w:r>
      <w:r w:rsidRPr="006A75CD">
        <w:t xml:space="preserve">, </w:t>
      </w:r>
      <w:r w:rsidRPr="006A75CD">
        <w:t>ASP.NET</w:t>
      </w:r>
      <w:r w:rsidRPr="006A75CD">
        <w:t xml:space="preserve">, </w:t>
      </w:r>
      <w:r w:rsidRPr="006A75CD">
        <w:t>.NET Core MVC</w:t>
      </w:r>
      <w:r w:rsidRPr="006A75CD">
        <w:t xml:space="preserve">, </w:t>
      </w:r>
      <w:r w:rsidRPr="006A75CD">
        <w:t>VB.NET</w:t>
      </w:r>
      <w:r w:rsidRPr="006A75CD">
        <w:t xml:space="preserve">, </w:t>
      </w:r>
      <w:r w:rsidRPr="006A75CD">
        <w:t>Entity Framework</w:t>
      </w:r>
      <w:r w:rsidRPr="006A75CD">
        <w:t xml:space="preserve">, </w:t>
      </w:r>
      <w:r w:rsidRPr="006A75CD">
        <w:t>ASP.NET Core</w:t>
      </w:r>
      <w:r w:rsidRPr="006A75CD">
        <w:t xml:space="preserve">, </w:t>
      </w:r>
      <w:r w:rsidRPr="006A75CD">
        <w:t>Microsoft Azure</w:t>
      </w:r>
      <w:r w:rsidRPr="006A75CD">
        <w:t xml:space="preserve">, </w:t>
      </w:r>
      <w:r w:rsidRPr="006A75CD">
        <w:t>Microservices</w:t>
      </w:r>
      <w:r w:rsidRPr="006A75CD">
        <w:t xml:space="preserve">, </w:t>
      </w:r>
      <w:r w:rsidRPr="006A75CD">
        <w:t>SQL Server</w:t>
      </w:r>
      <w:r w:rsidRPr="006A75CD">
        <w:t xml:space="preserve">, </w:t>
      </w:r>
      <w:r w:rsidRPr="006A75CD">
        <w:t>MVC</w:t>
      </w:r>
      <w:r w:rsidRPr="006A75CD">
        <w:t xml:space="preserve">, </w:t>
      </w:r>
      <w:r w:rsidRPr="006A75CD">
        <w:t>MVVM</w:t>
      </w:r>
      <w:r w:rsidRPr="006A75CD">
        <w:t xml:space="preserve">, </w:t>
      </w:r>
      <w:r w:rsidRPr="006A75CD">
        <w:t>REST APIs</w:t>
      </w:r>
      <w:r w:rsidRPr="006A75CD">
        <w:t xml:space="preserve">, </w:t>
      </w:r>
      <w:r w:rsidRPr="006A75CD">
        <w:t>SQL</w:t>
      </w:r>
      <w:r w:rsidRPr="006A75CD">
        <w:t xml:space="preserve">, </w:t>
      </w:r>
      <w:r w:rsidRPr="006A75CD">
        <w:t>LINQ</w:t>
      </w:r>
      <w:r w:rsidRPr="006A75CD">
        <w:t xml:space="preserve">, </w:t>
      </w:r>
      <w:r w:rsidRPr="006A75CD">
        <w:t>JavaScript</w:t>
      </w:r>
      <w:r w:rsidRPr="006A75CD">
        <w:t xml:space="preserve">, </w:t>
      </w:r>
      <w:r w:rsidRPr="006A75CD">
        <w:t>Visual Studio</w:t>
      </w:r>
      <w:r w:rsidRPr="006A75CD">
        <w:t xml:space="preserve">, </w:t>
      </w:r>
      <w:r w:rsidRPr="006A75CD">
        <w:t>AWS</w:t>
      </w:r>
      <w:r w:rsidRPr="006A75CD">
        <w:t xml:space="preserve">, </w:t>
      </w:r>
      <w:r w:rsidRPr="006A75CD">
        <w:t>DevOps</w:t>
      </w:r>
      <w:r w:rsidRPr="006A75CD">
        <w:t xml:space="preserve">, </w:t>
      </w:r>
      <w:r w:rsidRPr="006A75CD">
        <w:t>Azure DevOps</w:t>
      </w:r>
      <w:r w:rsidRPr="006A75CD">
        <w:t xml:space="preserve">, </w:t>
      </w:r>
      <w:r w:rsidRPr="006A75CD">
        <w:t>MSTest</w:t>
      </w:r>
      <w:r w:rsidRPr="006A75CD">
        <w:t xml:space="preserve">, </w:t>
      </w:r>
      <w:r w:rsidRPr="006A75CD">
        <w:t>NoSQL</w:t>
      </w:r>
      <w:r w:rsidRPr="006A75CD">
        <w:t xml:space="preserve">, </w:t>
      </w:r>
      <w:r w:rsidRPr="006A75CD">
        <w:t>MongoDB</w:t>
      </w:r>
      <w:r w:rsidRPr="006A75CD">
        <w:t xml:space="preserve">, </w:t>
      </w:r>
      <w:r w:rsidRPr="006A75CD">
        <w:t>NUnit</w:t>
      </w:r>
      <w:r w:rsidRPr="006A75CD">
        <w:t xml:space="preserve">, </w:t>
      </w:r>
      <w:r w:rsidRPr="006A75CD">
        <w:t>Moq</w:t>
      </w:r>
      <w:r w:rsidRPr="006A75CD">
        <w:t xml:space="preserve">, </w:t>
      </w:r>
      <w:r w:rsidRPr="006A75CD">
        <w:t>Unit Testing</w:t>
      </w:r>
      <w:r w:rsidRPr="006A75CD">
        <w:t xml:space="preserve">, </w:t>
      </w:r>
      <w:r w:rsidRPr="006A75CD">
        <w:t>Docker</w:t>
      </w:r>
      <w:r w:rsidRPr="006A75CD">
        <w:t xml:space="preserve">, </w:t>
      </w:r>
      <w:r w:rsidRPr="006A75CD">
        <w:t>Kubernetes</w:t>
      </w:r>
      <w:r w:rsidRPr="006A75CD">
        <w:t xml:space="preserve">, </w:t>
      </w:r>
      <w:r w:rsidRPr="006A75CD">
        <w:t>Git</w:t>
      </w:r>
      <w:r w:rsidRPr="006A75CD">
        <w:t xml:space="preserve">, </w:t>
      </w:r>
      <w:r w:rsidRPr="006A75CD">
        <w:t>Agile Methodologies</w:t>
      </w:r>
      <w:r w:rsidRPr="006A75CD">
        <w:t xml:space="preserve">, HTML 5 , CSS 3, </w:t>
      </w:r>
      <w:r w:rsidRPr="006A75CD">
        <w:t>SaaS</w:t>
      </w:r>
    </w:p>
    <w:p w14:paraId="47FE8E09" w14:textId="77777777" w:rsidR="006A75CD" w:rsidRPr="006A75CD" w:rsidRDefault="006A75CD" w:rsidP="000F4C78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3D6049D4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A6613A" w:rsidRDefault="00532972" w:rsidP="00035ECD">
      <w:pPr>
        <w:pStyle w:val="NoSpacing"/>
        <w:rPr>
          <w:sz w:val="10"/>
        </w:rPr>
      </w:pPr>
    </w:p>
    <w:p w14:paraId="664E8909" w14:textId="77777777" w:rsidR="006A75CD" w:rsidRPr="006A75CD" w:rsidRDefault="006A75CD" w:rsidP="006A75CD">
      <w:pPr>
        <w:pStyle w:val="NoSpacing"/>
        <w:rPr>
          <w:b/>
          <w:bCs/>
        </w:rPr>
      </w:pPr>
      <w:r w:rsidRPr="006A75CD">
        <w:rPr>
          <w:b/>
          <w:bCs/>
        </w:rPr>
        <w:t>Lead .NET Developer</w:t>
      </w:r>
    </w:p>
    <w:p w14:paraId="6DEC067E" w14:textId="1F6F2D7F" w:rsidR="006A75CD" w:rsidRPr="006A75CD" w:rsidRDefault="006A75CD" w:rsidP="006A75CD">
      <w:pPr>
        <w:pStyle w:val="NoSpacing"/>
        <w:rPr>
          <w:b/>
          <w:bCs/>
        </w:rPr>
      </w:pPr>
      <w:r w:rsidRPr="006A75CD">
        <w:rPr>
          <w:b/>
          <w:bCs/>
        </w:rPr>
        <w:t>Nearsure</w:t>
      </w:r>
      <w:r>
        <w:rPr>
          <w:b/>
          <w:bCs/>
        </w:rPr>
        <w:t xml:space="preserve">, </w:t>
      </w:r>
      <w:r w:rsidRPr="006A75CD">
        <w:rPr>
          <w:b/>
          <w:bCs/>
        </w:rPr>
        <w:t xml:space="preserve">Los Angeles, CA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Pr="006A75CD">
        <w:rPr>
          <w:b/>
          <w:bCs/>
        </w:rPr>
        <w:t>Oct 2019</w:t>
      </w:r>
      <w:r>
        <w:rPr>
          <w:b/>
          <w:bCs/>
        </w:rPr>
        <w:t xml:space="preserve"> – </w:t>
      </w:r>
      <w:r w:rsidRPr="006A75CD">
        <w:rPr>
          <w:b/>
          <w:bCs/>
        </w:rPr>
        <w:t>Sep 2023</w:t>
      </w:r>
    </w:p>
    <w:p w14:paraId="0565C95E" w14:textId="77777777" w:rsidR="006A75CD" w:rsidRPr="006A75CD" w:rsidRDefault="006A75CD" w:rsidP="006A75CD">
      <w:pPr>
        <w:pStyle w:val="NoSpacing"/>
        <w:rPr>
          <w:sz w:val="10"/>
        </w:rPr>
      </w:pPr>
    </w:p>
    <w:p w14:paraId="12C20304" w14:textId="0731325D" w:rsidR="006A75CD" w:rsidRPr="006A75CD" w:rsidRDefault="006A75CD" w:rsidP="006A75CD">
      <w:pPr>
        <w:pStyle w:val="NoSpacing"/>
        <w:numPr>
          <w:ilvl w:val="0"/>
          <w:numId w:val="44"/>
        </w:numPr>
      </w:pPr>
      <w:r w:rsidRPr="006A75CD">
        <w:t>Successfully spearheaded the development and maintenance of large-scale, mission-critical applications, leveraging advanced technologies such as C#, .NET Core, and Azure to ensure optimal performance and reliability.</w:t>
      </w:r>
    </w:p>
    <w:p w14:paraId="37FA7204" w14:textId="77777777" w:rsidR="006A75CD" w:rsidRPr="006A75CD" w:rsidRDefault="006A75CD" w:rsidP="006A75CD">
      <w:pPr>
        <w:pStyle w:val="NoSpacing"/>
        <w:numPr>
          <w:ilvl w:val="0"/>
          <w:numId w:val="44"/>
        </w:numPr>
      </w:pPr>
      <w:r w:rsidRPr="006A75CD">
        <w:t>Led the development of a high-traffic e-commerce platform using ASP.NET and .NET Core, supporting millions of transactions and customers worldwide.</w:t>
      </w:r>
    </w:p>
    <w:p w14:paraId="1DF4DAD2" w14:textId="77777777" w:rsidR="006A75CD" w:rsidRPr="006A75CD" w:rsidRDefault="006A75CD" w:rsidP="006A75CD">
      <w:pPr>
        <w:pStyle w:val="NoSpacing"/>
        <w:numPr>
          <w:ilvl w:val="0"/>
          <w:numId w:val="44"/>
        </w:numPr>
      </w:pPr>
      <w:r w:rsidRPr="006A75CD">
        <w:t>Designed and developed web applications using JavaScript, React, and Angular for building dynamic and responsive front-end interfaces.</w:t>
      </w:r>
    </w:p>
    <w:p w14:paraId="557B7C2F" w14:textId="77777777" w:rsidR="006A75CD" w:rsidRPr="006A75CD" w:rsidRDefault="006A75CD" w:rsidP="006A75CD">
      <w:pPr>
        <w:pStyle w:val="NoSpacing"/>
        <w:numPr>
          <w:ilvl w:val="0"/>
          <w:numId w:val="44"/>
        </w:numPr>
      </w:pPr>
      <w:r w:rsidRPr="006A75CD">
        <w:t>Actively researched and implemented best practices in .NET and Angular development to improve application performance and maintainability.</w:t>
      </w:r>
    </w:p>
    <w:p w14:paraId="7D58055E" w14:textId="27163B30" w:rsidR="006A75CD" w:rsidRPr="006A75CD" w:rsidRDefault="006A75CD" w:rsidP="006A75CD">
      <w:pPr>
        <w:pStyle w:val="NoSpacing"/>
        <w:numPr>
          <w:ilvl w:val="0"/>
          <w:numId w:val="44"/>
        </w:numPr>
      </w:pPr>
      <w:r w:rsidRPr="006A75CD">
        <w:t xml:space="preserve">Implemented a microservice-based </w:t>
      </w:r>
      <w:r w:rsidR="00385079" w:rsidRPr="006A75CD">
        <w:t>multi-tenant</w:t>
      </w:r>
      <w:r w:rsidRPr="006A75CD">
        <w:t xml:space="preserve"> solution, leading the transition from a monolithic architecture to microservices using C# and .NET Core, resulting in improved scalability and maintainability.</w:t>
      </w:r>
    </w:p>
    <w:p w14:paraId="34D2CF60" w14:textId="77777777" w:rsidR="006A75CD" w:rsidRPr="006A75CD" w:rsidRDefault="006A75CD" w:rsidP="006A75CD">
      <w:pPr>
        <w:pStyle w:val="NoSpacing"/>
        <w:numPr>
          <w:ilvl w:val="0"/>
          <w:numId w:val="44"/>
        </w:numPr>
      </w:pPr>
      <w:r w:rsidRPr="006A75CD">
        <w:t>Championed the design and implementation of cutting-edge microservices and Web Services using SOAP, REST, and XML, thereby amplifying application functionality and scalability.</w:t>
      </w:r>
    </w:p>
    <w:p w14:paraId="0A5E2766" w14:textId="77777777" w:rsidR="006A75CD" w:rsidRPr="006A75CD" w:rsidRDefault="006A75CD" w:rsidP="006A75CD">
      <w:pPr>
        <w:pStyle w:val="NoSpacing"/>
        <w:numPr>
          <w:ilvl w:val="0"/>
          <w:numId w:val="44"/>
        </w:numPr>
      </w:pPr>
      <w:r w:rsidRPr="006A75CD">
        <w:t>Collaborated with architects to develop cloud-native applications using Azure services, such as Azure Functions, Azure App Service, and Azure SQL Database, enhancing the application's resilience and efficiency.</w:t>
      </w:r>
    </w:p>
    <w:p w14:paraId="591A395D" w14:textId="77777777" w:rsidR="006A75CD" w:rsidRPr="006A75CD" w:rsidRDefault="006A75CD" w:rsidP="006A75CD">
      <w:pPr>
        <w:pStyle w:val="NoSpacing"/>
        <w:numPr>
          <w:ilvl w:val="0"/>
          <w:numId w:val="44"/>
        </w:numPr>
      </w:pPr>
      <w:r w:rsidRPr="006A75CD">
        <w:t>Translated designs from HTML to Razor views with meticulous precision, delivering visually compelling and pixel-perfect web pages.</w:t>
      </w:r>
    </w:p>
    <w:p w14:paraId="5E177F4C" w14:textId="77777777" w:rsidR="006A75CD" w:rsidRPr="006A75CD" w:rsidRDefault="006A75CD" w:rsidP="006A75CD">
      <w:pPr>
        <w:pStyle w:val="NoSpacing"/>
        <w:numPr>
          <w:ilvl w:val="0"/>
          <w:numId w:val="44"/>
        </w:numPr>
      </w:pPr>
      <w:r w:rsidRPr="006A75CD">
        <w:t>Ensured application reliability and stability by creating and maintaining unit tests and integration tests using NUnit and Moq.</w:t>
      </w:r>
    </w:p>
    <w:p w14:paraId="467B70A2" w14:textId="77777777" w:rsidR="006A75CD" w:rsidRPr="006A75CD" w:rsidRDefault="006A75CD" w:rsidP="006A75CD">
      <w:pPr>
        <w:pStyle w:val="NoSpacing"/>
        <w:numPr>
          <w:ilvl w:val="0"/>
          <w:numId w:val="44"/>
        </w:numPr>
      </w:pPr>
      <w:r w:rsidRPr="006A75CD">
        <w:lastRenderedPageBreak/>
        <w:t>Streamlined the development process and boosted efficiency by establishing DevOps practices and CI/CD pipelines with Azure DevOps for deployment of applications to AWS.</w:t>
      </w:r>
    </w:p>
    <w:p w14:paraId="089CD185" w14:textId="77777777" w:rsidR="006A75CD" w:rsidRPr="006A75CD" w:rsidRDefault="006A75CD" w:rsidP="006A75CD">
      <w:pPr>
        <w:pStyle w:val="NoSpacing"/>
        <w:numPr>
          <w:ilvl w:val="0"/>
          <w:numId w:val="44"/>
        </w:numPr>
      </w:pPr>
      <w:r w:rsidRPr="006A75CD">
        <w:t>Utilized code analysis tools and followed industry best practices to optimize application performance, maintain code quality, and manage .NET-based resources efficiently.</w:t>
      </w:r>
    </w:p>
    <w:p w14:paraId="031E868E" w14:textId="77777777" w:rsidR="006A75CD" w:rsidRPr="006A75CD" w:rsidRDefault="006A75CD" w:rsidP="006A75CD">
      <w:pPr>
        <w:pStyle w:val="NoSpacing"/>
        <w:numPr>
          <w:ilvl w:val="0"/>
          <w:numId w:val="44"/>
        </w:numPr>
      </w:pPr>
      <w:r w:rsidRPr="006A75CD">
        <w:t>Provided technical leadership and mentorship to a team of developers, promoting adherence to software development best practices and high-quality code.</w:t>
      </w:r>
    </w:p>
    <w:p w14:paraId="451CA1A5" w14:textId="77777777" w:rsidR="006A75CD" w:rsidRPr="006A75CD" w:rsidRDefault="006A75CD" w:rsidP="006A75CD">
      <w:pPr>
        <w:pStyle w:val="NoSpacing"/>
        <w:numPr>
          <w:ilvl w:val="0"/>
          <w:numId w:val="44"/>
        </w:numPr>
      </w:pPr>
      <w:r w:rsidRPr="006A75CD">
        <w:t>Conducted comprehensive code reviews, providing valuable feedback to improve overall software quality.</w:t>
      </w:r>
    </w:p>
    <w:p w14:paraId="76720949" w14:textId="77777777" w:rsidR="006A75CD" w:rsidRPr="006A75CD" w:rsidRDefault="006A75CD" w:rsidP="006A75CD">
      <w:pPr>
        <w:pStyle w:val="NoSpacing"/>
      </w:pPr>
    </w:p>
    <w:p w14:paraId="0FDB3E44" w14:textId="77777777" w:rsidR="006A75CD" w:rsidRPr="006A75CD" w:rsidRDefault="006A75CD" w:rsidP="006A75CD">
      <w:pPr>
        <w:pStyle w:val="NoSpacing"/>
        <w:rPr>
          <w:b/>
          <w:bCs/>
        </w:rPr>
      </w:pPr>
      <w:r w:rsidRPr="006A75CD">
        <w:rPr>
          <w:b/>
          <w:bCs/>
        </w:rPr>
        <w:t>Senior .NET Developer</w:t>
      </w:r>
    </w:p>
    <w:p w14:paraId="68F07D35" w14:textId="79BDEE2F" w:rsidR="006A75CD" w:rsidRPr="006A75CD" w:rsidRDefault="006A75CD" w:rsidP="006A75CD">
      <w:pPr>
        <w:pStyle w:val="NoSpacing"/>
        <w:rPr>
          <w:b/>
          <w:bCs/>
        </w:rPr>
      </w:pPr>
      <w:r w:rsidRPr="006A75CD">
        <w:rPr>
          <w:b/>
          <w:bCs/>
        </w:rPr>
        <w:t>Fiserv</w:t>
      </w:r>
      <w:r>
        <w:rPr>
          <w:b/>
          <w:bCs/>
        </w:rPr>
        <w:t xml:space="preserve">, </w:t>
      </w:r>
      <w:r w:rsidRPr="006A75CD">
        <w:rPr>
          <w:b/>
          <w:bCs/>
        </w:rPr>
        <w:t xml:space="preserve">Long Beach, CA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</w:t>
      </w:r>
      <w:r w:rsidRPr="006A75CD">
        <w:rPr>
          <w:b/>
          <w:bCs/>
        </w:rPr>
        <w:t>Nov 2016</w:t>
      </w:r>
      <w:r>
        <w:rPr>
          <w:b/>
          <w:bCs/>
        </w:rPr>
        <w:t xml:space="preserve"> – </w:t>
      </w:r>
      <w:r w:rsidRPr="006A75CD">
        <w:rPr>
          <w:b/>
          <w:bCs/>
        </w:rPr>
        <w:t>Sep 2019</w:t>
      </w:r>
    </w:p>
    <w:p w14:paraId="4DA05E0D" w14:textId="77777777" w:rsidR="006A75CD" w:rsidRPr="006A75CD" w:rsidRDefault="006A75CD" w:rsidP="006A75CD">
      <w:pPr>
        <w:pStyle w:val="NoSpacing"/>
        <w:rPr>
          <w:sz w:val="10"/>
        </w:rPr>
      </w:pPr>
    </w:p>
    <w:p w14:paraId="6D005788" w14:textId="06678D32" w:rsidR="006A75CD" w:rsidRPr="006A75CD" w:rsidRDefault="006A75CD" w:rsidP="006A75CD">
      <w:pPr>
        <w:pStyle w:val="NoSpacing"/>
        <w:numPr>
          <w:ilvl w:val="0"/>
          <w:numId w:val="45"/>
        </w:numPr>
      </w:pPr>
      <w:r w:rsidRPr="006A75CD">
        <w:t>Leveraged expertise in .NET, C#, and ASP.NET to provide top-tier development and consulting services for diverse web and desktop applications. Led a team of five developers in designing and deploying innovative financial service products.</w:t>
      </w:r>
    </w:p>
    <w:p w14:paraId="412AF138" w14:textId="77777777" w:rsidR="006A75CD" w:rsidRPr="006A75CD" w:rsidRDefault="006A75CD" w:rsidP="006A75CD">
      <w:pPr>
        <w:pStyle w:val="NoSpacing"/>
        <w:numPr>
          <w:ilvl w:val="0"/>
          <w:numId w:val="45"/>
        </w:numPr>
      </w:pPr>
      <w:r w:rsidRPr="006A75CD">
        <w:t>Developed state-of-the-art microservices and Web Services using C#, SOAP, REST, and XML, enhancing the scalability and functionality of applications.</w:t>
      </w:r>
    </w:p>
    <w:p w14:paraId="2774D214" w14:textId="77777777" w:rsidR="006A75CD" w:rsidRPr="006A75CD" w:rsidRDefault="006A75CD" w:rsidP="006A75CD">
      <w:pPr>
        <w:pStyle w:val="NoSpacing"/>
        <w:numPr>
          <w:ilvl w:val="0"/>
          <w:numId w:val="45"/>
        </w:numPr>
      </w:pPr>
      <w:r w:rsidRPr="006A75CD">
        <w:t>Designed and implemented cloud-based architectures using AWS services like EC2, S3, and RDS.</w:t>
      </w:r>
    </w:p>
    <w:p w14:paraId="47AC0FD9" w14:textId="77777777" w:rsidR="006A75CD" w:rsidRPr="006A75CD" w:rsidRDefault="006A75CD" w:rsidP="006A75CD">
      <w:pPr>
        <w:pStyle w:val="NoSpacing"/>
        <w:numPr>
          <w:ilvl w:val="0"/>
          <w:numId w:val="45"/>
        </w:numPr>
      </w:pPr>
      <w:r w:rsidRPr="006A75CD">
        <w:t>Established CI/CD pipelines with Azure DevOps for automated testing and deployment of applications to AWS.</w:t>
      </w:r>
    </w:p>
    <w:p w14:paraId="2EE8D5B8" w14:textId="77777777" w:rsidR="006A75CD" w:rsidRPr="006A75CD" w:rsidRDefault="006A75CD" w:rsidP="006A75CD">
      <w:pPr>
        <w:pStyle w:val="NoSpacing"/>
        <w:numPr>
          <w:ilvl w:val="0"/>
          <w:numId w:val="45"/>
        </w:numPr>
      </w:pPr>
      <w:r w:rsidRPr="006A75CD">
        <w:t>Implemented a robust CI/CD pipeline with ASP.NET and Azure DevOps, facilitating the efficient deployment of Docker images to a Kubernetes cluster on Azure</w:t>
      </w:r>
    </w:p>
    <w:p w14:paraId="355BBE2C" w14:textId="77777777" w:rsidR="006A75CD" w:rsidRPr="006A75CD" w:rsidRDefault="006A75CD" w:rsidP="006A75CD">
      <w:pPr>
        <w:pStyle w:val="NoSpacing"/>
        <w:numPr>
          <w:ilvl w:val="0"/>
          <w:numId w:val="45"/>
        </w:numPr>
      </w:pPr>
      <w:r w:rsidRPr="006A75CD">
        <w:t>Designed a secure, modern cloud infrastructure to store and process thousands of client data and transactions worth &gt; $4M monthly, utilizing .NET, C#, and ASP.NET technologies.</w:t>
      </w:r>
    </w:p>
    <w:p w14:paraId="1B9B7F05" w14:textId="77777777" w:rsidR="006A75CD" w:rsidRPr="006A75CD" w:rsidRDefault="006A75CD" w:rsidP="006A75CD">
      <w:pPr>
        <w:pStyle w:val="NoSpacing"/>
        <w:numPr>
          <w:ilvl w:val="0"/>
          <w:numId w:val="45"/>
        </w:numPr>
      </w:pPr>
      <w:r w:rsidRPr="006A75CD">
        <w:t>Led the implementation of continuous integration processes using Azure DevOps, ensuring comprehensive technical documentation.</w:t>
      </w:r>
    </w:p>
    <w:p w14:paraId="37649EE9" w14:textId="77777777" w:rsidR="006A75CD" w:rsidRPr="006A75CD" w:rsidRDefault="006A75CD" w:rsidP="006A75CD">
      <w:pPr>
        <w:pStyle w:val="NoSpacing"/>
        <w:numPr>
          <w:ilvl w:val="0"/>
          <w:numId w:val="45"/>
        </w:numPr>
      </w:pPr>
      <w:r w:rsidRPr="006A75CD">
        <w:t>Managed API integrations with top-tier financial institutions and banks, leveraging C# and .NET technologies.</w:t>
      </w:r>
    </w:p>
    <w:p w14:paraId="2A311E0C" w14:textId="77777777" w:rsidR="006A75CD" w:rsidRPr="006A75CD" w:rsidRDefault="006A75CD" w:rsidP="006A75CD">
      <w:pPr>
        <w:pStyle w:val="NoSpacing"/>
        <w:numPr>
          <w:ilvl w:val="0"/>
          <w:numId w:val="45"/>
        </w:numPr>
      </w:pPr>
      <w:r w:rsidRPr="006A75CD">
        <w:t>Assisted in the seamless migration of legacy applications to .NET Core, enhancing application performance and maintainability.</w:t>
      </w:r>
    </w:p>
    <w:p w14:paraId="395A7E30" w14:textId="77777777" w:rsidR="006A75CD" w:rsidRPr="006A75CD" w:rsidRDefault="006A75CD" w:rsidP="006A75CD">
      <w:pPr>
        <w:pStyle w:val="NoSpacing"/>
        <w:numPr>
          <w:ilvl w:val="0"/>
          <w:numId w:val="45"/>
        </w:numPr>
      </w:pPr>
      <w:r w:rsidRPr="006A75CD">
        <w:t>Actively participated in partner meetings, proposing effective ASP.NET and .NET technology solutions to address encountered issues.</w:t>
      </w:r>
    </w:p>
    <w:p w14:paraId="5FA7CA62" w14:textId="77777777" w:rsidR="006A75CD" w:rsidRPr="006A75CD" w:rsidRDefault="006A75CD" w:rsidP="006A75CD">
      <w:pPr>
        <w:pStyle w:val="NoSpacing"/>
      </w:pPr>
    </w:p>
    <w:p w14:paraId="430BEE5D" w14:textId="77777777" w:rsidR="006A75CD" w:rsidRPr="006A75CD" w:rsidRDefault="006A75CD" w:rsidP="006A75CD">
      <w:pPr>
        <w:pStyle w:val="NoSpacing"/>
        <w:rPr>
          <w:b/>
          <w:bCs/>
        </w:rPr>
      </w:pPr>
      <w:r w:rsidRPr="006A75CD">
        <w:rPr>
          <w:b/>
          <w:bCs/>
        </w:rPr>
        <w:t>C# .NET Developer</w:t>
      </w:r>
    </w:p>
    <w:p w14:paraId="3BC43AAE" w14:textId="1DC2B5CD" w:rsidR="006A75CD" w:rsidRPr="006A75CD" w:rsidRDefault="006A75CD" w:rsidP="006A75CD">
      <w:pPr>
        <w:pStyle w:val="NoSpacing"/>
        <w:rPr>
          <w:b/>
          <w:bCs/>
          <w:lang w:val="pt-BR"/>
        </w:rPr>
      </w:pPr>
      <w:r w:rsidRPr="006A75CD">
        <w:rPr>
          <w:b/>
          <w:bCs/>
          <w:lang w:val="pt-BR"/>
        </w:rPr>
        <w:t>AppDynamics</w:t>
      </w:r>
      <w:r w:rsidRPr="006A75CD">
        <w:rPr>
          <w:b/>
          <w:bCs/>
          <w:lang w:val="pt-BR"/>
        </w:rPr>
        <w:t xml:space="preserve">, </w:t>
      </w:r>
      <w:r w:rsidRPr="006A75CD">
        <w:rPr>
          <w:b/>
          <w:bCs/>
          <w:lang w:val="pt-BR"/>
        </w:rPr>
        <w:t>Costa Mesa, CA</w:t>
      </w:r>
      <w:r>
        <w:rPr>
          <w:b/>
          <w:bCs/>
          <w:lang w:val="pt-BR"/>
        </w:rPr>
        <w:tab/>
      </w:r>
      <w:r>
        <w:rPr>
          <w:b/>
          <w:bCs/>
          <w:lang w:val="pt-BR"/>
        </w:rPr>
        <w:tab/>
      </w:r>
      <w:r>
        <w:rPr>
          <w:b/>
          <w:bCs/>
          <w:lang w:val="pt-BR"/>
        </w:rPr>
        <w:tab/>
      </w:r>
      <w:r>
        <w:rPr>
          <w:b/>
          <w:bCs/>
          <w:lang w:val="pt-BR"/>
        </w:rPr>
        <w:tab/>
      </w:r>
      <w:r>
        <w:rPr>
          <w:b/>
          <w:bCs/>
          <w:lang w:val="pt-BR"/>
        </w:rPr>
        <w:tab/>
      </w:r>
      <w:r>
        <w:rPr>
          <w:b/>
          <w:bCs/>
          <w:lang w:val="pt-BR"/>
        </w:rPr>
        <w:tab/>
      </w:r>
      <w:r>
        <w:rPr>
          <w:b/>
          <w:bCs/>
          <w:lang w:val="pt-BR"/>
        </w:rPr>
        <w:tab/>
      </w:r>
      <w:r>
        <w:rPr>
          <w:b/>
          <w:bCs/>
          <w:lang w:val="pt-BR"/>
        </w:rPr>
        <w:tab/>
        <w:t xml:space="preserve">  </w:t>
      </w:r>
      <w:r w:rsidRPr="006A75CD">
        <w:rPr>
          <w:b/>
          <w:bCs/>
          <w:lang w:val="pt-BR"/>
        </w:rPr>
        <w:t>Oct 2014</w:t>
      </w:r>
      <w:r w:rsidRPr="006A75CD">
        <w:rPr>
          <w:b/>
          <w:bCs/>
          <w:lang w:val="pt-BR"/>
        </w:rPr>
        <w:t xml:space="preserve"> – </w:t>
      </w:r>
      <w:r w:rsidRPr="006A75CD">
        <w:rPr>
          <w:b/>
          <w:bCs/>
          <w:lang w:val="pt-BR"/>
        </w:rPr>
        <w:t>Nov 2016</w:t>
      </w:r>
    </w:p>
    <w:p w14:paraId="17C410A3" w14:textId="77777777" w:rsidR="006A75CD" w:rsidRPr="006A75CD" w:rsidRDefault="006A75CD" w:rsidP="006A75CD">
      <w:pPr>
        <w:pStyle w:val="NoSpacing"/>
        <w:rPr>
          <w:sz w:val="10"/>
          <w:lang w:val="pt-BR"/>
        </w:rPr>
      </w:pPr>
    </w:p>
    <w:p w14:paraId="720BF754" w14:textId="51C543BA" w:rsidR="006A75CD" w:rsidRPr="006A75CD" w:rsidRDefault="006A75CD" w:rsidP="006A75CD">
      <w:pPr>
        <w:pStyle w:val="NoSpacing"/>
        <w:numPr>
          <w:ilvl w:val="0"/>
          <w:numId w:val="46"/>
        </w:numPr>
      </w:pPr>
      <w:r w:rsidRPr="006A75CD">
        <w:t>Designed and developed web applications using C#, ASP.NET, MVC, and Entity Framework.</w:t>
      </w:r>
    </w:p>
    <w:p w14:paraId="69EACC6A" w14:textId="77777777" w:rsidR="006A75CD" w:rsidRPr="006A75CD" w:rsidRDefault="006A75CD" w:rsidP="006A75CD">
      <w:pPr>
        <w:pStyle w:val="NoSpacing"/>
        <w:numPr>
          <w:ilvl w:val="0"/>
          <w:numId w:val="46"/>
        </w:numPr>
      </w:pPr>
      <w:r w:rsidRPr="006A75CD">
        <w:t>Developed and consumed RESTful APIs using Web API.</w:t>
      </w:r>
    </w:p>
    <w:p w14:paraId="6FB0F9D6" w14:textId="77777777" w:rsidR="006A75CD" w:rsidRPr="006A75CD" w:rsidRDefault="006A75CD" w:rsidP="006A75CD">
      <w:pPr>
        <w:pStyle w:val="NoSpacing"/>
        <w:numPr>
          <w:ilvl w:val="0"/>
          <w:numId w:val="46"/>
        </w:numPr>
      </w:pPr>
      <w:r w:rsidRPr="006A75CD">
        <w:t>Participated in Agile development methodologies, including daily stand-ups, sprint planning, and retrospectives.</w:t>
      </w:r>
    </w:p>
    <w:p w14:paraId="5D7F1902" w14:textId="736D8631" w:rsidR="0097273E" w:rsidRPr="006A75CD" w:rsidRDefault="006A75CD" w:rsidP="006A75CD">
      <w:pPr>
        <w:pStyle w:val="NoSpacing"/>
        <w:numPr>
          <w:ilvl w:val="0"/>
          <w:numId w:val="46"/>
        </w:numPr>
      </w:pPr>
      <w:r w:rsidRPr="006A75CD">
        <w:t>Contributed to the development of automated testing processes to ensure software quality.</w:t>
      </w:r>
    </w:p>
    <w:p w14:paraId="5FB065DB" w14:textId="77777777" w:rsidR="006A75CD" w:rsidRDefault="006A75CD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3ED21149" w14:textId="20ED9E3E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Pr="00B834C6" w:rsidRDefault="002C08E8" w:rsidP="00035ECD">
      <w:pPr>
        <w:pStyle w:val="NoSpacing"/>
        <w:rPr>
          <w:sz w:val="10"/>
        </w:rPr>
      </w:pPr>
    </w:p>
    <w:p w14:paraId="738B529B" w14:textId="3D54DD6C" w:rsidR="006A75CD" w:rsidRPr="006A75CD" w:rsidRDefault="006A75CD" w:rsidP="006A75CD">
      <w:pPr>
        <w:pStyle w:val="NoSpacing"/>
        <w:numPr>
          <w:ilvl w:val="0"/>
          <w:numId w:val="47"/>
        </w:numPr>
      </w:pPr>
      <w:r w:rsidRPr="006A75CD">
        <w:t>Bachelor's degree in Computer Science</w:t>
      </w:r>
      <w:r w:rsidRPr="006A75CD">
        <w:t xml:space="preserve"> – </w:t>
      </w:r>
      <w:r w:rsidRPr="006A75CD">
        <w:t>DeVry University - Long Beach, CA 2009 - 2013</w:t>
      </w:r>
    </w:p>
    <w:p w14:paraId="75ED525F" w14:textId="77777777" w:rsidR="006A75CD" w:rsidRPr="006A75CD" w:rsidRDefault="006A75CD" w:rsidP="006A75CD">
      <w:pPr>
        <w:pStyle w:val="NoSpacing"/>
        <w:numPr>
          <w:ilvl w:val="0"/>
          <w:numId w:val="47"/>
        </w:numPr>
      </w:pPr>
      <w:r w:rsidRPr="006A75CD">
        <w:t xml:space="preserve">Azure Microservices with .NET Core for Developers </w:t>
      </w:r>
    </w:p>
    <w:p w14:paraId="7AC5E15C" w14:textId="77777777" w:rsidR="006A75CD" w:rsidRPr="006A75CD" w:rsidRDefault="006A75CD" w:rsidP="006A75CD">
      <w:pPr>
        <w:pStyle w:val="NoSpacing"/>
        <w:numPr>
          <w:ilvl w:val="0"/>
          <w:numId w:val="47"/>
        </w:numPr>
      </w:pPr>
      <w:r w:rsidRPr="006A75CD">
        <w:t xml:space="preserve">C#: Advanced Practices Learning C# Algorithms </w:t>
      </w:r>
    </w:p>
    <w:p w14:paraId="79D8CBDB" w14:textId="2C7E0D02" w:rsidR="009E7CCF" w:rsidRPr="006A75CD" w:rsidRDefault="006A75CD" w:rsidP="006A75CD">
      <w:pPr>
        <w:pStyle w:val="NoSpacing"/>
        <w:numPr>
          <w:ilvl w:val="0"/>
          <w:numId w:val="47"/>
        </w:numPr>
      </w:pPr>
      <w:r w:rsidRPr="006A75CD">
        <w:t>Microsoft Certified: Azure Solutions Architect Expert</w:t>
      </w:r>
    </w:p>
    <w:sectPr w:rsidR="009E7CCF" w:rsidRPr="006A75CD" w:rsidSect="00495BB2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430B7" w14:textId="77777777" w:rsidR="00495BB2" w:rsidRDefault="00495BB2">
      <w:r>
        <w:separator/>
      </w:r>
    </w:p>
  </w:endnote>
  <w:endnote w:type="continuationSeparator" w:id="0">
    <w:p w14:paraId="64F51D99" w14:textId="77777777" w:rsidR="00495BB2" w:rsidRDefault="00495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1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9FDB" w14:textId="77777777" w:rsidR="00495BB2" w:rsidRDefault="00495BB2">
      <w:r>
        <w:separator/>
      </w:r>
    </w:p>
  </w:footnote>
  <w:footnote w:type="continuationSeparator" w:id="0">
    <w:p w14:paraId="0E5AA6F9" w14:textId="77777777" w:rsidR="00495BB2" w:rsidRDefault="00495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3AD4D6F2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0F4C78" w:rsidRPr="000F4C78">
      <w:rPr>
        <w:rFonts w:ascii="Calibri" w:hAnsi="Calibri" w:cs="Calibri"/>
      </w:rPr>
      <w:t>Buena Park, CA</w:t>
    </w:r>
  </w:p>
  <w:p w14:paraId="4F2C61CC" w14:textId="6284B1DB" w:rsidR="00333CDC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0F4C78" w:rsidRPr="000468DF">
        <w:rPr>
          <w:rStyle w:val="Hyperlink"/>
        </w:rPr>
        <w:t>cedrickmartin9001@gmail.com</w:t>
      </w:r>
    </w:hyperlink>
  </w:p>
  <w:p w14:paraId="639D8B28" w14:textId="528E5A1C" w:rsidR="00BF14B3" w:rsidRPr="006233C9" w:rsidRDefault="00BF14B3" w:rsidP="00654952">
    <w:pPr>
      <w:pStyle w:val="NoSpacing"/>
      <w:rPr>
        <w:lang w:val="en-IN"/>
      </w:rPr>
    </w:pPr>
    <w:r w:rsidRPr="006233C9">
      <w:rPr>
        <w:b/>
        <w:bCs/>
        <w:lang w:val="en-IN"/>
      </w:rPr>
      <w:t>Contact Number:</w:t>
    </w:r>
    <w:r w:rsidR="004C7072" w:rsidRPr="006233C9">
      <w:rPr>
        <w:lang w:val="en-IN"/>
      </w:rPr>
      <w:t xml:space="preserve"> </w:t>
    </w:r>
    <w:r w:rsidR="000F4C78" w:rsidRPr="000F4C78">
      <w:rPr>
        <w:rFonts w:ascii="Calibri" w:hAnsi="Calibri" w:cs="Calibri"/>
        <w:lang w:val="en-IN"/>
      </w:rPr>
      <w:t>954</w:t>
    </w:r>
    <w:r w:rsidR="000F4C78">
      <w:rPr>
        <w:rFonts w:ascii="Calibri" w:hAnsi="Calibri" w:cs="Calibri"/>
        <w:lang w:val="en-IN"/>
      </w:rPr>
      <w:t>-</w:t>
    </w:r>
    <w:r w:rsidR="000F4C78" w:rsidRPr="000F4C78">
      <w:rPr>
        <w:rFonts w:ascii="Calibri" w:hAnsi="Calibri" w:cs="Calibri"/>
        <w:lang w:val="en-IN"/>
      </w:rPr>
      <w:t>324-1622</w:t>
    </w:r>
  </w:p>
  <w:p w14:paraId="6360024A" w14:textId="77777777" w:rsidR="00AD5567" w:rsidRPr="006233C9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en-IN"/>
      </w:rPr>
    </w:pPr>
  </w:p>
  <w:p w14:paraId="7FA1613F" w14:textId="77777777" w:rsidR="00136396" w:rsidRDefault="00136396" w:rsidP="000155D8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en-IN"/>
      </w:rPr>
    </w:pPr>
    <w:r w:rsidRPr="00136396">
      <w:rPr>
        <w:rFonts w:asciiTheme="minorHAnsi" w:hAnsiTheme="minorHAnsi" w:cstheme="minorHAnsi"/>
        <w:b/>
        <w:sz w:val="28"/>
        <w:szCs w:val="28"/>
        <w:lang w:val="en-IN"/>
      </w:rPr>
      <w:t>Cedrick L. Martin</w:t>
    </w:r>
  </w:p>
  <w:p w14:paraId="23F2F05D" w14:textId="415F49DC" w:rsidR="00654952" w:rsidRPr="00424A3B" w:rsidRDefault="00654952" w:rsidP="000155D8">
    <w:pPr>
      <w:pStyle w:val="Header"/>
      <w:jc w:val="center"/>
      <w:rPr>
        <w:sz w:val="11"/>
        <w:lang w:val="en-IN"/>
      </w:rPr>
    </w:pPr>
    <w:r w:rsidRPr="00424A3B">
      <w:rPr>
        <w:rFonts w:asciiTheme="minorHAnsi" w:hAnsiTheme="minorHAnsi" w:cstheme="minorHAnsi"/>
        <w:b/>
        <w:sz w:val="28"/>
        <w:szCs w:val="28"/>
        <w:lang w:val="en-I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4F55943"/>
    <w:multiLevelType w:val="hybridMultilevel"/>
    <w:tmpl w:val="5134A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15C26814"/>
    <w:multiLevelType w:val="hybridMultilevel"/>
    <w:tmpl w:val="4BB49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7AE1EE6"/>
    <w:multiLevelType w:val="hybridMultilevel"/>
    <w:tmpl w:val="2E96A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27150D3E"/>
    <w:multiLevelType w:val="hybridMultilevel"/>
    <w:tmpl w:val="83442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391F2A0F"/>
    <w:multiLevelType w:val="hybridMultilevel"/>
    <w:tmpl w:val="9984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42BA1942"/>
    <w:multiLevelType w:val="hybridMultilevel"/>
    <w:tmpl w:val="6310E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4ACA7074"/>
    <w:multiLevelType w:val="hybridMultilevel"/>
    <w:tmpl w:val="D20CA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5B744A58"/>
    <w:multiLevelType w:val="hybridMultilevel"/>
    <w:tmpl w:val="A7062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8B5913"/>
    <w:multiLevelType w:val="hybridMultilevel"/>
    <w:tmpl w:val="F2AC7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1541C43"/>
    <w:multiLevelType w:val="hybridMultilevel"/>
    <w:tmpl w:val="BD447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6B766166"/>
    <w:multiLevelType w:val="hybridMultilevel"/>
    <w:tmpl w:val="1E506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D0B5E98"/>
    <w:multiLevelType w:val="hybridMultilevel"/>
    <w:tmpl w:val="4E16F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69646486">
    <w:abstractNumId w:val="7"/>
  </w:num>
  <w:num w:numId="2" w16cid:durableId="1837652111">
    <w:abstractNumId w:val="45"/>
  </w:num>
  <w:num w:numId="3" w16cid:durableId="139352410">
    <w:abstractNumId w:val="47"/>
  </w:num>
  <w:num w:numId="4" w16cid:durableId="1139345333">
    <w:abstractNumId w:val="38"/>
  </w:num>
  <w:num w:numId="5" w16cid:durableId="1566716753">
    <w:abstractNumId w:val="31"/>
  </w:num>
  <w:num w:numId="6" w16cid:durableId="862130666">
    <w:abstractNumId w:val="14"/>
  </w:num>
  <w:num w:numId="7" w16cid:durableId="2013292984">
    <w:abstractNumId w:val="48"/>
  </w:num>
  <w:num w:numId="8" w16cid:durableId="777530213">
    <w:abstractNumId w:val="53"/>
  </w:num>
  <w:num w:numId="9" w16cid:durableId="1192037481">
    <w:abstractNumId w:val="26"/>
  </w:num>
  <w:num w:numId="10" w16cid:durableId="263391843">
    <w:abstractNumId w:val="50"/>
  </w:num>
  <w:num w:numId="11" w16cid:durableId="66726532">
    <w:abstractNumId w:val="40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51"/>
  </w:num>
  <w:num w:numId="14" w16cid:durableId="1133476638">
    <w:abstractNumId w:val="33"/>
  </w:num>
  <w:num w:numId="15" w16cid:durableId="337585252">
    <w:abstractNumId w:val="49"/>
  </w:num>
  <w:num w:numId="16" w16cid:durableId="2061587357">
    <w:abstractNumId w:val="42"/>
  </w:num>
  <w:num w:numId="17" w16cid:durableId="1065491973">
    <w:abstractNumId w:val="19"/>
  </w:num>
  <w:num w:numId="18" w16cid:durableId="1318266233">
    <w:abstractNumId w:val="18"/>
  </w:num>
  <w:num w:numId="19" w16cid:durableId="526874085">
    <w:abstractNumId w:val="39"/>
  </w:num>
  <w:num w:numId="20" w16cid:durableId="844248676">
    <w:abstractNumId w:val="24"/>
  </w:num>
  <w:num w:numId="21" w16cid:durableId="284892896">
    <w:abstractNumId w:val="32"/>
  </w:num>
  <w:num w:numId="22" w16cid:durableId="605190378">
    <w:abstractNumId w:val="17"/>
  </w:num>
  <w:num w:numId="23" w16cid:durableId="509416459">
    <w:abstractNumId w:val="21"/>
  </w:num>
  <w:num w:numId="24" w16cid:durableId="1935087531">
    <w:abstractNumId w:val="11"/>
  </w:num>
  <w:num w:numId="25" w16cid:durableId="1366129160">
    <w:abstractNumId w:val="12"/>
  </w:num>
  <w:num w:numId="26" w16cid:durableId="1003901784">
    <w:abstractNumId w:val="44"/>
  </w:num>
  <w:num w:numId="27" w16cid:durableId="543714750">
    <w:abstractNumId w:val="29"/>
  </w:num>
  <w:num w:numId="28" w16cid:durableId="504515879">
    <w:abstractNumId w:val="16"/>
  </w:num>
  <w:num w:numId="29" w16cid:durableId="1754471848">
    <w:abstractNumId w:val="20"/>
  </w:num>
  <w:num w:numId="30" w16cid:durableId="553084479">
    <w:abstractNumId w:val="35"/>
  </w:num>
  <w:num w:numId="31" w16cid:durableId="1454204984">
    <w:abstractNumId w:val="27"/>
  </w:num>
  <w:num w:numId="32" w16cid:durableId="1183738669">
    <w:abstractNumId w:val="10"/>
  </w:num>
  <w:num w:numId="33" w16cid:durableId="128592335">
    <w:abstractNumId w:val="22"/>
  </w:num>
  <w:num w:numId="34" w16cid:durableId="187452677">
    <w:abstractNumId w:val="25"/>
  </w:num>
  <w:num w:numId="35" w16cid:durableId="972758455">
    <w:abstractNumId w:val="43"/>
  </w:num>
  <w:num w:numId="36" w16cid:durableId="507982429">
    <w:abstractNumId w:val="41"/>
  </w:num>
  <w:num w:numId="37" w16cid:durableId="936673152">
    <w:abstractNumId w:val="15"/>
  </w:num>
  <w:num w:numId="38" w16cid:durableId="965430875">
    <w:abstractNumId w:val="34"/>
  </w:num>
  <w:num w:numId="39" w16cid:durableId="585768264">
    <w:abstractNumId w:val="13"/>
  </w:num>
  <w:num w:numId="40" w16cid:durableId="441847724">
    <w:abstractNumId w:val="52"/>
  </w:num>
  <w:num w:numId="41" w16cid:durableId="1610431197">
    <w:abstractNumId w:val="46"/>
  </w:num>
  <w:num w:numId="42" w16cid:durableId="1810853128">
    <w:abstractNumId w:val="23"/>
  </w:num>
  <w:num w:numId="43" w16cid:durableId="1249969860">
    <w:abstractNumId w:val="30"/>
  </w:num>
  <w:num w:numId="44" w16cid:durableId="1103111609">
    <w:abstractNumId w:val="37"/>
  </w:num>
  <w:num w:numId="45" w16cid:durableId="1459109915">
    <w:abstractNumId w:val="9"/>
  </w:num>
  <w:num w:numId="46" w16cid:durableId="1659723364">
    <w:abstractNumId w:val="36"/>
  </w:num>
  <w:num w:numId="47" w16cid:durableId="502860094">
    <w:abstractNumId w:val="2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0F429C"/>
    <w:rsid w:val="000F4C78"/>
    <w:rsid w:val="000F5906"/>
    <w:rsid w:val="00103186"/>
    <w:rsid w:val="00103E36"/>
    <w:rsid w:val="001126DB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A5F25"/>
    <w:rsid w:val="001B46BC"/>
    <w:rsid w:val="001C14D9"/>
    <w:rsid w:val="001C1C4D"/>
    <w:rsid w:val="001D093A"/>
    <w:rsid w:val="001D0CFF"/>
    <w:rsid w:val="001D2BA7"/>
    <w:rsid w:val="001D6B23"/>
    <w:rsid w:val="001E0884"/>
    <w:rsid w:val="001E3245"/>
    <w:rsid w:val="001E4213"/>
    <w:rsid w:val="001E7EF4"/>
    <w:rsid w:val="001F1B48"/>
    <w:rsid w:val="001F520E"/>
    <w:rsid w:val="001F75AD"/>
    <w:rsid w:val="002005A0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6707"/>
    <w:rsid w:val="0034773C"/>
    <w:rsid w:val="00352507"/>
    <w:rsid w:val="00354471"/>
    <w:rsid w:val="0035690D"/>
    <w:rsid w:val="00360DBE"/>
    <w:rsid w:val="003610FB"/>
    <w:rsid w:val="003639FE"/>
    <w:rsid w:val="0036552E"/>
    <w:rsid w:val="00371797"/>
    <w:rsid w:val="00372051"/>
    <w:rsid w:val="00372101"/>
    <w:rsid w:val="00373FD2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B6182"/>
    <w:rsid w:val="003C3BB7"/>
    <w:rsid w:val="003C3DB0"/>
    <w:rsid w:val="003C4A9C"/>
    <w:rsid w:val="003C593F"/>
    <w:rsid w:val="003C5CB9"/>
    <w:rsid w:val="003D14FE"/>
    <w:rsid w:val="003D3DF9"/>
    <w:rsid w:val="003D4FFF"/>
    <w:rsid w:val="003D67D4"/>
    <w:rsid w:val="003D7674"/>
    <w:rsid w:val="003E08BC"/>
    <w:rsid w:val="003E76FE"/>
    <w:rsid w:val="003F2572"/>
    <w:rsid w:val="003F292A"/>
    <w:rsid w:val="00400457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6DFB"/>
    <w:rsid w:val="0045764D"/>
    <w:rsid w:val="00462B77"/>
    <w:rsid w:val="004705F3"/>
    <w:rsid w:val="00473DB1"/>
    <w:rsid w:val="00474B34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855"/>
    <w:rsid w:val="004A50FE"/>
    <w:rsid w:val="004A520C"/>
    <w:rsid w:val="004A6F87"/>
    <w:rsid w:val="004B066E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5322"/>
    <w:rsid w:val="004E58BE"/>
    <w:rsid w:val="004E59EA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41B1"/>
    <w:rsid w:val="00526C25"/>
    <w:rsid w:val="00527910"/>
    <w:rsid w:val="00532972"/>
    <w:rsid w:val="005331ED"/>
    <w:rsid w:val="00533B61"/>
    <w:rsid w:val="00540A83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09AC"/>
    <w:rsid w:val="005866AF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116C4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A1629"/>
    <w:rsid w:val="006A4E16"/>
    <w:rsid w:val="006A75CD"/>
    <w:rsid w:val="006B049D"/>
    <w:rsid w:val="006C20EF"/>
    <w:rsid w:val="006C41D0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975"/>
    <w:rsid w:val="007409F3"/>
    <w:rsid w:val="00740BCF"/>
    <w:rsid w:val="007520CB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5741"/>
    <w:rsid w:val="00776362"/>
    <w:rsid w:val="00777D82"/>
    <w:rsid w:val="007815FE"/>
    <w:rsid w:val="00783CE2"/>
    <w:rsid w:val="00784E38"/>
    <w:rsid w:val="00785A95"/>
    <w:rsid w:val="0079115B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0F08"/>
    <w:rsid w:val="008074A2"/>
    <w:rsid w:val="0081260A"/>
    <w:rsid w:val="008142A2"/>
    <w:rsid w:val="00815F67"/>
    <w:rsid w:val="00821AC0"/>
    <w:rsid w:val="00830595"/>
    <w:rsid w:val="008316FA"/>
    <w:rsid w:val="00834BC5"/>
    <w:rsid w:val="00842EB5"/>
    <w:rsid w:val="008464C0"/>
    <w:rsid w:val="00846749"/>
    <w:rsid w:val="00851D25"/>
    <w:rsid w:val="0085515E"/>
    <w:rsid w:val="00855DA0"/>
    <w:rsid w:val="00861E50"/>
    <w:rsid w:val="00865351"/>
    <w:rsid w:val="00870121"/>
    <w:rsid w:val="0087131E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A5520"/>
    <w:rsid w:val="008B2935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4241"/>
    <w:rsid w:val="009F4DB1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4103A"/>
    <w:rsid w:val="00A43CC1"/>
    <w:rsid w:val="00A4633A"/>
    <w:rsid w:val="00A46A9F"/>
    <w:rsid w:val="00A51A10"/>
    <w:rsid w:val="00A538C6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D28D2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27F18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54FE"/>
    <w:rsid w:val="00BD732F"/>
    <w:rsid w:val="00BE01AE"/>
    <w:rsid w:val="00BE08A2"/>
    <w:rsid w:val="00BE11EA"/>
    <w:rsid w:val="00BE1756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B1F"/>
    <w:rsid w:val="00D70766"/>
    <w:rsid w:val="00D71323"/>
    <w:rsid w:val="00D75E82"/>
    <w:rsid w:val="00D76412"/>
    <w:rsid w:val="00D76E7E"/>
    <w:rsid w:val="00D85BFA"/>
    <w:rsid w:val="00D863F2"/>
    <w:rsid w:val="00D9360F"/>
    <w:rsid w:val="00D95D38"/>
    <w:rsid w:val="00DA14B0"/>
    <w:rsid w:val="00DB1A6A"/>
    <w:rsid w:val="00DB7465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5165"/>
    <w:rsid w:val="00E574BB"/>
    <w:rsid w:val="00E578A5"/>
    <w:rsid w:val="00E60E59"/>
    <w:rsid w:val="00E62641"/>
    <w:rsid w:val="00E62ADB"/>
    <w:rsid w:val="00E63709"/>
    <w:rsid w:val="00E65CCF"/>
    <w:rsid w:val="00E71D7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33CD"/>
    <w:rsid w:val="00EB37CA"/>
    <w:rsid w:val="00EB4C94"/>
    <w:rsid w:val="00EB5971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854"/>
    <w:rsid w:val="00EF4E8F"/>
    <w:rsid w:val="00F00382"/>
    <w:rsid w:val="00F00E96"/>
    <w:rsid w:val="00F01E1C"/>
    <w:rsid w:val="00F02336"/>
    <w:rsid w:val="00F04FDA"/>
    <w:rsid w:val="00F07323"/>
    <w:rsid w:val="00F153FC"/>
    <w:rsid w:val="00F24CA1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6972"/>
    <w:rsid w:val="00F87ACF"/>
    <w:rsid w:val="00F87D39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548E"/>
    <w:rsid w:val="00FD730F"/>
    <w:rsid w:val="00FE03E2"/>
    <w:rsid w:val="00FE2273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cedrickmartin90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4</cp:revision>
  <cp:lastPrinted>2006-06-28T14:40:00Z</cp:lastPrinted>
  <dcterms:created xsi:type="dcterms:W3CDTF">2024-01-29T20:11:00Z</dcterms:created>
  <dcterms:modified xsi:type="dcterms:W3CDTF">2024-01-29T20:25:00Z</dcterms:modified>
</cp:coreProperties>
</file>