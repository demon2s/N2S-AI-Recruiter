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4629F" w14:textId="49234AF1" w:rsidR="00750246" w:rsidRPr="002028FD" w:rsidRDefault="002028FD" w:rsidP="002028FD">
      <w:pPr>
        <w:pStyle w:val="Title"/>
        <w:pBdr>
          <w:bottom w:val="single" w:sz="12" w:space="1" w:color="auto"/>
        </w:pBdr>
        <w:jc w:val="left"/>
        <w:rPr>
          <w:rFonts w:asciiTheme="minorHAnsi" w:hAnsiTheme="minorHAnsi" w:cstheme="minorHAnsi"/>
          <w:caps/>
          <w:smallCaps w:val="0"/>
          <w:sz w:val="22"/>
          <w:szCs w:val="22"/>
        </w:rPr>
      </w:pPr>
      <w:r w:rsidRPr="002028FD">
        <w:rPr>
          <w:rFonts w:asciiTheme="minorHAnsi" w:hAnsiTheme="minorHAnsi" w:cstheme="minorHAnsi"/>
          <w:caps/>
          <w:smallCaps w:val="0"/>
          <w:sz w:val="22"/>
          <w:szCs w:val="22"/>
        </w:rPr>
        <w:t>About</w:t>
      </w:r>
      <w:r w:rsidR="00750246" w:rsidRPr="002028FD">
        <w:rPr>
          <w:rFonts w:asciiTheme="minorHAnsi" w:hAnsiTheme="minorHAnsi" w:cstheme="minorHAnsi"/>
          <w:caps/>
          <w:smallCaps w:val="0"/>
          <w:sz w:val="22"/>
          <w:szCs w:val="22"/>
        </w:rPr>
        <w:t>:</w:t>
      </w:r>
    </w:p>
    <w:p w14:paraId="664A8EC6" w14:textId="77777777" w:rsidR="002028FD" w:rsidRPr="002028FD" w:rsidRDefault="002028FD" w:rsidP="002028FD">
      <w:pPr>
        <w:pStyle w:val="NoSpacing"/>
        <w:rPr>
          <w:sz w:val="10"/>
        </w:rPr>
      </w:pPr>
    </w:p>
    <w:p w14:paraId="5C102C7D" w14:textId="77777777" w:rsidR="002028FD" w:rsidRPr="002028FD" w:rsidRDefault="002028FD" w:rsidP="002028FD">
      <w:pPr>
        <w:pStyle w:val="NoSpacing"/>
        <w:numPr>
          <w:ilvl w:val="0"/>
          <w:numId w:val="78"/>
        </w:numPr>
      </w:pPr>
      <w:r w:rsidRPr="002028FD">
        <w:t>I am currently working on an extended contract as a Lead Kubernetes Security Engineer at PriceWaterCoopers, where i am joining forces with a small team of experts to secure, manage and orchestrate over 1000+ Kubernetes clusters, building Full-Stack enterprise applications, using proven cloud native techniques with open source and custom developed tools.</w:t>
      </w:r>
    </w:p>
    <w:p w14:paraId="32B6B79B" w14:textId="77777777" w:rsidR="002028FD" w:rsidRPr="002028FD" w:rsidRDefault="002028FD" w:rsidP="002028FD">
      <w:pPr>
        <w:pStyle w:val="NoSpacing"/>
        <w:numPr>
          <w:ilvl w:val="0"/>
          <w:numId w:val="78"/>
        </w:numPr>
      </w:pPr>
      <w:r w:rsidRPr="002028FD">
        <w:t xml:space="preserve">I am also currently working as a Lead Kotlin Multiplatform Engineer at Grindr (Contract), where I implement, extend, and deploy Kotlin-based multiplatform REST APIs, libraries, and applications that power various core functionality of the Grindr framework. </w:t>
      </w:r>
    </w:p>
    <w:p w14:paraId="0E2FDF17" w14:textId="77777777" w:rsidR="002028FD" w:rsidRPr="002028FD" w:rsidRDefault="002028FD" w:rsidP="002028FD">
      <w:pPr>
        <w:pStyle w:val="NoSpacing"/>
        <w:numPr>
          <w:ilvl w:val="0"/>
          <w:numId w:val="78"/>
        </w:numPr>
      </w:pPr>
      <w:r w:rsidRPr="002028FD">
        <w:t>With over 18 years of experience in software engineering, I have a firm and deep understanding of core infrastructure and software development patterns with core emphasis on security and observability. I have gained full proficiency with most of the popular programing languages including but not limited to: C#, Typescript, GoLang, Python, Dart, Rust, Kotlin, Bash and PowerShell Core.</w:t>
      </w:r>
    </w:p>
    <w:p w14:paraId="302357AD" w14:textId="77777777" w:rsidR="002028FD" w:rsidRPr="002028FD" w:rsidRDefault="002028FD" w:rsidP="002028FD">
      <w:pPr>
        <w:pStyle w:val="NoSpacing"/>
        <w:numPr>
          <w:ilvl w:val="0"/>
          <w:numId w:val="78"/>
        </w:numPr>
      </w:pPr>
      <w:r w:rsidRPr="002028FD">
        <w:t xml:space="preserve">In addition to my current contract roles, I am also a Web3, AI, and Kubernetes Engineer at Codewired Labs, where I provide technical leadership and expertise in building and maintaining production-grade Kubernetes clusters, migrating on-premise Kubernetes infrastructure and application workloads to multi-cloud platforms, and developing cloud-native solutions for Web2 and Web3. </w:t>
      </w:r>
    </w:p>
    <w:p w14:paraId="027C5291" w14:textId="77777777" w:rsidR="002028FD" w:rsidRPr="002028FD" w:rsidRDefault="002028FD" w:rsidP="002028FD">
      <w:pPr>
        <w:pStyle w:val="NoSpacing"/>
        <w:numPr>
          <w:ilvl w:val="0"/>
          <w:numId w:val="78"/>
        </w:numPr>
      </w:pPr>
      <w:r w:rsidRPr="002028FD">
        <w:t>I have extensive hands-on experience in using a wide range of Deep Learning, Machine Learning and Generative A.I technologies and frameworks and I am passionate about leveraging unstructured data, big data, DevSecOps, SRE, and cybersecurity to create innovative and secure software solutions that improve the lives of millions of users.</w:t>
      </w:r>
    </w:p>
    <w:p w14:paraId="2C6C2DB1" w14:textId="77777777" w:rsidR="002028FD" w:rsidRPr="002028FD" w:rsidRDefault="002028FD" w:rsidP="002028FD">
      <w:pPr>
        <w:pStyle w:val="NoSpacing"/>
        <w:numPr>
          <w:ilvl w:val="0"/>
          <w:numId w:val="78"/>
        </w:numPr>
      </w:pPr>
      <w:r w:rsidRPr="002028FD">
        <w:t>A very firm and deep understanding with hands-on experience using Deep Learning and Generative A.I core tools like : PytTorch, TensorFlow, Copilot, Jupyter AI, LangChain, OpenAI, GPT, DALL-E, Whisper.</w:t>
      </w:r>
    </w:p>
    <w:p w14:paraId="1E19962C" w14:textId="77777777" w:rsidR="002028FD" w:rsidRPr="002028FD" w:rsidRDefault="002028FD" w:rsidP="002028FD">
      <w:pPr>
        <w:pStyle w:val="NoSpacing"/>
        <w:numPr>
          <w:ilvl w:val="0"/>
          <w:numId w:val="78"/>
        </w:numPr>
      </w:pPr>
      <w:r w:rsidRPr="002028FD">
        <w:t>Deep understanding of Cyber Security tools, techniques, best practices &amp; strategies including Recovery &amp; Protection strategies, Application, Identity, Data and Attack Centric strategies, Anonymity &amp; Privacy.</w:t>
      </w:r>
    </w:p>
    <w:p w14:paraId="1B7CFADF" w14:textId="56A2D200" w:rsidR="002028FD" w:rsidRPr="002028FD" w:rsidRDefault="002028FD" w:rsidP="002028FD">
      <w:pPr>
        <w:pStyle w:val="NoSpacing"/>
        <w:numPr>
          <w:ilvl w:val="0"/>
          <w:numId w:val="78"/>
        </w:numPr>
      </w:pPr>
      <w:r w:rsidRPr="002028FD">
        <w:t>Nmap Port Scanning, Vulnerability Analysis, Exploitation &amp; Gaining Access, Elevating Privileges, Extracting Data and Running Keyloggers as well as Web Penetration testing.</w:t>
      </w:r>
    </w:p>
    <w:p w14:paraId="74417058" w14:textId="77777777" w:rsidR="002028FD" w:rsidRPr="002028FD" w:rsidRDefault="002028FD" w:rsidP="002028FD">
      <w:pPr>
        <w:pStyle w:val="NoSpacing"/>
      </w:pPr>
    </w:p>
    <w:p w14:paraId="287E9D1B" w14:textId="265E2955"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t>PROFESSIONAL EXPERIENCE:</w:t>
      </w:r>
    </w:p>
    <w:p w14:paraId="1C5DE9C8" w14:textId="77777777" w:rsidR="00413953" w:rsidRPr="00EF24F1" w:rsidRDefault="00413953" w:rsidP="00413953">
      <w:pPr>
        <w:pStyle w:val="NoSpacing"/>
        <w:rPr>
          <w:sz w:val="10"/>
        </w:rPr>
      </w:pPr>
    </w:p>
    <w:p w14:paraId="54C52FBF" w14:textId="499A33AD" w:rsidR="00F3631E" w:rsidRDefault="00F3631E" w:rsidP="002028FD">
      <w:pPr>
        <w:pStyle w:val="NoSpacing"/>
        <w:rPr>
          <w:b/>
          <w:bCs/>
        </w:rPr>
      </w:pPr>
      <w:r w:rsidRPr="00F3631E">
        <w:rPr>
          <w:b/>
          <w:bCs/>
          <w:highlight w:val="yellow"/>
        </w:rPr>
        <w:t>Codewired</w:t>
      </w:r>
      <w:r w:rsidRPr="002028FD">
        <w:rPr>
          <w:b/>
          <w:bCs/>
        </w:rPr>
        <w:t>, Inc. NYC</w:t>
      </w:r>
      <w:r w:rsidRPr="002028FD">
        <w:rPr>
          <w:b/>
          <w:bCs/>
        </w:rPr>
        <w:tab/>
      </w:r>
      <w:r>
        <w:rPr>
          <w:b/>
          <w:bCs/>
        </w:rPr>
        <w:tab/>
      </w:r>
      <w:r>
        <w:rPr>
          <w:b/>
          <w:bCs/>
        </w:rPr>
        <w:tab/>
      </w:r>
      <w:r>
        <w:rPr>
          <w:b/>
          <w:bCs/>
        </w:rPr>
        <w:tab/>
        <w:t xml:space="preserve">       </w:t>
      </w:r>
      <w:r>
        <w:rPr>
          <w:b/>
          <w:bCs/>
        </w:rPr>
        <w:tab/>
      </w:r>
      <w:r>
        <w:rPr>
          <w:b/>
          <w:bCs/>
        </w:rPr>
        <w:tab/>
      </w:r>
      <w:r>
        <w:rPr>
          <w:b/>
          <w:bCs/>
        </w:rPr>
        <w:tab/>
      </w:r>
      <w:r>
        <w:rPr>
          <w:b/>
          <w:bCs/>
        </w:rPr>
        <w:tab/>
      </w:r>
      <w:r>
        <w:rPr>
          <w:b/>
          <w:bCs/>
        </w:rPr>
        <w:tab/>
        <w:t xml:space="preserve">       </w:t>
      </w:r>
      <w:r w:rsidRPr="002028FD">
        <w:rPr>
          <w:b/>
          <w:bCs/>
        </w:rPr>
        <w:t xml:space="preserve">Jul 2019 – Present </w:t>
      </w:r>
    </w:p>
    <w:p w14:paraId="3DFCE20F" w14:textId="2979359D" w:rsidR="003D75F4" w:rsidRDefault="003D75F4" w:rsidP="002028FD">
      <w:pPr>
        <w:pStyle w:val="NoSpacing"/>
        <w:rPr>
          <w:b/>
          <w:bCs/>
        </w:rPr>
      </w:pPr>
      <w:r w:rsidRPr="002028FD">
        <w:rPr>
          <w:b/>
          <w:bCs/>
        </w:rPr>
        <w:t>Platform Engineering Leader. Cloud Migration Expert</w:t>
      </w:r>
      <w:r>
        <w:rPr>
          <w:b/>
          <w:bCs/>
        </w:rPr>
        <w:t xml:space="preserve"> / </w:t>
      </w:r>
      <w:r w:rsidRPr="002028FD">
        <w:rPr>
          <w:b/>
          <w:bCs/>
        </w:rPr>
        <w:t>Kubernetes Administration &amp; Development</w:t>
      </w:r>
    </w:p>
    <w:p w14:paraId="71984695" w14:textId="77777777" w:rsidR="003D75F4" w:rsidRPr="003D75F4" w:rsidRDefault="003D75F4" w:rsidP="002028FD">
      <w:pPr>
        <w:pStyle w:val="NoSpacing"/>
        <w:rPr>
          <w:b/>
          <w:bCs/>
          <w:sz w:val="10"/>
          <w:lang w:val="en-IN"/>
        </w:rPr>
      </w:pPr>
    </w:p>
    <w:p w14:paraId="706FD7C2" w14:textId="77777777" w:rsidR="003D75F4" w:rsidRPr="003D75F4" w:rsidRDefault="002028FD" w:rsidP="002028FD">
      <w:pPr>
        <w:pStyle w:val="NoSpacing"/>
        <w:rPr>
          <w:b/>
          <w:bCs/>
          <w:lang w:val="pt-BR"/>
        </w:rPr>
      </w:pPr>
      <w:r w:rsidRPr="003D75F4">
        <w:rPr>
          <w:b/>
          <w:bCs/>
          <w:lang w:val="pt-BR"/>
        </w:rPr>
        <w:t>Web3, AI</w:t>
      </w:r>
      <w:r w:rsidR="00F3631E" w:rsidRPr="003D75F4">
        <w:rPr>
          <w:b/>
          <w:bCs/>
          <w:lang w:val="pt-BR"/>
        </w:rPr>
        <w:t xml:space="preserve"> (Via </w:t>
      </w:r>
      <w:r w:rsidR="00F3631E" w:rsidRPr="003D75F4">
        <w:rPr>
          <w:b/>
          <w:bCs/>
          <w:highlight w:val="yellow"/>
          <w:lang w:val="pt-BR"/>
        </w:rPr>
        <w:t>Codewired</w:t>
      </w:r>
      <w:r w:rsidR="00F3631E" w:rsidRPr="003D75F4">
        <w:rPr>
          <w:b/>
          <w:bCs/>
          <w:lang w:val="pt-BR"/>
        </w:rPr>
        <w:t>)</w:t>
      </w:r>
      <w:r w:rsidR="00F3631E" w:rsidRPr="003D75F4">
        <w:rPr>
          <w:b/>
          <w:bCs/>
          <w:lang w:val="pt-BR"/>
        </w:rPr>
        <w:tab/>
      </w:r>
      <w:r w:rsidR="00F3631E" w:rsidRPr="003D75F4">
        <w:rPr>
          <w:b/>
          <w:bCs/>
          <w:lang w:val="pt-BR"/>
        </w:rPr>
        <w:tab/>
      </w:r>
      <w:r w:rsidR="00F3631E" w:rsidRPr="003D75F4">
        <w:rPr>
          <w:b/>
          <w:bCs/>
          <w:lang w:val="pt-BR"/>
        </w:rPr>
        <w:tab/>
      </w:r>
      <w:r w:rsidR="00F3631E" w:rsidRPr="003D75F4">
        <w:rPr>
          <w:b/>
          <w:bCs/>
          <w:lang w:val="pt-BR"/>
        </w:rPr>
        <w:tab/>
      </w:r>
      <w:r w:rsidR="00F3631E" w:rsidRPr="003D75F4">
        <w:rPr>
          <w:b/>
          <w:bCs/>
          <w:lang w:val="pt-BR"/>
        </w:rPr>
        <w:tab/>
      </w:r>
      <w:r w:rsidR="00F3631E" w:rsidRPr="003D75F4">
        <w:rPr>
          <w:b/>
          <w:bCs/>
          <w:lang w:val="pt-BR"/>
        </w:rPr>
        <w:tab/>
      </w:r>
      <w:r w:rsidR="00F3631E" w:rsidRPr="003D75F4">
        <w:rPr>
          <w:b/>
          <w:bCs/>
          <w:lang w:val="pt-BR"/>
        </w:rPr>
        <w:tab/>
      </w:r>
      <w:r w:rsidR="00F3631E" w:rsidRPr="003D75F4">
        <w:rPr>
          <w:b/>
          <w:bCs/>
          <w:lang w:val="pt-BR"/>
        </w:rPr>
        <w:tab/>
      </w:r>
      <w:r w:rsidR="003D75F4" w:rsidRPr="003D75F4">
        <w:rPr>
          <w:b/>
          <w:bCs/>
          <w:lang w:val="pt-BR"/>
        </w:rPr>
        <w:t xml:space="preserve">      </w:t>
      </w:r>
    </w:p>
    <w:p w14:paraId="0F99A174" w14:textId="0639BF62" w:rsidR="003D75F4" w:rsidRPr="003D75F4" w:rsidRDefault="002028FD" w:rsidP="002028FD">
      <w:pPr>
        <w:pStyle w:val="NoSpacing"/>
        <w:rPr>
          <w:b/>
          <w:bCs/>
          <w:lang w:val="pt-BR"/>
        </w:rPr>
      </w:pPr>
      <w:r w:rsidRPr="003D75F4">
        <w:rPr>
          <w:b/>
          <w:bCs/>
          <w:lang w:val="pt-BR"/>
        </w:rPr>
        <w:t>Kubernetes &amp; DevSecOps</w:t>
      </w:r>
    </w:p>
    <w:p w14:paraId="699D8A92" w14:textId="77777777" w:rsidR="002028FD" w:rsidRPr="003D75F4" w:rsidRDefault="002028FD" w:rsidP="002028FD">
      <w:pPr>
        <w:pStyle w:val="NoSpacing"/>
        <w:rPr>
          <w:sz w:val="10"/>
          <w:lang w:val="pt-BR"/>
        </w:rPr>
      </w:pPr>
    </w:p>
    <w:p w14:paraId="6B46AF3F" w14:textId="42B1ACD6" w:rsidR="002028FD" w:rsidRPr="002028FD" w:rsidRDefault="002028FD" w:rsidP="002028FD">
      <w:pPr>
        <w:pStyle w:val="NoSpacing"/>
        <w:numPr>
          <w:ilvl w:val="0"/>
          <w:numId w:val="79"/>
        </w:numPr>
      </w:pPr>
      <w:r w:rsidRPr="002028FD">
        <w:t xml:space="preserve">Firm and deep understanding of core Kubernetes concepts &amp; secure patterns used in building and maintaining production grade Kubernetes clusters from the ground up with CNCF open source </w:t>
      </w:r>
      <w:r w:rsidR="00696282" w:rsidRPr="002028FD">
        <w:t>software’s</w:t>
      </w:r>
      <w:r w:rsidRPr="002028FD">
        <w:t xml:space="preserve"> and various Networking and System tools.</w:t>
      </w:r>
    </w:p>
    <w:p w14:paraId="52141533" w14:textId="49D917A7" w:rsidR="002028FD" w:rsidRPr="002028FD" w:rsidRDefault="002028FD" w:rsidP="002028FD">
      <w:pPr>
        <w:pStyle w:val="NoSpacing"/>
        <w:numPr>
          <w:ilvl w:val="0"/>
          <w:numId w:val="79"/>
        </w:numPr>
      </w:pPr>
      <w:r w:rsidRPr="002028FD">
        <w:t>Advanced Level Kubernetes DevSecOps engineer with production experience in migrating</w:t>
      </w:r>
      <w:r>
        <w:t xml:space="preserve"> </w:t>
      </w:r>
      <w:r w:rsidRPr="002028FD">
        <w:t>On-Premise Kubernetes cluster infrastructure and application workloads to multi-cloud platforms using modern fully automated processes with continuous integrations and deployments.</w:t>
      </w:r>
    </w:p>
    <w:p w14:paraId="6C2FEEB3" w14:textId="77777777" w:rsidR="002028FD" w:rsidRPr="002028FD" w:rsidRDefault="002028FD" w:rsidP="002028FD">
      <w:pPr>
        <w:pStyle w:val="NoSpacing"/>
        <w:numPr>
          <w:ilvl w:val="0"/>
          <w:numId w:val="79"/>
        </w:numPr>
      </w:pPr>
      <w:r w:rsidRPr="002028FD">
        <w:t>Advanced Full-Stack Kubernetes developer with hands-on experience in building software applications that are designed to use and to operate in concert with Kubernetes facilities and tools within the control-plane, as well as full-stack enterprise applications packaged as micro-services and deployed on worker nodes.</w:t>
      </w:r>
    </w:p>
    <w:p w14:paraId="72143FCD" w14:textId="77777777" w:rsidR="002028FD" w:rsidRPr="002028FD" w:rsidRDefault="002028FD" w:rsidP="002028FD">
      <w:pPr>
        <w:pStyle w:val="NoSpacing"/>
        <w:rPr>
          <w:b/>
          <w:bCs/>
          <w:sz w:val="10"/>
        </w:rPr>
      </w:pPr>
    </w:p>
    <w:p w14:paraId="43ADE26E" w14:textId="04AFBB56" w:rsidR="002028FD" w:rsidRPr="00F94466" w:rsidRDefault="002028FD" w:rsidP="002028FD">
      <w:pPr>
        <w:pStyle w:val="NoSpacing"/>
        <w:rPr>
          <w:lang w:val="pt-BR"/>
        </w:rPr>
      </w:pPr>
      <w:r w:rsidRPr="00F94466">
        <w:rPr>
          <w:b/>
          <w:bCs/>
          <w:lang w:val="pt-BR"/>
        </w:rPr>
        <w:t>Cncf Softwares:</w:t>
      </w:r>
      <w:r w:rsidRPr="00F94466">
        <w:rPr>
          <w:lang w:val="pt-BR"/>
        </w:rPr>
        <w:t xml:space="preserve"> Argo, CoreDNS, cri-o, envoy, </w:t>
      </w:r>
      <w:r w:rsidRPr="002028FD">
        <w:t>ﬂ</w:t>
      </w:r>
      <w:r w:rsidRPr="00F94466">
        <w:rPr>
          <w:lang w:val="pt-BR"/>
        </w:rPr>
        <w:t xml:space="preserve">uentd, </w:t>
      </w:r>
      <w:r w:rsidRPr="002028FD">
        <w:t>ﬂ</w:t>
      </w:r>
      <w:r w:rsidRPr="00F94466">
        <w:rPr>
          <w:lang w:val="pt-BR"/>
        </w:rPr>
        <w:t xml:space="preserve">ux, HELM, Istio, JAEGER, KEDA, LINKERD, Prometheus, gRPC, CNI, dapr, Knative, Thanos </w:t>
      </w:r>
      <w:r w:rsidR="00696282" w:rsidRPr="00F94466">
        <w:rPr>
          <w:lang w:val="pt-BR"/>
        </w:rPr>
        <w:t>etc.</w:t>
      </w:r>
    </w:p>
    <w:p w14:paraId="00D45F3F" w14:textId="30A6AB2C" w:rsidR="002028FD" w:rsidRPr="002028FD" w:rsidRDefault="002028FD" w:rsidP="002028FD">
      <w:pPr>
        <w:pStyle w:val="NoSpacing"/>
      </w:pPr>
      <w:r w:rsidRPr="002028FD">
        <w:rPr>
          <w:b/>
          <w:bCs/>
        </w:rPr>
        <w:t>Others:</w:t>
      </w:r>
      <w:r w:rsidRPr="002028FD">
        <w:t xml:space="preserve"> Rancher, ContainterD, Ambassador, Tilt, K3s, K3d, Docker, Grafana, Datadog, Skaffold, </w:t>
      </w:r>
      <w:r w:rsidR="00696282" w:rsidRPr="002028FD">
        <w:t>etc.</w:t>
      </w:r>
    </w:p>
    <w:p w14:paraId="6E5699B9" w14:textId="77777777" w:rsidR="002028FD" w:rsidRPr="002028FD" w:rsidRDefault="002028FD" w:rsidP="002028FD">
      <w:pPr>
        <w:pStyle w:val="NoSpacing"/>
      </w:pPr>
    </w:p>
    <w:p w14:paraId="5C04F793" w14:textId="77777777" w:rsidR="002028FD" w:rsidRDefault="002028FD" w:rsidP="002028FD">
      <w:pPr>
        <w:pStyle w:val="NoSpacing"/>
      </w:pPr>
    </w:p>
    <w:p w14:paraId="5C00734D" w14:textId="77777777" w:rsidR="002028FD" w:rsidRDefault="002028FD" w:rsidP="002028FD">
      <w:pPr>
        <w:pStyle w:val="NoSpacing"/>
      </w:pPr>
    </w:p>
    <w:p w14:paraId="0B544400" w14:textId="4F3BA979" w:rsidR="002028FD" w:rsidRPr="002028FD" w:rsidRDefault="002028FD" w:rsidP="002028FD">
      <w:pPr>
        <w:pStyle w:val="NoSpacing"/>
        <w:rPr>
          <w:b/>
          <w:bCs/>
        </w:rPr>
      </w:pPr>
      <w:r w:rsidRPr="002028FD">
        <w:rPr>
          <w:b/>
          <w:bCs/>
        </w:rPr>
        <w:t>Blockchain Engineering</w:t>
      </w:r>
      <w:r>
        <w:rPr>
          <w:b/>
          <w:bCs/>
        </w:rPr>
        <w:t>:</w:t>
      </w:r>
    </w:p>
    <w:p w14:paraId="27BFCF99" w14:textId="681A3A78" w:rsidR="002028FD" w:rsidRPr="002028FD" w:rsidRDefault="002028FD" w:rsidP="002028FD">
      <w:pPr>
        <w:pStyle w:val="NoSpacing"/>
        <w:numPr>
          <w:ilvl w:val="0"/>
          <w:numId w:val="80"/>
        </w:numPr>
      </w:pPr>
      <w:r w:rsidRPr="002028FD">
        <w:t>Firm understanding and production experience with designing, implementing and integrating complex Web3 Full Stack Applications with existing Layer 0 and Layer 1 Blockchains. Advanced level and production grade experience in building, implementing, setting up and extending blockchain</w:t>
      </w:r>
      <w:r>
        <w:t xml:space="preserve"> </w:t>
      </w:r>
      <w:r w:rsidRPr="002028FD">
        <w:t>protocols and networks.</w:t>
      </w:r>
    </w:p>
    <w:p w14:paraId="6596E30A" w14:textId="69CE0E2E" w:rsidR="002028FD" w:rsidRPr="002028FD" w:rsidRDefault="002028FD" w:rsidP="002028FD">
      <w:pPr>
        <w:pStyle w:val="NoSpacing"/>
        <w:numPr>
          <w:ilvl w:val="0"/>
          <w:numId w:val="80"/>
        </w:numPr>
      </w:pPr>
      <w:r w:rsidRPr="002028FD">
        <w:t>Production grade implementation of Smart Contracts on different EVM based and WASM based</w:t>
      </w:r>
      <w:r>
        <w:t xml:space="preserve"> </w:t>
      </w:r>
      <w:r w:rsidRPr="002028FD">
        <w:t>blockchain protocols, including but not limited to: Ethereum, Polygon, Avalanche, Solana, Substrate and other Polkadot Parachain enabled blockchains as well the ecosystem of Cosmos blockchains, using tools like Solidity and Rust Programing language.</w:t>
      </w:r>
    </w:p>
    <w:p w14:paraId="16B6ECB9" w14:textId="0A833322" w:rsidR="002028FD" w:rsidRPr="002028FD" w:rsidRDefault="002028FD" w:rsidP="002028FD">
      <w:pPr>
        <w:pStyle w:val="NoSpacing"/>
        <w:numPr>
          <w:ilvl w:val="0"/>
          <w:numId w:val="80"/>
        </w:numPr>
      </w:pPr>
      <w:r w:rsidRPr="002028FD">
        <w:t>Complete Setup, integration and maintenance of Ethereum 2.0 POS (Proof of Stake) client to run Execution (Geth &amp; Nethermind), Consensus and Validator (Prysm &amp; Nethermind) Nodes on the</w:t>
      </w:r>
      <w:r>
        <w:t xml:space="preserve"> </w:t>
      </w:r>
      <w:r w:rsidRPr="002028FD">
        <w:t>Sepolia and Goerli test networks and the Ethereum MainNet.</w:t>
      </w:r>
    </w:p>
    <w:p w14:paraId="02A42CBC" w14:textId="77777777" w:rsidR="002028FD" w:rsidRPr="002028FD" w:rsidRDefault="002028FD" w:rsidP="002028FD">
      <w:pPr>
        <w:pStyle w:val="NoSpacing"/>
        <w:rPr>
          <w:sz w:val="10"/>
        </w:rPr>
      </w:pPr>
      <w:r w:rsidRPr="002028FD">
        <w:rPr>
          <w:sz w:val="10"/>
        </w:rPr>
        <w:t xml:space="preserve"> </w:t>
      </w:r>
    </w:p>
    <w:p w14:paraId="6F54CC43" w14:textId="510B8236" w:rsidR="002028FD" w:rsidRPr="002028FD" w:rsidRDefault="002028FD" w:rsidP="002028FD">
      <w:pPr>
        <w:pStyle w:val="NoSpacing"/>
        <w:rPr>
          <w:b/>
          <w:bCs/>
        </w:rPr>
      </w:pPr>
      <w:r w:rsidRPr="002028FD">
        <w:rPr>
          <w:b/>
          <w:bCs/>
        </w:rPr>
        <w:t>A.I, Machine &amp; Deep Learning, Cyber Security</w:t>
      </w:r>
    </w:p>
    <w:p w14:paraId="232D0760" w14:textId="0F23CF71" w:rsidR="002028FD" w:rsidRPr="002028FD" w:rsidRDefault="002028FD" w:rsidP="002028FD">
      <w:pPr>
        <w:pStyle w:val="NoSpacing"/>
        <w:numPr>
          <w:ilvl w:val="0"/>
          <w:numId w:val="81"/>
        </w:numPr>
      </w:pPr>
      <w:r w:rsidRPr="002028FD">
        <w:t xml:space="preserve">5 </w:t>
      </w:r>
      <w:r w:rsidR="00696282" w:rsidRPr="002028FD">
        <w:t>years’ experience</w:t>
      </w:r>
      <w:r w:rsidRPr="002028FD">
        <w:t xml:space="preserve"> creating and using Deep Learning and M.L algorithms, building and training machine learning models both on premise and on multi-cloud platforms for different sectors including but not limited to Healthcare, Education, Entertainment and Finance.</w:t>
      </w:r>
    </w:p>
    <w:p w14:paraId="1377D4CB" w14:textId="77777777" w:rsidR="002028FD" w:rsidRPr="002028FD" w:rsidRDefault="002028FD" w:rsidP="002028FD">
      <w:pPr>
        <w:pStyle w:val="NoSpacing"/>
        <w:numPr>
          <w:ilvl w:val="0"/>
          <w:numId w:val="81"/>
        </w:numPr>
      </w:pPr>
      <w:r w:rsidRPr="002028FD">
        <w:t>A very ﬁrm understanding with hands-on experience using Deep Learning and Generative A.I core tools like : PytTorch, TensorFlow, Copilot, Jupyter AI, LangChain, OpenAI, GPT, DALL-E, Whisper.</w:t>
      </w:r>
    </w:p>
    <w:p w14:paraId="60A6450A" w14:textId="2B9D0386" w:rsidR="002028FD" w:rsidRPr="002028FD" w:rsidRDefault="002028FD" w:rsidP="002028FD">
      <w:pPr>
        <w:pStyle w:val="NoSpacing"/>
        <w:numPr>
          <w:ilvl w:val="0"/>
          <w:numId w:val="81"/>
        </w:numPr>
      </w:pPr>
      <w:r w:rsidRPr="002028FD">
        <w:t>Deep understanding of Cyber Security tools, techniques, best practices &amp; strategies including</w:t>
      </w:r>
      <w:r>
        <w:t xml:space="preserve"> </w:t>
      </w:r>
      <w:r w:rsidRPr="002028FD">
        <w:t>Recovery &amp; Protection strategies, Application, Identity, Data and Attack Centric strategies, Anonymity &amp; Privacy.</w:t>
      </w:r>
    </w:p>
    <w:p w14:paraId="54B7DDBE" w14:textId="3D826CAA" w:rsidR="002028FD" w:rsidRPr="002028FD" w:rsidRDefault="002028FD" w:rsidP="002028FD">
      <w:pPr>
        <w:pStyle w:val="NoSpacing"/>
        <w:numPr>
          <w:ilvl w:val="0"/>
          <w:numId w:val="81"/>
        </w:numPr>
      </w:pPr>
      <w:r w:rsidRPr="002028FD">
        <w:t>Nmap Port Scanning, Vulnerability Analysis, Exploitation &amp; Gaining Access, Elevating Privileges,</w:t>
      </w:r>
      <w:r>
        <w:t xml:space="preserve"> </w:t>
      </w:r>
      <w:r w:rsidRPr="002028FD">
        <w:t>Extracting Data and Running Keyloggers. Website Application Penetration Testing, Login Bruteforce and Directory discovery &amp; WAP Cracking.</w:t>
      </w:r>
    </w:p>
    <w:p w14:paraId="4338240F" w14:textId="77777777" w:rsidR="002028FD" w:rsidRPr="002028FD" w:rsidRDefault="002028FD" w:rsidP="002028FD">
      <w:pPr>
        <w:pStyle w:val="NoSpacing"/>
        <w:rPr>
          <w:sz w:val="10"/>
        </w:rPr>
      </w:pPr>
    </w:p>
    <w:p w14:paraId="5BCC1FA6" w14:textId="2D6D10F3" w:rsidR="002028FD" w:rsidRPr="002028FD" w:rsidRDefault="002028FD" w:rsidP="002028FD">
      <w:pPr>
        <w:pStyle w:val="NoSpacing"/>
        <w:rPr>
          <w:b/>
          <w:bCs/>
        </w:rPr>
      </w:pPr>
      <w:r w:rsidRPr="002028FD">
        <w:rPr>
          <w:b/>
          <w:bCs/>
        </w:rPr>
        <w:t>Database Administration and Development</w:t>
      </w:r>
    </w:p>
    <w:p w14:paraId="7CBA75DF" w14:textId="2C12749E" w:rsidR="002028FD" w:rsidRPr="002028FD" w:rsidRDefault="002028FD" w:rsidP="002028FD">
      <w:pPr>
        <w:pStyle w:val="NoSpacing"/>
        <w:numPr>
          <w:ilvl w:val="0"/>
          <w:numId w:val="82"/>
        </w:numPr>
      </w:pPr>
      <w:r w:rsidRPr="002028FD">
        <w:t>15+ years DBA experience with SQL Databases, acquiring the knowledge and ability to perform all of the basic and advanced database management, administration, architecture, analysis and</w:t>
      </w:r>
      <w:r>
        <w:t xml:space="preserve"> </w:t>
      </w:r>
      <w:r w:rsidRPr="002028FD">
        <w:t>development along the way.</w:t>
      </w:r>
    </w:p>
    <w:p w14:paraId="4024F11B" w14:textId="27302FBC" w:rsidR="002028FD" w:rsidRPr="002028FD" w:rsidRDefault="002028FD" w:rsidP="002028FD">
      <w:pPr>
        <w:pStyle w:val="NoSpacing"/>
        <w:numPr>
          <w:ilvl w:val="0"/>
          <w:numId w:val="82"/>
        </w:numPr>
      </w:pPr>
      <w:r w:rsidRPr="002028FD">
        <w:t>Experience with conﬁguring Postgresql Streaming Replication and Pgpool for load balancing, while managing the monitoring tools like : PgBadger, Kibana, Grafana and Nagios for better</w:t>
      </w:r>
      <w:r>
        <w:t xml:space="preserve"> </w:t>
      </w:r>
      <w:r w:rsidRPr="002028FD">
        <w:t>performance.</w:t>
      </w:r>
    </w:p>
    <w:p w14:paraId="62CDCC24" w14:textId="1DEC4707" w:rsidR="002028FD" w:rsidRPr="002028FD" w:rsidRDefault="002028FD" w:rsidP="002028FD">
      <w:pPr>
        <w:pStyle w:val="NoSpacing"/>
        <w:numPr>
          <w:ilvl w:val="0"/>
          <w:numId w:val="82"/>
        </w:numPr>
      </w:pPr>
      <w:r w:rsidRPr="002028FD">
        <w:t>Experienced with upgrading and migrating various versions of PostgresQL DB on various cloud and on premise platforms. Also, proﬁcient with all major PostgreSQL procedural languages (PL/PgSQL, PL/Perl, PL/PgPython, PL/Tcl) as well as some Oracle PL/SQL and MSSQL Server T-SQL</w:t>
      </w:r>
      <w:r>
        <w:t xml:space="preserve"> </w:t>
      </w:r>
      <w:r w:rsidRPr="002028FD">
        <w:t>Excellent SQL Skills including query optimization, complex nested and correlated queries, common table expressions, window functions, and business analytical reporting.</w:t>
      </w:r>
    </w:p>
    <w:p w14:paraId="0C1D6AE1" w14:textId="0946A9C0" w:rsidR="002028FD" w:rsidRPr="002028FD" w:rsidRDefault="002028FD" w:rsidP="002028FD">
      <w:pPr>
        <w:pStyle w:val="NoSpacing"/>
        <w:numPr>
          <w:ilvl w:val="0"/>
          <w:numId w:val="82"/>
        </w:numPr>
      </w:pPr>
      <w:r w:rsidRPr="002028FD">
        <w:t>Extensive experience in developing Map-Reduce programs and aggregation frameworks using core programing patterns, techniques and languages.</w:t>
      </w:r>
    </w:p>
    <w:p w14:paraId="5F99FF7F" w14:textId="77777777" w:rsidR="002028FD" w:rsidRPr="002028FD" w:rsidRDefault="002028FD" w:rsidP="002028FD">
      <w:pPr>
        <w:pStyle w:val="NoSpacing"/>
        <w:rPr>
          <w:sz w:val="10"/>
        </w:rPr>
      </w:pPr>
    </w:p>
    <w:p w14:paraId="31EB8919" w14:textId="1CBC6BCA" w:rsidR="002028FD" w:rsidRPr="002028FD" w:rsidRDefault="002028FD" w:rsidP="002028FD">
      <w:pPr>
        <w:pStyle w:val="NoSpacing"/>
        <w:rPr>
          <w:b/>
          <w:bCs/>
        </w:rPr>
      </w:pPr>
      <w:r w:rsidRPr="002028FD">
        <w:rPr>
          <w:b/>
          <w:bCs/>
        </w:rPr>
        <w:t>Big Data (Analytics, Exploration, Ingestion, Extraction, Transfer &amp; Load)</w:t>
      </w:r>
    </w:p>
    <w:p w14:paraId="33F75561" w14:textId="77777777" w:rsidR="002028FD" w:rsidRPr="002028FD" w:rsidRDefault="002028FD" w:rsidP="002028FD">
      <w:pPr>
        <w:pStyle w:val="NoSpacing"/>
      </w:pPr>
      <w:r w:rsidRPr="002028FD">
        <w:t>15yrs experience engaging in migration projects using MSSQL, MySQL &amp;&amp; Postgres, 5yrs working with MongoDB, DocumentDB &amp;&amp; CosmosDB, 4yrs experience with Big Query, Cloud SQL, Firestore &amp;&amp; DynamoDB.</w:t>
      </w:r>
    </w:p>
    <w:p w14:paraId="32934727" w14:textId="77777777" w:rsidR="002028FD" w:rsidRPr="002028FD" w:rsidRDefault="002028FD" w:rsidP="002028FD">
      <w:pPr>
        <w:pStyle w:val="NoSpacing"/>
      </w:pPr>
      <w:r w:rsidRPr="002028FD">
        <w:t>5yrs experience with Big Data Cloud migration, extraction, transformation and normalization using different Cloud Agnostic Data tools.</w:t>
      </w:r>
    </w:p>
    <w:p w14:paraId="571D5FA2" w14:textId="77777777" w:rsidR="002028FD" w:rsidRPr="002028FD" w:rsidRDefault="002028FD" w:rsidP="002028FD">
      <w:pPr>
        <w:pStyle w:val="NoSpacing"/>
        <w:rPr>
          <w:sz w:val="10"/>
        </w:rPr>
      </w:pPr>
    </w:p>
    <w:p w14:paraId="73F2084D" w14:textId="47C3A7AF" w:rsidR="002028FD" w:rsidRPr="002028FD" w:rsidRDefault="002028FD" w:rsidP="002028FD">
      <w:pPr>
        <w:pStyle w:val="NoSpacing"/>
      </w:pPr>
      <w:r w:rsidRPr="002028FD">
        <w:rPr>
          <w:b/>
          <w:bCs/>
        </w:rPr>
        <w:t>Key Skills / Platforms:</w:t>
      </w:r>
      <w:r w:rsidRPr="002028FD">
        <w:t xml:space="preserve"> Substrate</w:t>
      </w:r>
      <w:r>
        <w:t xml:space="preserve">, </w:t>
      </w:r>
      <w:r w:rsidRPr="002028FD">
        <w:t>Go</w:t>
      </w:r>
      <w:r>
        <w:t xml:space="preserve">, </w:t>
      </w:r>
      <w:r w:rsidRPr="002028FD">
        <w:t>Rust</w:t>
      </w:r>
      <w:r>
        <w:t xml:space="preserve">, </w:t>
      </w:r>
      <w:r w:rsidRPr="002028FD">
        <w:t>Python</w:t>
      </w:r>
      <w:r>
        <w:t xml:space="preserve">, </w:t>
      </w:r>
      <w:r w:rsidRPr="002028FD">
        <w:t>Migration Projects</w:t>
      </w:r>
      <w:r>
        <w:t xml:space="preserve">, </w:t>
      </w:r>
      <w:r w:rsidRPr="002028FD">
        <w:t>ASP.NET</w:t>
      </w:r>
      <w:r>
        <w:t xml:space="preserve">, </w:t>
      </w:r>
      <w:r w:rsidRPr="002028FD">
        <w:t>Google Kubernetes Engine (GKE)</w:t>
      </w:r>
      <w:r>
        <w:t xml:space="preserve">, </w:t>
      </w:r>
      <w:r w:rsidRPr="002028FD">
        <w:t>Kubernetes</w:t>
      </w:r>
      <w:r>
        <w:t xml:space="preserve">, </w:t>
      </w:r>
      <w:r w:rsidRPr="002028FD">
        <w:t>Solidity</w:t>
      </w:r>
      <w:r>
        <w:t>.</w:t>
      </w:r>
    </w:p>
    <w:p w14:paraId="27356D28" w14:textId="77777777" w:rsidR="002028FD" w:rsidRPr="002028FD" w:rsidRDefault="002028FD" w:rsidP="002028FD">
      <w:pPr>
        <w:pStyle w:val="NoSpacing"/>
      </w:pPr>
      <w:r w:rsidRPr="002028FD">
        <w:t xml:space="preserve"> </w:t>
      </w:r>
    </w:p>
    <w:p w14:paraId="47A962AF" w14:textId="04C91397" w:rsidR="002028FD" w:rsidRPr="003D75F4" w:rsidRDefault="002028FD" w:rsidP="002028FD">
      <w:pPr>
        <w:pStyle w:val="NoSpacing"/>
        <w:rPr>
          <w:b/>
          <w:bCs/>
          <w:lang w:val="nl-NL"/>
        </w:rPr>
      </w:pPr>
      <w:r w:rsidRPr="003D75F4">
        <w:rPr>
          <w:b/>
          <w:bCs/>
          <w:lang w:val="nl-NL"/>
        </w:rPr>
        <w:t>Morgan &amp; Morgan, PA</w:t>
      </w:r>
      <w:r w:rsidR="00F3631E" w:rsidRPr="003D75F4">
        <w:rPr>
          <w:b/>
          <w:bCs/>
          <w:lang w:val="nl-NL"/>
        </w:rPr>
        <w:t>(</w:t>
      </w:r>
      <w:r w:rsidR="00F3631E" w:rsidRPr="003D75F4">
        <w:rPr>
          <w:b/>
          <w:bCs/>
          <w:highlight w:val="yellow"/>
          <w:lang w:val="nl-NL"/>
        </w:rPr>
        <w:t>Codewired via CDW</w:t>
      </w:r>
      <w:r w:rsidR="00F3631E" w:rsidRPr="003D75F4">
        <w:rPr>
          <w:b/>
          <w:bCs/>
          <w:lang w:val="nl-NL"/>
        </w:rPr>
        <w:t>)</w:t>
      </w:r>
      <w:r w:rsidRPr="003D75F4">
        <w:rPr>
          <w:b/>
          <w:bCs/>
          <w:lang w:val="nl-NL"/>
        </w:rPr>
        <w:tab/>
      </w:r>
      <w:r w:rsidRPr="003D75F4">
        <w:rPr>
          <w:b/>
          <w:bCs/>
          <w:lang w:val="nl-NL"/>
        </w:rPr>
        <w:tab/>
      </w:r>
      <w:r w:rsidRPr="003D75F4">
        <w:rPr>
          <w:b/>
          <w:bCs/>
          <w:lang w:val="nl-NL"/>
        </w:rPr>
        <w:tab/>
      </w:r>
      <w:r w:rsidRPr="003D75F4">
        <w:rPr>
          <w:b/>
          <w:bCs/>
          <w:lang w:val="nl-NL"/>
        </w:rPr>
        <w:tab/>
      </w:r>
      <w:r w:rsidRPr="003D75F4">
        <w:rPr>
          <w:b/>
          <w:bCs/>
          <w:lang w:val="nl-NL"/>
        </w:rPr>
        <w:tab/>
      </w:r>
      <w:r w:rsidRPr="003D75F4">
        <w:rPr>
          <w:b/>
          <w:bCs/>
          <w:lang w:val="nl-NL"/>
        </w:rPr>
        <w:tab/>
        <w:t xml:space="preserve">  </w:t>
      </w:r>
    </w:p>
    <w:p w14:paraId="7E8231EE" w14:textId="673D7C2A" w:rsidR="002028FD" w:rsidRPr="002028FD" w:rsidRDefault="002028FD" w:rsidP="002028FD">
      <w:pPr>
        <w:pStyle w:val="NoSpacing"/>
        <w:rPr>
          <w:b/>
          <w:bCs/>
        </w:rPr>
      </w:pPr>
      <w:r w:rsidRPr="002028FD">
        <w:rPr>
          <w:b/>
          <w:bCs/>
        </w:rPr>
        <w:lastRenderedPageBreak/>
        <w:t>Software Development Engineer in Test, Orlando, FL</w:t>
      </w:r>
    </w:p>
    <w:p w14:paraId="43941861" w14:textId="77777777" w:rsidR="002028FD" w:rsidRPr="002028FD" w:rsidRDefault="002028FD" w:rsidP="002028FD">
      <w:pPr>
        <w:pStyle w:val="NoSpacing"/>
        <w:rPr>
          <w:sz w:val="10"/>
        </w:rPr>
      </w:pPr>
    </w:p>
    <w:p w14:paraId="35F70C32" w14:textId="516043B0" w:rsidR="002028FD" w:rsidRPr="002028FD" w:rsidRDefault="002028FD" w:rsidP="002028FD">
      <w:pPr>
        <w:pStyle w:val="NoSpacing"/>
        <w:numPr>
          <w:ilvl w:val="0"/>
          <w:numId w:val="83"/>
        </w:numPr>
      </w:pPr>
      <w:r w:rsidRPr="002028FD">
        <w:t>The primary role was to establish, monitor and maintain automated testing (Unit/Component,</w:t>
      </w:r>
      <w:r>
        <w:t xml:space="preserve"> </w:t>
      </w:r>
      <w:r w:rsidRPr="002028FD">
        <w:t>Integration, UI based End to End and Performance/Load Testing) for a suite of web, mobile and server side applications that powered the core of the client facing applications used by hundreds of thousands of daily users.</w:t>
      </w:r>
    </w:p>
    <w:p w14:paraId="619BB008" w14:textId="77777777" w:rsidR="002028FD" w:rsidRPr="002028FD" w:rsidRDefault="002028FD" w:rsidP="002028FD">
      <w:pPr>
        <w:pStyle w:val="NoSpacing"/>
        <w:numPr>
          <w:ilvl w:val="0"/>
          <w:numId w:val="83"/>
        </w:numPr>
      </w:pPr>
      <w:r w:rsidRPr="002028FD">
        <w:t>We also introduced and took responsibility for the following:</w:t>
      </w:r>
    </w:p>
    <w:p w14:paraId="2CBD02E4" w14:textId="3E844D1C" w:rsidR="002028FD" w:rsidRPr="002028FD" w:rsidRDefault="002028FD" w:rsidP="002028FD">
      <w:pPr>
        <w:pStyle w:val="NoSpacing"/>
        <w:numPr>
          <w:ilvl w:val="0"/>
          <w:numId w:val="83"/>
        </w:numPr>
      </w:pPr>
      <w:r w:rsidRPr="002028FD">
        <w:t>Integrating modern testing concepts into, and upgrading web &amp; mobile applications as well as Backend Web Services.</w:t>
      </w:r>
    </w:p>
    <w:p w14:paraId="6A24B274" w14:textId="2F75021B" w:rsidR="002028FD" w:rsidRPr="002028FD" w:rsidRDefault="002028FD" w:rsidP="002028FD">
      <w:pPr>
        <w:pStyle w:val="NoSpacing"/>
        <w:numPr>
          <w:ilvl w:val="0"/>
          <w:numId w:val="83"/>
        </w:numPr>
      </w:pPr>
      <w:r w:rsidRPr="002028FD">
        <w:t>Identifying and troubleshooting issues with all of the automated test suites.</w:t>
      </w:r>
    </w:p>
    <w:p w14:paraId="1CDEECE0" w14:textId="13B10B39" w:rsidR="002028FD" w:rsidRPr="002028FD" w:rsidRDefault="002028FD" w:rsidP="002028FD">
      <w:pPr>
        <w:pStyle w:val="NoSpacing"/>
        <w:numPr>
          <w:ilvl w:val="0"/>
          <w:numId w:val="83"/>
        </w:numPr>
      </w:pPr>
      <w:r w:rsidRPr="002028FD">
        <w:t>Improving existing test automation and designing more eﬃcient testing structures and procedures.</w:t>
      </w:r>
    </w:p>
    <w:p w14:paraId="2F3213F5" w14:textId="7BCC26F7" w:rsidR="002028FD" w:rsidRPr="002028FD" w:rsidRDefault="002028FD" w:rsidP="002028FD">
      <w:pPr>
        <w:pStyle w:val="NoSpacing"/>
        <w:numPr>
          <w:ilvl w:val="0"/>
          <w:numId w:val="83"/>
        </w:numPr>
      </w:pPr>
      <w:r w:rsidRPr="002028FD">
        <w:t>Understanding the needs of the product and correctly advising on and designing new testing strategies to implement.</w:t>
      </w:r>
    </w:p>
    <w:p w14:paraId="2F347BE4" w14:textId="2AD2B5DA" w:rsidR="002028FD" w:rsidRPr="002028FD" w:rsidRDefault="002028FD" w:rsidP="002028FD">
      <w:pPr>
        <w:pStyle w:val="NoSpacing"/>
        <w:numPr>
          <w:ilvl w:val="0"/>
          <w:numId w:val="83"/>
        </w:numPr>
      </w:pPr>
      <w:r w:rsidRPr="002028FD">
        <w:t>Use innovative approaches and modern industry tools to compile, aggregate and report test results in an automated manner and in real time.</w:t>
      </w:r>
    </w:p>
    <w:p w14:paraId="0B81A429" w14:textId="7635BB23" w:rsidR="002028FD" w:rsidRPr="002028FD" w:rsidRDefault="002028FD" w:rsidP="002028FD">
      <w:pPr>
        <w:pStyle w:val="NoSpacing"/>
        <w:numPr>
          <w:ilvl w:val="0"/>
          <w:numId w:val="83"/>
        </w:numPr>
      </w:pPr>
      <w:r w:rsidRPr="002028FD">
        <w:t>Communicate technical information to Software engineers and product managers in different ways to ensure continuity, greatly reducing the learning curve and enforcing adoption.</w:t>
      </w:r>
    </w:p>
    <w:p w14:paraId="07837391" w14:textId="25352E47" w:rsidR="002028FD" w:rsidRPr="002028FD" w:rsidRDefault="002028FD" w:rsidP="002028FD">
      <w:pPr>
        <w:pStyle w:val="NoSpacing"/>
        <w:numPr>
          <w:ilvl w:val="0"/>
          <w:numId w:val="83"/>
        </w:numPr>
      </w:pPr>
      <w:r w:rsidRPr="002028FD">
        <w:t>Designing and setting up eﬃcient CI/CD pipelines to automate and run all categories of tests in lower environments.</w:t>
      </w:r>
    </w:p>
    <w:p w14:paraId="58F53DC4" w14:textId="77777777" w:rsidR="002028FD" w:rsidRPr="002028FD" w:rsidRDefault="002028FD" w:rsidP="002028FD">
      <w:pPr>
        <w:pStyle w:val="NoSpacing"/>
        <w:rPr>
          <w:sz w:val="10"/>
        </w:rPr>
      </w:pPr>
    </w:p>
    <w:p w14:paraId="534F7BF7" w14:textId="05C9AD0A" w:rsidR="002028FD" w:rsidRPr="002028FD" w:rsidRDefault="002028FD" w:rsidP="002028FD">
      <w:pPr>
        <w:pStyle w:val="NoSpacing"/>
      </w:pPr>
      <w:r w:rsidRPr="002028FD">
        <w:rPr>
          <w:b/>
          <w:bCs/>
        </w:rPr>
        <w:t>Platforms:</w:t>
      </w:r>
      <w:r w:rsidRPr="002028FD">
        <w:t xml:space="preserve"> Angular, Jest, Typescript, Puppeteer, JavaScript, Android, iOS, Flutter, Flutter Test, Dart, Python &amp; FastAPI, PyTest, Locust, Cypress, K6 by Grafana Labs, Blazemeter, JMeter, Azure, AWS, GCP, GitHub Workﬂows, GitLab, Azure DevOps. PostgresDB, DynamoDB</w:t>
      </w:r>
    </w:p>
    <w:p w14:paraId="2B53A4EC" w14:textId="77777777" w:rsidR="002028FD" w:rsidRPr="002028FD" w:rsidRDefault="002028FD" w:rsidP="002028FD">
      <w:pPr>
        <w:pStyle w:val="NoSpacing"/>
      </w:pPr>
    </w:p>
    <w:p w14:paraId="42EAC4AE" w14:textId="77777777" w:rsidR="002028FD" w:rsidRPr="002028FD" w:rsidRDefault="002028FD" w:rsidP="002028FD">
      <w:pPr>
        <w:pStyle w:val="NoSpacing"/>
        <w:rPr>
          <w:b/>
          <w:bCs/>
        </w:rPr>
      </w:pPr>
      <w:r w:rsidRPr="002028FD">
        <w:rPr>
          <w:b/>
          <w:bCs/>
        </w:rPr>
        <w:t>PwC</w:t>
      </w:r>
    </w:p>
    <w:p w14:paraId="438823F9" w14:textId="77777777" w:rsidR="002028FD" w:rsidRPr="002028FD" w:rsidRDefault="002028FD" w:rsidP="002028FD">
      <w:pPr>
        <w:pStyle w:val="NoSpacing"/>
        <w:rPr>
          <w:b/>
          <w:bCs/>
        </w:rPr>
      </w:pPr>
      <w:r w:rsidRPr="002028FD">
        <w:rPr>
          <w:b/>
          <w:bCs/>
        </w:rPr>
        <w:t>Lead Kubernetes Security Engineer (</w:t>
      </w:r>
      <w:r w:rsidRPr="003D75F4">
        <w:rPr>
          <w:b/>
          <w:bCs/>
          <w:highlight w:val="yellow"/>
        </w:rPr>
        <w:t>Codewired via CDW</w:t>
      </w:r>
      <w:r w:rsidRPr="002028FD">
        <w:rPr>
          <w:b/>
          <w:bCs/>
        </w:rPr>
        <w:t>)</w:t>
      </w:r>
    </w:p>
    <w:p w14:paraId="58D8DC59" w14:textId="4599DE65" w:rsidR="002028FD" w:rsidRPr="002028FD" w:rsidRDefault="002028FD" w:rsidP="002028FD">
      <w:pPr>
        <w:pStyle w:val="NoSpacing"/>
        <w:rPr>
          <w:b/>
          <w:bCs/>
        </w:rPr>
      </w:pPr>
      <w:r w:rsidRPr="002028FD">
        <w:rPr>
          <w:b/>
          <w:bCs/>
        </w:rPr>
        <w:t xml:space="preserve">PricewaterhouseCoopers </w:t>
      </w:r>
      <w:r>
        <w:rPr>
          <w:b/>
          <w:bCs/>
        </w:rPr>
        <w:tab/>
      </w:r>
      <w:r>
        <w:rPr>
          <w:b/>
          <w:bCs/>
        </w:rPr>
        <w:tab/>
      </w:r>
      <w:r>
        <w:rPr>
          <w:b/>
          <w:bCs/>
        </w:rPr>
        <w:tab/>
      </w:r>
      <w:r>
        <w:rPr>
          <w:b/>
          <w:bCs/>
        </w:rPr>
        <w:tab/>
      </w:r>
      <w:r>
        <w:rPr>
          <w:b/>
          <w:bCs/>
        </w:rPr>
        <w:tab/>
      </w:r>
      <w:r>
        <w:rPr>
          <w:b/>
          <w:bCs/>
        </w:rPr>
        <w:tab/>
      </w:r>
      <w:r>
        <w:rPr>
          <w:b/>
          <w:bCs/>
        </w:rPr>
        <w:tab/>
        <w:t xml:space="preserve">                 </w:t>
      </w:r>
    </w:p>
    <w:p w14:paraId="2C0E9DCC" w14:textId="77777777" w:rsidR="002028FD" w:rsidRPr="002028FD" w:rsidRDefault="002028FD" w:rsidP="002028FD">
      <w:pPr>
        <w:pStyle w:val="NoSpacing"/>
        <w:rPr>
          <w:sz w:val="10"/>
        </w:rPr>
      </w:pPr>
    </w:p>
    <w:p w14:paraId="5BFF40C3" w14:textId="6D783FC3" w:rsidR="002028FD" w:rsidRPr="002028FD" w:rsidRDefault="002028FD" w:rsidP="002028FD">
      <w:pPr>
        <w:pStyle w:val="NoSpacing"/>
      </w:pPr>
      <w:r w:rsidRPr="002028FD">
        <w:t>A Lead, hands-on engineer and solid team member on a Global security focused project, involving a small team of Full-Stack Kubernetes Engineers, building out innovative security tools for a larger</w:t>
      </w:r>
      <w:r>
        <w:t xml:space="preserve"> </w:t>
      </w:r>
      <w:r w:rsidRPr="002028FD">
        <w:t>team of support engineers, to manage and secure over 600+ Kubernetes clusters. Actively contributing to:</w:t>
      </w:r>
    </w:p>
    <w:p w14:paraId="6A6454B3" w14:textId="635D792E" w:rsidR="002028FD" w:rsidRPr="002028FD" w:rsidRDefault="002028FD" w:rsidP="002028FD">
      <w:pPr>
        <w:pStyle w:val="NoSpacing"/>
        <w:numPr>
          <w:ilvl w:val="0"/>
          <w:numId w:val="84"/>
        </w:numPr>
      </w:pPr>
      <w:r w:rsidRPr="002028FD">
        <w:t>A web portal (React &amp; Typescript)</w:t>
      </w:r>
    </w:p>
    <w:p w14:paraId="26124B65" w14:textId="40164268" w:rsidR="002028FD" w:rsidRPr="002028FD" w:rsidRDefault="002028FD" w:rsidP="002028FD">
      <w:pPr>
        <w:pStyle w:val="NoSpacing"/>
        <w:numPr>
          <w:ilvl w:val="0"/>
          <w:numId w:val="84"/>
        </w:numPr>
      </w:pPr>
      <w:r w:rsidRPr="002028FD">
        <w:t>A REST API Service (FastAPI &amp; Python)</w:t>
      </w:r>
    </w:p>
    <w:p w14:paraId="26E3188A" w14:textId="6AAA96BA" w:rsidR="002028FD" w:rsidRPr="002028FD" w:rsidRDefault="002028FD" w:rsidP="002028FD">
      <w:pPr>
        <w:pStyle w:val="NoSpacing"/>
        <w:numPr>
          <w:ilvl w:val="0"/>
          <w:numId w:val="84"/>
        </w:numPr>
      </w:pPr>
      <w:r w:rsidRPr="002028FD">
        <w:t>A Database and distributed Cache (Postgres &amp; Redis)</w:t>
      </w:r>
    </w:p>
    <w:p w14:paraId="71313E78" w14:textId="431EDB5D" w:rsidR="002028FD" w:rsidRPr="002028FD" w:rsidRDefault="002028FD" w:rsidP="002028FD">
      <w:pPr>
        <w:pStyle w:val="NoSpacing"/>
        <w:numPr>
          <w:ilvl w:val="0"/>
          <w:numId w:val="84"/>
        </w:numPr>
      </w:pPr>
      <w:r w:rsidRPr="002028FD">
        <w:t>A CI/CD pipeline for deploying cloud resources and the application suite.</w:t>
      </w:r>
    </w:p>
    <w:p w14:paraId="093687B8" w14:textId="77777777" w:rsidR="002028FD" w:rsidRPr="002028FD" w:rsidRDefault="002028FD" w:rsidP="002028FD">
      <w:pPr>
        <w:pStyle w:val="NoSpacing"/>
        <w:rPr>
          <w:sz w:val="10"/>
        </w:rPr>
      </w:pPr>
      <w:r w:rsidRPr="002028FD">
        <w:rPr>
          <w:sz w:val="10"/>
        </w:rPr>
        <w:t xml:space="preserve"> </w:t>
      </w:r>
    </w:p>
    <w:p w14:paraId="2A687F27" w14:textId="3376169D" w:rsidR="002028FD" w:rsidRPr="002028FD" w:rsidRDefault="002028FD" w:rsidP="00284097">
      <w:pPr>
        <w:pStyle w:val="NoSpacing"/>
        <w:numPr>
          <w:ilvl w:val="0"/>
          <w:numId w:val="85"/>
        </w:numPr>
      </w:pPr>
      <w:r w:rsidRPr="002028FD">
        <w:rPr>
          <w:b/>
          <w:bCs/>
        </w:rPr>
        <w:t>React &amp; Typescript</w:t>
      </w:r>
      <w:r>
        <w:rPr>
          <w:b/>
          <w:bCs/>
        </w:rPr>
        <w:t xml:space="preserve">: </w:t>
      </w:r>
      <w:r w:rsidRPr="002028FD">
        <w:t>Advanced usage of core react libraries and concepts with Typescript to build out an intuitive, quick and responsive true Single Page Application Dashboard (No Server Side</w:t>
      </w:r>
      <w:r>
        <w:t xml:space="preserve"> </w:t>
      </w:r>
      <w:r w:rsidRPr="002028FD">
        <w:t>Rendering) using Material UI Core and Next.js</w:t>
      </w:r>
    </w:p>
    <w:p w14:paraId="05E2B863" w14:textId="01DAD8F7" w:rsidR="002028FD" w:rsidRPr="002028FD" w:rsidRDefault="002028FD" w:rsidP="00284097">
      <w:pPr>
        <w:pStyle w:val="NoSpacing"/>
        <w:numPr>
          <w:ilvl w:val="0"/>
          <w:numId w:val="85"/>
        </w:numPr>
      </w:pPr>
      <w:r w:rsidRPr="002028FD">
        <w:rPr>
          <w:b/>
          <w:bCs/>
        </w:rPr>
        <w:t>FastAPI &amp; Python</w:t>
      </w:r>
      <w:r>
        <w:rPr>
          <w:b/>
          <w:bCs/>
        </w:rPr>
        <w:t xml:space="preserve">: </w:t>
      </w:r>
      <w:r w:rsidRPr="002028FD">
        <w:t>Advanced usage of FastAPI, Starlette &amp; Pydantic modules for building durable, fast REST API services. In depth usage of modern software development techniques and cycles to craft scalable, secure and fast API endpoints used for infusing Artiﬁcial Intelligence and database integrations with connecting clients on different form factors.</w:t>
      </w:r>
    </w:p>
    <w:p w14:paraId="65C870CD" w14:textId="21DD0C32" w:rsidR="002028FD" w:rsidRPr="002028FD" w:rsidRDefault="002028FD" w:rsidP="00284097">
      <w:pPr>
        <w:pStyle w:val="NoSpacing"/>
        <w:numPr>
          <w:ilvl w:val="0"/>
          <w:numId w:val="85"/>
        </w:numPr>
      </w:pPr>
      <w:r w:rsidRPr="002028FD">
        <w:rPr>
          <w:b/>
          <w:bCs/>
        </w:rPr>
        <w:t>Postgres &amp;&amp; Redis</w:t>
      </w:r>
      <w:r>
        <w:rPr>
          <w:b/>
          <w:bCs/>
        </w:rPr>
        <w:t xml:space="preserve">: </w:t>
      </w:r>
      <w:r w:rsidRPr="002028FD">
        <w:t>Design and implementation of schemas and scripts for creating database objects, functions and procedures for secure extraction, transformation and loading of external data. Advanced usage of Redis Cache to store and retrieve bulk data securely, using different data formats and structures.</w:t>
      </w:r>
    </w:p>
    <w:p w14:paraId="559C4336" w14:textId="1F099B21" w:rsidR="002028FD" w:rsidRPr="002028FD" w:rsidRDefault="002028FD" w:rsidP="00284097">
      <w:pPr>
        <w:pStyle w:val="NoSpacing"/>
        <w:numPr>
          <w:ilvl w:val="0"/>
          <w:numId w:val="85"/>
        </w:numPr>
      </w:pPr>
      <w:r w:rsidRPr="002028FD">
        <w:rPr>
          <w:b/>
          <w:bCs/>
        </w:rPr>
        <w:t>CI/CD Pipeline</w:t>
      </w:r>
      <w:r w:rsidR="00284097">
        <w:rPr>
          <w:b/>
          <w:bCs/>
        </w:rPr>
        <w:t xml:space="preserve">: </w:t>
      </w:r>
      <w:r w:rsidRPr="002028FD">
        <w:t>A fully automated DevSecOps CI and CD pipeline for creating secure cloud resources, deploying application suites and workloads into Kubernetes Clusters using approved open source softwares and Cloud Native Computing Foundation tools.</w:t>
      </w:r>
    </w:p>
    <w:p w14:paraId="66CB472E" w14:textId="77777777" w:rsidR="002028FD" w:rsidRPr="00284097" w:rsidRDefault="002028FD" w:rsidP="002028FD">
      <w:pPr>
        <w:pStyle w:val="NoSpacing"/>
        <w:rPr>
          <w:sz w:val="10"/>
        </w:rPr>
      </w:pPr>
    </w:p>
    <w:p w14:paraId="26E33BF2" w14:textId="32F8F8B5" w:rsidR="002028FD" w:rsidRPr="002028FD" w:rsidRDefault="00284097" w:rsidP="002028FD">
      <w:pPr>
        <w:pStyle w:val="NoSpacing"/>
      </w:pPr>
      <w:r w:rsidRPr="00284097">
        <w:rPr>
          <w:b/>
          <w:bCs/>
        </w:rPr>
        <w:lastRenderedPageBreak/>
        <w:t>Key Skills / Platforms</w:t>
      </w:r>
      <w:r>
        <w:rPr>
          <w:b/>
          <w:bCs/>
        </w:rPr>
        <w:t xml:space="preserve">: </w:t>
      </w:r>
      <w:r w:rsidR="002028FD" w:rsidRPr="002028FD">
        <w:t>Rancher Enterprise Management Tools, Rancher Desktop, Skaffold, Terraform Vault,</w:t>
      </w:r>
      <w:r>
        <w:t xml:space="preserve"> </w:t>
      </w:r>
      <w:r w:rsidR="002028FD" w:rsidRPr="002028FD">
        <w:t>Azure Kubernetes Engine, Flux CD, Prometheus, Jaeger, JFrog, Minikube, GitHub Actions &amp; Workﬂows and others</w:t>
      </w:r>
      <w:r>
        <w:t xml:space="preserve">, </w:t>
      </w:r>
      <w:r w:rsidR="002028FD" w:rsidRPr="002028FD">
        <w:t>TypeScript · Python · GoLang · NestJS Framework</w:t>
      </w:r>
    </w:p>
    <w:p w14:paraId="767F83E9" w14:textId="77777777" w:rsidR="002028FD" w:rsidRPr="002028FD" w:rsidRDefault="002028FD" w:rsidP="002028FD">
      <w:pPr>
        <w:pStyle w:val="NoSpacing"/>
      </w:pPr>
    </w:p>
    <w:p w14:paraId="14F4690C" w14:textId="138D1A12" w:rsidR="002028FD" w:rsidRPr="00284097" w:rsidRDefault="002028FD" w:rsidP="002028FD">
      <w:pPr>
        <w:pStyle w:val="NoSpacing"/>
        <w:rPr>
          <w:b/>
          <w:bCs/>
        </w:rPr>
      </w:pPr>
      <w:r w:rsidRPr="00284097">
        <w:rPr>
          <w:b/>
          <w:bCs/>
        </w:rPr>
        <w:t>Federal Reserve System</w:t>
      </w:r>
      <w:r w:rsidR="00284097">
        <w:rPr>
          <w:b/>
          <w:bCs/>
        </w:rPr>
        <w:t>, NYC, NY</w:t>
      </w:r>
    </w:p>
    <w:p w14:paraId="7F6EBE4F" w14:textId="7207B808" w:rsidR="002028FD" w:rsidRPr="00284097" w:rsidRDefault="002028FD" w:rsidP="002028FD">
      <w:pPr>
        <w:pStyle w:val="NoSpacing"/>
        <w:rPr>
          <w:b/>
          <w:bCs/>
        </w:rPr>
      </w:pPr>
      <w:r w:rsidRPr="00284097">
        <w:rPr>
          <w:b/>
          <w:bCs/>
        </w:rPr>
        <w:t xml:space="preserve">Cloud Migration Expert (Via Compunnel) Federal Reserve Bank of Chicago </w:t>
      </w:r>
      <w:r w:rsidR="00284097">
        <w:rPr>
          <w:b/>
          <w:bCs/>
        </w:rPr>
        <w:tab/>
      </w:r>
      <w:r w:rsidR="00284097">
        <w:rPr>
          <w:b/>
          <w:bCs/>
        </w:rPr>
        <w:tab/>
        <w:t xml:space="preserve">     </w:t>
      </w:r>
    </w:p>
    <w:p w14:paraId="6DAE3E8A" w14:textId="77777777" w:rsidR="00284097" w:rsidRPr="00284097" w:rsidRDefault="00284097" w:rsidP="002028FD">
      <w:pPr>
        <w:pStyle w:val="NoSpacing"/>
        <w:rPr>
          <w:sz w:val="10"/>
        </w:rPr>
      </w:pPr>
    </w:p>
    <w:p w14:paraId="09DFE877" w14:textId="76941462" w:rsidR="002028FD" w:rsidRPr="002028FD" w:rsidRDefault="002028FD" w:rsidP="00284097">
      <w:pPr>
        <w:pStyle w:val="NoSpacing"/>
        <w:numPr>
          <w:ilvl w:val="0"/>
          <w:numId w:val="86"/>
        </w:numPr>
      </w:pPr>
      <w:r w:rsidRPr="002028FD">
        <w:t>Legacy Enterprise Application Upgrade and Modernization:</w:t>
      </w:r>
      <w:r w:rsidR="00284097">
        <w:t xml:space="preserve"> </w:t>
      </w:r>
      <w:r w:rsidRPr="002028FD">
        <w:t>We worked with an amazing and exceptionally talented team of software and quality assurance engineers, in a fun and conducive work environment to perform the following activities:</w:t>
      </w:r>
    </w:p>
    <w:p w14:paraId="25B533B8" w14:textId="77777777" w:rsidR="002028FD" w:rsidRPr="002028FD" w:rsidRDefault="002028FD" w:rsidP="00284097">
      <w:pPr>
        <w:pStyle w:val="NoSpacing"/>
        <w:numPr>
          <w:ilvl w:val="0"/>
          <w:numId w:val="86"/>
        </w:numPr>
      </w:pPr>
      <w:r w:rsidRPr="002028FD">
        <w:t>Upgrading Legacy application code base to modern cloud native applications using secure, best and standard practices. We used a strangler pattern approach to build out the modern applications from ground up.</w:t>
      </w:r>
    </w:p>
    <w:p w14:paraId="338DE466" w14:textId="77777777" w:rsidR="002028FD" w:rsidRPr="002028FD" w:rsidRDefault="002028FD" w:rsidP="00284097">
      <w:pPr>
        <w:pStyle w:val="NoSpacing"/>
        <w:numPr>
          <w:ilvl w:val="0"/>
          <w:numId w:val="86"/>
        </w:numPr>
      </w:pPr>
      <w:r w:rsidRPr="002028FD">
        <w:t>Conversion of Monolith application code base to cloud native microservices using modern tools, patterns and frameworks</w:t>
      </w:r>
    </w:p>
    <w:p w14:paraId="657FECA0" w14:textId="77777777" w:rsidR="002028FD" w:rsidRPr="002028FD" w:rsidRDefault="002028FD" w:rsidP="00284097">
      <w:pPr>
        <w:pStyle w:val="NoSpacing"/>
        <w:numPr>
          <w:ilvl w:val="0"/>
          <w:numId w:val="86"/>
        </w:numPr>
      </w:pPr>
      <w:r w:rsidRPr="002028FD">
        <w:t>Legacy Infrastructure upgrade using DevOps orchestrations, modern CI/CD concepts and platforms with advanced Cloud Native open source tools.</w:t>
      </w:r>
    </w:p>
    <w:p w14:paraId="77A5B294" w14:textId="77777777" w:rsidR="002028FD" w:rsidRPr="002028FD" w:rsidRDefault="002028FD" w:rsidP="00284097">
      <w:pPr>
        <w:pStyle w:val="NoSpacing"/>
        <w:numPr>
          <w:ilvl w:val="0"/>
          <w:numId w:val="86"/>
        </w:numPr>
      </w:pPr>
      <w:r w:rsidRPr="002028FD">
        <w:t>Full Stack Cloud Native application development with different programming languages, tools, platforms with end to end deployment automation.</w:t>
      </w:r>
    </w:p>
    <w:p w14:paraId="2AC0CCA8" w14:textId="77777777" w:rsidR="002028FD" w:rsidRPr="002028FD" w:rsidRDefault="002028FD" w:rsidP="00284097">
      <w:pPr>
        <w:pStyle w:val="NoSpacing"/>
        <w:numPr>
          <w:ilvl w:val="0"/>
          <w:numId w:val="86"/>
        </w:numPr>
      </w:pPr>
      <w:r w:rsidRPr="002028FD">
        <w:t>Mentoring other developers on how to upgrade legacy code with platform speciﬁc tools and custom tools developed from scratch to suit Federal Reserve System's Infrastructure and Cloud offerings, while leading with hands on guides and boilerplates.</w:t>
      </w:r>
    </w:p>
    <w:p w14:paraId="352FC11A" w14:textId="77777777" w:rsidR="002028FD" w:rsidRPr="002028FD" w:rsidRDefault="002028FD" w:rsidP="00284097">
      <w:pPr>
        <w:pStyle w:val="NoSpacing"/>
        <w:numPr>
          <w:ilvl w:val="0"/>
          <w:numId w:val="86"/>
        </w:numPr>
      </w:pPr>
      <w:r w:rsidRPr="002028FD">
        <w:t>Introduction of bespoke cloud migration techniques, which was vetted and put to rigorous testing and usage throughout the migration process.</w:t>
      </w:r>
    </w:p>
    <w:p w14:paraId="040FE4D5" w14:textId="77777777" w:rsidR="002028FD" w:rsidRPr="00284097" w:rsidRDefault="002028FD" w:rsidP="002028FD">
      <w:pPr>
        <w:pStyle w:val="NoSpacing"/>
        <w:rPr>
          <w:sz w:val="10"/>
        </w:rPr>
      </w:pPr>
    </w:p>
    <w:p w14:paraId="1EBC8EBA" w14:textId="3800E7BF" w:rsidR="002028FD" w:rsidRPr="002028FD" w:rsidRDefault="00284097" w:rsidP="002028FD">
      <w:pPr>
        <w:pStyle w:val="NoSpacing"/>
      </w:pPr>
      <w:r w:rsidRPr="00284097">
        <w:rPr>
          <w:b/>
          <w:bCs/>
        </w:rPr>
        <w:t xml:space="preserve">Key Skills: </w:t>
      </w:r>
      <w:r w:rsidR="002028FD" w:rsidRPr="002028FD">
        <w:t>.NET Framework, ASP.NET, C#, Typescript, JavaScript, NodeJS, AWS Cloud, Google Cloud, Azure DevOps, Docker, AWS Fargate, AWS ECS, AWS EKS, MSSQL, PostgresQL, MySQL</w:t>
      </w:r>
    </w:p>
    <w:p w14:paraId="42BC4837" w14:textId="77777777" w:rsidR="002028FD" w:rsidRPr="002028FD" w:rsidRDefault="002028FD" w:rsidP="002028FD">
      <w:pPr>
        <w:pStyle w:val="NoSpacing"/>
      </w:pPr>
    </w:p>
    <w:p w14:paraId="4C2B4D3B" w14:textId="287A44DC" w:rsidR="002028FD" w:rsidRPr="00284097" w:rsidRDefault="002028FD" w:rsidP="002028FD">
      <w:pPr>
        <w:pStyle w:val="NoSpacing"/>
        <w:rPr>
          <w:b/>
          <w:bCs/>
        </w:rPr>
      </w:pPr>
      <w:r w:rsidRPr="00284097">
        <w:rPr>
          <w:b/>
          <w:bCs/>
        </w:rPr>
        <w:t>Cerberus Capital Management</w:t>
      </w:r>
      <w:r w:rsidR="00284097" w:rsidRPr="00284097">
        <w:rPr>
          <w:b/>
          <w:bCs/>
        </w:rPr>
        <w:t>, NYC, NY</w:t>
      </w:r>
    </w:p>
    <w:p w14:paraId="343EB5D0" w14:textId="77777777" w:rsidR="002028FD" w:rsidRPr="00284097" w:rsidRDefault="002028FD" w:rsidP="002028FD">
      <w:pPr>
        <w:pStyle w:val="NoSpacing"/>
        <w:rPr>
          <w:b/>
          <w:bCs/>
        </w:rPr>
      </w:pPr>
      <w:r w:rsidRPr="00284097">
        <w:rPr>
          <w:b/>
          <w:bCs/>
        </w:rPr>
        <w:t>Cloud Automation &amp; A.I Engineer (</w:t>
      </w:r>
      <w:r w:rsidRPr="003D75F4">
        <w:rPr>
          <w:b/>
          <w:bCs/>
          <w:highlight w:val="yellow"/>
        </w:rPr>
        <w:t>Codewired Contract</w:t>
      </w:r>
      <w:r w:rsidRPr="00284097">
        <w:rPr>
          <w:b/>
          <w:bCs/>
        </w:rPr>
        <w:t>)</w:t>
      </w:r>
    </w:p>
    <w:p w14:paraId="6C077E31" w14:textId="582066EC" w:rsidR="002028FD" w:rsidRPr="00284097" w:rsidRDefault="002028FD" w:rsidP="002028FD">
      <w:pPr>
        <w:pStyle w:val="NoSpacing"/>
        <w:rPr>
          <w:b/>
          <w:bCs/>
        </w:rPr>
      </w:pPr>
      <w:r w:rsidRPr="00284097">
        <w:rPr>
          <w:b/>
          <w:bCs/>
        </w:rPr>
        <w:t xml:space="preserve">Cerberus Capital Management </w:t>
      </w:r>
      <w:r w:rsidR="00284097" w:rsidRPr="00284097">
        <w:rPr>
          <w:b/>
          <w:bCs/>
        </w:rPr>
        <w:tab/>
      </w:r>
      <w:r w:rsidR="00284097" w:rsidRPr="00284097">
        <w:rPr>
          <w:b/>
          <w:bCs/>
        </w:rPr>
        <w:tab/>
      </w:r>
      <w:r w:rsidR="00284097">
        <w:rPr>
          <w:b/>
          <w:bCs/>
        </w:rPr>
        <w:tab/>
      </w:r>
      <w:r w:rsidR="00284097">
        <w:rPr>
          <w:b/>
          <w:bCs/>
        </w:rPr>
        <w:tab/>
      </w:r>
      <w:r w:rsidR="00284097">
        <w:rPr>
          <w:b/>
          <w:bCs/>
        </w:rPr>
        <w:tab/>
      </w:r>
      <w:r w:rsidR="00284097">
        <w:rPr>
          <w:b/>
          <w:bCs/>
        </w:rPr>
        <w:tab/>
      </w:r>
      <w:r w:rsidR="00284097">
        <w:rPr>
          <w:b/>
          <w:bCs/>
        </w:rPr>
        <w:tab/>
        <w:t xml:space="preserve">                </w:t>
      </w:r>
    </w:p>
    <w:p w14:paraId="76810AAB" w14:textId="77777777" w:rsidR="002028FD" w:rsidRPr="00284097" w:rsidRDefault="002028FD" w:rsidP="002028FD">
      <w:pPr>
        <w:pStyle w:val="NoSpacing"/>
        <w:rPr>
          <w:sz w:val="10"/>
        </w:rPr>
      </w:pPr>
    </w:p>
    <w:p w14:paraId="792700CF" w14:textId="0F109A04" w:rsidR="002028FD" w:rsidRPr="002028FD" w:rsidRDefault="002028FD" w:rsidP="002028FD">
      <w:pPr>
        <w:pStyle w:val="NoSpacing"/>
      </w:pPr>
      <w:r w:rsidRPr="002028FD">
        <w:t>We were engaged to help with the design and development of two major green ﬁeld projects which involved full automation of critical business processes on Azure cloud using various Azure core</w:t>
      </w:r>
      <w:r w:rsidR="00284097">
        <w:t xml:space="preserve"> </w:t>
      </w:r>
      <w:r w:rsidRPr="002028FD">
        <w:t>SDKs, Artiﬁcial Intelligence and Machine Learning tools with Python Machine Learning tools. Both projects were completed successfully.</w:t>
      </w:r>
    </w:p>
    <w:p w14:paraId="68570F11" w14:textId="77777777" w:rsidR="002028FD" w:rsidRPr="00284097" w:rsidRDefault="002028FD" w:rsidP="002028FD">
      <w:pPr>
        <w:pStyle w:val="NoSpacing"/>
        <w:rPr>
          <w:sz w:val="10"/>
        </w:rPr>
      </w:pPr>
    </w:p>
    <w:p w14:paraId="6EE9E167" w14:textId="2FDEA093" w:rsidR="002028FD" w:rsidRPr="00284097" w:rsidRDefault="00284097" w:rsidP="002028FD">
      <w:pPr>
        <w:pStyle w:val="NoSpacing"/>
        <w:rPr>
          <w:b/>
          <w:bCs/>
        </w:rPr>
      </w:pPr>
      <w:r w:rsidRPr="00284097">
        <w:rPr>
          <w:b/>
          <w:bCs/>
        </w:rPr>
        <w:t>Core responsibilities:</w:t>
      </w:r>
    </w:p>
    <w:p w14:paraId="4D7238EB" w14:textId="717EADF5" w:rsidR="002028FD" w:rsidRPr="002028FD" w:rsidRDefault="002028FD" w:rsidP="00284097">
      <w:pPr>
        <w:pStyle w:val="NoSpacing"/>
        <w:numPr>
          <w:ilvl w:val="0"/>
          <w:numId w:val="87"/>
        </w:numPr>
      </w:pPr>
      <w:r w:rsidRPr="002028FD">
        <w:t>A.I Orchestration Engine: Played a key role in building out Advanced Node.JS Durable Azure</w:t>
      </w:r>
      <w:r w:rsidR="00284097">
        <w:t xml:space="preserve"> </w:t>
      </w:r>
      <w:r w:rsidRPr="002028FD">
        <w:t>functions that served as the backbone for an A.I Orchestration engine which was layered on top of Azure Cognitive Services. We used advanced Node.JS concepts with typescript to extract data from Large PDFs in a timely and eﬃcient manner. We also had other specialized Azure functions which worked in aggregation to load extracted data into a structured and unstructured data store.</w:t>
      </w:r>
    </w:p>
    <w:p w14:paraId="08FA2413" w14:textId="116EDF29" w:rsidR="002028FD" w:rsidRPr="002028FD" w:rsidRDefault="002028FD" w:rsidP="00284097">
      <w:pPr>
        <w:pStyle w:val="NoSpacing"/>
        <w:numPr>
          <w:ilvl w:val="0"/>
          <w:numId w:val="87"/>
        </w:numPr>
      </w:pPr>
      <w:r w:rsidRPr="002028FD">
        <w:t>A Detection Engine: Two months down the line, we had issues with anomalies in our data sets. We</w:t>
      </w:r>
      <w:r w:rsidR="00284097">
        <w:t xml:space="preserve"> </w:t>
      </w:r>
      <w:r w:rsidRPr="002028FD">
        <w:t>found holes in the data stored on the semi-structured database and we were handed over the task to use Machine Learning to detect anomalies from bad data sets extracted with PowerBI from the database, ﬁx the holes and migrate clean data to spreadsheets for Data Scientist and Analysts to consume and visualize.</w:t>
      </w:r>
    </w:p>
    <w:p w14:paraId="2ABF6403" w14:textId="5BF6A83C" w:rsidR="002028FD" w:rsidRPr="002028FD" w:rsidRDefault="002028FD" w:rsidP="00284097">
      <w:pPr>
        <w:pStyle w:val="NoSpacing"/>
        <w:numPr>
          <w:ilvl w:val="0"/>
          <w:numId w:val="87"/>
        </w:numPr>
      </w:pPr>
      <w:r w:rsidRPr="002028FD">
        <w:t xml:space="preserve">This led to the Analysis, design, implementation and deployment of an unsupervised machine learning algorithmic solution used for clustering large data to detect anomalies from document classiﬁcations within the larger orchestration engine. We developed and deployed a set of Event Based and HTTP </w:t>
      </w:r>
      <w:r w:rsidRPr="002028FD">
        <w:lastRenderedPageBreak/>
        <w:t>Triggered Azure Python function apps, using Pandas, NumPy and Scikit-learn</w:t>
      </w:r>
      <w:r w:rsidR="00284097">
        <w:t xml:space="preserve"> </w:t>
      </w:r>
      <w:r w:rsidRPr="002028FD">
        <w:t>Machine Learning modules to fully automate the entire process which involved reading large data ﬁles uploaded to Azure Storage, followed by exploratory data analysis and data clustering,</w:t>
      </w:r>
      <w:r w:rsidR="00284097">
        <w:t xml:space="preserve"> </w:t>
      </w:r>
      <w:r w:rsidRPr="002028FD">
        <w:t>predictions and visualization.</w:t>
      </w:r>
    </w:p>
    <w:p w14:paraId="0B6C897B" w14:textId="77777777" w:rsidR="002028FD" w:rsidRPr="00284097" w:rsidRDefault="002028FD" w:rsidP="002028FD">
      <w:pPr>
        <w:pStyle w:val="NoSpacing"/>
        <w:rPr>
          <w:sz w:val="10"/>
        </w:rPr>
      </w:pPr>
    </w:p>
    <w:p w14:paraId="646925F6" w14:textId="6EC94C1C" w:rsidR="002028FD" w:rsidRPr="00284097" w:rsidRDefault="00284097" w:rsidP="002028FD">
      <w:pPr>
        <w:pStyle w:val="NoSpacing"/>
        <w:rPr>
          <w:b/>
          <w:bCs/>
        </w:rPr>
      </w:pPr>
      <w:r w:rsidRPr="00284097">
        <w:rPr>
          <w:b/>
          <w:bCs/>
        </w:rPr>
        <w:t>Key Skills:</w:t>
      </w:r>
      <w:r>
        <w:rPr>
          <w:b/>
          <w:bCs/>
        </w:rPr>
        <w:t xml:space="preserve"> </w:t>
      </w:r>
      <w:r w:rsidR="002028FD" w:rsidRPr="002028FD">
        <w:t>Azure Function &amp; Logic Apps, Azure Cognitive Services, Azure SDKs, Microsoft Graph SDK, PowerShell, Docker, Linux Containers, C#, Python, Microsoft Azure Resources</w:t>
      </w:r>
    </w:p>
    <w:p w14:paraId="30E240C9" w14:textId="77777777" w:rsidR="002028FD" w:rsidRPr="002028FD" w:rsidRDefault="002028FD" w:rsidP="002028FD">
      <w:pPr>
        <w:pStyle w:val="NoSpacing"/>
      </w:pPr>
      <w:r w:rsidRPr="002028FD">
        <w:t xml:space="preserve"> </w:t>
      </w:r>
    </w:p>
    <w:p w14:paraId="72DC2081" w14:textId="40ED8DBC" w:rsidR="002028FD" w:rsidRPr="00284097" w:rsidRDefault="002028FD" w:rsidP="002028FD">
      <w:pPr>
        <w:pStyle w:val="NoSpacing"/>
        <w:rPr>
          <w:b/>
          <w:bCs/>
        </w:rPr>
      </w:pPr>
      <w:r w:rsidRPr="00284097">
        <w:rPr>
          <w:b/>
          <w:bCs/>
        </w:rPr>
        <w:t>ETS</w:t>
      </w:r>
      <w:r w:rsidR="00284097" w:rsidRPr="00284097">
        <w:rPr>
          <w:b/>
          <w:bCs/>
        </w:rPr>
        <w:t>, New Jersey</w:t>
      </w:r>
      <w:r w:rsidR="00284097" w:rsidRPr="00284097">
        <w:rPr>
          <w:b/>
          <w:bCs/>
        </w:rPr>
        <w:tab/>
      </w:r>
      <w:r w:rsidR="00284097" w:rsidRPr="00284097">
        <w:rPr>
          <w:b/>
          <w:bCs/>
        </w:rPr>
        <w:tab/>
      </w:r>
      <w:r w:rsidR="00284097">
        <w:rPr>
          <w:b/>
          <w:bCs/>
        </w:rPr>
        <w:tab/>
      </w:r>
      <w:r w:rsidR="00284097">
        <w:rPr>
          <w:b/>
          <w:bCs/>
        </w:rPr>
        <w:tab/>
      </w:r>
      <w:r w:rsidR="00284097">
        <w:rPr>
          <w:b/>
          <w:bCs/>
        </w:rPr>
        <w:tab/>
      </w:r>
      <w:r w:rsidR="00284097">
        <w:rPr>
          <w:b/>
          <w:bCs/>
        </w:rPr>
        <w:tab/>
      </w:r>
      <w:r w:rsidR="00284097">
        <w:rPr>
          <w:b/>
          <w:bCs/>
        </w:rPr>
        <w:tab/>
        <w:t xml:space="preserve">  </w:t>
      </w:r>
      <w:r w:rsidR="00284097">
        <w:rPr>
          <w:b/>
          <w:bCs/>
        </w:rPr>
        <w:tab/>
      </w:r>
      <w:r w:rsidR="00284097">
        <w:rPr>
          <w:b/>
          <w:bCs/>
        </w:rPr>
        <w:tab/>
        <w:t xml:space="preserve">    </w:t>
      </w:r>
    </w:p>
    <w:p w14:paraId="01D7EBA1" w14:textId="77777777" w:rsidR="002028FD" w:rsidRPr="00284097" w:rsidRDefault="002028FD" w:rsidP="002028FD">
      <w:pPr>
        <w:pStyle w:val="NoSpacing"/>
        <w:rPr>
          <w:b/>
          <w:bCs/>
        </w:rPr>
      </w:pPr>
      <w:r w:rsidRPr="00284097">
        <w:rPr>
          <w:b/>
          <w:bCs/>
        </w:rPr>
        <w:t>Senior Software Engr. Backend &amp; APIs (</w:t>
      </w:r>
      <w:r w:rsidRPr="003D75F4">
        <w:rPr>
          <w:b/>
          <w:bCs/>
          <w:highlight w:val="yellow"/>
        </w:rPr>
        <w:t>Codewired via Apex</w:t>
      </w:r>
      <w:r w:rsidRPr="00284097">
        <w:rPr>
          <w:b/>
          <w:bCs/>
        </w:rPr>
        <w:t>)</w:t>
      </w:r>
    </w:p>
    <w:p w14:paraId="53772F37" w14:textId="66FB4E0F" w:rsidR="002028FD" w:rsidRDefault="002028FD" w:rsidP="002028FD">
      <w:pPr>
        <w:pStyle w:val="NoSpacing"/>
        <w:rPr>
          <w:b/>
          <w:bCs/>
        </w:rPr>
      </w:pPr>
      <w:r w:rsidRPr="00284097">
        <w:rPr>
          <w:b/>
          <w:bCs/>
        </w:rPr>
        <w:t xml:space="preserve">Educational Testing Services </w:t>
      </w:r>
    </w:p>
    <w:p w14:paraId="3963FBCE" w14:textId="77777777" w:rsidR="00284097" w:rsidRPr="00284097" w:rsidRDefault="00284097" w:rsidP="002028FD">
      <w:pPr>
        <w:pStyle w:val="NoSpacing"/>
        <w:rPr>
          <w:b/>
          <w:bCs/>
          <w:sz w:val="10"/>
        </w:rPr>
      </w:pPr>
    </w:p>
    <w:p w14:paraId="2F8D3756" w14:textId="77777777" w:rsidR="002028FD" w:rsidRPr="002028FD" w:rsidRDefault="002028FD" w:rsidP="00284097">
      <w:pPr>
        <w:pStyle w:val="NoSpacing"/>
        <w:numPr>
          <w:ilvl w:val="0"/>
          <w:numId w:val="88"/>
        </w:numPr>
      </w:pPr>
      <w:r w:rsidRPr="002028FD">
        <w:t>A dependable team member that also worked independently to research, create and ﬁnd new ways, techniques and technologies to solve critical business needs. Embarked on two greenﬁeld projects that were a huge success, while mentoring and leading other developers by example with technical deliverables.</w:t>
      </w:r>
    </w:p>
    <w:p w14:paraId="630770EC" w14:textId="77777777" w:rsidR="002028FD" w:rsidRPr="002028FD" w:rsidRDefault="002028FD" w:rsidP="00284097">
      <w:pPr>
        <w:pStyle w:val="NoSpacing"/>
        <w:numPr>
          <w:ilvl w:val="0"/>
          <w:numId w:val="88"/>
        </w:numPr>
      </w:pPr>
      <w:r w:rsidRPr="002028FD">
        <w:t>Design and Implementation of Bespoke AWS Lambda backend API services</w:t>
      </w:r>
    </w:p>
    <w:p w14:paraId="779EC74A" w14:textId="059EB934" w:rsidR="002028FD" w:rsidRPr="002028FD" w:rsidRDefault="002028FD" w:rsidP="00284097">
      <w:pPr>
        <w:pStyle w:val="NoSpacing"/>
        <w:numPr>
          <w:ilvl w:val="0"/>
          <w:numId w:val="88"/>
        </w:numPr>
      </w:pPr>
      <w:r w:rsidRPr="002028FD">
        <w:t>Individual and Team contributor to Serverless REST APIs built with Typescript and Nest.js that powered distributed applications using Serverless Framework and Serverless Stack (SST),</w:t>
      </w:r>
      <w:r w:rsidR="00284097">
        <w:t xml:space="preserve"> </w:t>
      </w:r>
      <w:r w:rsidRPr="002028FD">
        <w:t>Typescript and Nest.js framework. Directly involved with the design and implementation of cloud native automation tools for data backup and node synchronizations using multiple AWS SDKs and programing techniques.</w:t>
      </w:r>
    </w:p>
    <w:p w14:paraId="20EFD8D9" w14:textId="77777777" w:rsidR="002028FD" w:rsidRPr="002028FD" w:rsidRDefault="002028FD" w:rsidP="00284097">
      <w:pPr>
        <w:pStyle w:val="NoSpacing"/>
        <w:numPr>
          <w:ilvl w:val="0"/>
          <w:numId w:val="88"/>
        </w:numPr>
      </w:pPr>
      <w:r w:rsidRPr="002028FD">
        <w:t>Created distributable, complex and innovative Linux based Docker Templates, used for orchestrating custom containerized AWS Lambda Services that supported bringing your own container (BYOC), deployed to ﬁt business needs that could not be met with the standard AWS Serverless offerings.</w:t>
      </w:r>
    </w:p>
    <w:p w14:paraId="6AA02E65" w14:textId="19ABE363" w:rsidR="002028FD" w:rsidRPr="002028FD" w:rsidRDefault="002028FD" w:rsidP="00284097">
      <w:pPr>
        <w:pStyle w:val="NoSpacing"/>
        <w:numPr>
          <w:ilvl w:val="0"/>
          <w:numId w:val="88"/>
        </w:numPr>
      </w:pPr>
      <w:r w:rsidRPr="002028FD">
        <w:t>Directly involved in creating Power-shell Core and Bash scripts that ran as AWS Lambda child</w:t>
      </w:r>
      <w:r w:rsidR="00284097">
        <w:t xml:space="preserve"> </w:t>
      </w:r>
      <w:r w:rsidRPr="002028FD">
        <w:t>processes used to power Extraction Transformation and load of Data from Structured (Microsoft SQL Server on AWS) and Unstructured (AWS DocumentDB) Databases.</w:t>
      </w:r>
    </w:p>
    <w:p w14:paraId="1E20DAB2" w14:textId="77777777" w:rsidR="002028FD" w:rsidRPr="002028FD" w:rsidRDefault="002028FD" w:rsidP="002028FD">
      <w:pPr>
        <w:pStyle w:val="NoSpacing"/>
      </w:pPr>
    </w:p>
    <w:p w14:paraId="662AE503" w14:textId="77A08E82" w:rsidR="002028FD" w:rsidRPr="00284097" w:rsidRDefault="00284097" w:rsidP="002028FD">
      <w:pPr>
        <w:pStyle w:val="NoSpacing"/>
        <w:rPr>
          <w:b/>
          <w:bCs/>
        </w:rPr>
      </w:pPr>
      <w:r w:rsidRPr="00284097">
        <w:rPr>
          <w:b/>
          <w:bCs/>
        </w:rPr>
        <w:t>Key Skills</w:t>
      </w:r>
      <w:r>
        <w:rPr>
          <w:b/>
          <w:bCs/>
        </w:rPr>
        <w:t xml:space="preserve">: </w:t>
      </w:r>
      <w:r w:rsidR="002028FD" w:rsidRPr="002028FD">
        <w:t>NodeJS, ASP.NET Framework, Docker, PowerShell Core, Linux, Automated Pipelines, DevOps, Docker, NestJS Framework, AWS Lambda, AWS DocumentDB, AWS CloudFront, AWS API Gateway, AWS Fargate, AWS JavaScript &amp; Golang SDKs, GitLab &amp; Splunk</w:t>
      </w:r>
      <w:r>
        <w:t xml:space="preserve">, </w:t>
      </w:r>
      <w:r w:rsidR="002028FD" w:rsidRPr="002028FD">
        <w:t>Typescript, JavaScript, C#, GoLang, PowerShell Core, Bash</w:t>
      </w:r>
    </w:p>
    <w:p w14:paraId="05799A86" w14:textId="77777777" w:rsidR="002028FD" w:rsidRPr="002028FD" w:rsidRDefault="002028FD" w:rsidP="002028FD">
      <w:pPr>
        <w:pStyle w:val="NoSpacing"/>
      </w:pPr>
    </w:p>
    <w:p w14:paraId="2529B0B7" w14:textId="6C4CD1FA" w:rsidR="002028FD" w:rsidRPr="00284097" w:rsidRDefault="002028FD" w:rsidP="002028FD">
      <w:pPr>
        <w:pStyle w:val="NoSpacing"/>
        <w:rPr>
          <w:b/>
          <w:bCs/>
        </w:rPr>
      </w:pPr>
      <w:r w:rsidRPr="00284097">
        <w:rPr>
          <w:b/>
          <w:bCs/>
        </w:rPr>
        <w:t>Vindex</w:t>
      </w:r>
      <w:r w:rsidR="00284097">
        <w:rPr>
          <w:b/>
          <w:bCs/>
        </w:rPr>
        <w:t>, NYC, NY</w:t>
      </w:r>
    </w:p>
    <w:p w14:paraId="58D5A4D5" w14:textId="36B2BC04" w:rsidR="002028FD" w:rsidRPr="00284097" w:rsidRDefault="002028FD" w:rsidP="002028FD">
      <w:pPr>
        <w:pStyle w:val="NoSpacing"/>
        <w:rPr>
          <w:b/>
          <w:bCs/>
        </w:rPr>
      </w:pPr>
      <w:r w:rsidRPr="00284097">
        <w:rPr>
          <w:b/>
          <w:bCs/>
        </w:rPr>
        <w:t>Senior Backend &amp; Site Reliability Engineer (</w:t>
      </w:r>
      <w:r w:rsidR="003D75F4" w:rsidRPr="003D75F4">
        <w:rPr>
          <w:b/>
          <w:bCs/>
          <w:highlight w:val="yellow"/>
        </w:rPr>
        <w:t xml:space="preserve">Via </w:t>
      </w:r>
      <w:r w:rsidRPr="003D75F4">
        <w:rPr>
          <w:b/>
          <w:bCs/>
          <w:highlight w:val="yellow"/>
        </w:rPr>
        <w:t>Codewired</w:t>
      </w:r>
      <w:r w:rsidRPr="00284097">
        <w:rPr>
          <w:b/>
          <w:bCs/>
        </w:rPr>
        <w:t>)</w:t>
      </w:r>
      <w:r w:rsidR="00284097">
        <w:rPr>
          <w:b/>
          <w:bCs/>
        </w:rPr>
        <w:tab/>
      </w:r>
      <w:r w:rsidR="00284097">
        <w:rPr>
          <w:b/>
          <w:bCs/>
        </w:rPr>
        <w:tab/>
      </w:r>
      <w:r w:rsidR="00284097">
        <w:rPr>
          <w:b/>
          <w:bCs/>
        </w:rPr>
        <w:tab/>
      </w:r>
      <w:r w:rsidR="00284097">
        <w:rPr>
          <w:b/>
          <w:bCs/>
        </w:rPr>
        <w:tab/>
      </w:r>
      <w:r w:rsidR="00284097">
        <w:rPr>
          <w:b/>
          <w:bCs/>
        </w:rPr>
        <w:tab/>
      </w:r>
    </w:p>
    <w:p w14:paraId="768DBDD2" w14:textId="77777777" w:rsidR="002028FD" w:rsidRPr="00284097" w:rsidRDefault="002028FD" w:rsidP="002028FD">
      <w:pPr>
        <w:pStyle w:val="NoSpacing"/>
        <w:rPr>
          <w:sz w:val="10"/>
        </w:rPr>
      </w:pPr>
    </w:p>
    <w:p w14:paraId="36B822B1" w14:textId="77777777" w:rsidR="002028FD" w:rsidRPr="002028FD" w:rsidRDefault="002028FD" w:rsidP="00284097">
      <w:pPr>
        <w:pStyle w:val="NoSpacing"/>
        <w:numPr>
          <w:ilvl w:val="0"/>
          <w:numId w:val="89"/>
        </w:numPr>
      </w:pPr>
      <w:r w:rsidRPr="002028FD">
        <w:t>An active member of the Core Backend Production Engineering team responsible for building out and maintaining new features and complex server side logic for Belong Gaming's web portal, desktop and mobile platforms on Amazon Web Services using cloud native technologies.</w:t>
      </w:r>
    </w:p>
    <w:p w14:paraId="5117AE73" w14:textId="77777777" w:rsidR="002028FD" w:rsidRPr="00284097" w:rsidRDefault="002028FD" w:rsidP="002028FD">
      <w:pPr>
        <w:pStyle w:val="NoSpacing"/>
        <w:rPr>
          <w:sz w:val="10"/>
        </w:rPr>
      </w:pPr>
      <w:r w:rsidRPr="00284097">
        <w:rPr>
          <w:sz w:val="10"/>
        </w:rPr>
        <w:t xml:space="preserve"> </w:t>
      </w:r>
    </w:p>
    <w:p w14:paraId="148C5CEE" w14:textId="7BDB7BDF" w:rsidR="002028FD" w:rsidRPr="00284097" w:rsidRDefault="00284097" w:rsidP="002028FD">
      <w:pPr>
        <w:pStyle w:val="NoSpacing"/>
        <w:rPr>
          <w:b/>
          <w:bCs/>
        </w:rPr>
      </w:pPr>
      <w:r w:rsidRPr="00284097">
        <w:rPr>
          <w:b/>
          <w:bCs/>
        </w:rPr>
        <w:t>Core responsibilities:</w:t>
      </w:r>
    </w:p>
    <w:p w14:paraId="67D5C032" w14:textId="69504BD5" w:rsidR="002028FD" w:rsidRPr="002028FD" w:rsidRDefault="002028FD" w:rsidP="00284097">
      <w:pPr>
        <w:pStyle w:val="NoSpacing"/>
        <w:numPr>
          <w:ilvl w:val="0"/>
          <w:numId w:val="89"/>
        </w:numPr>
      </w:pPr>
      <w:r w:rsidRPr="002028FD">
        <w:t>Integration of user-facing elements developed by front-end and mobile developers with server side logic.</w:t>
      </w:r>
    </w:p>
    <w:p w14:paraId="0E3B1EAD" w14:textId="0D84B88F" w:rsidR="002028FD" w:rsidRPr="002028FD" w:rsidRDefault="002028FD" w:rsidP="00284097">
      <w:pPr>
        <w:pStyle w:val="NoSpacing"/>
        <w:numPr>
          <w:ilvl w:val="0"/>
          <w:numId w:val="89"/>
        </w:numPr>
      </w:pPr>
      <w:r w:rsidRPr="002028FD">
        <w:t>Advanced usage of the Serverless Framework and Serverless Stack (SST) for API development and automated CI/CD on AWS</w:t>
      </w:r>
    </w:p>
    <w:p w14:paraId="0D148487" w14:textId="6B415C11" w:rsidR="002028FD" w:rsidRPr="002028FD" w:rsidRDefault="002028FD" w:rsidP="00284097">
      <w:pPr>
        <w:pStyle w:val="NoSpacing"/>
        <w:numPr>
          <w:ilvl w:val="0"/>
          <w:numId w:val="89"/>
        </w:numPr>
      </w:pPr>
      <w:r w:rsidRPr="002028FD">
        <w:t>Writing reusable, testable, and eﬃcient code in JavaScript, Typescript &amp; Bash script.</w:t>
      </w:r>
    </w:p>
    <w:p w14:paraId="672CF2ED" w14:textId="5568455E" w:rsidR="002028FD" w:rsidRPr="002028FD" w:rsidRDefault="002028FD" w:rsidP="00284097">
      <w:pPr>
        <w:pStyle w:val="NoSpacing"/>
        <w:numPr>
          <w:ilvl w:val="0"/>
          <w:numId w:val="89"/>
        </w:numPr>
      </w:pPr>
      <w:r w:rsidRPr="002028FD">
        <w:t>Design and implementation of low-latency, highly-available, and performant AWS Lambda powered APIs</w:t>
      </w:r>
    </w:p>
    <w:p w14:paraId="42705DAB" w14:textId="7910D266" w:rsidR="002028FD" w:rsidRPr="002028FD" w:rsidRDefault="002028FD" w:rsidP="00284097">
      <w:pPr>
        <w:pStyle w:val="NoSpacing"/>
        <w:numPr>
          <w:ilvl w:val="0"/>
          <w:numId w:val="89"/>
        </w:numPr>
      </w:pPr>
      <w:r w:rsidRPr="002028FD">
        <w:t>Implementation of security and data protection for APIs and the larger code base in general.</w:t>
      </w:r>
    </w:p>
    <w:p w14:paraId="6BC62E5A" w14:textId="4AC626F0" w:rsidR="002028FD" w:rsidRPr="002028FD" w:rsidRDefault="002028FD" w:rsidP="00284097">
      <w:pPr>
        <w:pStyle w:val="NoSpacing"/>
        <w:numPr>
          <w:ilvl w:val="0"/>
          <w:numId w:val="89"/>
        </w:numPr>
      </w:pPr>
      <w:r w:rsidRPr="002028FD">
        <w:t>Integration of data storage solutions with AWS databases, key-value stores and monitoring tools</w:t>
      </w:r>
    </w:p>
    <w:p w14:paraId="2CED2C9B" w14:textId="151B3996" w:rsidR="002028FD" w:rsidRPr="002028FD" w:rsidRDefault="002028FD" w:rsidP="00284097">
      <w:pPr>
        <w:pStyle w:val="NoSpacing"/>
        <w:numPr>
          <w:ilvl w:val="0"/>
          <w:numId w:val="89"/>
        </w:numPr>
      </w:pPr>
      <w:r w:rsidRPr="002028FD">
        <w:t>Orchestration of CI/CD Pipelines using Terraform and GitLab on AWS Cloud</w:t>
      </w:r>
    </w:p>
    <w:p w14:paraId="21D4FE2B" w14:textId="65D94AB3" w:rsidR="002028FD" w:rsidRPr="002028FD" w:rsidRDefault="002028FD" w:rsidP="00284097">
      <w:pPr>
        <w:pStyle w:val="NoSpacing"/>
        <w:numPr>
          <w:ilvl w:val="0"/>
          <w:numId w:val="89"/>
        </w:numPr>
      </w:pPr>
      <w:r w:rsidRPr="002028FD">
        <w:lastRenderedPageBreak/>
        <w:t>Installation and conﬁguration of third-party tools for GitOps and Pipeline orchestration on GitLab Enterprise.</w:t>
      </w:r>
    </w:p>
    <w:p w14:paraId="03277285" w14:textId="769BBDF6" w:rsidR="002028FD" w:rsidRPr="002028FD" w:rsidRDefault="002028FD" w:rsidP="00284097">
      <w:pPr>
        <w:pStyle w:val="NoSpacing"/>
        <w:numPr>
          <w:ilvl w:val="0"/>
          <w:numId w:val="89"/>
        </w:numPr>
      </w:pPr>
      <w:r w:rsidRPr="002028FD">
        <w:t>Advanced usage of CockroachDB for core server side development with Node.js and cloud native ETL and migrations.</w:t>
      </w:r>
    </w:p>
    <w:p w14:paraId="1B6102F4" w14:textId="013D3C73" w:rsidR="002028FD" w:rsidRPr="002028FD" w:rsidRDefault="002028FD" w:rsidP="00284097">
      <w:pPr>
        <w:pStyle w:val="NoSpacing"/>
        <w:numPr>
          <w:ilvl w:val="0"/>
          <w:numId w:val="89"/>
        </w:numPr>
      </w:pPr>
      <w:r w:rsidRPr="002028FD">
        <w:t>Enabling eﬃciency and resiliency for backend APIs using standard and secure best practices.</w:t>
      </w:r>
    </w:p>
    <w:p w14:paraId="73BB0BAE" w14:textId="77777777" w:rsidR="002028FD" w:rsidRPr="00284097" w:rsidRDefault="002028FD" w:rsidP="002028FD">
      <w:pPr>
        <w:pStyle w:val="NoSpacing"/>
        <w:rPr>
          <w:sz w:val="10"/>
        </w:rPr>
      </w:pPr>
    </w:p>
    <w:p w14:paraId="1D811310" w14:textId="134AC2EB" w:rsidR="002028FD" w:rsidRPr="00284097" w:rsidRDefault="00284097" w:rsidP="002028FD">
      <w:pPr>
        <w:pStyle w:val="NoSpacing"/>
        <w:rPr>
          <w:b/>
          <w:bCs/>
        </w:rPr>
      </w:pPr>
      <w:r w:rsidRPr="00284097">
        <w:rPr>
          <w:b/>
          <w:bCs/>
        </w:rPr>
        <w:t xml:space="preserve">Key Skills: </w:t>
      </w:r>
      <w:r w:rsidR="002028FD" w:rsidRPr="002028FD">
        <w:t>AWS Lambda &amp; Event Bridge, AWS CloudWatch, AWS CloudFormation, AWS EC2 EKS &amp; Fargate, AWS Document &amp; DynamoDB, AWS Cloud Development Kit, GitLab, Serverless Framework &amp; Stack, New</w:t>
      </w:r>
      <w:r>
        <w:rPr>
          <w:b/>
          <w:bCs/>
        </w:rPr>
        <w:t xml:space="preserve"> </w:t>
      </w:r>
      <w:r w:rsidR="002028FD" w:rsidRPr="002028FD">
        <w:t>Relic, SnowFlake, Codestream, CockroachDB, Node.js</w:t>
      </w:r>
    </w:p>
    <w:p w14:paraId="2D14E054" w14:textId="77777777" w:rsidR="002028FD" w:rsidRPr="002028FD" w:rsidRDefault="002028FD" w:rsidP="002028FD">
      <w:pPr>
        <w:pStyle w:val="NoSpacing"/>
      </w:pPr>
    </w:p>
    <w:p w14:paraId="14EEC0EC" w14:textId="39D13925" w:rsidR="002028FD" w:rsidRPr="00284097" w:rsidRDefault="002028FD" w:rsidP="002028FD">
      <w:pPr>
        <w:pStyle w:val="NoSpacing"/>
        <w:rPr>
          <w:b/>
          <w:bCs/>
        </w:rPr>
      </w:pPr>
      <w:r w:rsidRPr="00284097">
        <w:rPr>
          <w:b/>
          <w:bCs/>
        </w:rPr>
        <w:t>Becton Dickinson</w:t>
      </w:r>
      <w:r w:rsidR="00284097" w:rsidRPr="00284097">
        <w:rPr>
          <w:b/>
          <w:bCs/>
        </w:rPr>
        <w:t>, San Jose, California</w:t>
      </w:r>
    </w:p>
    <w:p w14:paraId="2936DB9C" w14:textId="61DFBD93" w:rsidR="002028FD" w:rsidRPr="00284097" w:rsidRDefault="002028FD" w:rsidP="002028FD">
      <w:pPr>
        <w:pStyle w:val="NoSpacing"/>
        <w:rPr>
          <w:b/>
          <w:bCs/>
        </w:rPr>
      </w:pPr>
      <w:r w:rsidRPr="00284097">
        <w:rPr>
          <w:b/>
          <w:bCs/>
        </w:rPr>
        <w:t>Senior Software Engineer (</w:t>
      </w:r>
      <w:r w:rsidRPr="003D75F4">
        <w:rPr>
          <w:b/>
          <w:bCs/>
          <w:highlight w:val="yellow"/>
        </w:rPr>
        <w:t>Codewired via TopDevs</w:t>
      </w:r>
      <w:r w:rsidRPr="00284097">
        <w:rPr>
          <w:b/>
          <w:bCs/>
        </w:rPr>
        <w:t>)</w:t>
      </w:r>
      <w:r w:rsidR="00284097">
        <w:rPr>
          <w:b/>
          <w:bCs/>
        </w:rPr>
        <w:tab/>
      </w:r>
      <w:r w:rsidR="00284097">
        <w:rPr>
          <w:b/>
          <w:bCs/>
        </w:rPr>
        <w:tab/>
      </w:r>
      <w:r w:rsidR="00284097">
        <w:rPr>
          <w:b/>
          <w:bCs/>
        </w:rPr>
        <w:tab/>
      </w:r>
      <w:r w:rsidR="00284097">
        <w:rPr>
          <w:b/>
          <w:bCs/>
        </w:rPr>
        <w:tab/>
      </w:r>
      <w:r w:rsidR="00284097">
        <w:rPr>
          <w:b/>
          <w:bCs/>
        </w:rPr>
        <w:tab/>
        <w:t xml:space="preserve">  </w:t>
      </w:r>
    </w:p>
    <w:p w14:paraId="1605D687" w14:textId="77777777" w:rsidR="002028FD" w:rsidRPr="00284097" w:rsidRDefault="002028FD" w:rsidP="002028FD">
      <w:pPr>
        <w:pStyle w:val="NoSpacing"/>
        <w:rPr>
          <w:sz w:val="10"/>
        </w:rPr>
      </w:pPr>
    </w:p>
    <w:p w14:paraId="1DB633B7" w14:textId="620918D5" w:rsidR="002028FD" w:rsidRPr="002028FD" w:rsidRDefault="002028FD" w:rsidP="00284097">
      <w:pPr>
        <w:pStyle w:val="NoSpacing"/>
        <w:numPr>
          <w:ilvl w:val="0"/>
          <w:numId w:val="90"/>
        </w:numPr>
      </w:pPr>
      <w:r w:rsidRPr="002028FD">
        <w:t>A dependable team member that works independently to specify, plan, design, develop, test and support software components as assigned. Works with team to establish necessary requirements speciﬁcations and test plans for software product validation and responsible for translating</w:t>
      </w:r>
      <w:r w:rsidR="00284097">
        <w:t xml:space="preserve"> </w:t>
      </w:r>
      <w:r w:rsidRPr="002028FD">
        <w:t>requirements into design and implementation of well-structured and documented software components.</w:t>
      </w:r>
    </w:p>
    <w:p w14:paraId="52C04EEA" w14:textId="77777777" w:rsidR="002028FD" w:rsidRPr="002028FD" w:rsidRDefault="002028FD" w:rsidP="00284097">
      <w:pPr>
        <w:pStyle w:val="NoSpacing"/>
        <w:numPr>
          <w:ilvl w:val="0"/>
          <w:numId w:val="90"/>
        </w:numPr>
      </w:pPr>
      <w:r w:rsidRPr="002028FD">
        <w:t>Collaborates with the team to implement new software component designs or enhancements to existing software products; participates in the implementation of more complex subsystems and systems. Troubleshoot/debug issues within existing automation systems and implement modiﬁcations to resolve production issues.</w:t>
      </w:r>
    </w:p>
    <w:p w14:paraId="4009724B" w14:textId="77777777" w:rsidR="002028FD" w:rsidRPr="002028FD" w:rsidRDefault="002028FD" w:rsidP="00284097">
      <w:pPr>
        <w:pStyle w:val="NoSpacing"/>
        <w:numPr>
          <w:ilvl w:val="0"/>
          <w:numId w:val="90"/>
        </w:numPr>
      </w:pPr>
      <w:r w:rsidRPr="002028FD">
        <w:t>Participates with the team in design reviews and code inspections in a constructive manner. Also ensures adherence to development policies and procedures while taking part in technical design reviews and providing clear, actionable feedback for project team members.</w:t>
      </w:r>
    </w:p>
    <w:p w14:paraId="22EB231D" w14:textId="77777777" w:rsidR="00284097" w:rsidRPr="00284097" w:rsidRDefault="00284097" w:rsidP="002028FD">
      <w:pPr>
        <w:pStyle w:val="NoSpacing"/>
        <w:rPr>
          <w:sz w:val="10"/>
        </w:rPr>
      </w:pPr>
    </w:p>
    <w:p w14:paraId="52CC1E2D" w14:textId="32A16F2B" w:rsidR="002028FD" w:rsidRPr="002028FD" w:rsidRDefault="00284097" w:rsidP="002028FD">
      <w:pPr>
        <w:pStyle w:val="NoSpacing"/>
      </w:pPr>
      <w:r w:rsidRPr="00284097">
        <w:rPr>
          <w:b/>
          <w:bCs/>
        </w:rPr>
        <w:t xml:space="preserve">Key Skills: </w:t>
      </w:r>
      <w:r w:rsidR="002028FD" w:rsidRPr="002028FD">
        <w:t>ASP.NET Core, ASP.NET 5.x &amp; 6.0 , ASP.NET Framework, C# ,Automated Pipelines, Azure DevOps, Docker, Devices &amp; Simulators, Node.js, JavaScript, Typescript, Angular, WinForms, WPF, Web API, MVC &amp; Agile Methodologies</w:t>
      </w:r>
    </w:p>
    <w:p w14:paraId="0FBD98C1" w14:textId="77777777" w:rsidR="002028FD" w:rsidRPr="002028FD" w:rsidRDefault="002028FD" w:rsidP="002028FD">
      <w:pPr>
        <w:pStyle w:val="NoSpacing"/>
      </w:pPr>
    </w:p>
    <w:p w14:paraId="7799DC3B" w14:textId="3CE528FA" w:rsidR="002028FD" w:rsidRPr="00284097" w:rsidRDefault="002028FD" w:rsidP="002028FD">
      <w:pPr>
        <w:pStyle w:val="NoSpacing"/>
        <w:rPr>
          <w:b/>
          <w:bCs/>
        </w:rPr>
      </w:pPr>
      <w:r w:rsidRPr="00284097">
        <w:rPr>
          <w:b/>
          <w:bCs/>
        </w:rPr>
        <w:t>AT&amp;T</w:t>
      </w:r>
      <w:r w:rsidR="00284097" w:rsidRPr="00284097">
        <w:rPr>
          <w:b/>
          <w:bCs/>
        </w:rPr>
        <w:t>, Alpharetta, Georgia</w:t>
      </w:r>
    </w:p>
    <w:p w14:paraId="6E8CD61E" w14:textId="3E60C9CB" w:rsidR="002028FD" w:rsidRPr="00284097" w:rsidRDefault="002028FD" w:rsidP="002028FD">
      <w:pPr>
        <w:pStyle w:val="NoSpacing"/>
        <w:rPr>
          <w:b/>
          <w:bCs/>
        </w:rPr>
      </w:pPr>
      <w:r w:rsidRPr="00284097">
        <w:rPr>
          <w:b/>
          <w:bCs/>
        </w:rPr>
        <w:t>Azure Architect (</w:t>
      </w:r>
      <w:r w:rsidRPr="003D75F4">
        <w:rPr>
          <w:b/>
          <w:bCs/>
          <w:highlight w:val="yellow"/>
        </w:rPr>
        <w:t>Codewired Contract</w:t>
      </w:r>
      <w:r w:rsidRPr="00284097">
        <w:rPr>
          <w:b/>
          <w:bCs/>
        </w:rPr>
        <w:t>)</w:t>
      </w:r>
      <w:r w:rsidR="00284097" w:rsidRPr="00284097">
        <w:rPr>
          <w:b/>
          <w:bCs/>
        </w:rPr>
        <w:tab/>
      </w:r>
      <w:r w:rsidR="00284097">
        <w:rPr>
          <w:b/>
          <w:bCs/>
        </w:rPr>
        <w:tab/>
      </w:r>
      <w:r w:rsidR="00284097">
        <w:rPr>
          <w:b/>
          <w:bCs/>
        </w:rPr>
        <w:tab/>
      </w:r>
      <w:r w:rsidR="00284097">
        <w:rPr>
          <w:b/>
          <w:bCs/>
        </w:rPr>
        <w:tab/>
      </w:r>
      <w:r w:rsidR="00284097">
        <w:rPr>
          <w:b/>
          <w:bCs/>
        </w:rPr>
        <w:tab/>
      </w:r>
      <w:r w:rsidR="00284097">
        <w:rPr>
          <w:b/>
          <w:bCs/>
        </w:rPr>
        <w:tab/>
      </w:r>
      <w:r w:rsidR="00284097">
        <w:rPr>
          <w:b/>
          <w:bCs/>
        </w:rPr>
        <w:tab/>
        <w:t xml:space="preserve">  </w:t>
      </w:r>
    </w:p>
    <w:p w14:paraId="7981A412" w14:textId="77777777" w:rsidR="002028FD" w:rsidRPr="00284097" w:rsidRDefault="002028FD" w:rsidP="002028FD">
      <w:pPr>
        <w:pStyle w:val="NoSpacing"/>
        <w:rPr>
          <w:sz w:val="10"/>
        </w:rPr>
      </w:pPr>
    </w:p>
    <w:p w14:paraId="7D802F6F" w14:textId="77777777" w:rsidR="002028FD" w:rsidRPr="002028FD" w:rsidRDefault="002028FD" w:rsidP="00284097">
      <w:pPr>
        <w:pStyle w:val="NoSpacing"/>
        <w:numPr>
          <w:ilvl w:val="0"/>
          <w:numId w:val="91"/>
        </w:numPr>
      </w:pPr>
      <w:r w:rsidRPr="002028FD">
        <w:t>A hands-on DevOps Developer and Architect who worked with a team of Engineers to develop and implement a proof of concept Azure Migration plan for an on-premise Virtual Network Spoke and DMZ hosting multiple managed Kubernetes Clusters, multiple VM's and PaaS resources.</w:t>
      </w:r>
    </w:p>
    <w:p w14:paraId="39A8C0EB" w14:textId="77777777" w:rsidR="002028FD" w:rsidRPr="002028FD" w:rsidRDefault="002028FD" w:rsidP="00284097">
      <w:pPr>
        <w:pStyle w:val="NoSpacing"/>
        <w:numPr>
          <w:ilvl w:val="0"/>
          <w:numId w:val="91"/>
        </w:numPr>
      </w:pPr>
      <w:r w:rsidRPr="002028FD">
        <w:t>Proof of Concept Infrastructure and Workload deployment was designed, implemented and orchestrated on Azure using Azure DevOps Pipelines and Terraform tools with a modular pattern that ensured 100% infrastructure as code and a streamlined eﬃcient GitOps for workload deployments using CI/CD and Agile Methodologies.</w:t>
      </w:r>
    </w:p>
    <w:p w14:paraId="1A2547F3" w14:textId="0AF804C1" w:rsidR="002028FD" w:rsidRPr="002028FD" w:rsidRDefault="002028FD" w:rsidP="00284097">
      <w:pPr>
        <w:pStyle w:val="NoSpacing"/>
        <w:numPr>
          <w:ilvl w:val="0"/>
          <w:numId w:val="91"/>
        </w:numPr>
      </w:pPr>
      <w:r w:rsidRPr="002028FD">
        <w:t>POC was completed successfully, vetted and approved by the department's Engineering Manager at AT&amp;T's technology center in Georgia.A hands-on DevOps Developer and Architect who worked with a team of Engineers to develop and implement a proof of concept Azure Migration plan for an</w:t>
      </w:r>
      <w:r w:rsidR="00284097">
        <w:t xml:space="preserve"> </w:t>
      </w:r>
      <w:r w:rsidRPr="002028FD">
        <w:t>on-premise Virtual Network Spoke and DMZ hosting a couple managed Kubernetes Clusters, multiple VM's and PaaS resources. Proof of Concept Infrastructure and Workload deployment was designed, implemented and orchestrated on Azure using Azure DevOps Pipelines and Terraform tools with a modular pattern that ensured 100% infrastructure as code and a streamlined eﬃcient GitOps for workload deployments using CI/CD and Agile Methodologies. POC was completed successfully, vetted and approved by the department's Engineering Manager at AT&amp;T's technology center in Georgia.</w:t>
      </w:r>
    </w:p>
    <w:p w14:paraId="23460334" w14:textId="77777777" w:rsidR="002028FD" w:rsidRPr="00284097" w:rsidRDefault="002028FD" w:rsidP="002028FD">
      <w:pPr>
        <w:pStyle w:val="NoSpacing"/>
        <w:rPr>
          <w:sz w:val="10"/>
        </w:rPr>
      </w:pPr>
    </w:p>
    <w:p w14:paraId="4FF5B822" w14:textId="57B353F4" w:rsidR="002028FD" w:rsidRPr="002028FD" w:rsidRDefault="00284097" w:rsidP="002028FD">
      <w:pPr>
        <w:pStyle w:val="NoSpacing"/>
      </w:pPr>
      <w:r w:rsidRPr="00284097">
        <w:rPr>
          <w:b/>
          <w:bCs/>
        </w:rPr>
        <w:t>Core Skills</w:t>
      </w:r>
      <w:r>
        <w:t xml:space="preserve">: </w:t>
      </w:r>
      <w:r w:rsidR="002028FD" w:rsidRPr="002028FD">
        <w:t>Azure DevOps</w:t>
      </w:r>
      <w:r>
        <w:t xml:space="preserve">, </w:t>
      </w:r>
      <w:r w:rsidR="002028FD" w:rsidRPr="002028FD">
        <w:t>Terraform</w:t>
      </w:r>
      <w:r>
        <w:t xml:space="preserve">, </w:t>
      </w:r>
      <w:r w:rsidR="002028FD" w:rsidRPr="002028FD">
        <w:t>Azure Kubernetes Service (AKS)</w:t>
      </w:r>
      <w:r>
        <w:t xml:space="preserve">, </w:t>
      </w:r>
      <w:r w:rsidR="002028FD" w:rsidRPr="002028FD">
        <w:t>Azure Storage</w:t>
      </w:r>
      <w:r>
        <w:t xml:space="preserve">, </w:t>
      </w:r>
      <w:r w:rsidR="002028FD" w:rsidRPr="002028FD">
        <w:t>Istio</w:t>
      </w:r>
      <w:r>
        <w:t xml:space="preserve">, </w:t>
      </w:r>
      <w:r w:rsidR="002028FD" w:rsidRPr="002028FD">
        <w:t>Bash Scripting</w:t>
      </w:r>
    </w:p>
    <w:p w14:paraId="20A5CCD1" w14:textId="77777777" w:rsidR="002028FD" w:rsidRPr="002028FD" w:rsidRDefault="002028FD" w:rsidP="002028FD">
      <w:pPr>
        <w:pStyle w:val="NoSpacing"/>
      </w:pPr>
    </w:p>
    <w:p w14:paraId="65326DA7" w14:textId="47426BE9" w:rsidR="002028FD" w:rsidRPr="00284097" w:rsidRDefault="002028FD" w:rsidP="002028FD">
      <w:pPr>
        <w:pStyle w:val="NoSpacing"/>
        <w:rPr>
          <w:b/>
          <w:bCs/>
        </w:rPr>
      </w:pPr>
      <w:r w:rsidRPr="00284097">
        <w:rPr>
          <w:b/>
          <w:bCs/>
        </w:rPr>
        <w:lastRenderedPageBreak/>
        <w:t>Ernst &amp; Young</w:t>
      </w:r>
      <w:r w:rsidR="00284097" w:rsidRPr="00284097">
        <w:rPr>
          <w:b/>
          <w:bCs/>
        </w:rPr>
        <w:t xml:space="preserve">, </w:t>
      </w:r>
      <w:r w:rsidRPr="00284097">
        <w:rPr>
          <w:b/>
          <w:bCs/>
        </w:rPr>
        <w:t>New York, New York</w:t>
      </w:r>
    </w:p>
    <w:p w14:paraId="5AA5899E" w14:textId="0F2E376C" w:rsidR="002028FD" w:rsidRPr="00284097" w:rsidRDefault="002028FD" w:rsidP="002028FD">
      <w:pPr>
        <w:pStyle w:val="NoSpacing"/>
        <w:rPr>
          <w:b/>
          <w:bCs/>
        </w:rPr>
      </w:pPr>
      <w:r w:rsidRPr="00284097">
        <w:rPr>
          <w:b/>
          <w:bCs/>
        </w:rPr>
        <w:t>Cloud Architect (</w:t>
      </w:r>
      <w:r w:rsidRPr="003D75F4">
        <w:rPr>
          <w:b/>
          <w:bCs/>
          <w:highlight w:val="yellow"/>
        </w:rPr>
        <w:t>Codewired Contract</w:t>
      </w:r>
      <w:r w:rsidRPr="00284097">
        <w:rPr>
          <w:b/>
          <w:bCs/>
        </w:rPr>
        <w:t xml:space="preserve">) </w:t>
      </w:r>
      <w:r w:rsidR="00284097">
        <w:rPr>
          <w:b/>
          <w:bCs/>
        </w:rPr>
        <w:tab/>
      </w:r>
      <w:r w:rsidR="00284097">
        <w:rPr>
          <w:b/>
          <w:bCs/>
        </w:rPr>
        <w:tab/>
      </w:r>
      <w:r w:rsidR="00284097">
        <w:rPr>
          <w:b/>
          <w:bCs/>
        </w:rPr>
        <w:tab/>
      </w:r>
      <w:r w:rsidR="00284097">
        <w:rPr>
          <w:b/>
          <w:bCs/>
        </w:rPr>
        <w:tab/>
      </w:r>
      <w:r w:rsidR="00284097">
        <w:rPr>
          <w:b/>
          <w:bCs/>
        </w:rPr>
        <w:tab/>
      </w:r>
      <w:r w:rsidR="00284097">
        <w:rPr>
          <w:b/>
          <w:bCs/>
        </w:rPr>
        <w:tab/>
        <w:t xml:space="preserve">                 </w:t>
      </w:r>
    </w:p>
    <w:p w14:paraId="7B96DC6F" w14:textId="77777777" w:rsidR="002028FD" w:rsidRPr="00284097" w:rsidRDefault="002028FD" w:rsidP="002028FD">
      <w:pPr>
        <w:pStyle w:val="NoSpacing"/>
        <w:rPr>
          <w:sz w:val="10"/>
        </w:rPr>
      </w:pPr>
    </w:p>
    <w:p w14:paraId="659386BB" w14:textId="77777777" w:rsidR="002028FD" w:rsidRPr="002028FD" w:rsidRDefault="002028FD" w:rsidP="00284097">
      <w:pPr>
        <w:pStyle w:val="NoSpacing"/>
        <w:numPr>
          <w:ilvl w:val="0"/>
          <w:numId w:val="92"/>
        </w:numPr>
      </w:pPr>
      <w:r w:rsidRPr="002028FD">
        <w:t>Modernization of Ernst Young's enterprise AI powered application running on a Multi-Tenant and Multi-Regional Azure and AWS Cloud environment.</w:t>
      </w:r>
    </w:p>
    <w:p w14:paraId="3409FB1D" w14:textId="6C24FF04" w:rsidR="002028FD" w:rsidRPr="002028FD" w:rsidRDefault="002028FD" w:rsidP="00284097">
      <w:pPr>
        <w:pStyle w:val="NoSpacing"/>
        <w:numPr>
          <w:ilvl w:val="0"/>
          <w:numId w:val="92"/>
        </w:numPr>
      </w:pPr>
      <w:r w:rsidRPr="002028FD">
        <w:t>A key member of the team that saw to the creation of a well-informed cloud strategy and an end to end implementation and management of the adoption process. Regular evaluation of cloud infrastructure and applications, Developing and organizing cloud systems. Working closely with IT</w:t>
      </w:r>
      <w:r w:rsidR="00284097">
        <w:t xml:space="preserve"> </w:t>
      </w:r>
      <w:r w:rsidRPr="002028FD">
        <w:t>security to monitor the company's cloud privacy and responding to technical issues in a professional and timely manner.</w:t>
      </w:r>
    </w:p>
    <w:p w14:paraId="6324D658" w14:textId="7A71FDFC" w:rsidR="002028FD" w:rsidRPr="002028FD" w:rsidRDefault="002028FD" w:rsidP="00284097">
      <w:pPr>
        <w:pStyle w:val="NoSpacing"/>
        <w:numPr>
          <w:ilvl w:val="0"/>
          <w:numId w:val="92"/>
        </w:numPr>
      </w:pPr>
      <w:r w:rsidRPr="002028FD">
        <w:t>Offer guidance in, as well as implementation of infrastructure movement techniques including bulk application transfers and data migration into the cloud. Continuous delivery of top cloud architecture solutions to successfully meet the strategic needs of the growing client infrastructure and code</w:t>
      </w:r>
      <w:r w:rsidR="00284097">
        <w:t xml:space="preserve"> </w:t>
      </w:r>
      <w:r w:rsidRPr="002028FD">
        <w:t>base.Modernization of Ernst Young's enterprise AI powered application running on a Multi-Tenant and Multi-Regional Azure and AWS Cloud environment. A key member of the team that saw to the creation of a well-informed cloud strategy and an end to end implementation and management of the adoption process. Regular evaluation of cloud infrastructure and applications, Developing and organizing cloud systems. Working closely with IT security to monitor the company's cloud privacy</w:t>
      </w:r>
      <w:r w:rsidR="00284097">
        <w:t xml:space="preserve"> </w:t>
      </w:r>
      <w:r w:rsidRPr="002028FD">
        <w:t>and responding to technical issues in a professional and timely manner. Offer guidance in, as well as implementation of infrastructure movement techniques including bulk application transfers and data migration into the cloud. Continuous delivery of top cloud architecture solutions to successfully meet the strategic needs of the growing client infrastructure and code base.</w:t>
      </w:r>
    </w:p>
    <w:p w14:paraId="01EE94C9" w14:textId="61F3DA8D" w:rsidR="002028FD" w:rsidRPr="00284097" w:rsidRDefault="002028FD" w:rsidP="002028FD">
      <w:pPr>
        <w:pStyle w:val="NoSpacing"/>
        <w:rPr>
          <w:b/>
          <w:bCs/>
        </w:rPr>
      </w:pPr>
      <w:r w:rsidRPr="00284097">
        <w:rPr>
          <w:b/>
          <w:bCs/>
        </w:rPr>
        <w:t>Site Reliability &amp; DevOps Developer</w:t>
      </w:r>
      <w:r w:rsidR="00284097">
        <w:rPr>
          <w:b/>
          <w:bCs/>
        </w:rPr>
        <w:tab/>
      </w:r>
      <w:r w:rsidR="00284097">
        <w:rPr>
          <w:b/>
          <w:bCs/>
        </w:rPr>
        <w:tab/>
      </w:r>
      <w:r w:rsidR="00284097">
        <w:rPr>
          <w:b/>
          <w:bCs/>
        </w:rPr>
        <w:tab/>
      </w:r>
      <w:r w:rsidR="00284097">
        <w:rPr>
          <w:b/>
          <w:bCs/>
        </w:rPr>
        <w:tab/>
      </w:r>
      <w:r w:rsidR="00284097">
        <w:rPr>
          <w:b/>
          <w:bCs/>
        </w:rPr>
        <w:tab/>
      </w:r>
      <w:r w:rsidR="00284097">
        <w:rPr>
          <w:b/>
          <w:bCs/>
        </w:rPr>
        <w:tab/>
      </w:r>
      <w:r w:rsidR="00284097">
        <w:rPr>
          <w:b/>
          <w:bCs/>
        </w:rPr>
        <w:tab/>
      </w:r>
    </w:p>
    <w:p w14:paraId="38CE9825" w14:textId="77777777" w:rsidR="002028FD" w:rsidRPr="00284097" w:rsidRDefault="002028FD" w:rsidP="002028FD">
      <w:pPr>
        <w:pStyle w:val="NoSpacing"/>
        <w:rPr>
          <w:sz w:val="10"/>
        </w:rPr>
      </w:pPr>
    </w:p>
    <w:p w14:paraId="32F2AA30" w14:textId="697FBF2D" w:rsidR="002028FD" w:rsidRPr="002028FD" w:rsidRDefault="002028FD" w:rsidP="00B040AC">
      <w:pPr>
        <w:pStyle w:val="NoSpacing"/>
        <w:numPr>
          <w:ilvl w:val="0"/>
          <w:numId w:val="93"/>
        </w:numPr>
      </w:pPr>
      <w:r w:rsidRPr="002028FD">
        <w:t>A DevOps Developer orchestrating infrastructure and application CI/CD pipelines on private and public cloud platforms using various programming, scripting and DevOps orchestration tools and technologies (PowerShell &amp; Bash, Python, GoLang, ASP.Net Core 3.1(C#), NodeJS, Kubernetes,</w:t>
      </w:r>
      <w:r w:rsidR="00284097">
        <w:t xml:space="preserve"> </w:t>
      </w:r>
      <w:r w:rsidRPr="002028FD">
        <w:t>Docker, Keel, Helm, Knative, Prometheus, Ambassador, Istio, Jaeger, Grafana and many others).</w:t>
      </w:r>
    </w:p>
    <w:p w14:paraId="2277C0D7" w14:textId="77777777" w:rsidR="002028FD" w:rsidRPr="002028FD" w:rsidRDefault="002028FD" w:rsidP="002028FD">
      <w:pPr>
        <w:pStyle w:val="NoSpacing"/>
      </w:pPr>
    </w:p>
    <w:p w14:paraId="1FCECF69" w14:textId="79E0822B" w:rsidR="002028FD" w:rsidRPr="00B040AC" w:rsidRDefault="00B040AC" w:rsidP="002028FD">
      <w:pPr>
        <w:pStyle w:val="NoSpacing"/>
        <w:rPr>
          <w:b/>
          <w:bCs/>
        </w:rPr>
      </w:pPr>
      <w:r w:rsidRPr="00B040AC">
        <w:rPr>
          <w:b/>
          <w:bCs/>
        </w:rPr>
        <w:t>Key Skills</w:t>
      </w:r>
      <w:r w:rsidR="002028FD" w:rsidRPr="00B040AC">
        <w:rPr>
          <w:b/>
          <w:bCs/>
        </w:rPr>
        <w:t>:</w:t>
      </w:r>
      <w:r>
        <w:rPr>
          <w:b/>
          <w:bCs/>
        </w:rPr>
        <w:t xml:space="preserve"> </w:t>
      </w:r>
      <w:r w:rsidR="002028FD" w:rsidRPr="00B040AC">
        <w:rPr>
          <w:b/>
          <w:bCs/>
        </w:rPr>
        <w:t>Azure</w:t>
      </w:r>
      <w:r>
        <w:rPr>
          <w:b/>
          <w:bCs/>
        </w:rPr>
        <w:t xml:space="preserve">: </w:t>
      </w:r>
      <w:r w:rsidR="002028FD" w:rsidRPr="002028FD">
        <w:t>Databricks, Data Factory, Data Explorer, Stack Edge, CosmosDB, SQL, Key Vault, Kubernetes Service, Container Instances, App Gateway, Function Apps, Logic Apps, Event Grid, Service Bus,</w:t>
      </w:r>
      <w:r>
        <w:t xml:space="preserve"> </w:t>
      </w:r>
      <w:r w:rsidR="002028FD" w:rsidRPr="002028FD">
        <w:t>Service Fabric</w:t>
      </w:r>
      <w:r>
        <w:t xml:space="preserve">, </w:t>
      </w:r>
      <w:r w:rsidR="002028FD" w:rsidRPr="00B040AC">
        <w:rPr>
          <w:b/>
          <w:bCs/>
        </w:rPr>
        <w:t>AWS:</w:t>
      </w:r>
      <w:r>
        <w:t xml:space="preserve"> </w:t>
      </w:r>
      <w:r w:rsidR="002028FD" w:rsidRPr="002028FD">
        <w:t>EC2, Lambda, Elastic Beanstalk, S3, DynamoDB, DocumentDB, CloudFront , Route53, API Gateway, CodePipeline, CodeDeploy, CloudShell, SageMaker, AppSync, CloudFormation and</w:t>
      </w:r>
    </w:p>
    <w:p w14:paraId="5BF7C157" w14:textId="77777777" w:rsidR="002028FD" w:rsidRPr="002028FD" w:rsidRDefault="002028FD" w:rsidP="002028FD">
      <w:pPr>
        <w:pStyle w:val="NoSpacing"/>
      </w:pPr>
      <w:r w:rsidRPr="002028FD">
        <w:t>Container Services.</w:t>
      </w:r>
    </w:p>
    <w:p w14:paraId="4AC10A69" w14:textId="77777777" w:rsidR="002028FD" w:rsidRPr="002028FD" w:rsidRDefault="002028FD" w:rsidP="002028FD">
      <w:pPr>
        <w:pStyle w:val="NoSpacing"/>
      </w:pPr>
      <w:r w:rsidRPr="002028FD">
        <w:t xml:space="preserve"> </w:t>
      </w:r>
    </w:p>
    <w:p w14:paraId="6AB935E2" w14:textId="4DDA6C53" w:rsidR="002028FD" w:rsidRPr="00BD665D" w:rsidRDefault="002028FD" w:rsidP="002028FD">
      <w:pPr>
        <w:pStyle w:val="NoSpacing"/>
        <w:rPr>
          <w:b/>
          <w:bCs/>
        </w:rPr>
      </w:pPr>
      <w:r w:rsidRPr="00BD665D">
        <w:rPr>
          <w:b/>
          <w:bCs/>
        </w:rPr>
        <w:t>LSEG Data &amp; Analytics</w:t>
      </w:r>
      <w:r w:rsidR="00D7042F">
        <w:rPr>
          <w:b/>
          <w:bCs/>
        </w:rPr>
        <w:t xml:space="preserve">, </w:t>
      </w:r>
      <w:r w:rsidR="00D7042F" w:rsidRPr="00BD665D">
        <w:rPr>
          <w:b/>
          <w:bCs/>
        </w:rPr>
        <w:t>Brookﬁeld, Wisconsin</w:t>
      </w:r>
    </w:p>
    <w:p w14:paraId="5E5513D7" w14:textId="77777777" w:rsidR="002028FD" w:rsidRPr="00BD665D" w:rsidRDefault="002028FD" w:rsidP="002028FD">
      <w:pPr>
        <w:pStyle w:val="NoSpacing"/>
        <w:rPr>
          <w:b/>
          <w:bCs/>
        </w:rPr>
      </w:pPr>
      <w:r w:rsidRPr="00BD665D">
        <w:rPr>
          <w:b/>
          <w:bCs/>
        </w:rPr>
        <w:t>Software Engineer V (</w:t>
      </w:r>
      <w:r w:rsidRPr="003D75F4">
        <w:rPr>
          <w:b/>
          <w:bCs/>
          <w:highlight w:val="yellow"/>
        </w:rPr>
        <w:t>Codewired via ApTask</w:t>
      </w:r>
      <w:r w:rsidRPr="00BD665D">
        <w:rPr>
          <w:b/>
          <w:bCs/>
        </w:rPr>
        <w:t>)</w:t>
      </w:r>
    </w:p>
    <w:p w14:paraId="37E36DD8" w14:textId="0124724F" w:rsidR="002028FD" w:rsidRPr="00BD665D" w:rsidRDefault="002028FD" w:rsidP="002028FD">
      <w:pPr>
        <w:pStyle w:val="NoSpacing"/>
        <w:rPr>
          <w:b/>
          <w:bCs/>
        </w:rPr>
      </w:pPr>
      <w:r w:rsidRPr="00BD665D">
        <w:rPr>
          <w:b/>
          <w:bCs/>
        </w:rPr>
        <w:t>Reﬁnitiv</w:t>
      </w:r>
      <w:r w:rsidR="00D7042F">
        <w:rPr>
          <w:b/>
          <w:bCs/>
        </w:rPr>
        <w:tab/>
      </w:r>
      <w:r w:rsidR="00D7042F">
        <w:rPr>
          <w:b/>
          <w:bCs/>
        </w:rPr>
        <w:tab/>
      </w:r>
      <w:r w:rsidR="00D7042F">
        <w:rPr>
          <w:b/>
          <w:bCs/>
        </w:rPr>
        <w:tab/>
      </w:r>
      <w:r w:rsidR="00D7042F">
        <w:rPr>
          <w:b/>
          <w:bCs/>
        </w:rPr>
        <w:tab/>
      </w:r>
      <w:r w:rsidR="00D7042F">
        <w:rPr>
          <w:b/>
          <w:bCs/>
        </w:rPr>
        <w:tab/>
      </w:r>
      <w:r w:rsidR="00D7042F">
        <w:rPr>
          <w:b/>
          <w:bCs/>
        </w:rPr>
        <w:tab/>
      </w:r>
      <w:r w:rsidR="00D7042F">
        <w:rPr>
          <w:b/>
          <w:bCs/>
        </w:rPr>
        <w:tab/>
      </w:r>
      <w:r w:rsidR="00D7042F">
        <w:rPr>
          <w:b/>
          <w:bCs/>
        </w:rPr>
        <w:tab/>
      </w:r>
      <w:r w:rsidR="00D7042F">
        <w:rPr>
          <w:b/>
          <w:bCs/>
        </w:rPr>
        <w:tab/>
      </w:r>
      <w:r w:rsidR="00D7042F">
        <w:rPr>
          <w:b/>
          <w:bCs/>
        </w:rPr>
        <w:tab/>
        <w:t xml:space="preserve">  </w:t>
      </w:r>
    </w:p>
    <w:p w14:paraId="4E0A9362" w14:textId="77777777" w:rsidR="002028FD" w:rsidRPr="00D7042F" w:rsidRDefault="002028FD" w:rsidP="002028FD">
      <w:pPr>
        <w:pStyle w:val="NoSpacing"/>
        <w:rPr>
          <w:sz w:val="10"/>
        </w:rPr>
      </w:pPr>
    </w:p>
    <w:p w14:paraId="06C507BF" w14:textId="77777777" w:rsidR="002028FD" w:rsidRPr="002028FD" w:rsidRDefault="002028FD" w:rsidP="002028FD">
      <w:pPr>
        <w:pStyle w:val="NoSpacing"/>
      </w:pPr>
      <w:r w:rsidRPr="002028FD">
        <w:t>A Technical Architect and Full Stack Lead Developer who was in charge of the development of a complex stateless and state-full microservices based .NET Core / Node.js enterprise API platform deployed on Amazon Web Services server-less cloud environment.</w:t>
      </w:r>
    </w:p>
    <w:p w14:paraId="4FC6E880" w14:textId="60F1D790" w:rsidR="002028FD" w:rsidRPr="00D7042F" w:rsidRDefault="002028FD" w:rsidP="002028FD">
      <w:pPr>
        <w:pStyle w:val="NoSpacing"/>
        <w:rPr>
          <w:b/>
          <w:bCs/>
        </w:rPr>
      </w:pPr>
      <w:r w:rsidRPr="00D7042F">
        <w:rPr>
          <w:b/>
          <w:bCs/>
        </w:rPr>
        <w:t>Daily Activities Included:</w:t>
      </w:r>
    </w:p>
    <w:p w14:paraId="4EB6A4DE" w14:textId="76546D82" w:rsidR="002028FD" w:rsidRPr="002028FD" w:rsidRDefault="002028FD" w:rsidP="002028FD">
      <w:pPr>
        <w:pStyle w:val="NoSpacing"/>
      </w:pPr>
      <w:r w:rsidRPr="002028FD">
        <w:t>Hands-on C#, Typescript(Angular 8) and JavaScript development with .NET Standard 2.0 and .NET Core 2.2/3.0 and Node JS.</w:t>
      </w:r>
    </w:p>
    <w:p w14:paraId="4FDFB5B5" w14:textId="0C97DA1F" w:rsidR="002028FD" w:rsidRPr="002028FD" w:rsidRDefault="002028FD" w:rsidP="002028FD">
      <w:pPr>
        <w:pStyle w:val="NoSpacing"/>
      </w:pPr>
      <w:r w:rsidRPr="002028FD">
        <w:t>Full Stack GraphQL Client/Server Development with Apollo Client for Angular and ASP.NET based GraphQL Server.</w:t>
      </w:r>
    </w:p>
    <w:p w14:paraId="544AD185" w14:textId="383847B0" w:rsidR="002028FD" w:rsidRPr="002028FD" w:rsidRDefault="002028FD" w:rsidP="002028FD">
      <w:pPr>
        <w:pStyle w:val="NoSpacing"/>
      </w:pPr>
      <w:r w:rsidRPr="002028FD">
        <w:t>Conﬁguration and Orchestration of CI/CD Pipelines for AWS Lambda based Endpoints written with C# and ASP.Net Core 3.0</w:t>
      </w:r>
    </w:p>
    <w:p w14:paraId="5554C351" w14:textId="1C0A1419" w:rsidR="002028FD" w:rsidRPr="002028FD" w:rsidRDefault="002028FD" w:rsidP="002028FD">
      <w:pPr>
        <w:pStyle w:val="NoSpacing"/>
      </w:pPr>
      <w:r w:rsidRPr="002028FD">
        <w:t>Business Requirements Analysis, Enterprise Architecture and Agile Transformation with Scrum.</w:t>
      </w:r>
    </w:p>
    <w:p w14:paraId="4DAB3BB4" w14:textId="7382B340" w:rsidR="002028FD" w:rsidRPr="00D7042F" w:rsidRDefault="00D7042F" w:rsidP="002028FD">
      <w:pPr>
        <w:pStyle w:val="NoSpacing"/>
        <w:rPr>
          <w:b/>
          <w:bCs/>
        </w:rPr>
      </w:pPr>
      <w:r w:rsidRPr="00D7042F">
        <w:rPr>
          <w:b/>
          <w:bCs/>
        </w:rPr>
        <w:lastRenderedPageBreak/>
        <w:t>Key Skills:</w:t>
      </w:r>
      <w:r>
        <w:rPr>
          <w:b/>
          <w:bCs/>
        </w:rPr>
        <w:t xml:space="preserve"> </w:t>
      </w:r>
      <w:r w:rsidR="002028FD" w:rsidRPr="002028FD">
        <w:t>Amazon Web Services, AWS Lambda, AWS EC2, GraphQL Server &amp; Client Tools, ASP.Net Core, Angular 8.0, JFrog Artifactory, Jira, GitA</w:t>
      </w:r>
    </w:p>
    <w:p w14:paraId="30631658" w14:textId="77777777" w:rsidR="002028FD" w:rsidRPr="002028FD" w:rsidRDefault="002028FD" w:rsidP="002028FD">
      <w:pPr>
        <w:pStyle w:val="NoSpacing"/>
      </w:pPr>
    </w:p>
    <w:p w14:paraId="645D0C27" w14:textId="23A90FCC" w:rsidR="002028FD" w:rsidRPr="00D7042F" w:rsidRDefault="002028FD" w:rsidP="002028FD">
      <w:pPr>
        <w:pStyle w:val="NoSpacing"/>
        <w:rPr>
          <w:b/>
          <w:bCs/>
        </w:rPr>
      </w:pPr>
      <w:r w:rsidRPr="00D7042F">
        <w:rPr>
          <w:b/>
          <w:bCs/>
        </w:rPr>
        <w:t>American Water</w:t>
      </w:r>
      <w:r w:rsidR="00D7042F" w:rsidRPr="00D7042F">
        <w:rPr>
          <w:b/>
          <w:bCs/>
        </w:rPr>
        <w:t>, Camden, New Jersey</w:t>
      </w:r>
    </w:p>
    <w:p w14:paraId="5CFF4667" w14:textId="1FA42958" w:rsidR="002028FD" w:rsidRPr="00D7042F" w:rsidRDefault="002028FD" w:rsidP="002028FD">
      <w:pPr>
        <w:pStyle w:val="NoSpacing"/>
        <w:rPr>
          <w:b/>
          <w:bCs/>
        </w:rPr>
      </w:pPr>
      <w:r w:rsidRPr="00D7042F">
        <w:rPr>
          <w:b/>
          <w:bCs/>
        </w:rPr>
        <w:t>Enterprise Architect (</w:t>
      </w:r>
      <w:r w:rsidRPr="003D75F4">
        <w:rPr>
          <w:b/>
          <w:bCs/>
          <w:highlight w:val="yellow"/>
        </w:rPr>
        <w:t>Codewired via Accion Labs</w:t>
      </w:r>
      <w:r w:rsidRPr="00D7042F">
        <w:rPr>
          <w:b/>
          <w:bCs/>
        </w:rPr>
        <w:t>)</w:t>
      </w:r>
      <w:r w:rsidR="00D7042F" w:rsidRPr="00D7042F">
        <w:rPr>
          <w:b/>
          <w:bCs/>
        </w:rPr>
        <w:tab/>
      </w:r>
      <w:r w:rsidR="00D7042F" w:rsidRPr="00D7042F">
        <w:rPr>
          <w:b/>
          <w:bCs/>
        </w:rPr>
        <w:tab/>
      </w:r>
      <w:r w:rsidR="00D7042F">
        <w:rPr>
          <w:b/>
          <w:bCs/>
        </w:rPr>
        <w:tab/>
      </w:r>
      <w:r w:rsidR="00D7042F">
        <w:rPr>
          <w:b/>
          <w:bCs/>
        </w:rPr>
        <w:tab/>
        <w:t xml:space="preserve">                </w:t>
      </w:r>
    </w:p>
    <w:p w14:paraId="5E155C37" w14:textId="77777777" w:rsidR="002028FD" w:rsidRPr="00D7042F" w:rsidRDefault="002028FD" w:rsidP="002028FD">
      <w:pPr>
        <w:pStyle w:val="NoSpacing"/>
        <w:rPr>
          <w:sz w:val="10"/>
        </w:rPr>
      </w:pPr>
    </w:p>
    <w:p w14:paraId="747F846B" w14:textId="77777777" w:rsidR="002028FD" w:rsidRPr="002028FD" w:rsidRDefault="002028FD" w:rsidP="002028FD">
      <w:pPr>
        <w:pStyle w:val="NoSpacing"/>
      </w:pPr>
      <w:r w:rsidRPr="002028FD">
        <w:t>An Enterprise Architect and Full Stack Developer overseeing an enterprise application built on a Microservice architecture, deployed on a hybrid kubernetes cluster and a multi-tenant database environment.</w:t>
      </w:r>
    </w:p>
    <w:p w14:paraId="5B07DFED" w14:textId="77777777" w:rsidR="002028FD" w:rsidRPr="00D7042F" w:rsidRDefault="002028FD" w:rsidP="002028FD">
      <w:pPr>
        <w:pStyle w:val="NoSpacing"/>
        <w:rPr>
          <w:b/>
          <w:bCs/>
        </w:rPr>
      </w:pPr>
      <w:r w:rsidRPr="00D7042F">
        <w:rPr>
          <w:b/>
          <w:bCs/>
        </w:rPr>
        <w:t>Daily activities included:</w:t>
      </w:r>
    </w:p>
    <w:p w14:paraId="54252010" w14:textId="5D70AF05" w:rsidR="002028FD" w:rsidRPr="002028FD" w:rsidRDefault="002028FD" w:rsidP="00D7042F">
      <w:pPr>
        <w:pStyle w:val="NoSpacing"/>
        <w:numPr>
          <w:ilvl w:val="0"/>
          <w:numId w:val="93"/>
        </w:numPr>
      </w:pPr>
      <w:r w:rsidRPr="002028FD">
        <w:t>Creating boilerplates with Angular 7+ for front-end POCs with NodeJS back-ends.</w:t>
      </w:r>
    </w:p>
    <w:p w14:paraId="2F4BF9E1" w14:textId="7F66213D" w:rsidR="002028FD" w:rsidRPr="002028FD" w:rsidRDefault="002028FD" w:rsidP="00D7042F">
      <w:pPr>
        <w:pStyle w:val="NoSpacing"/>
        <w:numPr>
          <w:ilvl w:val="0"/>
          <w:numId w:val="93"/>
        </w:numPr>
      </w:pPr>
      <w:r w:rsidRPr="002028FD">
        <w:t>Performance tuning and design implementations on MongoDB database clusters.</w:t>
      </w:r>
    </w:p>
    <w:p w14:paraId="10BDEE14" w14:textId="4DE008FA" w:rsidR="002028FD" w:rsidRPr="002028FD" w:rsidRDefault="002028FD" w:rsidP="00D7042F">
      <w:pPr>
        <w:pStyle w:val="NoSpacing"/>
        <w:numPr>
          <w:ilvl w:val="0"/>
          <w:numId w:val="93"/>
        </w:numPr>
      </w:pPr>
      <w:r w:rsidRPr="002028FD">
        <w:t>DevOps orchestration with Kubernetes and Docker containers on a hybrid cloud environment.</w:t>
      </w:r>
    </w:p>
    <w:p w14:paraId="616337BA" w14:textId="41B1479F" w:rsidR="002028FD" w:rsidRPr="002028FD" w:rsidRDefault="002028FD" w:rsidP="00D7042F">
      <w:pPr>
        <w:pStyle w:val="NoSpacing"/>
        <w:numPr>
          <w:ilvl w:val="0"/>
          <w:numId w:val="93"/>
        </w:numPr>
      </w:pPr>
      <w:r w:rsidRPr="002028FD">
        <w:t>Usage of Kafka SQL (KSQL) to promote Kafka adoption within the company by data engineers without using any complex programming language. It is a streaming engine designed for ease of use by wrapping the Kafka streams API in a user-friendly syntax.</w:t>
      </w:r>
    </w:p>
    <w:p w14:paraId="365DB8D5" w14:textId="536129F2" w:rsidR="002028FD" w:rsidRPr="002028FD" w:rsidRDefault="002028FD" w:rsidP="00D7042F">
      <w:pPr>
        <w:pStyle w:val="NoSpacing"/>
        <w:numPr>
          <w:ilvl w:val="0"/>
          <w:numId w:val="93"/>
        </w:numPr>
      </w:pPr>
      <w:r w:rsidRPr="002028FD">
        <w:t>Architecture and Design contributor to the Microsoft Dynamics CRM platform.</w:t>
      </w:r>
    </w:p>
    <w:p w14:paraId="44888A30" w14:textId="77777777" w:rsidR="002028FD" w:rsidRPr="002028FD" w:rsidRDefault="002028FD" w:rsidP="002028FD">
      <w:pPr>
        <w:pStyle w:val="NoSpacing"/>
      </w:pPr>
      <w:r w:rsidRPr="002028FD">
        <w:t xml:space="preserve"> </w:t>
      </w:r>
    </w:p>
    <w:p w14:paraId="452A1FDD" w14:textId="4BD77220" w:rsidR="002028FD" w:rsidRPr="00D7042F" w:rsidRDefault="002028FD" w:rsidP="002028FD">
      <w:pPr>
        <w:pStyle w:val="NoSpacing"/>
        <w:rPr>
          <w:b/>
          <w:bCs/>
        </w:rPr>
      </w:pPr>
      <w:r w:rsidRPr="00D7042F">
        <w:rPr>
          <w:b/>
          <w:bCs/>
        </w:rPr>
        <w:t>Tata Consultancy Services (TCS)</w:t>
      </w:r>
      <w:r w:rsidR="00D7042F" w:rsidRPr="00D7042F">
        <w:rPr>
          <w:b/>
          <w:bCs/>
        </w:rPr>
        <w:t>, Madison, Wisconsin</w:t>
      </w:r>
      <w:r w:rsidR="00D7042F" w:rsidRPr="00D7042F">
        <w:rPr>
          <w:b/>
          <w:bCs/>
        </w:rPr>
        <w:tab/>
      </w:r>
      <w:r w:rsidR="00D7042F" w:rsidRPr="00D7042F">
        <w:rPr>
          <w:b/>
          <w:bCs/>
        </w:rPr>
        <w:tab/>
      </w:r>
      <w:r w:rsidR="00D7042F">
        <w:rPr>
          <w:b/>
          <w:bCs/>
        </w:rPr>
        <w:tab/>
      </w:r>
      <w:r w:rsidR="00D7042F">
        <w:rPr>
          <w:b/>
          <w:bCs/>
        </w:rPr>
        <w:tab/>
      </w:r>
      <w:r w:rsidR="00D7042F">
        <w:rPr>
          <w:b/>
          <w:bCs/>
        </w:rPr>
        <w:tab/>
        <w:t xml:space="preserve"> </w:t>
      </w:r>
      <w:r w:rsidR="00D7042F" w:rsidRPr="00D7042F">
        <w:rPr>
          <w:b/>
          <w:bCs/>
        </w:rPr>
        <w:t>Nov 2018 – Aug 2019</w:t>
      </w:r>
    </w:p>
    <w:p w14:paraId="7C15459C" w14:textId="17E9DB45" w:rsidR="002028FD" w:rsidRPr="00D7042F" w:rsidRDefault="002028FD" w:rsidP="002028FD">
      <w:pPr>
        <w:pStyle w:val="NoSpacing"/>
        <w:rPr>
          <w:b/>
          <w:bCs/>
        </w:rPr>
      </w:pPr>
      <w:r w:rsidRPr="00D7042F">
        <w:rPr>
          <w:b/>
          <w:bCs/>
        </w:rPr>
        <w:t>Full-Stack</w:t>
      </w:r>
      <w:r w:rsidR="00D7042F" w:rsidRPr="00D7042F">
        <w:rPr>
          <w:b/>
          <w:bCs/>
        </w:rPr>
        <w:t xml:space="preserve"> / </w:t>
      </w:r>
      <w:r w:rsidRPr="00D7042F">
        <w:rPr>
          <w:b/>
          <w:bCs/>
        </w:rPr>
        <w:t>DevOps</w:t>
      </w:r>
      <w:r w:rsidR="00D7042F" w:rsidRPr="00D7042F">
        <w:rPr>
          <w:b/>
          <w:bCs/>
        </w:rPr>
        <w:t xml:space="preserve"> / </w:t>
      </w:r>
      <w:r w:rsidRPr="00D7042F">
        <w:rPr>
          <w:b/>
          <w:bCs/>
        </w:rPr>
        <w:t>Team Lead</w:t>
      </w:r>
    </w:p>
    <w:p w14:paraId="68F60F69" w14:textId="77777777" w:rsidR="002028FD" w:rsidRPr="00D7042F" w:rsidRDefault="002028FD" w:rsidP="002028FD">
      <w:pPr>
        <w:pStyle w:val="NoSpacing"/>
        <w:rPr>
          <w:sz w:val="10"/>
        </w:rPr>
      </w:pPr>
    </w:p>
    <w:p w14:paraId="42BA28AE" w14:textId="77777777" w:rsidR="002028FD" w:rsidRPr="002028FD" w:rsidRDefault="002028FD" w:rsidP="002028FD">
      <w:pPr>
        <w:pStyle w:val="NoSpacing"/>
      </w:pPr>
      <w:r w:rsidRPr="002028FD">
        <w:t>A full-time employee that Led a team of offshore and onshore members in ﬁne tuning and delivering cutting edge web portals, dashboards and analytic solutions for one of the biggest Life Insurance companies in North America (CMFG). Major activities included but not limited to spear heading design, architecture and development of full-stack boilerplate project kick off solutions as well as continuous cloud integrations and deployments with popular DevOps tools.</w:t>
      </w:r>
    </w:p>
    <w:p w14:paraId="7AB76683" w14:textId="77777777" w:rsidR="002028FD" w:rsidRPr="00D7042F" w:rsidRDefault="002028FD" w:rsidP="002028FD">
      <w:pPr>
        <w:pStyle w:val="NoSpacing"/>
        <w:rPr>
          <w:sz w:val="10"/>
        </w:rPr>
      </w:pPr>
    </w:p>
    <w:p w14:paraId="27CF7C8E" w14:textId="5E984943" w:rsidR="002028FD" w:rsidRPr="002028FD" w:rsidRDefault="00D7042F" w:rsidP="002028FD">
      <w:pPr>
        <w:pStyle w:val="NoSpacing"/>
      </w:pPr>
      <w:r w:rsidRPr="00D7042F">
        <w:rPr>
          <w:b/>
          <w:bCs/>
        </w:rPr>
        <w:t>Key skills</w:t>
      </w:r>
      <w:r>
        <w:rPr>
          <w:b/>
          <w:bCs/>
        </w:rPr>
        <w:t>:</w:t>
      </w:r>
      <w:r>
        <w:t xml:space="preserve"> </w:t>
      </w:r>
      <w:r w:rsidR="002028FD" w:rsidRPr="002028FD">
        <w:t>C#, JavaScript</w:t>
      </w:r>
      <w:r>
        <w:t xml:space="preserve">, </w:t>
      </w:r>
      <w:r w:rsidR="002028FD" w:rsidRPr="002028FD">
        <w:t>Typescript</w:t>
      </w:r>
      <w:r>
        <w:t xml:space="preserve">, </w:t>
      </w:r>
      <w:r w:rsidR="002028FD" w:rsidRPr="002028FD">
        <w:t>ASP.Net MVC 5</w:t>
      </w:r>
      <w:r>
        <w:t xml:space="preserve">, </w:t>
      </w:r>
      <w:r w:rsidR="002028FD" w:rsidRPr="002028FD">
        <w:t>ASP.Net Core + KendoUI (JQuery)</w:t>
      </w:r>
      <w:r>
        <w:t xml:space="preserve">, </w:t>
      </w:r>
      <w:r w:rsidR="002028FD" w:rsidRPr="002028FD">
        <w:t>Node.js</w:t>
      </w:r>
      <w:r>
        <w:t xml:space="preserve">, </w:t>
      </w:r>
      <w:r w:rsidR="002028FD" w:rsidRPr="002028FD">
        <w:t>GraphQL</w:t>
      </w:r>
      <w:r>
        <w:t xml:space="preserve">, </w:t>
      </w:r>
      <w:r w:rsidR="002028FD" w:rsidRPr="002028FD">
        <w:t>Cross platform mobile dev. (Xamarin &amp; Flutter)</w:t>
      </w:r>
      <w:r>
        <w:t xml:space="preserve">, </w:t>
      </w:r>
      <w:r w:rsidR="002028FD" w:rsidRPr="002028FD">
        <w:t>API Platforms</w:t>
      </w:r>
      <w:r>
        <w:t xml:space="preserve">, </w:t>
      </w:r>
      <w:r w:rsidR="002028FD" w:rsidRPr="002028FD">
        <w:t>Enterprise Service Layers (ESB's)</w:t>
      </w:r>
      <w:r>
        <w:t xml:space="preserve">, </w:t>
      </w:r>
      <w:r w:rsidR="002028FD" w:rsidRPr="002028FD">
        <w:t>Microsoft Azure</w:t>
      </w:r>
      <w:r>
        <w:t xml:space="preserve">, </w:t>
      </w:r>
      <w:r w:rsidR="002028FD" w:rsidRPr="002028FD">
        <w:t>Google Cloud Platform</w:t>
      </w:r>
      <w:r>
        <w:t xml:space="preserve"> (GCP), </w:t>
      </w:r>
      <w:r w:rsidR="002028FD" w:rsidRPr="002028FD">
        <w:t>Kubernetes, Docker</w:t>
      </w:r>
      <w:r>
        <w:t xml:space="preserve">, </w:t>
      </w:r>
      <w:r w:rsidR="002028FD" w:rsidRPr="002028FD">
        <w:t>Micro-services</w:t>
      </w:r>
      <w:r>
        <w:t xml:space="preserve">, </w:t>
      </w:r>
      <w:r w:rsidR="002028FD" w:rsidRPr="002028FD">
        <w:t>Apache Hadoop, Spark, Hive, Kafka</w:t>
      </w:r>
      <w:r>
        <w:t xml:space="preserve">, </w:t>
      </w:r>
      <w:r w:rsidR="002028FD" w:rsidRPr="002028FD">
        <w:t>Airﬂow</w:t>
      </w:r>
      <w:r>
        <w:t xml:space="preserve">, </w:t>
      </w:r>
      <w:r w:rsidR="002028FD" w:rsidRPr="002028FD">
        <w:t>Azure Functions, Data-bricks, Data Factory, Data Lake</w:t>
      </w:r>
      <w:r>
        <w:t xml:space="preserve">, </w:t>
      </w:r>
      <w:r w:rsidR="002028FD" w:rsidRPr="002028FD">
        <w:t>Blob Storage</w:t>
      </w:r>
      <w:r>
        <w:t xml:space="preserve"> </w:t>
      </w:r>
      <w:r w:rsidR="002028FD" w:rsidRPr="002028FD">
        <w:t>Azure APIs, Azure Service Fabric, Azure Service Bus</w:t>
      </w:r>
      <w:r>
        <w:t xml:space="preserve">, </w:t>
      </w:r>
      <w:r w:rsidR="002028FD" w:rsidRPr="002028FD">
        <w:t>Azure Pipelines, Azure DevOps</w:t>
      </w:r>
      <w:r>
        <w:t xml:space="preserve">, </w:t>
      </w:r>
      <w:r w:rsidR="002028FD" w:rsidRPr="002028FD">
        <w:t>Git, GitHub, GraphQL, SQL</w:t>
      </w:r>
      <w:r>
        <w:t xml:space="preserve">, </w:t>
      </w:r>
      <w:r w:rsidR="002028FD" w:rsidRPr="002028FD">
        <w:t>NoSQL</w:t>
      </w:r>
      <w:r>
        <w:t>.</w:t>
      </w:r>
    </w:p>
    <w:p w14:paraId="767595CC" w14:textId="77777777" w:rsidR="002028FD" w:rsidRPr="002028FD" w:rsidRDefault="002028FD" w:rsidP="002028FD">
      <w:pPr>
        <w:pStyle w:val="NoSpacing"/>
      </w:pPr>
    </w:p>
    <w:p w14:paraId="18009EEF" w14:textId="52426AEC" w:rsidR="002028FD" w:rsidRPr="00D7042F" w:rsidRDefault="00F3631E" w:rsidP="002028FD">
      <w:pPr>
        <w:pStyle w:val="NoSpacing"/>
        <w:rPr>
          <w:b/>
          <w:bCs/>
        </w:rPr>
      </w:pPr>
      <w:r>
        <w:rPr>
          <w:b/>
          <w:bCs/>
        </w:rPr>
        <w:t>©</w:t>
      </w:r>
      <w:r w:rsidR="002028FD" w:rsidRPr="00D7042F">
        <w:rPr>
          <w:b/>
          <w:bCs/>
        </w:rPr>
        <w:t xml:space="preserve"> Limited</w:t>
      </w:r>
      <w:r w:rsidR="00D7042F">
        <w:rPr>
          <w:b/>
          <w:bCs/>
        </w:rPr>
        <w:t xml:space="preserve">, </w:t>
      </w:r>
      <w:r w:rsidR="00D7042F" w:rsidRPr="00D7042F">
        <w:rPr>
          <w:b/>
          <w:bCs/>
        </w:rPr>
        <w:t>San Francisco Bay Area</w:t>
      </w:r>
    </w:p>
    <w:p w14:paraId="6ADDF8FC" w14:textId="68C3224C" w:rsidR="002028FD" w:rsidRPr="00D7042F" w:rsidRDefault="00D7042F" w:rsidP="002028FD">
      <w:pPr>
        <w:pStyle w:val="NoSpacing"/>
        <w:rPr>
          <w:b/>
          <w:bCs/>
        </w:rPr>
      </w:pPr>
      <w:r>
        <w:rPr>
          <w:b/>
          <w:bCs/>
        </w:rPr>
        <w:t xml:space="preserve">Sr. </w:t>
      </w:r>
      <w:r w:rsidR="002028FD" w:rsidRPr="00D7042F">
        <w:rPr>
          <w:b/>
          <w:bCs/>
        </w:rPr>
        <w:t xml:space="preserve">Full-Stack &amp; DevOps Engr. Wipro Technologies </w:t>
      </w:r>
      <w:r>
        <w:rPr>
          <w:b/>
          <w:bCs/>
        </w:rPr>
        <w:tab/>
      </w:r>
      <w:r>
        <w:rPr>
          <w:b/>
          <w:bCs/>
        </w:rPr>
        <w:tab/>
      </w:r>
      <w:r>
        <w:rPr>
          <w:b/>
          <w:bCs/>
        </w:rPr>
        <w:tab/>
      </w:r>
      <w:r>
        <w:rPr>
          <w:b/>
          <w:bCs/>
        </w:rPr>
        <w:tab/>
      </w:r>
      <w:r>
        <w:rPr>
          <w:b/>
          <w:bCs/>
        </w:rPr>
        <w:tab/>
        <w:t xml:space="preserve">   </w:t>
      </w:r>
      <w:r w:rsidR="002028FD" w:rsidRPr="00D7042F">
        <w:rPr>
          <w:b/>
          <w:bCs/>
        </w:rPr>
        <w:t>Jan 2018</w:t>
      </w:r>
      <w:r>
        <w:rPr>
          <w:b/>
          <w:bCs/>
        </w:rPr>
        <w:t xml:space="preserve"> – </w:t>
      </w:r>
      <w:r w:rsidR="002028FD" w:rsidRPr="00D7042F">
        <w:rPr>
          <w:b/>
          <w:bCs/>
        </w:rPr>
        <w:t>Oct 2018</w:t>
      </w:r>
    </w:p>
    <w:p w14:paraId="3F4C1A48" w14:textId="77777777" w:rsidR="00D7042F" w:rsidRPr="00D7042F" w:rsidRDefault="00D7042F" w:rsidP="002028FD">
      <w:pPr>
        <w:pStyle w:val="NoSpacing"/>
        <w:rPr>
          <w:sz w:val="10"/>
        </w:rPr>
      </w:pPr>
    </w:p>
    <w:p w14:paraId="40974AAA" w14:textId="3AD9E13C" w:rsidR="002028FD" w:rsidRPr="002028FD" w:rsidRDefault="002028FD" w:rsidP="002028FD">
      <w:pPr>
        <w:pStyle w:val="NoSpacing"/>
      </w:pPr>
      <w:r w:rsidRPr="002028FD">
        <w:t>A full-time employee that was deployed to San Francisco's Bay Area as a Wipro consultant who was an individual contributor and a dependable team mate that played a major role in the re-branding of McKesson Corporation's Relay Health (Now Change Healthcare) complex robust legacy enterprise platform that consisted of ﬁve major applications (Web &amp; Mobile) and over ﬁfty project solutions</w:t>
      </w:r>
      <w:r w:rsidR="00D7042F">
        <w:t xml:space="preserve"> </w:t>
      </w:r>
      <w:r w:rsidRPr="002028FD">
        <w:t>baked with different technologies. Also supported the DevOps team with creating intelligent software tools and executables that automated their cloud transformation.</w:t>
      </w:r>
    </w:p>
    <w:p w14:paraId="0718445D" w14:textId="77777777" w:rsidR="002028FD" w:rsidRPr="00D7042F" w:rsidRDefault="002028FD" w:rsidP="002028FD">
      <w:pPr>
        <w:pStyle w:val="NoSpacing"/>
        <w:rPr>
          <w:sz w:val="10"/>
        </w:rPr>
      </w:pPr>
    </w:p>
    <w:p w14:paraId="2E3AB20A" w14:textId="38C393DC" w:rsidR="002028FD" w:rsidRPr="00D7042F" w:rsidRDefault="00D7042F" w:rsidP="002028FD">
      <w:pPr>
        <w:pStyle w:val="NoSpacing"/>
        <w:rPr>
          <w:b/>
          <w:bCs/>
        </w:rPr>
      </w:pPr>
      <w:r w:rsidRPr="00D7042F">
        <w:rPr>
          <w:b/>
          <w:bCs/>
        </w:rPr>
        <w:t>Key skills:</w:t>
      </w:r>
      <w:r>
        <w:rPr>
          <w:b/>
          <w:bCs/>
        </w:rPr>
        <w:t xml:space="preserve"> </w:t>
      </w:r>
      <w:r w:rsidR="002028FD" w:rsidRPr="002028FD">
        <w:t>ASP.Net Webforms, MVC/4/5/Core (C#)</w:t>
      </w:r>
      <w:r>
        <w:t xml:space="preserve">, </w:t>
      </w:r>
      <w:r w:rsidR="002028FD" w:rsidRPr="002028FD">
        <w:t>SQL Server</w:t>
      </w:r>
      <w:r>
        <w:rPr>
          <w:b/>
          <w:bCs/>
        </w:rPr>
        <w:t xml:space="preserve">, </w:t>
      </w:r>
      <w:r w:rsidR="002028FD" w:rsidRPr="002028FD">
        <w:t>Node.js</w:t>
      </w:r>
      <w:r>
        <w:t xml:space="preserve">, </w:t>
      </w:r>
      <w:r w:rsidR="002028FD" w:rsidRPr="002028FD">
        <w:t>MongoDB</w:t>
      </w:r>
      <w:r>
        <w:rPr>
          <w:b/>
          <w:bCs/>
        </w:rPr>
        <w:t xml:space="preserve">, </w:t>
      </w:r>
      <w:r w:rsidR="002028FD" w:rsidRPr="002028FD">
        <w:t>AngularJS</w:t>
      </w:r>
      <w:r>
        <w:t xml:space="preserve">, </w:t>
      </w:r>
      <w:r w:rsidR="002028FD" w:rsidRPr="002028FD">
        <w:t>J</w:t>
      </w:r>
      <w:r w:rsidRPr="002028FD">
        <w:t>q</w:t>
      </w:r>
      <w:r w:rsidR="002028FD" w:rsidRPr="002028FD">
        <w:t>uery</w:t>
      </w:r>
      <w:r>
        <w:rPr>
          <w:b/>
          <w:bCs/>
        </w:rPr>
        <w:t xml:space="preserve">, </w:t>
      </w:r>
      <w:r w:rsidR="002028FD" w:rsidRPr="002028FD">
        <w:t>Microsoft Azure</w:t>
      </w:r>
      <w:r>
        <w:rPr>
          <w:b/>
          <w:bCs/>
        </w:rPr>
        <w:t xml:space="preserve">, </w:t>
      </w:r>
      <w:r w:rsidR="002028FD" w:rsidRPr="002028FD">
        <w:t>Amazon Web Services</w:t>
      </w:r>
      <w:r>
        <w:rPr>
          <w:b/>
          <w:bCs/>
        </w:rPr>
        <w:t xml:space="preserve">, </w:t>
      </w:r>
      <w:r w:rsidR="002028FD" w:rsidRPr="002028FD">
        <w:t>GitHub Enterprise</w:t>
      </w:r>
      <w:r>
        <w:t xml:space="preserve">, </w:t>
      </w:r>
      <w:r w:rsidR="002028FD" w:rsidRPr="002028FD">
        <w:t>TeamCity</w:t>
      </w:r>
      <w:r>
        <w:rPr>
          <w:b/>
          <w:bCs/>
        </w:rPr>
        <w:t xml:space="preserve">, </w:t>
      </w:r>
      <w:r w:rsidR="002028FD" w:rsidRPr="002028FD">
        <w:t>Apache Kafka &amp; various Open Source tools and technologies</w:t>
      </w:r>
    </w:p>
    <w:p w14:paraId="1CCCFFCE" w14:textId="77777777" w:rsidR="002028FD" w:rsidRPr="00696282" w:rsidRDefault="002028FD" w:rsidP="002028FD">
      <w:pPr>
        <w:pStyle w:val="NoSpacing"/>
        <w:rPr>
          <w:sz w:val="10"/>
        </w:rPr>
      </w:pPr>
    </w:p>
    <w:p w14:paraId="2729573D" w14:textId="1516E205" w:rsidR="002028FD" w:rsidRPr="002028FD" w:rsidRDefault="002028FD" w:rsidP="00696282">
      <w:pPr>
        <w:pStyle w:val="NoSpacing"/>
        <w:numPr>
          <w:ilvl w:val="0"/>
          <w:numId w:val="94"/>
        </w:numPr>
      </w:pPr>
      <w:r w:rsidRPr="002028FD">
        <w:t>Wipro LTD was my ﬁrst job in the United States and I excelled so well at my initial project task, which was to rebrand 5 complex applications which were written with old and new technology. My team ended up waking up demons in the application that were fast asleep. We dealt with all of</w:t>
      </w:r>
      <w:r w:rsidR="00696282">
        <w:t xml:space="preserve"> </w:t>
      </w:r>
      <w:r w:rsidRPr="002028FD">
        <w:t>them accordingly and completed the project in October 2018.</w:t>
      </w:r>
    </w:p>
    <w:p w14:paraId="16E087E2" w14:textId="6C6EA532" w:rsidR="002028FD" w:rsidRPr="002028FD" w:rsidRDefault="002028FD" w:rsidP="00696282">
      <w:pPr>
        <w:pStyle w:val="NoSpacing"/>
        <w:numPr>
          <w:ilvl w:val="0"/>
          <w:numId w:val="94"/>
        </w:numPr>
      </w:pPr>
      <w:r w:rsidRPr="002028FD">
        <w:t>Something very remarkable happened in early June that gave me an inner perspective of</w:t>
      </w:r>
      <w:r w:rsidR="00696282">
        <w:t xml:space="preserve"> </w:t>
      </w:r>
      <w:r w:rsidRPr="002028FD">
        <w:t>Infrastructure development and sparked up that aspect of my skill set and career. I joined the</w:t>
      </w:r>
      <w:r w:rsidR="00696282">
        <w:t xml:space="preserve"> </w:t>
      </w:r>
      <w:r w:rsidRPr="002028FD">
        <w:t xml:space="preserve">infrastructure team on </w:t>
      </w:r>
      <w:r w:rsidRPr="002028FD">
        <w:lastRenderedPageBreak/>
        <w:t>loan to build out tools with the new shinny ASP.NET Core which i took some further steps to write powershell scripts that communicated with the C# executables which were</w:t>
      </w:r>
      <w:r w:rsidR="00696282">
        <w:t xml:space="preserve"> </w:t>
      </w:r>
      <w:r w:rsidRPr="002028FD">
        <w:t>console applications I designed and implemented to do the heavy lifting on Azure through standard development kits. I dived deep into Azure’s Fluent APIs which were the only interfaces you could use to communicate with Azure Resources through the SDK.</w:t>
      </w:r>
    </w:p>
    <w:p w14:paraId="60E039F2" w14:textId="77777777" w:rsidR="00466A44" w:rsidRDefault="00466A44" w:rsidP="00355B1E">
      <w:pPr>
        <w:pStyle w:val="NoSpacing"/>
        <w:rPr>
          <w:lang w:val="en-IN"/>
        </w:rPr>
      </w:pPr>
    </w:p>
    <w:p w14:paraId="3E19D641" w14:textId="18424491" w:rsidR="00F3631E" w:rsidRPr="003D75F4" w:rsidRDefault="00F3631E" w:rsidP="00F3631E">
      <w:pPr>
        <w:pStyle w:val="NoSpacing"/>
        <w:rPr>
          <w:b/>
          <w:bCs/>
          <w:lang w:val="nl-NL"/>
        </w:rPr>
      </w:pPr>
      <w:r w:rsidRPr="003D75F4">
        <w:rPr>
          <w:b/>
          <w:bCs/>
          <w:lang w:val="nl-NL"/>
        </w:rPr>
        <w:t>Apps Haven LTD</w:t>
      </w:r>
      <w:r w:rsidR="003D75F4" w:rsidRPr="003D75F4">
        <w:rPr>
          <w:b/>
          <w:bCs/>
          <w:lang w:val="nl-NL"/>
        </w:rPr>
        <w:t xml:space="preserve">, </w:t>
      </w:r>
      <w:r w:rsidR="003D75F4" w:rsidRPr="003D75F4">
        <w:rPr>
          <w:b/>
          <w:bCs/>
          <w:lang w:val="nl-NL"/>
        </w:rPr>
        <w:t>Lagos, Nigeria</w:t>
      </w:r>
    </w:p>
    <w:p w14:paraId="4E207C80" w14:textId="62B6FFAC" w:rsidR="00F3631E" w:rsidRPr="003D75F4" w:rsidRDefault="00F3631E" w:rsidP="00F3631E">
      <w:pPr>
        <w:pStyle w:val="NoSpacing"/>
        <w:rPr>
          <w:b/>
          <w:bCs/>
          <w:lang w:val="en-IN"/>
        </w:rPr>
      </w:pPr>
      <w:r w:rsidRPr="003D75F4">
        <w:rPr>
          <w:b/>
          <w:bCs/>
          <w:lang w:val="en-IN"/>
        </w:rPr>
        <w:t>Senior Software Developer</w:t>
      </w:r>
      <w:r w:rsidR="003D75F4" w:rsidRPr="003D75F4">
        <w:rPr>
          <w:b/>
          <w:bCs/>
          <w:lang w:val="en-IN"/>
        </w:rPr>
        <w:tab/>
      </w:r>
      <w:r w:rsidR="003D75F4" w:rsidRPr="003D75F4">
        <w:rPr>
          <w:b/>
          <w:bCs/>
          <w:lang w:val="en-IN"/>
        </w:rPr>
        <w:tab/>
      </w:r>
      <w:r w:rsidR="003D75F4">
        <w:rPr>
          <w:b/>
          <w:bCs/>
          <w:lang w:val="en-IN"/>
        </w:rPr>
        <w:tab/>
      </w:r>
      <w:r w:rsidR="003D75F4">
        <w:rPr>
          <w:b/>
          <w:bCs/>
          <w:lang w:val="en-IN"/>
        </w:rPr>
        <w:tab/>
      </w:r>
      <w:r w:rsidR="003D75F4">
        <w:rPr>
          <w:b/>
          <w:bCs/>
          <w:lang w:val="en-IN"/>
        </w:rPr>
        <w:tab/>
      </w:r>
      <w:r w:rsidR="003D75F4">
        <w:rPr>
          <w:b/>
          <w:bCs/>
          <w:lang w:val="en-IN"/>
        </w:rPr>
        <w:tab/>
      </w:r>
      <w:r w:rsidR="003D75F4">
        <w:rPr>
          <w:b/>
          <w:bCs/>
          <w:lang w:val="en-IN"/>
        </w:rPr>
        <w:tab/>
        <w:t xml:space="preserve">   </w:t>
      </w:r>
      <w:r w:rsidRPr="003D75F4">
        <w:rPr>
          <w:b/>
          <w:bCs/>
          <w:lang w:val="en-IN"/>
        </w:rPr>
        <w:t>May 2013</w:t>
      </w:r>
      <w:r w:rsidR="003D75F4" w:rsidRPr="003D75F4">
        <w:rPr>
          <w:b/>
          <w:bCs/>
          <w:lang w:val="en-IN"/>
        </w:rPr>
        <w:t xml:space="preserve"> – </w:t>
      </w:r>
      <w:r w:rsidRPr="003D75F4">
        <w:rPr>
          <w:b/>
          <w:bCs/>
          <w:lang w:val="en-IN"/>
        </w:rPr>
        <w:t>December 2016</w:t>
      </w:r>
    </w:p>
    <w:p w14:paraId="09A5CED1" w14:textId="77777777" w:rsidR="00F3631E" w:rsidRPr="003D75F4" w:rsidRDefault="00F3631E" w:rsidP="00F3631E">
      <w:pPr>
        <w:pStyle w:val="NoSpacing"/>
        <w:rPr>
          <w:sz w:val="10"/>
          <w:lang w:val="en-IN"/>
        </w:rPr>
      </w:pPr>
    </w:p>
    <w:p w14:paraId="7BE6A694" w14:textId="73D3773E" w:rsidR="00F3631E" w:rsidRDefault="003D75F4" w:rsidP="003D75F4">
      <w:pPr>
        <w:pStyle w:val="NoSpacing"/>
        <w:rPr>
          <w:lang w:val="en-IN"/>
        </w:rPr>
      </w:pPr>
      <w:r w:rsidRPr="003D75F4">
        <w:rPr>
          <w:lang w:val="en-IN"/>
        </w:rPr>
        <w:t xml:space="preserve">Apps Haven Ltd was a Nigerian Financial Technology Startup which rolled out services in Victoria Island, Lagos in 2013 and actively serviced clients from inception until 2016. Most of the services rolled out in April 2013 was focused on financial technology where it excelled and became one of the leading software vendors for the </w:t>
      </w:r>
    </w:p>
    <w:p w14:paraId="1632EF96" w14:textId="77777777" w:rsidR="003D75F4" w:rsidRDefault="003D75F4" w:rsidP="003D75F4">
      <w:pPr>
        <w:pStyle w:val="NoSpacing"/>
        <w:rPr>
          <w:lang w:val="en-IN"/>
        </w:rPr>
      </w:pPr>
    </w:p>
    <w:p w14:paraId="0C807153" w14:textId="655D4DCE" w:rsidR="00F9006A" w:rsidRPr="00F9006A" w:rsidRDefault="00F9006A" w:rsidP="00F9006A">
      <w:pPr>
        <w:pStyle w:val="NoSpacing"/>
        <w:rPr>
          <w:b/>
          <w:bCs/>
        </w:rPr>
      </w:pPr>
      <w:r w:rsidRPr="00F9006A">
        <w:rPr>
          <w:b/>
          <w:bCs/>
        </w:rPr>
        <w:t>Independent Software Vendor, Victoria Island, Lagos</w:t>
      </w:r>
      <w:r>
        <w:rPr>
          <w:b/>
          <w:bCs/>
        </w:rPr>
        <w:t xml:space="preserve"> </w:t>
      </w:r>
      <w:r w:rsidRPr="00F9006A">
        <w:rPr>
          <w:b/>
          <w:bCs/>
        </w:rPr>
        <w:t>Victoria</w:t>
      </w:r>
      <w:r w:rsidRPr="00F9006A">
        <w:rPr>
          <w:b/>
          <w:bCs/>
        </w:rPr>
        <w:tab/>
      </w:r>
      <w:r w:rsidRPr="00F9006A">
        <w:rPr>
          <w:b/>
          <w:bCs/>
        </w:rPr>
        <w:tab/>
      </w:r>
      <w:r>
        <w:rPr>
          <w:b/>
          <w:bCs/>
        </w:rPr>
        <w:tab/>
      </w:r>
      <w:r>
        <w:rPr>
          <w:b/>
          <w:bCs/>
        </w:rPr>
        <w:tab/>
        <w:t xml:space="preserve"> </w:t>
      </w:r>
      <w:r w:rsidRPr="00F9006A">
        <w:rPr>
          <w:b/>
          <w:bCs/>
        </w:rPr>
        <w:t>May 2012</w:t>
      </w:r>
      <w:r>
        <w:rPr>
          <w:b/>
          <w:bCs/>
        </w:rPr>
        <w:t xml:space="preserve"> – </w:t>
      </w:r>
      <w:r w:rsidRPr="00F9006A">
        <w:rPr>
          <w:b/>
          <w:bCs/>
        </w:rPr>
        <w:t>Apr 2013</w:t>
      </w:r>
    </w:p>
    <w:p w14:paraId="36882AB6" w14:textId="77777777" w:rsidR="00F9006A" w:rsidRPr="00F9006A" w:rsidRDefault="00F9006A" w:rsidP="00F9006A">
      <w:pPr>
        <w:pStyle w:val="NoSpacing"/>
        <w:rPr>
          <w:b/>
          <w:bCs/>
        </w:rPr>
      </w:pPr>
      <w:r w:rsidRPr="00F9006A">
        <w:rPr>
          <w:b/>
          <w:bCs/>
        </w:rPr>
        <w:t>Standard Bank Group</w:t>
      </w:r>
    </w:p>
    <w:p w14:paraId="20DB57E1" w14:textId="77777777" w:rsidR="00F9006A" w:rsidRPr="00F9006A" w:rsidRDefault="00F9006A" w:rsidP="00F9006A">
      <w:pPr>
        <w:pStyle w:val="NoSpacing"/>
        <w:rPr>
          <w:sz w:val="10"/>
        </w:rPr>
      </w:pPr>
    </w:p>
    <w:p w14:paraId="19C7271C" w14:textId="581E1F7D" w:rsidR="00F9006A" w:rsidRPr="00F9006A" w:rsidRDefault="00F9006A" w:rsidP="00F9006A">
      <w:pPr>
        <w:pStyle w:val="NoSpacing"/>
        <w:numPr>
          <w:ilvl w:val="0"/>
          <w:numId w:val="96"/>
        </w:numPr>
      </w:pPr>
      <w:r w:rsidRPr="00F9006A">
        <w:t xml:space="preserve">Performed post implementation reviews for core banking software applications &amp; systems focused on project management and IT governance. Developed and enhanced project delivery frameworks for IT, business and cross functional projects. Architecture, Design, Development and Implementation of domain based software solutions (Web Portals and </w:t>
      </w:r>
      <w:r w:rsidRPr="00F9006A">
        <w:t>Standalone</w:t>
      </w:r>
      <w:r w:rsidRPr="00F9006A">
        <w:t xml:space="preserve"> Applications) and platform based software services (Web and Operating system based services used for core banking integrations) using various tools and Technologies.</w:t>
      </w:r>
    </w:p>
    <w:p w14:paraId="083424E2" w14:textId="77777777" w:rsidR="00F9006A" w:rsidRPr="00F9006A" w:rsidRDefault="00F9006A" w:rsidP="00F9006A">
      <w:pPr>
        <w:pStyle w:val="NoSpacing"/>
      </w:pPr>
    </w:p>
    <w:p w14:paraId="53779F0F" w14:textId="6318994D" w:rsidR="00F9006A" w:rsidRPr="00F9006A" w:rsidRDefault="00F9006A" w:rsidP="00F9006A">
      <w:pPr>
        <w:pStyle w:val="NoSpacing"/>
        <w:rPr>
          <w:b/>
          <w:bCs/>
        </w:rPr>
      </w:pPr>
      <w:r w:rsidRPr="00F9006A">
        <w:rPr>
          <w:b/>
          <w:bCs/>
        </w:rPr>
        <w:t>Lead Software Engineer, Victoria Island, Lagos</w:t>
      </w:r>
      <w:r w:rsidRPr="00F9006A">
        <w:rPr>
          <w:b/>
          <w:bCs/>
        </w:rPr>
        <w:tab/>
      </w:r>
      <w:r w:rsidRPr="00F9006A">
        <w:rPr>
          <w:b/>
          <w:bCs/>
        </w:rPr>
        <w:tab/>
      </w:r>
      <w:r>
        <w:rPr>
          <w:b/>
          <w:bCs/>
        </w:rPr>
        <w:tab/>
      </w:r>
      <w:r>
        <w:rPr>
          <w:b/>
          <w:bCs/>
        </w:rPr>
        <w:tab/>
      </w:r>
      <w:r>
        <w:rPr>
          <w:b/>
          <w:bCs/>
        </w:rPr>
        <w:tab/>
      </w:r>
      <w:r>
        <w:rPr>
          <w:b/>
          <w:bCs/>
        </w:rPr>
        <w:tab/>
        <w:t xml:space="preserve">  </w:t>
      </w:r>
      <w:r w:rsidRPr="00F9006A">
        <w:rPr>
          <w:b/>
          <w:bCs/>
        </w:rPr>
        <w:t>Nov 2009</w:t>
      </w:r>
      <w:r>
        <w:rPr>
          <w:b/>
          <w:bCs/>
        </w:rPr>
        <w:t xml:space="preserve"> – </w:t>
      </w:r>
      <w:r w:rsidRPr="00F9006A">
        <w:rPr>
          <w:b/>
          <w:bCs/>
        </w:rPr>
        <w:t>Apr 2012</w:t>
      </w:r>
    </w:p>
    <w:p w14:paraId="2F1DDBB1" w14:textId="77777777" w:rsidR="00F9006A" w:rsidRPr="00F9006A" w:rsidRDefault="00F9006A" w:rsidP="00F9006A">
      <w:pPr>
        <w:pStyle w:val="NoSpacing"/>
        <w:rPr>
          <w:b/>
          <w:bCs/>
        </w:rPr>
      </w:pPr>
      <w:r w:rsidRPr="00F9006A">
        <w:rPr>
          <w:b/>
          <w:bCs/>
        </w:rPr>
        <w:t>Stanbic IBTC</w:t>
      </w:r>
    </w:p>
    <w:p w14:paraId="2781D597" w14:textId="77777777" w:rsidR="00F9006A" w:rsidRPr="00F9006A" w:rsidRDefault="00F9006A" w:rsidP="00F9006A">
      <w:pPr>
        <w:pStyle w:val="NoSpacing"/>
        <w:rPr>
          <w:sz w:val="10"/>
        </w:rPr>
      </w:pPr>
    </w:p>
    <w:p w14:paraId="3AEBD5DA" w14:textId="77777777" w:rsidR="00F9006A" w:rsidRPr="00F9006A" w:rsidRDefault="00F9006A" w:rsidP="00F9006A">
      <w:pPr>
        <w:pStyle w:val="NoSpacing"/>
        <w:numPr>
          <w:ilvl w:val="0"/>
          <w:numId w:val="96"/>
        </w:numPr>
      </w:pPr>
      <w:r w:rsidRPr="00F9006A">
        <w:t>Technical team lead that spear headed the redesign and development of major internal core web and mobile applications that served over One Million Retirement Savings Account Holders for the Pension Managers arm and Architecture and development of E-commerce portals for the Asset Management company. These applications where redesigned using the ASP.NET platform. Some of the daily duties included but not limited to the following :</w:t>
      </w:r>
    </w:p>
    <w:p w14:paraId="0477D76D" w14:textId="41BE02B4" w:rsidR="00F9006A" w:rsidRPr="00F9006A" w:rsidRDefault="00F9006A" w:rsidP="00F9006A">
      <w:pPr>
        <w:pStyle w:val="NoSpacing"/>
        <w:numPr>
          <w:ilvl w:val="0"/>
          <w:numId w:val="96"/>
        </w:numPr>
      </w:pPr>
      <w:r w:rsidRPr="00F9006A">
        <w:t>Work with application management team to develop and manage software applications</w:t>
      </w:r>
    </w:p>
    <w:p w14:paraId="0490322A" w14:textId="317A842A" w:rsidR="00F9006A" w:rsidRPr="00F9006A" w:rsidRDefault="00F9006A" w:rsidP="00F9006A">
      <w:pPr>
        <w:pStyle w:val="NoSpacing"/>
        <w:numPr>
          <w:ilvl w:val="0"/>
          <w:numId w:val="96"/>
        </w:numPr>
      </w:pPr>
      <w:r w:rsidRPr="00F9006A">
        <w:t>Ensure accurate and timely documentations for all software applications developed and being managed including all databases and storage servers.</w:t>
      </w:r>
    </w:p>
    <w:p w14:paraId="2AE12643" w14:textId="442D11C1" w:rsidR="00F9006A" w:rsidRPr="00F9006A" w:rsidRDefault="00F9006A" w:rsidP="00F9006A">
      <w:pPr>
        <w:pStyle w:val="NoSpacing"/>
        <w:numPr>
          <w:ilvl w:val="0"/>
          <w:numId w:val="96"/>
        </w:numPr>
      </w:pPr>
      <w:r w:rsidRPr="00F9006A">
        <w:t xml:space="preserve">Attend to first level support on </w:t>
      </w:r>
      <w:proofErr w:type="spellStart"/>
      <w:r w:rsidRPr="00F9006A">
        <w:t>company wide</w:t>
      </w:r>
      <w:proofErr w:type="spellEnd"/>
      <w:r w:rsidRPr="00F9006A">
        <w:t xml:space="preserve"> incident reporting platform, providing solutions and as well as advising the business with long term solutions. Also performed core analytics and statistical predictions on the help desk platform database.</w:t>
      </w:r>
    </w:p>
    <w:p w14:paraId="1A85AA3D" w14:textId="100EF26E" w:rsidR="00F9006A" w:rsidRPr="00F9006A" w:rsidRDefault="00F9006A" w:rsidP="00F9006A">
      <w:pPr>
        <w:pStyle w:val="NoSpacing"/>
        <w:numPr>
          <w:ilvl w:val="0"/>
          <w:numId w:val="96"/>
        </w:numPr>
      </w:pPr>
      <w:r w:rsidRPr="00F9006A">
        <w:t>Attend to critical back-end system report generation and configuration</w:t>
      </w:r>
    </w:p>
    <w:p w14:paraId="14E0AE18" w14:textId="28772D38" w:rsidR="00F9006A" w:rsidRPr="00F9006A" w:rsidRDefault="00F9006A" w:rsidP="00F9006A">
      <w:pPr>
        <w:pStyle w:val="NoSpacing"/>
        <w:numPr>
          <w:ilvl w:val="0"/>
          <w:numId w:val="96"/>
        </w:numPr>
      </w:pPr>
      <w:r w:rsidRPr="00F9006A">
        <w:t>Attend management meetings as well as internal technical meetings and vendor consultations</w:t>
      </w:r>
    </w:p>
    <w:p w14:paraId="0A839096" w14:textId="77777777" w:rsidR="00F9006A" w:rsidRPr="00F9006A" w:rsidRDefault="00F9006A" w:rsidP="00F9006A">
      <w:pPr>
        <w:pStyle w:val="NoSpacing"/>
      </w:pPr>
    </w:p>
    <w:p w14:paraId="744E7101" w14:textId="47BBE331" w:rsidR="00F9006A" w:rsidRPr="00F9006A" w:rsidRDefault="00F9006A" w:rsidP="00F9006A">
      <w:pPr>
        <w:pStyle w:val="NoSpacing"/>
        <w:rPr>
          <w:b/>
          <w:bCs/>
        </w:rPr>
      </w:pPr>
      <w:r w:rsidRPr="00F9006A">
        <w:rPr>
          <w:b/>
          <w:bCs/>
        </w:rPr>
        <w:t>Service Line Specialist, Victoria Island, Lagos</w:t>
      </w:r>
      <w:r>
        <w:rPr>
          <w:b/>
          <w:bCs/>
        </w:rPr>
        <w:t xml:space="preserve"> </w:t>
      </w:r>
      <w:r w:rsidRPr="00F9006A">
        <w:rPr>
          <w:b/>
          <w:bCs/>
        </w:rPr>
        <w:t>Victoria</w:t>
      </w:r>
      <w:r w:rsidRPr="00F9006A">
        <w:rPr>
          <w:b/>
          <w:bCs/>
        </w:rPr>
        <w:tab/>
      </w:r>
      <w:r w:rsidRPr="00F9006A">
        <w:rPr>
          <w:b/>
          <w:bCs/>
        </w:rPr>
        <w:tab/>
      </w:r>
      <w:r>
        <w:rPr>
          <w:b/>
          <w:bCs/>
        </w:rPr>
        <w:tab/>
      </w:r>
      <w:r>
        <w:rPr>
          <w:b/>
          <w:bCs/>
        </w:rPr>
        <w:tab/>
      </w:r>
      <w:r>
        <w:rPr>
          <w:b/>
          <w:bCs/>
        </w:rPr>
        <w:tab/>
        <w:t xml:space="preserve">  </w:t>
      </w:r>
      <w:r w:rsidRPr="00F9006A">
        <w:rPr>
          <w:b/>
          <w:bCs/>
        </w:rPr>
        <w:t>Nov 2007</w:t>
      </w:r>
      <w:r>
        <w:rPr>
          <w:b/>
          <w:bCs/>
        </w:rPr>
        <w:t xml:space="preserve"> – </w:t>
      </w:r>
      <w:r w:rsidRPr="00F9006A">
        <w:rPr>
          <w:b/>
          <w:bCs/>
        </w:rPr>
        <w:t>Jun 2009</w:t>
      </w:r>
    </w:p>
    <w:p w14:paraId="00521B25" w14:textId="77777777" w:rsidR="00F9006A" w:rsidRPr="00F9006A" w:rsidRDefault="00F9006A" w:rsidP="00F9006A">
      <w:pPr>
        <w:pStyle w:val="NoSpacing"/>
        <w:rPr>
          <w:b/>
          <w:bCs/>
        </w:rPr>
      </w:pPr>
      <w:r w:rsidRPr="00F9006A">
        <w:rPr>
          <w:b/>
          <w:bCs/>
        </w:rPr>
        <w:t>Telnet Nigeria Limited</w:t>
      </w:r>
    </w:p>
    <w:p w14:paraId="68E7FD95" w14:textId="77777777" w:rsidR="00F9006A" w:rsidRPr="00F9006A" w:rsidRDefault="00F9006A" w:rsidP="00F9006A">
      <w:pPr>
        <w:pStyle w:val="NoSpacing"/>
        <w:rPr>
          <w:sz w:val="10"/>
        </w:rPr>
      </w:pPr>
    </w:p>
    <w:p w14:paraId="26F81E3D" w14:textId="77777777" w:rsidR="00F9006A" w:rsidRPr="00F9006A" w:rsidRDefault="00F9006A" w:rsidP="00F9006A">
      <w:pPr>
        <w:pStyle w:val="NoSpacing"/>
        <w:numPr>
          <w:ilvl w:val="0"/>
          <w:numId w:val="97"/>
        </w:numPr>
      </w:pPr>
      <w:r w:rsidRPr="00F9006A">
        <w:t>Hands on team lead who led the complete build out of the first online tax collection platform for Federal Inland Revenue Service of Nigeria. Also took part in activities like :</w:t>
      </w:r>
    </w:p>
    <w:p w14:paraId="17ACDB9C" w14:textId="0E07B754" w:rsidR="00F9006A" w:rsidRPr="00F9006A" w:rsidRDefault="00F9006A" w:rsidP="00F9006A">
      <w:pPr>
        <w:pStyle w:val="NoSpacing"/>
        <w:numPr>
          <w:ilvl w:val="0"/>
          <w:numId w:val="97"/>
        </w:numPr>
      </w:pPr>
      <w:r w:rsidRPr="00F9006A">
        <w:t>Defining the Architecture and technology direction for large complex engineering application software platforms used within the company and its clients</w:t>
      </w:r>
    </w:p>
    <w:p w14:paraId="5D71B428" w14:textId="5910D3E7" w:rsidR="00F9006A" w:rsidRPr="00F9006A" w:rsidRDefault="00F9006A" w:rsidP="00F9006A">
      <w:pPr>
        <w:pStyle w:val="NoSpacing"/>
        <w:numPr>
          <w:ilvl w:val="0"/>
          <w:numId w:val="97"/>
        </w:numPr>
      </w:pPr>
      <w:r w:rsidRPr="00F9006A">
        <w:t>Responsible for defining the conceptual and detailed architecture for the initial development of data models and software applications and will oversee the evolution of that architecture as model and application is deployed within client organizations</w:t>
      </w:r>
    </w:p>
    <w:p w14:paraId="6E193D1E" w14:textId="759E1C35" w:rsidR="00F9006A" w:rsidRPr="00F9006A" w:rsidRDefault="00F9006A" w:rsidP="00F9006A">
      <w:pPr>
        <w:pStyle w:val="NoSpacing"/>
        <w:numPr>
          <w:ilvl w:val="0"/>
          <w:numId w:val="97"/>
        </w:numPr>
      </w:pPr>
      <w:r w:rsidRPr="00F9006A">
        <w:lastRenderedPageBreak/>
        <w:t>Identifying and incorporating security requirements and applying standard and best practices in the development of enterprise based applications. E.G i. Capability Maturity Model (CMM) and ii. Component based hosted software development</w:t>
      </w:r>
    </w:p>
    <w:p w14:paraId="594A98E4" w14:textId="4DAD0E8C" w:rsidR="00F9006A" w:rsidRPr="00F9006A" w:rsidRDefault="00F9006A" w:rsidP="00F9006A">
      <w:pPr>
        <w:pStyle w:val="NoSpacing"/>
        <w:numPr>
          <w:ilvl w:val="0"/>
          <w:numId w:val="97"/>
        </w:numPr>
      </w:pPr>
      <w:r w:rsidRPr="00F9006A">
        <w:t>Worked with ASP.Net &amp; Java / J2EE Platforms and other front end technologies and tools</w:t>
      </w:r>
    </w:p>
    <w:p w14:paraId="1DD8395F" w14:textId="77777777" w:rsidR="00F9006A" w:rsidRPr="00F9006A" w:rsidRDefault="00F9006A" w:rsidP="00F9006A">
      <w:pPr>
        <w:pStyle w:val="NoSpacing"/>
      </w:pPr>
    </w:p>
    <w:p w14:paraId="0B1DC37D" w14:textId="26264DED" w:rsidR="00F9006A" w:rsidRPr="00F9006A" w:rsidRDefault="00F9006A" w:rsidP="00F9006A">
      <w:pPr>
        <w:pStyle w:val="NoSpacing"/>
        <w:rPr>
          <w:b/>
          <w:bCs/>
        </w:rPr>
      </w:pPr>
      <w:r w:rsidRPr="00F9006A">
        <w:rPr>
          <w:b/>
          <w:bCs/>
        </w:rPr>
        <w:t xml:space="preserve">Java Developer, Campos Street, Lagos </w:t>
      </w:r>
      <w:proofErr w:type="spellStart"/>
      <w:r w:rsidRPr="00F9006A">
        <w:rPr>
          <w:b/>
          <w:bCs/>
        </w:rPr>
        <w:t>IslandCamp</w:t>
      </w:r>
      <w:proofErr w:type="spellEnd"/>
      <w:r w:rsidRPr="00F9006A">
        <w:rPr>
          <w:b/>
          <w:bCs/>
        </w:rPr>
        <w:tab/>
      </w:r>
      <w:r>
        <w:rPr>
          <w:b/>
          <w:bCs/>
        </w:rPr>
        <w:tab/>
      </w:r>
      <w:r>
        <w:rPr>
          <w:b/>
          <w:bCs/>
        </w:rPr>
        <w:tab/>
      </w:r>
      <w:r>
        <w:rPr>
          <w:b/>
          <w:bCs/>
        </w:rPr>
        <w:tab/>
      </w:r>
      <w:r>
        <w:rPr>
          <w:b/>
          <w:bCs/>
        </w:rPr>
        <w:tab/>
        <w:t xml:space="preserve"> </w:t>
      </w:r>
      <w:r w:rsidRPr="00F9006A">
        <w:rPr>
          <w:b/>
          <w:bCs/>
        </w:rPr>
        <w:t>Nov 2005</w:t>
      </w:r>
      <w:r>
        <w:rPr>
          <w:b/>
          <w:bCs/>
        </w:rPr>
        <w:t xml:space="preserve"> – </w:t>
      </w:r>
      <w:r w:rsidRPr="00F9006A">
        <w:rPr>
          <w:b/>
          <w:bCs/>
        </w:rPr>
        <w:t>Nov 2007</w:t>
      </w:r>
    </w:p>
    <w:p w14:paraId="0FE13AF3" w14:textId="77777777" w:rsidR="00F9006A" w:rsidRPr="00F9006A" w:rsidRDefault="00F9006A" w:rsidP="00F9006A">
      <w:pPr>
        <w:pStyle w:val="NoSpacing"/>
        <w:rPr>
          <w:b/>
          <w:bCs/>
        </w:rPr>
      </w:pPr>
      <w:r w:rsidRPr="00F9006A">
        <w:rPr>
          <w:b/>
          <w:bCs/>
        </w:rPr>
        <w:t>MTech Communications PLC</w:t>
      </w:r>
    </w:p>
    <w:p w14:paraId="4E9F3A05" w14:textId="77777777" w:rsidR="00F9006A" w:rsidRPr="00F9006A" w:rsidRDefault="00F9006A" w:rsidP="00F9006A">
      <w:pPr>
        <w:pStyle w:val="NoSpacing"/>
        <w:rPr>
          <w:sz w:val="10"/>
        </w:rPr>
      </w:pPr>
    </w:p>
    <w:p w14:paraId="4D819F11" w14:textId="77777777" w:rsidR="00F9006A" w:rsidRPr="00F9006A" w:rsidRDefault="00F9006A" w:rsidP="00F9006A">
      <w:pPr>
        <w:pStyle w:val="NoSpacing"/>
        <w:numPr>
          <w:ilvl w:val="0"/>
          <w:numId w:val="98"/>
        </w:numPr>
      </w:pPr>
      <w:r w:rsidRPr="00F9006A">
        <w:t>Web development, mobile development and core system automation and integration with GSM/CDMA Telco operator SMS Centers and IVR platforms. Played a major part in the design and development of the first of its kind Nigerian cross platform Java and ASP.Net web and mobile application that was deployed on MTN's UNIX Servers for the 2006 FIFA world cup finals in Germany.</w:t>
      </w:r>
    </w:p>
    <w:p w14:paraId="07C1EB29" w14:textId="6881DE26" w:rsidR="003D75F4" w:rsidRPr="00F9006A" w:rsidRDefault="00F9006A" w:rsidP="00F9006A">
      <w:pPr>
        <w:pStyle w:val="NoSpacing"/>
        <w:numPr>
          <w:ilvl w:val="0"/>
          <w:numId w:val="98"/>
        </w:numPr>
      </w:pPr>
      <w:r w:rsidRPr="00F9006A">
        <w:t>In 2006, was in charge of the Full-Stack development of one of the first major bulk messaging web applications in Nigeria (</w:t>
      </w:r>
      <w:proofErr w:type="spellStart"/>
      <w:r w:rsidRPr="00F9006A">
        <w:t>MCast</w:t>
      </w:r>
      <w:proofErr w:type="spellEnd"/>
      <w:r w:rsidRPr="00F9006A">
        <w:t>®) which used SMPP protocol to connect with other SMS Gateways. Built on ASP.Net 2.0 C# with (MySQL, PostgresQL and MSSQL) using NHibernate Object Relational Mapping tool.</w:t>
      </w:r>
    </w:p>
    <w:p w14:paraId="55CCBC6E" w14:textId="77777777" w:rsidR="00F94466" w:rsidRDefault="00F94466" w:rsidP="00355B1E">
      <w:pPr>
        <w:pStyle w:val="NoSpacing"/>
        <w:rPr>
          <w:lang w:val="en-IN"/>
        </w:rPr>
      </w:pPr>
    </w:p>
    <w:p w14:paraId="3ED21149" w14:textId="772CE51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39976424" w14:textId="77777777" w:rsidR="00355B1E" w:rsidRDefault="00355B1E" w:rsidP="00355B1E">
      <w:pPr>
        <w:pStyle w:val="NoSpacing"/>
        <w:rPr>
          <w:sz w:val="10"/>
        </w:rPr>
      </w:pPr>
    </w:p>
    <w:p w14:paraId="52DC67C6" w14:textId="77777777" w:rsidR="00696282" w:rsidRPr="00696282" w:rsidRDefault="00696282" w:rsidP="00696282">
      <w:pPr>
        <w:pStyle w:val="NoSpacing"/>
        <w:numPr>
          <w:ilvl w:val="0"/>
          <w:numId w:val="95"/>
        </w:numPr>
      </w:pPr>
      <w:r w:rsidRPr="00696282">
        <w:t>Bachelor of Technology Mathematics and Computer Science - Federal University of Technology Owerri Nigeria - 2003</w:t>
      </w:r>
    </w:p>
    <w:p w14:paraId="6C85FCFB" w14:textId="77777777" w:rsidR="00696282" w:rsidRPr="00696282" w:rsidRDefault="00696282" w:rsidP="00696282">
      <w:pPr>
        <w:pStyle w:val="NoSpacing"/>
        <w:rPr>
          <w:b/>
          <w:bCs/>
        </w:rPr>
      </w:pPr>
      <w:r w:rsidRPr="00696282">
        <w:rPr>
          <w:b/>
          <w:bCs/>
        </w:rPr>
        <w:t>Udacity - AI for Healthcare</w:t>
      </w:r>
    </w:p>
    <w:p w14:paraId="6B471228" w14:textId="3C74856F" w:rsidR="00696282" w:rsidRPr="00696282" w:rsidRDefault="00696282" w:rsidP="00696282">
      <w:pPr>
        <w:pStyle w:val="NoSpacing"/>
        <w:numPr>
          <w:ilvl w:val="0"/>
          <w:numId w:val="95"/>
        </w:numPr>
      </w:pPr>
      <w:r w:rsidRPr="00696282">
        <w:t xml:space="preserve">2D Medical Imaging : Pneumonia detection from chest x-rays </w:t>
      </w:r>
    </w:p>
    <w:p w14:paraId="209074CE" w14:textId="0FB040FB" w:rsidR="00696282" w:rsidRPr="00696282" w:rsidRDefault="00696282" w:rsidP="00696282">
      <w:pPr>
        <w:pStyle w:val="NoSpacing"/>
        <w:numPr>
          <w:ilvl w:val="0"/>
          <w:numId w:val="95"/>
        </w:numPr>
      </w:pPr>
      <w:r w:rsidRPr="00696282">
        <w:t xml:space="preserve">3D Medical Imaging : Hippocampal volume quantification in Alzheimer's Progression </w:t>
      </w:r>
    </w:p>
    <w:p w14:paraId="60DDC871" w14:textId="284DCE45" w:rsidR="00696282" w:rsidRPr="00696282" w:rsidRDefault="00696282" w:rsidP="00696282">
      <w:pPr>
        <w:pStyle w:val="NoSpacing"/>
        <w:numPr>
          <w:ilvl w:val="0"/>
          <w:numId w:val="95"/>
        </w:numPr>
      </w:pPr>
      <w:r w:rsidRPr="00696282">
        <w:t xml:space="preserve">Applying AI to EHR Data : Patient selection for diabetes drug testing </w:t>
      </w:r>
    </w:p>
    <w:p w14:paraId="7CCA93A0" w14:textId="2A8FD379" w:rsidR="00466A44" w:rsidRDefault="00696282" w:rsidP="00696282">
      <w:pPr>
        <w:pStyle w:val="NoSpacing"/>
        <w:numPr>
          <w:ilvl w:val="0"/>
          <w:numId w:val="95"/>
        </w:numPr>
      </w:pPr>
      <w:r w:rsidRPr="00696282">
        <w:t>Applying AI to Wearable Device Data : Motion compensated pulse rate estimation</w:t>
      </w:r>
    </w:p>
    <w:p w14:paraId="7C46A0CA" w14:textId="77777777" w:rsidR="00696282" w:rsidRDefault="00696282" w:rsidP="00696282">
      <w:pPr>
        <w:pStyle w:val="NoSpacing"/>
        <w:numPr>
          <w:ilvl w:val="0"/>
          <w:numId w:val="95"/>
        </w:numPr>
      </w:pPr>
      <w:r>
        <w:t>MS Graph - Hack Together - Microsoft 365 &amp; Power Platform Community 2023</w:t>
      </w:r>
    </w:p>
    <w:p w14:paraId="3C93521B" w14:textId="29103AF9" w:rsidR="00696282" w:rsidRDefault="00696282" w:rsidP="00696282">
      <w:pPr>
        <w:pStyle w:val="NoSpacing"/>
        <w:numPr>
          <w:ilvl w:val="0"/>
          <w:numId w:val="95"/>
        </w:numPr>
      </w:pPr>
      <w:r>
        <w:t>LFD259: Kubernetes for Developers the Linux Foundation Issued Dec 2022</w:t>
      </w:r>
    </w:p>
    <w:p w14:paraId="7AC19EDC" w14:textId="6F78D2DA" w:rsidR="00696282" w:rsidRDefault="00696282" w:rsidP="00696282">
      <w:pPr>
        <w:pStyle w:val="NoSpacing"/>
        <w:numPr>
          <w:ilvl w:val="0"/>
          <w:numId w:val="95"/>
        </w:numPr>
      </w:pPr>
      <w:r>
        <w:t>LFS258: Kubernetes Fundamentals the Linux Foundation Issued Dec 2022</w:t>
      </w:r>
    </w:p>
    <w:p w14:paraId="70F861F1" w14:textId="70521A96" w:rsidR="00696282" w:rsidRDefault="00696282" w:rsidP="00696282">
      <w:pPr>
        <w:pStyle w:val="NoSpacing"/>
        <w:numPr>
          <w:ilvl w:val="0"/>
          <w:numId w:val="95"/>
        </w:numPr>
      </w:pPr>
      <w:r>
        <w:t>JSNAD: OpenJS Node.js Application Developer the Linux Foundation Issued Dec 2021 - Dec 2024 Credential ID LF-bhuxn34u45</w:t>
      </w:r>
    </w:p>
    <w:p w14:paraId="03D25CDB" w14:textId="4CCAF055" w:rsidR="00696282" w:rsidRDefault="00696282" w:rsidP="00696282">
      <w:pPr>
        <w:pStyle w:val="NoSpacing"/>
        <w:numPr>
          <w:ilvl w:val="0"/>
          <w:numId w:val="95"/>
        </w:numPr>
      </w:pPr>
      <w:r>
        <w:t>LFW211: Node.js Application Development the Linux Foundation Issued Nov 2021</w:t>
      </w:r>
    </w:p>
    <w:p w14:paraId="3840EC3D" w14:textId="4F3EBF55" w:rsidR="00696282" w:rsidRDefault="00696282" w:rsidP="00696282">
      <w:pPr>
        <w:pStyle w:val="NoSpacing"/>
        <w:numPr>
          <w:ilvl w:val="0"/>
          <w:numId w:val="95"/>
        </w:numPr>
      </w:pPr>
      <w:r>
        <w:t>LFW212: Node.js Services Development the Linux Foundation Issued Nov 2021</w:t>
      </w:r>
    </w:p>
    <w:p w14:paraId="2DB3C038" w14:textId="55A33080" w:rsidR="00696282" w:rsidRDefault="00696282" w:rsidP="00696282">
      <w:pPr>
        <w:pStyle w:val="NoSpacing"/>
        <w:numPr>
          <w:ilvl w:val="0"/>
          <w:numId w:val="95"/>
        </w:numPr>
      </w:pPr>
      <w:r>
        <w:t>Python Developer Google Issued Dec 2020 Credential ID 2EYUZTYX9QAZ</w:t>
      </w:r>
    </w:p>
    <w:p w14:paraId="63E1F8F0" w14:textId="77777777" w:rsidR="00696282" w:rsidRDefault="00696282" w:rsidP="00696282">
      <w:pPr>
        <w:pStyle w:val="NoSpacing"/>
        <w:numPr>
          <w:ilvl w:val="0"/>
          <w:numId w:val="95"/>
        </w:numPr>
      </w:pPr>
      <w:r>
        <w:t>Building Batch Data Pipelines on Google Cloud Coursera Issued Jul 2020 Credential ID BH7ZP479TRLY</w:t>
      </w:r>
    </w:p>
    <w:p w14:paraId="6F17EBCC" w14:textId="77777777" w:rsidR="00696282" w:rsidRDefault="00696282" w:rsidP="00696282">
      <w:pPr>
        <w:pStyle w:val="NoSpacing"/>
        <w:numPr>
          <w:ilvl w:val="0"/>
          <w:numId w:val="95"/>
        </w:numPr>
      </w:pPr>
      <w:r>
        <w:t>Getting started with Application Development on Google Cloud Coursera Issued Jun 2020 Credential ID HK89RQ8W7QHQ</w:t>
      </w:r>
    </w:p>
    <w:p w14:paraId="03BDDE6F" w14:textId="77777777" w:rsidR="00696282" w:rsidRDefault="00696282" w:rsidP="00696282">
      <w:pPr>
        <w:pStyle w:val="NoSpacing"/>
        <w:numPr>
          <w:ilvl w:val="0"/>
          <w:numId w:val="95"/>
        </w:numPr>
      </w:pPr>
      <w:r>
        <w:t>Modernizing Data Lakes and Data Warehouses with Google Cloud Coursera Issued Jun 2020 Credential ID N658LQUVF5UK</w:t>
      </w:r>
    </w:p>
    <w:p w14:paraId="260AFC67" w14:textId="2650DAEA" w:rsidR="00696282" w:rsidRDefault="00696282" w:rsidP="00696282">
      <w:pPr>
        <w:pStyle w:val="NoSpacing"/>
        <w:numPr>
          <w:ilvl w:val="0"/>
          <w:numId w:val="95"/>
        </w:numPr>
      </w:pPr>
      <w:r>
        <w:t>Google Cloud Platform Fundamentals – Core Infrastructure Coursera Issued May 2020 Credential ID NY7YLLQ5XWW5</w:t>
      </w:r>
    </w:p>
    <w:p w14:paraId="0E81B81D" w14:textId="77777777" w:rsidR="00696282" w:rsidRDefault="00696282" w:rsidP="00696282">
      <w:pPr>
        <w:pStyle w:val="NoSpacing"/>
        <w:numPr>
          <w:ilvl w:val="0"/>
          <w:numId w:val="95"/>
        </w:numPr>
      </w:pPr>
      <w:r>
        <w:t>Leveraging Unstructured Data with Cloud Dataproc on Google Cloud Coursera Issued Apr 2020 Credential ID 26Y33K4U5B4D</w:t>
      </w:r>
    </w:p>
    <w:p w14:paraId="2180E8F5" w14:textId="77777777" w:rsidR="00696282" w:rsidRDefault="00696282" w:rsidP="00696282">
      <w:pPr>
        <w:pStyle w:val="NoSpacing"/>
        <w:numPr>
          <w:ilvl w:val="0"/>
          <w:numId w:val="95"/>
        </w:numPr>
      </w:pPr>
      <w:r>
        <w:t>Google Cloud Platform Big Data and Machine Learning Fundamentals Coursera Issued Nov 2019 Credential ID W79WPMQ533SZ</w:t>
      </w:r>
    </w:p>
    <w:p w14:paraId="70FE439C" w14:textId="647A97AE" w:rsidR="00696282" w:rsidRPr="00696282" w:rsidRDefault="00696282" w:rsidP="00696282">
      <w:pPr>
        <w:pStyle w:val="NoSpacing"/>
        <w:numPr>
          <w:ilvl w:val="0"/>
          <w:numId w:val="95"/>
        </w:numPr>
      </w:pPr>
      <w:r>
        <w:t>Certiﬁed SAFe® 4 Agilist Scaled Agile, Inc., Issued Jun 2019 – Jun 2022</w:t>
      </w:r>
    </w:p>
    <w:sectPr w:rsidR="00696282" w:rsidRPr="00696282" w:rsidSect="00792D4F">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5A3A5" w14:textId="77777777" w:rsidR="00792D4F" w:rsidRDefault="00792D4F">
      <w:r>
        <w:separator/>
      </w:r>
    </w:p>
  </w:endnote>
  <w:endnote w:type="continuationSeparator" w:id="0">
    <w:p w14:paraId="57F2A5A9" w14:textId="77777777" w:rsidR="00792D4F" w:rsidRDefault="0079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0B54C" w14:textId="77777777" w:rsidR="00792D4F" w:rsidRDefault="00792D4F">
      <w:r>
        <w:separator/>
      </w:r>
    </w:p>
  </w:footnote>
  <w:footnote w:type="continuationSeparator" w:id="0">
    <w:p w14:paraId="769C5CED" w14:textId="77777777" w:rsidR="00792D4F" w:rsidRDefault="0079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6DF32C48" w:rsidR="00BF14B3" w:rsidRPr="00654952" w:rsidRDefault="00BF14B3" w:rsidP="009D2991">
    <w:pPr>
      <w:pStyle w:val="NoSpacing"/>
    </w:pPr>
    <w:r w:rsidRPr="00654952">
      <w:rPr>
        <w:b/>
        <w:bCs/>
      </w:rPr>
      <w:t>Candidate Location:</w:t>
    </w:r>
    <w:r w:rsidR="00EC3F6D" w:rsidRPr="00654952">
      <w:t xml:space="preserve"> </w:t>
    </w:r>
    <w:r w:rsidR="002028FD">
      <w:rPr>
        <w:color w:val="000000"/>
      </w:rPr>
      <w:t>NYC, NY</w:t>
    </w:r>
  </w:p>
  <w:p w14:paraId="156BF033" w14:textId="40F740F3" w:rsidR="008411C8" w:rsidRDefault="00BF14B3" w:rsidP="00654952">
    <w:pPr>
      <w:pStyle w:val="NoSpacing"/>
    </w:pPr>
    <w:r w:rsidRPr="000D2BF5">
      <w:rPr>
        <w:b/>
        <w:bCs/>
        <w:lang w:val="en-IN"/>
      </w:rPr>
      <w:t>Candidate E-mail ID:</w:t>
    </w:r>
    <w:r w:rsidRPr="000D2BF5">
      <w:rPr>
        <w:lang w:val="en-IN"/>
      </w:rPr>
      <w:t xml:space="preserve"> </w:t>
    </w:r>
    <w:hyperlink r:id="rId1" w:history="1">
      <w:r w:rsidR="002028FD" w:rsidRPr="0060289D">
        <w:rPr>
          <w:rStyle w:val="Hyperlink"/>
        </w:rPr>
        <w:t>chinedu@codewiredinc.com</w:t>
      </w:r>
    </w:hyperlink>
  </w:p>
  <w:p w14:paraId="639D8B28" w14:textId="6168B92E" w:rsidR="00BF14B3" w:rsidRPr="008F0C45" w:rsidRDefault="00BF14B3" w:rsidP="00654952">
    <w:pPr>
      <w:pStyle w:val="NoSpacing"/>
      <w:rPr>
        <w:color w:val="000000"/>
      </w:rPr>
    </w:pPr>
    <w:r w:rsidRPr="00740556">
      <w:rPr>
        <w:b/>
        <w:bCs/>
        <w:lang w:val="en-IN"/>
      </w:rPr>
      <w:t>Contact Number:</w:t>
    </w:r>
    <w:r w:rsidR="004C7072" w:rsidRPr="00740556">
      <w:rPr>
        <w:lang w:val="en-IN"/>
      </w:rPr>
      <w:t xml:space="preserve"> </w:t>
    </w:r>
    <w:r w:rsidR="002028FD" w:rsidRPr="002028FD">
      <w:rPr>
        <w:color w:val="000000"/>
      </w:rPr>
      <w:t>973-330-8405</w:t>
    </w:r>
  </w:p>
  <w:p w14:paraId="6360024A" w14:textId="77777777" w:rsidR="00AD5567" w:rsidRPr="002028FD" w:rsidRDefault="00AD5567" w:rsidP="00AD5567">
    <w:pPr>
      <w:pStyle w:val="Header"/>
      <w:rPr>
        <w:rFonts w:asciiTheme="minorHAnsi" w:hAnsiTheme="minorHAnsi" w:cstheme="minorHAnsi"/>
        <w:b/>
        <w:sz w:val="10"/>
        <w:szCs w:val="28"/>
      </w:rPr>
    </w:pPr>
  </w:p>
  <w:p w14:paraId="188977A1" w14:textId="33EB090B" w:rsidR="008F0C45" w:rsidRDefault="001528A7" w:rsidP="000155D8">
    <w:pPr>
      <w:pStyle w:val="Header"/>
      <w:jc w:val="center"/>
      <w:rPr>
        <w:rFonts w:asciiTheme="minorHAnsi" w:hAnsiTheme="minorHAnsi" w:cstheme="minorHAnsi"/>
        <w:b/>
        <w:sz w:val="28"/>
        <w:szCs w:val="28"/>
        <w:lang w:val="en-IN"/>
      </w:rPr>
    </w:pPr>
    <w:r w:rsidRPr="001528A7">
      <w:rPr>
        <w:rFonts w:asciiTheme="minorHAnsi" w:hAnsiTheme="minorHAnsi" w:cstheme="minorHAnsi"/>
        <w:b/>
        <w:sz w:val="28"/>
        <w:szCs w:val="28"/>
        <w:lang w:val="en-IN"/>
      </w:rPr>
      <w:t>Chinedu Chukwuelue</w:t>
    </w:r>
  </w:p>
  <w:p w14:paraId="1529C68C" w14:textId="77777777" w:rsidR="001528A7" w:rsidRPr="00413953" w:rsidRDefault="001528A7"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220345F"/>
    <w:multiLevelType w:val="hybridMultilevel"/>
    <w:tmpl w:val="78AA7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EC7E20"/>
    <w:multiLevelType w:val="hybridMultilevel"/>
    <w:tmpl w:val="C7160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524A44"/>
    <w:multiLevelType w:val="hybridMultilevel"/>
    <w:tmpl w:val="8D907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514FE9"/>
    <w:multiLevelType w:val="hybridMultilevel"/>
    <w:tmpl w:val="C4A6A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595A25"/>
    <w:multiLevelType w:val="hybridMultilevel"/>
    <w:tmpl w:val="FEE8D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ADA08B7"/>
    <w:multiLevelType w:val="hybridMultilevel"/>
    <w:tmpl w:val="0682F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E6E511E"/>
    <w:multiLevelType w:val="hybridMultilevel"/>
    <w:tmpl w:val="8356D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10164D5C"/>
    <w:multiLevelType w:val="hybridMultilevel"/>
    <w:tmpl w:val="EEDAC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03863EB"/>
    <w:multiLevelType w:val="hybridMultilevel"/>
    <w:tmpl w:val="E91A1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272B55"/>
    <w:multiLevelType w:val="hybridMultilevel"/>
    <w:tmpl w:val="08B08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2C0076C"/>
    <w:multiLevelType w:val="hybridMultilevel"/>
    <w:tmpl w:val="C97C1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4E36D89"/>
    <w:multiLevelType w:val="hybridMultilevel"/>
    <w:tmpl w:val="8A2C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5504252"/>
    <w:multiLevelType w:val="hybridMultilevel"/>
    <w:tmpl w:val="2AE61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567562B"/>
    <w:multiLevelType w:val="hybridMultilevel"/>
    <w:tmpl w:val="F0B26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190B6445"/>
    <w:multiLevelType w:val="hybridMultilevel"/>
    <w:tmpl w:val="CAE6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A211353"/>
    <w:multiLevelType w:val="hybridMultilevel"/>
    <w:tmpl w:val="3500A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BB5317B"/>
    <w:multiLevelType w:val="hybridMultilevel"/>
    <w:tmpl w:val="D084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2602B2"/>
    <w:multiLevelType w:val="hybridMultilevel"/>
    <w:tmpl w:val="196C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20A3328F"/>
    <w:multiLevelType w:val="hybridMultilevel"/>
    <w:tmpl w:val="62224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26D5ADC"/>
    <w:multiLevelType w:val="hybridMultilevel"/>
    <w:tmpl w:val="E9841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247D7C7A"/>
    <w:multiLevelType w:val="hybridMultilevel"/>
    <w:tmpl w:val="3E9A0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24853C1E"/>
    <w:multiLevelType w:val="hybridMultilevel"/>
    <w:tmpl w:val="218A0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8673804"/>
    <w:multiLevelType w:val="hybridMultilevel"/>
    <w:tmpl w:val="F53EE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CF7345B"/>
    <w:multiLevelType w:val="hybridMultilevel"/>
    <w:tmpl w:val="8CAAB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E4B2FED"/>
    <w:multiLevelType w:val="hybridMultilevel"/>
    <w:tmpl w:val="CA2EE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EE71C5E"/>
    <w:multiLevelType w:val="hybridMultilevel"/>
    <w:tmpl w:val="0B68F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F365D91"/>
    <w:multiLevelType w:val="hybridMultilevel"/>
    <w:tmpl w:val="7CE25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328B3A3C"/>
    <w:multiLevelType w:val="hybridMultilevel"/>
    <w:tmpl w:val="8D5C7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6CC6D9F"/>
    <w:multiLevelType w:val="hybridMultilevel"/>
    <w:tmpl w:val="631A4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38500CF3"/>
    <w:multiLevelType w:val="hybridMultilevel"/>
    <w:tmpl w:val="EDA0B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A686DC6"/>
    <w:multiLevelType w:val="hybridMultilevel"/>
    <w:tmpl w:val="45428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E770ED4"/>
    <w:multiLevelType w:val="hybridMultilevel"/>
    <w:tmpl w:val="FD148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F1970EA"/>
    <w:multiLevelType w:val="hybridMultilevel"/>
    <w:tmpl w:val="01661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0176A55"/>
    <w:multiLevelType w:val="hybridMultilevel"/>
    <w:tmpl w:val="1AF0A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15:restartNumberingAfterBreak="0">
    <w:nsid w:val="41C96CBB"/>
    <w:multiLevelType w:val="hybridMultilevel"/>
    <w:tmpl w:val="20FE0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256211C"/>
    <w:multiLevelType w:val="hybridMultilevel"/>
    <w:tmpl w:val="C9C8B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4FE7FEE"/>
    <w:multiLevelType w:val="hybridMultilevel"/>
    <w:tmpl w:val="3B12A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5" w15:restartNumberingAfterBreak="0">
    <w:nsid w:val="470F3B57"/>
    <w:multiLevelType w:val="hybridMultilevel"/>
    <w:tmpl w:val="696CC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9CC4D45"/>
    <w:multiLevelType w:val="hybridMultilevel"/>
    <w:tmpl w:val="1C30C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B0A0820"/>
    <w:multiLevelType w:val="hybridMultilevel"/>
    <w:tmpl w:val="D0D07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B5002D3"/>
    <w:multiLevelType w:val="hybridMultilevel"/>
    <w:tmpl w:val="0DF4C1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F98501F"/>
    <w:multiLevelType w:val="hybridMultilevel"/>
    <w:tmpl w:val="08E81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1CC37D3"/>
    <w:multiLevelType w:val="hybridMultilevel"/>
    <w:tmpl w:val="C6BE1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537448DC"/>
    <w:multiLevelType w:val="hybridMultilevel"/>
    <w:tmpl w:val="C194C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4185616"/>
    <w:multiLevelType w:val="hybridMultilevel"/>
    <w:tmpl w:val="A33EF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9AF4F2D"/>
    <w:multiLevelType w:val="hybridMultilevel"/>
    <w:tmpl w:val="8CBA2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AB10925"/>
    <w:multiLevelType w:val="hybridMultilevel"/>
    <w:tmpl w:val="6CE28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C154D8F"/>
    <w:multiLevelType w:val="hybridMultilevel"/>
    <w:tmpl w:val="41280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C2E2246"/>
    <w:multiLevelType w:val="hybridMultilevel"/>
    <w:tmpl w:val="F7DC3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C335DF3"/>
    <w:multiLevelType w:val="hybridMultilevel"/>
    <w:tmpl w:val="0EA07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CD1153B"/>
    <w:multiLevelType w:val="hybridMultilevel"/>
    <w:tmpl w:val="452AD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611C39DF"/>
    <w:multiLevelType w:val="hybridMultilevel"/>
    <w:tmpl w:val="A7C26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30A3B1F"/>
    <w:multiLevelType w:val="hybridMultilevel"/>
    <w:tmpl w:val="91C22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658C0544"/>
    <w:multiLevelType w:val="hybridMultilevel"/>
    <w:tmpl w:val="48463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62D0B5F"/>
    <w:multiLevelType w:val="hybridMultilevel"/>
    <w:tmpl w:val="D220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75571B9"/>
    <w:multiLevelType w:val="hybridMultilevel"/>
    <w:tmpl w:val="185E2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15:restartNumberingAfterBreak="0">
    <w:nsid w:val="6AA50DF7"/>
    <w:multiLevelType w:val="hybridMultilevel"/>
    <w:tmpl w:val="EE582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5" w15:restartNumberingAfterBreak="0">
    <w:nsid w:val="6EE50604"/>
    <w:multiLevelType w:val="hybridMultilevel"/>
    <w:tmpl w:val="E4808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97" w15:restartNumberingAfterBreak="0">
    <w:nsid w:val="7523043C"/>
    <w:multiLevelType w:val="hybridMultilevel"/>
    <w:tmpl w:val="22AA50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77EE4149"/>
    <w:multiLevelType w:val="hybridMultilevel"/>
    <w:tmpl w:val="ADE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877319D"/>
    <w:multiLevelType w:val="hybridMultilevel"/>
    <w:tmpl w:val="29F29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8FE7ECC"/>
    <w:multiLevelType w:val="hybridMultilevel"/>
    <w:tmpl w:val="4ACCD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A636986"/>
    <w:multiLevelType w:val="hybridMultilevel"/>
    <w:tmpl w:val="05E6B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91"/>
  </w:num>
  <w:num w:numId="3" w16cid:durableId="139352410">
    <w:abstractNumId w:val="93"/>
  </w:num>
  <w:num w:numId="4" w16cid:durableId="1139345333">
    <w:abstractNumId w:val="80"/>
  </w:num>
  <w:num w:numId="5" w16cid:durableId="1566716753">
    <w:abstractNumId w:val="62"/>
  </w:num>
  <w:num w:numId="6" w16cid:durableId="862130666">
    <w:abstractNumId w:val="26"/>
  </w:num>
  <w:num w:numId="7" w16cid:durableId="2013292984">
    <w:abstractNumId w:val="94"/>
  </w:num>
  <w:num w:numId="8" w16cid:durableId="777530213">
    <w:abstractNumId w:val="104"/>
  </w:num>
  <w:num w:numId="9" w16cid:durableId="1192037481">
    <w:abstractNumId w:val="49"/>
  </w:num>
  <w:num w:numId="10" w16cid:durableId="263391843">
    <w:abstractNumId w:val="98"/>
  </w:num>
  <w:num w:numId="11" w16cid:durableId="66726532">
    <w:abstractNumId w:val="82"/>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100"/>
  </w:num>
  <w:num w:numId="14" w16cid:durableId="1133476638">
    <w:abstractNumId w:val="64"/>
  </w:num>
  <w:num w:numId="15" w16cid:durableId="337585252">
    <w:abstractNumId w:val="96"/>
  </w:num>
  <w:num w:numId="16" w16cid:durableId="2061587357">
    <w:abstractNumId w:val="85"/>
  </w:num>
  <w:num w:numId="17" w16cid:durableId="1065491973">
    <w:abstractNumId w:val="36"/>
  </w:num>
  <w:num w:numId="18" w16cid:durableId="1318266233">
    <w:abstractNumId w:val="33"/>
  </w:num>
  <w:num w:numId="19" w16cid:durableId="526874085">
    <w:abstractNumId w:val="81"/>
  </w:num>
  <w:num w:numId="20" w16cid:durableId="844248676">
    <w:abstractNumId w:val="43"/>
  </w:num>
  <w:num w:numId="21" w16cid:durableId="284892896">
    <w:abstractNumId w:val="63"/>
  </w:num>
  <w:num w:numId="22" w16cid:durableId="605190378">
    <w:abstractNumId w:val="32"/>
  </w:num>
  <w:num w:numId="23" w16cid:durableId="509416459">
    <w:abstractNumId w:val="40"/>
  </w:num>
  <w:num w:numId="24" w16cid:durableId="1935087531">
    <w:abstractNumId w:val="16"/>
  </w:num>
  <w:num w:numId="25" w16cid:durableId="1366129160">
    <w:abstractNumId w:val="18"/>
  </w:num>
  <w:num w:numId="26" w16cid:durableId="1003901784">
    <w:abstractNumId w:val="87"/>
  </w:num>
  <w:num w:numId="27" w16cid:durableId="543714750">
    <w:abstractNumId w:val="58"/>
  </w:num>
  <w:num w:numId="28" w16cid:durableId="504515879">
    <w:abstractNumId w:val="27"/>
  </w:num>
  <w:num w:numId="29" w16cid:durableId="1754471848">
    <w:abstractNumId w:val="38"/>
  </w:num>
  <w:num w:numId="30" w16cid:durableId="553084479">
    <w:abstractNumId w:val="71"/>
  </w:num>
  <w:num w:numId="31" w16cid:durableId="1454204984">
    <w:abstractNumId w:val="52"/>
  </w:num>
  <w:num w:numId="32" w16cid:durableId="1183738669">
    <w:abstractNumId w:val="14"/>
  </w:num>
  <w:num w:numId="33" w16cid:durableId="128592335">
    <w:abstractNumId w:val="41"/>
  </w:num>
  <w:num w:numId="34" w16cid:durableId="187452677">
    <w:abstractNumId w:val="48"/>
  </w:num>
  <w:num w:numId="35" w16cid:durableId="972758455">
    <w:abstractNumId w:val="86"/>
  </w:num>
  <w:num w:numId="36" w16cid:durableId="1806044666">
    <w:abstractNumId w:val="70"/>
  </w:num>
  <w:num w:numId="37" w16cid:durableId="645164339">
    <w:abstractNumId w:val="24"/>
  </w:num>
  <w:num w:numId="38" w16cid:durableId="1447503536">
    <w:abstractNumId w:val="89"/>
  </w:num>
  <w:num w:numId="39" w16cid:durableId="1843397485">
    <w:abstractNumId w:val="45"/>
  </w:num>
  <w:num w:numId="40" w16cid:durableId="2090535714">
    <w:abstractNumId w:val="67"/>
  </w:num>
  <w:num w:numId="41" w16cid:durableId="239800336">
    <w:abstractNumId w:val="101"/>
  </w:num>
  <w:num w:numId="42" w16cid:durableId="660548876">
    <w:abstractNumId w:val="72"/>
  </w:num>
  <w:num w:numId="43" w16cid:durableId="420881523">
    <w:abstractNumId w:val="22"/>
  </w:num>
  <w:num w:numId="44" w16cid:durableId="1801151149">
    <w:abstractNumId w:val="57"/>
  </w:num>
  <w:num w:numId="45" w16cid:durableId="1699043149">
    <w:abstractNumId w:val="95"/>
  </w:num>
  <w:num w:numId="46" w16cid:durableId="1842432915">
    <w:abstractNumId w:val="19"/>
  </w:num>
  <w:num w:numId="47" w16cid:durableId="1097794573">
    <w:abstractNumId w:val="10"/>
  </w:num>
  <w:num w:numId="48" w16cid:durableId="307513669">
    <w:abstractNumId w:val="42"/>
  </w:num>
  <w:num w:numId="49" w16cid:durableId="874342674">
    <w:abstractNumId w:val="29"/>
  </w:num>
  <w:num w:numId="50" w16cid:durableId="1358239989">
    <w:abstractNumId w:val="23"/>
  </w:num>
  <w:num w:numId="51" w16cid:durableId="784471315">
    <w:abstractNumId w:val="30"/>
  </w:num>
  <w:num w:numId="52" w16cid:durableId="1374892077">
    <w:abstractNumId w:val="92"/>
  </w:num>
  <w:num w:numId="53" w16cid:durableId="1750540444">
    <w:abstractNumId w:val="54"/>
  </w:num>
  <w:num w:numId="54" w16cid:durableId="1224029214">
    <w:abstractNumId w:val="25"/>
  </w:num>
  <w:num w:numId="55" w16cid:durableId="495613088">
    <w:abstractNumId w:val="99"/>
  </w:num>
  <w:num w:numId="56" w16cid:durableId="1504052095">
    <w:abstractNumId w:val="76"/>
  </w:num>
  <w:num w:numId="57" w16cid:durableId="1619482172">
    <w:abstractNumId w:val="11"/>
  </w:num>
  <w:num w:numId="58" w16cid:durableId="1347639360">
    <w:abstractNumId w:val="84"/>
  </w:num>
  <w:num w:numId="59" w16cid:durableId="1461610606">
    <w:abstractNumId w:val="37"/>
  </w:num>
  <w:num w:numId="60" w16cid:durableId="1003780336">
    <w:abstractNumId w:val="88"/>
  </w:num>
  <w:num w:numId="61" w16cid:durableId="1180587685">
    <w:abstractNumId w:val="44"/>
  </w:num>
  <w:num w:numId="62" w16cid:durableId="985623110">
    <w:abstractNumId w:val="66"/>
  </w:num>
  <w:num w:numId="63" w16cid:durableId="671491400">
    <w:abstractNumId w:val="90"/>
  </w:num>
  <w:num w:numId="64" w16cid:durableId="1678573769">
    <w:abstractNumId w:val="60"/>
  </w:num>
  <w:num w:numId="65" w16cid:durableId="958955144">
    <w:abstractNumId w:val="103"/>
  </w:num>
  <w:num w:numId="66" w16cid:durableId="1846477899">
    <w:abstractNumId w:val="73"/>
  </w:num>
  <w:num w:numId="67" w16cid:durableId="1144395824">
    <w:abstractNumId w:val="47"/>
  </w:num>
  <w:num w:numId="68" w16cid:durableId="1141922293">
    <w:abstractNumId w:val="77"/>
  </w:num>
  <w:num w:numId="69" w16cid:durableId="1697851072">
    <w:abstractNumId w:val="69"/>
  </w:num>
  <w:num w:numId="70" w16cid:durableId="663625384">
    <w:abstractNumId w:val="59"/>
  </w:num>
  <w:num w:numId="71" w16cid:durableId="380789272">
    <w:abstractNumId w:val="12"/>
  </w:num>
  <w:num w:numId="72" w16cid:durableId="1628001940">
    <w:abstractNumId w:val="50"/>
  </w:num>
  <w:num w:numId="73" w16cid:durableId="451175267">
    <w:abstractNumId w:val="31"/>
  </w:num>
  <w:num w:numId="74" w16cid:durableId="2123913806">
    <w:abstractNumId w:val="35"/>
  </w:num>
  <w:num w:numId="75" w16cid:durableId="1948077593">
    <w:abstractNumId w:val="74"/>
  </w:num>
  <w:num w:numId="76" w16cid:durableId="1673604175">
    <w:abstractNumId w:val="9"/>
  </w:num>
  <w:num w:numId="77" w16cid:durableId="1793599364">
    <w:abstractNumId w:val="53"/>
  </w:num>
  <w:num w:numId="78" w16cid:durableId="1525631579">
    <w:abstractNumId w:val="78"/>
  </w:num>
  <w:num w:numId="79" w16cid:durableId="1602253361">
    <w:abstractNumId w:val="17"/>
  </w:num>
  <w:num w:numId="80" w16cid:durableId="984504896">
    <w:abstractNumId w:val="39"/>
  </w:num>
  <w:num w:numId="81" w16cid:durableId="2011253736">
    <w:abstractNumId w:val="55"/>
  </w:num>
  <w:num w:numId="82" w16cid:durableId="2059821720">
    <w:abstractNumId w:val="56"/>
  </w:num>
  <w:num w:numId="83" w16cid:durableId="1548419516">
    <w:abstractNumId w:val="46"/>
  </w:num>
  <w:num w:numId="84" w16cid:durableId="318118718">
    <w:abstractNumId w:val="68"/>
  </w:num>
  <w:num w:numId="85" w16cid:durableId="1481534934">
    <w:abstractNumId w:val="13"/>
  </w:num>
  <w:num w:numId="86" w16cid:durableId="1400011962">
    <w:abstractNumId w:val="65"/>
  </w:num>
  <w:num w:numId="87" w16cid:durableId="2012759148">
    <w:abstractNumId w:val="51"/>
  </w:num>
  <w:num w:numId="88" w16cid:durableId="1438058702">
    <w:abstractNumId w:val="15"/>
  </w:num>
  <w:num w:numId="89" w16cid:durableId="1283728890">
    <w:abstractNumId w:val="34"/>
  </w:num>
  <w:num w:numId="90" w16cid:durableId="1107311088">
    <w:abstractNumId w:val="102"/>
  </w:num>
  <w:num w:numId="91" w16cid:durableId="1886988148">
    <w:abstractNumId w:val="61"/>
  </w:num>
  <w:num w:numId="92" w16cid:durableId="598760297">
    <w:abstractNumId w:val="28"/>
  </w:num>
  <w:num w:numId="93" w16cid:durableId="1305890976">
    <w:abstractNumId w:val="79"/>
  </w:num>
  <w:num w:numId="94" w16cid:durableId="168836406">
    <w:abstractNumId w:val="20"/>
  </w:num>
  <w:num w:numId="95" w16cid:durableId="354158237">
    <w:abstractNumId w:val="97"/>
  </w:num>
  <w:num w:numId="96" w16cid:durableId="620461450">
    <w:abstractNumId w:val="75"/>
  </w:num>
  <w:num w:numId="97" w16cid:durableId="1834494443">
    <w:abstractNumId w:val="83"/>
  </w:num>
  <w:num w:numId="98" w16cid:durableId="539561290">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A03"/>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0D40"/>
    <w:rsid w:val="00072569"/>
    <w:rsid w:val="00076ED5"/>
    <w:rsid w:val="0007787C"/>
    <w:rsid w:val="00083644"/>
    <w:rsid w:val="0008376A"/>
    <w:rsid w:val="0008587E"/>
    <w:rsid w:val="000916E5"/>
    <w:rsid w:val="00092DA2"/>
    <w:rsid w:val="00093B00"/>
    <w:rsid w:val="00094625"/>
    <w:rsid w:val="0009578A"/>
    <w:rsid w:val="00096E76"/>
    <w:rsid w:val="000A39DF"/>
    <w:rsid w:val="000A3F25"/>
    <w:rsid w:val="000A4644"/>
    <w:rsid w:val="000B1874"/>
    <w:rsid w:val="000B19AF"/>
    <w:rsid w:val="000B5661"/>
    <w:rsid w:val="000B58A0"/>
    <w:rsid w:val="000B7D48"/>
    <w:rsid w:val="000B7F8C"/>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8B8"/>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28A7"/>
    <w:rsid w:val="00154466"/>
    <w:rsid w:val="001559D1"/>
    <w:rsid w:val="00156EFD"/>
    <w:rsid w:val="00162D7B"/>
    <w:rsid w:val="0016461A"/>
    <w:rsid w:val="00176F71"/>
    <w:rsid w:val="00181B74"/>
    <w:rsid w:val="0018509B"/>
    <w:rsid w:val="00186DDF"/>
    <w:rsid w:val="0019004D"/>
    <w:rsid w:val="0019159B"/>
    <w:rsid w:val="001A5F25"/>
    <w:rsid w:val="001B46BC"/>
    <w:rsid w:val="001C14D9"/>
    <w:rsid w:val="001C1C4D"/>
    <w:rsid w:val="001D093A"/>
    <w:rsid w:val="001D0CFF"/>
    <w:rsid w:val="001D2855"/>
    <w:rsid w:val="001D2BA7"/>
    <w:rsid w:val="001D6B23"/>
    <w:rsid w:val="001E0884"/>
    <w:rsid w:val="001E3245"/>
    <w:rsid w:val="001E4213"/>
    <w:rsid w:val="001E4FCA"/>
    <w:rsid w:val="001E7EF4"/>
    <w:rsid w:val="001F1B48"/>
    <w:rsid w:val="001F520E"/>
    <w:rsid w:val="001F75AD"/>
    <w:rsid w:val="002005A0"/>
    <w:rsid w:val="002028FD"/>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696"/>
    <w:rsid w:val="00266A5C"/>
    <w:rsid w:val="00266EFC"/>
    <w:rsid w:val="002719A8"/>
    <w:rsid w:val="00272D68"/>
    <w:rsid w:val="002741FC"/>
    <w:rsid w:val="0027782E"/>
    <w:rsid w:val="00277E62"/>
    <w:rsid w:val="00284097"/>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1C"/>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141"/>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3D73"/>
    <w:rsid w:val="00346707"/>
    <w:rsid w:val="0034773C"/>
    <w:rsid w:val="00352507"/>
    <w:rsid w:val="00354471"/>
    <w:rsid w:val="00355B1E"/>
    <w:rsid w:val="0035690D"/>
    <w:rsid w:val="00357453"/>
    <w:rsid w:val="00360DBE"/>
    <w:rsid w:val="003610FB"/>
    <w:rsid w:val="003639FE"/>
    <w:rsid w:val="0036552E"/>
    <w:rsid w:val="00371797"/>
    <w:rsid w:val="00372051"/>
    <w:rsid w:val="00372101"/>
    <w:rsid w:val="00373FD2"/>
    <w:rsid w:val="0037697F"/>
    <w:rsid w:val="0037737E"/>
    <w:rsid w:val="0037758A"/>
    <w:rsid w:val="00377ACD"/>
    <w:rsid w:val="003830AE"/>
    <w:rsid w:val="003831D0"/>
    <w:rsid w:val="00383C57"/>
    <w:rsid w:val="00385079"/>
    <w:rsid w:val="00385233"/>
    <w:rsid w:val="00397154"/>
    <w:rsid w:val="003A2800"/>
    <w:rsid w:val="003A2A01"/>
    <w:rsid w:val="003A2D25"/>
    <w:rsid w:val="003A320E"/>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CCA"/>
    <w:rsid w:val="003D3DF9"/>
    <w:rsid w:val="003D4FFF"/>
    <w:rsid w:val="003D67D4"/>
    <w:rsid w:val="003D75F4"/>
    <w:rsid w:val="003D7674"/>
    <w:rsid w:val="003E08BC"/>
    <w:rsid w:val="003E76FE"/>
    <w:rsid w:val="003F2572"/>
    <w:rsid w:val="003F292A"/>
    <w:rsid w:val="00400457"/>
    <w:rsid w:val="00410B59"/>
    <w:rsid w:val="00411E7B"/>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4666E"/>
    <w:rsid w:val="004500CF"/>
    <w:rsid w:val="00454701"/>
    <w:rsid w:val="004550D1"/>
    <w:rsid w:val="00456DFB"/>
    <w:rsid w:val="0045764D"/>
    <w:rsid w:val="00462B77"/>
    <w:rsid w:val="00466A44"/>
    <w:rsid w:val="004705F3"/>
    <w:rsid w:val="00473DB1"/>
    <w:rsid w:val="00474B34"/>
    <w:rsid w:val="00474C47"/>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0BF0"/>
    <w:rsid w:val="004B209F"/>
    <w:rsid w:val="004B47F2"/>
    <w:rsid w:val="004B4A32"/>
    <w:rsid w:val="004B5277"/>
    <w:rsid w:val="004C24AD"/>
    <w:rsid w:val="004C2E59"/>
    <w:rsid w:val="004C5AB1"/>
    <w:rsid w:val="004C6508"/>
    <w:rsid w:val="004C7072"/>
    <w:rsid w:val="004D224E"/>
    <w:rsid w:val="004D54AD"/>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3B09"/>
    <w:rsid w:val="005241B1"/>
    <w:rsid w:val="00526C25"/>
    <w:rsid w:val="00527910"/>
    <w:rsid w:val="00532972"/>
    <w:rsid w:val="005331ED"/>
    <w:rsid w:val="00533B61"/>
    <w:rsid w:val="00540A83"/>
    <w:rsid w:val="00543622"/>
    <w:rsid w:val="00543886"/>
    <w:rsid w:val="005464F8"/>
    <w:rsid w:val="00554A98"/>
    <w:rsid w:val="00555298"/>
    <w:rsid w:val="00556F07"/>
    <w:rsid w:val="00561123"/>
    <w:rsid w:val="00564FB3"/>
    <w:rsid w:val="00566E50"/>
    <w:rsid w:val="00570A2D"/>
    <w:rsid w:val="00576A3F"/>
    <w:rsid w:val="00577B5B"/>
    <w:rsid w:val="005809AC"/>
    <w:rsid w:val="005866AF"/>
    <w:rsid w:val="0059019B"/>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01596"/>
    <w:rsid w:val="006116C4"/>
    <w:rsid w:val="006211DB"/>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5691B"/>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96282"/>
    <w:rsid w:val="006A1629"/>
    <w:rsid w:val="006A4E16"/>
    <w:rsid w:val="006A75CD"/>
    <w:rsid w:val="006B03F5"/>
    <w:rsid w:val="006B049D"/>
    <w:rsid w:val="006B625B"/>
    <w:rsid w:val="006C20EF"/>
    <w:rsid w:val="006C41D0"/>
    <w:rsid w:val="006C5D89"/>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5999"/>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0246"/>
    <w:rsid w:val="007520CB"/>
    <w:rsid w:val="00752FD3"/>
    <w:rsid w:val="0075494E"/>
    <w:rsid w:val="007561FE"/>
    <w:rsid w:val="00762531"/>
    <w:rsid w:val="0076254B"/>
    <w:rsid w:val="00763957"/>
    <w:rsid w:val="0076539C"/>
    <w:rsid w:val="00766783"/>
    <w:rsid w:val="007669A7"/>
    <w:rsid w:val="00774D2D"/>
    <w:rsid w:val="00775741"/>
    <w:rsid w:val="00776362"/>
    <w:rsid w:val="00777D82"/>
    <w:rsid w:val="007815FE"/>
    <w:rsid w:val="00783CE2"/>
    <w:rsid w:val="00784E38"/>
    <w:rsid w:val="00785A95"/>
    <w:rsid w:val="007906A5"/>
    <w:rsid w:val="0079115B"/>
    <w:rsid w:val="00792ADB"/>
    <w:rsid w:val="00792D4F"/>
    <w:rsid w:val="00793092"/>
    <w:rsid w:val="00795F48"/>
    <w:rsid w:val="00795F54"/>
    <w:rsid w:val="00796BC9"/>
    <w:rsid w:val="007A2D26"/>
    <w:rsid w:val="007A31AB"/>
    <w:rsid w:val="007B1335"/>
    <w:rsid w:val="007B2324"/>
    <w:rsid w:val="007C5095"/>
    <w:rsid w:val="007C6B8B"/>
    <w:rsid w:val="007C6D70"/>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3D15"/>
    <w:rsid w:val="008464C0"/>
    <w:rsid w:val="00846749"/>
    <w:rsid w:val="00851D25"/>
    <w:rsid w:val="0085515E"/>
    <w:rsid w:val="00855DA0"/>
    <w:rsid w:val="00861E50"/>
    <w:rsid w:val="00865351"/>
    <w:rsid w:val="008656CA"/>
    <w:rsid w:val="00870121"/>
    <w:rsid w:val="0087131E"/>
    <w:rsid w:val="008718C6"/>
    <w:rsid w:val="00871D24"/>
    <w:rsid w:val="008757A7"/>
    <w:rsid w:val="0087756E"/>
    <w:rsid w:val="008818F2"/>
    <w:rsid w:val="008838A6"/>
    <w:rsid w:val="008857F1"/>
    <w:rsid w:val="00886739"/>
    <w:rsid w:val="00887D74"/>
    <w:rsid w:val="00887EA7"/>
    <w:rsid w:val="00890F95"/>
    <w:rsid w:val="008915BE"/>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D73BA"/>
    <w:rsid w:val="008E00BB"/>
    <w:rsid w:val="008E2893"/>
    <w:rsid w:val="008E467A"/>
    <w:rsid w:val="008E4873"/>
    <w:rsid w:val="008F0C45"/>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6B0"/>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37322"/>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403A"/>
    <w:rsid w:val="00AF6AFF"/>
    <w:rsid w:val="00AF6CFF"/>
    <w:rsid w:val="00AF6FBC"/>
    <w:rsid w:val="00AF7091"/>
    <w:rsid w:val="00B011F5"/>
    <w:rsid w:val="00B017C6"/>
    <w:rsid w:val="00B0237B"/>
    <w:rsid w:val="00B040A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759"/>
    <w:rsid w:val="00B948A6"/>
    <w:rsid w:val="00B969C7"/>
    <w:rsid w:val="00B97805"/>
    <w:rsid w:val="00BA2960"/>
    <w:rsid w:val="00BA3745"/>
    <w:rsid w:val="00BB0615"/>
    <w:rsid w:val="00BB1589"/>
    <w:rsid w:val="00BB3B89"/>
    <w:rsid w:val="00BB6718"/>
    <w:rsid w:val="00BC363C"/>
    <w:rsid w:val="00BC3C43"/>
    <w:rsid w:val="00BD1EEF"/>
    <w:rsid w:val="00BD2436"/>
    <w:rsid w:val="00BD54FE"/>
    <w:rsid w:val="00BD665D"/>
    <w:rsid w:val="00BD732F"/>
    <w:rsid w:val="00BE01AE"/>
    <w:rsid w:val="00BE0752"/>
    <w:rsid w:val="00BE08A2"/>
    <w:rsid w:val="00BE11EA"/>
    <w:rsid w:val="00BE1756"/>
    <w:rsid w:val="00BE2CB0"/>
    <w:rsid w:val="00BE3C60"/>
    <w:rsid w:val="00BE42F1"/>
    <w:rsid w:val="00BF141F"/>
    <w:rsid w:val="00BF14B3"/>
    <w:rsid w:val="00BF3245"/>
    <w:rsid w:val="00BF3845"/>
    <w:rsid w:val="00BF630A"/>
    <w:rsid w:val="00BF700A"/>
    <w:rsid w:val="00C02226"/>
    <w:rsid w:val="00C05BF8"/>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E5BAC"/>
    <w:rsid w:val="00CF01D4"/>
    <w:rsid w:val="00CF0DFC"/>
    <w:rsid w:val="00CF10B3"/>
    <w:rsid w:val="00CF5E45"/>
    <w:rsid w:val="00CF6D7C"/>
    <w:rsid w:val="00CF71B9"/>
    <w:rsid w:val="00D0467C"/>
    <w:rsid w:val="00D0645F"/>
    <w:rsid w:val="00D076E9"/>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151"/>
    <w:rsid w:val="00D64B1F"/>
    <w:rsid w:val="00D7042F"/>
    <w:rsid w:val="00D70766"/>
    <w:rsid w:val="00D71323"/>
    <w:rsid w:val="00D75E82"/>
    <w:rsid w:val="00D76412"/>
    <w:rsid w:val="00D76E7E"/>
    <w:rsid w:val="00D85BFA"/>
    <w:rsid w:val="00D863F2"/>
    <w:rsid w:val="00D9360F"/>
    <w:rsid w:val="00D95D38"/>
    <w:rsid w:val="00DA14B0"/>
    <w:rsid w:val="00DA33C3"/>
    <w:rsid w:val="00DB1A6A"/>
    <w:rsid w:val="00DB7465"/>
    <w:rsid w:val="00DC36F0"/>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431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4F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3631E"/>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6AFF"/>
    <w:rsid w:val="00F87ACF"/>
    <w:rsid w:val="00F87D39"/>
    <w:rsid w:val="00F9006A"/>
    <w:rsid w:val="00F93A34"/>
    <w:rsid w:val="00F94466"/>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 w:type="paragraph" w:styleId="CommentText">
    <w:name w:val="annotation text"/>
    <w:basedOn w:val="Normal"/>
    <w:link w:val="CommentTextChar"/>
    <w:semiHidden/>
    <w:unhideWhenUsed/>
    <w:rsid w:val="00343D73"/>
    <w:rPr>
      <w:sz w:val="20"/>
    </w:rPr>
  </w:style>
  <w:style w:type="character" w:customStyle="1" w:styleId="CommentTextChar">
    <w:name w:val="Comment Text Char"/>
    <w:basedOn w:val="DefaultParagraphFont"/>
    <w:link w:val="CommentText"/>
    <w:semiHidden/>
    <w:rsid w:val="00343D73"/>
  </w:style>
  <w:style w:type="paragraph" w:styleId="CommentSubject">
    <w:name w:val="annotation subject"/>
    <w:basedOn w:val="CommentText"/>
    <w:next w:val="CommentText"/>
    <w:link w:val="CommentSubjectChar"/>
    <w:uiPriority w:val="99"/>
    <w:semiHidden/>
    <w:unhideWhenUsed/>
    <w:rsid w:val="00343D73"/>
    <w:rPr>
      <w:b/>
      <w:bCs/>
    </w:rPr>
  </w:style>
  <w:style w:type="character" w:customStyle="1" w:styleId="CommentSubjectChar">
    <w:name w:val="Comment Subject Char"/>
    <w:basedOn w:val="CommentTextChar"/>
    <w:link w:val="CommentSubject"/>
    <w:uiPriority w:val="99"/>
    <w:semiHidden/>
    <w:rsid w:val="00343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47717294">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19769624">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chinedu@codewiredi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5</cp:revision>
  <cp:lastPrinted>2006-06-28T14:40:00Z</cp:lastPrinted>
  <dcterms:created xsi:type="dcterms:W3CDTF">2024-02-21T18:12:00Z</dcterms:created>
  <dcterms:modified xsi:type="dcterms:W3CDTF">2024-02-21T20:32:00Z</dcterms:modified>
</cp:coreProperties>
</file>