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0876E" w14:textId="22D5121B" w:rsidR="00A80DC3" w:rsidRPr="00577223" w:rsidRDefault="009B1363" w:rsidP="00577223">
      <w:pPr>
        <w:pStyle w:val="div"/>
        <w:spacing w:before="20" w:line="0" w:lineRule="atLeast"/>
        <w:jc w:val="center"/>
        <w:rPr>
          <w:rFonts w:asciiTheme="minorHAnsi" w:hAnsiTheme="minorHAnsi" w:cstheme="minorHAnsi"/>
          <w:sz w:val="28"/>
          <w:szCs w:val="28"/>
        </w:rPr>
      </w:pPr>
      <w:proofErr w:type="spellStart"/>
      <w:r w:rsidRPr="00577223">
        <w:rPr>
          <w:rFonts w:asciiTheme="minorHAnsi" w:hAnsiTheme="minorHAnsi" w:cstheme="minorHAnsi"/>
          <w:sz w:val="28"/>
          <w:szCs w:val="28"/>
        </w:rPr>
        <w:t>Nagajyothi</w:t>
      </w:r>
      <w:proofErr w:type="spellEnd"/>
      <w:r w:rsidRPr="00577223">
        <w:rPr>
          <w:rFonts w:asciiTheme="minorHAnsi" w:hAnsiTheme="minorHAnsi" w:cstheme="minorHAnsi"/>
          <w:sz w:val="28"/>
          <w:szCs w:val="28"/>
        </w:rPr>
        <w:t xml:space="preserve"> Bheema</w:t>
      </w:r>
    </w:p>
    <w:p w14:paraId="0950876F" w14:textId="77777777" w:rsidR="00A80DC3" w:rsidRPr="00577223" w:rsidRDefault="00322693" w:rsidP="00577223">
      <w:pPr>
        <w:pStyle w:val="div"/>
        <w:spacing w:before="40"/>
        <w:jc w:val="center"/>
        <w:rPr>
          <w:rFonts w:asciiTheme="minorHAnsi" w:hAnsiTheme="minorHAnsi" w:cstheme="minorHAnsi"/>
          <w:sz w:val="22"/>
          <w:szCs w:val="22"/>
        </w:rPr>
      </w:pPr>
      <w:r w:rsidRPr="00577223">
        <w:rPr>
          <w:rStyle w:val="span"/>
          <w:rFonts w:asciiTheme="minorHAnsi" w:hAnsiTheme="minorHAnsi" w:cstheme="minorHAnsi"/>
          <w:sz w:val="22"/>
          <w:szCs w:val="22"/>
        </w:rPr>
        <w:t>North Andover, MA 01845</w:t>
      </w:r>
    </w:p>
    <w:p w14:paraId="09508770" w14:textId="77777777" w:rsidR="00A80DC3" w:rsidRPr="00577223" w:rsidRDefault="00322693" w:rsidP="00577223">
      <w:pPr>
        <w:pStyle w:val="div"/>
        <w:jc w:val="center"/>
        <w:rPr>
          <w:rFonts w:asciiTheme="minorHAnsi" w:hAnsiTheme="minorHAnsi" w:cstheme="minorHAnsi"/>
          <w:sz w:val="22"/>
          <w:szCs w:val="22"/>
        </w:rPr>
      </w:pPr>
      <w:r w:rsidRPr="00577223">
        <w:rPr>
          <w:rStyle w:val="span"/>
          <w:rFonts w:asciiTheme="minorHAnsi" w:hAnsiTheme="minorHAnsi" w:cstheme="minorHAnsi"/>
          <w:sz w:val="22"/>
          <w:szCs w:val="22"/>
        </w:rPr>
        <w:t>(603)-943-9449</w:t>
      </w:r>
    </w:p>
    <w:p w14:paraId="09508771" w14:textId="77777777" w:rsidR="00A80DC3" w:rsidRPr="00577223" w:rsidRDefault="00322693" w:rsidP="00577223">
      <w:pPr>
        <w:pStyle w:val="div"/>
        <w:jc w:val="center"/>
        <w:rPr>
          <w:rFonts w:asciiTheme="minorHAnsi" w:hAnsiTheme="minorHAnsi" w:cstheme="minorHAnsi"/>
          <w:sz w:val="22"/>
          <w:szCs w:val="22"/>
        </w:rPr>
      </w:pPr>
      <w:r w:rsidRPr="00577223">
        <w:rPr>
          <w:rStyle w:val="span"/>
          <w:rFonts w:asciiTheme="minorHAnsi" w:hAnsiTheme="minorHAnsi" w:cstheme="minorHAnsi"/>
          <w:sz w:val="22"/>
          <w:szCs w:val="22"/>
        </w:rPr>
        <w:t>hanisrijyothibheema@gmail.com</w:t>
      </w:r>
    </w:p>
    <w:p w14:paraId="09508772" w14:textId="77777777" w:rsidR="00A80DC3" w:rsidRPr="00577223" w:rsidRDefault="00322693">
      <w:pPr>
        <w:pStyle w:val="gap-btn-hidden"/>
        <w:spacing w:line="260" w:lineRule="atLeast"/>
        <w:rPr>
          <w:rFonts w:asciiTheme="minorHAnsi" w:hAnsiTheme="minorHAnsi" w:cstheme="minorHAnsi"/>
          <w:sz w:val="22"/>
          <w:szCs w:val="22"/>
        </w:rPr>
      </w:pPr>
      <w:r w:rsidRPr="00577223">
        <w:rPr>
          <w:rFonts w:asciiTheme="minorHAnsi" w:hAnsiTheme="minorHAnsi" w:cstheme="minorHAnsi"/>
          <w:sz w:val="22"/>
          <w:szCs w:val="22"/>
        </w:rPr>
        <w:t> </w:t>
      </w:r>
    </w:p>
    <w:p w14:paraId="09508773" w14:textId="26F9F5B1" w:rsidR="00A80DC3" w:rsidRPr="00577223" w:rsidRDefault="009B1363" w:rsidP="009B1363">
      <w:pPr>
        <w:pStyle w:val="divdocumentdivheading"/>
        <w:tabs>
          <w:tab w:val="left" w:pos="4528"/>
          <w:tab w:val="left" w:pos="10640"/>
        </w:tabs>
        <w:spacing w:before="160" w:line="260" w:lineRule="atLeast"/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 xml:space="preserve">Professional </w:t>
      </w:r>
      <w:r w:rsidR="00322693"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>Summary</w:t>
      </w:r>
      <w:r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>:</w:t>
      </w:r>
      <w:r w:rsidR="00322693"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 xml:space="preserve">  </w:t>
      </w:r>
    </w:p>
    <w:p w14:paraId="09508774" w14:textId="77777777" w:rsidR="00A80DC3" w:rsidRPr="00577223" w:rsidRDefault="00322693">
      <w:pPr>
        <w:pStyle w:val="p"/>
        <w:spacing w:line="260" w:lineRule="atLeast"/>
        <w:rPr>
          <w:rFonts w:asciiTheme="minorHAnsi" w:hAnsiTheme="minorHAnsi" w:cstheme="minorHAnsi"/>
          <w:sz w:val="22"/>
          <w:szCs w:val="22"/>
        </w:rPr>
      </w:pPr>
      <w:r w:rsidRPr="00577223">
        <w:rPr>
          <w:rFonts w:asciiTheme="minorHAnsi" w:hAnsiTheme="minorHAnsi" w:cstheme="minorHAnsi"/>
          <w:sz w:val="22"/>
          <w:szCs w:val="22"/>
        </w:rPr>
        <w:t>Senior-level Software and Application Developer passionate about creating cutting-edge products for an IT firm. Strong work ethic and dedicated to quality assurance. Adept at working with teams or independently in fast-paced settings.</w:t>
      </w:r>
    </w:p>
    <w:p w14:paraId="09508775" w14:textId="3F18DB61" w:rsidR="00A80DC3" w:rsidRPr="00577223" w:rsidRDefault="00322693" w:rsidP="009B1363">
      <w:pPr>
        <w:pStyle w:val="divdocumentdivheading"/>
        <w:tabs>
          <w:tab w:val="left" w:pos="4741"/>
          <w:tab w:val="left" w:pos="10640"/>
        </w:tabs>
        <w:spacing w:before="160" w:line="260" w:lineRule="atLeast"/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 xml:space="preserve"> Skills</w:t>
      </w:r>
      <w:r w:rsidR="009B1363"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20"/>
        <w:gridCol w:w="5320"/>
      </w:tblGrid>
      <w:tr w:rsidR="00A80DC3" w:rsidRPr="00577223" w14:paraId="09508780" w14:textId="77777777"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508776" w14:textId="77777777" w:rsidR="00A80DC3" w:rsidRPr="00577223" w:rsidRDefault="00322693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Databases: Oracle, MongoDB</w:t>
            </w:r>
          </w:p>
          <w:p w14:paraId="09508777" w14:textId="77777777" w:rsidR="00A80DC3" w:rsidRPr="00577223" w:rsidRDefault="00322693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Object-Oriented Programming</w:t>
            </w:r>
          </w:p>
          <w:p w14:paraId="09508778" w14:textId="08F4251A" w:rsidR="00A80DC3" w:rsidRPr="00577223" w:rsidRDefault="00322693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Amazon Web Services</w:t>
            </w:r>
            <w:r w:rsidR="00836DB9" w:rsidRPr="0057722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0C2FA5" w:rsidRPr="00577223">
              <w:rPr>
                <w:rFonts w:asciiTheme="minorHAnsi" w:hAnsiTheme="minorHAnsi" w:cstheme="minorHAnsi"/>
                <w:sz w:val="22"/>
                <w:szCs w:val="22"/>
              </w:rPr>
              <w:t>GCP</w:t>
            </w:r>
          </w:p>
          <w:p w14:paraId="09508779" w14:textId="77777777" w:rsidR="00A80DC3" w:rsidRPr="00577223" w:rsidRDefault="00322693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Continuous Integration Systems</w:t>
            </w:r>
          </w:p>
          <w:p w14:paraId="0950877A" w14:textId="350AAD58" w:rsidR="00A80DC3" w:rsidRPr="00577223" w:rsidRDefault="00322693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Core Technologies and Frameworks: Java J2EE, J2EE Design Patterns, Hibernate, Spring, Spring Boot, Spring MVC, Servlets, JSP, SOAP Web Services, Java Script, REST Web Services,</w:t>
            </w:r>
            <w:r w:rsidR="006B6259" w:rsidRPr="0057722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 xml:space="preserve">Rest API, Micro Services, SOAP, HTML5, CSS, </w:t>
            </w:r>
            <w:r w:rsidR="00E0078B" w:rsidRPr="00577223">
              <w:rPr>
                <w:rFonts w:asciiTheme="minorHAnsi" w:hAnsiTheme="minorHAnsi" w:cstheme="minorHAnsi"/>
                <w:sz w:val="22"/>
                <w:szCs w:val="22"/>
              </w:rPr>
              <w:t>JavaScript</w:t>
            </w:r>
            <w:r w:rsidR="00FA4306" w:rsidRPr="0057722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50877B" w14:textId="28160946" w:rsidR="00A80DC3" w:rsidRPr="00577223" w:rsidRDefault="00322693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JS Frameworks: React, Angular</w:t>
            </w:r>
            <w:r w:rsidR="00E442AD" w:rsidRPr="0057722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060277" w:rsidRPr="0057722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442AD" w:rsidRPr="00577223">
              <w:rPr>
                <w:rFonts w:asciiTheme="minorHAnsi" w:hAnsiTheme="minorHAnsi" w:cstheme="minorHAnsi"/>
                <w:sz w:val="22"/>
                <w:szCs w:val="22"/>
              </w:rPr>
              <w:t>Node</w:t>
            </w:r>
          </w:p>
          <w:p w14:paraId="0950877C" w14:textId="77777777" w:rsidR="00A80DC3" w:rsidRPr="00577223" w:rsidRDefault="00322693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Software Development Tools: JIRA, Confluence</w:t>
            </w:r>
          </w:p>
          <w:p w14:paraId="0950877D" w14:textId="77777777" w:rsidR="00A80DC3" w:rsidRPr="00577223" w:rsidRDefault="00322693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Stakeholder Management</w:t>
            </w:r>
          </w:p>
          <w:p w14:paraId="0950877E" w14:textId="77777777" w:rsidR="00A80DC3" w:rsidRPr="00577223" w:rsidRDefault="00322693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iOS Application Development</w:t>
            </w:r>
          </w:p>
          <w:p w14:paraId="0950877F" w14:textId="77777777" w:rsidR="00A80DC3" w:rsidRPr="00577223" w:rsidRDefault="00322693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61"/>
              <w:rPr>
                <w:rFonts w:asciiTheme="minorHAnsi" w:hAnsiTheme="minorHAnsi" w:cstheme="minorHAnsi"/>
                <w:sz w:val="22"/>
                <w:szCs w:val="22"/>
              </w:rPr>
            </w:pPr>
            <w:r w:rsidRPr="00577223">
              <w:rPr>
                <w:rFonts w:asciiTheme="minorHAnsi" w:hAnsiTheme="minorHAnsi" w:cstheme="minorHAnsi"/>
                <w:sz w:val="22"/>
                <w:szCs w:val="22"/>
              </w:rPr>
              <w:t>Agile/Scrum Methodology</w:t>
            </w:r>
          </w:p>
        </w:tc>
      </w:tr>
    </w:tbl>
    <w:p w14:paraId="771D0B6E" w14:textId="77777777" w:rsidR="009B1363" w:rsidRPr="00577223" w:rsidRDefault="009B1363" w:rsidP="009B1363">
      <w:pPr>
        <w:pStyle w:val="divdocumentdivheading"/>
        <w:pBdr>
          <w:bottom w:val="single" w:sz="4" w:space="1" w:color="auto"/>
        </w:pBdr>
        <w:tabs>
          <w:tab w:val="left" w:pos="4377"/>
          <w:tab w:val="left" w:pos="10640"/>
        </w:tabs>
        <w:spacing w:before="160" w:line="260" w:lineRule="atLeast"/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</w:pPr>
      <w:r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>Profeesional</w:t>
      </w:r>
      <w:r w:rsidR="00322693"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 xml:space="preserve"> Experience</w:t>
      </w:r>
      <w:r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09508783" w14:textId="51A6F5F0" w:rsidR="00A80DC3" w:rsidRPr="00577223" w:rsidRDefault="009B1363" w:rsidP="009B1363">
      <w:pPr>
        <w:pStyle w:val="divdocumentdivheading"/>
        <w:pBdr>
          <w:bottom w:val="single" w:sz="4" w:space="1" w:color="auto"/>
        </w:pBdr>
        <w:tabs>
          <w:tab w:val="left" w:pos="4377"/>
          <w:tab w:val="left" w:pos="10640"/>
        </w:tabs>
        <w:spacing w:before="160" w:line="260" w:lineRule="atLeast"/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sz w:val="22"/>
          <w:szCs w:val="22"/>
        </w:rPr>
        <w:t>Full Stack Java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 xml:space="preserve"> developer</w:t>
      </w:r>
      <w:r w:rsidRPr="00577223">
        <w:rPr>
          <w:rFonts w:asciiTheme="minorHAnsi" w:hAnsiTheme="minorHAnsi" w:cstheme="minorHAnsi"/>
          <w:b/>
          <w:sz w:val="22"/>
          <w:szCs w:val="22"/>
        </w:rPr>
        <w:t xml:space="preserve"> -</w:t>
      </w:r>
      <w:proofErr w:type="spellStart"/>
      <w:r w:rsidR="00322693" w:rsidRPr="00577223">
        <w:rPr>
          <w:rFonts w:asciiTheme="minorHAnsi" w:hAnsiTheme="minorHAnsi" w:cstheme="minorHAnsi"/>
          <w:b/>
          <w:sz w:val="22"/>
          <w:szCs w:val="22"/>
        </w:rPr>
        <w:t>FireFoxSolutions</w:t>
      </w:r>
      <w:proofErr w:type="spellEnd"/>
      <w:r w:rsidRPr="0057722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22693" w:rsidRPr="00577223">
        <w:rPr>
          <w:rStyle w:val="span"/>
          <w:rFonts w:asciiTheme="minorHAnsi" w:hAnsiTheme="minorHAnsi" w:cstheme="minorHAnsi"/>
          <w:b/>
          <w:sz w:val="22"/>
          <w:szCs w:val="22"/>
        </w:rPr>
        <w:t>McKinney, TX</w:t>
      </w:r>
      <w:r w:rsidR="00322693" w:rsidRPr="0057722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77223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</w:t>
      </w:r>
      <w:r w:rsidR="0026650C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</w:t>
      </w:r>
      <w:r w:rsidRPr="00577223">
        <w:rPr>
          <w:rFonts w:asciiTheme="minorHAnsi" w:hAnsiTheme="minorHAnsi" w:cstheme="minorHAnsi"/>
          <w:b/>
          <w:sz w:val="22"/>
          <w:szCs w:val="22"/>
        </w:rPr>
        <w:t>July 2022 - Present</w:t>
      </w:r>
    </w:p>
    <w:p w14:paraId="09508784" w14:textId="4FC7C557" w:rsidR="00A80DC3" w:rsidRPr="00577223" w:rsidRDefault="00002201">
      <w:pPr>
        <w:pStyle w:val="spanpaddedline"/>
        <w:tabs>
          <w:tab w:val="right" w:pos="10620"/>
        </w:tabs>
        <w:spacing w:line="260" w:lineRule="atLeast"/>
        <w:rPr>
          <w:rFonts w:asciiTheme="minorHAnsi" w:hAnsiTheme="minorHAnsi" w:cstheme="minorHAnsi"/>
          <w:sz w:val="22"/>
          <w:szCs w:val="22"/>
        </w:rPr>
      </w:pPr>
      <w:r w:rsidRPr="00577223">
        <w:rPr>
          <w:rStyle w:val="spanjobtitle"/>
          <w:rFonts w:asciiTheme="minorHAnsi" w:hAnsiTheme="minorHAnsi" w:cstheme="minorHAnsi"/>
          <w:sz w:val="22"/>
          <w:szCs w:val="22"/>
        </w:rPr>
        <w:t>Intern Application</w:t>
      </w:r>
      <w:r w:rsidR="00322693" w:rsidRPr="00577223">
        <w:rPr>
          <w:rStyle w:val="spanjobtitle"/>
          <w:rFonts w:asciiTheme="minorHAnsi" w:hAnsiTheme="minorHAnsi" w:cstheme="minorHAnsi"/>
          <w:sz w:val="22"/>
          <w:szCs w:val="22"/>
        </w:rPr>
        <w:t xml:space="preserve"> Developer</w:t>
      </w:r>
      <w:r w:rsidR="00322693"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="00322693" w:rsidRPr="00577223">
        <w:rPr>
          <w:rStyle w:val="datesWrapper"/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09508786" w14:textId="4A20206D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Project: </w:t>
      </w: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An </w:t>
      </w:r>
      <w:r w:rsidR="00A365DD" w:rsidRPr="00577223">
        <w:rPr>
          <w:rStyle w:val="spantxtLeft"/>
          <w:rFonts w:asciiTheme="minorHAnsi" w:hAnsiTheme="minorHAnsi" w:cstheme="minorHAnsi"/>
          <w:sz w:val="22"/>
          <w:szCs w:val="22"/>
        </w:rPr>
        <w:t>internal</w:t>
      </w:r>
      <w:r w:rsidR="00BB6D7C"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 Employee </w:t>
      </w:r>
      <w:r w:rsidR="000C29D6"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Productivity tracker </w:t>
      </w:r>
      <w:r w:rsidR="007D0653" w:rsidRPr="00577223">
        <w:rPr>
          <w:rStyle w:val="spantxtLeft"/>
          <w:rFonts w:asciiTheme="minorHAnsi" w:hAnsiTheme="minorHAnsi" w:cstheme="minorHAnsi"/>
          <w:sz w:val="22"/>
          <w:szCs w:val="22"/>
        </w:rPr>
        <w:t>application</w:t>
      </w:r>
    </w:p>
    <w:p w14:paraId="4D88C0AD" w14:textId="77777777" w:rsidR="009B1363" w:rsidRPr="00577223" w:rsidRDefault="009B1363">
      <w:pPr>
        <w:pStyle w:val="p"/>
        <w:spacing w:line="260" w:lineRule="atLeast"/>
        <w:rPr>
          <w:rStyle w:val="spantxtLeft"/>
          <w:rFonts w:asciiTheme="minorHAnsi" w:hAnsiTheme="minorHAnsi" w:cstheme="minorHAnsi"/>
          <w:sz w:val="22"/>
          <w:szCs w:val="22"/>
        </w:rPr>
      </w:pPr>
    </w:p>
    <w:p w14:paraId="09508789" w14:textId="77777777" w:rsidR="00A80DC3" w:rsidRPr="00577223" w:rsidRDefault="00322693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Designed and implemented the architecture of complex web applications with Java EE technologies like JSP, Servlets, JDBC.</w:t>
      </w:r>
    </w:p>
    <w:p w14:paraId="32BFE77A" w14:textId="77777777" w:rsidR="00AD2F0A" w:rsidRPr="00577223" w:rsidRDefault="00322693" w:rsidP="00AD2F0A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Conducted performance analysis to optimize existing codebase for scalability and efficiency.</w:t>
      </w:r>
    </w:p>
    <w:p w14:paraId="2A27CA6F" w14:textId="793B0129" w:rsidR="00F822CB" w:rsidRPr="00577223" w:rsidRDefault="00F822CB" w:rsidP="00AD2F0A">
      <w:pPr>
        <w:pStyle w:val="ulli"/>
        <w:numPr>
          <w:ilvl w:val="0"/>
          <w:numId w:val="3"/>
        </w:numPr>
        <w:spacing w:line="260" w:lineRule="atLeast"/>
        <w:ind w:left="640" w:hanging="261"/>
        <w:rPr>
          <w:rFonts w:asciiTheme="minorHAnsi" w:hAnsiTheme="minorHAnsi" w:cstheme="minorHAnsi"/>
          <w:sz w:val="22"/>
          <w:szCs w:val="22"/>
        </w:rPr>
      </w:pPr>
      <w:r w:rsidRPr="00577223">
        <w:rPr>
          <w:rFonts w:asciiTheme="minorHAnsi" w:hAnsiTheme="minorHAnsi" w:cstheme="minorHAnsi"/>
          <w:sz w:val="22"/>
          <w:szCs w:val="22"/>
          <w:lang w:val="en-GB"/>
        </w:rPr>
        <w:t>Experience</w:t>
      </w:r>
      <w:r w:rsidR="009C58EE" w:rsidRPr="00577223">
        <w:rPr>
          <w:rFonts w:asciiTheme="minorHAnsi" w:hAnsiTheme="minorHAnsi" w:cstheme="minorHAnsi"/>
          <w:sz w:val="22"/>
          <w:szCs w:val="22"/>
          <w:lang w:val="en-GB"/>
        </w:rPr>
        <w:t>d on</w:t>
      </w:r>
      <w:r w:rsidRPr="00577223">
        <w:rPr>
          <w:rFonts w:asciiTheme="minorHAnsi" w:hAnsiTheme="minorHAnsi" w:cstheme="minorHAnsi"/>
          <w:sz w:val="22"/>
          <w:szCs w:val="22"/>
          <w:lang w:val="en-GB"/>
        </w:rPr>
        <w:t xml:space="preserve"> working with Amazon Web Services (AW</w:t>
      </w:r>
      <w:bookmarkStart w:id="0" w:name="_GoBack"/>
      <w:bookmarkEnd w:id="0"/>
      <w:r w:rsidRPr="00577223">
        <w:rPr>
          <w:rFonts w:asciiTheme="minorHAnsi" w:hAnsiTheme="minorHAnsi" w:cstheme="minorHAnsi"/>
          <w:sz w:val="22"/>
          <w:szCs w:val="22"/>
          <w:lang w:val="en-GB"/>
        </w:rPr>
        <w:t>S) like ECS, S3, Dynamo DB and Cloud Watch</w:t>
      </w:r>
      <w:r w:rsidR="00AD2F0A" w:rsidRPr="00577223">
        <w:rPr>
          <w:rFonts w:asciiTheme="minorHAnsi" w:hAnsiTheme="minorHAnsi" w:cstheme="minorHAnsi"/>
          <w:sz w:val="22"/>
          <w:szCs w:val="22"/>
          <w:lang w:val="en-GB"/>
        </w:rPr>
        <w:t xml:space="preserve"> and </w:t>
      </w:r>
      <w:r w:rsidR="00AD2F0A" w:rsidRPr="00577223">
        <w:rPr>
          <w:rFonts w:asciiTheme="minorHAnsi" w:hAnsiTheme="minorHAnsi" w:cstheme="minorHAnsi"/>
          <w:sz w:val="22"/>
          <w:szCs w:val="22"/>
        </w:rPr>
        <w:t xml:space="preserve">developing micro services PCF (Pivotal Cloud Foundry) and AWS ECS </w:t>
      </w:r>
      <w:proofErr w:type="spellStart"/>
      <w:r w:rsidR="00AD2F0A" w:rsidRPr="00577223">
        <w:rPr>
          <w:rFonts w:asciiTheme="minorHAnsi" w:hAnsiTheme="minorHAnsi" w:cstheme="minorHAnsi"/>
          <w:sz w:val="22"/>
          <w:szCs w:val="22"/>
        </w:rPr>
        <w:t>Fargate</w:t>
      </w:r>
      <w:proofErr w:type="spellEnd"/>
      <w:r w:rsidR="00AD2F0A" w:rsidRPr="00577223">
        <w:rPr>
          <w:rFonts w:asciiTheme="minorHAnsi" w:hAnsiTheme="minorHAnsi" w:cstheme="minorHAnsi"/>
          <w:sz w:val="22"/>
          <w:szCs w:val="22"/>
        </w:rPr>
        <w:t xml:space="preserve"> applications in cloud environment.</w:t>
      </w:r>
    </w:p>
    <w:p w14:paraId="0950878C" w14:textId="77777777" w:rsidR="00A80DC3" w:rsidRPr="00577223" w:rsidRDefault="00322693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The application's UI screens were upgraded to a one-page UI with the use of Angular 4, HTML5, AJAX, JavaScript, and CSS3.</w:t>
      </w:r>
    </w:p>
    <w:p w14:paraId="0950878D" w14:textId="56D9D71A" w:rsidR="00A80DC3" w:rsidRPr="00577223" w:rsidRDefault="00322693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Golang programming experience building multi-server apps and data APIs to satisfy product requirements.</w:t>
      </w:r>
    </w:p>
    <w:p w14:paraId="7E1DD4E3" w14:textId="45B856C7" w:rsidR="00DF02A0" w:rsidRPr="00577223" w:rsidRDefault="00DF02A0" w:rsidP="00DF02A0">
      <w:pPr>
        <w:spacing w:line="240" w:lineRule="auto"/>
        <w:textAlignment w:val="auto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            Performed</w:t>
      </w:r>
      <w:r w:rsidRPr="0057722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configuration, deployment and support of cloud services including Google Cloud Platform (GCP)</w:t>
      </w:r>
      <w:r w:rsidR="009B1363" w:rsidRPr="0057722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.           </w:t>
      </w:r>
    </w:p>
    <w:p w14:paraId="78891C9E" w14:textId="77777777" w:rsidR="00D45103" w:rsidRPr="00577223" w:rsidRDefault="00322693" w:rsidP="00D45103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Produced high-quality code artifacts that conformed to standards and best practices.</w:t>
      </w:r>
    </w:p>
    <w:p w14:paraId="5FCDA2C8" w14:textId="77777777" w:rsidR="00322693" w:rsidRPr="00577223" w:rsidRDefault="00D45103" w:rsidP="00322693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Developed business components using Spring Boot, Spring IOC, Spring AOP, Spring Annotations, and Spring Cloud, along with Hibernate/JPA for persistence layer.</w:t>
      </w:r>
    </w:p>
    <w:p w14:paraId="54C67192" w14:textId="68F6D170" w:rsidR="00322693" w:rsidRPr="00577223" w:rsidRDefault="00322693" w:rsidP="00322693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Architected Apache Maven as a build tool to automate the build process, deployment, and debugging through logging frameworks like Log4j.</w:t>
      </w:r>
    </w:p>
    <w:p w14:paraId="1DBE16C2" w14:textId="26126B90" w:rsidR="00FE1D9E" w:rsidRPr="00577223" w:rsidRDefault="00FE1D9E" w:rsidP="00322693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Implemented and managed cloud infrastructure on GCP, including compute, storage, networking, and security resources.</w:t>
      </w:r>
    </w:p>
    <w:p w14:paraId="72B0588A" w14:textId="4BE5E6E9" w:rsidR="008351B2" w:rsidRPr="00577223" w:rsidRDefault="00322693" w:rsidP="008351B2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Experience in running fast and SQL-like queries on large datasets for data analytics.</w:t>
      </w:r>
    </w:p>
    <w:p w14:paraId="3E7F840F" w14:textId="77777777" w:rsidR="009B1363" w:rsidRPr="00577223" w:rsidRDefault="009B1363" w:rsidP="009B1363">
      <w:pPr>
        <w:pStyle w:val="spancompanyname"/>
        <w:spacing w:line="260" w:lineRule="atLeast"/>
        <w:jc w:val="left"/>
        <w:rPr>
          <w:rStyle w:val="spantxtLeft"/>
          <w:rFonts w:asciiTheme="minorHAnsi" w:hAnsiTheme="minorHAnsi" w:cstheme="minorHAnsi"/>
          <w:b w:val="0"/>
          <w:bCs w:val="0"/>
          <w:caps w:val="0"/>
          <w:sz w:val="22"/>
          <w:szCs w:val="22"/>
        </w:rPr>
      </w:pPr>
    </w:p>
    <w:p w14:paraId="09508792" w14:textId="4ECA7ABC" w:rsidR="00A80DC3" w:rsidRPr="00577223" w:rsidRDefault="009B1363" w:rsidP="009B1363">
      <w:pPr>
        <w:pStyle w:val="spancompanyname"/>
        <w:pBdr>
          <w:bottom w:val="single" w:sz="4" w:space="1" w:color="auto"/>
        </w:pBdr>
        <w:spacing w:line="260" w:lineRule="atLeast"/>
        <w:jc w:val="left"/>
        <w:rPr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Full Stack Java Developer </w:t>
      </w:r>
      <w:r w:rsidRPr="00577223">
        <w:rPr>
          <w:rFonts w:asciiTheme="minorHAnsi" w:hAnsiTheme="minorHAnsi" w:cstheme="minorHAnsi"/>
          <w:sz w:val="22"/>
          <w:szCs w:val="22"/>
        </w:rPr>
        <w:t xml:space="preserve">- </w:t>
      </w:r>
      <w:r w:rsidR="00322693" w:rsidRPr="00577223">
        <w:rPr>
          <w:rFonts w:asciiTheme="minorHAnsi" w:hAnsiTheme="minorHAnsi" w:cstheme="minorHAnsi"/>
          <w:sz w:val="22"/>
          <w:szCs w:val="22"/>
        </w:rPr>
        <w:t>Infosys Ltd.</w:t>
      </w:r>
      <w:r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="00322693" w:rsidRPr="00577223">
        <w:rPr>
          <w:rStyle w:val="span"/>
          <w:rFonts w:asciiTheme="minorHAnsi" w:hAnsiTheme="minorHAnsi" w:cstheme="minorHAnsi"/>
          <w:sz w:val="22"/>
          <w:szCs w:val="22"/>
        </w:rPr>
        <w:t>Hyderabad, Telangana</w:t>
      </w:r>
      <w:r w:rsidR="00322693"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Pr="00577223">
        <w:rPr>
          <w:rFonts w:asciiTheme="minorHAnsi" w:hAnsiTheme="minorHAnsi" w:cstheme="minorHAnsi"/>
          <w:sz w:val="22"/>
          <w:szCs w:val="22"/>
        </w:rPr>
        <w:t xml:space="preserve">                                        </w:t>
      </w:r>
      <w:r w:rsidR="0026650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</w:t>
      </w:r>
      <w:r w:rsidRPr="00577223">
        <w:rPr>
          <w:rFonts w:asciiTheme="minorHAnsi" w:hAnsiTheme="minorHAnsi" w:cstheme="minorHAnsi"/>
          <w:sz w:val="22"/>
          <w:szCs w:val="22"/>
        </w:rPr>
        <w:t>May 2017 – Apr 2022</w:t>
      </w:r>
    </w:p>
    <w:p w14:paraId="68741B0C" w14:textId="77777777" w:rsidR="009B1363" w:rsidRPr="00577223" w:rsidRDefault="00322693" w:rsidP="009B1363">
      <w:pPr>
        <w:pStyle w:val="spanpaddedline"/>
        <w:tabs>
          <w:tab w:val="right" w:pos="10620"/>
        </w:tabs>
        <w:spacing w:line="260" w:lineRule="atLeast"/>
        <w:rPr>
          <w:rStyle w:val="datesWrapper"/>
          <w:rFonts w:asciiTheme="minorHAnsi" w:hAnsiTheme="minorHAnsi" w:cstheme="minorHAnsi"/>
          <w:sz w:val="22"/>
          <w:szCs w:val="22"/>
        </w:rPr>
      </w:pPr>
      <w:r w:rsidRPr="00577223">
        <w:rPr>
          <w:rStyle w:val="spanjobtitle"/>
          <w:rFonts w:asciiTheme="minorHAnsi" w:hAnsiTheme="minorHAnsi" w:cstheme="minorHAnsi"/>
          <w:sz w:val="22"/>
          <w:szCs w:val="22"/>
        </w:rPr>
        <w:t>Technology Analyst</w:t>
      </w:r>
      <w:r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Pr="00577223">
        <w:rPr>
          <w:rStyle w:val="datesWrapper"/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09508794" w14:textId="746BD916" w:rsidR="00A80DC3" w:rsidRPr="00577223" w:rsidRDefault="00322693" w:rsidP="009B1363">
      <w:pPr>
        <w:pStyle w:val="spanpaddedline"/>
        <w:tabs>
          <w:tab w:val="right" w:pos="10620"/>
        </w:tabs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Solera PAWS</w:t>
      </w:r>
    </w:p>
    <w:p w14:paraId="09508796" w14:textId="493E9784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Project Title: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Dolphin squad</w:t>
      </w:r>
    </w:p>
    <w:p w14:paraId="01477BF9" w14:textId="77777777" w:rsidR="009B1363" w:rsidRPr="00577223" w:rsidRDefault="009B1363">
      <w:pPr>
        <w:pStyle w:val="p"/>
        <w:spacing w:line="260" w:lineRule="atLeast"/>
        <w:rPr>
          <w:rStyle w:val="spantxtLeft"/>
          <w:rFonts w:asciiTheme="minorHAnsi" w:hAnsiTheme="minorHAnsi" w:cstheme="minorHAnsi"/>
          <w:sz w:val="22"/>
          <w:szCs w:val="22"/>
        </w:rPr>
      </w:pPr>
    </w:p>
    <w:p w14:paraId="09508797" w14:textId="77777777" w:rsidR="00A80DC3" w:rsidRPr="00577223" w:rsidRDefault="00322693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Assisted IT and information system planning, execution and management to improve operational effectiveness.</w:t>
      </w:r>
    </w:p>
    <w:p w14:paraId="09508798" w14:textId="77777777" w:rsidR="00A80DC3" w:rsidRPr="00577223" w:rsidRDefault="00322693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Created REST-based microservices with Spring Boot to enable seamless CRUD capabilities.</w:t>
      </w:r>
    </w:p>
    <w:p w14:paraId="7DCB6704" w14:textId="77777777" w:rsidR="0040439D" w:rsidRPr="00577223" w:rsidRDefault="00322693" w:rsidP="0040439D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Leveraged the power of Java features like Collections, lambda expressions, parallel streams, and functional interfaces to enhance application functionality.</w:t>
      </w:r>
    </w:p>
    <w:p w14:paraId="4EFB0575" w14:textId="5163D411" w:rsidR="00D45103" w:rsidRPr="00577223" w:rsidRDefault="00D45103" w:rsidP="0040439D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Fonts w:asciiTheme="minorHAnsi" w:hAnsiTheme="minorHAnsi" w:cstheme="minorHAnsi"/>
          <w:sz w:val="22"/>
          <w:szCs w:val="22"/>
        </w:rPr>
        <w:t xml:space="preserve">Worked on designing and developing software applications with the </w:t>
      </w:r>
      <w:r w:rsidRPr="00577223">
        <w:rPr>
          <w:rFonts w:asciiTheme="minorHAnsi" w:hAnsiTheme="minorHAnsi" w:cstheme="minorHAnsi"/>
          <w:bCs/>
          <w:sz w:val="22"/>
          <w:szCs w:val="22"/>
        </w:rPr>
        <w:t xml:space="preserve">JDK1.8/1.7/1.6, J2EE 8,7,1.4/1.1, </w:t>
      </w:r>
      <w:r w:rsidRPr="00577223">
        <w:rPr>
          <w:rFonts w:asciiTheme="minorHAnsi" w:hAnsiTheme="minorHAnsi" w:cstheme="minorHAnsi"/>
          <w:sz w:val="22"/>
          <w:szCs w:val="22"/>
        </w:rPr>
        <w:t xml:space="preserve">Java, JSP, Servlets, </w:t>
      </w:r>
      <w:r w:rsidRPr="00577223">
        <w:rPr>
          <w:rFonts w:asciiTheme="minorHAnsi" w:hAnsiTheme="minorHAnsi" w:cstheme="minorHAnsi"/>
          <w:bCs/>
          <w:sz w:val="22"/>
          <w:szCs w:val="22"/>
        </w:rPr>
        <w:t>JNDI</w:t>
      </w:r>
      <w:r w:rsidRPr="00577223">
        <w:rPr>
          <w:rFonts w:asciiTheme="minorHAnsi" w:hAnsiTheme="minorHAnsi" w:cstheme="minorHAnsi"/>
          <w:sz w:val="22"/>
          <w:szCs w:val="22"/>
        </w:rPr>
        <w:t xml:space="preserve">, AJAX, ORM, JDBC, JAXP, XML, JavaScript, J Query, </w:t>
      </w:r>
      <w:r w:rsidRPr="00577223">
        <w:rPr>
          <w:rFonts w:asciiTheme="minorHAnsi" w:hAnsiTheme="minorHAnsi" w:cstheme="minorHAnsi"/>
          <w:bCs/>
          <w:sz w:val="22"/>
          <w:szCs w:val="22"/>
        </w:rPr>
        <w:t>CSS, Web Services, SOAP, REST.</w:t>
      </w:r>
    </w:p>
    <w:p w14:paraId="0950879B" w14:textId="77777777" w:rsidR="00A80DC3" w:rsidRPr="00577223" w:rsidRDefault="00322693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By using OAuth 2.0 for Single </w:t>
      </w:r>
      <w:proofErr w:type="spellStart"/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SignOn</w:t>
      </w:r>
      <w:proofErr w:type="spellEnd"/>
      <w:r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 (SSO) authentication and Spring Security, REST services' security was strengthened.</w:t>
      </w:r>
    </w:p>
    <w:p w14:paraId="0950879C" w14:textId="77777777" w:rsidR="00A80DC3" w:rsidRPr="00577223" w:rsidRDefault="00322693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Employed Bootstrap and AngularJS to implement responsive web design, creating webpages that adapt to various screen sizes.</w:t>
      </w:r>
    </w:p>
    <w:p w14:paraId="32FC205F" w14:textId="35E64D8D" w:rsidR="00A4011B" w:rsidRPr="00577223" w:rsidRDefault="00A4011B" w:rsidP="00A4011B">
      <w:pPr>
        <w:pStyle w:val="ulli"/>
        <w:numPr>
          <w:ilvl w:val="0"/>
          <w:numId w:val="4"/>
        </w:numPr>
        <w:spacing w:line="260" w:lineRule="atLeast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Integrated the Node JS backend with frontend frameworks Angular and React to create seamless full-stack applications.</w:t>
      </w:r>
    </w:p>
    <w:p w14:paraId="0950879D" w14:textId="77777777" w:rsidR="00A80DC3" w:rsidRPr="00577223" w:rsidRDefault="00322693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Wrote complex SQL queries and Stored Procedures using Hibernate as the ORM framework, providing transaction management and enabling seamless interface with the Oracle Database.</w:t>
      </w:r>
    </w:p>
    <w:p w14:paraId="0950879E" w14:textId="77777777" w:rsidR="00A80DC3" w:rsidRPr="00577223" w:rsidRDefault="00322693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Using logging frameworks such as Log4j, Apache Maven was designed as a build tool to automate the development, deployment, and debugging processes.</w:t>
      </w:r>
    </w:p>
    <w:p w14:paraId="0950879F" w14:textId="77777777" w:rsidR="00A80DC3" w:rsidRPr="00577223" w:rsidRDefault="00322693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Identified areas of improvement in existing software architecture designs.</w:t>
      </w:r>
    </w:p>
    <w:p w14:paraId="095087A0" w14:textId="2E6BAAD8" w:rsidR="00A80DC3" w:rsidRPr="00577223" w:rsidRDefault="00322693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Researched and analyzed technology developments, ascertaining results to evaluate technical designs.</w:t>
      </w:r>
    </w:p>
    <w:p w14:paraId="2E96D8A2" w14:textId="77777777" w:rsidR="009B1363" w:rsidRPr="00577223" w:rsidRDefault="009B1363">
      <w:pPr>
        <w:pStyle w:val="p"/>
        <w:spacing w:line="260" w:lineRule="atLeast"/>
        <w:rPr>
          <w:rStyle w:val="spantxtLeft"/>
          <w:rFonts w:asciiTheme="minorHAnsi" w:hAnsiTheme="minorHAnsi" w:cstheme="minorHAnsi"/>
          <w:sz w:val="22"/>
          <w:szCs w:val="22"/>
        </w:rPr>
      </w:pPr>
    </w:p>
    <w:p w14:paraId="095087A1" w14:textId="711ADCD5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Westpac</w:t>
      </w:r>
    </w:p>
    <w:p w14:paraId="095087A2" w14:textId="77777777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Role: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Full Stack Java Developer</w:t>
      </w:r>
    </w:p>
    <w:p w14:paraId="095087A3" w14:textId="77777777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Project Title: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MBDO</w:t>
      </w:r>
    </w:p>
    <w:p w14:paraId="095087A4" w14:textId="77777777" w:rsidR="00A80DC3" w:rsidRPr="00577223" w:rsidRDefault="00322693">
      <w:pPr>
        <w:pStyle w:val="ulli"/>
        <w:numPr>
          <w:ilvl w:val="0"/>
          <w:numId w:val="5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Developed and implemented applications for data analysis, reporting, and visualization.</w:t>
      </w:r>
    </w:p>
    <w:p w14:paraId="095087A5" w14:textId="77777777" w:rsidR="00A80DC3" w:rsidRPr="00577223" w:rsidRDefault="00322693">
      <w:pPr>
        <w:pStyle w:val="ulli"/>
        <w:numPr>
          <w:ilvl w:val="0"/>
          <w:numId w:val="5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Coded HTML and CSS webpages according to client specifications.</w:t>
      </w:r>
    </w:p>
    <w:p w14:paraId="095087A6" w14:textId="77777777" w:rsidR="00A80DC3" w:rsidRPr="00577223" w:rsidRDefault="00322693">
      <w:pPr>
        <w:pStyle w:val="ulli"/>
        <w:numPr>
          <w:ilvl w:val="0"/>
          <w:numId w:val="5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Used Spring MVC Framework Dependency Injection for integrating various Java Components.</w:t>
      </w:r>
    </w:p>
    <w:p w14:paraId="095087A7" w14:textId="77777777" w:rsidR="00A80DC3" w:rsidRPr="00577223" w:rsidRDefault="00322693">
      <w:pPr>
        <w:pStyle w:val="ulli"/>
        <w:numPr>
          <w:ilvl w:val="0"/>
          <w:numId w:val="5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Worked with ESB (Enterprise Service Bean) for designing and implementing communication between mutually interacting software applications in a service-oriented architecture (SOA).</w:t>
      </w:r>
    </w:p>
    <w:p w14:paraId="1C67E2CE" w14:textId="77777777" w:rsidR="00E442AD" w:rsidRPr="00577223" w:rsidRDefault="00322693" w:rsidP="00E442AD">
      <w:pPr>
        <w:pStyle w:val="ulli"/>
        <w:numPr>
          <w:ilvl w:val="0"/>
          <w:numId w:val="5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Good understanding of Design Patterns, Multithreading and GO containers. Well versed in using Channels and goroutines.</w:t>
      </w:r>
    </w:p>
    <w:p w14:paraId="44DCCD11" w14:textId="0219E0F1" w:rsidR="00E4077F" w:rsidRPr="00577223" w:rsidRDefault="00E4077F" w:rsidP="00E4077F">
      <w:pPr>
        <w:pStyle w:val="ulli"/>
        <w:numPr>
          <w:ilvl w:val="0"/>
          <w:numId w:val="5"/>
        </w:numPr>
        <w:spacing w:line="260" w:lineRule="atLeast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Expert client-side scripting languages (HTML5, CSS3, Vanilla JavaScript, TypeScript, jQuery, Angular, React, Redux, Backbone, Node.js) and server-side scripting languages.</w:t>
      </w:r>
    </w:p>
    <w:p w14:paraId="095087A9" w14:textId="77777777" w:rsidR="00A80DC3" w:rsidRPr="00577223" w:rsidRDefault="00322693">
      <w:pPr>
        <w:pStyle w:val="ulli"/>
        <w:numPr>
          <w:ilvl w:val="0"/>
          <w:numId w:val="5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Developed the User Interface using HTML5, CSS3, JavaScript, jQuery and enhanced response using twitter Bootstrap and Angular6.</w:t>
      </w:r>
    </w:p>
    <w:p w14:paraId="095087AA" w14:textId="77777777" w:rsidR="00A80DC3" w:rsidRPr="00577223" w:rsidRDefault="00322693">
      <w:pPr>
        <w:pStyle w:val="ulli"/>
        <w:numPr>
          <w:ilvl w:val="0"/>
          <w:numId w:val="5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Experience writing data APIs and multi-server applications to meet product needs using Golang.</w:t>
      </w:r>
    </w:p>
    <w:p w14:paraId="095087AB" w14:textId="77777777" w:rsidR="00A80DC3" w:rsidRPr="00577223" w:rsidRDefault="00322693">
      <w:pPr>
        <w:pStyle w:val="ulli"/>
        <w:numPr>
          <w:ilvl w:val="0"/>
          <w:numId w:val="5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Experience in writing the HTTP RESTful Web services and SOAP API's in Golang.</w:t>
      </w:r>
    </w:p>
    <w:p w14:paraId="095087AC" w14:textId="6C017F10" w:rsidR="00A80DC3" w:rsidRPr="00577223" w:rsidRDefault="00322693">
      <w:pPr>
        <w:pStyle w:val="ulli"/>
        <w:numPr>
          <w:ilvl w:val="0"/>
          <w:numId w:val="5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Collaborated with cross-functional teams on the design of new features and services.</w:t>
      </w:r>
    </w:p>
    <w:p w14:paraId="10747C35" w14:textId="77777777" w:rsidR="009B1363" w:rsidRPr="00577223" w:rsidRDefault="009B1363" w:rsidP="009B1363">
      <w:pPr>
        <w:pStyle w:val="ulli"/>
        <w:spacing w:line="260" w:lineRule="atLeast"/>
        <w:ind w:left="640"/>
        <w:rPr>
          <w:rStyle w:val="spantxtLeft"/>
          <w:rFonts w:asciiTheme="minorHAnsi" w:hAnsiTheme="minorHAnsi" w:cstheme="minorHAnsi"/>
          <w:b/>
          <w:sz w:val="22"/>
          <w:szCs w:val="22"/>
        </w:rPr>
      </w:pPr>
    </w:p>
    <w:p w14:paraId="095087AD" w14:textId="77777777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proofErr w:type="spellStart"/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Fitstar</w:t>
      </w:r>
      <w:proofErr w:type="spellEnd"/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 xml:space="preserve"> labs</w:t>
      </w:r>
    </w:p>
    <w:p w14:paraId="095087AE" w14:textId="77777777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Role: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Senior Java Developer</w:t>
      </w:r>
    </w:p>
    <w:p w14:paraId="095087AF" w14:textId="77777777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Project Title: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Modular</w:t>
      </w:r>
    </w:p>
    <w:p w14:paraId="095087B0" w14:textId="77777777" w:rsidR="00A80DC3" w:rsidRPr="00577223" w:rsidRDefault="00322693">
      <w:pPr>
        <w:pStyle w:val="ulli"/>
        <w:numPr>
          <w:ilvl w:val="0"/>
          <w:numId w:val="6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Monitored and maintained reports of locked-out users and log-in attempts.</w:t>
      </w:r>
    </w:p>
    <w:p w14:paraId="095087B1" w14:textId="77777777" w:rsidR="00A80DC3" w:rsidRPr="00577223" w:rsidRDefault="00322693">
      <w:pPr>
        <w:pStyle w:val="ulli"/>
        <w:numPr>
          <w:ilvl w:val="0"/>
          <w:numId w:val="6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Worked on Angular 2.0 by consuming Restful web services &amp; used Angular 2.0 forms like Template Driven forms and Modern Driven (Reactive) forms to perform form validations both on server and client side.</w:t>
      </w:r>
    </w:p>
    <w:p w14:paraId="095087B2" w14:textId="77777777" w:rsidR="00A80DC3" w:rsidRPr="00577223" w:rsidRDefault="00322693">
      <w:pPr>
        <w:pStyle w:val="ulli"/>
        <w:numPr>
          <w:ilvl w:val="0"/>
          <w:numId w:val="6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In charge of the UI component's analysis, design, development, and integration with the J2EE backend.</w:t>
      </w:r>
    </w:p>
    <w:p w14:paraId="095087B3" w14:textId="77777777" w:rsidR="00A80DC3" w:rsidRPr="00577223" w:rsidRDefault="00322693">
      <w:pPr>
        <w:pStyle w:val="ulli"/>
        <w:numPr>
          <w:ilvl w:val="0"/>
          <w:numId w:val="6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Using Spring IOC and Hibernate, I worked on a multitier Java EE design that was deployed on a WebSphere Application server that connected to an Oracle database.</w:t>
      </w:r>
    </w:p>
    <w:p w14:paraId="095087B4" w14:textId="77777777" w:rsidR="00A80DC3" w:rsidRPr="00577223" w:rsidRDefault="00322693">
      <w:pPr>
        <w:pStyle w:val="ulli"/>
        <w:numPr>
          <w:ilvl w:val="0"/>
          <w:numId w:val="6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Data dependency injection, transaction management, and AOP were implemented using the Spring Framework.</w:t>
      </w:r>
    </w:p>
    <w:p w14:paraId="2D914DEC" w14:textId="77777777" w:rsidR="00F77EFB" w:rsidRPr="00577223" w:rsidRDefault="00322693" w:rsidP="00F77EFB">
      <w:pPr>
        <w:pStyle w:val="ulli"/>
        <w:numPr>
          <w:ilvl w:val="0"/>
          <w:numId w:val="6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Conducted data backups and disaster recovery operations.</w:t>
      </w:r>
    </w:p>
    <w:p w14:paraId="0926FF1D" w14:textId="75E35719" w:rsidR="00F77EFB" w:rsidRPr="00577223" w:rsidRDefault="00F77EFB" w:rsidP="00F77EFB">
      <w:pPr>
        <w:pStyle w:val="ulli"/>
        <w:numPr>
          <w:ilvl w:val="0"/>
          <w:numId w:val="6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Strong expertise in designing and implementing CI/CD pipelines using industry-leading tools such as Jenkins and Kubernetes.</w:t>
      </w:r>
    </w:p>
    <w:p w14:paraId="3A67BA57" w14:textId="44A036C9" w:rsidR="000920C7" w:rsidRPr="00577223" w:rsidRDefault="000920C7" w:rsidP="000920C7">
      <w:pPr>
        <w:pStyle w:val="ulli"/>
        <w:numPr>
          <w:ilvl w:val="0"/>
          <w:numId w:val="6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Well-versed in developing robust applications with a focus on Spring Framework modules, including Spring MVC, IOC, AOP, JDBC, JTA, IO, Spring Dashboard, Spring Microservices and Spring REST.</w:t>
      </w:r>
      <w:r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Assisted in the development of user interface designs using HTML, CSS, JavaScript technologies.</w:t>
      </w:r>
    </w:p>
    <w:p w14:paraId="095087B7" w14:textId="5FCDA63D" w:rsidR="00A80DC3" w:rsidRPr="00577223" w:rsidRDefault="00322693">
      <w:pPr>
        <w:pStyle w:val="ulli"/>
        <w:numPr>
          <w:ilvl w:val="0"/>
          <w:numId w:val="6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Documented best practices for future reference when building similar applications.</w:t>
      </w:r>
    </w:p>
    <w:p w14:paraId="6F6F59B5" w14:textId="77777777" w:rsidR="009B1363" w:rsidRPr="00577223" w:rsidRDefault="009B1363" w:rsidP="009B1363">
      <w:pPr>
        <w:pStyle w:val="ulli"/>
        <w:spacing w:line="260" w:lineRule="atLeast"/>
        <w:ind w:left="640"/>
        <w:rPr>
          <w:rStyle w:val="spantxtLeft"/>
          <w:rFonts w:asciiTheme="minorHAnsi" w:hAnsiTheme="minorHAnsi" w:cstheme="minorHAnsi"/>
          <w:sz w:val="22"/>
          <w:szCs w:val="22"/>
        </w:rPr>
      </w:pPr>
    </w:p>
    <w:p w14:paraId="095087B8" w14:textId="77777777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CDK Global</w:t>
      </w:r>
    </w:p>
    <w:p w14:paraId="095087B9" w14:textId="77777777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Role: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Systems Engineer</w:t>
      </w:r>
    </w:p>
    <w:p w14:paraId="095087BA" w14:textId="77777777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Project Title: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Autoline Rev8</w:t>
      </w:r>
    </w:p>
    <w:p w14:paraId="095087BB" w14:textId="77777777" w:rsidR="00A80DC3" w:rsidRPr="00577223" w:rsidRDefault="00322693">
      <w:pPr>
        <w:pStyle w:val="ulli"/>
        <w:numPr>
          <w:ilvl w:val="0"/>
          <w:numId w:val="7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Performed extensive research on new technologies and development trends.</w:t>
      </w:r>
    </w:p>
    <w:p w14:paraId="095087BC" w14:textId="77777777" w:rsidR="00A80DC3" w:rsidRPr="00577223" w:rsidRDefault="00322693">
      <w:pPr>
        <w:pStyle w:val="ulli"/>
        <w:numPr>
          <w:ilvl w:val="0"/>
          <w:numId w:val="7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Implementing Business Logic, Presentation Layer &amp; UI Integration</w:t>
      </w:r>
    </w:p>
    <w:p w14:paraId="095087BD" w14:textId="77777777" w:rsidR="00A80DC3" w:rsidRPr="00577223" w:rsidRDefault="00322693">
      <w:pPr>
        <w:pStyle w:val="ulli"/>
        <w:numPr>
          <w:ilvl w:val="0"/>
          <w:numId w:val="7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Worked on Data Access layer to communicate with the KDB (Database).</w:t>
      </w:r>
    </w:p>
    <w:p w14:paraId="095087BE" w14:textId="77777777" w:rsidR="00A80DC3" w:rsidRPr="00577223" w:rsidRDefault="00322693">
      <w:pPr>
        <w:pStyle w:val="ulli"/>
        <w:numPr>
          <w:ilvl w:val="0"/>
          <w:numId w:val="7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Worked on </w:t>
      </w:r>
      <w:proofErr w:type="spellStart"/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KForms</w:t>
      </w:r>
      <w:proofErr w:type="spellEnd"/>
      <w:r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 to design application's interface.</w:t>
      </w:r>
    </w:p>
    <w:p w14:paraId="095087BF" w14:textId="77777777" w:rsidR="00A80DC3" w:rsidRPr="00577223" w:rsidRDefault="00322693">
      <w:pPr>
        <w:pStyle w:val="ulli"/>
        <w:numPr>
          <w:ilvl w:val="0"/>
          <w:numId w:val="7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Worked on Stock book Management, Portal Creation and other Techno Functional Activities.</w:t>
      </w:r>
    </w:p>
    <w:p w14:paraId="095087C0" w14:textId="77777777" w:rsidR="00A80DC3" w:rsidRPr="00577223" w:rsidRDefault="00322693">
      <w:pPr>
        <w:pStyle w:val="ulli"/>
        <w:numPr>
          <w:ilvl w:val="0"/>
          <w:numId w:val="7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Automate routine tasks and processes to improve efficiency and accuracy.</w:t>
      </w:r>
    </w:p>
    <w:p w14:paraId="095087C1" w14:textId="77777777" w:rsidR="00A80DC3" w:rsidRPr="00577223" w:rsidRDefault="00322693">
      <w:pPr>
        <w:pStyle w:val="ulli"/>
        <w:numPr>
          <w:ilvl w:val="0"/>
          <w:numId w:val="7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Involved in Database Designing, Analysis, testing, implementation of the modules Also involved in migrating these modules from development to staging and then to production.</w:t>
      </w:r>
    </w:p>
    <w:p w14:paraId="095087C2" w14:textId="77777777" w:rsidR="00A80DC3" w:rsidRPr="00577223" w:rsidRDefault="00322693">
      <w:pPr>
        <w:pStyle w:val="ulli"/>
        <w:numPr>
          <w:ilvl w:val="0"/>
          <w:numId w:val="7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Designed and developed databases to store customer information securely.</w:t>
      </w:r>
    </w:p>
    <w:p w14:paraId="2186E0A6" w14:textId="77777777" w:rsidR="0003483C" w:rsidRPr="00577223" w:rsidRDefault="0003483C" w:rsidP="0003483C">
      <w:pPr>
        <w:pStyle w:val="ulli"/>
        <w:spacing w:line="260" w:lineRule="atLeast"/>
        <w:rPr>
          <w:rStyle w:val="spantxtLeft"/>
          <w:rFonts w:asciiTheme="minorHAnsi" w:hAnsiTheme="minorHAnsi" w:cstheme="minorHAnsi"/>
          <w:sz w:val="22"/>
          <w:szCs w:val="22"/>
        </w:rPr>
      </w:pPr>
    </w:p>
    <w:p w14:paraId="144A75EA" w14:textId="77777777" w:rsidR="0003483C" w:rsidRPr="00577223" w:rsidRDefault="0003483C" w:rsidP="0003483C">
      <w:pPr>
        <w:pStyle w:val="ulli"/>
        <w:spacing w:line="260" w:lineRule="atLeast"/>
        <w:rPr>
          <w:rStyle w:val="spantxtLeft"/>
          <w:rFonts w:asciiTheme="minorHAnsi" w:hAnsiTheme="minorHAnsi" w:cstheme="minorHAnsi"/>
          <w:sz w:val="22"/>
          <w:szCs w:val="22"/>
        </w:rPr>
      </w:pPr>
    </w:p>
    <w:p w14:paraId="095087C4" w14:textId="0887B08E" w:rsidR="00A80DC3" w:rsidRPr="00577223" w:rsidRDefault="009B1363" w:rsidP="009B1363">
      <w:pPr>
        <w:pStyle w:val="spancompanyname"/>
        <w:pBdr>
          <w:bottom w:val="single" w:sz="4" w:space="1" w:color="auto"/>
        </w:pBdr>
        <w:spacing w:line="260" w:lineRule="atLeast"/>
        <w:jc w:val="left"/>
        <w:rPr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Java Developer -</w:t>
      </w:r>
      <w:r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="00322693" w:rsidRPr="00577223">
        <w:rPr>
          <w:rFonts w:asciiTheme="minorHAnsi" w:hAnsiTheme="minorHAnsi" w:cstheme="minorHAnsi"/>
          <w:sz w:val="22"/>
          <w:szCs w:val="22"/>
        </w:rPr>
        <w:t>GUI Technologies</w:t>
      </w:r>
      <w:r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="00322693" w:rsidRPr="00577223">
        <w:rPr>
          <w:rStyle w:val="span"/>
          <w:rFonts w:asciiTheme="minorHAnsi" w:hAnsiTheme="minorHAnsi" w:cstheme="minorHAnsi"/>
          <w:sz w:val="22"/>
          <w:szCs w:val="22"/>
        </w:rPr>
        <w:t>Hyderabad, Telangana</w:t>
      </w:r>
      <w:r w:rsidRPr="00577223">
        <w:rPr>
          <w:rStyle w:val="span"/>
          <w:rFonts w:asciiTheme="minorHAnsi" w:hAnsiTheme="minorHAnsi" w:cstheme="minorHAnsi"/>
          <w:sz w:val="22"/>
          <w:szCs w:val="22"/>
        </w:rPr>
        <w:t xml:space="preserve">                                                </w:t>
      </w:r>
      <w:r w:rsidR="0026650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</w:t>
      </w:r>
      <w:r w:rsidRPr="00577223">
        <w:rPr>
          <w:rFonts w:asciiTheme="minorHAnsi" w:hAnsiTheme="minorHAnsi" w:cstheme="minorHAnsi"/>
          <w:sz w:val="22"/>
          <w:szCs w:val="22"/>
        </w:rPr>
        <w:t xml:space="preserve"> june 2015 – May 2017</w:t>
      </w:r>
    </w:p>
    <w:p w14:paraId="095087C6" w14:textId="4B4DCFA1" w:rsidR="00A80DC3" w:rsidRPr="00577223" w:rsidRDefault="00322693" w:rsidP="009B1363">
      <w:pPr>
        <w:pStyle w:val="spanpaddedline"/>
        <w:tabs>
          <w:tab w:val="right" w:pos="10620"/>
        </w:tabs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T-Mobile Role</w:t>
      </w:r>
    </w:p>
    <w:p w14:paraId="095087C8" w14:textId="77777777" w:rsidR="00A80DC3" w:rsidRPr="00577223" w:rsidRDefault="00322693">
      <w:pPr>
        <w:pStyle w:val="p"/>
        <w:spacing w:line="260" w:lineRule="atLeast"/>
        <w:rPr>
          <w:rStyle w:val="spantxtLeft"/>
          <w:rFonts w:asciiTheme="minorHAnsi" w:hAnsiTheme="minorHAnsi" w:cstheme="minorHAnsi"/>
          <w:b/>
          <w:sz w:val="22"/>
          <w:szCs w:val="22"/>
        </w:rPr>
      </w:pPr>
      <w:r w:rsidRPr="00577223">
        <w:rPr>
          <w:rStyle w:val="Strong1"/>
          <w:rFonts w:asciiTheme="minorHAnsi" w:hAnsiTheme="minorHAnsi" w:cstheme="minorHAnsi"/>
          <w:b/>
          <w:bCs/>
          <w:sz w:val="22"/>
          <w:szCs w:val="22"/>
        </w:rPr>
        <w:t xml:space="preserve">Project Title: </w:t>
      </w:r>
      <w:r w:rsidRPr="00577223">
        <w:rPr>
          <w:rStyle w:val="spantxtLeft"/>
          <w:rFonts w:asciiTheme="minorHAnsi" w:hAnsiTheme="minorHAnsi" w:cstheme="minorHAnsi"/>
          <w:b/>
          <w:sz w:val="22"/>
          <w:szCs w:val="22"/>
        </w:rPr>
        <w:t>MetroPCS</w:t>
      </w:r>
    </w:p>
    <w:p w14:paraId="095087C9" w14:textId="77777777" w:rsidR="00A80DC3" w:rsidRPr="00577223" w:rsidRDefault="00322693">
      <w:pPr>
        <w:pStyle w:val="ulli"/>
        <w:numPr>
          <w:ilvl w:val="0"/>
          <w:numId w:val="8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Developed Java programs and applications to meet customer requirements.</w:t>
      </w:r>
    </w:p>
    <w:p w14:paraId="3B5DED43" w14:textId="77777777" w:rsidR="0072248D" w:rsidRPr="00577223" w:rsidRDefault="0072248D" w:rsidP="0072248D">
      <w:pPr>
        <w:pStyle w:val="ulli"/>
        <w:numPr>
          <w:ilvl w:val="0"/>
          <w:numId w:val="8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Practiced leveraging the power of Java 8 features such as Parallel Streams, Lambdas, functional interfaces and filters.</w:t>
      </w:r>
    </w:p>
    <w:p w14:paraId="1D63F769" w14:textId="77777777" w:rsidR="0072248D" w:rsidRPr="00577223" w:rsidRDefault="0072248D" w:rsidP="0072248D">
      <w:pPr>
        <w:pStyle w:val="ulli"/>
        <w:numPr>
          <w:ilvl w:val="0"/>
          <w:numId w:val="8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Transforming and manipulating data to meet the requirements of the target system or data warehouse.</w:t>
      </w:r>
    </w:p>
    <w:p w14:paraId="5B657269" w14:textId="77777777" w:rsidR="0072248D" w:rsidRPr="00577223" w:rsidRDefault="0072248D" w:rsidP="0072248D">
      <w:pPr>
        <w:pStyle w:val="ulli"/>
        <w:numPr>
          <w:ilvl w:val="0"/>
          <w:numId w:val="8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Extensive hands-on experience in Core Java, including Multithreading, Concurrency, File Handling I/O, Generics, Data Structures, Collections and Garbage Collection</w:t>
      </w:r>
    </w:p>
    <w:p w14:paraId="515C4B96" w14:textId="77777777" w:rsidR="0084287B" w:rsidRPr="00577223" w:rsidRDefault="00322693" w:rsidP="0084287B">
      <w:pPr>
        <w:pStyle w:val="ulli"/>
        <w:numPr>
          <w:ilvl w:val="0"/>
          <w:numId w:val="8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Learnt and utilized version control systems like Git to manage code changes, track progress, and collaborate effectively with the development team.</w:t>
      </w:r>
    </w:p>
    <w:p w14:paraId="54A5291A" w14:textId="77777777" w:rsidR="0084287B" w:rsidRPr="00577223" w:rsidRDefault="0084287B" w:rsidP="0084287B">
      <w:pPr>
        <w:pStyle w:val="ulli"/>
        <w:numPr>
          <w:ilvl w:val="0"/>
          <w:numId w:val="8"/>
        </w:numPr>
        <w:spacing w:line="260" w:lineRule="atLeast"/>
        <w:ind w:left="640" w:hanging="261"/>
        <w:rPr>
          <w:rFonts w:asciiTheme="minorHAnsi" w:hAnsiTheme="minorHAnsi" w:cstheme="minorHAnsi"/>
          <w:sz w:val="22"/>
          <w:szCs w:val="22"/>
        </w:rPr>
      </w:pPr>
      <w:r w:rsidRPr="00577223">
        <w:rPr>
          <w:rFonts w:asciiTheme="minorHAnsi" w:hAnsiTheme="minorHAnsi" w:cstheme="minorHAnsi"/>
          <w:sz w:val="22"/>
          <w:szCs w:val="22"/>
        </w:rPr>
        <w:t>Worked on various XML technologies i.e., writing Schema, Namespaces, XSL, SAX, DOM parsers.</w:t>
      </w:r>
    </w:p>
    <w:p w14:paraId="03F70DD4" w14:textId="5F26AF5F" w:rsidR="0084287B" w:rsidRPr="00577223" w:rsidRDefault="0084287B" w:rsidP="0084287B">
      <w:pPr>
        <w:pStyle w:val="ulli"/>
        <w:numPr>
          <w:ilvl w:val="0"/>
          <w:numId w:val="8"/>
        </w:numPr>
        <w:spacing w:line="260" w:lineRule="atLeast"/>
        <w:ind w:left="640" w:hanging="261"/>
        <w:rPr>
          <w:rFonts w:asciiTheme="minorHAnsi" w:hAnsiTheme="minorHAnsi" w:cstheme="minorHAnsi"/>
          <w:sz w:val="22"/>
          <w:szCs w:val="22"/>
        </w:rPr>
      </w:pPr>
      <w:r w:rsidRPr="00577223">
        <w:rPr>
          <w:rFonts w:asciiTheme="minorHAnsi" w:hAnsiTheme="minorHAnsi" w:cstheme="minorHAnsi"/>
          <w:sz w:val="22"/>
          <w:szCs w:val="22"/>
        </w:rPr>
        <w:t>Experienced working with databases such as Oracle 8.x/9i/10g/11g/12c, using PL/SQL to write packages, stored procedures, functions, and Triggers for different Data Models.</w:t>
      </w:r>
    </w:p>
    <w:p w14:paraId="095087CF" w14:textId="77777777" w:rsidR="00A80DC3" w:rsidRPr="00577223" w:rsidRDefault="00322693">
      <w:pPr>
        <w:pStyle w:val="ulli"/>
        <w:numPr>
          <w:ilvl w:val="0"/>
          <w:numId w:val="8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Debugged existing code modules to identify and correct errors or performance problems.</w:t>
      </w:r>
    </w:p>
    <w:p w14:paraId="095087D0" w14:textId="4F64C564" w:rsidR="00A80DC3" w:rsidRPr="00577223" w:rsidRDefault="00322693" w:rsidP="009B1363">
      <w:pPr>
        <w:pStyle w:val="divdocumentdivheading"/>
        <w:tabs>
          <w:tab w:val="left" w:pos="3471"/>
          <w:tab w:val="left" w:pos="10640"/>
        </w:tabs>
        <w:spacing w:before="160" w:line="260" w:lineRule="atLeast"/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577223">
        <w:rPr>
          <w:rStyle w:val="divdocumentdivsectiontitle"/>
          <w:rFonts w:asciiTheme="minorHAnsi" w:hAnsiTheme="minorHAnsi" w:cstheme="minorHAnsi"/>
          <w:b/>
          <w:bCs/>
          <w:caps/>
          <w:sz w:val="22"/>
          <w:szCs w:val="22"/>
        </w:rPr>
        <w:t xml:space="preserve">Education and Training </w:t>
      </w:r>
    </w:p>
    <w:p w14:paraId="04965D89" w14:textId="77777777" w:rsidR="00577223" w:rsidRPr="00577223" w:rsidRDefault="00322693" w:rsidP="00577223">
      <w:pPr>
        <w:pStyle w:val="divdocumentsinglecolumn"/>
        <w:numPr>
          <w:ilvl w:val="0"/>
          <w:numId w:val="15"/>
        </w:numPr>
        <w:tabs>
          <w:tab w:val="right" w:pos="10620"/>
        </w:tabs>
        <w:spacing w:line="260" w:lineRule="atLeast"/>
        <w:rPr>
          <w:rFonts w:asciiTheme="minorHAnsi" w:hAnsiTheme="minorHAnsi" w:cstheme="minorHAnsi"/>
          <w:sz w:val="22"/>
          <w:szCs w:val="22"/>
        </w:rPr>
      </w:pPr>
      <w:r w:rsidRPr="00577223">
        <w:rPr>
          <w:rStyle w:val="spandegree"/>
          <w:rFonts w:asciiTheme="minorHAnsi" w:hAnsiTheme="minorHAnsi" w:cstheme="minorHAnsi"/>
          <w:b w:val="0"/>
          <w:sz w:val="22"/>
          <w:szCs w:val="22"/>
        </w:rPr>
        <w:t xml:space="preserve">Master </w:t>
      </w:r>
      <w:r w:rsidR="00577223" w:rsidRPr="00577223">
        <w:rPr>
          <w:rStyle w:val="spandegree"/>
          <w:rFonts w:asciiTheme="minorHAnsi" w:hAnsiTheme="minorHAnsi" w:cstheme="minorHAnsi"/>
          <w:b w:val="0"/>
          <w:sz w:val="22"/>
          <w:szCs w:val="22"/>
        </w:rPr>
        <w:t>in</w:t>
      </w:r>
      <w:r w:rsidR="00577223" w:rsidRPr="00577223">
        <w:rPr>
          <w:rStyle w:val="spandegree"/>
          <w:rFonts w:asciiTheme="minorHAnsi" w:hAnsiTheme="minorHAnsi" w:cstheme="minorHAnsi"/>
          <w:sz w:val="22"/>
          <w:szCs w:val="22"/>
        </w:rPr>
        <w:t xml:space="preserve"> </w:t>
      </w:r>
      <w:r w:rsidRPr="00577223">
        <w:rPr>
          <w:rStyle w:val="spanprogramline"/>
          <w:rFonts w:asciiTheme="minorHAnsi" w:hAnsiTheme="minorHAnsi" w:cstheme="minorHAnsi"/>
          <w:sz w:val="22"/>
          <w:szCs w:val="22"/>
        </w:rPr>
        <w:t>Computer Science</w:t>
      </w:r>
      <w:r w:rsidR="009B1363" w:rsidRPr="00577223">
        <w:rPr>
          <w:rStyle w:val="singlecolumnspanpaddedlinenth-child1"/>
          <w:rFonts w:asciiTheme="minorHAnsi" w:hAnsiTheme="minorHAnsi" w:cstheme="minorHAnsi"/>
          <w:sz w:val="22"/>
          <w:szCs w:val="22"/>
        </w:rPr>
        <w:t>,</w:t>
      </w:r>
      <w:r w:rsidR="00577223" w:rsidRPr="00577223">
        <w:rPr>
          <w:rStyle w:val="singlecolumnspanpaddedlinenth-child1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223">
        <w:rPr>
          <w:rStyle w:val="spancompanynameeduc"/>
          <w:rFonts w:asciiTheme="minorHAnsi" w:hAnsiTheme="minorHAnsi" w:cstheme="minorHAnsi"/>
          <w:b w:val="0"/>
          <w:sz w:val="22"/>
          <w:szCs w:val="22"/>
        </w:rPr>
        <w:t>Rivier</w:t>
      </w:r>
      <w:proofErr w:type="spellEnd"/>
      <w:r w:rsidRPr="00577223">
        <w:rPr>
          <w:rStyle w:val="spancompanynameeduc"/>
          <w:rFonts w:asciiTheme="minorHAnsi" w:hAnsiTheme="minorHAnsi" w:cstheme="minorHAnsi"/>
          <w:b w:val="0"/>
          <w:sz w:val="22"/>
          <w:szCs w:val="22"/>
        </w:rPr>
        <w:t xml:space="preserve"> University</w:t>
      </w:r>
      <w:r w:rsidRPr="00577223">
        <w:rPr>
          <w:rStyle w:val="span"/>
          <w:rFonts w:asciiTheme="minorHAnsi" w:hAnsiTheme="minorHAnsi" w:cstheme="minorHAnsi"/>
          <w:sz w:val="22"/>
          <w:szCs w:val="22"/>
        </w:rPr>
        <w:t>, Nashua, NH</w:t>
      </w:r>
      <w:r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="00577223" w:rsidRPr="00577223">
        <w:rPr>
          <w:rFonts w:asciiTheme="minorHAnsi" w:hAnsiTheme="minorHAnsi" w:cstheme="minorHAnsi"/>
          <w:sz w:val="22"/>
          <w:szCs w:val="22"/>
        </w:rPr>
        <w:t>–</w:t>
      </w:r>
      <w:r w:rsidR="009B1363" w:rsidRPr="00577223">
        <w:rPr>
          <w:rFonts w:asciiTheme="minorHAnsi" w:hAnsiTheme="minorHAnsi" w:cstheme="minorHAnsi"/>
          <w:sz w:val="22"/>
          <w:szCs w:val="22"/>
        </w:rPr>
        <w:t xml:space="preserve"> 2023</w:t>
      </w:r>
    </w:p>
    <w:p w14:paraId="095087D4" w14:textId="1DBB78F2" w:rsidR="00A80DC3" w:rsidRPr="00577223" w:rsidRDefault="00322693" w:rsidP="00577223">
      <w:pPr>
        <w:pStyle w:val="divdocumentsinglecolumn"/>
        <w:numPr>
          <w:ilvl w:val="0"/>
          <w:numId w:val="15"/>
        </w:numPr>
        <w:tabs>
          <w:tab w:val="right" w:pos="10620"/>
        </w:tabs>
        <w:spacing w:line="260" w:lineRule="atLeast"/>
        <w:rPr>
          <w:rFonts w:asciiTheme="minorHAnsi" w:hAnsiTheme="minorHAnsi" w:cstheme="minorHAnsi"/>
          <w:sz w:val="22"/>
          <w:szCs w:val="22"/>
        </w:rPr>
      </w:pPr>
      <w:r w:rsidRPr="00577223">
        <w:rPr>
          <w:rStyle w:val="spandegree"/>
          <w:rFonts w:asciiTheme="minorHAnsi" w:hAnsiTheme="minorHAnsi" w:cstheme="minorHAnsi"/>
          <w:b w:val="0"/>
          <w:sz w:val="22"/>
          <w:szCs w:val="22"/>
        </w:rPr>
        <w:t>Bachelor of Science</w:t>
      </w:r>
      <w:r w:rsidR="00577223" w:rsidRPr="00577223">
        <w:rPr>
          <w:rStyle w:val="span"/>
          <w:rFonts w:asciiTheme="minorHAnsi" w:hAnsiTheme="minorHAnsi" w:cstheme="minorHAnsi"/>
          <w:sz w:val="22"/>
          <w:szCs w:val="22"/>
        </w:rPr>
        <w:t xml:space="preserve"> in </w:t>
      </w:r>
      <w:r w:rsidRPr="00577223">
        <w:rPr>
          <w:rStyle w:val="spanprogramline"/>
          <w:rFonts w:asciiTheme="minorHAnsi" w:hAnsiTheme="minorHAnsi" w:cstheme="minorHAnsi"/>
          <w:sz w:val="22"/>
          <w:szCs w:val="22"/>
        </w:rPr>
        <w:t>E.C.E</w:t>
      </w:r>
      <w:r w:rsidRPr="00577223">
        <w:rPr>
          <w:rStyle w:val="singlecolumnspanpaddedlinenth-child1"/>
          <w:rFonts w:asciiTheme="minorHAnsi" w:hAnsiTheme="minorHAnsi" w:cstheme="minorHAnsi"/>
          <w:sz w:val="22"/>
          <w:szCs w:val="22"/>
        </w:rPr>
        <w:t xml:space="preserve"> </w:t>
      </w:r>
      <w:r w:rsidRPr="00577223">
        <w:rPr>
          <w:rStyle w:val="spancompanynameeduc"/>
          <w:rFonts w:asciiTheme="minorHAnsi" w:hAnsiTheme="minorHAnsi" w:cstheme="minorHAnsi"/>
          <w:b w:val="0"/>
          <w:sz w:val="22"/>
          <w:szCs w:val="22"/>
        </w:rPr>
        <w:t>JNTUH</w:t>
      </w:r>
      <w:r w:rsidRPr="00577223">
        <w:rPr>
          <w:rStyle w:val="span"/>
          <w:rFonts w:asciiTheme="minorHAnsi" w:hAnsiTheme="minorHAnsi" w:cstheme="minorHAnsi"/>
          <w:sz w:val="22"/>
          <w:szCs w:val="22"/>
        </w:rPr>
        <w:t>, Hyderabad,</w:t>
      </w:r>
      <w:r w:rsidR="00610810" w:rsidRPr="00577223">
        <w:rPr>
          <w:rStyle w:val="span"/>
          <w:rFonts w:asciiTheme="minorHAnsi" w:hAnsiTheme="minorHAnsi" w:cstheme="minorHAnsi"/>
          <w:sz w:val="22"/>
          <w:szCs w:val="22"/>
        </w:rPr>
        <w:t xml:space="preserve"> </w:t>
      </w:r>
      <w:r w:rsidRPr="00577223">
        <w:rPr>
          <w:rStyle w:val="span"/>
          <w:rFonts w:asciiTheme="minorHAnsi" w:hAnsiTheme="minorHAnsi" w:cstheme="minorHAnsi"/>
          <w:sz w:val="22"/>
          <w:szCs w:val="22"/>
        </w:rPr>
        <w:t>India</w:t>
      </w:r>
      <w:r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="00577223" w:rsidRPr="00577223">
        <w:rPr>
          <w:rFonts w:asciiTheme="minorHAnsi" w:hAnsiTheme="minorHAnsi" w:cstheme="minorHAnsi"/>
          <w:sz w:val="22"/>
          <w:szCs w:val="22"/>
        </w:rPr>
        <w:t>– 2015</w:t>
      </w:r>
    </w:p>
    <w:p w14:paraId="71CAFE8E" w14:textId="77777777" w:rsidR="00577223" w:rsidRPr="00577223" w:rsidRDefault="00577223" w:rsidP="00577223">
      <w:pPr>
        <w:pStyle w:val="divdocumentsinglecolumn"/>
        <w:tabs>
          <w:tab w:val="right" w:pos="10620"/>
        </w:tabs>
        <w:spacing w:before="120" w:line="260" w:lineRule="atLeast"/>
        <w:rPr>
          <w:rFonts w:asciiTheme="minorHAnsi" w:hAnsiTheme="minorHAnsi" w:cstheme="minorHAnsi"/>
          <w:sz w:val="22"/>
          <w:szCs w:val="22"/>
        </w:rPr>
      </w:pPr>
    </w:p>
    <w:p w14:paraId="0FCA2A2C" w14:textId="4CC3CE2A" w:rsidR="00067DD5" w:rsidRPr="00577223" w:rsidRDefault="006F039A">
      <w:pPr>
        <w:pStyle w:val="spanpaddedline"/>
        <w:spacing w:line="260" w:lineRule="atLeast"/>
        <w:rPr>
          <w:rFonts w:asciiTheme="minorHAnsi" w:hAnsiTheme="minorHAnsi" w:cstheme="minorHAnsi"/>
          <w:b/>
          <w:bCs/>
          <w:sz w:val="22"/>
          <w:szCs w:val="22"/>
        </w:rPr>
      </w:pPr>
      <w:r w:rsidRPr="00577223">
        <w:rPr>
          <w:rFonts w:asciiTheme="minorHAnsi" w:hAnsiTheme="minorHAnsi" w:cstheme="minorHAnsi"/>
          <w:b/>
          <w:bCs/>
          <w:sz w:val="22"/>
          <w:szCs w:val="22"/>
        </w:rPr>
        <w:t>Academic Project:</w:t>
      </w:r>
      <w:r w:rsidRPr="00577223">
        <w:rPr>
          <w:rFonts w:asciiTheme="minorHAnsi" w:hAnsiTheme="minorHAnsi" w:cstheme="minorHAnsi"/>
          <w:sz w:val="22"/>
          <w:szCs w:val="22"/>
        </w:rPr>
        <w:t xml:space="preserve"> </w:t>
      </w:r>
      <w:r w:rsidRPr="00577223">
        <w:rPr>
          <w:rFonts w:asciiTheme="minorHAnsi" w:hAnsiTheme="minorHAnsi" w:cstheme="minorHAnsi"/>
          <w:b/>
          <w:bCs/>
          <w:sz w:val="22"/>
          <w:szCs w:val="22"/>
        </w:rPr>
        <w:t xml:space="preserve">Sensor Detection </w:t>
      </w:r>
      <w:r w:rsidR="00132E46" w:rsidRPr="00577223">
        <w:rPr>
          <w:rFonts w:asciiTheme="minorHAnsi" w:hAnsiTheme="minorHAnsi" w:cstheme="minorHAnsi"/>
          <w:b/>
          <w:bCs/>
          <w:sz w:val="22"/>
          <w:szCs w:val="22"/>
        </w:rPr>
        <w:t>of</w:t>
      </w:r>
      <w:r w:rsidRPr="00577223">
        <w:rPr>
          <w:rFonts w:asciiTheme="minorHAnsi" w:hAnsiTheme="minorHAnsi" w:cstheme="minorHAnsi"/>
          <w:b/>
          <w:bCs/>
          <w:sz w:val="22"/>
          <w:szCs w:val="22"/>
        </w:rPr>
        <w:t xml:space="preserve"> patients </w:t>
      </w:r>
      <w:r w:rsidR="00132E46" w:rsidRPr="00577223">
        <w:rPr>
          <w:rFonts w:asciiTheme="minorHAnsi" w:hAnsiTheme="minorHAnsi" w:cstheme="minorHAnsi"/>
          <w:b/>
          <w:bCs/>
          <w:sz w:val="22"/>
          <w:szCs w:val="22"/>
        </w:rPr>
        <w:t>in/</w:t>
      </w:r>
      <w:r w:rsidRPr="00577223">
        <w:rPr>
          <w:rFonts w:asciiTheme="minorHAnsi" w:hAnsiTheme="minorHAnsi" w:cstheme="minorHAnsi"/>
          <w:b/>
          <w:bCs/>
          <w:sz w:val="22"/>
          <w:szCs w:val="22"/>
        </w:rPr>
        <w:t>during emergency</w:t>
      </w:r>
    </w:p>
    <w:p w14:paraId="38A8220B" w14:textId="77777777" w:rsidR="00042F65" w:rsidRPr="00577223" w:rsidRDefault="00042F65" w:rsidP="00042F65">
      <w:pPr>
        <w:pStyle w:val="ulli"/>
        <w:numPr>
          <w:ilvl w:val="0"/>
          <w:numId w:val="8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Implemented charts, graphs, and other visualizations to represent the sensor data using Java libraries like </w:t>
      </w:r>
      <w:proofErr w:type="spellStart"/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JFreeChart</w:t>
      </w:r>
      <w:proofErr w:type="spellEnd"/>
      <w:r w:rsidRPr="00577223">
        <w:rPr>
          <w:rStyle w:val="spantxtLeft"/>
          <w:rFonts w:asciiTheme="minorHAnsi" w:hAnsiTheme="minorHAnsi" w:cstheme="minorHAnsi"/>
          <w:sz w:val="22"/>
          <w:szCs w:val="22"/>
        </w:rPr>
        <w:t xml:space="preserve"> and JavaFX charts.</w:t>
      </w:r>
    </w:p>
    <w:p w14:paraId="252ED903" w14:textId="77777777" w:rsidR="00042F65" w:rsidRPr="00577223" w:rsidRDefault="00042F65" w:rsidP="00042F65">
      <w:pPr>
        <w:pStyle w:val="ulli"/>
        <w:numPr>
          <w:ilvl w:val="0"/>
          <w:numId w:val="8"/>
        </w:numPr>
        <w:spacing w:line="260" w:lineRule="atLeast"/>
        <w:ind w:left="640" w:hanging="261"/>
        <w:rPr>
          <w:rStyle w:val="spantxtLeft"/>
          <w:rFonts w:asciiTheme="minorHAnsi" w:hAnsiTheme="minorHAnsi" w:cstheme="minorHAnsi"/>
          <w:sz w:val="22"/>
          <w:szCs w:val="22"/>
        </w:rPr>
      </w:pPr>
      <w:r w:rsidRPr="00577223">
        <w:rPr>
          <w:rStyle w:val="spantxtLeft"/>
          <w:rFonts w:asciiTheme="minorHAnsi" w:hAnsiTheme="minorHAnsi" w:cstheme="minorHAnsi"/>
          <w:sz w:val="22"/>
          <w:szCs w:val="22"/>
        </w:rPr>
        <w:t>For real-time monitoring, implemented a process to sensor data as it arrives using multithreading and asynchronous programming to handle continuous data streams.</w:t>
      </w:r>
    </w:p>
    <w:p w14:paraId="4DC071FD" w14:textId="77777777" w:rsidR="00132E46" w:rsidRPr="00577223" w:rsidRDefault="00132E46" w:rsidP="00042F65">
      <w:pPr>
        <w:pStyle w:val="ulli"/>
        <w:spacing w:line="260" w:lineRule="atLeast"/>
        <w:ind w:left="640"/>
        <w:rPr>
          <w:rStyle w:val="spantxtLeft"/>
          <w:rFonts w:asciiTheme="minorHAnsi" w:hAnsiTheme="minorHAnsi" w:cstheme="minorHAnsi"/>
          <w:sz w:val="22"/>
          <w:szCs w:val="22"/>
        </w:rPr>
      </w:pPr>
    </w:p>
    <w:sectPr w:rsidR="00132E46" w:rsidRPr="00577223">
      <w:pgSz w:w="12240" w:h="15840"/>
      <w:pgMar w:top="400" w:right="800" w:bottom="4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DB26F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4C94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A252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F0E7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F039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16FD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6E70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E682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36F3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E7C63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5AC9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93669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A984F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C5620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736B9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F60A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E6B6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3CD8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CBF89856"/>
    <w:lvl w:ilvl="0" w:tplc="91A4E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5C41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984C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9C73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40E1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2AA8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AEED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029E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387D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09E4F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4CD6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DABF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AE8D6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FAE80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E01B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9EE7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1A57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3CFF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43AB3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D426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F8E8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A252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92B0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3E6F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AEDF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043A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5C22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5A610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BE5B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A49C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504E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D8B5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7C95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0C5F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22B4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58E1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4FC8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FE67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D4B1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0581B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B2E6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FCCC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E8CE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58A8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CACA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AFC1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58E7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7806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E894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AC8C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50AB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2C13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12F5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2871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167E0DAB"/>
    <w:multiLevelType w:val="multilevel"/>
    <w:tmpl w:val="1862C81E"/>
    <w:lvl w:ilvl="0">
      <w:start w:val="1"/>
      <w:numFmt w:val="bullet"/>
      <w:lvlText w:val="•"/>
      <w:lvlJc w:val="left"/>
      <w:pPr>
        <w:ind w:left="272" w:hanging="272"/>
      </w:pPr>
      <w:rPr>
        <w:rFonts w:ascii="Book Antiqua" w:eastAsia="Book Antiqua" w:hAnsi="Book Antiqua" w:cs="Book Antiqua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Book Antiqua" w:eastAsia="Book Antiqua" w:hAnsi="Book Antiqua" w:cs="Book Antiqua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Book Antiqua" w:eastAsia="Book Antiqua" w:hAnsi="Book Antiqua" w:cs="Book Antiqua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Book Antiqua" w:eastAsia="Book Antiqua" w:hAnsi="Book Antiqua" w:cs="Book Antiqua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Book Antiqua" w:eastAsia="Book Antiqua" w:hAnsi="Book Antiqua" w:cs="Book Antiqua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Book Antiqua" w:eastAsia="Book Antiqua" w:hAnsi="Book Antiqua" w:cs="Book Antiqua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Book Antiqua" w:eastAsia="Book Antiqua" w:hAnsi="Book Antiqua" w:cs="Book Antiqua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Book Antiqua" w:eastAsia="Book Antiqua" w:hAnsi="Book Antiqua" w:cs="Book Antiqua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Book Antiqua" w:eastAsia="Book Antiqua" w:hAnsi="Book Antiqua" w:cs="Book Antiqua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FAB19CD"/>
    <w:multiLevelType w:val="hybridMultilevel"/>
    <w:tmpl w:val="15F25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64767D"/>
    <w:multiLevelType w:val="multilevel"/>
    <w:tmpl w:val="F3CA4D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7A64AB8"/>
    <w:multiLevelType w:val="hybridMultilevel"/>
    <w:tmpl w:val="6A745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C12A0"/>
    <w:multiLevelType w:val="hybridMultilevel"/>
    <w:tmpl w:val="68FE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9"/>
  </w:num>
  <w:num w:numId="11">
    <w:abstractNumId w:val="4"/>
  </w:num>
  <w:num w:numId="12">
    <w:abstractNumId w:val="8"/>
  </w:num>
  <w:num w:numId="13">
    <w:abstractNumId w:val="11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C3"/>
    <w:rsid w:val="00002201"/>
    <w:rsid w:val="0003483C"/>
    <w:rsid w:val="00042F65"/>
    <w:rsid w:val="00060277"/>
    <w:rsid w:val="00067DD5"/>
    <w:rsid w:val="000920C7"/>
    <w:rsid w:val="000C29D6"/>
    <w:rsid w:val="000C2FA5"/>
    <w:rsid w:val="000F3C6E"/>
    <w:rsid w:val="0010158C"/>
    <w:rsid w:val="00132E46"/>
    <w:rsid w:val="00146CE1"/>
    <w:rsid w:val="00243179"/>
    <w:rsid w:val="0026650C"/>
    <w:rsid w:val="00284C08"/>
    <w:rsid w:val="00322693"/>
    <w:rsid w:val="0040439D"/>
    <w:rsid w:val="004054A3"/>
    <w:rsid w:val="00423C5C"/>
    <w:rsid w:val="004C4B55"/>
    <w:rsid w:val="00523135"/>
    <w:rsid w:val="00577223"/>
    <w:rsid w:val="005D69F3"/>
    <w:rsid w:val="00610810"/>
    <w:rsid w:val="006B6259"/>
    <w:rsid w:val="006B6E71"/>
    <w:rsid w:val="006F039A"/>
    <w:rsid w:val="0072248D"/>
    <w:rsid w:val="007D0585"/>
    <w:rsid w:val="007D0653"/>
    <w:rsid w:val="00826789"/>
    <w:rsid w:val="008351B2"/>
    <w:rsid w:val="00836DB9"/>
    <w:rsid w:val="0084287B"/>
    <w:rsid w:val="008441E3"/>
    <w:rsid w:val="00883BD9"/>
    <w:rsid w:val="009B1363"/>
    <w:rsid w:val="009C26D7"/>
    <w:rsid w:val="009C58EE"/>
    <w:rsid w:val="00A24457"/>
    <w:rsid w:val="00A365DD"/>
    <w:rsid w:val="00A4011B"/>
    <w:rsid w:val="00A80DC3"/>
    <w:rsid w:val="00AD2F0A"/>
    <w:rsid w:val="00B0136F"/>
    <w:rsid w:val="00BB6D7C"/>
    <w:rsid w:val="00BC29B2"/>
    <w:rsid w:val="00D27B53"/>
    <w:rsid w:val="00D4340E"/>
    <w:rsid w:val="00D45103"/>
    <w:rsid w:val="00DE7865"/>
    <w:rsid w:val="00DF02A0"/>
    <w:rsid w:val="00E0078B"/>
    <w:rsid w:val="00E4077F"/>
    <w:rsid w:val="00E442AD"/>
    <w:rsid w:val="00E47E5A"/>
    <w:rsid w:val="00EC0884"/>
    <w:rsid w:val="00EF321D"/>
    <w:rsid w:val="00F32469"/>
    <w:rsid w:val="00F404C6"/>
    <w:rsid w:val="00F77EFB"/>
    <w:rsid w:val="00F822CB"/>
    <w:rsid w:val="00F964FD"/>
    <w:rsid w:val="00FA1D64"/>
    <w:rsid w:val="00FA4306"/>
    <w:rsid w:val="00FE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876C"/>
  <w15:docId w15:val="{089472BE-08AA-4E18-8913-4A3E0891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bottom w:val="none" w:sz="0" w:space="4" w:color="auto"/>
      </w:pBdr>
      <w:spacing w:line="480" w:lineRule="atLeast"/>
      <w:jc w:val="center"/>
    </w:pPr>
    <w:rPr>
      <w:b/>
      <w:bCs/>
      <w:caps/>
      <w:color w:val="144181"/>
      <w:sz w:val="40"/>
      <w:szCs w:val="40"/>
    </w:rPr>
  </w:style>
  <w:style w:type="paragraph" w:customStyle="1" w:styleId="div">
    <w:name w:val="div"/>
    <w:basedOn w:val="Normal"/>
  </w:style>
  <w:style w:type="paragraph" w:customStyle="1" w:styleId="divdocumentthinbottomborderdivnth-last-child1">
    <w:name w:val="div_document_thinbottomborder &gt; div_nth-last-child(1)"/>
    <w:basedOn w:val="Normal"/>
    <w:pPr>
      <w:pBdr>
        <w:bottom w:val="single" w:sz="12" w:space="0" w:color="DADADA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botBorder">
    <w:name w:val="div_botBorder"/>
    <w:basedOn w:val="div"/>
    <w:pPr>
      <w:pBdr>
        <w:bottom w:val="single" w:sz="24" w:space="0" w:color="DADADA"/>
      </w:pBdr>
      <w:spacing w:line="36" w:lineRule="auto"/>
    </w:p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jc w:val="center"/>
    </w:pPr>
    <w:rPr>
      <w:sz w:val="20"/>
      <w:szCs w:val="20"/>
    </w:rPr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1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144181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paragraph" w:customStyle="1" w:styleId="spantxtCenter">
    <w:name w:val="span_txtCenter"/>
    <w:basedOn w:val="spanParagraph"/>
    <w:pPr>
      <w:jc w:val="center"/>
    </w:pPr>
  </w:style>
  <w:style w:type="paragraph" w:customStyle="1" w:styleId="spanParagraph">
    <w:name w:val="span Paragraph"/>
    <w:basedOn w:val="Normal"/>
  </w:style>
  <w:style w:type="paragraph" w:customStyle="1" w:styleId="spancompanyname">
    <w:name w:val="span_companyname"/>
    <w:basedOn w:val="spanParagraph"/>
    <w:pPr>
      <w:jc w:val="center"/>
    </w:pPr>
    <w:rPr>
      <w:b/>
      <w:bCs/>
      <w:caps/>
    </w:rPr>
  </w:style>
  <w:style w:type="paragraph" w:customStyle="1" w:styleId="spanpaddedline">
    <w:name w:val="span_paddedline"/>
    <w:basedOn w:val="spanParagraph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txtLeft">
    <w:name w:val="span_txtLeft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cap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 w:val="0"/>
      <w:bCs w:val="0"/>
      <w:cap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Pr>
      <w:b/>
      <w:bCs/>
      <w:caps w:val="0"/>
      <w:sz w:val="24"/>
      <w:szCs w:val="24"/>
      <w:bdr w:val="none" w:sz="0" w:space="0" w:color="auto"/>
      <w:vertAlign w:val="baseline"/>
    </w:rPr>
  </w:style>
  <w:style w:type="character" w:customStyle="1" w:styleId="ListParagraphChar">
    <w:name w:val="List Paragraph Char"/>
    <w:aliases w:val="Figure_name Char,List Paragraph1 Char,Bullet- First level Char,Equipment Char,List Paragraph Char Char Char,numbered Char,Bullet 1 Char"/>
    <w:link w:val="ListParagraph"/>
    <w:uiPriority w:val="34"/>
    <w:qFormat/>
    <w:locked/>
    <w:rsid w:val="00F822CB"/>
    <w:rPr>
      <w:sz w:val="22"/>
      <w:szCs w:val="22"/>
    </w:rPr>
  </w:style>
  <w:style w:type="paragraph" w:styleId="ListParagraph">
    <w:name w:val="List Paragraph"/>
    <w:aliases w:val="Figure_name,List Paragraph1,Bullet- First level,Equipment,List Paragraph Char Char,numbered,Bullet 1"/>
    <w:basedOn w:val="Normal"/>
    <w:link w:val="ListParagraphChar"/>
    <w:uiPriority w:val="34"/>
    <w:qFormat/>
    <w:rsid w:val="00F822CB"/>
    <w:pPr>
      <w:spacing w:after="160" w:line="256" w:lineRule="auto"/>
      <w:ind w:left="720"/>
      <w:contextualSpacing/>
      <w:textAlignment w:val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Nagajyothi Bheema</vt:lpstr>
    </vt:vector>
  </TitlesOfParts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Nagajyothi Bheema</dc:title>
  <dc:creator>Developer</dc:creator>
  <cp:lastModifiedBy>Resin G</cp:lastModifiedBy>
  <cp:revision>3</cp:revision>
  <dcterms:created xsi:type="dcterms:W3CDTF">2024-02-14T19:11:00Z</dcterms:created>
  <dcterms:modified xsi:type="dcterms:W3CDTF">2024-02-14T19:13:00Z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ea5dc568-4c7b-4995-a877-b26de54c5302</vt:lpwstr>
  </property>
  <property fmtid="{D5CDD505-2E9C-101B-9397-08002B2CF9AE}" pid="3" name="x1ye=0">
    <vt:lpwstr>TF0AAB+LCAAAAAAABAAUmcWWpFAQBT+IBVbYEnd3dri78/XTsy2hqUfmvRGnIZanfziM0QzHkQIHkxRKYTTMMKwgEDDF/Fj34Yhl0H5dQ2A0OkLTzgwC1pGXYHwJWp6twGOfXQpTSvqXR68ycib0j2pBV4P7eu1nToLiHyu1J+cPipwdP/fzQo/JuKkEFwcaSYYsl5a5QPfDmPfHlrHLDkrYusrb1VJtevFKMRt4x0ByjHmAYN/IW2iqRhHcfp7</vt:lpwstr>
  </property>
  <property fmtid="{D5CDD505-2E9C-101B-9397-08002B2CF9AE}" pid="4" name="x1ye=1">
    <vt:lpwstr>M99EnvOdXLW0z1b+R6IR4KBO0OKhnb9Unp35Uvhb9za9ZRN7xjMMELWdPKW6wn3bOQSYMxybKtw3m5eAD0yulIYpbIyPgSHsoBdC1cyhH6HA9ooA0YNKxXFmdCMB8eL99MEptiud0JaBkJwitam+IfVVADwxzjFyGCdnnb/jKuKJ5mVmU5607GxuvaEaBLwySAWmJaGhWGgZyBr7wszCfxNsr/++HXIG1i7O+Dk34PbmnMMSWp4XE76ocpFYQfW</vt:lpwstr>
  </property>
  <property fmtid="{D5CDD505-2E9C-101B-9397-08002B2CF9AE}" pid="5" name="x1ye=10">
    <vt:lpwstr>zcCsolXw0w8KxU2BCGZOgpQvV9/YkthrUh03F1JJ2fUBJwPqYjxe9ipmY65hIWWvbKzORmJo7pXBXpYYtt8vAOpOiXbD9iIhh8MUtN7f1l/VgS6W65O12qUYk1Evr+VT74NiNHPhj/gAgmuWh2cizghtWY7PYcsOy+uR6rYAva8npGreZ2uyZXgYKs5iJirGCiRP2T6W9ZFEI9z2+PtD3NCkm6nxJmRCWHmE2d9EOQRkKNzBaNVTyLXjEFIwrcC</vt:lpwstr>
  </property>
  <property fmtid="{D5CDD505-2E9C-101B-9397-08002B2CF9AE}" pid="6" name="x1ye=11">
    <vt:lpwstr>sv3VVhcZKPesp9BQefpg0VkP/P9xHp6rLHM2dbB/OUpBnMiAyhznuT1Hcw5KS/VocKq/9Vq2j68Do0EEfOt7SYGoECXQT/sLmtsSheIuBlN0Ag9zg3Q9h2Pl61guDg3uC4geWKbdcrqnHydaCAbT0BJaoHQ40i/8elXTn7gcoj3wA+GpPdEALpVhaYMxQLid53ZUQpj1Aai1A5w5KLQGPc/jS6THwWZNjZ0zFWxSFHZ1zzXcoOVrZ3n+cBBzY77</vt:lpwstr>
  </property>
  <property fmtid="{D5CDD505-2E9C-101B-9397-08002B2CF9AE}" pid="7" name="x1ye=12">
    <vt:lpwstr>nHLL0AhbI9pjQjxlVzrVnlPYdETrldzqw2/Rm1hHMFTbXZeo5VvEjcQXxXYL5X73Ce41JOJVaQ1kyr93MgrrgcqlnOd29IB5HjmMnztKCzmo1w8NWPCAl5JEtW1Q8CfoihURV/LvgtW3nD9oA3DrKyWZ61jPbpVjvRuFAH08LD4Q6VHC4KEP03xC5VQ24gTyIpQQSlAHpFqVh2kQnT8/u5QRaig+40matUEK4JdXKJ9Jpwi3+jska5fthTiMOUm</vt:lpwstr>
  </property>
  <property fmtid="{D5CDD505-2E9C-101B-9397-08002B2CF9AE}" pid="8" name="x1ye=13">
    <vt:lpwstr>IaSz64hek6qdYjOBD1ZS66LydeJ8tf9jQ1FMhJ3om7I1i7GN01rGMCVWS2hKLoacFvF6zx+DqIz8ei+Di/U2mdoXwGAfZea0NB/0y3niRe4nOhDElyMwi7ULd5m/CPP3sXFm4aeuvnycey1D875nL1BmDy6NNCgf+TXwPCuK3NQaHww8EGazogsu0ZB7CII/Sew0kB+Ly00Hq2OiqoS6YUB/Dc20RJY/7hZjBSnBZg4XBUyE0H78hiHQ3z14/pi</vt:lpwstr>
  </property>
  <property fmtid="{D5CDD505-2E9C-101B-9397-08002B2CF9AE}" pid="9" name="x1ye=14">
    <vt:lpwstr>gNFlWWzaqoXt1fVIe+dd1J7Dr5oxUANdT7Jp6fnnGkb+FvKJbuN4bzVvrM5+1ra/Q4/pTE9S5VOnKTKrcgWRpHHKRIArUwbP/9YTJxjFLQYnRw5Z5OiLMpvBzHU/ToVWkLuteehxh+85M9jkLpl2qADrmvT1A4KRI3Nr+pasIzLdPDwvYKfET9gvZwGire3JtR8MZv16jq7ZEyliu4KrzK7cL4tlxoir8rPtVFLtAxVXU2A/K2PoBckz8QSOzdl</vt:lpwstr>
  </property>
  <property fmtid="{D5CDD505-2E9C-101B-9397-08002B2CF9AE}" pid="10" name="x1ye=15">
    <vt:lpwstr>KKMPfsQIfST2ecZOc1ZrezW5Jk8MWTrhdNi642Niv1qo6mIMsPcBuZCC30lwSp4rAoBMYTZPUjz13abVCBqYHhM8ucBgabE6ngN9mXkcT8maArNiBsbKX21fgyfb0S9WZ4OVF5iciBkR07P1W/6ms1+O+nw7sbbwp8pl3x72tgS2A03tSmmwjyjiQw7/Dz01WiJS+WNeFHfhMlH5iCp93QvESuh548fNZYwcA50+BTm+hrGyfwNeFOex2dPECnq</vt:lpwstr>
  </property>
  <property fmtid="{D5CDD505-2E9C-101B-9397-08002B2CF9AE}" pid="11" name="x1ye=16">
    <vt:lpwstr>R3MPag9EK4npSEW/AaMxVrqluAiu4+0qU+AmChXZx84K+QfweyXsdyVuXAUMucBavi1j6U7pGaJ7F1rCY0sdjb/cJKwlfi+FQ5uUxtiXhYMtFtNfBp53hTg9DCs2SoCyKED3uAIT8N2WA36HZ4xXH2P7RoFi8o0y2R+mfouIa+0SJR7hTB/3BPR6Xo+s2XbtNdkX7mp4Sq1gyg6L+qTN9AM1uYFxwhqnCnbkbUzDZIGv6u+9QhlEAsHmQndz7pc</vt:lpwstr>
  </property>
  <property fmtid="{D5CDD505-2E9C-101B-9397-08002B2CF9AE}" pid="12" name="x1ye=17">
    <vt:lpwstr>XENFOTgBNJq4GHV/JIhX5RZsyzdSle+GTWcihLFMiGaSw+7Leg0DrRU5Bx9Ps8LIO9i/0Nmvw+qZ9bNLrh2nvmh3GPhjl8d02fkhV5xJXQmRILQeSa7915OGZBs1MCG/D2jJVHqnS5u31c/xcbn7BovzCm9Dm/tO1vzLI2kIamj7if7ZI1UOX9sXA9DZUN3rDeJteFjxPonV+l5z8MzhDj4YkdJjuU9Dy+fSA5hocX+Hent3Qctt1T3sbyEzsyg</vt:lpwstr>
  </property>
  <property fmtid="{D5CDD505-2E9C-101B-9397-08002B2CF9AE}" pid="13" name="x1ye=18">
    <vt:lpwstr>KOPMFaROD1SssZfzVWIaM0Lccf7WRGzx5Czf+mmiUb7KSwxqCRKeKCGyur9CT76UNR6g1mEQDc2aNCKri2Ive5mEqaqtfa3+K7tC3Pz5d1+AbVOdpQmA9GNfOI0h6mcUy/binengzD8ga0oC8JRdBpJkh/SQCc9yEI2N/oXxGBVTbRb06uKV+Qu9xAB06L/TwPYScUVHnPp0j4weej+fgae8v+HnICj+vxC4+wb45kWumOYSF+8fRXtq4Dg4bM7</vt:lpwstr>
  </property>
  <property fmtid="{D5CDD505-2E9C-101B-9397-08002B2CF9AE}" pid="14" name="x1ye=19">
    <vt:lpwstr>kL/iL92rvH1uTtAey1z6Ui8NiHPBkPWIXYzTvCYcug46H2cN3+FE3LgwA+/P8PdutRyqb6kxwzik1dRZpsZF5MYvlJDbNgY8HnSj2jQApbZMvAPvSrfh8pW6BVzAO6NErBg81+Ec4plEGCzEYNJEW9WbvlsHYrznQNXAcQGOcRyRe5aVTybhmek9NcgszDvgzI4gojV7GoKUYIey8dLA2NZK5/fmI8PqwVAdrKwmJpI8dB195ebh4mrkIqNPFbP</vt:lpwstr>
  </property>
  <property fmtid="{D5CDD505-2E9C-101B-9397-08002B2CF9AE}" pid="15" name="x1ye=2">
    <vt:lpwstr>W0qB8OF7uqCDvRL3Yz0Jav1LRRy4FXnXqhyfze1dn+Ss59pzTPzznSMW+H1oDAgdVx7mMc0y603LHTHWn+E4MjCOBVUh7XJ3b4sJfSF8/Ih++XEK98xkKP4wvZXhFyomI4EZ5WIt+nWApnlk/6V/zSMTXZC2hp5nfZeuoVfhlZ2iPpeIDtufSkZ0pqMd36TojZ63UObdyOPPgEWoRfwjvA445aLMz5IBI6sCzoxDWomdPzROKl7mYKUoTHtHxq0</vt:lpwstr>
  </property>
  <property fmtid="{D5CDD505-2E9C-101B-9397-08002B2CF9AE}" pid="16" name="x1ye=20">
    <vt:lpwstr>sEbJxDYV80Ywa62kEQj1+ZZOzfJZUROPEY4CDPo60a2U+rGABSblM2QpmMVbrZTJu3yH7akuv7IEYshBBy3hP3ovRZ/QPkpPS12dXHN1aA6G3/JQrPmZz5iKjDm2rJP+AVRFdn/jlwbW8jgYkKEBTbBfCGlZjpq9+u5/oXT+HaqtezzHXvhI4k27TBmtuDgt7lknkwJSXXHzYx2sdWHc4vIPcUQazWEds85JRhMRYH7YB0DIHaw+ix2Ds9KGi0L</vt:lpwstr>
  </property>
  <property fmtid="{D5CDD505-2E9C-101B-9397-08002B2CF9AE}" pid="17" name="x1ye=21">
    <vt:lpwstr>Qp8mG06zO6mqqycf1LUdq/8qTrd3FYhctddI18PB556EsYG+EJDsjlRONX3fQhqcRRxguGQevjDDGvD7MZ5sS/MJlumvhAIYhxTjY3+Ani06XfHLOYGoy44PiuqM2U+AvCibnAkc7viBIOHfys2z4aC9hdL/qxQPYSQH9wD7o7nfHOjPI0Zm8IgTQAC3uO3AsETGxYiSpal8R3r83Qvgt6ty3GdAk/mZj//uhc0m3vzM4g7lr+C5aaeSPHK4PTO</vt:lpwstr>
  </property>
  <property fmtid="{D5CDD505-2E9C-101B-9397-08002B2CF9AE}" pid="18" name="x1ye=22">
    <vt:lpwstr>fjL5yOH5x3jW5yvZ2IlrznLi5Enbj/8OuvFpmrDKG9udc67d/QkKfnlYFvzihxbQmrQQZbek/ttzmO7d0lKG6dKjL3KKq/ESLR5dui7nnNV9+KiLgCdwHj/ixdqYTnkrIFDbkU89t7Rbqp6RUt5tYn8C/bZ3f9swrLDC1LfIDp1aj2JxottU9RD0HxNECTCA8ZrnSh7pwKqOB30Kn+BL6xDotBsPHO7RUXmNLHTiMm3/8tG6qIxMAS/D7HXIb7V</vt:lpwstr>
  </property>
  <property fmtid="{D5CDD505-2E9C-101B-9397-08002B2CF9AE}" pid="19" name="x1ye=23">
    <vt:lpwstr>nbDhiuSS/xCtej75yPifc72Tx4JIPFHQ8CLw684LQbN8i+N9+nlhIoX/oK84CoSeCtqNMZ9ztP6JeU+RfuSKdjGo/ShzH63lfZy6rKFKzK/haa+BFTGOGTHqE6uBs2wcrB6lc80kKYebWlUNE65mnvLrEvOh1seKFlB+/p5Hb/jdk9Zj99zzpTrPfUDHQmEyXvg4a4oAaKVEFwYDHiRnT4+MVgm+h99rm+FM9HaI6xuh0SAsS6g7SInFby+ARaR</vt:lpwstr>
  </property>
  <property fmtid="{D5CDD505-2E9C-101B-9397-08002B2CF9AE}" pid="20" name="x1ye=24">
    <vt:lpwstr>V/PU78oq/niAQES2ExAK0BLHBA3uc70FWLGn/dMsGsFxj6QQN42lon11+qyUCOpE4g/gf2FEPF5Xd2QDR8EAeigx/5QtYmppVn6PeWgUQ+ZB9zvkXak1u0BantXSwPATGHviMoG0oSP7y3N9reWRBjBX8n02KTavzD5UUBkovamVkykpnFyvUNXSt3U6tfBxEPzIdUdnAwniyODuxHwnJXhGt5LCzq6NwaskkQGtM3HwlzWf6LqB3RCw8ukoVd9</vt:lpwstr>
  </property>
  <property fmtid="{D5CDD505-2E9C-101B-9397-08002B2CF9AE}" pid="21" name="x1ye=25">
    <vt:lpwstr>FsNDWN0GYVLAeiCU5A9x2OxWmgMQPhllugblNPGcyBbj7mrO9t3b8Dtuez74QLzeYbB7pYx4DQhP4oW+00v7Wzf5jSNTFSXI4SYxo2h7S8mcm2MFLG4qNgogIk26Sy7WxJNkIY3Ky18uBn19CJxmMt19uJ8qR/QJ+mxIag4ExupQcCF+sBhhR3HXBltDtu2nHWWqk5LdQ+6M/CcOyyM/IVW77naHnO11KARTpH2Hd4vJF2ojm9B56TYwKacS466</vt:lpwstr>
  </property>
  <property fmtid="{D5CDD505-2E9C-101B-9397-08002B2CF9AE}" pid="22" name="x1ye=26">
    <vt:lpwstr>crry8v6sYOz0BrvkAcdPQUYxqVFL+K1EiHS+zeGUMQRcM6aR+JKZM2Kyq9sikVNyQ+2eYGYPr+GklKVVwcMtQsMNpt9UY9N+JQYkQa6rUHMf2PXejJERzEqmhJnLVQnpmaMUHbVyPvEMk3ZPN844bHsTNymEVFedUQa9aGzB7iVJ6qeeUYTHh8fC87cLwXtRfmW42/SreRxjPmDjcNOE8Zs9Z0eQzGYHLq4QCu3mIHk5zS+q/XSRG8WSh+ljgf/</vt:lpwstr>
  </property>
  <property fmtid="{D5CDD505-2E9C-101B-9397-08002B2CF9AE}" pid="23" name="x1ye=27">
    <vt:lpwstr>xQl8xcvYmv6N86KAQLRwExz05XmmuplTGf48Qe/OAdc7DNVpEnCPzyT1IF+OwIt3tiWS2FY9N5JredDzT81rNypeSb2vht3cp4GkVI3TDbEGSB8JhRDghFwZvhRJa8VcUp9TxO3+NqO7S4x6arEy34CbDfEZBOJqe1DG5uAw1XEKGqzUHxqh1JGnvgX2ZBN6eGsok5ZBo6GkwuGaYsa1pVAZHEBlf5gIfRdljRIs4gZbqyjj9drDybRW27U3nS9</vt:lpwstr>
  </property>
  <property fmtid="{D5CDD505-2E9C-101B-9397-08002B2CF9AE}" pid="24" name="x1ye=28">
    <vt:lpwstr>n/2XFkwu3jsv+FwpG/mRCtRfhUonzjTl120XsdRKocMlwHEgBTGUBmnxoCY81ZqK5yZo/jSzhh099YajP4LPop/GdVpqvQvBlomN1WXXn62S8o8MRjRTyHSIPudzj4gUb/H4Cx4WnlfK2TSnCd+FOXwjlmRFl1hBa0WBFC8EIJKeXvdPExQnvcn7ONW4+jOKaU7GY3pV/+WmuzY65lYF91f0VXQEHiz4W0IQnJ/fmXqSlcPSR8Y7FBvukLwSL0e</vt:lpwstr>
  </property>
  <property fmtid="{D5CDD505-2E9C-101B-9397-08002B2CF9AE}" pid="25" name="x1ye=29">
    <vt:lpwstr>dNvBXPP60MpAvkpjCbc+2WGga9SCsLuKQ8xfi/FWcBRVhONx7UVQGSj3ceS5EqkUxGYZxKEqjybqe1jcdhzLIFynXjDfmc2LsYvZZOMJcepyOXWNBsEyFdOq9P0lxUtLs311Mtd6LF3BzRhRrcdunItCc9oU/qfFb48cM8BcWiPTpGKT7tbvGUUt8I0yMxD2P3YtqxS4qfozyEBrgE14t+DXHZsPR7e854SsXh5Dk6X4GMeS4pT7X18K29h26Sb</vt:lpwstr>
  </property>
  <property fmtid="{D5CDD505-2E9C-101B-9397-08002B2CF9AE}" pid="26" name="x1ye=3">
    <vt:lpwstr>jeP1GTEG4jYkpKI/YxeqFJwJfs6WWQhEcv6HxMyxNmDqpCTZFSlMmTsWWcGpjUykGjJ6ZpnLRgkLeOYINzu3EUT+pVFOiEmnIvz+S2K3aXklbH/7Lq0AHkwsEX5mmIq3cwOhXI8xIz9znUzMw0mnHuIVt2pPhsXkMYr0xCT7p9YTPjrK0XM3T4d+cG4OcAoDRe0VyHQR5d2ZSvxvMlmHAv27UrtqkKyv64H/+af4wPosICisApuDF19JtSiSVAT</vt:lpwstr>
  </property>
  <property fmtid="{D5CDD505-2E9C-101B-9397-08002B2CF9AE}" pid="27" name="x1ye=30">
    <vt:lpwstr>Wm8kzAUR2QG8i6Kh1v/PoXA1S6t9FtAKBbEJ6Hi7isoWVc4J4SMoipIAa3p0dZrNZM+uo/rNawk0/1MUuq3QzfgKu3x2T/Qqr6wxSJgMoSfXuD49vCA/Ovyr+dsq/KKxfktQNPPJurCUJxf4UonhDDPsyDDdIL6PynlwE5lTaz8+FtQPRDz02WA0v/twMucY7HeTnE5S71VOZQ7kjmX8CwFccGGrXZrvprv+AlAvTYtwhp70TQirbTWDs39NQgL</vt:lpwstr>
  </property>
  <property fmtid="{D5CDD505-2E9C-101B-9397-08002B2CF9AE}" pid="28" name="x1ye=31">
    <vt:lpwstr>2IwUKXnnTKIr1FtfDJg7kau8tnmEmUZHUpF//DwJGisG/8AnzCz4YR9ohnuH/FcIbOXucWbIPzTYm2q7khvbL6fjtZU/aAu1SOV3wZrJqpDroCXw8q1BoNB0kQMtO3Lpc4zjPUaisaStVUx5A2+6lHswT9a8ykgiuWX7AVx9nixej3yA/8Yzp4wWW5VxsTT9SExBq8tf5Tj1c3LLYAcyLbIFwSckuEfsCfEKYCL83pb2i5KjYNBPRyOcXivecta</vt:lpwstr>
  </property>
  <property fmtid="{D5CDD505-2E9C-101B-9397-08002B2CF9AE}" pid="29" name="x1ye=32">
    <vt:lpwstr>xr7H6P4LFCPP2tVTc/oHno7W7jVHMVQavZu0FMgLHT7419JmxAnCzGCW0z8xcd1kKuZ/tgiV8fw1Fm5Qblo/y9IyFBV11SGiPM0lW4Z4d4AxA21xjzD9kevvwggG4muLcoTb8WrY4ttSo8alw5IfRYnEnz6f+8S1i5TdgIXEOWD4lr05fzpqupMaMvkwU2sbaLD7G4J6R8TVMrBcrrR9yialBpA+WPrjx+mEZeNK0x5ZjhsA3HOSqykYMOToZm/</vt:lpwstr>
  </property>
  <property fmtid="{D5CDD505-2E9C-101B-9397-08002B2CF9AE}" pid="30" name="x1ye=33">
    <vt:lpwstr>16kNGCf7AepdtP3R9h3jIS9R3ILfA8ovGLqxDY4ahurZEoWCVNTIxecYtzX4EgXUU1filzsIlLN/RDByQgGUxjhCwSkUsylr0yq5Hvw4A+E2S/VFR9vPW9byjfR2sz52OkgdX5yXySTZf/orfuJFPeG1X6eWqTAhtOhPRWX0/HGqKq1kJy7ZI0PrZSXkMpB8y736OGRcW/FeJyUrMEsvl7E2f8YTSMnBGSlU/hmMKYzgI/l2U41tsPParicU/eG</vt:lpwstr>
  </property>
  <property fmtid="{D5CDD505-2E9C-101B-9397-08002B2CF9AE}" pid="31" name="x1ye=34">
    <vt:lpwstr>w4zX1482msWx1Tc60oDyj/aMY2HpBnfiw1O0+RpdQnS1qF2TQN+kp0OSuD2AuaaFJqMCXgczK/dWg3TyNAKyqBwvsf+O3623rrkIUXQ/CBFNevhBUvq8VlhQLfoiiKTJXkpEcANgS8O1cPcfcN9FEECV/P2yeK9u3nUDEY9B4w+etCLWuIFlFPzsJD5C+t3p2LVfWDFosj+HP28YY0HNJhO5RIbpKUOVZYx4s2TNlz3CAM8xcQUez9gX/p3jDGB</vt:lpwstr>
  </property>
  <property fmtid="{D5CDD505-2E9C-101B-9397-08002B2CF9AE}" pid="32" name="x1ye=35">
    <vt:lpwstr>ydEahRGgq/pMQi59U6yGiGQXchT3tb2NxU6WZbrmk4M0Ss8mKKH0rC1lteyPW2ZpGzKTAT+w87hn3M2EJb/XqFYGTpmLdMdkKwjRtdhw0v+7uuxz+GS8xa9cLua0shVW/HcsrMW+rgM907FCcqwhiALbR2+54z1AGMCawaSvgYp5FqxabHQpfBy8aOqgbBYK4Dr9cnKE9q7pj/dzuhjqIu8/4j6YTwN7NgfLpVTOOa4iKtGJkCHPH1Llu08BPmD</vt:lpwstr>
  </property>
  <property fmtid="{D5CDD505-2E9C-101B-9397-08002B2CF9AE}" pid="33" name="x1ye=36">
    <vt:lpwstr>5/EXUWiTC3f30N0CInVW5O8E2R8n498NEgtt940Wgd+EZxRzHgAtr3fL9v2dWLDtHEiYO+xwxUUlH8WKf0/fC/AhoMrtbC2TQWLGuxbu3I/+76H80K52oOOE0lpP3VkazjDAKEuw2s9JoAa25L+IJwdeX39Ii8Q4T3G6cQABLUu+5kk74Oh7V59FG2wR9vcxnkWoergNvYjCuZrza1jPodDVedZcIceDX6ZtArYFX/vgZkMEAUWyf4JMCO6Kocd</vt:lpwstr>
  </property>
  <property fmtid="{D5CDD505-2E9C-101B-9397-08002B2CF9AE}" pid="34" name="x1ye=37">
    <vt:lpwstr>K738IXFa/pKVAcz/nuFfrPILg3LHdGBp1NM8ad29vZUbgz9gToG44ySNfKtFtmpINmQ58+coX9HQ5JxbRR7PFzBr6P+gZwuoqyzLBZyl1dqRVQ2Q2qIR3rfxJ70HoXNjAKfXS5uavQMK4RLVsdSzKMktJvAjrZTFORAbgVNRRL1f99Cxe0hIZ4/CPlK/3nduNbX9yA3rE8dlydgzrTC1RqWSQ76f4gxCOEBawwe9kycP4jS1XxJLCJjdwFTZAy+</vt:lpwstr>
  </property>
  <property fmtid="{D5CDD505-2E9C-101B-9397-08002B2CF9AE}" pid="35" name="x1ye=38">
    <vt:lpwstr>3CJZ1Kge4p8/tJ3ZB5dNL3wR+JwYqljtmAIa5OOKvreb+otoT4nTY3/VNxTqSiiVZtoxLQNlF9U3A0aN55vXluCsTXC86stm3cpxiwTiygqHLtlcQZkZaFP93tZkHNltpeEehWqESQb3hB6ZdwAXt7qy6qI4b7+EbgrTizgeFP79J2h635l+1qMkKnzpEB/vyt5DH6ZKTuh3GL2lBNLML93Cpmj+gzh443/xakWnCPMzv84PLWV1xNLeM2xKjjA</vt:lpwstr>
  </property>
  <property fmtid="{D5CDD505-2E9C-101B-9397-08002B2CF9AE}" pid="36" name="x1ye=39">
    <vt:lpwstr>dTc1VhPbowUHFMifn8WDwyJNwYnIGq2JiUqx/j9g8V/Wa57yU+30oSK8vmQEuSACwfL9O6I7GIG2+7ttjhdvyxo6ft40rIyHEMRLVGiGg60KumNjeozv8e915zs/0/rxO5W4kPMMkjsqpPLdvtd8KcM0pRWOpEERt0LRHdJaXwbOdxovyVJ+zCPLnWfASCSN0Adb5TK1frE+a3uVUtXrKLctuoymBNLA9b6/urr6a1NpByjoQITJ5ymfAZQ+lrh</vt:lpwstr>
  </property>
  <property fmtid="{D5CDD505-2E9C-101B-9397-08002B2CF9AE}" pid="37" name="x1ye=4">
    <vt:lpwstr>bXl8WLdLnfWqkYACD2FfSgv8KPFazDj+EVWPSgBbLJKa7HdU+sGneZLyWh3LtkH3OyoxKSVMCXD2rRo7C1vrjf5aSv27B4+HGxfou/5oZcm9Zht9IrXhfXZDLpAgDqlycEzDOqxexuypK9tpvuvkMUuQUmZZSYpDYDhWHUTMO/eMG3PqSNaNYwIhGpa5uwLfMQ65cYu6q1qB2vnsECeOH+lZHTxP6BGy5Cn4mJX4nd1rvUp1ns6iE8oh1TgN7Wf</vt:lpwstr>
  </property>
  <property fmtid="{D5CDD505-2E9C-101B-9397-08002B2CF9AE}" pid="38" name="x1ye=40">
    <vt:lpwstr>iAGyxqTdUrPkQJrNkuaN/IPoKtNnd4Ioo+l/dA/jC7U8g/gEjB2ndqwSDhFkJju9WKzzXs3LIwmeH/at/j5WoXtzEEXoZSJGBuwHKgox589PqYiaAMec/soXM35n/KiKvJ6X1wFKOkNRK9NhJZHnpR3kAxilfv8xNuWa2utSyi4fN6K6qGF5lFi8f6ArdKt5Vr1lRyV3mQNTocUnhr36buaEP4tMVn3RGeY5e4bT6aXZCfYJJlNwV2e6jR8nWhS</vt:lpwstr>
  </property>
  <property fmtid="{D5CDD505-2E9C-101B-9397-08002B2CF9AE}" pid="39" name="x1ye=41">
    <vt:lpwstr>Xcnff3/hUxB9MUU4zgmnjcS5kuah7OMn5vJhXOiyOfJ4kr1OiJacOn3Tj4lEK/gVRmyvPCy8LiAUOheNEQcV6W6h7uIxNy8FwsuFNYiHoYRMWWNmMh6nUXeAvBdIGPE5nJcUq1vW7LUh33K28zVkWpNkVbk+x7MI6/UzSCUYWEr49tdBieYDBvS84m9/WTqMM6CaDwlig/KdbI0f74DYJnmT7edd3mcUUDb0j55/n5DpeH39pAktnrEK/rdVxjz</vt:lpwstr>
  </property>
  <property fmtid="{D5CDD505-2E9C-101B-9397-08002B2CF9AE}" pid="40" name="x1ye=42">
    <vt:lpwstr>gvPF7jRIrZykhEPTkJ/qcKZP3CYkaFDcjlxp/73WPlYAI2efda8R9lQH75epUzg4LslX8nun2xOHRmkDYJp2b9zwBQRmK+tBkOHy/1K7hlDR6ZoG7+nG7FmOTOrwb/i3qNjrJYHZ1LH8RclxWeddrdejV4TcGgnnP5ceDyOsilHJ7B7jelwuNRJk+3qAiUV6P9hG91iI6tbnIm5Uu44B1FI/fjEg1ha0j/Y+5ugdEa+RXcTjLdGES8J7sQeNfBg</vt:lpwstr>
  </property>
  <property fmtid="{D5CDD505-2E9C-101B-9397-08002B2CF9AE}" pid="41" name="x1ye=43">
    <vt:lpwstr>iWOVkVPgFMQllgyF7VXUCD0copwK8gp7kbO+ohtV9mwy5ZmSTG8zZdms3S/ETAucG4RVKFnXg25C/SQQeMX+sO2osyoyfTvzsGBFeQAh0b++ju97gLd1EZ4eH9hR/JcEf1eg29em19OX6aq4LeWmrIGvcl6VCOHDz/yurjXS19QDf8gcH7/M3y6OZwwlXT+x9KBDvwAEDsGBNaKZaQWxzI9gXFjeSkhMMSAt8QXtzN4I/LVqoGhtFta5y+qdT10</vt:lpwstr>
  </property>
  <property fmtid="{D5CDD505-2E9C-101B-9397-08002B2CF9AE}" pid="42" name="x1ye=44">
    <vt:lpwstr>IFgEesTdsr86wkX3lG3Xa0wsTbLdOGB0HtBlebrGyLB5bwxV+rmf5iEHo4QVa+ZG8zefDnKkaQrbCROQ3ml/zkWDzkcLWv53bK8R5sn7PNR5+m9YH01M/JGpF8tST96p/YSuJPNHOArASgO99xE+jLR/hG5MKEQmXEMI5x8yXwmcJ+hPxUfGTSC2zr4kVVLGmJ9+k0v9j76UoRDdg6fNaHMPX+mj7XMVI52+yo0QEL561pAc1pTL1Ag7YNcsfVE</vt:lpwstr>
  </property>
  <property fmtid="{D5CDD505-2E9C-101B-9397-08002B2CF9AE}" pid="43" name="x1ye=45">
    <vt:lpwstr>WOZLiHyZ1fJeQo2tCGyOS5bPnujsC0/Sg/UFo3HETKUlU9Vh65dA4r8RtPwIGrehsop24A6tTS3iYMhjQ9RMPhh8hdOVWBkNUDcQSWE/VDTLTYDI+i8sNIwnN+o/4BUYXJxOuYKHkQ7fxkzClIu13dUEZhccP0Er3DisCWkJsp1hIRh6iSb6mAYeWTTMYJuyLhWVH8ivqKOzwpGv7r/SQines1aYWSnXGoAvNWBClL/mTlxYupkjx0D/IbBI/OV</vt:lpwstr>
  </property>
  <property fmtid="{D5CDD505-2E9C-101B-9397-08002B2CF9AE}" pid="44" name="x1ye=46">
    <vt:lpwstr>sGKN3nEs+W67A7uQe1fVCi2sAsLPHpxNxW6fO9DPN1+r1PJb7h8BK3d8Kf+PwAX4cbIRp8NxqNfa5gDRakmNcdBaPeioq0wPoTAYOwOxxobWH9dZCEJWbbxph3j6pJLPBSiRMo2mXSZAA1DQ/HQ4hLPtxjoRxwKGXvQtfyW839HhpsqttW5sRy/LunCV3jd85XQcW2G2XlJIJBGPMUnDNBXcNIbSNFH/2b+HmTzN4Kcntl8MnlCXhSkAYqB6k9m</vt:lpwstr>
  </property>
  <property fmtid="{D5CDD505-2E9C-101B-9397-08002B2CF9AE}" pid="45" name="x1ye=47">
    <vt:lpwstr>EVK0D9u2YqMQvNeImjrumF2dodM4W4Bjn84CcuheC1kd6df/lvc8vlxuzY5WV9498GdfIhe5anC/rfnb2OvW0w6+ULfuNn55+TPT7Naf70XK50see2SpnflFxesvTmX3UhC4DjZVt0HBJKIr/gzVYx8CgxixD4SpEotGwXsC9cNiHYdFLrNoiOK9one5VcMEfTwGSt9nZ8ht+N55aOsgbSdv7fpvXENoHKS0uzJ5kmtdbiR/emxlQV8On9wTSLq</vt:lpwstr>
  </property>
  <property fmtid="{D5CDD505-2E9C-101B-9397-08002B2CF9AE}" pid="46" name="x1ye=48">
    <vt:lpwstr>V/CP+DPN3KZQz/TwxoHVLq6b635VjENoOoegfM7bv51CTLte6dWPeNjr6lySgtoFw2TdX9+ht7MGaTiPVqaGieYXTUxnj5Ogkfjd7+pGh0WkFXBuKKZgkqM37AR6RJjjZVkFzPPr+Hy+mHw3XY2wut8R/KgcDXmkyVdWcfAOL9nkbwfSBGHsHxJiL37e/Zi3+Px2JxQw4PJ89869Nn+rx7op5TQRFOJVf3nOaW/mhUZOCQVjpG2zCLjRz1ARepj</vt:lpwstr>
  </property>
  <property fmtid="{D5CDD505-2E9C-101B-9397-08002B2CF9AE}" pid="47" name="x1ye=49">
    <vt:lpwstr>YAdjhF+J10fKcOwTgo/WfVhql40dHnG4wD7h2LKuskjbjaqEewgBUwAtZLXNywv+5Hv3XlJuwepgWy6ixBpV4V1Qrd8opGaZPN9cKcVjdukphjAeqnD/FtHhHDzNl1ORjFHAKRT+/2JV9SIU1/MMBEnOjn5w5QpNGtKUxyj6/npHWo8XbdK0U86PQo9Tv3vI34u6VsTGHhJ+ODR7VgXDgmjd++7VvnkQnfnfuCSLAX1FhPOPfl7OPgbhGiaM/B3</vt:lpwstr>
  </property>
  <property fmtid="{D5CDD505-2E9C-101B-9397-08002B2CF9AE}" pid="48" name="x1ye=5">
    <vt:lpwstr>c01bWr9GO2tndXCHNo7Hp+w/JqRFNkQtTc1l5BOiGubcwJhFJkJyeF1Ubh++JW32JfghtGkAbF7856OcDADNUlodvxH5dmS/l9ztVJhnidWELy93uGytwds5mL42/ckjVX3+n4t/xyjy/mjQANtX4tD+koasgg/Tg15ePwPz4pxKyFhkfiJh3qTKOioH9ourXIrxtXBW5nBXvH8iGHhaPauUfzZsE6V2WFLC2mN4foHdzbNh11mfMlHTxND6K01</vt:lpwstr>
  </property>
  <property fmtid="{D5CDD505-2E9C-101B-9397-08002B2CF9AE}" pid="49" name="x1ye=50">
    <vt:lpwstr>IXUVbouNRThFwRYqb2hDZe7rthrVqSMAuMt9doD+/dhCULwP7QJFHrMNSUtxvs2d8aHgOFowrWFH5Zlm9wFSTljc1ZACa1X9odA0Vwc2Aj8WvaHeSvRg97ff0IBMUSgGgOu22/JQ+Nv0JAVrXQd8CEYuo6DSE8liFKxMAiWg3KUkY6etE8o6JxOSvD+RlDjaA9EhL81phwSzZgfYfUu78F7PbQqfwKz2dPVwb0z52W01UD9BqabMy+7bPO6TGxp</vt:lpwstr>
  </property>
  <property fmtid="{D5CDD505-2E9C-101B-9397-08002B2CF9AE}" pid="50" name="x1ye=51">
    <vt:lpwstr>DvW1K5R9bflEVomii0HpLvG/MkjU1evrmn7S/NkHOf1cAMJIT/u9V2NUgDBGLY2dOrUwFO3+i2ZRF1JnREMPU/fSqQCsy+XaKnsX4HW2Y8x++rw6Kd5U7f4SfSfeqNJq974nsFVLu0CnZSn0bxV68TRxZvrr2pivmUO+aGrMHt6MYM4ssoJ1y8vlOmMvrP2ETgJqdsWi8jDMV4w3ZTv4pg71qPg43BefGO8/tCmIepttfSaPe3dKUZCgmdMNyN+</vt:lpwstr>
  </property>
  <property fmtid="{D5CDD505-2E9C-101B-9397-08002B2CF9AE}" pid="51" name="x1ye=52">
    <vt:lpwstr>t7zCAvNnUXlm5kl4eaKzXvhOmm+jzEnmooOc93a2PurhUiyAsJrE2p0yGqJK1d9iI+s2Kcu2oWXtEHXgfE3LiB3str4Vk8hEnQf/l8X4JVgoGj0EaXG+kzGrNmCCvIC27/IRYP34vxnDlN+vja+mxxTKoJ8YhMd6Bjpl/1VTHjAHg+oQmWNf8Jez2B1o6S17vSzqt/d5hXxrE3tOWpqF94gf4pkT1B8lf3FupAXZ6C6FpHsv341WH8Y+ksZPt7E</vt:lpwstr>
  </property>
  <property fmtid="{D5CDD505-2E9C-101B-9397-08002B2CF9AE}" pid="52" name="x1ye=53">
    <vt:lpwstr>tWf/QGehAWrmlC7hSWEVAuaSnrJ0nzBa37ji3mMDGZGCh9SJmifYBQXezV40ADIfPyfBUQ3hvkc/eqeNW+kwguWTk37RK3DCu7CVb1ry+SJh1yH4chyhUQKR55L2cLfyOvk4V5zKlk4g/jE5nfJs54ymthB38slTv4oYcy2jNjRXavDhQGoOJWsjOhhYwMA/lYOH3JC7gLcSJsvckVPTRF3pKAbXn5zkpps/mi8KcolUYy1358DWvjKDwQNPTSy</vt:lpwstr>
  </property>
  <property fmtid="{D5CDD505-2E9C-101B-9397-08002B2CF9AE}" pid="53" name="x1ye=54">
    <vt:lpwstr>j/3lkc5SM5f3IdgKVx/eTDAcJm4CV4+RTw+VkhwGBCPjg8Xem+2J6F5G7V35SG2uFFEplNgRl2raEcqigFj8CYcgpUdQ40fD4qom/VrcFpwhZ0uYSJyUcnjY5/EELieeO4buqH9XDGawfZV/JqyM883P+4l0Ew5UXTLwJ1Bx/kYMWB+Qy4dT3fIuqeRreTk/1uIiqnnRiFS+4MesX3NFTLdWyvOhtXieVFubxtLkHZF/Dik2b4jWVQvBtjmP6VS</vt:lpwstr>
  </property>
  <property fmtid="{D5CDD505-2E9C-101B-9397-08002B2CF9AE}" pid="54" name="x1ye=55">
    <vt:lpwstr>GutKWAiMt/sjDmJqtdpeeiR2d9LD1FJF52zEbuKxB8k+b87uPXbHYvtMWZ2MrGc5DHrlDB3PBENtkz8BBfhnv7qBF9NGzKSIULjhUYb+yTp3sVdVdHzcxHSzp0Zw/hrnTENHIcsC4mO5L0PdTEO6HRyJ3kEtLleOjkcKBgg4IH2SjEYRSU7IcTmD8fcZPYo7UA2wG6MDgjUXuzexZ1tti3d9Madm0Ne9YAGlBLz76or4iwLv8OCW6DJaBrZSW/V</vt:lpwstr>
  </property>
  <property fmtid="{D5CDD505-2E9C-101B-9397-08002B2CF9AE}" pid="55" name="x1ye=56">
    <vt:lpwstr>8slgnkfrsWo5rjxweorj8hqPtDSxGhFz6WPfjvwQsovJqUu8PKM1863b6XGnjSFSTXBVqn01WsfAptBIrboXQGPSwU4VEFABaa3+IlMyqSN8FOpQcibrdGnbXpUWJKtnTJyG/lhpFWPIE6IHThM+NqFBx03ntELF2pT26/rlsLA88YoZLnv4j6ihKqguf9NqUj5prCSRheF8RP2r3TTe60tTJXCUWWqFP92vikGy6fZh4qirbeXaMVr85Tgitqv</vt:lpwstr>
  </property>
  <property fmtid="{D5CDD505-2E9C-101B-9397-08002B2CF9AE}" pid="56" name="x1ye=57">
    <vt:lpwstr>owzN/p/UVm0IT2D4RGb1mcai2P2i6PFoJZv0tiArIrZm1JaQMWJH9t2IlBOP2zXz69bduhg1YdlrK+Gpl/bH5/nyULuFKsOmXPq4n92FqBe6kTkzr/d8ZozVskH8QMgAO21Ikv6wkmeNqwbEfmvUIiIyMTYD//2UmqkhdfxCfLJARGBlftzRzNbtmy+CDAvE13A5NBrTPxCfl0rGMuLtrnhX+FLj72W5reLNVXUK7VZBgACJ2tqIAOp5ZQWyhdM</vt:lpwstr>
  </property>
  <property fmtid="{D5CDD505-2E9C-101B-9397-08002B2CF9AE}" pid="57" name="x1ye=58">
    <vt:lpwstr>NQViZXw9TM68iDCCncxIZBFparkvcJHbJm59TE+MxItr9c7f+OS0P4TiMk3bZV8c+adWeWhcwka4OPdLtJ7Mp6c/EtesZfkVL9wX/nPehcdHmvgXR/jIiKyljzl3HgBWfQ5UYu7EsD9ECGV0UKRBxidIF2jD3hHVGVrUhBMmfozEtYmndhf2sPQ/dDvq/258kM9yoh1MjvhmNMxw4oh6DtaUbiH58tZtskUl1lPPZL9+DD9mOB34Y7Dp1pjtA3G</vt:lpwstr>
  </property>
  <property fmtid="{D5CDD505-2E9C-101B-9397-08002B2CF9AE}" pid="58" name="x1ye=59">
    <vt:lpwstr>Jr+JinPWD9izEAjzsZ02RhI44H6AaZz/BzmgvXY+gJttdmm0Y0al2yVtMInoXNjSs2iR9LvxCNPedQsp94rLiWV02NGNBZWRoSX+0HmFPyx3xTZMTD+BXnSq33+63to60wfyOgdOH8J0ti72k4K9uwNbGzw6fvqaUsxdmuWaSjVX0NqTkw4ESRt8ICxHN0McOKBRpo8wIjbIKQXohbJAbTYOe69aYn/cWkB/nyxSH9TdBPuuw7sQIK+dJ3XjyKu</vt:lpwstr>
  </property>
  <property fmtid="{D5CDD505-2E9C-101B-9397-08002B2CF9AE}" pid="59" name="x1ye=6">
    <vt:lpwstr>IevRw8DnDqXzsha2AoUIgAEwtgcCPmRYzqLpEusV3ihEA7Vp19g4gkfH7VCLoC3QN8xc9IkFFsEoLUvaEy9DLtQfK9KFG5kXqJLBQR1ApJf/lZ+xKKM+IeFHCEFl9HtNoo5Ne6PcMCQBoiIYdBJ8VkHRumTVsWti1eoNaDFFmUJsjfTHA16gzVr/6WLzmb8m/jnHfuE+vIsNpGaMelyZMB4m3f/5YOCauEjo1AvnjEUFyJAMLoBdgeXAD4Vtn+t</vt:lpwstr>
  </property>
  <property fmtid="{D5CDD505-2E9C-101B-9397-08002B2CF9AE}" pid="60" name="x1ye=60">
    <vt:lpwstr>y+wU64lKaSBkWg27oyQnLogDMPL5cGd8vrc5ITwZBbjt8bEkiVVu8ATeagroDzphCN1HgowgUtIxCBamOmjYpP6mIWxfFGpTUbDd4xcznDrNRe7633GuTu/KVJ78KbjLBkL2zX8EheeZCokJjM6gufAclOtiiNjwuz7tgDpExyTiX8kI8u+FAg9kn5NjKP82wskHfo5ghFl0+XIPruo+/nA9JuJoayiOUIo47vObLzulnnejgEzB8Q8ToRH/qAz</vt:lpwstr>
  </property>
  <property fmtid="{D5CDD505-2E9C-101B-9397-08002B2CF9AE}" pid="61" name="x1ye=61">
    <vt:lpwstr>aF9HJ4NOfTUY0uiSmG0sHJ/Batsitb+8SCeRPfSFeD5k/V9a56q8DVHJH0lNTgs3J/bXcP0wylpqvdh9CG80FiyUxVLTI8Ie+/hyZ+6UHeEtJk2LFrNQP8imL0CEj+LWWlLzFelDTYXWtVwHZ33Sna7e2WUMqP59pdZptaeB+MkuG0bM5Dc6fDlltG6j4E8ra/MUUTtlEpJ18JjXn/ZTmK9tfEa1JFrEluNiWr91RFafW2XcJKQZ516ZjMlae1m</vt:lpwstr>
  </property>
  <property fmtid="{D5CDD505-2E9C-101B-9397-08002B2CF9AE}" pid="62" name="x1ye=62">
    <vt:lpwstr>l/HAmH+9YGUNXUI6JW+gQW2Xo7eFDG4v7Oes/+6VJacgpqQxI5riVhXHAeFxcHBQEU/nkcBMTaZFUx63s1aRHWbKeRS9RN8/AMzS+OrlYmgLkSfi3Yr3vG6YpksnXnaAIVi02BlPFKhnSTOQwud9UMwX2Hlvk8v+1NKUeYFVt9N/o8G0ouW30N2FD4p2qHuajj5QxTPweLc9B+BOKChgYl+cfhZeiwAU2O5jyZ5TW/LlC6AQQohmsfwk4Vaw+cC</vt:lpwstr>
  </property>
  <property fmtid="{D5CDD505-2E9C-101B-9397-08002B2CF9AE}" pid="63" name="x1ye=63">
    <vt:lpwstr>Hi3xdIzgzK4TbcNzKWBUE81Yn6wWN86AGZ5AIio5021QwL8ZrL8+WpmGkQgH6bdd1hrytkhQ2/sATyP0wU9c3Z0CTRGbWTWUDByqsiuMV8eOYE2oK6GkhPkPqpXZWA2GMCHgJvUBZrU+yawcITr0re6efd3wZG6MbFHBHtLl2wXxjlF5gE7wNpfeU+JjrKiAybX7U7ZbkXT3xN3c101c23z0qIWcg5fmGae2zMhiuBjRsIos/eLzbtdlAVYE+aY</vt:lpwstr>
  </property>
  <property fmtid="{D5CDD505-2E9C-101B-9397-08002B2CF9AE}" pid="64" name="x1ye=64">
    <vt:lpwstr>E3JrqhbI/xTLLJRthij5QnOo29+SCm+7CRg4xXFs2Sh3+yGA94bs/AHiJuvPnwh0iUv+ZY/tzhRC1Ra4AvkWuLcGfpO91ZGyOb8wxvsMD90FVJ4PCvcF5L0oCQ6VBpL9d/DpyFGfqtHRDkh+DFUbdk+V62PAsnJ/ToLAOO57peFC35cySRw1wHcNOB4NPNOA4n061Y1x4LfDC92mjJxUV/Nspr5Oqv+ggZezV0568WHTyLADMNMOjIVf2J3v6/T</vt:lpwstr>
  </property>
  <property fmtid="{D5CDD505-2E9C-101B-9397-08002B2CF9AE}" pid="65" name="x1ye=65">
    <vt:lpwstr>sGD9SzbTXJ14YedInYb53l7/u+P6O68CoMWywkFrMFNWUwH1TKdwJ+oZGrT8p2efQRNhEGJuH27LQf14yf0gYcN4qIMBaTT/aT6MToieVCrn4RtWUr/Rf5A7xVUmKyBPTEhUJ8J7bMgg9u4vkJlGOykNLR7wdTPYP2v21UCCfjiDnA7j8ZnATK4C+HluZaFu2OrnJAbm6eyoFWXNkdzQLpMyb23jsW+gMCJPLA11Zlpd7mWPsUjhOeD6xUt1Btq</vt:lpwstr>
  </property>
  <property fmtid="{D5CDD505-2E9C-101B-9397-08002B2CF9AE}" pid="66" name="x1ye=66">
    <vt:lpwstr>6l/mYiNOsAUrGf6cgxbU64wGbUgtFE9YgbbTFPS7jGGqdVk4ywdi76J7PoU9KgcyFVjpvuKNkJPPenlCsDzaPyGyT5T0/2prV/RZ0PIZnPKE7JgwAjLt57L1gD5L8KzlvZUSAKoh9EgHfBBhjhvYcM7wUIz9cvr5SKUQ3Tt/t0lQCvK/AnH2zpGaBMlyTTuMphOwJzSjtK0RPzHcbvvOWaTEKUcIKVUd8K9ek3FSu3c3PnIax9pKeM3EcrLzVJz</vt:lpwstr>
  </property>
  <property fmtid="{D5CDD505-2E9C-101B-9397-08002B2CF9AE}" pid="67" name="x1ye=67">
    <vt:lpwstr>m+LP6CeYZ/uRIk/cBnCrS9hsnNPkaXVZIkCBxLzvaQfiNnaOPXSpyJllAZeFW0PAUtaPIlMVUROUQD7Du8Obe6fhArFp2Hb3gBZGIk0W5sQlJJh+TNd1YHhYho0hcTSNm4HvzIoxcpTGvK6vBueLqeyEsNkv4PlOiX+nZnHEbuK0YeN8mmVGjseRIov+sZamP4+kXPrmPDh4U8Cc+awazLwEtzI2LX/5jpfWSvP8WfRdR5pomJ3f9Sxc1CKWsGb</vt:lpwstr>
  </property>
  <property fmtid="{D5CDD505-2E9C-101B-9397-08002B2CF9AE}" pid="68" name="x1ye=68">
    <vt:lpwstr>sJNQMk4u0fbRO+9P3jJbo6b6QX76+dwU0522AWZN/buCXyv2btv1HSyJFsZxR/20eIysQmgnBkjLKLmBu3mhAe0Wd/GBjzKh9dSIaxPtWvGAVx3WfLjNfoR7JGBl2ciAMs7FLuSpKr/IFBvnwo0WLQKVKLIfOejtB40fwIwBivI4bi/RO5A9xMmfw4XI3VehOF45cDYCgg3t82a0bELLySgCbMVKIc+mdU23aVQPWlWoyshUUau9N6ppZrkXr6C</vt:lpwstr>
  </property>
  <property fmtid="{D5CDD505-2E9C-101B-9397-08002B2CF9AE}" pid="69" name="x1ye=69">
    <vt:lpwstr>yinaq26cKmeWPbe1BPFP6EidizO5PogZ2DQAQnGtVwxl5gUQPGIM87gmw9ppLsPSnDo3360DS18Llji/c07eJWlyCO9ZjT07ClbmqYDm+ct/xfKBYd2PDICNOKsSAZnsoK2gfYGGvaMNHk0JdqbZh261JeYk4753kHQzgvhsTYys0gOYQGRnGaE4IwDtDP+I+rGx6EB6XiWjaI3efj8NuKmEZZ88uJccS9+x+euFSPzRVXe7uksXQZ7/newl0Rw</vt:lpwstr>
  </property>
  <property fmtid="{D5CDD505-2E9C-101B-9397-08002B2CF9AE}" pid="70" name="x1ye=7">
    <vt:lpwstr>WRb4ulNUxx186gCJlo6QmmmweANCPoXHD4pvA8QmVh0Jriq/RSEXSI2hKP+eMejqfFvTGP19loedI7qSfky7nxMdApDDiymoncafkAVVWZXKSdG2Z0pUOCfP3gH1kQlL3WsJknfe1ZpnsqTJI/LkOKDjm3iXnxDu5ecVUY8THBwcspRMcvVcqJj+5jF+iYdB3KgDXApKQMUX9XV49HOSWxzzBvf5ZCTL1EI0rHj8g4UFKYP8R6DSWFpeGYX8yME</vt:lpwstr>
  </property>
  <property fmtid="{D5CDD505-2E9C-101B-9397-08002B2CF9AE}" pid="71" name="x1ye=70">
    <vt:lpwstr>Eq/eCWI4UDjEZ5+gJzzs+WKEMunWLPVbznpvvLYlZ4cDelakdZ15PL0MktqrGHqoyz6Xji1kXBzBNV4czbSGwsgLc6j1RFh6N5kRZIlyVi/800vZBrEKg6XM5I00MQ5mA/FGt95NTYvKYtRuODg6FZfHQXhgt1AWKgdoMzuChrFL78En08iku+uLQRjQldTaBppFDFCS8wTW2KUfNR1bdggqe/AGk2TbSlXwBRQe7EnRMf097TXW/Zut+rJ4TTQ</vt:lpwstr>
  </property>
  <property fmtid="{D5CDD505-2E9C-101B-9397-08002B2CF9AE}" pid="72" name="x1ye=71">
    <vt:lpwstr>ZqTlb73Qtw8aoReoIjNEFFutOahHvvo76ssTUz+zSjT7l8C2gV5VnAGzmbWZZ4Kg0FrsrRQzb58s8rpw0+L4TNFxfk+0Hw8SQXlHcJobs4SzFKIUjFnMXZODCgqU7gd9PWFSH9/FAr4cvyBX5HrDlXOboUm0adI2GiviYszGHS1srjr40JXIpdNVQJS/PKCvsSpz/LdamM0WLeuBaH3+/vblX7T7RTKBbMMlR1RAtqYc7xqiwEOXhQt+PECbB+I</vt:lpwstr>
  </property>
  <property fmtid="{D5CDD505-2E9C-101B-9397-08002B2CF9AE}" pid="73" name="x1ye=72">
    <vt:lpwstr>oHpPTf87r7062h5V+iz4vUom5ByCs7vsAeqEWrztfW9GuE5cgaiNsXhfuEMUxvJ7SIaVhIXtsMZziD/RkFVXz7ZR5NaCXPjYvsu18faPHf0UR6ipe7Bs47w9Yz7H9NbQHmuQtugW0jKfyq9suKGwg0peLzWu2ME3xjhV+Mh+MzP41s6Qq0wG4jTG7JxBKNv5Grl9CQb7Onc1gkieRi1Unh72y6eQ/RnGJQ1I2f+w6UPpPWmOqfvOzo1LkX1rDcm</vt:lpwstr>
  </property>
  <property fmtid="{D5CDD505-2E9C-101B-9397-08002B2CF9AE}" pid="74" name="x1ye=73">
    <vt:lpwstr>dtLLwFxzIFWLcC1+b/uIgda6xXCxeFt+rztRh9ThCCFFvC2SPoc3mHqF8GPYBRcIZWeBCJWVDxaYG9G8umsh49uXOTSPeZwCAbwNqbu6ih6OSfhON0JV4Y93aeGl/KsMF0ZbQo9862mURYQdmbkPGdm0WGthIcNGV9JkV1U/WOvrYuKpb5+DSBn2DsGEprycJlpbdyC8fbWp4yxb3sZ2qeSNVIjDrtlyrj/rf68eErbfQ9VGU+iUV1VykpvpsGu</vt:lpwstr>
  </property>
  <property fmtid="{D5CDD505-2E9C-101B-9397-08002B2CF9AE}" pid="75" name="x1ye=74">
    <vt:lpwstr>J0Gsp1Mj/jAHGhK5s8ncYMRHLAGdq+XY+nHPZmC+JJORnL6YqAguOjS5P2G0T4RyqwF9XXlbCTmBGzfg6I8kI1XQ7c1y8gSJ1i9rIcbgJvZBW/P6qsN/UWbVK6spz56m+7dc0ne1EgrDmMG38iBwAd/MEU7+Nf7ThRPP8EjeM8MJhqVbkcYyMU0a/NZ2rKr+wCpBvj1cs4AsgIZT5KKUrG+wG4M2Z0VH3QOl7iyK2iWHJiz0ToZzeDpZkzax7Au</vt:lpwstr>
  </property>
  <property fmtid="{D5CDD505-2E9C-101B-9397-08002B2CF9AE}" pid="76" name="x1ye=75">
    <vt:lpwstr>H1UY61g4oTNubjp9GRgwBSgqsq1nLAIDeQiLPvKMattVrBq6/AG5IuTnz741trkhOupiEznHEGSKNoxNOAeozyiScOr1nuDSn9vd0VvHpcuEpAhVnVhqzeYzCOQIFJhsPKnzqjo1YlkUnsBADBTvhLOu/gIqAadpfsuS9GLmU4g2TILhGAuneQci1336GH+UsXkxFt/UR68GCwMzx549K4f17zmypNV28vSYGbpFMAF9xTsmdy7qq0NR5OwUlPE</vt:lpwstr>
  </property>
  <property fmtid="{D5CDD505-2E9C-101B-9397-08002B2CF9AE}" pid="77" name="x1ye=76">
    <vt:lpwstr>1NqIY/52OWML7mg/4syDzk31P3yP7l8eLh3DGH+ZWMgz7bceyR6Z+7pqPsnWJF9rWKod336ZlylSXetKrwuF8WR50XdWRA9pb+CUDso7FLvPNrJDETI9MredVEejsb/93NIaix8XpR453sRMBPiwEMW5FAvhd9DaDMpWGyChakV4GTtDUMqqmE/Hjz9jaQCcjGwrx3PGGI7KqqgeB2sg29yB2FhRy0lKLSzUEWsBFZhojEPm7whI8i8EopIO3AC</vt:lpwstr>
  </property>
  <property fmtid="{D5CDD505-2E9C-101B-9397-08002B2CF9AE}" pid="78" name="x1ye=77">
    <vt:lpwstr>36Qk+oweNbGkVOaVYyaqVivqu+4yDAnBuuS6B+yXsYcnJsMXPrx6MC8ix0ydNZf/U0DWjEWVp7M8mCtkioXEwRwo5/0ZSME8MMju8KVzoDVhosMQO38ALc1PpcwKoxVxFOLBCYhDc98YSy+iw1cXmVU1TswTM2ZBdlZ+bJeBe0gBg+MrcPZK5R702O4dsF5xc0GYBgMZUPtzqp+/k+WlhlULtvL/Gz28OKUi4cUt9QlTGenFa7zmoVaonZ5f4VP</vt:lpwstr>
  </property>
  <property fmtid="{D5CDD505-2E9C-101B-9397-08002B2CF9AE}" pid="79" name="x1ye=78">
    <vt:lpwstr>HndTljCAS25NCwzQQgVSVqswLVIX8gcJM7qhPfAiDYzsWOuaUebGy+iR22rL9I5LcnYCHpi5Or1+aGrGJrmSXRI9yWiau2ZHugMk21ZPGwVAqP8YcltTy+wGNLFfJj5CFAV4s5//pyHvRuGAXiJxeirz/wakcitgETeQdM36i1SogOvGKIVrgZZ1gXUKhjuRGoRXeyJfhcJX67x9qLA7BG8CSkuO9MVABGO4qnKsdMWbxHXQZ3SKhMxIh+7PTa8</vt:lpwstr>
  </property>
  <property fmtid="{D5CDD505-2E9C-101B-9397-08002B2CF9AE}" pid="80" name="x1ye=79">
    <vt:lpwstr>lWM189KYTJ0GM3kCrXRgiI8IOHwiZPg4q/6xNy00WgfnepkEoOPrvNTCG8kc5uFR7LDXIT5genvhpOpKAUKnoampIVFieahbkkvmsI800ntyuH5qEnWA9CjSxX7uAiuA+b66uUbWfgLzGZ7Y+weSzfkcSYNSiEheW1uQSCqFWI2rfZKlB8j+jUongJ2/z6FEGRgT/bnLsKPZA9b+/ktrOxlX8/cK66/vjkIl1Wlfa5vXf/6Kq8++cp7Y69p+QfN</vt:lpwstr>
  </property>
  <property fmtid="{D5CDD505-2E9C-101B-9397-08002B2CF9AE}" pid="81" name="x1ye=8">
    <vt:lpwstr>RRhLPdci+e7nvbt+LC+Mn0FnG4Q7p7F+oqP+pHfG7GfyVoGzl2/E8SJSDJTTVzva7l2SK63e9JyH5mlqMsNRnK1GIZfDZyl8/Ls6p/342MDh0pn769Ea7Qd16lyOprpNibb8Pn0HZaYUJ9nf9kShMeZN1v7Vf38r0t/lqPHgDa0Qt0C1JZtT/kqzvMu0hQIGQkCMAawfZf4OP9Q6wdcodhMclOTktJn2Uw1bm8bmxp0Z4kuw5bSz0ue/GEWcI/0</vt:lpwstr>
  </property>
  <property fmtid="{D5CDD505-2E9C-101B-9397-08002B2CF9AE}" pid="82" name="x1ye=80">
    <vt:lpwstr>QjB9WqYTwQE+hWCbIv58S8TvR7GeMVJ06PK4ByY3GR9FFEUBP05TjkpZbIZoLrydXlzvRsQVS0wg27izStAzBMzThgQWi4mv6Q1Vznp77AP1+0wkQXLxD4ZiUjnrrZoOdIzwAZ7t4U7hKeXc7ZIyJub9vE/2gU6VOAcixIYMlPvB27pjkxfJpJ2b18NJH1aDsFZtklsOV1IEA9+29KvRAQiVKelblN6KlukPuH3kOYKhEEmDUC5nP2pveFbKj/V</vt:lpwstr>
  </property>
  <property fmtid="{D5CDD505-2E9C-101B-9397-08002B2CF9AE}" pid="83" name="x1ye=81">
    <vt:lpwstr>59WXRZX4vRoJEfIAq39LfogFFPtNIAUQawp/Pq2r4WlU62YpaaAz5zsRU0gUTImF2d3/qb87xlDDxyqm5Rwt/jff3WE4PXwGjTi6VMRK7FAUL6Z5fHZrSF3zxLtDpkpSQ8eaeIEiwFJx+FfZAlO2z5di46v0XHPrhRayoMKLja1fVXH1jZnk8UZ7dqIQziMNQJz0fKWVKz6pFK8GVEh91oU+JMnuqBxtQwufP1wt7MwwMvXV6qJgFJ1SEvsVQgC</vt:lpwstr>
  </property>
  <property fmtid="{D5CDD505-2E9C-101B-9397-08002B2CF9AE}" pid="84" name="x1ye=82">
    <vt:lpwstr>6ed3AlzUnf1n9TtRtCP+XRf7KCFbnr/GTmbd9pmc2gd2JaEjVEOIMLHvHv7jVbh8yF04+8Ggloarc3huJUFD2yUo/8bh8LKhLj/ZyVB+85grOGQt3SQNUa5jZPqljWSm4KhWxg86ns5JtDy4wRTbWzF+LmYfeutvJNFKfVzLi9V0DKtZiABxnjShaMvKZe6s7Ll6jKF33Xsn0IR+iSqZB1HcSgOz1do3bv3TGUZgRaiphYl4gG3CWRcmdMveNhs</vt:lpwstr>
  </property>
  <property fmtid="{D5CDD505-2E9C-101B-9397-08002B2CF9AE}" pid="85" name="x1ye=83">
    <vt:lpwstr>S5C1j9zX3rxLu0PeRFVyRTmFO+pCtLFce/FNiPomU3ZFx43KJy608d4j730jmROCSm0IgAnWyUT3bRqLimqrwCoaF6lPtt5ZsXhKBqkpZ3SB6JqxkdlcLJ/q0qbtePcJQq0wD9+y3JsWxoLl1u4xofOJgte41U4Vy57GovRxDAJ+CC4X6/KjvGcn3xG+JHMr8+ulNyrbu1WolUw1NMM5YLC+qvxngEYdisAniKWn3pDtXzBRXK04uMTyP0z2ayg</vt:lpwstr>
  </property>
  <property fmtid="{D5CDD505-2E9C-101B-9397-08002B2CF9AE}" pid="86" name="x1ye=84">
    <vt:lpwstr>/C52U7LKZZwxPrvDjnghEpnYhckMUkhZPJAr8fryDv+SJOYHQLT5OgBKuIvzhvSVmm4+zBpl9zI0webttOC9EQO8MZDJMAq0U6GvmxR0+mwBUgYW3vU9y4ynwb5fdfA3L7yHYgHiUAicdDq8WNy0UXEstxHoeS8tB1NOLkcozGxBA6T77u2tTtqn1VE3h3I7itxhUgIwloUO1VRwkCOetNS91V/67cqICNs1Jjs/t5UCC+2fZLawcSxTjFNBQ6o</vt:lpwstr>
  </property>
  <property fmtid="{D5CDD505-2E9C-101B-9397-08002B2CF9AE}" pid="87" name="x1ye=85">
    <vt:lpwstr>ROWExizfoD+sMVca32Ty0YeIkqwXMg+Qc9tiu4x1nOsleWSYoKiG1vUKHPedtzPqgpA4dZRFMsntFi2xhaX990sPL1bCkEzJgld7nq10kGC9m964F2l/xxdLUeLkf/sBuqvrwaoSP1i6mVuVe1YxMqsBmydCRxswmBF9hy7AN+I1ohEF76RaKAbuKJ2gWQRZGUu6Q7LdEaGFw9o/CyLp5/NCt+nhCckplCzVO6T2cykQx9WKMMpE2iYkDpH1TxT</vt:lpwstr>
  </property>
  <property fmtid="{D5CDD505-2E9C-101B-9397-08002B2CF9AE}" pid="88" name="x1ye=86">
    <vt:lpwstr>+MxI6hinbl41PfEoVHyMGI04+LoJMtY4TECo3NLo7pUAJHFqsuS6gHqmqxqI4WfNRmn0OrEjx1o8fNI+FTjHU+YatDubFJfSc75mKymaJKEuey9L2c+fTWt9A+ndFG3Jn3Vr/fsk+EE7z/YMfK/IYfsiiVrTY08v7R6gNSTHej5dlieMCfynatcwkLorv+ND+VPcXP3kr7/R0VF45SHyKTPfg4ocGOcy669a2wNSXkW2WbPSCx4zDakykrym5vL</vt:lpwstr>
  </property>
  <property fmtid="{D5CDD505-2E9C-101B-9397-08002B2CF9AE}" pid="89" name="x1ye=87">
    <vt:lpwstr>ZemVSCEDsFHv0kyEwOPFbvzLKw9LrW7qvJovr6eAvVPlut20EYR4SQE/aEBkDXqRaTJ40+9vTDVScY1RH0MBv663vPEvHf6wsl8KQ7Z1lEOSd23v9Zmt6CWDgvNLcKvTrZfTa7k+fdaJYCbeIKfbbk0yBKzk62XRbmHA0+/DHO8mPf8dlLgrpMUuvDQhH30AFX8yrIIWN33nbXvAdvCpaM2eoATpJEAyA9sJrpN+RNnUWK+bb+oqpH04Owv14Yo</vt:lpwstr>
  </property>
  <property fmtid="{D5CDD505-2E9C-101B-9397-08002B2CF9AE}" pid="90" name="x1ye=88">
    <vt:lpwstr>710+O25jFUEQTWOxq7eOURwG5+2D+7MGMsW7JVwCZw/Kh5ycvvFQHMV2gCO5O2K9pvrannX821s3e3HSePTCCl3AtY0CgS0X+VZjh88HlQkagPHRbSywBpJfzM7Ug3oGefyZ4eejpgawbNdrqcoJp492s2lb0H7N03Ymr6Yb9rqztJoAQCm/I8Eyp8mIcxXnfHriKVvHDtdjt71C2CUd9/NPbN76WFyPV8V1y7aqQqMbbTgt76/gG3oEbjd9YX0</vt:lpwstr>
  </property>
  <property fmtid="{D5CDD505-2E9C-101B-9397-08002B2CF9AE}" pid="91" name="x1ye=89">
    <vt:lpwstr>ntTjAQs7hxsowYKzh22C6REBxO4vbRlOxXGayQ/CDgRR+np1K1QDhaaSXUjyKm4BIQDUi0NI7RZAUzofrfqV35cGXTi3wSwBKQnMXFI503/vFa+doKIM8dOn5rZulXZibyXaMVThjAPPs+t2pz/hheoX6YUA8tkjsbxUw7pTm/nKP6XX0zQZxNczlyJXO0/fVbuNCKQTsCwVSJmlVQYYndkx+mSjqQglVxXQ4bjGIUzMP6XL51xMfjRhhsMRUHc</vt:lpwstr>
  </property>
  <property fmtid="{D5CDD505-2E9C-101B-9397-08002B2CF9AE}" pid="92" name="x1ye=9">
    <vt:lpwstr>lrLhp6O6NMn5P8Wfb+HQAxMR3NO5WZ7sYQMzwr4Flz66UUFKe+olW0MfEU0j5f7AAFEGTpxWBcFcKf0h96E0WHuni/fSQQBX/rHKN2Vw43YnBT71xM77ROyAZmQgVWzGFxXF+4Lbm/aiM9wZ44njPzn5xpusqCEs+fA4D/0q+0RSD3AGOWhCRytAElQncisNi5L473Kjc9zfaj7C4Xsf1/tQInehF90RjpWlkIxh/yQ+t/r7cT7cOFGgP8aBe/w</vt:lpwstr>
  </property>
  <property fmtid="{D5CDD505-2E9C-101B-9397-08002B2CF9AE}" pid="93" name="x1ye=90">
    <vt:lpwstr>AlmndVMNKjWWm6lv7Qt1bLuVcNU9zVYf77ElziZnRXfdD6Oh34VhF5+zSzDmmRo61PfigPzih9O+9QugihbOQuV1XbF5wrBO3e4H01C2c/Tlfr19CFVfefFfEV5fVjg8ZsSL4r8lQaRzfgJ6Hhj3PKQ4tx1nuG/Xhu4K82ZtnLHf7UXV497yUpKZwP2trcCIyYCf7n3BYRCLMhoHkxkoBTrJyAxJuW5iogFd/7NxGUQTSCG/fOLzIqZZrm/INB2</vt:lpwstr>
  </property>
  <property fmtid="{D5CDD505-2E9C-101B-9397-08002B2CF9AE}" pid="94" name="x1ye=91">
    <vt:lpwstr>Vohy7j+fpBsgOzqr6tMBOnqUj+O2KM7+FT7o+FLPiAtuojrAWE5jyphcgGvj7R3jUm9NRX7GlpfsxOrdPggYXdveh2cbhF15wA7fR01z0xQjMpnDLn9blPoHUHtDU4uXGTZHiK/90aOVVqnUTtAFNQnogZ6jg19OCD0XZ4hYJAfD19xTjGSrGLmaHYdadOo1rOR+JXvozcrnKjOIyVk5+OEA61uzYSW3mNiRTrXjOV7lDun9dkxB18wTHHd8ahv</vt:lpwstr>
  </property>
  <property fmtid="{D5CDD505-2E9C-101B-9397-08002B2CF9AE}" pid="95" name="x1ye=92">
    <vt:lpwstr>pKz+p3KHo+IqiB01uc4EtsPVQ03d8HN7i4IIGcFeposxq2BXYjMi1c8G+tmHiHH05YxKuHwVnf4cJxPsYEinSPr7dkAeHSyQYpPBcb5N5HTPEE1DdHVvwTJZf7r3qYsMUcfd3M3x5VAMx0XP6UMOHMQTKtS0m382rA7SMS7qsRlFdE1jO8mwqpQmnhpFH5P31PFpjJOIv1Q/NsnDjvK0x36pu4uOP65wtscx8nXx40kRCPPADs3C82kte07w2rS</vt:lpwstr>
  </property>
  <property fmtid="{D5CDD505-2E9C-101B-9397-08002B2CF9AE}" pid="96" name="x1ye=93">
    <vt:lpwstr>4VGe4QkK+HeFOqeeWz4D4dTo1T2IsrUS+Bf0SE1sZTFjt7WU29nBtMJMVex/rLfz02W3PXakOmhvo69QScVHrnkB6vhLjJEXQhf81+0LJbhjmTd0YpWOtIvwo7gVky8OXrpVcR5vpHG830YLsNjTxWZwThRZsJtRXcXkbWUuV+SVuUDDhWNjMewbm/dLlNMR8dyZcv5toBJp6jwj5Y0kY/Pyy8LJiT7hoN1kYmtJfKhItSyNMahAb9L4w5xJxtI</vt:lpwstr>
  </property>
  <property fmtid="{D5CDD505-2E9C-101B-9397-08002B2CF9AE}" pid="97" name="x1ye=94">
    <vt:lpwstr>LCxeLBwYM0CHEGMU4TZ/gVPb6AvpguZt/b0OjaP4c6lVCQo5dRJULzioJuFtyr00zDOGdoFu43KBls90ujfnxf7IKusv8kVGwiKKUTuwfgmms2J0wQVXty6paZ7PkaSoy2EwToyffoSj+DXheb9RmEW2lX9QlF9U1ANDpC/99/L7VXfkxdAAA=</vt:lpwstr>
  </property>
</Properties>
</file>