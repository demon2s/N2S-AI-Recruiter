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1241F" w14:textId="7C0B3977" w:rsidR="0031158A" w:rsidRPr="00035B21" w:rsidRDefault="009B77AD" w:rsidP="004E246F">
      <w:pPr>
        <w:rPr>
          <w:rFonts w:asciiTheme="minorHAnsi" w:hAnsiTheme="minorHAnsi" w:cstheme="minorHAnsi"/>
          <w:b/>
          <w:bCs/>
          <w:color w:val="242424"/>
          <w:sz w:val="22"/>
          <w:szCs w:val="22"/>
          <w:shd w:val="clear" w:color="auto" w:fill="FFFFFF"/>
        </w:rPr>
      </w:pPr>
      <w:r w:rsidRPr="00035B21">
        <w:rPr>
          <w:rFonts w:asciiTheme="minorHAnsi" w:hAnsiTheme="minorHAnsi" w:cstheme="minorHAnsi"/>
          <w:b/>
          <w:bCs/>
          <w:color w:val="242424"/>
          <w:sz w:val="22"/>
          <w:szCs w:val="22"/>
          <w:shd w:val="clear" w:color="auto" w:fill="FFFFFF"/>
        </w:rPr>
        <w:t>Vinodh Bellamkonda</w:t>
      </w:r>
    </w:p>
    <w:p w14:paraId="2998B662" w14:textId="66A5C442" w:rsidR="009B77AD" w:rsidRPr="00035B21" w:rsidRDefault="009B77AD" w:rsidP="004E246F">
      <w:pPr>
        <w:rPr>
          <w:rFonts w:asciiTheme="minorHAnsi" w:hAnsiTheme="minorHAnsi" w:cstheme="minorHAnsi"/>
          <w:b/>
          <w:bCs/>
          <w:color w:val="242424"/>
          <w:sz w:val="22"/>
          <w:szCs w:val="22"/>
          <w:shd w:val="clear" w:color="auto" w:fill="FFFFFF"/>
        </w:rPr>
      </w:pPr>
      <w:proofErr w:type="spellStart"/>
      <w:r w:rsidRPr="00035B21">
        <w:rPr>
          <w:rFonts w:asciiTheme="minorHAnsi" w:hAnsiTheme="minorHAnsi" w:cstheme="minorHAnsi"/>
          <w:b/>
          <w:bCs/>
          <w:color w:val="242424"/>
          <w:sz w:val="22"/>
          <w:szCs w:val="22"/>
          <w:shd w:val="clear" w:color="auto" w:fill="FFFFFF"/>
        </w:rPr>
        <w:t>Lovation</w:t>
      </w:r>
      <w:proofErr w:type="spellEnd"/>
      <w:r w:rsidRPr="00035B21">
        <w:rPr>
          <w:rFonts w:asciiTheme="minorHAnsi" w:hAnsiTheme="minorHAnsi" w:cstheme="minorHAnsi"/>
          <w:b/>
          <w:bCs/>
          <w:color w:val="242424"/>
          <w:sz w:val="22"/>
          <w:szCs w:val="22"/>
          <w:shd w:val="clear" w:color="auto" w:fill="FFFFFF"/>
        </w:rPr>
        <w:t>:</w:t>
      </w:r>
      <w:r w:rsidR="00035B21" w:rsidRPr="00035B21">
        <w:rPr>
          <w:rFonts w:asciiTheme="minorHAnsi" w:hAnsiTheme="minorHAnsi" w:cstheme="minorHAnsi"/>
          <w:sz w:val="22"/>
          <w:szCs w:val="22"/>
        </w:rPr>
        <w:t xml:space="preserve"> </w:t>
      </w:r>
      <w:proofErr w:type="spellStart"/>
      <w:r w:rsidR="00035B21" w:rsidRPr="00035B21">
        <w:rPr>
          <w:rFonts w:asciiTheme="minorHAnsi" w:hAnsiTheme="minorHAnsi" w:cstheme="minorHAnsi"/>
          <w:b/>
          <w:bCs/>
          <w:color w:val="242424"/>
          <w:sz w:val="22"/>
          <w:szCs w:val="22"/>
          <w:shd w:val="clear" w:color="auto" w:fill="FFFFFF"/>
        </w:rPr>
        <w:t>Atlanta,GA</w:t>
      </w:r>
      <w:proofErr w:type="spellEnd"/>
    </w:p>
    <w:p w14:paraId="7CF33F79" w14:textId="22BE642D" w:rsidR="009B77AD" w:rsidRPr="00035B21" w:rsidRDefault="009B77AD" w:rsidP="004E246F">
      <w:pPr>
        <w:rPr>
          <w:rFonts w:asciiTheme="minorHAnsi" w:hAnsiTheme="minorHAnsi" w:cstheme="minorHAnsi"/>
          <w:b/>
          <w:bCs/>
          <w:color w:val="242424"/>
          <w:sz w:val="22"/>
          <w:szCs w:val="22"/>
          <w:shd w:val="clear" w:color="auto" w:fill="FFFFFF"/>
        </w:rPr>
      </w:pPr>
      <w:r w:rsidRPr="00035B21">
        <w:rPr>
          <w:rFonts w:asciiTheme="minorHAnsi" w:hAnsiTheme="minorHAnsi" w:cstheme="minorHAnsi"/>
          <w:b/>
          <w:bCs/>
          <w:color w:val="242424"/>
          <w:sz w:val="22"/>
          <w:szCs w:val="22"/>
          <w:shd w:val="clear" w:color="auto" w:fill="FFFFFF"/>
        </w:rPr>
        <w:t>Contact No:3146006841</w:t>
      </w:r>
    </w:p>
    <w:p w14:paraId="34087516" w14:textId="5547C73E" w:rsidR="009B77AD" w:rsidRPr="00035B21" w:rsidRDefault="009B77AD" w:rsidP="004E246F">
      <w:pPr>
        <w:rPr>
          <w:rFonts w:asciiTheme="minorHAnsi" w:hAnsiTheme="minorHAnsi" w:cstheme="minorHAnsi"/>
          <w:b/>
          <w:color w:val="000000" w:themeColor="text1"/>
          <w:sz w:val="22"/>
          <w:szCs w:val="22"/>
        </w:rPr>
      </w:pPr>
      <w:r w:rsidRPr="00035B21">
        <w:rPr>
          <w:rFonts w:asciiTheme="minorHAnsi" w:hAnsiTheme="minorHAnsi" w:cstheme="minorHAnsi"/>
          <w:b/>
          <w:color w:val="000000" w:themeColor="text1"/>
          <w:sz w:val="22"/>
          <w:szCs w:val="22"/>
        </w:rPr>
        <w:t xml:space="preserve">Email id: </w:t>
      </w:r>
      <w:hyperlink r:id="rId6" w:history="1">
        <w:r w:rsidRPr="00035B21">
          <w:rPr>
            <w:rStyle w:val="Hyperlink"/>
            <w:rFonts w:asciiTheme="minorHAnsi" w:hAnsiTheme="minorHAnsi" w:cstheme="minorHAnsi"/>
            <w:b/>
            <w:sz w:val="22"/>
            <w:szCs w:val="22"/>
          </w:rPr>
          <w:t>bkvinodh@gmail.com</w:t>
        </w:r>
      </w:hyperlink>
    </w:p>
    <w:p w14:paraId="7C9FC816" w14:textId="77777777" w:rsidR="009B77AD" w:rsidRPr="009B77AD" w:rsidRDefault="009B77AD" w:rsidP="004E246F">
      <w:pPr>
        <w:rPr>
          <w:rFonts w:asciiTheme="minorHAnsi" w:hAnsiTheme="minorHAnsi" w:cstheme="minorHAnsi"/>
          <w:b/>
          <w:color w:val="000000" w:themeColor="text1"/>
          <w:sz w:val="22"/>
          <w:szCs w:val="22"/>
        </w:rPr>
      </w:pPr>
    </w:p>
    <w:p w14:paraId="63A1EF00" w14:textId="77777777" w:rsidR="009C2464" w:rsidRPr="009B77AD" w:rsidRDefault="009C2464" w:rsidP="004E246F">
      <w:pPr>
        <w:rPr>
          <w:rFonts w:asciiTheme="minorHAnsi" w:hAnsiTheme="minorHAnsi" w:cstheme="minorHAnsi"/>
          <w:b/>
          <w:color w:val="000000" w:themeColor="text1"/>
          <w:sz w:val="22"/>
          <w:szCs w:val="22"/>
          <w:u w:val="single"/>
        </w:rPr>
      </w:pPr>
      <w:r w:rsidRPr="009B77AD">
        <w:rPr>
          <w:rFonts w:asciiTheme="minorHAnsi" w:hAnsiTheme="minorHAnsi" w:cstheme="minorHAnsi"/>
          <w:b/>
          <w:color w:val="000000" w:themeColor="text1"/>
          <w:sz w:val="22"/>
          <w:szCs w:val="22"/>
          <w:u w:val="single"/>
        </w:rPr>
        <w:t>Professional Summary</w:t>
      </w:r>
    </w:p>
    <w:p w14:paraId="565ABB13" w14:textId="77777777" w:rsidR="009C2464" w:rsidRPr="009B77AD" w:rsidRDefault="009C2464" w:rsidP="004E246F">
      <w:pPr>
        <w:rPr>
          <w:rFonts w:asciiTheme="minorHAnsi" w:hAnsiTheme="minorHAnsi" w:cstheme="minorHAnsi"/>
          <w:color w:val="000000" w:themeColor="text1"/>
          <w:sz w:val="22"/>
          <w:szCs w:val="22"/>
        </w:rPr>
      </w:pPr>
    </w:p>
    <w:p w14:paraId="71C7AD34" w14:textId="119BB20F" w:rsidR="00C135D5" w:rsidRPr="009B77AD" w:rsidRDefault="00C135D5" w:rsidP="009B77AD">
      <w:pPr>
        <w:pStyle w:val="BodyText"/>
        <w:numPr>
          <w:ilvl w:val="0"/>
          <w:numId w:val="36"/>
        </w:numPr>
        <w:spacing w:after="0" w:line="346" w:lineRule="exact"/>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 xml:space="preserve">Having </w:t>
      </w:r>
      <w:r w:rsidR="00D156BA" w:rsidRPr="009B77AD">
        <w:rPr>
          <w:rFonts w:asciiTheme="minorHAnsi" w:hAnsiTheme="minorHAnsi" w:cstheme="minorHAnsi"/>
          <w:color w:val="000000" w:themeColor="text1"/>
          <w:sz w:val="22"/>
          <w:szCs w:val="22"/>
          <w:shd w:val="clear" w:color="auto" w:fill="FFFFFF"/>
        </w:rPr>
        <w:t xml:space="preserve">more than </w:t>
      </w:r>
      <w:r w:rsidR="00C47696" w:rsidRPr="009B77AD">
        <w:rPr>
          <w:rFonts w:asciiTheme="minorHAnsi" w:hAnsiTheme="minorHAnsi" w:cstheme="minorHAnsi"/>
          <w:color w:val="000000" w:themeColor="text1"/>
          <w:sz w:val="22"/>
          <w:szCs w:val="22"/>
          <w:shd w:val="clear" w:color="auto" w:fill="FFFFFF"/>
        </w:rPr>
        <w:t>10</w:t>
      </w:r>
      <w:r w:rsidR="00E171CC" w:rsidRPr="009B77AD">
        <w:rPr>
          <w:rFonts w:asciiTheme="minorHAnsi" w:hAnsiTheme="minorHAnsi" w:cstheme="minorHAnsi"/>
          <w:color w:val="000000" w:themeColor="text1"/>
          <w:sz w:val="22"/>
          <w:szCs w:val="22"/>
          <w:shd w:val="clear" w:color="auto" w:fill="FFFFFF"/>
        </w:rPr>
        <w:t xml:space="preserve"> Years of Workday Functional experience and overall </w:t>
      </w:r>
      <w:r w:rsidR="00246E77" w:rsidRPr="009B77AD">
        <w:rPr>
          <w:rFonts w:asciiTheme="minorHAnsi" w:hAnsiTheme="minorHAnsi" w:cstheme="minorHAnsi"/>
          <w:color w:val="000000" w:themeColor="text1"/>
          <w:sz w:val="22"/>
          <w:szCs w:val="22"/>
          <w:shd w:val="clear" w:color="auto" w:fill="FFFFFF"/>
        </w:rPr>
        <w:t>19</w:t>
      </w:r>
      <w:r w:rsidR="00D156BA" w:rsidRPr="009B77AD">
        <w:rPr>
          <w:rFonts w:asciiTheme="minorHAnsi" w:hAnsiTheme="minorHAnsi" w:cstheme="minorHAnsi"/>
          <w:color w:val="000000" w:themeColor="text1"/>
          <w:sz w:val="22"/>
          <w:szCs w:val="22"/>
          <w:shd w:val="clear" w:color="auto" w:fill="FFFFFF"/>
        </w:rPr>
        <w:t xml:space="preserve"> years of </w:t>
      </w:r>
      <w:r w:rsidRPr="009B77AD">
        <w:rPr>
          <w:rFonts w:asciiTheme="minorHAnsi" w:hAnsiTheme="minorHAnsi" w:cstheme="minorHAnsi"/>
          <w:color w:val="000000" w:themeColor="text1"/>
          <w:sz w:val="22"/>
          <w:szCs w:val="22"/>
          <w:shd w:val="clear" w:color="auto" w:fill="FFFFFF"/>
        </w:rPr>
        <w:t>exper</w:t>
      </w:r>
      <w:r w:rsidR="00D156BA" w:rsidRPr="009B77AD">
        <w:rPr>
          <w:rFonts w:asciiTheme="minorHAnsi" w:hAnsiTheme="minorHAnsi" w:cstheme="minorHAnsi"/>
          <w:color w:val="000000" w:themeColor="text1"/>
          <w:sz w:val="22"/>
          <w:szCs w:val="22"/>
          <w:shd w:val="clear" w:color="auto" w:fill="FFFFFF"/>
        </w:rPr>
        <w:t xml:space="preserve">tise as a lead HCM Functional/Analyst </w:t>
      </w:r>
      <w:r w:rsidRPr="009B77AD">
        <w:rPr>
          <w:rFonts w:asciiTheme="minorHAnsi" w:hAnsiTheme="minorHAnsi" w:cstheme="minorHAnsi"/>
          <w:color w:val="000000" w:themeColor="text1"/>
          <w:sz w:val="22"/>
          <w:szCs w:val="22"/>
          <w:shd w:val="clear" w:color="auto" w:fill="FFFFFF"/>
        </w:rPr>
        <w:t xml:space="preserve">in </w:t>
      </w:r>
      <w:r w:rsidR="00D156BA" w:rsidRPr="009B77AD">
        <w:rPr>
          <w:rFonts w:asciiTheme="minorHAnsi" w:hAnsiTheme="minorHAnsi" w:cstheme="minorHAnsi"/>
          <w:color w:val="000000" w:themeColor="text1"/>
          <w:sz w:val="22"/>
          <w:szCs w:val="22"/>
          <w:shd w:val="clear" w:color="auto" w:fill="FFFFFF"/>
        </w:rPr>
        <w:t xml:space="preserve">multiple end to end implementations </w:t>
      </w:r>
      <w:r w:rsidR="00696FB8" w:rsidRPr="009B77AD">
        <w:rPr>
          <w:rFonts w:asciiTheme="minorHAnsi" w:hAnsiTheme="minorHAnsi" w:cstheme="minorHAnsi"/>
          <w:color w:val="000000" w:themeColor="text1"/>
          <w:sz w:val="22"/>
          <w:szCs w:val="22"/>
          <w:shd w:val="clear" w:color="auto" w:fill="FFFFFF"/>
        </w:rPr>
        <w:t xml:space="preserve">of </w:t>
      </w:r>
      <w:r w:rsidRPr="009B77AD">
        <w:rPr>
          <w:rFonts w:asciiTheme="minorHAnsi" w:hAnsiTheme="minorHAnsi" w:cstheme="minorHAnsi"/>
          <w:color w:val="000000" w:themeColor="text1"/>
          <w:sz w:val="22"/>
          <w:szCs w:val="22"/>
          <w:shd w:val="clear" w:color="auto" w:fill="FFFFFF"/>
        </w:rPr>
        <w:t xml:space="preserve">Workday Functional/ Reporting/Validation and </w:t>
      </w:r>
      <w:r w:rsidR="004278A7" w:rsidRPr="009B77AD">
        <w:rPr>
          <w:rFonts w:asciiTheme="minorHAnsi" w:hAnsiTheme="minorHAnsi" w:cstheme="minorHAnsi"/>
          <w:color w:val="000000" w:themeColor="text1"/>
          <w:sz w:val="22"/>
          <w:szCs w:val="22"/>
          <w:shd w:val="clear" w:color="auto" w:fill="FFFFFF"/>
        </w:rPr>
        <w:t xml:space="preserve">Production </w:t>
      </w:r>
      <w:r w:rsidRPr="009B77AD">
        <w:rPr>
          <w:rFonts w:asciiTheme="minorHAnsi" w:hAnsiTheme="minorHAnsi" w:cstheme="minorHAnsi"/>
          <w:color w:val="000000" w:themeColor="text1"/>
          <w:sz w:val="22"/>
          <w:szCs w:val="22"/>
          <w:shd w:val="clear" w:color="auto" w:fill="FFFFFF"/>
        </w:rPr>
        <w:t xml:space="preserve">Support of Workday </w:t>
      </w:r>
      <w:r w:rsidR="008D38C2" w:rsidRPr="009B77AD">
        <w:rPr>
          <w:rFonts w:asciiTheme="minorHAnsi" w:hAnsiTheme="minorHAnsi" w:cstheme="minorHAnsi"/>
          <w:color w:val="000000" w:themeColor="text1"/>
          <w:sz w:val="22"/>
          <w:szCs w:val="22"/>
          <w:shd w:val="clear" w:color="auto" w:fill="FFFFFF"/>
        </w:rPr>
        <w:t xml:space="preserve">in Core </w:t>
      </w:r>
      <w:r w:rsidRPr="009B77AD">
        <w:rPr>
          <w:rFonts w:asciiTheme="minorHAnsi" w:hAnsiTheme="minorHAnsi" w:cstheme="minorHAnsi"/>
          <w:color w:val="000000" w:themeColor="text1"/>
          <w:sz w:val="22"/>
          <w:szCs w:val="22"/>
          <w:shd w:val="clear" w:color="auto" w:fill="FFFFFF"/>
        </w:rPr>
        <w:t xml:space="preserve">HCM, </w:t>
      </w:r>
      <w:r w:rsidR="00E81C1E" w:rsidRPr="009B77AD">
        <w:rPr>
          <w:rFonts w:asciiTheme="minorHAnsi" w:hAnsiTheme="minorHAnsi" w:cstheme="minorHAnsi"/>
          <w:color w:val="000000" w:themeColor="text1"/>
          <w:sz w:val="22"/>
          <w:szCs w:val="22"/>
          <w:shd w:val="clear" w:color="auto" w:fill="FFFFFF"/>
        </w:rPr>
        <w:t>Time,</w:t>
      </w:r>
      <w:r w:rsidR="008D38C2" w:rsidRPr="009B77AD">
        <w:rPr>
          <w:rFonts w:asciiTheme="minorHAnsi" w:hAnsiTheme="minorHAnsi" w:cstheme="minorHAnsi"/>
          <w:color w:val="000000" w:themeColor="text1"/>
          <w:sz w:val="22"/>
          <w:szCs w:val="22"/>
          <w:shd w:val="clear" w:color="auto" w:fill="FFFFFF"/>
        </w:rPr>
        <w:t xml:space="preserve"> Absence management, Payroll</w:t>
      </w:r>
      <w:r w:rsidRPr="009B77AD">
        <w:rPr>
          <w:rFonts w:asciiTheme="minorHAnsi" w:hAnsiTheme="minorHAnsi" w:cstheme="minorHAnsi"/>
          <w:color w:val="000000" w:themeColor="text1"/>
          <w:sz w:val="22"/>
          <w:szCs w:val="22"/>
          <w:shd w:val="clear" w:color="auto" w:fill="FFFFFF"/>
        </w:rPr>
        <w:t xml:space="preserve">, </w:t>
      </w:r>
      <w:r w:rsidR="008D38C2" w:rsidRPr="009B77AD">
        <w:rPr>
          <w:rFonts w:asciiTheme="minorHAnsi" w:hAnsiTheme="minorHAnsi" w:cstheme="minorHAnsi"/>
          <w:color w:val="000000" w:themeColor="text1"/>
          <w:sz w:val="22"/>
          <w:szCs w:val="22"/>
          <w:shd w:val="clear" w:color="auto" w:fill="FFFFFF"/>
        </w:rPr>
        <w:t>Compensation, Performance</w:t>
      </w:r>
      <w:r w:rsidRPr="009B77AD">
        <w:rPr>
          <w:rFonts w:asciiTheme="minorHAnsi" w:hAnsiTheme="minorHAnsi" w:cstheme="minorHAnsi"/>
          <w:color w:val="000000" w:themeColor="text1"/>
          <w:sz w:val="22"/>
          <w:szCs w:val="22"/>
          <w:shd w:val="clear" w:color="auto" w:fill="FFFFFF"/>
        </w:rPr>
        <w:t xml:space="preserve">, Benefits, Recruiting, </w:t>
      </w:r>
      <w:r w:rsidR="008D38C2" w:rsidRPr="009B77AD">
        <w:rPr>
          <w:rFonts w:asciiTheme="minorHAnsi" w:hAnsiTheme="minorHAnsi" w:cstheme="minorHAnsi"/>
          <w:color w:val="000000" w:themeColor="text1"/>
          <w:sz w:val="22"/>
          <w:szCs w:val="22"/>
          <w:shd w:val="clear" w:color="auto" w:fill="FFFFFF"/>
        </w:rPr>
        <w:t>and Talent</w:t>
      </w:r>
      <w:r w:rsidRPr="009B77AD">
        <w:rPr>
          <w:rFonts w:asciiTheme="minorHAnsi" w:hAnsiTheme="minorHAnsi" w:cstheme="minorHAnsi"/>
          <w:color w:val="000000" w:themeColor="text1"/>
          <w:sz w:val="22"/>
          <w:szCs w:val="22"/>
          <w:shd w:val="clear" w:color="auto" w:fill="FFFFFF"/>
        </w:rPr>
        <w:t xml:space="preserve"> management.</w:t>
      </w:r>
    </w:p>
    <w:p w14:paraId="144C93E9" w14:textId="5294AF04" w:rsidR="00A24F03" w:rsidRPr="009B77AD" w:rsidRDefault="00A24F03" w:rsidP="009B77AD">
      <w:pPr>
        <w:pStyle w:val="BodyText"/>
        <w:numPr>
          <w:ilvl w:val="0"/>
          <w:numId w:val="36"/>
        </w:numPr>
        <w:spacing w:after="0" w:line="346" w:lineRule="exact"/>
        <w:jc w:val="both"/>
        <w:rPr>
          <w:rFonts w:asciiTheme="minorHAnsi" w:hAnsiTheme="minorHAnsi" w:cstheme="minorHAnsi"/>
          <w:b/>
          <w:color w:val="000000" w:themeColor="text1"/>
          <w:sz w:val="22"/>
          <w:szCs w:val="22"/>
          <w:shd w:val="clear" w:color="auto" w:fill="FFFFFF"/>
        </w:rPr>
      </w:pPr>
      <w:r w:rsidRPr="009B77AD">
        <w:rPr>
          <w:rFonts w:asciiTheme="minorHAnsi" w:hAnsiTheme="minorHAnsi" w:cstheme="minorHAnsi"/>
          <w:b/>
          <w:color w:val="000000" w:themeColor="text1"/>
          <w:sz w:val="22"/>
          <w:szCs w:val="22"/>
          <w:shd w:val="clear" w:color="auto" w:fill="FFFFFF"/>
        </w:rPr>
        <w:t xml:space="preserve">SME on </w:t>
      </w:r>
      <w:r w:rsidR="00336446" w:rsidRPr="009B77AD">
        <w:rPr>
          <w:rFonts w:asciiTheme="minorHAnsi" w:hAnsiTheme="minorHAnsi" w:cstheme="minorHAnsi"/>
          <w:b/>
          <w:color w:val="000000" w:themeColor="text1"/>
          <w:sz w:val="22"/>
          <w:szCs w:val="22"/>
          <w:shd w:val="clear" w:color="auto" w:fill="FFFFFF"/>
        </w:rPr>
        <w:t xml:space="preserve">Workday </w:t>
      </w:r>
      <w:r w:rsidR="00EA4166" w:rsidRPr="009B77AD">
        <w:rPr>
          <w:rFonts w:asciiTheme="minorHAnsi" w:hAnsiTheme="minorHAnsi" w:cstheme="minorHAnsi"/>
          <w:b/>
          <w:color w:val="000000" w:themeColor="text1"/>
          <w:sz w:val="22"/>
          <w:szCs w:val="22"/>
          <w:shd w:val="clear" w:color="auto" w:fill="FFFFFF"/>
        </w:rPr>
        <w:t xml:space="preserve">Security, </w:t>
      </w:r>
      <w:r w:rsidR="009966CB" w:rsidRPr="009B77AD">
        <w:rPr>
          <w:rFonts w:asciiTheme="minorHAnsi" w:hAnsiTheme="minorHAnsi" w:cstheme="minorHAnsi"/>
          <w:b/>
          <w:color w:val="000000" w:themeColor="text1"/>
          <w:sz w:val="22"/>
          <w:szCs w:val="22"/>
          <w:shd w:val="clear" w:color="auto" w:fill="FFFFFF"/>
        </w:rPr>
        <w:t xml:space="preserve">Advanced reporting , </w:t>
      </w:r>
      <w:r w:rsidR="0012388B" w:rsidRPr="009B77AD">
        <w:rPr>
          <w:rFonts w:asciiTheme="minorHAnsi" w:hAnsiTheme="minorHAnsi" w:cstheme="minorHAnsi"/>
          <w:b/>
          <w:color w:val="000000" w:themeColor="text1"/>
          <w:sz w:val="22"/>
          <w:szCs w:val="22"/>
          <w:shd w:val="clear" w:color="auto" w:fill="FFFFFF"/>
        </w:rPr>
        <w:t>Core HCM,</w:t>
      </w:r>
      <w:r w:rsidR="002935CE" w:rsidRPr="009B77AD">
        <w:rPr>
          <w:rFonts w:asciiTheme="minorHAnsi" w:hAnsiTheme="minorHAnsi" w:cstheme="minorHAnsi"/>
          <w:b/>
          <w:color w:val="000000" w:themeColor="text1"/>
          <w:sz w:val="22"/>
          <w:szCs w:val="22"/>
          <w:shd w:val="clear" w:color="auto" w:fill="FFFFFF"/>
        </w:rPr>
        <w:t xml:space="preserve"> </w:t>
      </w:r>
      <w:r w:rsidR="008103EF" w:rsidRPr="009B77AD">
        <w:rPr>
          <w:rFonts w:asciiTheme="minorHAnsi" w:hAnsiTheme="minorHAnsi" w:cstheme="minorHAnsi"/>
          <w:b/>
          <w:color w:val="000000" w:themeColor="text1"/>
          <w:sz w:val="22"/>
          <w:szCs w:val="22"/>
          <w:shd w:val="clear" w:color="auto" w:fill="FFFFFF"/>
        </w:rPr>
        <w:t xml:space="preserve">Payroll, Benefits, </w:t>
      </w:r>
      <w:r w:rsidR="00E939CA" w:rsidRPr="009B77AD">
        <w:rPr>
          <w:rFonts w:asciiTheme="minorHAnsi" w:hAnsiTheme="minorHAnsi" w:cstheme="minorHAnsi"/>
          <w:b/>
          <w:color w:val="000000" w:themeColor="text1"/>
          <w:sz w:val="22"/>
          <w:szCs w:val="22"/>
          <w:shd w:val="clear" w:color="auto" w:fill="FFFFFF"/>
        </w:rPr>
        <w:t>Absence</w:t>
      </w:r>
      <w:r w:rsidRPr="009B77AD">
        <w:rPr>
          <w:rFonts w:asciiTheme="minorHAnsi" w:hAnsiTheme="minorHAnsi" w:cstheme="minorHAnsi"/>
          <w:b/>
          <w:color w:val="000000" w:themeColor="text1"/>
          <w:sz w:val="22"/>
          <w:szCs w:val="22"/>
          <w:shd w:val="clear" w:color="auto" w:fill="FFFFFF"/>
        </w:rPr>
        <w:t xml:space="preserve"> </w:t>
      </w:r>
      <w:r w:rsidR="0018237A" w:rsidRPr="009B77AD">
        <w:rPr>
          <w:rFonts w:asciiTheme="minorHAnsi" w:hAnsiTheme="minorHAnsi" w:cstheme="minorHAnsi"/>
          <w:b/>
          <w:color w:val="000000" w:themeColor="text1"/>
          <w:sz w:val="22"/>
          <w:szCs w:val="22"/>
          <w:shd w:val="clear" w:color="auto" w:fill="FFFFFF"/>
        </w:rPr>
        <w:t>management, Time tracking</w:t>
      </w:r>
      <w:r w:rsidR="002935CE" w:rsidRPr="009B77AD">
        <w:rPr>
          <w:rFonts w:asciiTheme="minorHAnsi" w:hAnsiTheme="minorHAnsi" w:cstheme="minorHAnsi"/>
          <w:b/>
          <w:color w:val="000000" w:themeColor="text1"/>
          <w:sz w:val="22"/>
          <w:szCs w:val="22"/>
          <w:shd w:val="clear" w:color="auto" w:fill="FFFFFF"/>
        </w:rPr>
        <w:t xml:space="preserve">, </w:t>
      </w:r>
      <w:r w:rsidR="00E939CA" w:rsidRPr="009B77AD">
        <w:rPr>
          <w:rFonts w:asciiTheme="minorHAnsi" w:hAnsiTheme="minorHAnsi" w:cstheme="minorHAnsi"/>
          <w:b/>
          <w:color w:val="000000" w:themeColor="text1"/>
          <w:sz w:val="22"/>
          <w:szCs w:val="22"/>
          <w:shd w:val="clear" w:color="auto" w:fill="FFFFFF"/>
        </w:rPr>
        <w:t>Recruitment</w:t>
      </w:r>
      <w:r w:rsidR="009966CB" w:rsidRPr="009B77AD">
        <w:rPr>
          <w:rFonts w:asciiTheme="minorHAnsi" w:hAnsiTheme="minorHAnsi" w:cstheme="minorHAnsi"/>
          <w:b/>
          <w:color w:val="000000" w:themeColor="text1"/>
          <w:sz w:val="22"/>
          <w:szCs w:val="22"/>
          <w:shd w:val="clear" w:color="auto" w:fill="FFFFFF"/>
        </w:rPr>
        <w:t xml:space="preserve"> </w:t>
      </w:r>
      <w:r w:rsidR="00E939CA" w:rsidRPr="009B77AD">
        <w:rPr>
          <w:rFonts w:asciiTheme="minorHAnsi" w:hAnsiTheme="minorHAnsi" w:cstheme="minorHAnsi"/>
          <w:b/>
          <w:color w:val="000000" w:themeColor="text1"/>
          <w:sz w:val="22"/>
          <w:szCs w:val="22"/>
          <w:shd w:val="clear" w:color="auto" w:fill="FFFFFF"/>
        </w:rPr>
        <w:t>modules</w:t>
      </w:r>
      <w:r w:rsidRPr="009B77AD">
        <w:rPr>
          <w:rFonts w:asciiTheme="minorHAnsi" w:hAnsiTheme="minorHAnsi" w:cstheme="minorHAnsi"/>
          <w:b/>
          <w:color w:val="000000" w:themeColor="text1"/>
          <w:sz w:val="22"/>
          <w:szCs w:val="22"/>
          <w:shd w:val="clear" w:color="auto" w:fill="FFFFFF"/>
        </w:rPr>
        <w:t xml:space="preserve">. </w:t>
      </w:r>
    </w:p>
    <w:p w14:paraId="58D31A66" w14:textId="77777777" w:rsidR="00C135D5" w:rsidRPr="009B77AD" w:rsidRDefault="00C135D5" w:rsidP="009B77AD">
      <w:pPr>
        <w:pStyle w:val="BodyText"/>
        <w:numPr>
          <w:ilvl w:val="0"/>
          <w:numId w:val="36"/>
        </w:numPr>
        <w:spacing w:after="0" w:line="346" w:lineRule="exact"/>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 xml:space="preserve">Expert in </w:t>
      </w:r>
      <w:r w:rsidR="004278A7" w:rsidRPr="009B77AD">
        <w:rPr>
          <w:rFonts w:asciiTheme="minorHAnsi" w:hAnsiTheme="minorHAnsi" w:cstheme="minorHAnsi"/>
          <w:color w:val="000000" w:themeColor="text1"/>
          <w:sz w:val="22"/>
          <w:szCs w:val="22"/>
          <w:shd w:val="clear" w:color="auto" w:fill="FFFFFF"/>
        </w:rPr>
        <w:t xml:space="preserve">Workday </w:t>
      </w:r>
      <w:r w:rsidRPr="009B77AD">
        <w:rPr>
          <w:rFonts w:asciiTheme="minorHAnsi" w:hAnsiTheme="minorHAnsi" w:cstheme="minorHAnsi"/>
          <w:color w:val="000000" w:themeColor="text1"/>
          <w:sz w:val="22"/>
          <w:szCs w:val="22"/>
          <w:shd w:val="clear" w:color="auto" w:fill="FFFFFF"/>
        </w:rPr>
        <w:t>Business Analysis, Business Process configuration, Reporting.</w:t>
      </w:r>
    </w:p>
    <w:p w14:paraId="35A8A335" w14:textId="77777777" w:rsidR="004278A7" w:rsidRPr="009B77AD" w:rsidRDefault="004278A7" w:rsidP="009B77AD">
      <w:pPr>
        <w:pStyle w:val="BodyText"/>
        <w:numPr>
          <w:ilvl w:val="0"/>
          <w:numId w:val="36"/>
        </w:numPr>
        <w:spacing w:after="0" w:line="346" w:lineRule="exact"/>
        <w:jc w:val="both"/>
        <w:rPr>
          <w:rFonts w:asciiTheme="minorHAnsi" w:hAnsiTheme="minorHAnsi" w:cstheme="minorHAnsi"/>
          <w:color w:val="000000" w:themeColor="text1"/>
          <w:sz w:val="22"/>
          <w:szCs w:val="22"/>
        </w:rPr>
      </w:pPr>
      <w:r w:rsidRPr="009B77AD">
        <w:rPr>
          <w:rFonts w:asciiTheme="minorHAnsi" w:hAnsiTheme="minorHAnsi" w:cstheme="minorHAnsi"/>
          <w:color w:val="000000" w:themeColor="text1"/>
          <w:sz w:val="22"/>
          <w:szCs w:val="22"/>
          <w:shd w:val="clear" w:color="auto" w:fill="FFFFFF"/>
        </w:rPr>
        <w:t>Expert in Workday Reports development (Advanced, Matrix, Simple), and creating Custom reports using different combinations of calculated fields, and workday integration with Creating both Inbound and Outbound integrations in EIB’s, Core connectors.</w:t>
      </w:r>
      <w:r w:rsidRPr="009B77AD">
        <w:rPr>
          <w:rStyle w:val="apple-converted-space"/>
          <w:rFonts w:asciiTheme="minorHAnsi" w:hAnsiTheme="minorHAnsi" w:cstheme="minorHAnsi"/>
          <w:color w:val="000000" w:themeColor="text1"/>
          <w:sz w:val="22"/>
          <w:szCs w:val="22"/>
          <w:shd w:val="clear" w:color="auto" w:fill="FFFFFF"/>
        </w:rPr>
        <w:t> </w:t>
      </w:r>
    </w:p>
    <w:p w14:paraId="2189EE2A" w14:textId="77777777" w:rsidR="004278A7" w:rsidRPr="009B77AD" w:rsidRDefault="00E11CD2" w:rsidP="009B77AD">
      <w:pPr>
        <w:pStyle w:val="BodyText"/>
        <w:numPr>
          <w:ilvl w:val="0"/>
          <w:numId w:val="36"/>
        </w:numPr>
        <w:spacing w:after="0" w:line="346" w:lineRule="exact"/>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Served as </w:t>
      </w:r>
      <w:r w:rsidR="004278A7" w:rsidRPr="009B77AD">
        <w:rPr>
          <w:rFonts w:asciiTheme="minorHAnsi" w:hAnsiTheme="minorHAnsi" w:cstheme="minorHAnsi"/>
          <w:color w:val="000000" w:themeColor="text1"/>
          <w:sz w:val="22"/>
          <w:szCs w:val="22"/>
          <w:shd w:val="clear" w:color="auto" w:fill="FFFFFF"/>
        </w:rPr>
        <w:t xml:space="preserve">Lead </w:t>
      </w:r>
      <w:r w:rsidRPr="009B77AD">
        <w:rPr>
          <w:rFonts w:asciiTheme="minorHAnsi" w:hAnsiTheme="minorHAnsi" w:cstheme="minorHAnsi"/>
          <w:color w:val="000000" w:themeColor="text1"/>
          <w:sz w:val="22"/>
          <w:szCs w:val="22"/>
          <w:shd w:val="clear" w:color="auto" w:fill="FFFFFF"/>
        </w:rPr>
        <w:t>workday </w:t>
      </w:r>
      <w:r w:rsidR="004278A7" w:rsidRPr="009B77AD">
        <w:rPr>
          <w:rFonts w:asciiTheme="minorHAnsi" w:hAnsiTheme="minorHAnsi" w:cstheme="minorHAnsi"/>
          <w:color w:val="000000" w:themeColor="text1"/>
          <w:sz w:val="22"/>
          <w:szCs w:val="22"/>
          <w:shd w:val="clear" w:color="auto" w:fill="FFFFFF"/>
        </w:rPr>
        <w:t>report developer</w:t>
      </w:r>
      <w:r w:rsidRPr="009B77AD">
        <w:rPr>
          <w:rFonts w:asciiTheme="minorHAnsi" w:hAnsiTheme="minorHAnsi" w:cstheme="minorHAnsi"/>
          <w:color w:val="000000" w:themeColor="text1"/>
          <w:sz w:val="22"/>
          <w:szCs w:val="22"/>
          <w:shd w:val="clear" w:color="auto" w:fill="FFFFFF"/>
        </w:rPr>
        <w:t xml:space="preserve"> and create</w:t>
      </w:r>
      <w:r w:rsidR="004278A7" w:rsidRPr="009B77AD">
        <w:rPr>
          <w:rFonts w:asciiTheme="minorHAnsi" w:hAnsiTheme="minorHAnsi" w:cstheme="minorHAnsi"/>
          <w:color w:val="000000" w:themeColor="text1"/>
          <w:sz w:val="22"/>
          <w:szCs w:val="22"/>
          <w:shd w:val="clear" w:color="auto" w:fill="FFFFFF"/>
        </w:rPr>
        <w:t>d</w:t>
      </w:r>
      <w:r w:rsidRPr="009B77AD">
        <w:rPr>
          <w:rFonts w:asciiTheme="minorHAnsi" w:hAnsiTheme="minorHAnsi" w:cstheme="minorHAnsi"/>
          <w:color w:val="000000" w:themeColor="text1"/>
          <w:sz w:val="22"/>
          <w:szCs w:val="22"/>
          <w:shd w:val="clear" w:color="auto" w:fill="FFFFFF"/>
        </w:rPr>
        <w:t xml:space="preserve"> calculated fields for Custom Reports to ensure required custom </w:t>
      </w:r>
      <w:r w:rsidR="004278A7" w:rsidRPr="009B77AD">
        <w:rPr>
          <w:rFonts w:asciiTheme="minorHAnsi" w:hAnsiTheme="minorHAnsi" w:cstheme="minorHAnsi"/>
          <w:color w:val="000000" w:themeColor="text1"/>
          <w:sz w:val="22"/>
          <w:szCs w:val="22"/>
          <w:shd w:val="clear" w:color="auto" w:fill="FFFFFF"/>
        </w:rPr>
        <w:t>reports</w:t>
      </w:r>
      <w:r w:rsidRPr="009B77AD">
        <w:rPr>
          <w:rFonts w:asciiTheme="minorHAnsi" w:hAnsiTheme="minorHAnsi" w:cstheme="minorHAnsi"/>
          <w:color w:val="000000" w:themeColor="text1"/>
          <w:sz w:val="22"/>
          <w:szCs w:val="22"/>
          <w:shd w:val="clear" w:color="auto" w:fill="FFFFFF"/>
        </w:rPr>
        <w:t>. </w:t>
      </w:r>
    </w:p>
    <w:p w14:paraId="438286CB" w14:textId="7A942645" w:rsidR="009966CB" w:rsidRPr="009B77AD" w:rsidRDefault="009966CB" w:rsidP="009B77AD">
      <w:pPr>
        <w:pStyle w:val="BodyText"/>
        <w:numPr>
          <w:ilvl w:val="0"/>
          <w:numId w:val="36"/>
        </w:numPr>
        <w:spacing w:after="0" w:line="346" w:lineRule="exact"/>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 xml:space="preserve">Exposure to Prism </w:t>
      </w:r>
      <w:r w:rsidR="00770EC6" w:rsidRPr="009B77AD">
        <w:rPr>
          <w:rFonts w:asciiTheme="minorHAnsi" w:hAnsiTheme="minorHAnsi" w:cstheme="minorHAnsi"/>
          <w:color w:val="000000" w:themeColor="text1"/>
          <w:sz w:val="22"/>
          <w:szCs w:val="22"/>
          <w:shd w:val="clear" w:color="auto" w:fill="FFFFFF"/>
        </w:rPr>
        <w:t>reporting</w:t>
      </w:r>
      <w:r w:rsidRPr="009B77AD">
        <w:rPr>
          <w:rFonts w:asciiTheme="minorHAnsi" w:hAnsiTheme="minorHAnsi" w:cstheme="minorHAnsi"/>
          <w:color w:val="000000" w:themeColor="text1"/>
          <w:sz w:val="22"/>
          <w:szCs w:val="22"/>
          <w:shd w:val="clear" w:color="auto" w:fill="FFFFFF"/>
        </w:rPr>
        <w:t xml:space="preserve">. </w:t>
      </w:r>
    </w:p>
    <w:p w14:paraId="0179E2CE" w14:textId="77777777" w:rsidR="00422019" w:rsidRPr="009B77AD" w:rsidRDefault="00C22F96" w:rsidP="009B77AD">
      <w:pPr>
        <w:pStyle w:val="BodyText"/>
        <w:numPr>
          <w:ilvl w:val="0"/>
          <w:numId w:val="36"/>
        </w:numPr>
        <w:spacing w:after="0" w:line="346" w:lineRule="exact"/>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Worked in implementation of modules such as Co</w:t>
      </w:r>
      <w:r w:rsidR="004278A7" w:rsidRPr="009B77AD">
        <w:rPr>
          <w:rFonts w:asciiTheme="minorHAnsi" w:hAnsiTheme="minorHAnsi" w:cstheme="minorHAnsi"/>
          <w:color w:val="000000" w:themeColor="text1"/>
          <w:sz w:val="22"/>
          <w:szCs w:val="22"/>
          <w:shd w:val="clear" w:color="auto" w:fill="FFFFFF"/>
        </w:rPr>
        <w:t xml:space="preserve">re HR, Payroll, Benefits, </w:t>
      </w:r>
      <w:r w:rsidR="00A00C2C" w:rsidRPr="009B77AD">
        <w:rPr>
          <w:rFonts w:asciiTheme="minorHAnsi" w:hAnsiTheme="minorHAnsi" w:cstheme="minorHAnsi"/>
          <w:color w:val="000000" w:themeColor="text1"/>
          <w:sz w:val="22"/>
          <w:szCs w:val="22"/>
          <w:shd w:val="clear" w:color="auto" w:fill="FFFFFF"/>
        </w:rPr>
        <w:t>Compensation</w:t>
      </w:r>
      <w:r w:rsidRPr="009B77AD">
        <w:rPr>
          <w:rFonts w:asciiTheme="minorHAnsi" w:hAnsiTheme="minorHAnsi" w:cstheme="minorHAnsi"/>
          <w:color w:val="000000" w:themeColor="text1"/>
          <w:sz w:val="22"/>
          <w:szCs w:val="22"/>
          <w:shd w:val="clear" w:color="auto" w:fill="FFFFFF"/>
        </w:rPr>
        <w:t>, Position Management, Performance Management, Recruiting, Talent Management, Absence Management, Time Tracking and Security.</w:t>
      </w:r>
    </w:p>
    <w:p w14:paraId="3BFEB022" w14:textId="77777777" w:rsidR="004278A7" w:rsidRPr="009B77AD" w:rsidRDefault="00C22F96" w:rsidP="009B77AD">
      <w:pPr>
        <w:pStyle w:val="BodyText"/>
        <w:numPr>
          <w:ilvl w:val="0"/>
          <w:numId w:val="36"/>
        </w:numPr>
        <w:spacing w:after="0" w:line="346" w:lineRule="exact"/>
        <w:jc w:val="both"/>
        <w:rPr>
          <w:rStyle w:val="apple-converted-space"/>
          <w:rFonts w:asciiTheme="minorHAnsi" w:hAnsiTheme="minorHAnsi" w:cstheme="minorHAnsi"/>
          <w:color w:val="000000" w:themeColor="text1"/>
          <w:sz w:val="22"/>
          <w:szCs w:val="22"/>
        </w:rPr>
      </w:pPr>
      <w:r w:rsidRPr="009B77AD">
        <w:rPr>
          <w:rFonts w:asciiTheme="minorHAnsi" w:hAnsiTheme="minorHAnsi" w:cstheme="minorHAnsi"/>
          <w:color w:val="000000" w:themeColor="text1"/>
          <w:sz w:val="22"/>
          <w:szCs w:val="22"/>
          <w:shd w:val="clear" w:color="auto" w:fill="FFFFFF"/>
        </w:rPr>
        <w:t>Multiple configuration experience of Staffing, compensation, benefits and time off and also created business flow diagrams and process which demonstrates the process of these configurations.</w:t>
      </w:r>
      <w:r w:rsidRPr="009B77AD">
        <w:rPr>
          <w:rStyle w:val="apple-converted-space"/>
          <w:rFonts w:asciiTheme="minorHAnsi" w:hAnsiTheme="minorHAnsi" w:cstheme="minorHAnsi"/>
          <w:color w:val="000000" w:themeColor="text1"/>
          <w:sz w:val="22"/>
          <w:szCs w:val="22"/>
          <w:shd w:val="clear" w:color="auto" w:fill="FFFFFF"/>
        </w:rPr>
        <w:t> </w:t>
      </w:r>
    </w:p>
    <w:p w14:paraId="34B7E424" w14:textId="77777777" w:rsidR="00A4557C" w:rsidRPr="009B77AD" w:rsidRDefault="00A4557C" w:rsidP="009B77AD">
      <w:pPr>
        <w:pStyle w:val="BodyText"/>
        <w:numPr>
          <w:ilvl w:val="0"/>
          <w:numId w:val="36"/>
        </w:numPr>
        <w:spacing w:after="0" w:line="346" w:lineRule="exact"/>
        <w:jc w:val="both"/>
        <w:rPr>
          <w:rStyle w:val="apple-converted-space"/>
          <w:rFonts w:asciiTheme="minorHAnsi" w:hAnsiTheme="minorHAnsi" w:cstheme="minorHAnsi"/>
          <w:color w:val="000000" w:themeColor="text1"/>
          <w:sz w:val="22"/>
          <w:szCs w:val="22"/>
        </w:rPr>
      </w:pPr>
      <w:r w:rsidRPr="009B77AD">
        <w:rPr>
          <w:rStyle w:val="apple-converted-space"/>
          <w:rFonts w:asciiTheme="minorHAnsi" w:hAnsiTheme="minorHAnsi" w:cstheme="minorHAnsi"/>
          <w:color w:val="000000" w:themeColor="text1"/>
          <w:sz w:val="22"/>
          <w:szCs w:val="22"/>
          <w:shd w:val="clear" w:color="auto" w:fill="FFFFFF"/>
        </w:rPr>
        <w:t>Worked as a Test lead on several implementations. Created Test strategies, Test plans , Test cases. Acted as a defect manager. Coordinated Test execution plans including resource allocations.</w:t>
      </w:r>
    </w:p>
    <w:p w14:paraId="0DB80B94" w14:textId="77777777" w:rsidR="00C22F96" w:rsidRPr="009B77AD" w:rsidRDefault="00C22F96" w:rsidP="009B77AD">
      <w:pPr>
        <w:pStyle w:val="BodyText"/>
        <w:numPr>
          <w:ilvl w:val="0"/>
          <w:numId w:val="36"/>
        </w:numPr>
        <w:spacing w:after="0" w:line="346" w:lineRule="exact"/>
        <w:jc w:val="both"/>
        <w:rPr>
          <w:rFonts w:asciiTheme="minorHAnsi" w:hAnsiTheme="minorHAnsi" w:cstheme="minorHAnsi"/>
          <w:color w:val="000000" w:themeColor="text1"/>
          <w:sz w:val="22"/>
          <w:szCs w:val="22"/>
        </w:rPr>
      </w:pPr>
      <w:r w:rsidRPr="009B77AD">
        <w:rPr>
          <w:rFonts w:asciiTheme="minorHAnsi" w:hAnsiTheme="minorHAnsi" w:cstheme="minorHAnsi"/>
          <w:color w:val="000000" w:themeColor="text1"/>
          <w:sz w:val="22"/>
          <w:szCs w:val="22"/>
          <w:shd w:val="clear" w:color="auto" w:fill="FFFFFF"/>
        </w:rPr>
        <w:t>Experienced in build, test and post go-live support stage of Compensation, Talent, Time Tracking and Absences Functional Implementation</w:t>
      </w:r>
    </w:p>
    <w:p w14:paraId="68A0DFB7" w14:textId="77777777" w:rsidR="009E030C" w:rsidRPr="009B77AD" w:rsidRDefault="00DA7F00" w:rsidP="009B77AD">
      <w:pPr>
        <w:pStyle w:val="BodyText"/>
        <w:numPr>
          <w:ilvl w:val="0"/>
          <w:numId w:val="36"/>
        </w:numPr>
        <w:spacing w:after="0" w:line="346" w:lineRule="exact"/>
        <w:jc w:val="both"/>
        <w:rPr>
          <w:rStyle w:val="apple-converted-space"/>
          <w:rFonts w:asciiTheme="minorHAnsi" w:hAnsiTheme="minorHAnsi" w:cstheme="minorHAnsi"/>
          <w:color w:val="000000" w:themeColor="text1"/>
          <w:sz w:val="22"/>
          <w:szCs w:val="22"/>
        </w:rPr>
      </w:pPr>
      <w:r w:rsidRPr="009B77AD">
        <w:rPr>
          <w:rFonts w:asciiTheme="minorHAnsi" w:hAnsiTheme="minorHAnsi" w:cstheme="minorHAnsi"/>
          <w:color w:val="000000" w:themeColor="text1"/>
          <w:sz w:val="22"/>
          <w:szCs w:val="22"/>
          <w:shd w:val="clear" w:color="auto" w:fill="FFFFFF"/>
        </w:rPr>
        <w:t>Production support for Workday HCM, Reporting and Integrations.</w:t>
      </w:r>
      <w:r w:rsidRPr="009B77AD">
        <w:rPr>
          <w:rStyle w:val="apple-converted-space"/>
          <w:rFonts w:asciiTheme="minorHAnsi" w:hAnsiTheme="minorHAnsi" w:cstheme="minorHAnsi"/>
          <w:color w:val="000000" w:themeColor="text1"/>
          <w:sz w:val="22"/>
          <w:szCs w:val="22"/>
          <w:shd w:val="clear" w:color="auto" w:fill="FFFFFF"/>
        </w:rPr>
        <w:t> </w:t>
      </w:r>
    </w:p>
    <w:p w14:paraId="7EB35D19" w14:textId="77777777" w:rsidR="00817793" w:rsidRPr="009B77AD" w:rsidRDefault="009E030C" w:rsidP="009B77AD">
      <w:pPr>
        <w:pStyle w:val="BodyText"/>
        <w:numPr>
          <w:ilvl w:val="0"/>
          <w:numId w:val="36"/>
        </w:numPr>
        <w:spacing w:after="0" w:line="346" w:lineRule="exact"/>
        <w:jc w:val="both"/>
        <w:rPr>
          <w:rStyle w:val="apple-converted-space"/>
          <w:rFonts w:asciiTheme="minorHAnsi" w:hAnsiTheme="minorHAnsi" w:cstheme="minorHAnsi"/>
          <w:color w:val="000000" w:themeColor="text1"/>
          <w:sz w:val="22"/>
          <w:szCs w:val="22"/>
        </w:rPr>
      </w:pPr>
      <w:r w:rsidRPr="009B77AD">
        <w:rPr>
          <w:rFonts w:asciiTheme="minorHAnsi" w:hAnsiTheme="minorHAnsi" w:cstheme="minorHAnsi"/>
          <w:color w:val="000000" w:themeColor="text1"/>
          <w:sz w:val="22"/>
          <w:szCs w:val="22"/>
          <w:shd w:val="clear" w:color="auto" w:fill="FFFFFF"/>
        </w:rPr>
        <w:t>Knowledge on Compensation Plans like Salary, Unit Salary, Hourly, Allowance, One Time Payment, Merit, Bonus, Commission, Stock and worked on Compensation Grades, Grade Profiles and Steps and Compensation Eligibility Rules.</w:t>
      </w:r>
      <w:r w:rsidRPr="009B77AD">
        <w:rPr>
          <w:rStyle w:val="apple-converted-space"/>
          <w:rFonts w:asciiTheme="minorHAnsi" w:hAnsiTheme="minorHAnsi" w:cstheme="minorHAnsi"/>
          <w:color w:val="000000" w:themeColor="text1"/>
          <w:sz w:val="22"/>
          <w:szCs w:val="22"/>
          <w:shd w:val="clear" w:color="auto" w:fill="FFFFFF"/>
        </w:rPr>
        <w:t> </w:t>
      </w:r>
    </w:p>
    <w:p w14:paraId="42077E52" w14:textId="77777777" w:rsidR="001943B2" w:rsidRPr="009B77AD" w:rsidRDefault="001943B2" w:rsidP="009B77AD">
      <w:pPr>
        <w:pStyle w:val="BodyText"/>
        <w:numPr>
          <w:ilvl w:val="0"/>
          <w:numId w:val="36"/>
        </w:numPr>
        <w:spacing w:after="0" w:line="346" w:lineRule="exact"/>
        <w:jc w:val="both"/>
        <w:rPr>
          <w:rStyle w:val="apple-converted-space"/>
          <w:rFonts w:asciiTheme="minorHAnsi" w:hAnsiTheme="minorHAnsi" w:cstheme="minorHAnsi"/>
          <w:color w:val="000000" w:themeColor="text1"/>
          <w:sz w:val="22"/>
          <w:szCs w:val="22"/>
        </w:rPr>
      </w:pPr>
      <w:r w:rsidRPr="009B77AD">
        <w:rPr>
          <w:rStyle w:val="apple-converted-space"/>
          <w:rFonts w:asciiTheme="minorHAnsi" w:hAnsiTheme="minorHAnsi" w:cstheme="minorHAnsi"/>
          <w:color w:val="000000" w:themeColor="text1"/>
          <w:sz w:val="22"/>
          <w:szCs w:val="22"/>
          <w:shd w:val="clear" w:color="auto" w:fill="FFFFFF"/>
        </w:rPr>
        <w:t xml:space="preserve">Good exposure to Sap </w:t>
      </w:r>
      <w:r w:rsidR="00336446" w:rsidRPr="009B77AD">
        <w:rPr>
          <w:rStyle w:val="apple-converted-space"/>
          <w:rFonts w:asciiTheme="minorHAnsi" w:hAnsiTheme="minorHAnsi" w:cstheme="minorHAnsi"/>
          <w:color w:val="000000" w:themeColor="text1"/>
          <w:sz w:val="22"/>
          <w:szCs w:val="22"/>
          <w:shd w:val="clear" w:color="auto" w:fill="FFFFFF"/>
        </w:rPr>
        <w:t>SuccessFactors.</w:t>
      </w:r>
      <w:r w:rsidRPr="009B77AD">
        <w:rPr>
          <w:rStyle w:val="apple-converted-space"/>
          <w:rFonts w:asciiTheme="minorHAnsi" w:hAnsiTheme="minorHAnsi" w:cstheme="minorHAnsi"/>
          <w:color w:val="000000" w:themeColor="text1"/>
          <w:sz w:val="22"/>
          <w:szCs w:val="22"/>
          <w:shd w:val="clear" w:color="auto" w:fill="FFFFFF"/>
        </w:rPr>
        <w:t xml:space="preserve"> </w:t>
      </w:r>
    </w:p>
    <w:p w14:paraId="3485DB8B" w14:textId="77777777" w:rsidR="007E4965" w:rsidRPr="009B77AD" w:rsidRDefault="007E4965" w:rsidP="009B77AD">
      <w:pPr>
        <w:pStyle w:val="BodyText"/>
        <w:numPr>
          <w:ilvl w:val="0"/>
          <w:numId w:val="36"/>
        </w:numPr>
        <w:spacing w:after="0" w:line="346" w:lineRule="exact"/>
        <w:jc w:val="both"/>
        <w:rPr>
          <w:rStyle w:val="apple-converted-space"/>
          <w:rFonts w:asciiTheme="minorHAnsi" w:hAnsiTheme="minorHAnsi" w:cstheme="minorHAnsi"/>
          <w:color w:val="000000" w:themeColor="text1"/>
          <w:sz w:val="22"/>
          <w:szCs w:val="22"/>
        </w:rPr>
      </w:pPr>
      <w:r w:rsidRPr="009B77AD">
        <w:rPr>
          <w:rStyle w:val="apple-converted-space"/>
          <w:rFonts w:asciiTheme="minorHAnsi" w:hAnsiTheme="minorHAnsi" w:cstheme="minorHAnsi"/>
          <w:color w:val="000000" w:themeColor="text1"/>
          <w:sz w:val="22"/>
          <w:szCs w:val="22"/>
          <w:shd w:val="clear" w:color="auto" w:fill="FFFFFF"/>
        </w:rPr>
        <w:t xml:space="preserve">Worked on several projects migrating from Oracle, People Fluent </w:t>
      </w:r>
      <w:proofErr w:type="spellStart"/>
      <w:r w:rsidR="0054099E" w:rsidRPr="009B77AD">
        <w:rPr>
          <w:rStyle w:val="apple-converted-space"/>
          <w:rFonts w:asciiTheme="minorHAnsi" w:hAnsiTheme="minorHAnsi" w:cstheme="minorHAnsi"/>
          <w:color w:val="000000" w:themeColor="text1"/>
          <w:sz w:val="22"/>
          <w:szCs w:val="22"/>
          <w:shd w:val="clear" w:color="auto" w:fill="FFFFFF"/>
        </w:rPr>
        <w:t>etc</w:t>
      </w:r>
      <w:proofErr w:type="spellEnd"/>
      <w:r w:rsidR="0054099E" w:rsidRPr="009B77AD">
        <w:rPr>
          <w:rStyle w:val="apple-converted-space"/>
          <w:rFonts w:asciiTheme="minorHAnsi" w:hAnsiTheme="minorHAnsi" w:cstheme="minorHAnsi"/>
          <w:color w:val="000000" w:themeColor="text1"/>
          <w:sz w:val="22"/>
          <w:szCs w:val="22"/>
          <w:shd w:val="clear" w:color="auto" w:fill="FFFFFF"/>
        </w:rPr>
        <w:t xml:space="preserve"> </w:t>
      </w:r>
      <w:r w:rsidRPr="009B77AD">
        <w:rPr>
          <w:rStyle w:val="apple-converted-space"/>
          <w:rFonts w:asciiTheme="minorHAnsi" w:hAnsiTheme="minorHAnsi" w:cstheme="minorHAnsi"/>
          <w:color w:val="000000" w:themeColor="text1"/>
          <w:sz w:val="22"/>
          <w:szCs w:val="22"/>
          <w:shd w:val="clear" w:color="auto" w:fill="FFFFFF"/>
        </w:rPr>
        <w:t xml:space="preserve">to workday. </w:t>
      </w:r>
    </w:p>
    <w:p w14:paraId="0E442F7A" w14:textId="77777777" w:rsidR="004278A7" w:rsidRPr="009B77AD" w:rsidRDefault="00817793" w:rsidP="009B77AD">
      <w:pPr>
        <w:pStyle w:val="BodyText"/>
        <w:numPr>
          <w:ilvl w:val="0"/>
          <w:numId w:val="36"/>
        </w:numPr>
        <w:spacing w:after="0" w:line="346" w:lineRule="exact"/>
        <w:jc w:val="both"/>
        <w:rPr>
          <w:rStyle w:val="apple-converted-space"/>
          <w:rFonts w:asciiTheme="minorHAnsi" w:hAnsiTheme="minorHAnsi" w:cstheme="minorHAnsi"/>
          <w:color w:val="000000" w:themeColor="text1"/>
          <w:sz w:val="22"/>
          <w:szCs w:val="22"/>
        </w:rPr>
      </w:pPr>
      <w:r w:rsidRPr="009B77AD">
        <w:rPr>
          <w:rFonts w:asciiTheme="minorHAnsi" w:hAnsiTheme="minorHAnsi" w:cstheme="minorHAnsi"/>
          <w:color w:val="000000" w:themeColor="text1"/>
          <w:sz w:val="22"/>
          <w:szCs w:val="22"/>
          <w:shd w:val="clear" w:color="auto" w:fill="FFFFFF"/>
        </w:rPr>
        <w:t xml:space="preserve">Strong functional </w:t>
      </w:r>
      <w:r w:rsidR="004278A7" w:rsidRPr="009B77AD">
        <w:rPr>
          <w:rFonts w:asciiTheme="minorHAnsi" w:hAnsiTheme="minorHAnsi" w:cstheme="minorHAnsi"/>
          <w:color w:val="000000" w:themeColor="text1"/>
          <w:sz w:val="22"/>
          <w:szCs w:val="22"/>
          <w:shd w:val="clear" w:color="auto" w:fill="FFFFFF"/>
        </w:rPr>
        <w:t>integration</w:t>
      </w:r>
      <w:r w:rsidRPr="009B77AD">
        <w:rPr>
          <w:rFonts w:asciiTheme="minorHAnsi" w:hAnsiTheme="minorHAnsi" w:cstheme="minorHAnsi"/>
          <w:color w:val="000000" w:themeColor="text1"/>
          <w:sz w:val="22"/>
          <w:szCs w:val="22"/>
          <w:shd w:val="clear" w:color="auto" w:fill="FFFFFF"/>
        </w:rPr>
        <w:t xml:space="preserve"> experience with Workday HCM </w:t>
      </w:r>
      <w:r w:rsidR="00BC0D07" w:rsidRPr="009B77AD">
        <w:rPr>
          <w:rFonts w:asciiTheme="minorHAnsi" w:hAnsiTheme="minorHAnsi" w:cstheme="minorHAnsi"/>
          <w:color w:val="000000" w:themeColor="text1"/>
          <w:sz w:val="22"/>
          <w:szCs w:val="22"/>
          <w:shd w:val="clear" w:color="auto" w:fill="FFFFFF"/>
        </w:rPr>
        <w:t>.</w:t>
      </w:r>
    </w:p>
    <w:p w14:paraId="68DE15D6" w14:textId="77777777" w:rsidR="00C135D5" w:rsidRPr="009B77AD" w:rsidRDefault="00C135D5" w:rsidP="009B77AD">
      <w:pPr>
        <w:pStyle w:val="BodyText"/>
        <w:numPr>
          <w:ilvl w:val="0"/>
          <w:numId w:val="36"/>
        </w:numPr>
        <w:spacing w:after="0" w:line="346" w:lineRule="exact"/>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Proficient knowledge and hand on experience on most of the business process in workday like Hire, Terminate, Job Change, Transfer, Back ground Check, Correct Benefits, Compensation change, payment elections Etc. </w:t>
      </w:r>
    </w:p>
    <w:p w14:paraId="2AF8ADA0" w14:textId="77777777" w:rsidR="00773822" w:rsidRPr="009B77AD" w:rsidRDefault="00773822" w:rsidP="009B77AD">
      <w:pPr>
        <w:pStyle w:val="BodyText"/>
        <w:numPr>
          <w:ilvl w:val="0"/>
          <w:numId w:val="36"/>
        </w:numPr>
        <w:spacing w:after="0" w:line="346" w:lineRule="exact"/>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 xml:space="preserve">Worked as a workday security </w:t>
      </w:r>
      <w:r w:rsidR="008239C2" w:rsidRPr="009B77AD">
        <w:rPr>
          <w:rFonts w:asciiTheme="minorHAnsi" w:hAnsiTheme="minorHAnsi" w:cstheme="minorHAnsi"/>
          <w:color w:val="000000" w:themeColor="text1"/>
          <w:sz w:val="22"/>
          <w:szCs w:val="22"/>
          <w:shd w:val="clear" w:color="auto" w:fill="FFFFFF"/>
        </w:rPr>
        <w:t>administrator, report</w:t>
      </w:r>
      <w:r w:rsidRPr="009B77AD">
        <w:rPr>
          <w:rFonts w:asciiTheme="minorHAnsi" w:hAnsiTheme="minorHAnsi" w:cstheme="minorHAnsi"/>
          <w:color w:val="000000" w:themeColor="text1"/>
          <w:sz w:val="22"/>
          <w:szCs w:val="22"/>
          <w:shd w:val="clear" w:color="auto" w:fill="FFFFFF"/>
        </w:rPr>
        <w:t xml:space="preserve"> administrator</w:t>
      </w:r>
      <w:r w:rsidR="008239C2" w:rsidRPr="009B77AD">
        <w:rPr>
          <w:rFonts w:asciiTheme="minorHAnsi" w:hAnsiTheme="minorHAnsi" w:cstheme="minorHAnsi"/>
          <w:color w:val="000000" w:themeColor="text1"/>
          <w:sz w:val="22"/>
          <w:szCs w:val="22"/>
          <w:shd w:val="clear" w:color="auto" w:fill="FFFFFF"/>
        </w:rPr>
        <w:t xml:space="preserve">. </w:t>
      </w:r>
    </w:p>
    <w:p w14:paraId="2129A8C5" w14:textId="77777777" w:rsidR="0034748D" w:rsidRPr="009B77AD" w:rsidRDefault="00C135D5" w:rsidP="009B77AD">
      <w:pPr>
        <w:pStyle w:val="BodyText"/>
        <w:numPr>
          <w:ilvl w:val="0"/>
          <w:numId w:val="36"/>
        </w:numPr>
        <w:spacing w:after="0" w:line="346" w:lineRule="exact"/>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Enable and setup User based security groups for specific users. Responsible to create, maintain and modify Role based security groups and assigne</w:t>
      </w:r>
      <w:r w:rsidR="0034748D" w:rsidRPr="009B77AD">
        <w:rPr>
          <w:rFonts w:asciiTheme="minorHAnsi" w:hAnsiTheme="minorHAnsi" w:cstheme="minorHAnsi"/>
          <w:color w:val="000000" w:themeColor="text1"/>
          <w:sz w:val="22"/>
          <w:szCs w:val="22"/>
          <w:shd w:val="clear" w:color="auto" w:fill="FFFFFF"/>
        </w:rPr>
        <w:t>d them to specific roles.</w:t>
      </w:r>
    </w:p>
    <w:p w14:paraId="563C58A5" w14:textId="77777777" w:rsidR="00084FD6" w:rsidRPr="009B77AD" w:rsidRDefault="00B56432" w:rsidP="009B77AD">
      <w:pPr>
        <w:pStyle w:val="BodyText"/>
        <w:numPr>
          <w:ilvl w:val="0"/>
          <w:numId w:val="36"/>
        </w:numPr>
        <w:spacing w:after="0" w:line="346" w:lineRule="exact"/>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 xml:space="preserve">Worked as a Test lead </w:t>
      </w:r>
      <w:r w:rsidR="00C135D5" w:rsidRPr="009B77AD">
        <w:rPr>
          <w:rFonts w:asciiTheme="minorHAnsi" w:hAnsiTheme="minorHAnsi" w:cstheme="minorHAnsi"/>
          <w:color w:val="000000" w:themeColor="text1"/>
          <w:sz w:val="22"/>
          <w:szCs w:val="22"/>
          <w:shd w:val="clear" w:color="auto" w:fill="FFFFFF"/>
        </w:rPr>
        <w:t>at various stages of STLC such as Functional Testing, User Acceptance Testing (UAT), Regression Testing and End-to-End testing using different D</w:t>
      </w:r>
      <w:r w:rsidR="0034748D" w:rsidRPr="009B77AD">
        <w:rPr>
          <w:rFonts w:asciiTheme="minorHAnsi" w:hAnsiTheme="minorHAnsi" w:cstheme="minorHAnsi"/>
          <w:color w:val="000000" w:themeColor="text1"/>
          <w:sz w:val="22"/>
          <w:szCs w:val="22"/>
          <w:shd w:val="clear" w:color="auto" w:fill="FFFFFF"/>
        </w:rPr>
        <w:t>efect and Test management tools.</w:t>
      </w:r>
    </w:p>
    <w:p w14:paraId="64218BEE" w14:textId="77777777" w:rsidR="00942A12" w:rsidRPr="009B77AD" w:rsidRDefault="00942A12" w:rsidP="00942A12">
      <w:pPr>
        <w:pStyle w:val="BodyText"/>
        <w:spacing w:after="0" w:line="346" w:lineRule="exact"/>
        <w:ind w:left="707"/>
        <w:jc w:val="both"/>
        <w:rPr>
          <w:rFonts w:asciiTheme="minorHAnsi" w:hAnsiTheme="minorHAnsi" w:cstheme="minorHAnsi"/>
          <w:color w:val="000000" w:themeColor="text1"/>
          <w:sz w:val="22"/>
          <w:szCs w:val="22"/>
          <w:shd w:val="clear" w:color="auto" w:fill="FFFFFF"/>
        </w:rPr>
      </w:pPr>
    </w:p>
    <w:p w14:paraId="76020911" w14:textId="77777777" w:rsidR="000C5014" w:rsidRPr="009B77AD" w:rsidRDefault="000C5014" w:rsidP="00942A12">
      <w:pPr>
        <w:pStyle w:val="BodyText"/>
        <w:spacing w:after="0" w:line="346" w:lineRule="exact"/>
        <w:ind w:left="707"/>
        <w:jc w:val="both"/>
        <w:rPr>
          <w:rFonts w:asciiTheme="minorHAnsi" w:hAnsiTheme="minorHAnsi" w:cstheme="minorHAnsi"/>
          <w:color w:val="000000" w:themeColor="text1"/>
          <w:sz w:val="22"/>
          <w:szCs w:val="22"/>
          <w:shd w:val="clear" w:color="auto" w:fill="FFFFFF"/>
        </w:rPr>
      </w:pPr>
    </w:p>
    <w:p w14:paraId="4722C8B0" w14:textId="77777777" w:rsidR="007104C2" w:rsidRPr="009B77AD" w:rsidRDefault="002A3B6B" w:rsidP="004E246F">
      <w:pPr>
        <w:pStyle w:val="BodyText"/>
        <w:rPr>
          <w:rFonts w:asciiTheme="minorHAnsi" w:hAnsiTheme="minorHAnsi" w:cstheme="minorHAnsi"/>
          <w:b/>
          <w:color w:val="000000" w:themeColor="text1"/>
          <w:sz w:val="22"/>
          <w:szCs w:val="22"/>
          <w:u w:val="single"/>
        </w:rPr>
      </w:pPr>
      <w:r w:rsidRPr="009B77AD">
        <w:rPr>
          <w:rFonts w:asciiTheme="minorHAnsi" w:hAnsiTheme="minorHAnsi" w:cstheme="minorHAnsi"/>
          <w:b/>
          <w:color w:val="000000" w:themeColor="text1"/>
          <w:sz w:val="22"/>
          <w:szCs w:val="22"/>
          <w:u w:val="single"/>
        </w:rPr>
        <w:t>Technical Skills</w:t>
      </w:r>
    </w:p>
    <w:p w14:paraId="1C79D6FD" w14:textId="77777777" w:rsidR="00E011DA" w:rsidRPr="009B77AD" w:rsidRDefault="00C24EEF" w:rsidP="00965F97">
      <w:pPr>
        <w:numPr>
          <w:ilvl w:val="0"/>
          <w:numId w:val="3"/>
        </w:numPr>
        <w:jc w:val="both"/>
        <w:rPr>
          <w:rFonts w:asciiTheme="minorHAnsi" w:hAnsiTheme="minorHAnsi" w:cstheme="minorHAnsi"/>
          <w:color w:val="000000" w:themeColor="text1"/>
          <w:sz w:val="22"/>
          <w:szCs w:val="22"/>
        </w:rPr>
      </w:pPr>
      <w:r w:rsidRPr="009B77AD">
        <w:rPr>
          <w:rFonts w:asciiTheme="minorHAnsi" w:eastAsiaTheme="minorHAnsi" w:hAnsiTheme="minorHAnsi" w:cstheme="minorHAnsi"/>
          <w:b/>
          <w:color w:val="000000" w:themeColor="text1"/>
          <w:kern w:val="0"/>
          <w:sz w:val="22"/>
          <w:szCs w:val="22"/>
          <w:shd w:val="clear" w:color="auto" w:fill="FFFFFF"/>
        </w:rPr>
        <w:t>Workday Functional</w:t>
      </w:r>
      <w:r w:rsidR="00965F97" w:rsidRPr="009B77AD">
        <w:rPr>
          <w:rFonts w:asciiTheme="minorHAnsi" w:hAnsiTheme="minorHAnsi" w:cstheme="minorHAnsi"/>
          <w:color w:val="000000" w:themeColor="text1"/>
          <w:sz w:val="22"/>
          <w:szCs w:val="22"/>
        </w:rPr>
        <w:t xml:space="preserve">  </w:t>
      </w:r>
      <w:r w:rsidR="00657888" w:rsidRPr="009B77AD">
        <w:rPr>
          <w:rFonts w:asciiTheme="minorHAnsi" w:hAnsiTheme="minorHAnsi" w:cstheme="minorHAnsi"/>
          <w:color w:val="000000" w:themeColor="text1"/>
          <w:sz w:val="22"/>
          <w:szCs w:val="22"/>
        </w:rPr>
        <w:t xml:space="preserve"> </w:t>
      </w:r>
      <w:r w:rsidRPr="009B77AD">
        <w:rPr>
          <w:rFonts w:asciiTheme="minorHAnsi" w:hAnsiTheme="minorHAnsi" w:cstheme="minorHAnsi"/>
          <w:color w:val="000000" w:themeColor="text1"/>
          <w:sz w:val="22"/>
          <w:szCs w:val="22"/>
        </w:rPr>
        <w:t xml:space="preserve">:  </w:t>
      </w:r>
      <w:r w:rsidRPr="009B77AD">
        <w:rPr>
          <w:rFonts w:asciiTheme="minorHAnsi" w:eastAsiaTheme="minorHAnsi" w:hAnsiTheme="minorHAnsi" w:cstheme="minorHAnsi"/>
          <w:color w:val="000000" w:themeColor="text1"/>
          <w:kern w:val="0"/>
          <w:sz w:val="22"/>
          <w:szCs w:val="22"/>
          <w:shd w:val="clear" w:color="auto" w:fill="FFFFFF"/>
        </w:rPr>
        <w:t>Workday HCM,</w:t>
      </w:r>
      <w:r w:rsidR="003A102A" w:rsidRPr="009B77AD">
        <w:rPr>
          <w:rFonts w:asciiTheme="minorHAnsi" w:eastAsiaTheme="minorHAnsi" w:hAnsiTheme="minorHAnsi" w:cstheme="minorHAnsi"/>
          <w:color w:val="000000" w:themeColor="text1"/>
          <w:kern w:val="0"/>
          <w:sz w:val="22"/>
          <w:szCs w:val="22"/>
          <w:shd w:val="clear" w:color="auto" w:fill="FFFFFF"/>
        </w:rPr>
        <w:t xml:space="preserve"> </w:t>
      </w:r>
      <w:r w:rsidRPr="009B77AD">
        <w:rPr>
          <w:rFonts w:asciiTheme="minorHAnsi" w:eastAsiaTheme="minorHAnsi" w:hAnsiTheme="minorHAnsi" w:cstheme="minorHAnsi"/>
          <w:color w:val="000000" w:themeColor="text1"/>
          <w:kern w:val="0"/>
          <w:sz w:val="22"/>
          <w:szCs w:val="22"/>
          <w:shd w:val="clear" w:color="auto" w:fill="FFFFFF"/>
        </w:rPr>
        <w:t xml:space="preserve">Payroll, </w:t>
      </w:r>
      <w:r w:rsidR="00E11CD2" w:rsidRPr="009B77AD">
        <w:rPr>
          <w:rFonts w:asciiTheme="minorHAnsi" w:eastAsiaTheme="minorHAnsi" w:hAnsiTheme="minorHAnsi" w:cstheme="minorHAnsi"/>
          <w:color w:val="000000" w:themeColor="text1"/>
          <w:kern w:val="0"/>
          <w:sz w:val="22"/>
          <w:szCs w:val="22"/>
          <w:shd w:val="clear" w:color="auto" w:fill="FFFFFF"/>
        </w:rPr>
        <w:t>Time, Talent management,</w:t>
      </w:r>
      <w:r w:rsidR="008D38C2" w:rsidRPr="009B77AD">
        <w:rPr>
          <w:rFonts w:asciiTheme="minorHAnsi" w:eastAsiaTheme="minorHAnsi" w:hAnsiTheme="minorHAnsi" w:cstheme="minorHAnsi"/>
          <w:color w:val="000000" w:themeColor="text1"/>
          <w:kern w:val="0"/>
          <w:sz w:val="22"/>
          <w:szCs w:val="22"/>
          <w:shd w:val="clear" w:color="auto" w:fill="FFFFFF"/>
        </w:rPr>
        <w:t xml:space="preserve"> Absence management, Benefits</w:t>
      </w:r>
      <w:r w:rsidRPr="009B77AD">
        <w:rPr>
          <w:rFonts w:asciiTheme="minorHAnsi" w:eastAsiaTheme="minorHAnsi" w:hAnsiTheme="minorHAnsi" w:cstheme="minorHAnsi"/>
          <w:color w:val="000000" w:themeColor="text1"/>
          <w:kern w:val="0"/>
          <w:sz w:val="22"/>
          <w:szCs w:val="22"/>
          <w:shd w:val="clear" w:color="auto" w:fill="FFFFFF"/>
        </w:rPr>
        <w:t xml:space="preserve">, </w:t>
      </w:r>
      <w:r w:rsidR="00965F97" w:rsidRPr="009B77AD">
        <w:rPr>
          <w:rFonts w:asciiTheme="minorHAnsi" w:eastAsiaTheme="minorHAnsi" w:hAnsiTheme="minorHAnsi" w:cstheme="minorHAnsi"/>
          <w:color w:val="000000" w:themeColor="text1"/>
          <w:kern w:val="0"/>
          <w:sz w:val="22"/>
          <w:szCs w:val="22"/>
          <w:shd w:val="clear" w:color="auto" w:fill="FFFFFF"/>
        </w:rPr>
        <w:t xml:space="preserve">  </w:t>
      </w:r>
      <w:r w:rsidRPr="009B77AD">
        <w:rPr>
          <w:rFonts w:asciiTheme="minorHAnsi" w:eastAsiaTheme="minorHAnsi" w:hAnsiTheme="minorHAnsi" w:cstheme="minorHAnsi"/>
          <w:color w:val="000000" w:themeColor="text1"/>
          <w:kern w:val="0"/>
          <w:sz w:val="22"/>
          <w:szCs w:val="22"/>
          <w:shd w:val="clear" w:color="auto" w:fill="FFFFFF"/>
        </w:rPr>
        <w:t xml:space="preserve">Staffing, </w:t>
      </w:r>
      <w:r w:rsidR="00965F97" w:rsidRPr="009B77AD">
        <w:rPr>
          <w:rFonts w:asciiTheme="minorHAnsi" w:eastAsiaTheme="minorHAnsi" w:hAnsiTheme="minorHAnsi" w:cstheme="minorHAnsi"/>
          <w:color w:val="000000" w:themeColor="text1"/>
          <w:kern w:val="0"/>
          <w:sz w:val="22"/>
          <w:szCs w:val="22"/>
          <w:shd w:val="clear" w:color="auto" w:fill="FFFFFF"/>
        </w:rPr>
        <w:t xml:space="preserve"> </w:t>
      </w:r>
      <w:r w:rsidRPr="009B77AD">
        <w:rPr>
          <w:rFonts w:asciiTheme="minorHAnsi" w:eastAsiaTheme="minorHAnsi" w:hAnsiTheme="minorHAnsi" w:cstheme="minorHAnsi"/>
          <w:color w:val="000000" w:themeColor="text1"/>
          <w:kern w:val="0"/>
          <w:sz w:val="22"/>
          <w:szCs w:val="22"/>
          <w:shd w:val="clear" w:color="auto" w:fill="FFFFFF"/>
        </w:rPr>
        <w:t>Compensation,</w:t>
      </w:r>
      <w:r w:rsidRPr="009B77AD">
        <w:rPr>
          <w:rFonts w:asciiTheme="minorHAnsi" w:hAnsiTheme="minorHAnsi" w:cstheme="minorHAnsi"/>
          <w:color w:val="000000" w:themeColor="text1"/>
          <w:sz w:val="22"/>
          <w:szCs w:val="22"/>
        </w:rPr>
        <w:t xml:space="preserve"> </w:t>
      </w:r>
      <w:r w:rsidRPr="009B77AD">
        <w:rPr>
          <w:rFonts w:asciiTheme="minorHAnsi" w:eastAsiaTheme="minorHAnsi" w:hAnsiTheme="minorHAnsi" w:cstheme="minorHAnsi"/>
          <w:color w:val="000000" w:themeColor="text1"/>
          <w:kern w:val="0"/>
          <w:sz w:val="22"/>
          <w:szCs w:val="22"/>
          <w:shd w:val="clear" w:color="auto" w:fill="FFFFFF"/>
        </w:rPr>
        <w:t>Performance</w:t>
      </w:r>
      <w:r w:rsidR="00E011DA" w:rsidRPr="009B77AD">
        <w:rPr>
          <w:rFonts w:asciiTheme="minorHAnsi" w:eastAsiaTheme="minorHAnsi" w:hAnsiTheme="minorHAnsi" w:cstheme="minorHAnsi"/>
          <w:color w:val="000000" w:themeColor="text1"/>
          <w:kern w:val="0"/>
          <w:sz w:val="22"/>
          <w:szCs w:val="22"/>
          <w:shd w:val="clear" w:color="auto" w:fill="FFFFFF"/>
        </w:rPr>
        <w:t>, Business Processes, Condition rules, Security set ups</w:t>
      </w:r>
      <w:r w:rsidR="00965F97" w:rsidRPr="009B77AD">
        <w:rPr>
          <w:rFonts w:asciiTheme="minorHAnsi" w:eastAsiaTheme="minorHAnsi" w:hAnsiTheme="minorHAnsi" w:cstheme="minorHAnsi"/>
          <w:color w:val="000000" w:themeColor="text1"/>
          <w:kern w:val="0"/>
          <w:sz w:val="22"/>
          <w:szCs w:val="22"/>
          <w:shd w:val="clear" w:color="auto" w:fill="FFFFFF"/>
        </w:rPr>
        <w:t>.</w:t>
      </w:r>
    </w:p>
    <w:p w14:paraId="09397397" w14:textId="77777777" w:rsidR="00C24EEF" w:rsidRPr="009B77AD" w:rsidRDefault="00C24EEF" w:rsidP="008D38C2">
      <w:pPr>
        <w:numPr>
          <w:ilvl w:val="0"/>
          <w:numId w:val="3"/>
        </w:numPr>
        <w:rPr>
          <w:rFonts w:asciiTheme="minorHAnsi" w:hAnsiTheme="minorHAnsi" w:cstheme="minorHAnsi"/>
          <w:color w:val="000000" w:themeColor="text1"/>
          <w:sz w:val="22"/>
          <w:szCs w:val="22"/>
        </w:rPr>
      </w:pPr>
      <w:r w:rsidRPr="009B77AD">
        <w:rPr>
          <w:rFonts w:asciiTheme="minorHAnsi" w:eastAsiaTheme="minorHAnsi" w:hAnsiTheme="minorHAnsi" w:cstheme="minorHAnsi"/>
          <w:b/>
          <w:color w:val="000000" w:themeColor="text1"/>
          <w:kern w:val="0"/>
          <w:sz w:val="22"/>
          <w:szCs w:val="22"/>
          <w:shd w:val="clear" w:color="auto" w:fill="FFFFFF"/>
        </w:rPr>
        <w:t>Workday Reporting</w:t>
      </w:r>
      <w:r w:rsidR="00965F97" w:rsidRPr="009B77AD">
        <w:rPr>
          <w:rFonts w:asciiTheme="minorHAnsi" w:hAnsiTheme="minorHAnsi" w:cstheme="minorHAnsi"/>
          <w:color w:val="000000" w:themeColor="text1"/>
          <w:sz w:val="22"/>
          <w:szCs w:val="22"/>
        </w:rPr>
        <w:t xml:space="preserve">       </w:t>
      </w:r>
      <w:r w:rsidRPr="009B77AD">
        <w:rPr>
          <w:rFonts w:asciiTheme="minorHAnsi" w:hAnsiTheme="minorHAnsi" w:cstheme="minorHAnsi"/>
          <w:color w:val="000000" w:themeColor="text1"/>
          <w:sz w:val="22"/>
          <w:szCs w:val="22"/>
        </w:rPr>
        <w:t xml:space="preserve">:  </w:t>
      </w:r>
      <w:r w:rsidRPr="009B77AD">
        <w:rPr>
          <w:rFonts w:asciiTheme="minorHAnsi" w:eastAsiaTheme="minorHAnsi" w:hAnsiTheme="minorHAnsi" w:cstheme="minorHAnsi"/>
          <w:color w:val="000000" w:themeColor="text1"/>
          <w:kern w:val="0"/>
          <w:sz w:val="22"/>
          <w:szCs w:val="22"/>
          <w:shd w:val="clear" w:color="auto" w:fill="FFFFFF"/>
        </w:rPr>
        <w:t xml:space="preserve">Workday Standard Reports and Workday Custom </w:t>
      </w:r>
      <w:r w:rsidR="00965F97" w:rsidRPr="009B77AD">
        <w:rPr>
          <w:rFonts w:asciiTheme="minorHAnsi" w:eastAsiaTheme="minorHAnsi" w:hAnsiTheme="minorHAnsi" w:cstheme="minorHAnsi"/>
          <w:color w:val="000000" w:themeColor="text1"/>
          <w:kern w:val="0"/>
          <w:sz w:val="22"/>
          <w:szCs w:val="22"/>
          <w:shd w:val="clear" w:color="auto" w:fill="FFFFFF"/>
        </w:rPr>
        <w:t xml:space="preserve">Report writer, Calculated </w:t>
      </w:r>
      <w:r w:rsidRPr="009B77AD">
        <w:rPr>
          <w:rFonts w:asciiTheme="minorHAnsi" w:eastAsiaTheme="minorHAnsi" w:hAnsiTheme="minorHAnsi" w:cstheme="minorHAnsi"/>
          <w:color w:val="000000" w:themeColor="text1"/>
          <w:kern w:val="0"/>
          <w:sz w:val="22"/>
          <w:szCs w:val="22"/>
          <w:shd w:val="clear" w:color="auto" w:fill="FFFFFF"/>
        </w:rPr>
        <w:t>Fields</w:t>
      </w:r>
      <w:r w:rsidR="00965F97" w:rsidRPr="009B77AD">
        <w:rPr>
          <w:rFonts w:asciiTheme="minorHAnsi" w:eastAsiaTheme="minorHAnsi" w:hAnsiTheme="minorHAnsi" w:cstheme="minorHAnsi"/>
          <w:color w:val="000000" w:themeColor="text1"/>
          <w:kern w:val="0"/>
          <w:sz w:val="22"/>
          <w:szCs w:val="22"/>
          <w:shd w:val="clear" w:color="auto" w:fill="FFFFFF"/>
        </w:rPr>
        <w:t>, EIB.</w:t>
      </w:r>
    </w:p>
    <w:p w14:paraId="7C142CDC" w14:textId="77777777" w:rsidR="008D38C2" w:rsidRPr="009B77AD" w:rsidRDefault="00965F97" w:rsidP="004E246F">
      <w:pPr>
        <w:numPr>
          <w:ilvl w:val="0"/>
          <w:numId w:val="3"/>
        </w:numPr>
        <w:rPr>
          <w:rFonts w:asciiTheme="minorHAnsi" w:hAnsiTheme="minorHAnsi" w:cstheme="minorHAnsi"/>
          <w:color w:val="000000" w:themeColor="text1"/>
          <w:sz w:val="22"/>
          <w:szCs w:val="22"/>
        </w:rPr>
      </w:pPr>
      <w:r w:rsidRPr="009B77AD">
        <w:rPr>
          <w:rFonts w:asciiTheme="minorHAnsi" w:eastAsiaTheme="minorHAnsi" w:hAnsiTheme="minorHAnsi" w:cstheme="minorHAnsi"/>
          <w:b/>
          <w:color w:val="000000" w:themeColor="text1"/>
          <w:kern w:val="0"/>
          <w:sz w:val="22"/>
          <w:szCs w:val="22"/>
          <w:shd w:val="clear" w:color="auto" w:fill="FFFFFF"/>
        </w:rPr>
        <w:t>Testing Tools</w:t>
      </w:r>
      <w:r w:rsidRPr="009B77AD">
        <w:rPr>
          <w:rFonts w:asciiTheme="minorHAnsi" w:hAnsiTheme="minorHAnsi" w:cstheme="minorHAnsi"/>
          <w:color w:val="000000" w:themeColor="text1"/>
          <w:sz w:val="22"/>
          <w:szCs w:val="22"/>
        </w:rPr>
        <w:t xml:space="preserve">                 </w:t>
      </w:r>
      <w:r w:rsidR="007104C2" w:rsidRPr="009B77AD">
        <w:rPr>
          <w:rFonts w:asciiTheme="minorHAnsi" w:hAnsiTheme="minorHAnsi" w:cstheme="minorHAnsi"/>
          <w:color w:val="000000" w:themeColor="text1"/>
          <w:sz w:val="22"/>
          <w:szCs w:val="22"/>
        </w:rPr>
        <w:t xml:space="preserve">: </w:t>
      </w:r>
      <w:r w:rsidR="00732787" w:rsidRPr="009B77AD">
        <w:rPr>
          <w:rFonts w:asciiTheme="minorHAnsi" w:eastAsiaTheme="minorHAnsi" w:hAnsiTheme="minorHAnsi" w:cstheme="minorHAnsi"/>
          <w:color w:val="000000" w:themeColor="text1"/>
          <w:kern w:val="0"/>
          <w:sz w:val="22"/>
          <w:szCs w:val="22"/>
          <w:shd w:val="clear" w:color="auto" w:fill="FFFFFF"/>
        </w:rPr>
        <w:t>HP Quality center</w:t>
      </w:r>
      <w:r w:rsidRPr="009B77AD">
        <w:rPr>
          <w:rFonts w:asciiTheme="minorHAnsi" w:eastAsiaTheme="minorHAnsi" w:hAnsiTheme="minorHAnsi" w:cstheme="minorHAnsi"/>
          <w:color w:val="000000" w:themeColor="text1"/>
          <w:kern w:val="0"/>
          <w:sz w:val="22"/>
          <w:szCs w:val="22"/>
          <w:shd w:val="clear" w:color="auto" w:fill="FFFFFF"/>
        </w:rPr>
        <w:t>, QTP.</w:t>
      </w:r>
    </w:p>
    <w:p w14:paraId="2D09FF4A" w14:textId="77777777" w:rsidR="00163931" w:rsidRPr="009B77AD" w:rsidRDefault="00965F97" w:rsidP="004E246F">
      <w:pPr>
        <w:numPr>
          <w:ilvl w:val="0"/>
          <w:numId w:val="3"/>
        </w:numPr>
        <w:rPr>
          <w:rFonts w:asciiTheme="minorHAnsi" w:hAnsiTheme="minorHAnsi" w:cstheme="minorHAnsi"/>
          <w:color w:val="000000" w:themeColor="text1"/>
          <w:sz w:val="22"/>
          <w:szCs w:val="22"/>
        </w:rPr>
      </w:pPr>
      <w:r w:rsidRPr="009B77AD">
        <w:rPr>
          <w:rFonts w:asciiTheme="minorHAnsi" w:eastAsiaTheme="minorHAnsi" w:hAnsiTheme="minorHAnsi" w:cstheme="minorHAnsi"/>
          <w:b/>
          <w:color w:val="000000" w:themeColor="text1"/>
          <w:kern w:val="0"/>
          <w:sz w:val="22"/>
          <w:szCs w:val="22"/>
          <w:shd w:val="clear" w:color="auto" w:fill="FFFFFF"/>
        </w:rPr>
        <w:t xml:space="preserve">Database     </w:t>
      </w:r>
      <w:r w:rsidRPr="009B77AD">
        <w:rPr>
          <w:rFonts w:asciiTheme="minorHAnsi" w:hAnsiTheme="minorHAnsi" w:cstheme="minorHAnsi"/>
          <w:color w:val="000000" w:themeColor="text1"/>
          <w:sz w:val="22"/>
          <w:szCs w:val="22"/>
        </w:rPr>
        <w:t xml:space="preserve">                  </w:t>
      </w:r>
      <w:r w:rsidR="00306765" w:rsidRPr="009B77AD">
        <w:rPr>
          <w:rFonts w:asciiTheme="minorHAnsi" w:hAnsiTheme="minorHAnsi" w:cstheme="minorHAnsi"/>
          <w:color w:val="000000" w:themeColor="text1"/>
          <w:sz w:val="22"/>
          <w:szCs w:val="22"/>
        </w:rPr>
        <w:t xml:space="preserve"> : </w:t>
      </w:r>
      <w:r w:rsidR="00306765" w:rsidRPr="009B77AD">
        <w:rPr>
          <w:rFonts w:asciiTheme="minorHAnsi" w:eastAsiaTheme="minorHAnsi" w:hAnsiTheme="minorHAnsi" w:cstheme="minorHAnsi"/>
          <w:color w:val="000000" w:themeColor="text1"/>
          <w:kern w:val="0"/>
          <w:sz w:val="22"/>
          <w:szCs w:val="22"/>
          <w:shd w:val="clear" w:color="auto" w:fill="FFFFFF"/>
        </w:rPr>
        <w:t>DB2, Oracle 8i</w:t>
      </w:r>
      <w:r w:rsidRPr="009B77AD">
        <w:rPr>
          <w:rFonts w:asciiTheme="minorHAnsi" w:eastAsiaTheme="minorHAnsi" w:hAnsiTheme="minorHAnsi" w:cstheme="minorHAnsi"/>
          <w:color w:val="000000" w:themeColor="text1"/>
          <w:kern w:val="0"/>
          <w:sz w:val="22"/>
          <w:szCs w:val="22"/>
          <w:shd w:val="clear" w:color="auto" w:fill="FFFFFF"/>
        </w:rPr>
        <w:t>.</w:t>
      </w:r>
    </w:p>
    <w:p w14:paraId="73938E06" w14:textId="77777777" w:rsidR="008D38C2" w:rsidRPr="009B77AD" w:rsidRDefault="008D38C2" w:rsidP="008A1B8A">
      <w:pPr>
        <w:pStyle w:val="BodyText"/>
        <w:rPr>
          <w:rFonts w:asciiTheme="minorHAnsi" w:hAnsiTheme="minorHAnsi" w:cstheme="minorHAnsi"/>
          <w:b/>
          <w:color w:val="000000" w:themeColor="text1"/>
          <w:sz w:val="22"/>
          <w:szCs w:val="22"/>
          <w:u w:val="single"/>
        </w:rPr>
      </w:pPr>
    </w:p>
    <w:p w14:paraId="7EBC7BB4" w14:textId="77777777" w:rsidR="00871BE0" w:rsidRPr="009B77AD" w:rsidRDefault="00871BE0" w:rsidP="00871BE0">
      <w:pPr>
        <w:pStyle w:val="BodyText"/>
        <w:spacing w:after="0"/>
        <w:jc w:val="both"/>
        <w:rPr>
          <w:rFonts w:asciiTheme="minorHAnsi" w:hAnsiTheme="minorHAnsi" w:cstheme="minorHAnsi"/>
          <w:color w:val="000000" w:themeColor="text1"/>
          <w:sz w:val="22"/>
          <w:szCs w:val="22"/>
          <w:shd w:val="clear" w:color="auto" w:fill="FFFFFF"/>
        </w:rPr>
      </w:pPr>
    </w:p>
    <w:p w14:paraId="1FE2AE97" w14:textId="77777777" w:rsidR="00871BE0" w:rsidRPr="009B77AD" w:rsidRDefault="00871BE0" w:rsidP="00871BE0">
      <w:pPr>
        <w:pStyle w:val="BodyText"/>
        <w:rPr>
          <w:rFonts w:asciiTheme="minorHAnsi" w:hAnsiTheme="minorHAnsi" w:cstheme="minorHAnsi"/>
          <w:b/>
          <w:color w:val="000000" w:themeColor="text1"/>
          <w:sz w:val="22"/>
          <w:szCs w:val="22"/>
          <w:u w:val="single"/>
          <w:shd w:val="clear" w:color="auto" w:fill="FFFFFF"/>
        </w:rPr>
      </w:pPr>
      <w:r w:rsidRPr="009B77AD">
        <w:rPr>
          <w:rFonts w:asciiTheme="minorHAnsi" w:hAnsiTheme="minorHAnsi" w:cstheme="minorHAnsi"/>
          <w:b/>
          <w:color w:val="000000" w:themeColor="text1"/>
          <w:sz w:val="22"/>
          <w:szCs w:val="22"/>
          <w:u w:val="single"/>
          <w:shd w:val="clear" w:color="auto" w:fill="FFFFFF"/>
        </w:rPr>
        <w:t>Workday Trainings Completed:</w:t>
      </w:r>
    </w:p>
    <w:p w14:paraId="5650969E" w14:textId="77777777" w:rsidR="00871BE0" w:rsidRPr="009B77AD" w:rsidRDefault="00871BE0" w:rsidP="00871BE0">
      <w:pPr>
        <w:pStyle w:val="BodyText"/>
        <w:numPr>
          <w:ilvl w:val="0"/>
          <w:numId w:val="2"/>
        </w:numPr>
        <w:tabs>
          <w:tab w:val="left" w:pos="707"/>
        </w:tabs>
        <w:spacing w:after="0"/>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Business process fundamentals</w:t>
      </w:r>
    </w:p>
    <w:p w14:paraId="6CAF1B57" w14:textId="77777777" w:rsidR="00871BE0" w:rsidRPr="009B77AD" w:rsidRDefault="00871BE0" w:rsidP="00871BE0">
      <w:pPr>
        <w:pStyle w:val="BodyText"/>
        <w:numPr>
          <w:ilvl w:val="0"/>
          <w:numId w:val="2"/>
        </w:numPr>
        <w:tabs>
          <w:tab w:val="left" w:pos="707"/>
        </w:tabs>
        <w:spacing w:after="0"/>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Security fundamentals &amp; Advanced Security</w:t>
      </w:r>
    </w:p>
    <w:p w14:paraId="14B8C0AF" w14:textId="77777777" w:rsidR="00871BE0" w:rsidRPr="009B77AD" w:rsidRDefault="00871BE0" w:rsidP="00871BE0">
      <w:pPr>
        <w:pStyle w:val="BodyText"/>
        <w:numPr>
          <w:ilvl w:val="0"/>
          <w:numId w:val="2"/>
        </w:numPr>
        <w:tabs>
          <w:tab w:val="left" w:pos="707"/>
        </w:tabs>
        <w:spacing w:after="0"/>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 xml:space="preserve">Calculation fields , Reporting &amp; Advanced reporting. </w:t>
      </w:r>
    </w:p>
    <w:p w14:paraId="0EC4B898" w14:textId="77777777" w:rsidR="00871BE0" w:rsidRPr="009B77AD" w:rsidRDefault="00871BE0" w:rsidP="00871BE0">
      <w:pPr>
        <w:pStyle w:val="BodyText"/>
        <w:numPr>
          <w:ilvl w:val="0"/>
          <w:numId w:val="2"/>
        </w:numPr>
        <w:tabs>
          <w:tab w:val="left" w:pos="707"/>
        </w:tabs>
        <w:spacing w:after="0"/>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Integration Fundamentals</w:t>
      </w:r>
    </w:p>
    <w:p w14:paraId="2BEA497B" w14:textId="77777777" w:rsidR="00872C77" w:rsidRPr="009B77AD" w:rsidRDefault="00872C77" w:rsidP="00871BE0">
      <w:pPr>
        <w:pStyle w:val="BodyText"/>
        <w:numPr>
          <w:ilvl w:val="0"/>
          <w:numId w:val="2"/>
        </w:numPr>
        <w:tabs>
          <w:tab w:val="left" w:pos="707"/>
        </w:tabs>
        <w:spacing w:after="0"/>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Time tracking</w:t>
      </w:r>
    </w:p>
    <w:p w14:paraId="5611B83E" w14:textId="77777777" w:rsidR="00872C77" w:rsidRPr="009B77AD" w:rsidRDefault="00872C77" w:rsidP="00871BE0">
      <w:pPr>
        <w:pStyle w:val="BodyText"/>
        <w:numPr>
          <w:ilvl w:val="0"/>
          <w:numId w:val="2"/>
        </w:numPr>
        <w:tabs>
          <w:tab w:val="left" w:pos="707"/>
        </w:tabs>
        <w:spacing w:after="0"/>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Time off Fundamentals</w:t>
      </w:r>
    </w:p>
    <w:p w14:paraId="5C07F748" w14:textId="1E978A71" w:rsidR="00095D0A" w:rsidRPr="009B77AD" w:rsidRDefault="00095D0A" w:rsidP="00871BE0">
      <w:pPr>
        <w:pStyle w:val="BodyText"/>
        <w:numPr>
          <w:ilvl w:val="0"/>
          <w:numId w:val="2"/>
        </w:numPr>
        <w:tabs>
          <w:tab w:val="left" w:pos="707"/>
        </w:tabs>
        <w:spacing w:after="0"/>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Benefit Fundamentals</w:t>
      </w:r>
    </w:p>
    <w:p w14:paraId="37B7163E" w14:textId="7B6DCB64" w:rsidR="00095D0A" w:rsidRPr="009B77AD" w:rsidRDefault="00095D0A" w:rsidP="00871BE0">
      <w:pPr>
        <w:pStyle w:val="BodyText"/>
        <w:numPr>
          <w:ilvl w:val="0"/>
          <w:numId w:val="2"/>
        </w:numPr>
        <w:tabs>
          <w:tab w:val="left" w:pos="707"/>
        </w:tabs>
        <w:spacing w:after="0"/>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Talent and Performance</w:t>
      </w:r>
    </w:p>
    <w:p w14:paraId="0800CB28" w14:textId="3E16C3D9" w:rsidR="00095D0A" w:rsidRPr="009B77AD" w:rsidRDefault="00095D0A" w:rsidP="00871BE0">
      <w:pPr>
        <w:pStyle w:val="BodyText"/>
        <w:numPr>
          <w:ilvl w:val="0"/>
          <w:numId w:val="2"/>
        </w:numPr>
        <w:tabs>
          <w:tab w:val="left" w:pos="707"/>
        </w:tabs>
        <w:spacing w:after="0"/>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Payroll Fundamentals</w:t>
      </w:r>
    </w:p>
    <w:p w14:paraId="3EC577AD" w14:textId="39BFA767" w:rsidR="00095D0A" w:rsidRPr="009B77AD" w:rsidRDefault="00095D0A" w:rsidP="00871BE0">
      <w:pPr>
        <w:pStyle w:val="BodyText"/>
        <w:numPr>
          <w:ilvl w:val="0"/>
          <w:numId w:val="2"/>
        </w:numPr>
        <w:tabs>
          <w:tab w:val="left" w:pos="707"/>
        </w:tabs>
        <w:spacing w:after="0"/>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Reporting and Advanced reporting</w:t>
      </w:r>
    </w:p>
    <w:p w14:paraId="00D60416" w14:textId="77777777" w:rsidR="00871BE0" w:rsidRPr="009B77AD" w:rsidRDefault="00871BE0" w:rsidP="00871BE0">
      <w:pPr>
        <w:pStyle w:val="BodyText"/>
        <w:tabs>
          <w:tab w:val="left" w:pos="707"/>
        </w:tabs>
        <w:spacing w:after="0"/>
        <w:ind w:left="707"/>
        <w:jc w:val="both"/>
        <w:rPr>
          <w:rFonts w:asciiTheme="minorHAnsi" w:hAnsiTheme="minorHAnsi" w:cstheme="minorHAnsi"/>
          <w:color w:val="000000" w:themeColor="text1"/>
          <w:sz w:val="22"/>
          <w:szCs w:val="22"/>
          <w:shd w:val="clear" w:color="auto" w:fill="FFFFFF"/>
        </w:rPr>
      </w:pPr>
    </w:p>
    <w:p w14:paraId="2D676023" w14:textId="77777777" w:rsidR="00871BE0" w:rsidRPr="009B77AD" w:rsidRDefault="00871BE0" w:rsidP="00871BE0">
      <w:pPr>
        <w:pStyle w:val="BodyText"/>
        <w:rPr>
          <w:rFonts w:asciiTheme="minorHAnsi" w:hAnsiTheme="minorHAnsi" w:cstheme="minorHAnsi"/>
          <w:b/>
          <w:color w:val="000000" w:themeColor="text1"/>
          <w:sz w:val="22"/>
          <w:szCs w:val="22"/>
          <w:u w:val="single"/>
          <w:shd w:val="clear" w:color="auto" w:fill="FFFFFF"/>
        </w:rPr>
      </w:pPr>
      <w:r w:rsidRPr="009B77AD">
        <w:rPr>
          <w:rFonts w:asciiTheme="minorHAnsi" w:hAnsiTheme="minorHAnsi" w:cstheme="minorHAnsi"/>
          <w:b/>
          <w:color w:val="000000" w:themeColor="text1"/>
          <w:sz w:val="22"/>
          <w:szCs w:val="22"/>
          <w:u w:val="single"/>
          <w:shd w:val="clear" w:color="auto" w:fill="FFFFFF"/>
        </w:rPr>
        <w:t>Certification:</w:t>
      </w:r>
    </w:p>
    <w:p w14:paraId="13494079" w14:textId="4A9E270D" w:rsidR="0036736E" w:rsidRPr="009B77AD" w:rsidRDefault="0036736E" w:rsidP="00871BE0">
      <w:pPr>
        <w:pStyle w:val="BodyText"/>
        <w:numPr>
          <w:ilvl w:val="0"/>
          <w:numId w:val="2"/>
        </w:numPr>
        <w:tabs>
          <w:tab w:val="left" w:pos="707"/>
        </w:tabs>
        <w:spacing w:after="0"/>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Certified Pro HCM</w:t>
      </w:r>
    </w:p>
    <w:p w14:paraId="71DFF5A1" w14:textId="1C8AC8E2" w:rsidR="00871BE0" w:rsidRPr="009B77AD" w:rsidRDefault="00871BE0" w:rsidP="00871BE0">
      <w:pPr>
        <w:pStyle w:val="BodyText"/>
        <w:numPr>
          <w:ilvl w:val="0"/>
          <w:numId w:val="2"/>
        </w:numPr>
        <w:tabs>
          <w:tab w:val="left" w:pos="707"/>
        </w:tabs>
        <w:spacing w:after="0"/>
        <w:jc w:val="both"/>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color w:val="000000" w:themeColor="text1"/>
          <w:sz w:val="22"/>
          <w:szCs w:val="22"/>
          <w:shd w:val="clear" w:color="auto" w:fill="FFFFFF"/>
        </w:rPr>
        <w:t>Certified Payroll Professional ( CPP ) from APA</w:t>
      </w:r>
    </w:p>
    <w:p w14:paraId="3B1A4333" w14:textId="3FD9DEED" w:rsidR="00243DFB" w:rsidRPr="009B77AD" w:rsidRDefault="00871BE0" w:rsidP="00A02DF5">
      <w:pPr>
        <w:pStyle w:val="BodyText"/>
        <w:numPr>
          <w:ilvl w:val="0"/>
          <w:numId w:val="2"/>
        </w:numPr>
        <w:tabs>
          <w:tab w:val="left" w:pos="707"/>
        </w:tabs>
        <w:spacing w:after="0"/>
        <w:jc w:val="both"/>
        <w:rPr>
          <w:rFonts w:asciiTheme="minorHAnsi" w:hAnsiTheme="minorHAnsi" w:cstheme="minorHAnsi"/>
          <w:b/>
          <w:color w:val="000000" w:themeColor="text1"/>
          <w:sz w:val="22"/>
          <w:szCs w:val="22"/>
        </w:rPr>
      </w:pPr>
      <w:r w:rsidRPr="009B77AD">
        <w:rPr>
          <w:rFonts w:asciiTheme="minorHAnsi" w:hAnsiTheme="minorHAnsi" w:cstheme="minorHAnsi"/>
          <w:color w:val="000000" w:themeColor="text1"/>
          <w:sz w:val="22"/>
          <w:szCs w:val="22"/>
          <w:shd w:val="clear" w:color="auto" w:fill="FFFFFF"/>
        </w:rPr>
        <w:t>LOMA FLMI Certified -Institute of Insurance.</w:t>
      </w:r>
    </w:p>
    <w:p w14:paraId="7990C28E" w14:textId="77777777" w:rsidR="00B3560A" w:rsidRPr="009B77AD" w:rsidRDefault="00B3560A" w:rsidP="009B77AD">
      <w:pPr>
        <w:pStyle w:val="BodyText"/>
        <w:ind w:firstLine="709"/>
        <w:rPr>
          <w:rFonts w:asciiTheme="minorHAnsi" w:hAnsiTheme="minorHAnsi" w:cstheme="minorHAnsi"/>
          <w:b/>
          <w:color w:val="000000" w:themeColor="text1"/>
          <w:sz w:val="22"/>
          <w:szCs w:val="22"/>
        </w:rPr>
      </w:pPr>
    </w:p>
    <w:p w14:paraId="71B16752" w14:textId="77777777" w:rsidR="000F5CF9" w:rsidRPr="009B77AD" w:rsidRDefault="000F5CF9" w:rsidP="004E246F">
      <w:pPr>
        <w:pStyle w:val="BodyText"/>
        <w:spacing w:line="346" w:lineRule="exact"/>
        <w:rPr>
          <w:rFonts w:asciiTheme="minorHAnsi" w:hAnsiTheme="minorHAnsi" w:cstheme="minorHAnsi"/>
          <w:b/>
          <w:color w:val="000000" w:themeColor="text1"/>
          <w:sz w:val="22"/>
          <w:szCs w:val="22"/>
          <w:u w:val="single"/>
        </w:rPr>
      </w:pPr>
      <w:r w:rsidRPr="009B77AD">
        <w:rPr>
          <w:rFonts w:asciiTheme="minorHAnsi" w:hAnsiTheme="minorHAnsi" w:cstheme="minorHAnsi"/>
          <w:b/>
          <w:color w:val="000000" w:themeColor="text1"/>
          <w:sz w:val="22"/>
          <w:szCs w:val="22"/>
          <w:u w:val="single"/>
        </w:rPr>
        <w:t>Professional Experience</w:t>
      </w:r>
    </w:p>
    <w:p w14:paraId="3DD5B571" w14:textId="77777777" w:rsidR="00B31C6C" w:rsidRPr="009B77AD" w:rsidRDefault="00B31C6C" w:rsidP="00B31C6C">
      <w:pPr>
        <w:rPr>
          <w:rFonts w:asciiTheme="minorHAnsi" w:hAnsiTheme="minorHAnsi" w:cstheme="minorHAnsi"/>
          <w:b/>
          <w:color w:val="000000" w:themeColor="text1"/>
          <w:sz w:val="22"/>
          <w:szCs w:val="22"/>
        </w:rPr>
      </w:pPr>
    </w:p>
    <w:p w14:paraId="4A9E853E" w14:textId="2FB0F515" w:rsidR="003F546C" w:rsidRPr="009B77AD" w:rsidRDefault="003F546C" w:rsidP="00B3560A">
      <w:pPr>
        <w:ind w:left="1420" w:hanging="1420"/>
        <w:rPr>
          <w:rFonts w:asciiTheme="minorHAnsi" w:hAnsiTheme="minorHAnsi" w:cstheme="minorHAnsi"/>
          <w:b/>
          <w:bCs/>
          <w:color w:val="000000" w:themeColor="text1"/>
          <w:sz w:val="22"/>
          <w:szCs w:val="22"/>
        </w:rPr>
      </w:pPr>
      <w:r w:rsidRPr="009B77AD">
        <w:rPr>
          <w:rFonts w:asciiTheme="minorHAnsi" w:eastAsiaTheme="minorHAnsi" w:hAnsiTheme="minorHAnsi" w:cstheme="minorHAnsi"/>
          <w:color w:val="000000" w:themeColor="text1"/>
          <w:kern w:val="0"/>
          <w:sz w:val="22"/>
          <w:szCs w:val="22"/>
          <w:shd w:val="clear" w:color="auto" w:fill="FFFFFF"/>
        </w:rPr>
        <w:t>Client</w:t>
      </w:r>
      <w:r w:rsidR="00EB4C47" w:rsidRPr="009B77AD">
        <w:rPr>
          <w:rFonts w:asciiTheme="minorHAnsi" w:eastAsiaTheme="minorHAnsi" w:hAnsiTheme="minorHAnsi" w:cstheme="minorHAnsi"/>
          <w:color w:val="000000" w:themeColor="text1"/>
          <w:kern w:val="0"/>
          <w:sz w:val="22"/>
          <w:szCs w:val="22"/>
          <w:shd w:val="clear" w:color="auto" w:fill="FFFFFF"/>
        </w:rPr>
        <w:t>s</w:t>
      </w:r>
      <w:r w:rsidRPr="009B77AD">
        <w:rPr>
          <w:rFonts w:asciiTheme="minorHAnsi" w:eastAsiaTheme="minorHAnsi" w:hAnsiTheme="minorHAnsi" w:cstheme="minorHAnsi"/>
          <w:color w:val="000000" w:themeColor="text1"/>
          <w:kern w:val="0"/>
          <w:sz w:val="22"/>
          <w:szCs w:val="22"/>
          <w:shd w:val="clear" w:color="auto" w:fill="FFFFFF"/>
        </w:rPr>
        <w:t xml:space="preserve"> </w:t>
      </w:r>
      <w:r w:rsidRPr="009B77AD">
        <w:rPr>
          <w:rFonts w:asciiTheme="minorHAnsi" w:hAnsiTheme="minorHAnsi" w:cstheme="minorHAnsi"/>
          <w:b/>
          <w:color w:val="000000" w:themeColor="text1"/>
          <w:sz w:val="22"/>
          <w:szCs w:val="22"/>
        </w:rPr>
        <w:t xml:space="preserve">           </w:t>
      </w:r>
      <w:r w:rsidR="002935CE" w:rsidRPr="009B77AD">
        <w:rPr>
          <w:rFonts w:asciiTheme="minorHAnsi" w:hAnsiTheme="minorHAnsi" w:cstheme="minorHAnsi"/>
          <w:b/>
          <w:color w:val="000000" w:themeColor="text1"/>
          <w:sz w:val="22"/>
          <w:szCs w:val="22"/>
        </w:rPr>
        <w:tab/>
      </w:r>
      <w:r w:rsidRPr="009B77AD">
        <w:rPr>
          <w:rFonts w:asciiTheme="minorHAnsi" w:hAnsiTheme="minorHAnsi" w:cstheme="minorHAnsi"/>
          <w:b/>
          <w:color w:val="000000" w:themeColor="text1"/>
          <w:sz w:val="22"/>
          <w:szCs w:val="22"/>
        </w:rPr>
        <w:t xml:space="preserve">:  </w:t>
      </w:r>
      <w:r w:rsidR="00A33A94" w:rsidRPr="009B77AD">
        <w:rPr>
          <w:rFonts w:asciiTheme="minorHAnsi" w:hAnsiTheme="minorHAnsi" w:cstheme="minorHAnsi"/>
          <w:b/>
          <w:color w:val="000000" w:themeColor="text1"/>
          <w:sz w:val="22"/>
          <w:szCs w:val="22"/>
        </w:rPr>
        <w:t>Ravin (worked</w:t>
      </w:r>
      <w:r w:rsidR="00B3560A" w:rsidRPr="009B77AD">
        <w:rPr>
          <w:rFonts w:asciiTheme="minorHAnsi" w:hAnsiTheme="minorHAnsi" w:cstheme="minorHAnsi"/>
          <w:b/>
          <w:color w:val="000000" w:themeColor="text1"/>
          <w:sz w:val="22"/>
          <w:szCs w:val="22"/>
        </w:rPr>
        <w:t xml:space="preserve"> with Multiple clients </w:t>
      </w:r>
      <w:r w:rsidR="00770EC6" w:rsidRPr="009B77AD">
        <w:rPr>
          <w:rFonts w:asciiTheme="minorHAnsi" w:hAnsiTheme="minorHAnsi" w:cstheme="minorHAnsi"/>
          <w:b/>
          <w:color w:val="000000" w:themeColor="text1"/>
          <w:sz w:val="22"/>
          <w:szCs w:val="22"/>
        </w:rPr>
        <w:t>–</w:t>
      </w:r>
      <w:r w:rsidR="00B3560A" w:rsidRPr="009B77AD">
        <w:rPr>
          <w:rFonts w:asciiTheme="minorHAnsi" w:hAnsiTheme="minorHAnsi" w:cstheme="minorHAnsi"/>
          <w:b/>
          <w:color w:val="000000" w:themeColor="text1"/>
          <w:sz w:val="22"/>
          <w:szCs w:val="22"/>
        </w:rPr>
        <w:t xml:space="preserve"> </w:t>
      </w:r>
      <w:proofErr w:type="spellStart"/>
      <w:r w:rsidR="007C4103" w:rsidRPr="009B77AD">
        <w:rPr>
          <w:rFonts w:asciiTheme="minorHAnsi" w:hAnsiTheme="minorHAnsi" w:cstheme="minorHAnsi"/>
          <w:b/>
          <w:color w:val="000000" w:themeColor="text1"/>
          <w:sz w:val="22"/>
          <w:szCs w:val="22"/>
        </w:rPr>
        <w:t>Harman,</w:t>
      </w:r>
      <w:r w:rsidR="00270CD6" w:rsidRPr="009B77AD">
        <w:rPr>
          <w:rFonts w:asciiTheme="minorHAnsi" w:hAnsiTheme="minorHAnsi" w:cstheme="minorHAnsi"/>
          <w:b/>
          <w:color w:val="000000" w:themeColor="text1"/>
          <w:sz w:val="22"/>
          <w:szCs w:val="22"/>
        </w:rPr>
        <w:t>Transunion</w:t>
      </w:r>
      <w:proofErr w:type="spellEnd"/>
      <w:r w:rsidR="00270CD6" w:rsidRPr="009B77AD">
        <w:rPr>
          <w:rFonts w:asciiTheme="minorHAnsi" w:hAnsiTheme="minorHAnsi" w:cstheme="minorHAnsi"/>
          <w:b/>
          <w:color w:val="000000" w:themeColor="text1"/>
          <w:sz w:val="22"/>
          <w:szCs w:val="22"/>
        </w:rPr>
        <w:t>, FISERV</w:t>
      </w:r>
      <w:r w:rsidR="00770EC6" w:rsidRPr="009B77AD">
        <w:rPr>
          <w:rFonts w:asciiTheme="minorHAnsi" w:hAnsiTheme="minorHAnsi" w:cstheme="minorHAnsi"/>
          <w:b/>
          <w:color w:val="000000" w:themeColor="text1"/>
          <w:sz w:val="22"/>
          <w:szCs w:val="22"/>
        </w:rPr>
        <w:t>,</w:t>
      </w:r>
      <w:r w:rsidR="00A33A94" w:rsidRPr="009B77AD">
        <w:rPr>
          <w:rFonts w:asciiTheme="minorHAnsi" w:hAnsiTheme="minorHAnsi" w:cstheme="minorHAnsi"/>
          <w:b/>
          <w:color w:val="000000" w:themeColor="text1"/>
          <w:sz w:val="22"/>
          <w:szCs w:val="22"/>
        </w:rPr>
        <w:t xml:space="preserve"> </w:t>
      </w:r>
      <w:r w:rsidR="00EA4166" w:rsidRPr="009B77AD">
        <w:rPr>
          <w:rFonts w:asciiTheme="minorHAnsi" w:hAnsiTheme="minorHAnsi" w:cstheme="minorHAnsi"/>
          <w:b/>
          <w:color w:val="000000" w:themeColor="text1"/>
          <w:sz w:val="22"/>
          <w:szCs w:val="22"/>
        </w:rPr>
        <w:t>Dart, VMware</w:t>
      </w:r>
      <w:r w:rsidR="00770EC6" w:rsidRPr="009B77AD">
        <w:rPr>
          <w:rFonts w:asciiTheme="minorHAnsi" w:hAnsiTheme="minorHAnsi" w:cstheme="minorHAnsi"/>
          <w:b/>
          <w:color w:val="000000" w:themeColor="text1"/>
          <w:sz w:val="22"/>
          <w:szCs w:val="22"/>
        </w:rPr>
        <w:t>,</w:t>
      </w:r>
      <w:r w:rsidR="00A33A94" w:rsidRPr="009B77AD">
        <w:rPr>
          <w:rFonts w:asciiTheme="minorHAnsi" w:hAnsiTheme="minorHAnsi" w:cstheme="minorHAnsi"/>
          <w:b/>
          <w:color w:val="000000" w:themeColor="text1"/>
          <w:sz w:val="22"/>
          <w:szCs w:val="22"/>
        </w:rPr>
        <w:t xml:space="preserve"> Guardian,</w:t>
      </w:r>
      <w:r w:rsidR="00EB4C47" w:rsidRPr="009B77AD">
        <w:rPr>
          <w:rFonts w:asciiTheme="minorHAnsi" w:hAnsiTheme="minorHAnsi" w:cstheme="minorHAnsi"/>
          <w:b/>
          <w:color w:val="000000" w:themeColor="text1"/>
          <w:sz w:val="22"/>
          <w:szCs w:val="22"/>
        </w:rPr>
        <w:t xml:space="preserve"> </w:t>
      </w:r>
      <w:r w:rsidR="00035B21">
        <w:rPr>
          <w:rFonts w:asciiTheme="minorHAnsi" w:hAnsiTheme="minorHAnsi" w:cstheme="minorHAnsi"/>
          <w:b/>
          <w:color w:val="000000" w:themeColor="text1"/>
          <w:sz w:val="22"/>
          <w:szCs w:val="22"/>
        </w:rPr>
        <w:t xml:space="preserve">  </w:t>
      </w:r>
      <w:r w:rsidR="00EB4C47" w:rsidRPr="009B77AD">
        <w:rPr>
          <w:rFonts w:asciiTheme="minorHAnsi" w:hAnsiTheme="minorHAnsi" w:cstheme="minorHAnsi"/>
          <w:b/>
          <w:color w:val="000000" w:themeColor="text1"/>
          <w:sz w:val="22"/>
          <w:szCs w:val="22"/>
        </w:rPr>
        <w:t xml:space="preserve">Kohls, Atlassian, </w:t>
      </w:r>
      <w:proofErr w:type="spellStart"/>
      <w:r w:rsidR="00A33A94" w:rsidRPr="009B77AD">
        <w:rPr>
          <w:rFonts w:asciiTheme="minorHAnsi" w:hAnsiTheme="minorHAnsi" w:cstheme="minorHAnsi"/>
          <w:b/>
          <w:color w:val="000000" w:themeColor="text1"/>
          <w:sz w:val="22"/>
          <w:szCs w:val="22"/>
        </w:rPr>
        <w:t>Heamonetics</w:t>
      </w:r>
      <w:proofErr w:type="spellEnd"/>
      <w:r w:rsidR="00A33A94" w:rsidRPr="009B77AD">
        <w:rPr>
          <w:rFonts w:asciiTheme="minorHAnsi" w:hAnsiTheme="minorHAnsi" w:cstheme="minorHAnsi"/>
          <w:b/>
          <w:color w:val="000000" w:themeColor="text1"/>
          <w:sz w:val="22"/>
          <w:szCs w:val="22"/>
        </w:rPr>
        <w:t>)</w:t>
      </w:r>
      <w:r w:rsidR="00EB4C47" w:rsidRPr="009B77AD">
        <w:rPr>
          <w:rFonts w:asciiTheme="minorHAnsi" w:hAnsiTheme="minorHAnsi" w:cstheme="minorHAnsi"/>
          <w:b/>
          <w:color w:val="000000" w:themeColor="text1"/>
          <w:sz w:val="22"/>
          <w:szCs w:val="22"/>
        </w:rPr>
        <w:t xml:space="preserve"> </w:t>
      </w:r>
      <w:r w:rsidR="00EE4F39">
        <w:rPr>
          <w:rFonts w:asciiTheme="minorHAnsi" w:hAnsiTheme="minorHAnsi" w:cstheme="minorHAnsi"/>
          <w:b/>
          <w:color w:val="000000" w:themeColor="text1"/>
          <w:sz w:val="22"/>
          <w:szCs w:val="22"/>
        </w:rPr>
        <w:t>,Remote</w:t>
      </w:r>
      <w:r w:rsidRPr="009B77AD">
        <w:rPr>
          <w:rFonts w:asciiTheme="minorHAnsi" w:hAnsiTheme="minorHAnsi" w:cstheme="minorHAnsi"/>
          <w:b/>
          <w:bCs/>
          <w:color w:val="000000" w:themeColor="text1"/>
          <w:sz w:val="22"/>
          <w:szCs w:val="22"/>
        </w:rPr>
        <w:tab/>
      </w:r>
      <w:r w:rsidR="00EB4C47" w:rsidRPr="009B77AD">
        <w:rPr>
          <w:rFonts w:asciiTheme="minorHAnsi" w:hAnsiTheme="minorHAnsi" w:cstheme="minorHAnsi"/>
          <w:b/>
          <w:bCs/>
          <w:color w:val="000000" w:themeColor="text1"/>
          <w:sz w:val="22"/>
          <w:szCs w:val="22"/>
        </w:rPr>
        <w:t xml:space="preserve">     </w:t>
      </w:r>
      <w:r w:rsidR="002935CE" w:rsidRPr="009B77AD">
        <w:rPr>
          <w:rFonts w:asciiTheme="minorHAnsi" w:hAnsiTheme="minorHAnsi" w:cstheme="minorHAnsi"/>
          <w:b/>
          <w:bCs/>
          <w:color w:val="000000" w:themeColor="text1"/>
          <w:sz w:val="22"/>
          <w:szCs w:val="22"/>
        </w:rPr>
        <w:t xml:space="preserve">                    </w:t>
      </w:r>
      <w:r w:rsidR="00B3560A" w:rsidRPr="009B77AD">
        <w:rPr>
          <w:rFonts w:asciiTheme="minorHAnsi" w:hAnsiTheme="minorHAnsi" w:cstheme="minorHAnsi"/>
          <w:b/>
          <w:bCs/>
          <w:color w:val="000000" w:themeColor="text1"/>
          <w:sz w:val="22"/>
          <w:szCs w:val="22"/>
        </w:rPr>
        <w:t xml:space="preserve">    </w:t>
      </w:r>
      <w:r w:rsidR="00EE4F39">
        <w:rPr>
          <w:rFonts w:asciiTheme="minorHAnsi" w:hAnsiTheme="minorHAnsi" w:cstheme="minorHAnsi"/>
          <w:b/>
          <w:bCs/>
          <w:color w:val="000000" w:themeColor="text1"/>
          <w:sz w:val="22"/>
          <w:szCs w:val="22"/>
        </w:rPr>
        <w:t xml:space="preserve">Jan </w:t>
      </w:r>
      <w:r w:rsidR="00EB4C47" w:rsidRPr="009B77AD">
        <w:rPr>
          <w:rFonts w:asciiTheme="minorHAnsi" w:hAnsiTheme="minorHAnsi" w:cstheme="minorHAnsi"/>
          <w:b/>
          <w:bCs/>
          <w:color w:val="000000" w:themeColor="text1"/>
          <w:sz w:val="22"/>
          <w:szCs w:val="22"/>
        </w:rPr>
        <w:t xml:space="preserve">2018  -   Current </w:t>
      </w:r>
    </w:p>
    <w:p w14:paraId="3E6A8985" w14:textId="5BBBD701" w:rsidR="003F546C" w:rsidRDefault="003F546C" w:rsidP="003F546C">
      <w:pPr>
        <w:rPr>
          <w:rFonts w:asciiTheme="minorHAnsi" w:hAnsiTheme="minorHAnsi" w:cstheme="minorHAnsi"/>
          <w:b/>
          <w:color w:val="000000" w:themeColor="text1"/>
          <w:sz w:val="22"/>
          <w:szCs w:val="22"/>
        </w:rPr>
      </w:pPr>
      <w:r w:rsidRPr="009B77AD">
        <w:rPr>
          <w:rFonts w:asciiTheme="minorHAnsi" w:eastAsiaTheme="minorHAnsi" w:hAnsiTheme="minorHAnsi" w:cstheme="minorHAnsi"/>
          <w:color w:val="000000" w:themeColor="text1"/>
          <w:kern w:val="0"/>
          <w:sz w:val="22"/>
          <w:szCs w:val="22"/>
          <w:shd w:val="clear" w:color="auto" w:fill="FFFFFF"/>
        </w:rPr>
        <w:t>Role</w:t>
      </w:r>
      <w:r w:rsidRPr="009B77AD">
        <w:rPr>
          <w:rFonts w:asciiTheme="minorHAnsi" w:eastAsiaTheme="minorHAnsi" w:hAnsiTheme="minorHAnsi" w:cstheme="minorHAnsi"/>
          <w:color w:val="000000" w:themeColor="text1"/>
          <w:kern w:val="0"/>
          <w:sz w:val="22"/>
          <w:szCs w:val="22"/>
          <w:shd w:val="clear" w:color="auto" w:fill="FFFFFF"/>
        </w:rPr>
        <w:tab/>
      </w:r>
      <w:r w:rsidRPr="009B77AD">
        <w:rPr>
          <w:rFonts w:asciiTheme="minorHAnsi" w:hAnsiTheme="minorHAnsi" w:cstheme="minorHAnsi"/>
          <w:b/>
          <w:color w:val="000000" w:themeColor="text1"/>
          <w:sz w:val="22"/>
          <w:szCs w:val="22"/>
        </w:rPr>
        <w:t xml:space="preserve">             </w:t>
      </w:r>
      <w:r w:rsidR="002935CE" w:rsidRPr="009B77AD">
        <w:rPr>
          <w:rFonts w:asciiTheme="minorHAnsi" w:hAnsiTheme="minorHAnsi" w:cstheme="minorHAnsi"/>
          <w:b/>
          <w:color w:val="000000" w:themeColor="text1"/>
          <w:sz w:val="22"/>
          <w:szCs w:val="22"/>
        </w:rPr>
        <w:tab/>
      </w:r>
      <w:r w:rsidRPr="009B77AD">
        <w:rPr>
          <w:rFonts w:asciiTheme="minorHAnsi" w:hAnsiTheme="minorHAnsi" w:cstheme="minorHAnsi"/>
          <w:b/>
          <w:color w:val="000000" w:themeColor="text1"/>
          <w:sz w:val="22"/>
          <w:szCs w:val="22"/>
        </w:rPr>
        <w:t xml:space="preserve">:  Lead Workday Functional </w:t>
      </w:r>
      <w:r w:rsidR="00035B21">
        <w:rPr>
          <w:rFonts w:asciiTheme="minorHAnsi" w:hAnsiTheme="minorHAnsi" w:cstheme="minorHAnsi"/>
          <w:b/>
          <w:color w:val="000000" w:themeColor="text1"/>
          <w:sz w:val="22"/>
          <w:szCs w:val="22"/>
        </w:rPr>
        <w:t>Analyst</w:t>
      </w:r>
    </w:p>
    <w:p w14:paraId="564E21C9" w14:textId="77777777" w:rsidR="00035B21" w:rsidRPr="009B77AD" w:rsidRDefault="00035B21" w:rsidP="003F546C">
      <w:pPr>
        <w:rPr>
          <w:rFonts w:asciiTheme="minorHAnsi" w:hAnsiTheme="minorHAnsi" w:cstheme="minorHAnsi"/>
          <w:color w:val="000000" w:themeColor="text1"/>
          <w:sz w:val="22"/>
          <w:szCs w:val="22"/>
          <w:shd w:val="clear" w:color="auto" w:fill="FFFFFF"/>
        </w:rPr>
      </w:pPr>
    </w:p>
    <w:p w14:paraId="594966EA" w14:textId="77777777" w:rsidR="009B77AD" w:rsidRPr="009B77AD" w:rsidRDefault="003F546C" w:rsidP="009B77AD">
      <w:pPr>
        <w:rPr>
          <w:rFonts w:asciiTheme="minorHAnsi" w:eastAsiaTheme="minorHAnsi" w:hAnsiTheme="minorHAnsi" w:cstheme="minorHAnsi"/>
          <w:color w:val="000000" w:themeColor="text1"/>
          <w:kern w:val="0"/>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 xml:space="preserve">Environment    </w:t>
      </w:r>
      <w:r w:rsidRPr="009B77AD">
        <w:rPr>
          <w:rFonts w:asciiTheme="minorHAnsi" w:hAnsiTheme="minorHAnsi" w:cstheme="minorHAnsi"/>
          <w:b/>
          <w:color w:val="000000" w:themeColor="text1"/>
          <w:sz w:val="22"/>
          <w:szCs w:val="22"/>
        </w:rPr>
        <w:t xml:space="preserve"> :</w:t>
      </w:r>
      <w:r w:rsidRPr="009B77AD">
        <w:rPr>
          <w:rStyle w:val="apple-converted-space"/>
          <w:rFonts w:asciiTheme="minorHAnsi" w:hAnsiTheme="minorHAnsi" w:cstheme="minorHAnsi"/>
          <w:color w:val="000000" w:themeColor="text1"/>
          <w:sz w:val="22"/>
          <w:szCs w:val="22"/>
          <w:shd w:val="clear" w:color="auto" w:fill="FFFFFF"/>
        </w:rPr>
        <w:t xml:space="preserve"> </w:t>
      </w:r>
      <w:r w:rsidRPr="009B77AD">
        <w:rPr>
          <w:rFonts w:asciiTheme="minorHAnsi" w:eastAsiaTheme="minorHAnsi" w:hAnsiTheme="minorHAnsi" w:cstheme="minorHAnsi"/>
          <w:color w:val="000000" w:themeColor="text1"/>
          <w:kern w:val="0"/>
          <w:sz w:val="22"/>
          <w:szCs w:val="22"/>
          <w:shd w:val="clear" w:color="auto" w:fill="FFFFFF"/>
        </w:rPr>
        <w:t xml:space="preserve">Absence management, </w:t>
      </w:r>
      <w:r w:rsidR="009966CB" w:rsidRPr="009B77AD">
        <w:rPr>
          <w:rFonts w:asciiTheme="minorHAnsi" w:eastAsiaTheme="minorHAnsi" w:hAnsiTheme="minorHAnsi" w:cstheme="minorHAnsi"/>
          <w:color w:val="000000" w:themeColor="text1"/>
          <w:kern w:val="0"/>
          <w:sz w:val="22"/>
          <w:szCs w:val="22"/>
          <w:shd w:val="clear" w:color="auto" w:fill="FFFFFF"/>
        </w:rPr>
        <w:t xml:space="preserve">Reporting, </w:t>
      </w:r>
      <w:r w:rsidRPr="009B77AD">
        <w:rPr>
          <w:rFonts w:asciiTheme="minorHAnsi" w:eastAsiaTheme="minorHAnsi" w:hAnsiTheme="minorHAnsi" w:cstheme="minorHAnsi"/>
          <w:color w:val="000000" w:themeColor="text1"/>
          <w:kern w:val="0"/>
          <w:sz w:val="22"/>
          <w:szCs w:val="22"/>
          <w:shd w:val="clear" w:color="auto" w:fill="FFFFFF"/>
        </w:rPr>
        <w:t>Security, Global Payroll, Recruiting</w:t>
      </w:r>
      <w:r w:rsidR="002C0B7F" w:rsidRPr="009B77AD">
        <w:rPr>
          <w:rFonts w:asciiTheme="minorHAnsi" w:eastAsiaTheme="minorHAnsi" w:hAnsiTheme="minorHAnsi" w:cstheme="minorHAnsi"/>
          <w:color w:val="000000" w:themeColor="text1"/>
          <w:kern w:val="0"/>
          <w:sz w:val="22"/>
          <w:szCs w:val="22"/>
          <w:shd w:val="clear" w:color="auto" w:fill="FFFFFF"/>
        </w:rPr>
        <w:t>,</w:t>
      </w:r>
      <w:r w:rsidRPr="009B77AD">
        <w:rPr>
          <w:rFonts w:asciiTheme="minorHAnsi" w:eastAsiaTheme="minorHAnsi" w:hAnsiTheme="minorHAnsi" w:cstheme="minorHAnsi"/>
          <w:color w:val="000000" w:themeColor="text1"/>
          <w:kern w:val="0"/>
          <w:sz w:val="22"/>
          <w:szCs w:val="22"/>
          <w:shd w:val="clear" w:color="auto" w:fill="FFFFFF"/>
        </w:rPr>
        <w:t xml:space="preserve"> Core HCM, Performance, Onboarding, Talent, EIB, Compensation, Time tracking, Benefits</w:t>
      </w:r>
      <w:r w:rsidRPr="009B77AD">
        <w:rPr>
          <w:rFonts w:asciiTheme="minorHAnsi" w:eastAsiaTheme="minorHAnsi" w:hAnsiTheme="minorHAnsi" w:cstheme="minorHAnsi"/>
          <w:color w:val="000000" w:themeColor="text1"/>
          <w:kern w:val="0"/>
          <w:sz w:val="22"/>
          <w:szCs w:val="22"/>
          <w:shd w:val="clear" w:color="auto" w:fill="FFFFFF"/>
        </w:rPr>
        <w:br/>
      </w:r>
    </w:p>
    <w:p w14:paraId="182A7FAC" w14:textId="6FFDF22D" w:rsidR="003F546C" w:rsidRPr="009B77AD" w:rsidRDefault="009B77AD" w:rsidP="009B77AD">
      <w:pPr>
        <w:rPr>
          <w:rFonts w:asciiTheme="minorHAnsi" w:eastAsiaTheme="minorHAnsi" w:hAnsiTheme="minorHAnsi" w:cstheme="minorHAnsi"/>
          <w:b/>
          <w:bCs/>
          <w:color w:val="000000" w:themeColor="text1"/>
          <w:kern w:val="0"/>
          <w:sz w:val="22"/>
          <w:szCs w:val="22"/>
          <w:shd w:val="clear" w:color="auto" w:fill="FFFFFF"/>
        </w:rPr>
      </w:pPr>
      <w:r w:rsidRPr="009B77AD">
        <w:rPr>
          <w:rFonts w:asciiTheme="minorHAnsi" w:eastAsiaTheme="minorHAnsi" w:hAnsiTheme="minorHAnsi" w:cstheme="minorHAnsi"/>
          <w:b/>
          <w:bCs/>
          <w:color w:val="000000" w:themeColor="text1"/>
          <w:kern w:val="0"/>
          <w:sz w:val="22"/>
          <w:szCs w:val="22"/>
          <w:shd w:val="clear" w:color="auto" w:fill="FFFFFF"/>
        </w:rPr>
        <w:t>Roles &amp; Responsibility:</w:t>
      </w:r>
      <w:r w:rsidRPr="009B77AD">
        <w:rPr>
          <w:rFonts w:asciiTheme="minorHAnsi" w:eastAsiaTheme="minorHAnsi" w:hAnsiTheme="minorHAnsi" w:cstheme="minorHAnsi"/>
          <w:b/>
          <w:bCs/>
          <w:color w:val="000000" w:themeColor="text1"/>
          <w:kern w:val="0"/>
          <w:sz w:val="22"/>
          <w:szCs w:val="22"/>
          <w:shd w:val="clear" w:color="auto" w:fill="FFFFFF"/>
        </w:rPr>
        <w:tab/>
      </w:r>
    </w:p>
    <w:p w14:paraId="3170A07C" w14:textId="2983026C" w:rsidR="004409F4" w:rsidRPr="009B77AD" w:rsidRDefault="004409F4" w:rsidP="009B77AD">
      <w:pPr>
        <w:pStyle w:val="ListParagraph"/>
        <w:numPr>
          <w:ilvl w:val="0"/>
          <w:numId w:val="35"/>
        </w:numPr>
        <w:jc w:val="both"/>
        <w:rPr>
          <w:rFonts w:cstheme="minorHAnsi"/>
          <w:color w:val="000000" w:themeColor="text1"/>
        </w:rPr>
      </w:pPr>
      <w:r w:rsidRPr="009B77AD">
        <w:rPr>
          <w:rFonts w:cstheme="minorHAnsi"/>
          <w:color w:val="000000" w:themeColor="text1"/>
        </w:rPr>
        <w:t xml:space="preserve">Worked as an SME on Workday advanced reporting &amp; </w:t>
      </w:r>
      <w:r w:rsidR="00A33A94" w:rsidRPr="009B77AD">
        <w:rPr>
          <w:rFonts w:cstheme="minorHAnsi"/>
          <w:color w:val="000000" w:themeColor="text1"/>
        </w:rPr>
        <w:t>security,</w:t>
      </w:r>
      <w:r w:rsidRPr="009B77AD">
        <w:rPr>
          <w:rFonts w:cstheme="minorHAnsi"/>
          <w:color w:val="000000" w:themeColor="text1"/>
        </w:rPr>
        <w:t xml:space="preserve"> Recruitment, Absence modules. </w:t>
      </w:r>
    </w:p>
    <w:p w14:paraId="6FED9EC6" w14:textId="77777777" w:rsidR="00A33A94" w:rsidRPr="009B77AD" w:rsidRDefault="004409F4" w:rsidP="009B77AD">
      <w:pPr>
        <w:pStyle w:val="ListParagraph"/>
        <w:numPr>
          <w:ilvl w:val="0"/>
          <w:numId w:val="35"/>
        </w:numPr>
        <w:jc w:val="both"/>
        <w:rPr>
          <w:rFonts w:eastAsia="Times New Roman" w:cstheme="minorHAnsi"/>
        </w:rPr>
      </w:pPr>
      <w:r w:rsidRPr="009B77AD">
        <w:rPr>
          <w:rFonts w:eastAsia="Times New Roman" w:cstheme="minorHAnsi"/>
        </w:rPr>
        <w:t>Configure Advanced, Matrix and Composite reports as well as custom Worklets and Dashboards with bulletins and announcements</w:t>
      </w:r>
    </w:p>
    <w:p w14:paraId="2DB2F7F4" w14:textId="67D23545" w:rsidR="003F546C" w:rsidRPr="009B77AD" w:rsidRDefault="003F546C" w:rsidP="009B77AD">
      <w:pPr>
        <w:pStyle w:val="ListParagraph"/>
        <w:numPr>
          <w:ilvl w:val="0"/>
          <w:numId w:val="35"/>
        </w:numPr>
        <w:jc w:val="both"/>
        <w:rPr>
          <w:rFonts w:eastAsia="Times New Roman" w:cstheme="minorHAnsi"/>
        </w:rPr>
      </w:pPr>
      <w:r w:rsidRPr="009B77AD">
        <w:rPr>
          <w:rFonts w:cstheme="minorHAnsi"/>
          <w:color w:val="000000" w:themeColor="text1"/>
          <w:shd w:val="clear" w:color="auto" w:fill="FFFFFF"/>
        </w:rPr>
        <w:t xml:space="preserve">Configured Business processes for </w:t>
      </w:r>
      <w:r w:rsidR="002935CE" w:rsidRPr="009B77AD">
        <w:rPr>
          <w:rFonts w:cstheme="minorHAnsi"/>
          <w:color w:val="000000" w:themeColor="text1"/>
          <w:shd w:val="clear" w:color="auto" w:fill="FFFFFF"/>
        </w:rPr>
        <w:t xml:space="preserve">Core </w:t>
      </w:r>
      <w:r w:rsidRPr="009B77AD">
        <w:rPr>
          <w:rFonts w:cstheme="minorHAnsi"/>
          <w:color w:val="000000" w:themeColor="text1"/>
          <w:shd w:val="clear" w:color="auto" w:fill="FFFFFF"/>
        </w:rPr>
        <w:t>HCM</w:t>
      </w:r>
      <w:r w:rsidR="00EB4C47" w:rsidRPr="009B77AD">
        <w:rPr>
          <w:rFonts w:cstheme="minorHAnsi"/>
          <w:color w:val="000000" w:themeColor="text1"/>
          <w:shd w:val="clear" w:color="auto" w:fill="FFFFFF"/>
        </w:rPr>
        <w:t>,</w:t>
      </w:r>
      <w:r w:rsidR="002935CE" w:rsidRPr="009B77AD">
        <w:rPr>
          <w:rFonts w:cstheme="minorHAnsi"/>
          <w:color w:val="000000" w:themeColor="text1"/>
          <w:shd w:val="clear" w:color="auto" w:fill="FFFFFF"/>
        </w:rPr>
        <w:t xml:space="preserve"> </w:t>
      </w:r>
      <w:r w:rsidR="00EB4C47" w:rsidRPr="009B77AD">
        <w:rPr>
          <w:rFonts w:cstheme="minorHAnsi"/>
          <w:color w:val="000000" w:themeColor="text1"/>
          <w:shd w:val="clear" w:color="auto" w:fill="FFFFFF"/>
        </w:rPr>
        <w:t>Recruiting,</w:t>
      </w:r>
      <w:r w:rsidR="002935CE" w:rsidRPr="009B77AD">
        <w:rPr>
          <w:rFonts w:cstheme="minorHAnsi"/>
          <w:color w:val="000000" w:themeColor="text1"/>
          <w:shd w:val="clear" w:color="auto" w:fill="FFFFFF"/>
        </w:rPr>
        <w:t xml:space="preserve"> </w:t>
      </w:r>
      <w:r w:rsidR="00EB4C47" w:rsidRPr="009B77AD">
        <w:rPr>
          <w:rFonts w:cstheme="minorHAnsi"/>
          <w:color w:val="000000" w:themeColor="text1"/>
          <w:shd w:val="clear" w:color="auto" w:fill="FFFFFF"/>
        </w:rPr>
        <w:t>Performance,</w:t>
      </w:r>
      <w:r w:rsidR="002935CE" w:rsidRPr="009B77AD">
        <w:rPr>
          <w:rFonts w:cstheme="minorHAnsi"/>
          <w:color w:val="000000" w:themeColor="text1"/>
          <w:shd w:val="clear" w:color="auto" w:fill="FFFFFF"/>
        </w:rPr>
        <w:t xml:space="preserve"> </w:t>
      </w:r>
      <w:r w:rsidR="00EB4C47" w:rsidRPr="009B77AD">
        <w:rPr>
          <w:rFonts w:cstheme="minorHAnsi"/>
          <w:color w:val="000000" w:themeColor="text1"/>
          <w:shd w:val="clear" w:color="auto" w:fill="FFFFFF"/>
        </w:rPr>
        <w:t>Absence,</w:t>
      </w:r>
      <w:r w:rsidR="002935CE" w:rsidRPr="009B77AD">
        <w:rPr>
          <w:rFonts w:cstheme="minorHAnsi"/>
          <w:color w:val="000000" w:themeColor="text1"/>
          <w:shd w:val="clear" w:color="auto" w:fill="FFFFFF"/>
        </w:rPr>
        <w:t xml:space="preserve"> </w:t>
      </w:r>
      <w:r w:rsidR="00EB4C47" w:rsidRPr="009B77AD">
        <w:rPr>
          <w:rFonts w:cstheme="minorHAnsi"/>
          <w:color w:val="000000" w:themeColor="text1"/>
          <w:shd w:val="clear" w:color="auto" w:fill="FFFFFF"/>
        </w:rPr>
        <w:t xml:space="preserve">Time </w:t>
      </w:r>
      <w:r w:rsidR="00A33A94" w:rsidRPr="009B77AD">
        <w:rPr>
          <w:rFonts w:cstheme="minorHAnsi"/>
          <w:color w:val="000000" w:themeColor="text1"/>
          <w:shd w:val="clear" w:color="auto" w:fill="FFFFFF"/>
        </w:rPr>
        <w:t>tracking,</w:t>
      </w:r>
      <w:r w:rsidR="00EB4C47" w:rsidRPr="009B77AD">
        <w:rPr>
          <w:rFonts w:cstheme="minorHAnsi"/>
          <w:color w:val="000000" w:themeColor="text1"/>
          <w:shd w:val="clear" w:color="auto" w:fill="FFFFFF"/>
        </w:rPr>
        <w:t xml:space="preserve"> Compensation modules</w:t>
      </w:r>
      <w:r w:rsidR="00EB4C47" w:rsidRPr="009B77AD">
        <w:rPr>
          <w:rFonts w:cstheme="minorHAnsi"/>
        </w:rPr>
        <w:t>.</w:t>
      </w:r>
    </w:p>
    <w:p w14:paraId="45DF1538" w14:textId="77777777" w:rsidR="00EB4C47" w:rsidRPr="009B77AD" w:rsidRDefault="00EB4C47" w:rsidP="009B77AD">
      <w:pPr>
        <w:pStyle w:val="ListParagraph"/>
        <w:numPr>
          <w:ilvl w:val="0"/>
          <w:numId w:val="35"/>
        </w:numPr>
        <w:jc w:val="both"/>
        <w:rPr>
          <w:rFonts w:cstheme="minorHAnsi"/>
          <w:color w:val="000000" w:themeColor="text1"/>
        </w:rPr>
      </w:pPr>
      <w:r w:rsidRPr="009B77AD">
        <w:rPr>
          <w:rFonts w:cstheme="minorHAnsi"/>
          <w:color w:val="000000" w:themeColor="text1"/>
          <w:shd w:val="clear" w:color="auto" w:fill="FFFFFF"/>
        </w:rPr>
        <w:t>Created Absence Rules, Accruals, Absence Type, Plans, Calculations</w:t>
      </w:r>
      <w:r w:rsidRPr="009B77AD">
        <w:rPr>
          <w:rFonts w:cstheme="minorHAnsi"/>
          <w:color w:val="000000" w:themeColor="text1"/>
        </w:rPr>
        <w:t>.</w:t>
      </w:r>
    </w:p>
    <w:p w14:paraId="1A3DED6C" w14:textId="77777777" w:rsidR="00EB4C47" w:rsidRPr="009B77AD" w:rsidRDefault="00EB4C47" w:rsidP="009B77AD">
      <w:pPr>
        <w:pStyle w:val="ListParagraph"/>
        <w:numPr>
          <w:ilvl w:val="0"/>
          <w:numId w:val="35"/>
        </w:numPr>
        <w:jc w:val="both"/>
        <w:rPr>
          <w:rFonts w:cstheme="minorHAnsi"/>
          <w:color w:val="000000" w:themeColor="text1"/>
        </w:rPr>
      </w:pPr>
      <w:r w:rsidRPr="009B77AD">
        <w:rPr>
          <w:rFonts w:cstheme="minorHAnsi"/>
          <w:color w:val="000000" w:themeColor="text1"/>
          <w:shd w:val="clear" w:color="auto" w:fill="FFFFFF"/>
        </w:rPr>
        <w:t>Designed Absence Business Processes</w:t>
      </w:r>
      <w:r w:rsidRPr="009B77AD">
        <w:rPr>
          <w:rFonts w:cstheme="minorHAnsi"/>
          <w:color w:val="000000" w:themeColor="text1"/>
        </w:rPr>
        <w:t>.</w:t>
      </w:r>
    </w:p>
    <w:p w14:paraId="54CA072C" w14:textId="070FA051" w:rsidR="00EB4C47" w:rsidRPr="009B77AD" w:rsidRDefault="00EB4C47" w:rsidP="009B77AD">
      <w:pPr>
        <w:pStyle w:val="ListParagraph"/>
        <w:numPr>
          <w:ilvl w:val="0"/>
          <w:numId w:val="35"/>
        </w:numPr>
        <w:jc w:val="both"/>
        <w:rPr>
          <w:rFonts w:cstheme="minorHAnsi"/>
          <w:color w:val="000000" w:themeColor="text1"/>
        </w:rPr>
      </w:pPr>
      <w:r w:rsidRPr="009B77AD">
        <w:rPr>
          <w:rFonts w:cstheme="minorHAnsi"/>
          <w:color w:val="000000" w:themeColor="text1"/>
          <w:shd w:val="clear" w:color="auto" w:fill="FFFFFF"/>
        </w:rPr>
        <w:t>Customizations of Absence Management</w:t>
      </w:r>
      <w:r w:rsidRPr="009B77AD">
        <w:rPr>
          <w:rFonts w:cstheme="minorHAnsi"/>
          <w:color w:val="000000" w:themeColor="text1"/>
        </w:rPr>
        <w:t xml:space="preserve"> – created global Time off </w:t>
      </w:r>
      <w:r w:rsidR="00A33A94" w:rsidRPr="009B77AD">
        <w:rPr>
          <w:rFonts w:cstheme="minorHAnsi"/>
          <w:color w:val="000000" w:themeColor="text1"/>
        </w:rPr>
        <w:t>plans,</w:t>
      </w:r>
      <w:r w:rsidRPr="009B77AD">
        <w:rPr>
          <w:rFonts w:cstheme="minorHAnsi"/>
          <w:color w:val="000000" w:themeColor="text1"/>
        </w:rPr>
        <w:t xml:space="preserve"> Accruals </w:t>
      </w:r>
      <w:r w:rsidR="00A33A94" w:rsidRPr="009B77AD">
        <w:rPr>
          <w:rFonts w:cstheme="minorHAnsi"/>
          <w:color w:val="000000" w:themeColor="text1"/>
        </w:rPr>
        <w:t>rules,</w:t>
      </w:r>
      <w:r w:rsidRPr="009B77AD">
        <w:rPr>
          <w:rFonts w:cstheme="minorHAnsi"/>
          <w:color w:val="000000" w:themeColor="text1"/>
        </w:rPr>
        <w:t xml:space="preserve"> Time off </w:t>
      </w:r>
      <w:r w:rsidR="00A33A94" w:rsidRPr="009B77AD">
        <w:rPr>
          <w:rFonts w:cstheme="minorHAnsi"/>
          <w:color w:val="000000" w:themeColor="text1"/>
        </w:rPr>
        <w:t>calculations,</w:t>
      </w:r>
      <w:r w:rsidRPr="009B77AD">
        <w:rPr>
          <w:rFonts w:cstheme="minorHAnsi"/>
          <w:color w:val="000000" w:themeColor="text1"/>
        </w:rPr>
        <w:t xml:space="preserve"> Eligibilities.</w:t>
      </w:r>
    </w:p>
    <w:p w14:paraId="65821300" w14:textId="77777777" w:rsidR="002935CE" w:rsidRPr="009B77AD" w:rsidRDefault="002935CE" w:rsidP="009B77AD">
      <w:pPr>
        <w:pStyle w:val="ListParagraph"/>
        <w:numPr>
          <w:ilvl w:val="0"/>
          <w:numId w:val="35"/>
        </w:numPr>
        <w:jc w:val="both"/>
        <w:rPr>
          <w:rFonts w:eastAsia="Times New Roman" w:cstheme="minorHAnsi"/>
        </w:rPr>
      </w:pPr>
      <w:r w:rsidRPr="009B77AD">
        <w:rPr>
          <w:rFonts w:eastAsia="Times New Roman" w:cstheme="minorHAnsi"/>
        </w:rPr>
        <w:t>Conduct expert gap/analysis to identify complexity and estimated effort between AS-IS and TO-BE Absence and Time Tracking business process designs</w:t>
      </w:r>
    </w:p>
    <w:p w14:paraId="4A1FD60B" w14:textId="77777777" w:rsidR="002935CE" w:rsidRPr="009B77AD" w:rsidRDefault="002935CE" w:rsidP="009B77AD">
      <w:pPr>
        <w:pStyle w:val="ListParagraph"/>
        <w:numPr>
          <w:ilvl w:val="0"/>
          <w:numId w:val="35"/>
        </w:numPr>
        <w:jc w:val="both"/>
        <w:rPr>
          <w:rFonts w:eastAsia="Times New Roman" w:cstheme="minorHAnsi"/>
        </w:rPr>
      </w:pPr>
      <w:r w:rsidRPr="009B77AD">
        <w:rPr>
          <w:rFonts w:eastAsia="Times New Roman" w:cstheme="minorHAnsi"/>
        </w:rPr>
        <w:lastRenderedPageBreak/>
        <w:t>Architect design discovery sessions, process analysis, evaluations and recommendations for business processes</w:t>
      </w:r>
    </w:p>
    <w:p w14:paraId="4263452E" w14:textId="77777777" w:rsidR="002935CE" w:rsidRPr="009B77AD" w:rsidRDefault="002935CE" w:rsidP="009B77AD">
      <w:pPr>
        <w:pStyle w:val="ListParagraph"/>
        <w:numPr>
          <w:ilvl w:val="0"/>
          <w:numId w:val="35"/>
        </w:numPr>
        <w:jc w:val="both"/>
        <w:rPr>
          <w:rFonts w:eastAsia="Times New Roman" w:cstheme="minorHAnsi"/>
        </w:rPr>
      </w:pPr>
      <w:r w:rsidRPr="009B77AD">
        <w:rPr>
          <w:rFonts w:eastAsia="Times New Roman" w:cstheme="minorHAnsi"/>
        </w:rPr>
        <w:t>Document all discovery findings and analysis and review documented results with key business stakeholders</w:t>
      </w:r>
    </w:p>
    <w:p w14:paraId="7561BFBD" w14:textId="7D6335ED" w:rsidR="002935CE" w:rsidRPr="009B77AD" w:rsidRDefault="002935CE" w:rsidP="009B77AD">
      <w:pPr>
        <w:pStyle w:val="ListParagraph"/>
        <w:numPr>
          <w:ilvl w:val="0"/>
          <w:numId w:val="35"/>
        </w:numPr>
        <w:jc w:val="both"/>
        <w:rPr>
          <w:rFonts w:eastAsia="Times New Roman" w:cstheme="minorHAnsi"/>
        </w:rPr>
      </w:pPr>
      <w:r w:rsidRPr="009B77AD">
        <w:rPr>
          <w:rFonts w:eastAsia="Times New Roman" w:cstheme="minorHAnsi"/>
        </w:rPr>
        <w:t>Post</w:t>
      </w:r>
      <w:r w:rsidR="00A33A94" w:rsidRPr="009B77AD">
        <w:rPr>
          <w:rFonts w:eastAsia="Times New Roman" w:cstheme="minorHAnsi"/>
        </w:rPr>
        <w:t>-</w:t>
      </w:r>
      <w:r w:rsidRPr="009B77AD">
        <w:rPr>
          <w:rFonts w:eastAsia="Times New Roman" w:cstheme="minorHAnsi"/>
        </w:rPr>
        <w:t>Production Support for Workday Recruitment and Benefits defects and new requests (Business Process changes, Advanced Benefits/Payroll Reports)</w:t>
      </w:r>
    </w:p>
    <w:p w14:paraId="4205A12F" w14:textId="77777777" w:rsidR="002935CE" w:rsidRPr="009B77AD" w:rsidRDefault="002935CE" w:rsidP="009B77AD">
      <w:pPr>
        <w:pStyle w:val="ListParagraph"/>
        <w:numPr>
          <w:ilvl w:val="0"/>
          <w:numId w:val="35"/>
        </w:numPr>
        <w:jc w:val="both"/>
        <w:rPr>
          <w:rFonts w:eastAsia="Times New Roman" w:cstheme="minorHAnsi"/>
        </w:rPr>
      </w:pPr>
      <w:r w:rsidRPr="009B77AD">
        <w:rPr>
          <w:rFonts w:eastAsia="Times New Roman" w:cstheme="minorHAnsi"/>
        </w:rPr>
        <w:t>Architect Workday Security Framework that included advanced rules and aligned with existing solution design</w:t>
      </w:r>
    </w:p>
    <w:p w14:paraId="6D0554B9" w14:textId="77777777" w:rsidR="002935CE" w:rsidRPr="009B77AD" w:rsidRDefault="002935CE" w:rsidP="009B77AD">
      <w:pPr>
        <w:pStyle w:val="ListParagraph"/>
        <w:numPr>
          <w:ilvl w:val="0"/>
          <w:numId w:val="35"/>
        </w:numPr>
        <w:jc w:val="both"/>
        <w:rPr>
          <w:rFonts w:eastAsia="Times New Roman" w:cstheme="minorHAnsi"/>
        </w:rPr>
      </w:pPr>
      <w:r w:rsidRPr="009B77AD">
        <w:rPr>
          <w:rFonts w:eastAsia="Times New Roman" w:cstheme="minorHAnsi"/>
        </w:rPr>
        <w:t>Configure Business Processes, rule-based Business Processes, advanced HCM architecture, organizational structure</w:t>
      </w:r>
    </w:p>
    <w:p w14:paraId="00903672" w14:textId="77777777" w:rsidR="002935CE" w:rsidRPr="009B77AD" w:rsidRDefault="002935CE" w:rsidP="009B77AD">
      <w:pPr>
        <w:pStyle w:val="ListParagraph"/>
        <w:numPr>
          <w:ilvl w:val="0"/>
          <w:numId w:val="35"/>
        </w:numPr>
        <w:jc w:val="both"/>
        <w:rPr>
          <w:rFonts w:eastAsia="Times New Roman" w:cstheme="minorHAnsi"/>
        </w:rPr>
      </w:pPr>
      <w:r w:rsidRPr="009B77AD">
        <w:rPr>
          <w:rFonts w:eastAsia="Times New Roman" w:cstheme="minorHAnsi"/>
        </w:rPr>
        <w:t>Configure Benefits Business Processes, eligibility rules, calculations, plans, dependencies, credits, surcharges, auto enrollment, default coverage</w:t>
      </w:r>
    </w:p>
    <w:p w14:paraId="378562FF" w14:textId="77777777" w:rsidR="002935CE" w:rsidRPr="009B77AD" w:rsidRDefault="002935CE" w:rsidP="009B77AD">
      <w:pPr>
        <w:pStyle w:val="ListParagraph"/>
        <w:numPr>
          <w:ilvl w:val="0"/>
          <w:numId w:val="35"/>
        </w:numPr>
        <w:jc w:val="both"/>
        <w:rPr>
          <w:rFonts w:eastAsia="Times New Roman" w:cstheme="minorHAnsi"/>
        </w:rPr>
      </w:pPr>
      <w:r w:rsidRPr="009B77AD">
        <w:rPr>
          <w:rFonts w:eastAsia="Times New Roman" w:cstheme="minorHAnsi"/>
        </w:rPr>
        <w:t>Configure Advanced Security Framework including Role-Based/Segment-Based/User-Based/Intersection/Membership security groups, Advanced Business Process Framework with complex condition rules</w:t>
      </w:r>
    </w:p>
    <w:p w14:paraId="1333913B" w14:textId="77777777" w:rsidR="002935CE" w:rsidRPr="009B77AD" w:rsidRDefault="002935CE" w:rsidP="009B77AD">
      <w:pPr>
        <w:pStyle w:val="ListParagraph"/>
        <w:numPr>
          <w:ilvl w:val="0"/>
          <w:numId w:val="35"/>
        </w:numPr>
        <w:jc w:val="both"/>
        <w:rPr>
          <w:rFonts w:eastAsia="Times New Roman" w:cstheme="minorHAnsi"/>
        </w:rPr>
      </w:pPr>
      <w:r w:rsidRPr="009B77AD">
        <w:rPr>
          <w:rFonts w:eastAsia="Times New Roman" w:cstheme="minorHAnsi"/>
        </w:rPr>
        <w:t>Setup and run WD data conversion programs</w:t>
      </w:r>
    </w:p>
    <w:p w14:paraId="3C57330A" w14:textId="3D6734FA" w:rsidR="002935CE" w:rsidRPr="009B77AD" w:rsidRDefault="002935CE" w:rsidP="009B77AD">
      <w:pPr>
        <w:pStyle w:val="ListParagraph"/>
        <w:numPr>
          <w:ilvl w:val="0"/>
          <w:numId w:val="35"/>
        </w:numPr>
        <w:jc w:val="both"/>
        <w:rPr>
          <w:rFonts w:eastAsia="Times New Roman" w:cstheme="minorHAnsi"/>
        </w:rPr>
      </w:pPr>
      <w:r w:rsidRPr="009B77AD">
        <w:rPr>
          <w:rFonts w:eastAsia="Times New Roman" w:cstheme="minorHAnsi"/>
        </w:rPr>
        <w:t>Configure custom objects/labels/</w:t>
      </w:r>
      <w:r w:rsidR="00A33A94" w:rsidRPr="009B77AD">
        <w:rPr>
          <w:rFonts w:eastAsia="Times New Roman" w:cstheme="minorHAnsi"/>
        </w:rPr>
        <w:t>work tags</w:t>
      </w:r>
      <w:r w:rsidRPr="009B77AD">
        <w:rPr>
          <w:rFonts w:eastAsia="Times New Roman" w:cstheme="minorHAnsi"/>
        </w:rPr>
        <w:t>/organizations</w:t>
      </w:r>
    </w:p>
    <w:p w14:paraId="784DDFB8" w14:textId="77777777" w:rsidR="002935CE" w:rsidRPr="009B77AD" w:rsidRDefault="002935CE" w:rsidP="009B77AD">
      <w:pPr>
        <w:pStyle w:val="ListParagraph"/>
        <w:numPr>
          <w:ilvl w:val="0"/>
          <w:numId w:val="35"/>
        </w:numPr>
        <w:jc w:val="both"/>
        <w:rPr>
          <w:rFonts w:eastAsia="Times New Roman" w:cstheme="minorHAnsi"/>
        </w:rPr>
      </w:pPr>
      <w:r w:rsidRPr="009B77AD">
        <w:rPr>
          <w:rFonts w:eastAsia="Times New Roman" w:cstheme="minorHAnsi"/>
        </w:rPr>
        <w:t>Configure tenant setup, landing pages, dashboards, worklets</w:t>
      </w:r>
    </w:p>
    <w:p w14:paraId="5E8C94EC" w14:textId="55BC7A05" w:rsidR="002935CE" w:rsidRPr="009B77AD" w:rsidRDefault="002935CE" w:rsidP="009B77AD">
      <w:pPr>
        <w:pStyle w:val="ListParagraph"/>
        <w:numPr>
          <w:ilvl w:val="0"/>
          <w:numId w:val="35"/>
        </w:numPr>
        <w:jc w:val="both"/>
        <w:rPr>
          <w:rFonts w:eastAsia="Times New Roman" w:cstheme="minorHAnsi"/>
        </w:rPr>
      </w:pPr>
      <w:r w:rsidRPr="009B77AD">
        <w:rPr>
          <w:rFonts w:eastAsia="Times New Roman" w:cstheme="minorHAnsi"/>
        </w:rPr>
        <w:t>Configure Advanced, Composite, and Matrix Reports using calculated fields</w:t>
      </w:r>
    </w:p>
    <w:p w14:paraId="15D103F0" w14:textId="77777777" w:rsidR="00595899" w:rsidRPr="009B77AD" w:rsidRDefault="00595899" w:rsidP="00B31C6C">
      <w:pPr>
        <w:rPr>
          <w:rFonts w:asciiTheme="minorHAnsi" w:hAnsiTheme="minorHAnsi" w:cstheme="minorHAnsi"/>
          <w:b/>
          <w:color w:val="000000" w:themeColor="text1"/>
          <w:sz w:val="22"/>
          <w:szCs w:val="22"/>
        </w:rPr>
      </w:pPr>
    </w:p>
    <w:p w14:paraId="33CF8AD2" w14:textId="77777777" w:rsidR="00336446" w:rsidRPr="009B77AD" w:rsidRDefault="00336446" w:rsidP="00336446">
      <w:pPr>
        <w:rPr>
          <w:rFonts w:asciiTheme="minorHAnsi" w:hAnsiTheme="minorHAnsi" w:cstheme="minorHAnsi"/>
          <w:b/>
          <w:bCs/>
          <w:color w:val="000000" w:themeColor="text1"/>
          <w:sz w:val="22"/>
          <w:szCs w:val="22"/>
        </w:rPr>
      </w:pPr>
      <w:r w:rsidRPr="009B77AD">
        <w:rPr>
          <w:rFonts w:asciiTheme="minorHAnsi" w:eastAsiaTheme="minorHAnsi" w:hAnsiTheme="minorHAnsi" w:cstheme="minorHAnsi"/>
          <w:color w:val="000000" w:themeColor="text1"/>
          <w:kern w:val="0"/>
          <w:sz w:val="22"/>
          <w:szCs w:val="22"/>
          <w:shd w:val="clear" w:color="auto" w:fill="FFFFFF"/>
        </w:rPr>
        <w:t xml:space="preserve">Client </w:t>
      </w:r>
      <w:r w:rsidRPr="009B77AD">
        <w:rPr>
          <w:rFonts w:asciiTheme="minorHAnsi" w:eastAsiaTheme="minorHAnsi" w:hAnsiTheme="minorHAnsi" w:cstheme="minorHAnsi"/>
          <w:color w:val="000000" w:themeColor="text1"/>
          <w:kern w:val="0"/>
          <w:sz w:val="22"/>
          <w:szCs w:val="22"/>
          <w:shd w:val="clear" w:color="auto" w:fill="FFFFFF"/>
        </w:rPr>
        <w:tab/>
      </w:r>
      <w:r w:rsidRPr="009B77AD">
        <w:rPr>
          <w:rFonts w:asciiTheme="minorHAnsi" w:hAnsiTheme="minorHAnsi" w:cstheme="minorHAnsi"/>
          <w:b/>
          <w:color w:val="000000" w:themeColor="text1"/>
          <w:sz w:val="22"/>
          <w:szCs w:val="22"/>
        </w:rPr>
        <w:t xml:space="preserve">        </w:t>
      </w:r>
      <w:r w:rsidR="00EF7FBB" w:rsidRPr="009B77AD">
        <w:rPr>
          <w:rFonts w:asciiTheme="minorHAnsi" w:hAnsiTheme="minorHAnsi" w:cstheme="minorHAnsi"/>
          <w:b/>
          <w:color w:val="000000" w:themeColor="text1"/>
          <w:sz w:val="22"/>
          <w:szCs w:val="22"/>
        </w:rPr>
        <w:t xml:space="preserve">       </w:t>
      </w:r>
      <w:r w:rsidRPr="009B77AD">
        <w:rPr>
          <w:rFonts w:asciiTheme="minorHAnsi" w:hAnsiTheme="minorHAnsi" w:cstheme="minorHAnsi"/>
          <w:b/>
          <w:color w:val="000000" w:themeColor="text1"/>
          <w:sz w:val="22"/>
          <w:szCs w:val="22"/>
        </w:rPr>
        <w:t>:  VMware</w:t>
      </w:r>
      <w:r w:rsidRPr="009B77AD">
        <w:rPr>
          <w:rFonts w:asciiTheme="minorHAnsi" w:hAnsiTheme="minorHAnsi" w:cstheme="minorHAnsi"/>
          <w:bCs/>
          <w:color w:val="000000" w:themeColor="text1"/>
          <w:sz w:val="22"/>
          <w:szCs w:val="22"/>
        </w:rPr>
        <w:tab/>
      </w:r>
      <w:r w:rsidRPr="009B77AD">
        <w:rPr>
          <w:rFonts w:asciiTheme="minorHAnsi" w:eastAsiaTheme="minorHAnsi" w:hAnsiTheme="minorHAnsi" w:cstheme="minorHAnsi"/>
          <w:color w:val="000000" w:themeColor="text1"/>
          <w:kern w:val="0"/>
          <w:sz w:val="22"/>
          <w:szCs w:val="22"/>
          <w:shd w:val="clear" w:color="auto" w:fill="FFFFFF"/>
        </w:rPr>
        <w:tab/>
      </w:r>
      <w:r w:rsidRPr="009B77AD">
        <w:rPr>
          <w:rFonts w:asciiTheme="minorHAnsi" w:eastAsiaTheme="minorHAnsi" w:hAnsiTheme="minorHAnsi" w:cstheme="minorHAnsi"/>
          <w:color w:val="000000" w:themeColor="text1"/>
          <w:kern w:val="0"/>
          <w:sz w:val="22"/>
          <w:szCs w:val="22"/>
          <w:shd w:val="clear" w:color="auto" w:fill="FFFFFF"/>
        </w:rPr>
        <w:tab/>
      </w:r>
      <w:r w:rsidRPr="009B77AD">
        <w:rPr>
          <w:rFonts w:asciiTheme="minorHAnsi" w:eastAsiaTheme="minorHAnsi" w:hAnsiTheme="minorHAnsi" w:cstheme="minorHAnsi"/>
          <w:color w:val="000000" w:themeColor="text1"/>
          <w:kern w:val="0"/>
          <w:sz w:val="22"/>
          <w:szCs w:val="22"/>
          <w:shd w:val="clear" w:color="auto" w:fill="FFFFFF"/>
        </w:rPr>
        <w:tab/>
      </w:r>
      <w:r w:rsidRPr="009B77AD">
        <w:rPr>
          <w:rFonts w:asciiTheme="minorHAnsi" w:hAnsiTheme="minorHAnsi" w:cstheme="minorHAnsi"/>
          <w:bCs/>
          <w:color w:val="000000" w:themeColor="text1"/>
          <w:sz w:val="22"/>
          <w:szCs w:val="22"/>
        </w:rPr>
        <w:t xml:space="preserve">  </w:t>
      </w:r>
      <w:r w:rsidRPr="009B77AD">
        <w:rPr>
          <w:rFonts w:asciiTheme="minorHAnsi" w:hAnsiTheme="minorHAnsi" w:cstheme="minorHAnsi"/>
          <w:b/>
          <w:bCs/>
          <w:color w:val="000000" w:themeColor="text1"/>
          <w:sz w:val="22"/>
          <w:szCs w:val="22"/>
        </w:rPr>
        <w:tab/>
      </w:r>
      <w:r w:rsidR="00D9346F" w:rsidRPr="009B77AD">
        <w:rPr>
          <w:rFonts w:asciiTheme="minorHAnsi" w:hAnsiTheme="minorHAnsi" w:cstheme="minorHAnsi"/>
          <w:b/>
          <w:bCs/>
          <w:color w:val="000000" w:themeColor="text1"/>
          <w:sz w:val="22"/>
          <w:szCs w:val="22"/>
        </w:rPr>
        <w:tab/>
      </w:r>
      <w:r w:rsidRPr="009B77AD">
        <w:rPr>
          <w:rFonts w:asciiTheme="minorHAnsi" w:eastAsiaTheme="minorHAnsi" w:hAnsiTheme="minorHAnsi" w:cstheme="minorHAnsi"/>
          <w:color w:val="000000" w:themeColor="text1"/>
          <w:kern w:val="0"/>
          <w:sz w:val="22"/>
          <w:szCs w:val="22"/>
          <w:shd w:val="clear" w:color="auto" w:fill="FFFFFF"/>
        </w:rPr>
        <w:t xml:space="preserve">May 2018   – </w:t>
      </w:r>
      <w:r w:rsidR="00563304" w:rsidRPr="009B77AD">
        <w:rPr>
          <w:rFonts w:asciiTheme="minorHAnsi" w:eastAsiaTheme="minorHAnsi" w:hAnsiTheme="minorHAnsi" w:cstheme="minorHAnsi"/>
          <w:color w:val="000000" w:themeColor="text1"/>
          <w:kern w:val="0"/>
          <w:sz w:val="22"/>
          <w:szCs w:val="22"/>
          <w:shd w:val="clear" w:color="auto" w:fill="FFFFFF"/>
        </w:rPr>
        <w:t>Dec 2018</w:t>
      </w:r>
      <w:r w:rsidRPr="009B77AD">
        <w:rPr>
          <w:rFonts w:asciiTheme="minorHAnsi" w:hAnsiTheme="minorHAnsi" w:cstheme="minorHAnsi"/>
          <w:b/>
          <w:bCs/>
          <w:color w:val="000000" w:themeColor="text1"/>
          <w:sz w:val="22"/>
          <w:szCs w:val="22"/>
        </w:rPr>
        <w:t xml:space="preserve">  </w:t>
      </w:r>
    </w:p>
    <w:p w14:paraId="3C0D710E" w14:textId="66F528BA" w:rsidR="00336446" w:rsidRPr="009B77AD" w:rsidRDefault="00336446" w:rsidP="00336446">
      <w:pPr>
        <w:rPr>
          <w:rFonts w:asciiTheme="minorHAnsi" w:hAnsiTheme="minorHAnsi" w:cstheme="minorHAnsi"/>
          <w:b/>
          <w:color w:val="000000" w:themeColor="text1"/>
          <w:sz w:val="22"/>
          <w:szCs w:val="22"/>
        </w:rPr>
      </w:pPr>
      <w:r w:rsidRPr="009B77AD">
        <w:rPr>
          <w:rFonts w:asciiTheme="minorHAnsi" w:eastAsiaTheme="minorHAnsi" w:hAnsiTheme="minorHAnsi" w:cstheme="minorHAnsi"/>
          <w:color w:val="000000" w:themeColor="text1"/>
          <w:kern w:val="0"/>
          <w:sz w:val="22"/>
          <w:szCs w:val="22"/>
          <w:shd w:val="clear" w:color="auto" w:fill="FFFFFF"/>
        </w:rPr>
        <w:t>Role</w:t>
      </w:r>
      <w:r w:rsidRPr="009B77AD">
        <w:rPr>
          <w:rFonts w:asciiTheme="minorHAnsi" w:eastAsiaTheme="minorHAnsi" w:hAnsiTheme="minorHAnsi" w:cstheme="minorHAnsi"/>
          <w:color w:val="000000" w:themeColor="text1"/>
          <w:kern w:val="0"/>
          <w:sz w:val="22"/>
          <w:szCs w:val="22"/>
          <w:shd w:val="clear" w:color="auto" w:fill="FFFFFF"/>
        </w:rPr>
        <w:tab/>
      </w:r>
      <w:r w:rsidRPr="009B77AD">
        <w:rPr>
          <w:rFonts w:asciiTheme="minorHAnsi" w:hAnsiTheme="minorHAnsi" w:cstheme="minorHAnsi"/>
          <w:b/>
          <w:color w:val="000000" w:themeColor="text1"/>
          <w:sz w:val="22"/>
          <w:szCs w:val="22"/>
        </w:rPr>
        <w:t xml:space="preserve">         </w:t>
      </w:r>
      <w:r w:rsidR="00EF7FBB" w:rsidRPr="009B77AD">
        <w:rPr>
          <w:rFonts w:asciiTheme="minorHAnsi" w:hAnsiTheme="minorHAnsi" w:cstheme="minorHAnsi"/>
          <w:b/>
          <w:color w:val="000000" w:themeColor="text1"/>
          <w:sz w:val="22"/>
          <w:szCs w:val="22"/>
        </w:rPr>
        <w:t xml:space="preserve">      </w:t>
      </w:r>
      <w:r w:rsidRPr="009B77AD">
        <w:rPr>
          <w:rFonts w:asciiTheme="minorHAnsi" w:hAnsiTheme="minorHAnsi" w:cstheme="minorHAnsi"/>
          <w:b/>
          <w:color w:val="000000" w:themeColor="text1"/>
          <w:sz w:val="22"/>
          <w:szCs w:val="22"/>
        </w:rPr>
        <w:t xml:space="preserve">:  </w:t>
      </w:r>
      <w:r w:rsidR="00E939CA" w:rsidRPr="009B77AD">
        <w:rPr>
          <w:rFonts w:asciiTheme="minorHAnsi" w:hAnsiTheme="minorHAnsi" w:cstheme="minorHAnsi"/>
          <w:b/>
          <w:color w:val="000000" w:themeColor="text1"/>
          <w:sz w:val="22"/>
          <w:szCs w:val="22"/>
        </w:rPr>
        <w:t xml:space="preserve">Lead </w:t>
      </w:r>
      <w:r w:rsidRPr="009B77AD">
        <w:rPr>
          <w:rFonts w:asciiTheme="minorHAnsi" w:hAnsiTheme="minorHAnsi" w:cstheme="minorHAnsi"/>
          <w:b/>
          <w:color w:val="000000" w:themeColor="text1"/>
          <w:sz w:val="22"/>
          <w:szCs w:val="22"/>
        </w:rPr>
        <w:t>Workday Functional</w:t>
      </w:r>
      <w:r w:rsidR="00E939CA" w:rsidRPr="009B77AD">
        <w:rPr>
          <w:rFonts w:asciiTheme="minorHAnsi" w:hAnsiTheme="minorHAnsi" w:cstheme="minorHAnsi"/>
          <w:b/>
          <w:color w:val="000000" w:themeColor="text1"/>
          <w:sz w:val="22"/>
          <w:szCs w:val="22"/>
        </w:rPr>
        <w:t xml:space="preserve"> Consultant</w:t>
      </w:r>
      <w:r w:rsidR="00221E29" w:rsidRPr="009B77AD">
        <w:rPr>
          <w:rFonts w:asciiTheme="minorHAnsi" w:hAnsiTheme="minorHAnsi" w:cstheme="minorHAnsi"/>
          <w:b/>
          <w:color w:val="000000" w:themeColor="text1"/>
          <w:sz w:val="22"/>
          <w:szCs w:val="22"/>
        </w:rPr>
        <w:t>/ Workday  analyst</w:t>
      </w:r>
    </w:p>
    <w:p w14:paraId="204B6BB5" w14:textId="77777777" w:rsidR="009B77AD" w:rsidRPr="009B77AD" w:rsidRDefault="009B77AD" w:rsidP="00336446">
      <w:pPr>
        <w:rPr>
          <w:rFonts w:asciiTheme="minorHAnsi" w:hAnsiTheme="minorHAnsi" w:cstheme="minorHAnsi"/>
          <w:color w:val="000000" w:themeColor="text1"/>
          <w:sz w:val="22"/>
          <w:szCs w:val="22"/>
          <w:shd w:val="clear" w:color="auto" w:fill="FFFFFF"/>
        </w:rPr>
      </w:pPr>
    </w:p>
    <w:p w14:paraId="0B792245" w14:textId="38EAA0FD" w:rsidR="00336446" w:rsidRPr="009B77AD" w:rsidRDefault="00336446" w:rsidP="00336446">
      <w:pPr>
        <w:rPr>
          <w:rFonts w:asciiTheme="minorHAnsi" w:hAnsiTheme="minorHAnsi" w:cstheme="minorHAnsi"/>
          <w:b/>
          <w:color w:val="000000" w:themeColor="text1"/>
          <w:sz w:val="22"/>
          <w:szCs w:val="22"/>
        </w:rPr>
      </w:pPr>
      <w:r w:rsidRPr="009B77AD">
        <w:rPr>
          <w:rFonts w:asciiTheme="minorHAnsi" w:eastAsiaTheme="minorHAnsi" w:hAnsiTheme="minorHAnsi" w:cstheme="minorHAnsi"/>
          <w:color w:val="000000" w:themeColor="text1"/>
          <w:kern w:val="0"/>
          <w:sz w:val="22"/>
          <w:szCs w:val="22"/>
          <w:shd w:val="clear" w:color="auto" w:fill="FFFFFF"/>
        </w:rPr>
        <w:t xml:space="preserve">Environment    </w:t>
      </w:r>
      <w:r w:rsidRPr="009B77AD">
        <w:rPr>
          <w:rFonts w:asciiTheme="minorHAnsi" w:hAnsiTheme="minorHAnsi" w:cstheme="minorHAnsi"/>
          <w:b/>
          <w:color w:val="000000" w:themeColor="text1"/>
          <w:sz w:val="22"/>
          <w:szCs w:val="22"/>
        </w:rPr>
        <w:t xml:space="preserve"> :</w:t>
      </w:r>
      <w:r w:rsidRPr="009B77AD">
        <w:rPr>
          <w:rStyle w:val="apple-converted-space"/>
          <w:rFonts w:asciiTheme="minorHAnsi" w:hAnsiTheme="minorHAnsi" w:cstheme="minorHAnsi"/>
          <w:color w:val="000000" w:themeColor="text1"/>
          <w:sz w:val="22"/>
          <w:szCs w:val="22"/>
          <w:shd w:val="clear" w:color="auto" w:fill="FFFFFF"/>
        </w:rPr>
        <w:t xml:space="preserve"> </w:t>
      </w:r>
      <w:r w:rsidRPr="009B77AD">
        <w:rPr>
          <w:rFonts w:asciiTheme="minorHAnsi" w:eastAsiaTheme="minorHAnsi" w:hAnsiTheme="minorHAnsi" w:cstheme="minorHAnsi"/>
          <w:color w:val="000000" w:themeColor="text1"/>
          <w:kern w:val="0"/>
          <w:sz w:val="22"/>
          <w:szCs w:val="22"/>
          <w:shd w:val="clear" w:color="auto" w:fill="FFFFFF"/>
        </w:rPr>
        <w:t xml:space="preserve">Absence management, </w:t>
      </w:r>
      <w:r w:rsidR="00EF7FBB" w:rsidRPr="009B77AD">
        <w:rPr>
          <w:rFonts w:asciiTheme="minorHAnsi" w:eastAsiaTheme="minorHAnsi" w:hAnsiTheme="minorHAnsi" w:cstheme="minorHAnsi"/>
          <w:color w:val="000000" w:themeColor="text1"/>
          <w:kern w:val="0"/>
          <w:sz w:val="22"/>
          <w:szCs w:val="22"/>
          <w:shd w:val="clear" w:color="auto" w:fill="FFFFFF"/>
        </w:rPr>
        <w:t>Security, Global</w:t>
      </w:r>
      <w:r w:rsidRPr="009B77AD">
        <w:rPr>
          <w:rFonts w:asciiTheme="minorHAnsi" w:eastAsiaTheme="minorHAnsi" w:hAnsiTheme="minorHAnsi" w:cstheme="minorHAnsi"/>
          <w:color w:val="000000" w:themeColor="text1"/>
          <w:kern w:val="0"/>
          <w:sz w:val="22"/>
          <w:szCs w:val="22"/>
          <w:shd w:val="clear" w:color="auto" w:fill="FFFFFF"/>
        </w:rPr>
        <w:t xml:space="preserve"> Payroll, </w:t>
      </w:r>
      <w:r w:rsidR="002935CE" w:rsidRPr="009B77AD">
        <w:rPr>
          <w:rFonts w:asciiTheme="minorHAnsi" w:eastAsiaTheme="minorHAnsi" w:hAnsiTheme="minorHAnsi" w:cstheme="minorHAnsi"/>
          <w:color w:val="000000" w:themeColor="text1"/>
          <w:kern w:val="0"/>
          <w:sz w:val="22"/>
          <w:szCs w:val="22"/>
          <w:shd w:val="clear" w:color="auto" w:fill="FFFFFF"/>
        </w:rPr>
        <w:t>Recruiting, Core</w:t>
      </w:r>
      <w:r w:rsidR="00CB68B5" w:rsidRPr="009B77AD">
        <w:rPr>
          <w:rFonts w:asciiTheme="minorHAnsi" w:eastAsiaTheme="minorHAnsi" w:hAnsiTheme="minorHAnsi" w:cstheme="minorHAnsi"/>
          <w:color w:val="000000" w:themeColor="text1"/>
          <w:kern w:val="0"/>
          <w:sz w:val="22"/>
          <w:szCs w:val="22"/>
          <w:shd w:val="clear" w:color="auto" w:fill="FFFFFF"/>
        </w:rPr>
        <w:t xml:space="preserve"> HCM,</w:t>
      </w:r>
      <w:r w:rsidR="00CC2D50" w:rsidRPr="009B77AD">
        <w:rPr>
          <w:rFonts w:asciiTheme="minorHAnsi" w:eastAsiaTheme="minorHAnsi" w:hAnsiTheme="minorHAnsi" w:cstheme="minorHAnsi"/>
          <w:color w:val="000000" w:themeColor="text1"/>
          <w:kern w:val="0"/>
          <w:sz w:val="22"/>
          <w:szCs w:val="22"/>
          <w:shd w:val="clear" w:color="auto" w:fill="FFFFFF"/>
        </w:rPr>
        <w:t xml:space="preserve"> Performance</w:t>
      </w:r>
      <w:r w:rsidR="002E78CD" w:rsidRPr="009B77AD">
        <w:rPr>
          <w:rFonts w:asciiTheme="minorHAnsi" w:eastAsiaTheme="minorHAnsi" w:hAnsiTheme="minorHAnsi" w:cstheme="minorHAnsi"/>
          <w:color w:val="000000" w:themeColor="text1"/>
          <w:kern w:val="0"/>
          <w:sz w:val="22"/>
          <w:szCs w:val="22"/>
          <w:shd w:val="clear" w:color="auto" w:fill="FFFFFF"/>
        </w:rPr>
        <w:t>,</w:t>
      </w:r>
      <w:r w:rsidRPr="009B77AD">
        <w:rPr>
          <w:rFonts w:asciiTheme="minorHAnsi" w:eastAsiaTheme="minorHAnsi" w:hAnsiTheme="minorHAnsi" w:cstheme="minorHAnsi"/>
          <w:color w:val="000000" w:themeColor="text1"/>
          <w:kern w:val="0"/>
          <w:sz w:val="22"/>
          <w:szCs w:val="22"/>
          <w:shd w:val="clear" w:color="auto" w:fill="FFFFFF"/>
        </w:rPr>
        <w:t xml:space="preserve"> Onboarding, Talent, EIB, Compensation, </w:t>
      </w:r>
      <w:r w:rsidR="00EF7FBB" w:rsidRPr="009B77AD">
        <w:rPr>
          <w:rFonts w:asciiTheme="minorHAnsi" w:eastAsiaTheme="minorHAnsi" w:hAnsiTheme="minorHAnsi" w:cstheme="minorHAnsi"/>
          <w:color w:val="000000" w:themeColor="text1"/>
          <w:kern w:val="0"/>
          <w:sz w:val="22"/>
          <w:szCs w:val="22"/>
          <w:shd w:val="clear" w:color="auto" w:fill="FFFFFF"/>
        </w:rPr>
        <w:t xml:space="preserve">Time tracking, </w:t>
      </w:r>
      <w:r w:rsidRPr="009B77AD">
        <w:rPr>
          <w:rFonts w:asciiTheme="minorHAnsi" w:eastAsiaTheme="minorHAnsi" w:hAnsiTheme="minorHAnsi" w:cstheme="minorHAnsi"/>
          <w:color w:val="000000" w:themeColor="text1"/>
          <w:kern w:val="0"/>
          <w:sz w:val="22"/>
          <w:szCs w:val="22"/>
          <w:shd w:val="clear" w:color="auto" w:fill="FFFFFF"/>
        </w:rPr>
        <w:t>Benefits</w:t>
      </w:r>
    </w:p>
    <w:p w14:paraId="4BF5A4AA" w14:textId="77777777" w:rsidR="009B77AD" w:rsidRPr="009B77AD" w:rsidRDefault="009B77AD" w:rsidP="00336446">
      <w:pPr>
        <w:rPr>
          <w:rFonts w:asciiTheme="minorHAnsi" w:hAnsiTheme="minorHAnsi" w:cstheme="minorHAnsi"/>
          <w:b/>
          <w:color w:val="000000" w:themeColor="text1"/>
          <w:sz w:val="22"/>
          <w:szCs w:val="22"/>
        </w:rPr>
      </w:pPr>
    </w:p>
    <w:p w14:paraId="41246FEE" w14:textId="0833BFBA" w:rsidR="00336446" w:rsidRPr="009B77AD" w:rsidRDefault="009B77AD" w:rsidP="00336446">
      <w:pPr>
        <w:rPr>
          <w:rStyle w:val="apple-converted-space"/>
          <w:rFonts w:asciiTheme="minorHAnsi" w:hAnsiTheme="minorHAnsi" w:cstheme="minorHAnsi"/>
          <w:color w:val="000000" w:themeColor="text1"/>
          <w:sz w:val="22"/>
          <w:szCs w:val="22"/>
          <w:shd w:val="clear" w:color="auto" w:fill="FFFFFF"/>
        </w:rPr>
      </w:pPr>
      <w:r w:rsidRPr="009B77AD">
        <w:rPr>
          <w:rFonts w:asciiTheme="minorHAnsi" w:hAnsiTheme="minorHAnsi" w:cstheme="minorHAnsi"/>
          <w:b/>
          <w:color w:val="000000" w:themeColor="text1"/>
          <w:sz w:val="22"/>
          <w:szCs w:val="22"/>
        </w:rPr>
        <w:t>Roles &amp; Responsibility:</w:t>
      </w:r>
    </w:p>
    <w:p w14:paraId="2DE6E683" w14:textId="77777777" w:rsidR="00336446" w:rsidRPr="009B77AD" w:rsidRDefault="00336446" w:rsidP="009B77AD">
      <w:pPr>
        <w:pStyle w:val="ListParagraph"/>
        <w:numPr>
          <w:ilvl w:val="0"/>
          <w:numId w:val="34"/>
        </w:numPr>
        <w:rPr>
          <w:rFonts w:cstheme="minorHAnsi"/>
        </w:rPr>
      </w:pPr>
      <w:r w:rsidRPr="009B77AD">
        <w:rPr>
          <w:rFonts w:cstheme="minorHAnsi"/>
        </w:rPr>
        <w:t>Lead Global payroll implementation partnering with ADP.</w:t>
      </w:r>
    </w:p>
    <w:p w14:paraId="0E25FC65" w14:textId="77777777" w:rsidR="006A1521" w:rsidRPr="009B77AD" w:rsidRDefault="00336446" w:rsidP="009B77AD">
      <w:pPr>
        <w:pStyle w:val="ListParagraph"/>
        <w:numPr>
          <w:ilvl w:val="0"/>
          <w:numId w:val="34"/>
        </w:numPr>
        <w:rPr>
          <w:rFonts w:cstheme="minorHAnsi"/>
          <w:color w:val="000000" w:themeColor="text1"/>
          <w:shd w:val="clear" w:color="auto" w:fill="FFFFFF"/>
        </w:rPr>
      </w:pPr>
      <w:r w:rsidRPr="009B77AD">
        <w:rPr>
          <w:rFonts w:cstheme="minorHAnsi"/>
        </w:rPr>
        <w:t>Configured Business processes for core HCM and other modules.</w:t>
      </w:r>
      <w:r w:rsidR="006A1521" w:rsidRPr="009B77AD">
        <w:rPr>
          <w:rFonts w:cstheme="minorHAnsi"/>
          <w:color w:val="000000" w:themeColor="text1"/>
          <w:shd w:val="clear" w:color="auto" w:fill="FFFFFF"/>
        </w:rPr>
        <w:t xml:space="preserve"> </w:t>
      </w:r>
    </w:p>
    <w:p w14:paraId="62506922" w14:textId="77777777" w:rsidR="006A1521" w:rsidRPr="009B77AD" w:rsidRDefault="006A1521" w:rsidP="009B77AD">
      <w:pPr>
        <w:pStyle w:val="ListParagraph"/>
        <w:numPr>
          <w:ilvl w:val="0"/>
          <w:numId w:val="34"/>
        </w:numPr>
        <w:rPr>
          <w:rFonts w:cstheme="minorHAnsi"/>
          <w:color w:val="000000" w:themeColor="text1"/>
          <w:shd w:val="clear" w:color="auto" w:fill="FFFFFF"/>
        </w:rPr>
      </w:pPr>
      <w:r w:rsidRPr="009B77AD">
        <w:rPr>
          <w:rFonts w:cstheme="minorHAnsi"/>
          <w:color w:val="000000" w:themeColor="text1"/>
          <w:shd w:val="clear" w:color="auto" w:fill="FFFFFF"/>
        </w:rPr>
        <w:t>Worked with Payroll vendors like ADP,</w:t>
      </w:r>
      <w:r w:rsidR="002935CE" w:rsidRPr="009B77AD">
        <w:rPr>
          <w:rFonts w:cstheme="minorHAnsi"/>
          <w:color w:val="000000" w:themeColor="text1"/>
          <w:shd w:val="clear" w:color="auto" w:fill="FFFFFF"/>
        </w:rPr>
        <w:t xml:space="preserve"> </w:t>
      </w:r>
      <w:r w:rsidRPr="009B77AD">
        <w:rPr>
          <w:rFonts w:cstheme="minorHAnsi"/>
          <w:color w:val="000000" w:themeColor="text1"/>
          <w:shd w:val="clear" w:color="auto" w:fill="FFFFFF"/>
        </w:rPr>
        <w:t>Safe guard to gather,</w:t>
      </w:r>
      <w:r w:rsidR="0018237A" w:rsidRPr="009B77AD">
        <w:rPr>
          <w:rFonts w:cstheme="minorHAnsi"/>
          <w:color w:val="000000" w:themeColor="text1"/>
          <w:shd w:val="clear" w:color="auto" w:fill="FFFFFF"/>
        </w:rPr>
        <w:t xml:space="preserve"> </w:t>
      </w:r>
      <w:r w:rsidRPr="009B77AD">
        <w:rPr>
          <w:rFonts w:cstheme="minorHAnsi"/>
          <w:color w:val="000000" w:themeColor="text1"/>
          <w:shd w:val="clear" w:color="auto" w:fill="FFFFFF"/>
        </w:rPr>
        <w:t>document</w:t>
      </w:r>
      <w:r w:rsidR="0018237A" w:rsidRPr="009B77AD">
        <w:rPr>
          <w:rFonts w:cstheme="minorHAnsi"/>
          <w:color w:val="000000" w:themeColor="text1"/>
          <w:shd w:val="clear" w:color="auto" w:fill="FFFFFF"/>
        </w:rPr>
        <w:t xml:space="preserve"> </w:t>
      </w:r>
      <w:r w:rsidRPr="009B77AD">
        <w:rPr>
          <w:rFonts w:cstheme="minorHAnsi"/>
          <w:color w:val="000000" w:themeColor="text1"/>
          <w:shd w:val="clear" w:color="auto" w:fill="FFFFFF"/>
        </w:rPr>
        <w:t xml:space="preserve">,build &amp; test the country specific payroll requirements. </w:t>
      </w:r>
    </w:p>
    <w:p w14:paraId="41DE3144" w14:textId="77777777" w:rsidR="00336446" w:rsidRPr="009B77AD" w:rsidRDefault="006A1521" w:rsidP="009B77AD">
      <w:pPr>
        <w:pStyle w:val="ListParagraph"/>
        <w:numPr>
          <w:ilvl w:val="0"/>
          <w:numId w:val="34"/>
        </w:numPr>
        <w:rPr>
          <w:rFonts w:cstheme="minorHAnsi"/>
          <w:color w:val="000000" w:themeColor="text1"/>
          <w:shd w:val="clear" w:color="auto" w:fill="FFFFFF"/>
        </w:rPr>
      </w:pPr>
      <w:r w:rsidRPr="009B77AD">
        <w:rPr>
          <w:rFonts w:cstheme="minorHAnsi"/>
          <w:color w:val="000000" w:themeColor="text1"/>
          <w:shd w:val="clear" w:color="auto" w:fill="FFFFFF"/>
        </w:rPr>
        <w:t>Worked on the creation of benefit plans, job profiles, and job families.</w:t>
      </w:r>
      <w:r w:rsidRPr="009B77AD">
        <w:rPr>
          <w:rStyle w:val="apple-converted-space"/>
          <w:rFonts w:cstheme="minorHAnsi"/>
          <w:color w:val="000000" w:themeColor="text1"/>
          <w:shd w:val="clear" w:color="auto" w:fill="FFFFFF"/>
        </w:rPr>
        <w:t> </w:t>
      </w:r>
    </w:p>
    <w:p w14:paraId="0414D779" w14:textId="77777777" w:rsidR="00336446" w:rsidRPr="009B77AD" w:rsidRDefault="00336446" w:rsidP="009B77AD">
      <w:pPr>
        <w:pStyle w:val="ListParagraph"/>
        <w:numPr>
          <w:ilvl w:val="0"/>
          <w:numId w:val="34"/>
        </w:numPr>
        <w:rPr>
          <w:rFonts w:cstheme="minorHAnsi"/>
        </w:rPr>
      </w:pPr>
      <w:r w:rsidRPr="009B77AD">
        <w:rPr>
          <w:rFonts w:cstheme="minorHAnsi"/>
          <w:color w:val="000000" w:themeColor="text1"/>
          <w:shd w:val="clear" w:color="auto" w:fill="FFFFFF"/>
        </w:rPr>
        <w:t>Worked on Simple and Advanced Reports, defining columns, business objects, fields, columns heading overriding, multiple sorting techniques, sorting by secondary objects</w:t>
      </w:r>
      <w:r w:rsidRPr="009B77AD">
        <w:rPr>
          <w:rFonts w:cstheme="minorHAnsi"/>
        </w:rPr>
        <w:t>.</w:t>
      </w:r>
    </w:p>
    <w:p w14:paraId="2E9AE14C" w14:textId="77777777" w:rsidR="00336446" w:rsidRPr="009B77AD" w:rsidRDefault="00336446" w:rsidP="009B77AD">
      <w:pPr>
        <w:pStyle w:val="ListParagraph"/>
        <w:numPr>
          <w:ilvl w:val="0"/>
          <w:numId w:val="34"/>
        </w:numPr>
        <w:rPr>
          <w:rFonts w:cstheme="minorHAnsi"/>
        </w:rPr>
      </w:pPr>
      <w:r w:rsidRPr="009B77AD">
        <w:rPr>
          <w:rFonts w:cstheme="minorHAnsi"/>
          <w:color w:val="000000" w:themeColor="text1"/>
          <w:shd w:val="clear" w:color="auto" w:fill="FFFFFF"/>
        </w:rPr>
        <w:t>Converting Simple reports to Advanced Reports by using Calculated Fields, Sorting, Filtering Report Fields, providing Advanced Filtering Option, Creating Sub-Filters and by using related Business Objects.</w:t>
      </w:r>
      <w:r w:rsidRPr="009B77AD">
        <w:rPr>
          <w:rFonts w:cstheme="minorHAnsi"/>
        </w:rPr>
        <w:t> </w:t>
      </w:r>
    </w:p>
    <w:p w14:paraId="06C1FE20" w14:textId="77777777" w:rsidR="00336446" w:rsidRPr="009B77AD" w:rsidRDefault="00336446" w:rsidP="009B77AD">
      <w:pPr>
        <w:pStyle w:val="ListParagraph"/>
        <w:numPr>
          <w:ilvl w:val="0"/>
          <w:numId w:val="34"/>
        </w:numPr>
        <w:rPr>
          <w:rFonts w:cstheme="minorHAnsi"/>
          <w:color w:val="000000" w:themeColor="text1"/>
        </w:rPr>
      </w:pPr>
      <w:r w:rsidRPr="009B77AD">
        <w:rPr>
          <w:rFonts w:cstheme="minorHAnsi"/>
          <w:color w:val="000000" w:themeColor="text1"/>
          <w:shd w:val="clear" w:color="auto" w:fill="FFFFFF"/>
        </w:rPr>
        <w:t xml:space="preserve">Create and run EIB to create job </w:t>
      </w:r>
      <w:r w:rsidR="002935CE" w:rsidRPr="009B77AD">
        <w:rPr>
          <w:rFonts w:cstheme="minorHAnsi"/>
          <w:color w:val="000000" w:themeColor="text1"/>
          <w:shd w:val="clear" w:color="auto" w:fill="FFFFFF"/>
        </w:rPr>
        <w:t>requisitions</w:t>
      </w:r>
      <w:r w:rsidRPr="009B77AD">
        <w:rPr>
          <w:rFonts w:cstheme="minorHAnsi"/>
          <w:color w:val="000000" w:themeColor="text1"/>
          <w:shd w:val="clear" w:color="auto" w:fill="FFFFFF"/>
        </w:rPr>
        <w:t>,</w:t>
      </w:r>
      <w:r w:rsidR="002935CE" w:rsidRPr="009B77AD">
        <w:rPr>
          <w:rFonts w:cstheme="minorHAnsi"/>
          <w:color w:val="000000" w:themeColor="text1"/>
          <w:shd w:val="clear" w:color="auto" w:fill="FFFFFF"/>
        </w:rPr>
        <w:t xml:space="preserve"> </w:t>
      </w:r>
      <w:r w:rsidRPr="009B77AD">
        <w:rPr>
          <w:rFonts w:cstheme="minorHAnsi"/>
          <w:color w:val="000000" w:themeColor="text1"/>
          <w:shd w:val="clear" w:color="auto" w:fill="FFFFFF"/>
        </w:rPr>
        <w:t>Change job ,Create positions,</w:t>
      </w:r>
      <w:r w:rsidR="002935CE" w:rsidRPr="009B77AD">
        <w:rPr>
          <w:rFonts w:cstheme="minorHAnsi"/>
          <w:color w:val="000000" w:themeColor="text1"/>
          <w:shd w:val="clear" w:color="auto" w:fill="FFFFFF"/>
        </w:rPr>
        <w:t xml:space="preserve"> </w:t>
      </w:r>
      <w:r w:rsidRPr="009B77AD">
        <w:rPr>
          <w:rFonts w:cstheme="minorHAnsi"/>
          <w:color w:val="000000" w:themeColor="text1"/>
          <w:shd w:val="clear" w:color="auto" w:fill="FFFFFF"/>
        </w:rPr>
        <w:t>Update Performance ratings,</w:t>
      </w:r>
      <w:r w:rsidR="002935CE" w:rsidRPr="009B77AD">
        <w:rPr>
          <w:rFonts w:cstheme="minorHAnsi"/>
          <w:color w:val="000000" w:themeColor="text1"/>
          <w:shd w:val="clear" w:color="auto" w:fill="FFFFFF"/>
        </w:rPr>
        <w:t xml:space="preserve"> </w:t>
      </w:r>
      <w:r w:rsidRPr="009B77AD">
        <w:rPr>
          <w:rFonts w:cstheme="minorHAnsi"/>
          <w:color w:val="000000" w:themeColor="text1"/>
          <w:shd w:val="clear" w:color="auto" w:fill="FFFFFF"/>
        </w:rPr>
        <w:t>Terminations,</w:t>
      </w:r>
      <w:r w:rsidR="002935CE" w:rsidRPr="009B77AD">
        <w:rPr>
          <w:rFonts w:cstheme="minorHAnsi"/>
          <w:color w:val="000000" w:themeColor="text1"/>
          <w:shd w:val="clear" w:color="auto" w:fill="FFFFFF"/>
        </w:rPr>
        <w:t xml:space="preserve"> </w:t>
      </w:r>
      <w:r w:rsidRPr="009B77AD">
        <w:rPr>
          <w:rFonts w:cstheme="minorHAnsi"/>
          <w:color w:val="000000" w:themeColor="text1"/>
          <w:shd w:val="clear" w:color="auto" w:fill="FFFFFF"/>
        </w:rPr>
        <w:t>Time entry,</w:t>
      </w:r>
      <w:r w:rsidR="002935CE" w:rsidRPr="009B77AD">
        <w:rPr>
          <w:rFonts w:cstheme="minorHAnsi"/>
          <w:color w:val="000000" w:themeColor="text1"/>
          <w:shd w:val="clear" w:color="auto" w:fill="FFFFFF"/>
        </w:rPr>
        <w:t xml:space="preserve"> </w:t>
      </w:r>
      <w:r w:rsidRPr="009B77AD">
        <w:rPr>
          <w:rFonts w:cstheme="minorHAnsi"/>
          <w:color w:val="000000" w:themeColor="text1"/>
          <w:shd w:val="clear" w:color="auto" w:fill="FFFFFF"/>
        </w:rPr>
        <w:t>Absence corrections</w:t>
      </w:r>
      <w:r w:rsidR="003021A6" w:rsidRPr="009B77AD">
        <w:rPr>
          <w:rFonts w:cstheme="minorHAnsi"/>
          <w:color w:val="000000" w:themeColor="text1"/>
          <w:shd w:val="clear" w:color="auto" w:fill="FFFFFF"/>
        </w:rPr>
        <w:t xml:space="preserve"> etc.</w:t>
      </w:r>
    </w:p>
    <w:p w14:paraId="5B3EB91C" w14:textId="77777777" w:rsidR="00336446" w:rsidRPr="009B77AD" w:rsidRDefault="00336446" w:rsidP="009B77AD">
      <w:pPr>
        <w:pStyle w:val="ListParagraph"/>
        <w:numPr>
          <w:ilvl w:val="0"/>
          <w:numId w:val="34"/>
        </w:numPr>
        <w:rPr>
          <w:rFonts w:cstheme="minorHAnsi"/>
          <w:color w:val="000000" w:themeColor="text1"/>
        </w:rPr>
      </w:pPr>
      <w:r w:rsidRPr="009B77AD">
        <w:rPr>
          <w:rFonts w:cstheme="minorHAnsi"/>
          <w:color w:val="000000" w:themeColor="text1"/>
          <w:shd w:val="clear" w:color="auto" w:fill="FFFFFF"/>
        </w:rPr>
        <w:t>Created Absence Rules, Accruals, Absence Type, Plans, Calculations</w:t>
      </w:r>
      <w:r w:rsidRPr="009B77AD">
        <w:rPr>
          <w:rFonts w:cstheme="minorHAnsi"/>
          <w:color w:val="000000" w:themeColor="text1"/>
        </w:rPr>
        <w:t>.</w:t>
      </w:r>
    </w:p>
    <w:p w14:paraId="10505CD0" w14:textId="77777777" w:rsidR="00336446" w:rsidRPr="009B77AD" w:rsidRDefault="00336446" w:rsidP="009B77AD">
      <w:pPr>
        <w:pStyle w:val="ListParagraph"/>
        <w:numPr>
          <w:ilvl w:val="0"/>
          <w:numId w:val="34"/>
        </w:numPr>
        <w:rPr>
          <w:rFonts w:cstheme="minorHAnsi"/>
          <w:color w:val="000000" w:themeColor="text1"/>
        </w:rPr>
      </w:pPr>
      <w:r w:rsidRPr="009B77AD">
        <w:rPr>
          <w:rFonts w:cstheme="minorHAnsi"/>
          <w:color w:val="000000" w:themeColor="text1"/>
          <w:shd w:val="clear" w:color="auto" w:fill="FFFFFF"/>
        </w:rPr>
        <w:t>Designed Absence Business Processes</w:t>
      </w:r>
      <w:r w:rsidRPr="009B77AD">
        <w:rPr>
          <w:rFonts w:cstheme="minorHAnsi"/>
          <w:color w:val="000000" w:themeColor="text1"/>
        </w:rPr>
        <w:t>.</w:t>
      </w:r>
    </w:p>
    <w:p w14:paraId="760551C7" w14:textId="77777777" w:rsidR="00336446" w:rsidRPr="009B77AD" w:rsidRDefault="00336446" w:rsidP="009B77AD">
      <w:pPr>
        <w:pStyle w:val="ListParagraph"/>
        <w:numPr>
          <w:ilvl w:val="0"/>
          <w:numId w:val="34"/>
        </w:numPr>
        <w:rPr>
          <w:rFonts w:cstheme="minorHAnsi"/>
          <w:color w:val="000000" w:themeColor="text1"/>
        </w:rPr>
      </w:pPr>
      <w:r w:rsidRPr="009B77AD">
        <w:rPr>
          <w:rFonts w:cstheme="minorHAnsi"/>
          <w:color w:val="000000" w:themeColor="text1"/>
          <w:shd w:val="clear" w:color="auto" w:fill="FFFFFF"/>
        </w:rPr>
        <w:t>Customizations of Absence Management</w:t>
      </w:r>
      <w:r w:rsidR="00E939CA" w:rsidRPr="009B77AD">
        <w:rPr>
          <w:rFonts w:cstheme="minorHAnsi"/>
          <w:color w:val="000000" w:themeColor="text1"/>
        </w:rPr>
        <w:t xml:space="preserve"> – created global Time off plans , Accruals rules , Time off calculations , Eligibilities.</w:t>
      </w:r>
    </w:p>
    <w:p w14:paraId="451F44AA" w14:textId="77777777" w:rsidR="00E939CA" w:rsidRPr="009B77AD" w:rsidRDefault="00E939CA" w:rsidP="009B77AD">
      <w:pPr>
        <w:pStyle w:val="ListParagraph"/>
        <w:numPr>
          <w:ilvl w:val="0"/>
          <w:numId w:val="34"/>
        </w:numPr>
        <w:rPr>
          <w:rFonts w:cstheme="minorHAnsi"/>
          <w:color w:val="000000" w:themeColor="text1"/>
        </w:rPr>
      </w:pPr>
      <w:r w:rsidRPr="009B77AD">
        <w:rPr>
          <w:rFonts w:cstheme="minorHAnsi"/>
          <w:color w:val="000000" w:themeColor="text1"/>
        </w:rPr>
        <w:t>Customization of Recruitment – Configured Third party recruitment agency setup , Job application, business process workflows, condition rules,</w:t>
      </w:r>
      <w:r w:rsidR="002935CE" w:rsidRPr="009B77AD">
        <w:rPr>
          <w:rFonts w:cstheme="minorHAnsi"/>
          <w:color w:val="000000" w:themeColor="text1"/>
        </w:rPr>
        <w:t xml:space="preserve"> </w:t>
      </w:r>
      <w:r w:rsidRPr="009B77AD">
        <w:rPr>
          <w:rFonts w:cstheme="minorHAnsi"/>
          <w:color w:val="000000" w:themeColor="text1"/>
        </w:rPr>
        <w:t>reporting,</w:t>
      </w:r>
      <w:r w:rsidR="002935CE" w:rsidRPr="009B77AD">
        <w:rPr>
          <w:rFonts w:cstheme="minorHAnsi"/>
          <w:color w:val="000000" w:themeColor="text1"/>
        </w:rPr>
        <w:t xml:space="preserve"> </w:t>
      </w:r>
      <w:r w:rsidRPr="009B77AD">
        <w:rPr>
          <w:rFonts w:cstheme="minorHAnsi"/>
          <w:color w:val="000000" w:themeColor="text1"/>
        </w:rPr>
        <w:t>candidate self-schedule events.</w:t>
      </w:r>
    </w:p>
    <w:p w14:paraId="021D4AD9" w14:textId="0296AA84" w:rsidR="00336446" w:rsidRPr="009B77AD" w:rsidRDefault="00336446" w:rsidP="009B77AD">
      <w:pPr>
        <w:pStyle w:val="ListParagraph"/>
        <w:numPr>
          <w:ilvl w:val="0"/>
          <w:numId w:val="34"/>
        </w:numPr>
        <w:rPr>
          <w:rFonts w:cstheme="minorHAnsi"/>
          <w:color w:val="000000" w:themeColor="text1"/>
          <w:shd w:val="clear" w:color="auto" w:fill="FFFFFF"/>
        </w:rPr>
      </w:pPr>
      <w:r w:rsidRPr="009B77AD">
        <w:rPr>
          <w:rFonts w:cstheme="minorHAnsi"/>
          <w:color w:val="000000" w:themeColor="text1"/>
          <w:shd w:val="clear" w:color="auto" w:fill="FFFFFF"/>
        </w:rPr>
        <w:t>Experience in Customizing Business Process (BP’s) and other Condition rule within Workday’s business process framework.</w:t>
      </w:r>
    </w:p>
    <w:p w14:paraId="38CD0A20" w14:textId="60F88ECA" w:rsidR="00381CAD" w:rsidRPr="009B77AD" w:rsidRDefault="00381CAD" w:rsidP="00381CAD">
      <w:pPr>
        <w:rPr>
          <w:rFonts w:asciiTheme="minorHAnsi" w:hAnsiTheme="minorHAnsi" w:cstheme="minorHAnsi"/>
          <w:b/>
          <w:bCs/>
          <w:color w:val="000000" w:themeColor="text1"/>
          <w:sz w:val="22"/>
          <w:szCs w:val="22"/>
        </w:rPr>
      </w:pPr>
      <w:r w:rsidRPr="009B77AD">
        <w:rPr>
          <w:rFonts w:asciiTheme="minorHAnsi" w:eastAsiaTheme="minorHAnsi" w:hAnsiTheme="minorHAnsi" w:cstheme="minorHAnsi"/>
          <w:color w:val="000000" w:themeColor="text1"/>
          <w:kern w:val="0"/>
          <w:sz w:val="22"/>
          <w:szCs w:val="22"/>
          <w:shd w:val="clear" w:color="auto" w:fill="FFFFFF"/>
        </w:rPr>
        <w:lastRenderedPageBreak/>
        <w:t xml:space="preserve">Client </w:t>
      </w:r>
      <w:r w:rsidRPr="009B77AD">
        <w:rPr>
          <w:rFonts w:asciiTheme="minorHAnsi" w:eastAsiaTheme="minorHAnsi" w:hAnsiTheme="minorHAnsi" w:cstheme="minorHAnsi"/>
          <w:color w:val="000000" w:themeColor="text1"/>
          <w:kern w:val="0"/>
          <w:sz w:val="22"/>
          <w:szCs w:val="22"/>
          <w:shd w:val="clear" w:color="auto" w:fill="FFFFFF"/>
        </w:rPr>
        <w:tab/>
      </w:r>
      <w:r w:rsidRPr="009B77AD">
        <w:rPr>
          <w:rFonts w:asciiTheme="minorHAnsi" w:hAnsiTheme="minorHAnsi" w:cstheme="minorHAnsi"/>
          <w:b/>
          <w:color w:val="000000" w:themeColor="text1"/>
          <w:sz w:val="22"/>
          <w:szCs w:val="22"/>
        </w:rPr>
        <w:t xml:space="preserve">         </w:t>
      </w:r>
      <w:r w:rsidR="00674A1D" w:rsidRPr="009B77AD">
        <w:rPr>
          <w:rFonts w:asciiTheme="minorHAnsi" w:hAnsiTheme="minorHAnsi" w:cstheme="minorHAnsi"/>
          <w:b/>
          <w:color w:val="000000" w:themeColor="text1"/>
          <w:sz w:val="22"/>
          <w:szCs w:val="22"/>
        </w:rPr>
        <w:t xml:space="preserve"> </w:t>
      </w:r>
      <w:r w:rsidRPr="009B77AD">
        <w:rPr>
          <w:rFonts w:asciiTheme="minorHAnsi" w:hAnsiTheme="minorHAnsi" w:cstheme="minorHAnsi"/>
          <w:b/>
          <w:color w:val="000000" w:themeColor="text1"/>
          <w:sz w:val="22"/>
          <w:szCs w:val="22"/>
        </w:rPr>
        <w:t>:  Ferrara Candy Company</w:t>
      </w:r>
      <w:r w:rsidRPr="009B77AD">
        <w:rPr>
          <w:rFonts w:asciiTheme="minorHAnsi" w:hAnsiTheme="minorHAnsi" w:cstheme="minorHAnsi"/>
          <w:bCs/>
          <w:color w:val="000000" w:themeColor="text1"/>
          <w:sz w:val="22"/>
          <w:szCs w:val="22"/>
        </w:rPr>
        <w:tab/>
      </w:r>
      <w:r w:rsidRPr="009B77AD">
        <w:rPr>
          <w:rFonts w:asciiTheme="minorHAnsi" w:eastAsiaTheme="minorHAnsi" w:hAnsiTheme="minorHAnsi" w:cstheme="minorHAnsi"/>
          <w:color w:val="000000" w:themeColor="text1"/>
          <w:kern w:val="0"/>
          <w:sz w:val="22"/>
          <w:szCs w:val="22"/>
          <w:shd w:val="clear" w:color="auto" w:fill="FFFFFF"/>
        </w:rPr>
        <w:t>(Chicago, GA)</w:t>
      </w:r>
      <w:r w:rsidRPr="009B77AD">
        <w:rPr>
          <w:rFonts w:asciiTheme="minorHAnsi" w:hAnsiTheme="minorHAnsi" w:cstheme="minorHAnsi"/>
          <w:bCs/>
          <w:color w:val="000000" w:themeColor="text1"/>
          <w:sz w:val="22"/>
          <w:szCs w:val="22"/>
        </w:rPr>
        <w:t xml:space="preserve">  </w:t>
      </w:r>
      <w:r w:rsidR="007520ED" w:rsidRPr="009B77AD">
        <w:rPr>
          <w:rFonts w:asciiTheme="minorHAnsi" w:hAnsiTheme="minorHAnsi" w:cstheme="minorHAnsi"/>
          <w:b/>
          <w:bCs/>
          <w:color w:val="000000" w:themeColor="text1"/>
          <w:sz w:val="22"/>
          <w:szCs w:val="22"/>
        </w:rPr>
        <w:tab/>
      </w:r>
      <w:r w:rsidR="007520ED" w:rsidRPr="009B77AD">
        <w:rPr>
          <w:rFonts w:asciiTheme="minorHAnsi" w:hAnsiTheme="minorHAnsi" w:cstheme="minorHAnsi"/>
          <w:b/>
          <w:bCs/>
          <w:color w:val="000000" w:themeColor="text1"/>
          <w:sz w:val="22"/>
          <w:szCs w:val="22"/>
        </w:rPr>
        <w:tab/>
      </w:r>
      <w:r w:rsidR="007520ED" w:rsidRPr="009B77AD">
        <w:rPr>
          <w:rFonts w:asciiTheme="minorHAnsi" w:hAnsiTheme="minorHAnsi" w:cstheme="minorHAnsi"/>
          <w:b/>
          <w:bCs/>
          <w:color w:val="000000" w:themeColor="text1"/>
          <w:sz w:val="22"/>
          <w:szCs w:val="22"/>
        </w:rPr>
        <w:tab/>
      </w:r>
      <w:r w:rsidR="009B77AD" w:rsidRPr="009B77AD">
        <w:rPr>
          <w:rFonts w:asciiTheme="minorHAnsi" w:hAnsiTheme="minorHAnsi" w:cstheme="minorHAnsi"/>
          <w:b/>
          <w:bCs/>
          <w:color w:val="000000" w:themeColor="text1"/>
          <w:sz w:val="22"/>
          <w:szCs w:val="22"/>
        </w:rPr>
        <w:t xml:space="preserve">                              </w:t>
      </w:r>
      <w:r w:rsidR="007520ED" w:rsidRPr="009B77AD">
        <w:rPr>
          <w:rFonts w:asciiTheme="minorHAnsi" w:hAnsiTheme="minorHAnsi" w:cstheme="minorHAnsi"/>
          <w:b/>
          <w:bCs/>
          <w:color w:val="000000" w:themeColor="text1"/>
          <w:sz w:val="22"/>
          <w:szCs w:val="22"/>
        </w:rPr>
        <w:t xml:space="preserve"> </w:t>
      </w:r>
      <w:r w:rsidRPr="009B77AD">
        <w:rPr>
          <w:rFonts w:asciiTheme="minorHAnsi" w:eastAsiaTheme="minorHAnsi" w:hAnsiTheme="minorHAnsi" w:cstheme="minorHAnsi"/>
          <w:color w:val="000000" w:themeColor="text1"/>
          <w:kern w:val="0"/>
          <w:sz w:val="22"/>
          <w:szCs w:val="22"/>
          <w:shd w:val="clear" w:color="auto" w:fill="FFFFFF"/>
        </w:rPr>
        <w:t xml:space="preserve">Jan 2018   – </w:t>
      </w:r>
      <w:r w:rsidR="00336446" w:rsidRPr="009B77AD">
        <w:rPr>
          <w:rFonts w:asciiTheme="minorHAnsi" w:eastAsiaTheme="minorHAnsi" w:hAnsiTheme="minorHAnsi" w:cstheme="minorHAnsi"/>
          <w:color w:val="000000" w:themeColor="text1"/>
          <w:kern w:val="0"/>
          <w:sz w:val="22"/>
          <w:szCs w:val="22"/>
          <w:shd w:val="clear" w:color="auto" w:fill="FFFFFF"/>
        </w:rPr>
        <w:t>May 2018</w:t>
      </w:r>
      <w:r w:rsidRPr="009B77AD">
        <w:rPr>
          <w:rFonts w:asciiTheme="minorHAnsi" w:hAnsiTheme="minorHAnsi" w:cstheme="minorHAnsi"/>
          <w:b/>
          <w:bCs/>
          <w:color w:val="000000" w:themeColor="text1"/>
          <w:sz w:val="22"/>
          <w:szCs w:val="22"/>
        </w:rPr>
        <w:t xml:space="preserve">  </w:t>
      </w:r>
    </w:p>
    <w:p w14:paraId="2D0A364F" w14:textId="66285D95" w:rsidR="00381CAD" w:rsidRPr="009B77AD" w:rsidRDefault="00381CAD" w:rsidP="00381CAD">
      <w:pPr>
        <w:rPr>
          <w:rFonts w:asciiTheme="minorHAnsi" w:hAnsiTheme="minorHAnsi" w:cstheme="minorHAnsi"/>
          <w:b/>
          <w:color w:val="000000" w:themeColor="text1"/>
          <w:sz w:val="22"/>
          <w:szCs w:val="22"/>
        </w:rPr>
      </w:pPr>
      <w:r w:rsidRPr="009B77AD">
        <w:rPr>
          <w:rFonts w:asciiTheme="minorHAnsi" w:eastAsiaTheme="minorHAnsi" w:hAnsiTheme="minorHAnsi" w:cstheme="minorHAnsi"/>
          <w:color w:val="000000" w:themeColor="text1"/>
          <w:kern w:val="0"/>
          <w:sz w:val="22"/>
          <w:szCs w:val="22"/>
          <w:shd w:val="clear" w:color="auto" w:fill="FFFFFF"/>
        </w:rPr>
        <w:t>Role</w:t>
      </w:r>
      <w:r w:rsidRPr="009B77AD">
        <w:rPr>
          <w:rFonts w:asciiTheme="minorHAnsi" w:eastAsiaTheme="minorHAnsi" w:hAnsiTheme="minorHAnsi" w:cstheme="minorHAnsi"/>
          <w:color w:val="000000" w:themeColor="text1"/>
          <w:kern w:val="0"/>
          <w:sz w:val="22"/>
          <w:szCs w:val="22"/>
          <w:shd w:val="clear" w:color="auto" w:fill="FFFFFF"/>
        </w:rPr>
        <w:tab/>
      </w:r>
      <w:r w:rsidRPr="009B77AD">
        <w:rPr>
          <w:rFonts w:asciiTheme="minorHAnsi" w:hAnsiTheme="minorHAnsi" w:cstheme="minorHAnsi"/>
          <w:b/>
          <w:color w:val="000000" w:themeColor="text1"/>
          <w:sz w:val="22"/>
          <w:szCs w:val="22"/>
        </w:rPr>
        <w:t xml:space="preserve">         </w:t>
      </w:r>
      <w:r w:rsidR="00674A1D" w:rsidRPr="009B77AD">
        <w:rPr>
          <w:rFonts w:asciiTheme="minorHAnsi" w:hAnsiTheme="minorHAnsi" w:cstheme="minorHAnsi"/>
          <w:b/>
          <w:color w:val="000000" w:themeColor="text1"/>
          <w:sz w:val="22"/>
          <w:szCs w:val="22"/>
        </w:rPr>
        <w:t xml:space="preserve"> </w:t>
      </w:r>
      <w:r w:rsidRPr="009B77AD">
        <w:rPr>
          <w:rFonts w:asciiTheme="minorHAnsi" w:hAnsiTheme="minorHAnsi" w:cstheme="minorHAnsi"/>
          <w:b/>
          <w:color w:val="000000" w:themeColor="text1"/>
          <w:sz w:val="22"/>
          <w:szCs w:val="22"/>
        </w:rPr>
        <w:t xml:space="preserve">:  </w:t>
      </w:r>
      <w:r w:rsidR="00674A1D" w:rsidRPr="009B77AD">
        <w:rPr>
          <w:rFonts w:asciiTheme="minorHAnsi" w:hAnsiTheme="minorHAnsi" w:cstheme="minorHAnsi"/>
          <w:b/>
          <w:color w:val="000000" w:themeColor="text1"/>
          <w:sz w:val="22"/>
          <w:szCs w:val="22"/>
        </w:rPr>
        <w:t xml:space="preserve">Lead </w:t>
      </w:r>
      <w:r w:rsidR="00E171CC" w:rsidRPr="009B77AD">
        <w:rPr>
          <w:rFonts w:asciiTheme="minorHAnsi" w:hAnsiTheme="minorHAnsi" w:cstheme="minorHAnsi"/>
          <w:b/>
          <w:color w:val="000000" w:themeColor="text1"/>
          <w:sz w:val="22"/>
          <w:szCs w:val="22"/>
        </w:rPr>
        <w:t>Workday Functional/Workday analyst</w:t>
      </w:r>
    </w:p>
    <w:p w14:paraId="61FC5681" w14:textId="77777777" w:rsidR="009B77AD" w:rsidRPr="009B77AD" w:rsidRDefault="009B77AD" w:rsidP="00381CAD">
      <w:pPr>
        <w:rPr>
          <w:rFonts w:asciiTheme="minorHAnsi" w:hAnsiTheme="minorHAnsi" w:cstheme="minorHAnsi"/>
          <w:color w:val="000000" w:themeColor="text1"/>
          <w:sz w:val="22"/>
          <w:szCs w:val="22"/>
          <w:shd w:val="clear" w:color="auto" w:fill="FFFFFF"/>
        </w:rPr>
      </w:pPr>
    </w:p>
    <w:p w14:paraId="7BD24685" w14:textId="77777777" w:rsidR="00381CAD" w:rsidRPr="009B77AD" w:rsidRDefault="00381CAD" w:rsidP="00381CAD">
      <w:pPr>
        <w:rPr>
          <w:rFonts w:asciiTheme="minorHAnsi" w:hAnsiTheme="minorHAnsi" w:cstheme="minorHAnsi"/>
          <w:b/>
          <w:color w:val="000000" w:themeColor="text1"/>
          <w:sz w:val="22"/>
          <w:szCs w:val="22"/>
        </w:rPr>
      </w:pPr>
      <w:r w:rsidRPr="009B77AD">
        <w:rPr>
          <w:rFonts w:asciiTheme="minorHAnsi" w:eastAsiaTheme="minorHAnsi" w:hAnsiTheme="minorHAnsi" w:cstheme="minorHAnsi"/>
          <w:color w:val="000000" w:themeColor="text1"/>
          <w:kern w:val="0"/>
          <w:sz w:val="22"/>
          <w:szCs w:val="22"/>
          <w:shd w:val="clear" w:color="auto" w:fill="FFFFFF"/>
        </w:rPr>
        <w:t>Environment</w:t>
      </w:r>
      <w:r w:rsidR="00674A1D" w:rsidRPr="009B77AD">
        <w:rPr>
          <w:rFonts w:asciiTheme="minorHAnsi" w:eastAsiaTheme="minorHAnsi" w:hAnsiTheme="minorHAnsi" w:cstheme="minorHAnsi"/>
          <w:color w:val="000000" w:themeColor="text1"/>
          <w:kern w:val="0"/>
          <w:sz w:val="22"/>
          <w:szCs w:val="22"/>
          <w:shd w:val="clear" w:color="auto" w:fill="FFFFFF"/>
        </w:rPr>
        <w:t xml:space="preserve"> </w:t>
      </w:r>
      <w:r w:rsidRPr="009B77AD">
        <w:rPr>
          <w:rFonts w:asciiTheme="minorHAnsi" w:hAnsiTheme="minorHAnsi" w:cstheme="minorHAnsi"/>
          <w:b/>
          <w:color w:val="000000" w:themeColor="text1"/>
          <w:sz w:val="22"/>
          <w:szCs w:val="22"/>
        </w:rPr>
        <w:t>:</w:t>
      </w:r>
      <w:r w:rsidRPr="009B77AD">
        <w:rPr>
          <w:rStyle w:val="apple-converted-space"/>
          <w:rFonts w:asciiTheme="minorHAnsi" w:hAnsiTheme="minorHAnsi" w:cstheme="minorHAnsi"/>
          <w:color w:val="000000" w:themeColor="text1"/>
          <w:sz w:val="22"/>
          <w:szCs w:val="22"/>
          <w:shd w:val="clear" w:color="auto" w:fill="FFFFFF"/>
        </w:rPr>
        <w:t xml:space="preserve"> </w:t>
      </w:r>
      <w:r w:rsidR="00674A1D" w:rsidRPr="009B77AD">
        <w:rPr>
          <w:rStyle w:val="apple-converted-space"/>
          <w:rFonts w:asciiTheme="minorHAnsi" w:hAnsiTheme="minorHAnsi" w:cstheme="minorHAnsi"/>
          <w:color w:val="000000" w:themeColor="text1"/>
          <w:sz w:val="22"/>
          <w:szCs w:val="22"/>
          <w:shd w:val="clear" w:color="auto" w:fill="FFFFFF"/>
        </w:rPr>
        <w:t xml:space="preserve"> </w:t>
      </w:r>
      <w:r w:rsidRPr="009B77AD">
        <w:rPr>
          <w:rFonts w:asciiTheme="minorHAnsi" w:eastAsiaTheme="minorHAnsi" w:hAnsiTheme="minorHAnsi" w:cstheme="minorHAnsi"/>
          <w:color w:val="000000" w:themeColor="text1"/>
          <w:kern w:val="0"/>
          <w:sz w:val="22"/>
          <w:szCs w:val="22"/>
          <w:shd w:val="clear" w:color="auto" w:fill="FFFFFF"/>
        </w:rPr>
        <w:t xml:space="preserve">Absence management, </w:t>
      </w:r>
      <w:r w:rsidR="001F4CE5" w:rsidRPr="009B77AD">
        <w:rPr>
          <w:rFonts w:asciiTheme="minorHAnsi" w:eastAsiaTheme="minorHAnsi" w:hAnsiTheme="minorHAnsi" w:cstheme="minorHAnsi"/>
          <w:color w:val="000000" w:themeColor="text1"/>
          <w:kern w:val="0"/>
          <w:sz w:val="22"/>
          <w:szCs w:val="22"/>
          <w:shd w:val="clear" w:color="auto" w:fill="FFFFFF"/>
        </w:rPr>
        <w:t>Recruiting,</w:t>
      </w:r>
      <w:r w:rsidR="002E78CD" w:rsidRPr="009B77AD">
        <w:rPr>
          <w:rFonts w:asciiTheme="minorHAnsi" w:eastAsiaTheme="minorHAnsi" w:hAnsiTheme="minorHAnsi" w:cstheme="minorHAnsi"/>
          <w:color w:val="000000" w:themeColor="text1"/>
          <w:kern w:val="0"/>
          <w:sz w:val="22"/>
          <w:szCs w:val="22"/>
          <w:shd w:val="clear" w:color="auto" w:fill="FFFFFF"/>
        </w:rPr>
        <w:t>Performance,</w:t>
      </w:r>
      <w:r w:rsidR="00B0610C" w:rsidRPr="009B77AD">
        <w:rPr>
          <w:rFonts w:asciiTheme="minorHAnsi" w:eastAsiaTheme="minorHAnsi" w:hAnsiTheme="minorHAnsi" w:cstheme="minorHAnsi"/>
          <w:color w:val="000000" w:themeColor="text1"/>
          <w:kern w:val="0"/>
          <w:sz w:val="22"/>
          <w:szCs w:val="22"/>
          <w:shd w:val="clear" w:color="auto" w:fill="FFFFFF"/>
        </w:rPr>
        <w:t>Security,</w:t>
      </w:r>
      <w:r w:rsidR="001F4CE5" w:rsidRPr="009B77AD">
        <w:rPr>
          <w:rFonts w:asciiTheme="minorHAnsi" w:eastAsiaTheme="minorHAnsi" w:hAnsiTheme="minorHAnsi" w:cstheme="minorHAnsi"/>
          <w:color w:val="000000" w:themeColor="text1"/>
          <w:kern w:val="0"/>
          <w:sz w:val="22"/>
          <w:szCs w:val="22"/>
          <w:shd w:val="clear" w:color="auto" w:fill="FFFFFF"/>
        </w:rPr>
        <w:t xml:space="preserve"> Onboarding,</w:t>
      </w:r>
      <w:r w:rsidRPr="009B77AD">
        <w:rPr>
          <w:rFonts w:asciiTheme="minorHAnsi" w:eastAsiaTheme="minorHAnsi" w:hAnsiTheme="minorHAnsi" w:cstheme="minorHAnsi"/>
          <w:color w:val="000000" w:themeColor="text1"/>
          <w:kern w:val="0"/>
          <w:sz w:val="22"/>
          <w:szCs w:val="22"/>
          <w:shd w:val="clear" w:color="auto" w:fill="FFFFFF"/>
        </w:rPr>
        <w:t xml:space="preserve"> Talent, EIB, Compensation, Benefits, Payroll</w:t>
      </w:r>
    </w:p>
    <w:p w14:paraId="4CE843A4" w14:textId="77777777" w:rsidR="00381CAD" w:rsidRPr="009B77AD" w:rsidRDefault="00381CAD" w:rsidP="00381CAD">
      <w:pPr>
        <w:rPr>
          <w:rFonts w:asciiTheme="minorHAnsi" w:hAnsiTheme="minorHAnsi" w:cstheme="minorHAnsi"/>
          <w:b/>
          <w:color w:val="000000" w:themeColor="text1"/>
          <w:sz w:val="22"/>
          <w:szCs w:val="22"/>
        </w:rPr>
      </w:pPr>
    </w:p>
    <w:p w14:paraId="0577D701" w14:textId="240D2740" w:rsidR="00381CAD" w:rsidRPr="009B77AD" w:rsidRDefault="009B77AD" w:rsidP="00381CAD">
      <w:pPr>
        <w:rPr>
          <w:rStyle w:val="apple-converted-space"/>
          <w:rFonts w:asciiTheme="minorHAnsi" w:hAnsiTheme="minorHAnsi" w:cstheme="minorHAnsi"/>
          <w:color w:val="000000" w:themeColor="text1"/>
          <w:sz w:val="22"/>
          <w:szCs w:val="22"/>
          <w:shd w:val="clear" w:color="auto" w:fill="FFFFFF"/>
        </w:rPr>
      </w:pPr>
      <w:r w:rsidRPr="009B77AD">
        <w:rPr>
          <w:rFonts w:asciiTheme="minorHAnsi" w:hAnsiTheme="minorHAnsi" w:cstheme="minorHAnsi"/>
          <w:b/>
          <w:color w:val="000000" w:themeColor="text1"/>
          <w:sz w:val="22"/>
          <w:szCs w:val="22"/>
        </w:rPr>
        <w:t>Roles &amp; Responsibility:</w:t>
      </w:r>
      <w:r w:rsidR="00381CAD" w:rsidRPr="009B77AD">
        <w:rPr>
          <w:rFonts w:asciiTheme="minorHAnsi" w:hAnsiTheme="minorHAnsi" w:cstheme="minorHAnsi"/>
          <w:b/>
          <w:color w:val="000000" w:themeColor="text1"/>
          <w:sz w:val="22"/>
          <w:szCs w:val="22"/>
        </w:rPr>
        <w:tab/>
      </w:r>
      <w:r w:rsidR="00381CAD" w:rsidRPr="009B77AD">
        <w:rPr>
          <w:rStyle w:val="apple-converted-space"/>
          <w:rFonts w:asciiTheme="minorHAnsi" w:hAnsiTheme="minorHAnsi" w:cstheme="minorHAnsi"/>
          <w:color w:val="000000" w:themeColor="text1"/>
          <w:sz w:val="22"/>
          <w:szCs w:val="22"/>
          <w:shd w:val="clear" w:color="auto" w:fill="FFFFFF"/>
        </w:rPr>
        <w:t> </w:t>
      </w:r>
    </w:p>
    <w:p w14:paraId="617FEE78" w14:textId="77777777" w:rsidR="00381CAD" w:rsidRPr="009B77AD" w:rsidRDefault="00381CAD" w:rsidP="009B77AD">
      <w:pPr>
        <w:pStyle w:val="ListParagraph"/>
        <w:numPr>
          <w:ilvl w:val="0"/>
          <w:numId w:val="33"/>
        </w:numPr>
        <w:rPr>
          <w:rFonts w:cstheme="minorHAnsi"/>
          <w:color w:val="000000" w:themeColor="text1"/>
        </w:rPr>
      </w:pPr>
      <w:r w:rsidRPr="009B77AD">
        <w:rPr>
          <w:rFonts w:cstheme="minorHAnsi"/>
          <w:color w:val="000000" w:themeColor="text1"/>
          <w:shd w:val="clear" w:color="auto" w:fill="FFFFFF"/>
        </w:rPr>
        <w:t>Created Absence Rules, Accruals, Absence Type, Plans, Calculations</w:t>
      </w:r>
      <w:r w:rsidRPr="009B77AD">
        <w:rPr>
          <w:rFonts w:cstheme="minorHAnsi"/>
          <w:color w:val="000000" w:themeColor="text1"/>
        </w:rPr>
        <w:t>.</w:t>
      </w:r>
    </w:p>
    <w:p w14:paraId="03EC58C6" w14:textId="77777777" w:rsidR="00381CAD" w:rsidRPr="009B77AD" w:rsidRDefault="00381CAD" w:rsidP="009B77AD">
      <w:pPr>
        <w:pStyle w:val="ListParagraph"/>
        <w:numPr>
          <w:ilvl w:val="0"/>
          <w:numId w:val="33"/>
        </w:numPr>
        <w:rPr>
          <w:rFonts w:cstheme="minorHAnsi"/>
          <w:color w:val="000000" w:themeColor="text1"/>
        </w:rPr>
      </w:pPr>
      <w:r w:rsidRPr="009B77AD">
        <w:rPr>
          <w:rFonts w:cstheme="minorHAnsi"/>
          <w:color w:val="000000" w:themeColor="text1"/>
          <w:shd w:val="clear" w:color="auto" w:fill="FFFFFF"/>
        </w:rPr>
        <w:t>Created Earnings, Deductions, and Withholding order types</w:t>
      </w:r>
      <w:r w:rsidRPr="009B77AD">
        <w:rPr>
          <w:rFonts w:cstheme="minorHAnsi"/>
          <w:color w:val="000000" w:themeColor="text1"/>
        </w:rPr>
        <w:t>.</w:t>
      </w:r>
    </w:p>
    <w:p w14:paraId="1D165BFA" w14:textId="77777777" w:rsidR="00381CAD" w:rsidRPr="009B77AD" w:rsidRDefault="00381CAD" w:rsidP="009B77AD">
      <w:pPr>
        <w:pStyle w:val="ListParagraph"/>
        <w:numPr>
          <w:ilvl w:val="0"/>
          <w:numId w:val="33"/>
        </w:numPr>
        <w:rPr>
          <w:rFonts w:cstheme="minorHAnsi"/>
          <w:color w:val="000000" w:themeColor="text1"/>
        </w:rPr>
      </w:pPr>
      <w:r w:rsidRPr="009B77AD">
        <w:rPr>
          <w:rFonts w:cstheme="minorHAnsi"/>
          <w:color w:val="000000" w:themeColor="text1"/>
          <w:shd w:val="clear" w:color="auto" w:fill="FFFFFF"/>
        </w:rPr>
        <w:t>Designed Absence Business Processes</w:t>
      </w:r>
      <w:r w:rsidRPr="009B77AD">
        <w:rPr>
          <w:rFonts w:cstheme="minorHAnsi"/>
          <w:color w:val="000000" w:themeColor="text1"/>
        </w:rPr>
        <w:t>.</w:t>
      </w:r>
    </w:p>
    <w:p w14:paraId="7DD35A90" w14:textId="77777777" w:rsidR="00381CAD" w:rsidRPr="009B77AD" w:rsidRDefault="00381CAD" w:rsidP="009B77AD">
      <w:pPr>
        <w:pStyle w:val="ListParagraph"/>
        <w:numPr>
          <w:ilvl w:val="0"/>
          <w:numId w:val="33"/>
        </w:numPr>
        <w:rPr>
          <w:rFonts w:cstheme="minorHAnsi"/>
          <w:color w:val="000000" w:themeColor="text1"/>
        </w:rPr>
      </w:pPr>
      <w:r w:rsidRPr="009B77AD">
        <w:rPr>
          <w:rFonts w:cstheme="minorHAnsi"/>
          <w:color w:val="000000" w:themeColor="text1"/>
          <w:shd w:val="clear" w:color="auto" w:fill="FFFFFF"/>
        </w:rPr>
        <w:t>Customizations of Absence Management</w:t>
      </w:r>
      <w:r w:rsidRPr="009B77AD">
        <w:rPr>
          <w:rFonts w:cstheme="minorHAnsi"/>
          <w:color w:val="000000" w:themeColor="text1"/>
        </w:rPr>
        <w:t>.</w:t>
      </w:r>
    </w:p>
    <w:p w14:paraId="304630DD" w14:textId="77777777" w:rsidR="00381CAD" w:rsidRPr="009B77AD" w:rsidRDefault="00381CAD" w:rsidP="009B77AD">
      <w:pPr>
        <w:pStyle w:val="ListParagraph"/>
        <w:numPr>
          <w:ilvl w:val="0"/>
          <w:numId w:val="33"/>
        </w:numPr>
        <w:rPr>
          <w:rFonts w:cstheme="minorHAnsi"/>
          <w:color w:val="000000" w:themeColor="text1"/>
          <w:shd w:val="clear" w:color="auto" w:fill="FFFFFF"/>
        </w:rPr>
      </w:pPr>
      <w:r w:rsidRPr="009B77AD">
        <w:rPr>
          <w:rFonts w:cstheme="minorHAnsi"/>
          <w:color w:val="000000" w:themeColor="text1"/>
          <w:shd w:val="clear" w:color="auto" w:fill="FFFFFF"/>
        </w:rPr>
        <w:t>Experience in Customizing Business Process (BP’s) and other Condition rule within Workday’s business process framework.</w:t>
      </w:r>
    </w:p>
    <w:p w14:paraId="0FCD4D27" w14:textId="77777777" w:rsidR="00381CAD" w:rsidRPr="009B77AD" w:rsidRDefault="00381CAD" w:rsidP="009B77AD">
      <w:pPr>
        <w:pStyle w:val="ListParagraph"/>
        <w:numPr>
          <w:ilvl w:val="0"/>
          <w:numId w:val="33"/>
        </w:numPr>
        <w:rPr>
          <w:rStyle w:val="apple-converted-space"/>
          <w:rFonts w:cstheme="minorHAnsi"/>
          <w:color w:val="000000" w:themeColor="text1"/>
          <w:shd w:val="clear" w:color="auto" w:fill="FFFFFF"/>
        </w:rPr>
      </w:pPr>
      <w:r w:rsidRPr="009B77AD">
        <w:rPr>
          <w:rFonts w:cstheme="minorHAnsi"/>
          <w:color w:val="000000" w:themeColor="text1"/>
          <w:shd w:val="clear" w:color="auto" w:fill="FFFFFF"/>
        </w:rPr>
        <w:t>Configured BP conditional rules to guide workflow or validate data as required to accommodate desired outcomes</w:t>
      </w:r>
      <w:r w:rsidRPr="009B77AD">
        <w:rPr>
          <w:rStyle w:val="apple-converted-space"/>
          <w:rFonts w:cstheme="minorHAnsi"/>
          <w:color w:val="000000" w:themeColor="text1"/>
          <w:shd w:val="clear" w:color="auto" w:fill="FFFFFF"/>
        </w:rPr>
        <w:t>.</w:t>
      </w:r>
    </w:p>
    <w:p w14:paraId="521593DA" w14:textId="77777777" w:rsidR="00381CAD" w:rsidRPr="009B77AD" w:rsidRDefault="00381CAD" w:rsidP="009B77AD">
      <w:pPr>
        <w:pStyle w:val="ListParagraph"/>
        <w:numPr>
          <w:ilvl w:val="0"/>
          <w:numId w:val="33"/>
        </w:numPr>
        <w:rPr>
          <w:rFonts w:cstheme="minorHAnsi"/>
          <w:color w:val="000000" w:themeColor="text1"/>
          <w:shd w:val="clear" w:color="auto" w:fill="FFFFFF"/>
        </w:rPr>
      </w:pPr>
      <w:r w:rsidRPr="009B77AD">
        <w:rPr>
          <w:rFonts w:cstheme="minorHAnsi"/>
          <w:color w:val="000000" w:themeColor="text1"/>
          <w:shd w:val="clear" w:color="auto" w:fill="FFFFFF"/>
        </w:rPr>
        <w:t>Setup business process steps, such as Action, Approval, Approval Chain and Checklist, and how they work and integrate with security groups.</w:t>
      </w:r>
    </w:p>
    <w:p w14:paraId="20D6055D" w14:textId="77777777" w:rsidR="00381CAD" w:rsidRPr="009B77AD" w:rsidRDefault="00381CAD" w:rsidP="009B77AD">
      <w:pPr>
        <w:pStyle w:val="ListParagraph"/>
        <w:numPr>
          <w:ilvl w:val="0"/>
          <w:numId w:val="33"/>
        </w:numPr>
        <w:rPr>
          <w:rStyle w:val="apple-converted-space"/>
          <w:rFonts w:cstheme="minorHAnsi"/>
          <w:color w:val="000000" w:themeColor="text1"/>
          <w:shd w:val="clear" w:color="auto" w:fill="FFFFFF"/>
        </w:rPr>
      </w:pPr>
      <w:r w:rsidRPr="009B77AD">
        <w:rPr>
          <w:rFonts w:cstheme="minorHAnsi"/>
          <w:color w:val="000000" w:themeColor="text1"/>
          <w:shd w:val="clear" w:color="auto" w:fill="FFFFFF"/>
        </w:rPr>
        <w:t>Managing Custom Reports, Security Management, and Business Process configuration and, configuring the application per customer requirements and developing system interface</w:t>
      </w:r>
      <w:r w:rsidRPr="009B77AD">
        <w:rPr>
          <w:rStyle w:val="apple-converted-space"/>
          <w:rFonts w:cstheme="minorHAnsi"/>
          <w:color w:val="000000" w:themeColor="text1"/>
          <w:shd w:val="clear" w:color="auto" w:fill="FFFFFF"/>
        </w:rPr>
        <w:t>.</w:t>
      </w:r>
    </w:p>
    <w:p w14:paraId="4D987B3B" w14:textId="77777777" w:rsidR="00381CAD" w:rsidRPr="009B77AD" w:rsidRDefault="00381CAD" w:rsidP="009B77AD">
      <w:pPr>
        <w:pStyle w:val="ListParagraph"/>
        <w:numPr>
          <w:ilvl w:val="0"/>
          <w:numId w:val="33"/>
        </w:numPr>
        <w:rPr>
          <w:rStyle w:val="apple-converted-space"/>
          <w:rFonts w:cstheme="minorHAnsi"/>
          <w:color w:val="000000" w:themeColor="text1"/>
          <w:shd w:val="clear" w:color="auto" w:fill="FFFFFF"/>
        </w:rPr>
      </w:pPr>
      <w:r w:rsidRPr="009B77AD">
        <w:rPr>
          <w:rFonts w:cstheme="minorHAnsi"/>
          <w:color w:val="000000" w:themeColor="text1"/>
          <w:shd w:val="clear" w:color="auto" w:fill="FFFFFF"/>
        </w:rPr>
        <w:t>Worked on workday Security setup. Assigning user based security groups to the users and also created Role based security groups</w:t>
      </w:r>
      <w:r w:rsidRPr="009B77AD">
        <w:rPr>
          <w:rStyle w:val="apple-converted-space"/>
          <w:rFonts w:cstheme="minorHAnsi"/>
          <w:color w:val="000000" w:themeColor="text1"/>
          <w:shd w:val="clear" w:color="auto" w:fill="FFFFFF"/>
        </w:rPr>
        <w:t>.</w:t>
      </w:r>
    </w:p>
    <w:p w14:paraId="6DBC53FB" w14:textId="77777777" w:rsidR="00381CAD" w:rsidRPr="009B77AD" w:rsidRDefault="00381CAD" w:rsidP="009B77AD">
      <w:pPr>
        <w:pStyle w:val="ListParagraph"/>
        <w:numPr>
          <w:ilvl w:val="0"/>
          <w:numId w:val="33"/>
        </w:numPr>
        <w:rPr>
          <w:rStyle w:val="apple-converted-space"/>
          <w:rFonts w:cstheme="minorHAnsi"/>
          <w:color w:val="000000" w:themeColor="text1"/>
          <w:shd w:val="clear" w:color="auto" w:fill="FFFFFF"/>
        </w:rPr>
      </w:pPr>
      <w:r w:rsidRPr="009B77AD">
        <w:rPr>
          <w:rFonts w:cstheme="minorHAnsi"/>
          <w:color w:val="000000" w:themeColor="text1"/>
          <w:shd w:val="clear" w:color="auto" w:fill="FFFFFF"/>
        </w:rPr>
        <w:t>Worked on the creation of benefit plans, job profiles, and job families.</w:t>
      </w:r>
      <w:r w:rsidRPr="009B77AD">
        <w:rPr>
          <w:rStyle w:val="apple-converted-space"/>
          <w:rFonts w:cstheme="minorHAnsi"/>
          <w:color w:val="000000" w:themeColor="text1"/>
          <w:shd w:val="clear" w:color="auto" w:fill="FFFFFF"/>
        </w:rPr>
        <w:t> </w:t>
      </w:r>
    </w:p>
    <w:p w14:paraId="2AE62B88" w14:textId="4B05144C" w:rsidR="00381CAD" w:rsidRPr="009B77AD" w:rsidRDefault="00381CAD" w:rsidP="009B77AD">
      <w:pPr>
        <w:pStyle w:val="ListParagraph"/>
        <w:numPr>
          <w:ilvl w:val="0"/>
          <w:numId w:val="33"/>
        </w:numPr>
        <w:rPr>
          <w:rFonts w:cstheme="minorHAnsi"/>
          <w:color w:val="000000" w:themeColor="text1"/>
          <w:shd w:val="clear" w:color="auto" w:fill="FFFFFF"/>
        </w:rPr>
      </w:pPr>
      <w:r w:rsidRPr="009B77AD">
        <w:rPr>
          <w:rFonts w:cstheme="minorHAnsi"/>
          <w:color w:val="000000" w:themeColor="text1"/>
          <w:shd w:val="clear" w:color="auto" w:fill="FFFFFF"/>
        </w:rPr>
        <w:t>Designed and configured Recruiting for job requisition Business Process (Create, Edit and freeze) Offer process, E-Sign for Applicant NDA and offer letter, Cross Panel Interview, Recruiter Screening, Hiring Manager interview in Recruiting.</w:t>
      </w:r>
    </w:p>
    <w:p w14:paraId="5B20CCFB" w14:textId="64663719" w:rsidR="00595899" w:rsidRPr="009B77AD" w:rsidRDefault="00595899" w:rsidP="00595899">
      <w:pPr>
        <w:rPr>
          <w:rFonts w:asciiTheme="minorHAnsi" w:hAnsiTheme="minorHAnsi" w:cstheme="minorHAnsi"/>
          <w:b/>
          <w:bCs/>
          <w:color w:val="000000" w:themeColor="text1"/>
          <w:sz w:val="22"/>
          <w:szCs w:val="22"/>
        </w:rPr>
      </w:pPr>
      <w:r w:rsidRPr="009B77AD">
        <w:rPr>
          <w:rFonts w:asciiTheme="minorHAnsi" w:eastAsiaTheme="minorHAnsi" w:hAnsiTheme="minorHAnsi" w:cstheme="minorHAnsi"/>
          <w:b/>
          <w:bCs/>
          <w:color w:val="000000" w:themeColor="text1"/>
          <w:kern w:val="0"/>
          <w:sz w:val="22"/>
          <w:szCs w:val="22"/>
          <w:shd w:val="clear" w:color="auto" w:fill="FFFFFF"/>
        </w:rPr>
        <w:t xml:space="preserve">Client </w:t>
      </w:r>
      <w:r w:rsidRPr="009B77AD">
        <w:rPr>
          <w:rFonts w:asciiTheme="minorHAnsi" w:eastAsiaTheme="minorHAnsi" w:hAnsiTheme="minorHAnsi" w:cstheme="minorHAnsi"/>
          <w:b/>
          <w:bCs/>
          <w:color w:val="000000" w:themeColor="text1"/>
          <w:kern w:val="0"/>
          <w:sz w:val="22"/>
          <w:szCs w:val="22"/>
          <w:shd w:val="clear" w:color="auto" w:fill="FFFFFF"/>
        </w:rPr>
        <w:tab/>
      </w:r>
      <w:r w:rsidR="00965F97" w:rsidRPr="009B77AD">
        <w:rPr>
          <w:rFonts w:asciiTheme="minorHAnsi" w:hAnsiTheme="minorHAnsi" w:cstheme="minorHAnsi"/>
          <w:b/>
          <w:bCs/>
          <w:color w:val="000000" w:themeColor="text1"/>
          <w:sz w:val="22"/>
          <w:szCs w:val="22"/>
        </w:rPr>
        <w:t xml:space="preserve">      </w:t>
      </w:r>
      <w:r w:rsidR="00771C41" w:rsidRPr="009B77AD">
        <w:rPr>
          <w:rFonts w:asciiTheme="minorHAnsi" w:hAnsiTheme="minorHAnsi" w:cstheme="minorHAnsi"/>
          <w:b/>
          <w:bCs/>
          <w:color w:val="000000" w:themeColor="text1"/>
          <w:sz w:val="22"/>
          <w:szCs w:val="22"/>
        </w:rPr>
        <w:t xml:space="preserve"> </w:t>
      </w:r>
      <w:r w:rsidR="00965F97" w:rsidRPr="009B77AD">
        <w:rPr>
          <w:rFonts w:asciiTheme="minorHAnsi" w:hAnsiTheme="minorHAnsi" w:cstheme="minorHAnsi"/>
          <w:b/>
          <w:bCs/>
          <w:color w:val="000000" w:themeColor="text1"/>
          <w:sz w:val="22"/>
          <w:szCs w:val="22"/>
        </w:rPr>
        <w:t xml:space="preserve">   </w:t>
      </w:r>
      <w:r w:rsidRPr="009B77AD">
        <w:rPr>
          <w:rFonts w:asciiTheme="minorHAnsi" w:hAnsiTheme="minorHAnsi" w:cstheme="minorHAnsi"/>
          <w:b/>
          <w:bCs/>
          <w:color w:val="000000" w:themeColor="text1"/>
          <w:sz w:val="22"/>
          <w:szCs w:val="22"/>
        </w:rPr>
        <w:t xml:space="preserve">:  </w:t>
      </w:r>
      <w:r w:rsidR="003B4195" w:rsidRPr="009B77AD">
        <w:rPr>
          <w:rFonts w:asciiTheme="minorHAnsi" w:eastAsiaTheme="minorHAnsi" w:hAnsiTheme="minorHAnsi" w:cstheme="minorHAnsi"/>
          <w:b/>
          <w:bCs/>
          <w:color w:val="000000" w:themeColor="text1"/>
          <w:kern w:val="0"/>
          <w:sz w:val="22"/>
          <w:szCs w:val="22"/>
          <w:shd w:val="clear" w:color="auto" w:fill="FFFFFF"/>
        </w:rPr>
        <w:t>Georgia’s Own Credit Union</w:t>
      </w:r>
      <w:r w:rsidR="00965F97" w:rsidRPr="009B77AD">
        <w:rPr>
          <w:rFonts w:asciiTheme="minorHAnsi" w:hAnsiTheme="minorHAnsi" w:cstheme="minorHAnsi"/>
          <w:b/>
          <w:bCs/>
          <w:color w:val="000000" w:themeColor="text1"/>
          <w:sz w:val="22"/>
          <w:szCs w:val="22"/>
        </w:rPr>
        <w:tab/>
      </w:r>
      <w:r w:rsidR="00037AE6" w:rsidRPr="009B77AD">
        <w:rPr>
          <w:rFonts w:asciiTheme="minorHAnsi" w:eastAsiaTheme="minorHAnsi" w:hAnsiTheme="minorHAnsi" w:cstheme="minorHAnsi"/>
          <w:b/>
          <w:bCs/>
          <w:color w:val="000000" w:themeColor="text1"/>
          <w:kern w:val="0"/>
          <w:sz w:val="22"/>
          <w:szCs w:val="22"/>
          <w:shd w:val="clear" w:color="auto" w:fill="FFFFFF"/>
        </w:rPr>
        <w:t>(Atlanta, GA)</w:t>
      </w:r>
      <w:r w:rsidR="00037AE6" w:rsidRPr="009B77AD">
        <w:rPr>
          <w:rFonts w:asciiTheme="minorHAnsi" w:hAnsiTheme="minorHAnsi" w:cstheme="minorHAnsi"/>
          <w:b/>
          <w:bCs/>
          <w:color w:val="000000" w:themeColor="text1"/>
          <w:sz w:val="22"/>
          <w:szCs w:val="22"/>
        </w:rPr>
        <w:t xml:space="preserve">  </w:t>
      </w:r>
      <w:r w:rsidRPr="009B77AD">
        <w:rPr>
          <w:rFonts w:asciiTheme="minorHAnsi" w:hAnsiTheme="minorHAnsi" w:cstheme="minorHAnsi"/>
          <w:b/>
          <w:bCs/>
          <w:color w:val="000000" w:themeColor="text1"/>
          <w:sz w:val="22"/>
          <w:szCs w:val="22"/>
        </w:rPr>
        <w:tab/>
      </w:r>
      <w:r w:rsidRPr="009B77AD">
        <w:rPr>
          <w:rFonts w:asciiTheme="minorHAnsi" w:hAnsiTheme="minorHAnsi" w:cstheme="minorHAnsi"/>
          <w:b/>
          <w:bCs/>
          <w:color w:val="000000" w:themeColor="text1"/>
          <w:sz w:val="22"/>
          <w:szCs w:val="22"/>
        </w:rPr>
        <w:tab/>
        <w:t xml:space="preserve"> </w:t>
      </w:r>
      <w:r w:rsidR="009B77AD" w:rsidRPr="009B77AD">
        <w:rPr>
          <w:rFonts w:asciiTheme="minorHAnsi" w:hAnsiTheme="minorHAnsi" w:cstheme="minorHAnsi"/>
          <w:b/>
          <w:bCs/>
          <w:color w:val="000000" w:themeColor="text1"/>
          <w:sz w:val="22"/>
          <w:szCs w:val="22"/>
        </w:rPr>
        <w:t xml:space="preserve">                             </w:t>
      </w:r>
      <w:r w:rsidRPr="009B77AD">
        <w:rPr>
          <w:rFonts w:asciiTheme="minorHAnsi" w:hAnsiTheme="minorHAnsi" w:cstheme="minorHAnsi"/>
          <w:b/>
          <w:bCs/>
          <w:color w:val="000000" w:themeColor="text1"/>
          <w:sz w:val="22"/>
          <w:szCs w:val="22"/>
        </w:rPr>
        <w:t xml:space="preserve"> </w:t>
      </w:r>
      <w:r w:rsidR="008A6CA2" w:rsidRPr="009B77AD">
        <w:rPr>
          <w:rFonts w:asciiTheme="minorHAnsi" w:eastAsiaTheme="minorHAnsi" w:hAnsiTheme="minorHAnsi" w:cstheme="minorHAnsi"/>
          <w:b/>
          <w:bCs/>
          <w:color w:val="000000" w:themeColor="text1"/>
          <w:kern w:val="0"/>
          <w:sz w:val="22"/>
          <w:szCs w:val="22"/>
          <w:shd w:val="clear" w:color="auto" w:fill="FFFFFF"/>
        </w:rPr>
        <w:t>Jan</w:t>
      </w:r>
      <w:r w:rsidRPr="009B77AD">
        <w:rPr>
          <w:rFonts w:asciiTheme="minorHAnsi" w:eastAsiaTheme="minorHAnsi" w:hAnsiTheme="minorHAnsi" w:cstheme="minorHAnsi"/>
          <w:b/>
          <w:bCs/>
          <w:color w:val="000000" w:themeColor="text1"/>
          <w:kern w:val="0"/>
          <w:sz w:val="22"/>
          <w:szCs w:val="22"/>
          <w:shd w:val="clear" w:color="auto" w:fill="FFFFFF"/>
        </w:rPr>
        <w:t xml:space="preserve"> 201</w:t>
      </w:r>
      <w:r w:rsidR="00025624" w:rsidRPr="009B77AD">
        <w:rPr>
          <w:rFonts w:asciiTheme="minorHAnsi" w:eastAsiaTheme="minorHAnsi" w:hAnsiTheme="minorHAnsi" w:cstheme="minorHAnsi"/>
          <w:b/>
          <w:bCs/>
          <w:color w:val="000000" w:themeColor="text1"/>
          <w:kern w:val="0"/>
          <w:sz w:val="22"/>
          <w:szCs w:val="22"/>
          <w:shd w:val="clear" w:color="auto" w:fill="FFFFFF"/>
        </w:rPr>
        <w:t>7</w:t>
      </w:r>
      <w:r w:rsidRPr="009B77AD">
        <w:rPr>
          <w:rFonts w:asciiTheme="minorHAnsi" w:eastAsiaTheme="minorHAnsi" w:hAnsiTheme="minorHAnsi" w:cstheme="minorHAnsi"/>
          <w:b/>
          <w:bCs/>
          <w:color w:val="000000" w:themeColor="text1"/>
          <w:kern w:val="0"/>
          <w:sz w:val="22"/>
          <w:szCs w:val="22"/>
          <w:shd w:val="clear" w:color="auto" w:fill="FFFFFF"/>
        </w:rPr>
        <w:t xml:space="preserve">   – </w:t>
      </w:r>
      <w:r w:rsidR="00F273F5" w:rsidRPr="009B77AD">
        <w:rPr>
          <w:rFonts w:asciiTheme="minorHAnsi" w:eastAsiaTheme="minorHAnsi" w:hAnsiTheme="minorHAnsi" w:cstheme="minorHAnsi"/>
          <w:b/>
          <w:bCs/>
          <w:color w:val="000000" w:themeColor="text1"/>
          <w:kern w:val="0"/>
          <w:sz w:val="22"/>
          <w:szCs w:val="22"/>
          <w:shd w:val="clear" w:color="auto" w:fill="FFFFFF"/>
        </w:rPr>
        <w:t>Nov 2017</w:t>
      </w:r>
      <w:r w:rsidRPr="009B77AD">
        <w:rPr>
          <w:rFonts w:asciiTheme="minorHAnsi" w:hAnsiTheme="minorHAnsi" w:cstheme="minorHAnsi"/>
          <w:b/>
          <w:bCs/>
          <w:color w:val="000000" w:themeColor="text1"/>
          <w:sz w:val="22"/>
          <w:szCs w:val="22"/>
        </w:rPr>
        <w:t xml:space="preserve">  </w:t>
      </w:r>
    </w:p>
    <w:p w14:paraId="1464AB74" w14:textId="77777777" w:rsidR="00A15DEE" w:rsidRPr="009B77AD" w:rsidRDefault="00595899" w:rsidP="00595899">
      <w:pPr>
        <w:rPr>
          <w:rFonts w:asciiTheme="minorHAnsi" w:eastAsiaTheme="minorHAnsi" w:hAnsiTheme="minorHAnsi" w:cstheme="minorHAnsi"/>
          <w:b/>
          <w:bCs/>
          <w:color w:val="000000" w:themeColor="text1"/>
          <w:kern w:val="0"/>
          <w:sz w:val="22"/>
          <w:szCs w:val="22"/>
          <w:shd w:val="clear" w:color="auto" w:fill="FFFFFF"/>
        </w:rPr>
      </w:pPr>
      <w:r w:rsidRPr="009B77AD">
        <w:rPr>
          <w:rFonts w:asciiTheme="minorHAnsi" w:eastAsiaTheme="minorHAnsi" w:hAnsiTheme="minorHAnsi" w:cstheme="minorHAnsi"/>
          <w:b/>
          <w:bCs/>
          <w:color w:val="000000" w:themeColor="text1"/>
          <w:kern w:val="0"/>
          <w:sz w:val="22"/>
          <w:szCs w:val="22"/>
          <w:shd w:val="clear" w:color="auto" w:fill="FFFFFF"/>
        </w:rPr>
        <w:t>Role</w:t>
      </w:r>
      <w:r w:rsidRPr="009B77AD">
        <w:rPr>
          <w:rFonts w:asciiTheme="minorHAnsi" w:eastAsiaTheme="minorHAnsi" w:hAnsiTheme="minorHAnsi" w:cstheme="minorHAnsi"/>
          <w:b/>
          <w:bCs/>
          <w:color w:val="000000" w:themeColor="text1"/>
          <w:kern w:val="0"/>
          <w:sz w:val="22"/>
          <w:szCs w:val="22"/>
          <w:shd w:val="clear" w:color="auto" w:fill="FFFFFF"/>
        </w:rPr>
        <w:tab/>
      </w:r>
      <w:r w:rsidR="00965F97" w:rsidRPr="009B77AD">
        <w:rPr>
          <w:rFonts w:asciiTheme="minorHAnsi" w:hAnsiTheme="minorHAnsi" w:cstheme="minorHAnsi"/>
          <w:b/>
          <w:bCs/>
          <w:color w:val="000000" w:themeColor="text1"/>
          <w:sz w:val="22"/>
          <w:szCs w:val="22"/>
        </w:rPr>
        <w:t xml:space="preserve">         </w:t>
      </w:r>
      <w:r w:rsidR="00771C41" w:rsidRPr="009B77AD">
        <w:rPr>
          <w:rFonts w:asciiTheme="minorHAnsi" w:hAnsiTheme="minorHAnsi" w:cstheme="minorHAnsi"/>
          <w:b/>
          <w:bCs/>
          <w:color w:val="000000" w:themeColor="text1"/>
          <w:sz w:val="22"/>
          <w:szCs w:val="22"/>
        </w:rPr>
        <w:t xml:space="preserve"> </w:t>
      </w:r>
      <w:r w:rsidRPr="009B77AD">
        <w:rPr>
          <w:rFonts w:asciiTheme="minorHAnsi" w:hAnsiTheme="minorHAnsi" w:cstheme="minorHAnsi"/>
          <w:b/>
          <w:bCs/>
          <w:color w:val="000000" w:themeColor="text1"/>
          <w:sz w:val="22"/>
          <w:szCs w:val="22"/>
        </w:rPr>
        <w:t xml:space="preserve">:  </w:t>
      </w:r>
      <w:r w:rsidR="00E011DA" w:rsidRPr="009B77AD">
        <w:rPr>
          <w:rFonts w:asciiTheme="minorHAnsi" w:eastAsiaTheme="minorHAnsi" w:hAnsiTheme="minorHAnsi" w:cstheme="minorHAnsi"/>
          <w:b/>
          <w:bCs/>
          <w:color w:val="000000" w:themeColor="text1"/>
          <w:kern w:val="0"/>
          <w:sz w:val="22"/>
          <w:szCs w:val="22"/>
          <w:shd w:val="clear" w:color="auto" w:fill="FFFFFF"/>
        </w:rPr>
        <w:t>Workday</w:t>
      </w:r>
      <w:r w:rsidR="00E011DA" w:rsidRPr="009B77AD">
        <w:rPr>
          <w:rFonts w:asciiTheme="minorHAnsi" w:eastAsiaTheme="minorHAnsi" w:hAnsiTheme="minorHAnsi" w:cstheme="minorHAnsi"/>
          <w:b/>
          <w:bCs/>
          <w:color w:val="000000" w:themeColor="text1"/>
          <w:kern w:val="0"/>
          <w:sz w:val="22"/>
          <w:szCs w:val="22"/>
        </w:rPr>
        <w:t> </w:t>
      </w:r>
      <w:r w:rsidR="00E011DA" w:rsidRPr="009B77AD">
        <w:rPr>
          <w:rFonts w:asciiTheme="minorHAnsi" w:eastAsiaTheme="minorHAnsi" w:hAnsiTheme="minorHAnsi" w:cstheme="minorHAnsi"/>
          <w:b/>
          <w:bCs/>
          <w:color w:val="000000" w:themeColor="text1"/>
          <w:kern w:val="0"/>
          <w:sz w:val="22"/>
          <w:szCs w:val="22"/>
          <w:shd w:val="clear" w:color="auto" w:fill="FFFFFF"/>
        </w:rPr>
        <w:t>HCM</w:t>
      </w:r>
      <w:r w:rsidR="00E81C1E" w:rsidRPr="009B77AD">
        <w:rPr>
          <w:rFonts w:asciiTheme="minorHAnsi" w:eastAsiaTheme="minorHAnsi" w:hAnsiTheme="minorHAnsi" w:cstheme="minorHAnsi"/>
          <w:b/>
          <w:bCs/>
          <w:color w:val="000000" w:themeColor="text1"/>
          <w:kern w:val="0"/>
          <w:sz w:val="22"/>
          <w:szCs w:val="22"/>
          <w:shd w:val="clear" w:color="auto" w:fill="FFFFFF"/>
        </w:rPr>
        <w:t xml:space="preserve"> Analyst / Reporting Analyst</w:t>
      </w:r>
      <w:r w:rsidR="00EF3067" w:rsidRPr="009B77AD">
        <w:rPr>
          <w:rFonts w:asciiTheme="minorHAnsi" w:eastAsiaTheme="minorHAnsi" w:hAnsiTheme="minorHAnsi" w:cstheme="minorHAnsi"/>
          <w:b/>
          <w:bCs/>
          <w:color w:val="000000" w:themeColor="text1"/>
          <w:kern w:val="0"/>
          <w:sz w:val="22"/>
          <w:szCs w:val="22"/>
          <w:shd w:val="clear" w:color="auto" w:fill="FFFFFF"/>
        </w:rPr>
        <w:t>/Test Lead</w:t>
      </w:r>
    </w:p>
    <w:p w14:paraId="20A95435" w14:textId="77777777" w:rsidR="009B77AD" w:rsidRPr="009B77AD" w:rsidRDefault="009B77AD" w:rsidP="00595899">
      <w:pPr>
        <w:rPr>
          <w:rFonts w:asciiTheme="minorHAnsi" w:hAnsiTheme="minorHAnsi" w:cstheme="minorHAnsi"/>
          <w:color w:val="000000" w:themeColor="text1"/>
          <w:sz w:val="22"/>
          <w:szCs w:val="22"/>
          <w:shd w:val="clear" w:color="auto" w:fill="FFFFFF"/>
        </w:rPr>
      </w:pPr>
    </w:p>
    <w:p w14:paraId="751234B0" w14:textId="77777777" w:rsidR="008A6CA2" w:rsidRPr="009B77AD" w:rsidRDefault="008A6CA2" w:rsidP="00595899">
      <w:pPr>
        <w:rPr>
          <w:rFonts w:asciiTheme="minorHAnsi" w:hAnsiTheme="minorHAnsi" w:cstheme="minorHAnsi"/>
          <w:b/>
          <w:color w:val="000000" w:themeColor="text1"/>
          <w:sz w:val="22"/>
          <w:szCs w:val="22"/>
        </w:rPr>
      </w:pPr>
      <w:r w:rsidRPr="009B77AD">
        <w:rPr>
          <w:rFonts w:asciiTheme="minorHAnsi" w:eastAsiaTheme="minorHAnsi" w:hAnsiTheme="minorHAnsi" w:cstheme="minorHAnsi"/>
          <w:color w:val="000000" w:themeColor="text1"/>
          <w:kern w:val="0"/>
          <w:sz w:val="22"/>
          <w:szCs w:val="22"/>
          <w:shd w:val="clear" w:color="auto" w:fill="FFFFFF"/>
        </w:rPr>
        <w:t>Environment</w:t>
      </w:r>
      <w:r w:rsidR="00965F97" w:rsidRPr="009B77AD">
        <w:rPr>
          <w:rFonts w:asciiTheme="minorHAnsi" w:hAnsiTheme="minorHAnsi" w:cstheme="minorHAnsi"/>
          <w:b/>
          <w:color w:val="000000" w:themeColor="text1"/>
          <w:sz w:val="22"/>
          <w:szCs w:val="22"/>
        </w:rPr>
        <w:t xml:space="preserve"> </w:t>
      </w:r>
      <w:r w:rsidRPr="009B77AD">
        <w:rPr>
          <w:rFonts w:asciiTheme="minorHAnsi" w:hAnsiTheme="minorHAnsi" w:cstheme="minorHAnsi"/>
          <w:b/>
          <w:color w:val="000000" w:themeColor="text1"/>
          <w:sz w:val="22"/>
          <w:szCs w:val="22"/>
        </w:rPr>
        <w:t>:</w:t>
      </w:r>
      <w:r w:rsidR="003518B9" w:rsidRPr="009B77AD">
        <w:rPr>
          <w:rStyle w:val="apple-converted-space"/>
          <w:rFonts w:asciiTheme="minorHAnsi" w:hAnsiTheme="minorHAnsi" w:cstheme="minorHAnsi"/>
          <w:color w:val="000000" w:themeColor="text1"/>
          <w:sz w:val="22"/>
          <w:szCs w:val="22"/>
          <w:shd w:val="clear" w:color="auto" w:fill="FFFFFF"/>
        </w:rPr>
        <w:t xml:space="preserve"> </w:t>
      </w:r>
      <w:r w:rsidR="001B26E5" w:rsidRPr="009B77AD">
        <w:rPr>
          <w:rFonts w:asciiTheme="minorHAnsi" w:eastAsiaTheme="minorHAnsi" w:hAnsiTheme="minorHAnsi" w:cstheme="minorHAnsi"/>
          <w:color w:val="000000" w:themeColor="text1"/>
          <w:kern w:val="0"/>
          <w:sz w:val="22"/>
          <w:szCs w:val="22"/>
          <w:shd w:val="clear" w:color="auto" w:fill="FFFFFF"/>
        </w:rPr>
        <w:t>Absence</w:t>
      </w:r>
      <w:r w:rsidR="003518B9" w:rsidRPr="009B77AD">
        <w:rPr>
          <w:rFonts w:asciiTheme="minorHAnsi" w:eastAsiaTheme="minorHAnsi" w:hAnsiTheme="minorHAnsi" w:cstheme="minorHAnsi"/>
          <w:color w:val="000000" w:themeColor="text1"/>
          <w:kern w:val="0"/>
          <w:sz w:val="22"/>
          <w:szCs w:val="22"/>
          <w:shd w:val="clear" w:color="auto" w:fill="FFFFFF"/>
        </w:rPr>
        <w:t xml:space="preserve"> </w:t>
      </w:r>
      <w:r w:rsidR="00771C41" w:rsidRPr="009B77AD">
        <w:rPr>
          <w:rFonts w:asciiTheme="minorHAnsi" w:eastAsiaTheme="minorHAnsi" w:hAnsiTheme="minorHAnsi" w:cstheme="minorHAnsi"/>
          <w:color w:val="000000" w:themeColor="text1"/>
          <w:kern w:val="0"/>
          <w:sz w:val="22"/>
          <w:szCs w:val="22"/>
          <w:shd w:val="clear" w:color="auto" w:fill="FFFFFF"/>
        </w:rPr>
        <w:t>management, Recruiting, Performance</w:t>
      </w:r>
      <w:r w:rsidR="002E78CD" w:rsidRPr="009B77AD">
        <w:rPr>
          <w:rFonts w:asciiTheme="minorHAnsi" w:eastAsiaTheme="minorHAnsi" w:hAnsiTheme="minorHAnsi" w:cstheme="minorHAnsi"/>
          <w:color w:val="000000" w:themeColor="text1"/>
          <w:kern w:val="0"/>
          <w:sz w:val="22"/>
          <w:szCs w:val="22"/>
          <w:shd w:val="clear" w:color="auto" w:fill="FFFFFF"/>
        </w:rPr>
        <w:t>,</w:t>
      </w:r>
      <w:r w:rsidR="003518B9" w:rsidRPr="009B77AD">
        <w:rPr>
          <w:rFonts w:asciiTheme="minorHAnsi" w:eastAsiaTheme="minorHAnsi" w:hAnsiTheme="minorHAnsi" w:cstheme="minorHAnsi"/>
          <w:color w:val="000000" w:themeColor="text1"/>
          <w:kern w:val="0"/>
          <w:sz w:val="22"/>
          <w:szCs w:val="22"/>
          <w:shd w:val="clear" w:color="auto" w:fill="FFFFFF"/>
        </w:rPr>
        <w:t xml:space="preserve"> Time,</w:t>
      </w:r>
      <w:r w:rsidRPr="009B77AD">
        <w:rPr>
          <w:rFonts w:asciiTheme="minorHAnsi" w:eastAsiaTheme="minorHAnsi" w:hAnsiTheme="minorHAnsi" w:cstheme="minorHAnsi"/>
          <w:color w:val="000000" w:themeColor="text1"/>
          <w:kern w:val="0"/>
          <w:sz w:val="22"/>
          <w:szCs w:val="22"/>
          <w:shd w:val="clear" w:color="auto" w:fill="FFFFFF"/>
        </w:rPr>
        <w:t xml:space="preserve"> Report</w:t>
      </w:r>
      <w:r w:rsidR="00AC1B9F" w:rsidRPr="009B77AD">
        <w:rPr>
          <w:rFonts w:asciiTheme="minorHAnsi" w:eastAsiaTheme="minorHAnsi" w:hAnsiTheme="minorHAnsi" w:cstheme="minorHAnsi"/>
          <w:color w:val="000000" w:themeColor="text1"/>
          <w:kern w:val="0"/>
          <w:sz w:val="22"/>
          <w:szCs w:val="22"/>
          <w:shd w:val="clear" w:color="auto" w:fill="FFFFFF"/>
        </w:rPr>
        <w:t xml:space="preserve">ing, </w:t>
      </w:r>
      <w:r w:rsidR="00A84247" w:rsidRPr="009B77AD">
        <w:rPr>
          <w:rFonts w:asciiTheme="minorHAnsi" w:eastAsiaTheme="minorHAnsi" w:hAnsiTheme="minorHAnsi" w:cstheme="minorHAnsi"/>
          <w:color w:val="000000" w:themeColor="text1"/>
          <w:kern w:val="0"/>
          <w:sz w:val="22"/>
          <w:szCs w:val="22"/>
          <w:shd w:val="clear" w:color="auto" w:fill="FFFFFF"/>
        </w:rPr>
        <w:t>EIB, Compensation</w:t>
      </w:r>
      <w:r w:rsidR="00AC1B9F" w:rsidRPr="009B77AD">
        <w:rPr>
          <w:rFonts w:asciiTheme="minorHAnsi" w:eastAsiaTheme="minorHAnsi" w:hAnsiTheme="minorHAnsi" w:cstheme="minorHAnsi"/>
          <w:color w:val="000000" w:themeColor="text1"/>
          <w:kern w:val="0"/>
          <w:sz w:val="22"/>
          <w:szCs w:val="22"/>
          <w:shd w:val="clear" w:color="auto" w:fill="FFFFFF"/>
        </w:rPr>
        <w:t xml:space="preserve">, </w:t>
      </w:r>
      <w:r w:rsidR="00F238EB" w:rsidRPr="009B77AD">
        <w:rPr>
          <w:rFonts w:asciiTheme="minorHAnsi" w:eastAsiaTheme="minorHAnsi" w:hAnsiTheme="minorHAnsi" w:cstheme="minorHAnsi"/>
          <w:color w:val="000000" w:themeColor="text1"/>
          <w:kern w:val="0"/>
          <w:sz w:val="22"/>
          <w:szCs w:val="22"/>
          <w:shd w:val="clear" w:color="auto" w:fill="FFFFFF"/>
        </w:rPr>
        <w:t>Benefits</w:t>
      </w:r>
      <w:r w:rsidR="00BA0997" w:rsidRPr="009B77AD">
        <w:rPr>
          <w:rFonts w:asciiTheme="minorHAnsi" w:eastAsiaTheme="minorHAnsi" w:hAnsiTheme="minorHAnsi" w:cstheme="minorHAnsi"/>
          <w:color w:val="000000" w:themeColor="text1"/>
          <w:kern w:val="0"/>
          <w:sz w:val="22"/>
          <w:szCs w:val="22"/>
          <w:shd w:val="clear" w:color="auto" w:fill="FFFFFF"/>
        </w:rPr>
        <w:t>, Payroll</w:t>
      </w:r>
    </w:p>
    <w:p w14:paraId="567C42F1" w14:textId="77777777" w:rsidR="00E166D6" w:rsidRPr="009B77AD" w:rsidRDefault="00E166D6" w:rsidP="00595899">
      <w:pPr>
        <w:rPr>
          <w:rFonts w:asciiTheme="minorHAnsi" w:hAnsiTheme="minorHAnsi" w:cstheme="minorHAnsi"/>
          <w:b/>
          <w:color w:val="000000" w:themeColor="text1"/>
          <w:sz w:val="22"/>
          <w:szCs w:val="22"/>
        </w:rPr>
      </w:pPr>
    </w:p>
    <w:p w14:paraId="7820ECE4" w14:textId="58E87DB9" w:rsidR="00E81C1E" w:rsidRPr="009B77AD" w:rsidRDefault="009B77AD" w:rsidP="00E11CD2">
      <w:pPr>
        <w:rPr>
          <w:rStyle w:val="apple-converted-space"/>
          <w:rFonts w:asciiTheme="minorHAnsi" w:hAnsiTheme="minorHAnsi" w:cstheme="minorHAnsi"/>
          <w:color w:val="000000" w:themeColor="text1"/>
          <w:sz w:val="22"/>
          <w:szCs w:val="22"/>
          <w:shd w:val="clear" w:color="auto" w:fill="FFFFFF"/>
        </w:rPr>
      </w:pPr>
      <w:r w:rsidRPr="009B77AD">
        <w:rPr>
          <w:rFonts w:asciiTheme="minorHAnsi" w:hAnsiTheme="minorHAnsi" w:cstheme="minorHAnsi"/>
          <w:b/>
          <w:color w:val="000000" w:themeColor="text1"/>
          <w:sz w:val="22"/>
          <w:szCs w:val="22"/>
        </w:rPr>
        <w:t>Roles &amp; Responsibility:</w:t>
      </w:r>
      <w:r w:rsidR="000E0704" w:rsidRPr="009B77AD">
        <w:rPr>
          <w:rFonts w:asciiTheme="minorHAnsi" w:hAnsiTheme="minorHAnsi" w:cstheme="minorHAnsi"/>
          <w:b/>
          <w:color w:val="000000" w:themeColor="text1"/>
          <w:sz w:val="22"/>
          <w:szCs w:val="22"/>
        </w:rPr>
        <w:tab/>
      </w:r>
      <w:r w:rsidR="009E030C" w:rsidRPr="009B77AD">
        <w:rPr>
          <w:rStyle w:val="apple-converted-space"/>
          <w:rFonts w:asciiTheme="minorHAnsi" w:hAnsiTheme="minorHAnsi" w:cstheme="minorHAnsi"/>
          <w:color w:val="000000" w:themeColor="text1"/>
          <w:sz w:val="22"/>
          <w:szCs w:val="22"/>
          <w:shd w:val="clear" w:color="auto" w:fill="FFFFFF"/>
        </w:rPr>
        <w:t> </w:t>
      </w:r>
    </w:p>
    <w:p w14:paraId="222CE2C3" w14:textId="77777777" w:rsidR="00B333AC" w:rsidRPr="009B77AD" w:rsidRDefault="00B333AC" w:rsidP="009B77AD">
      <w:pPr>
        <w:pStyle w:val="ListParagraph"/>
        <w:numPr>
          <w:ilvl w:val="0"/>
          <w:numId w:val="32"/>
        </w:numPr>
        <w:rPr>
          <w:rStyle w:val="apple-converted-space"/>
          <w:rFonts w:cstheme="minorHAnsi"/>
          <w:color w:val="000000" w:themeColor="text1"/>
          <w:shd w:val="clear" w:color="auto" w:fill="FFFFFF"/>
        </w:rPr>
      </w:pPr>
      <w:r w:rsidRPr="009B77AD">
        <w:rPr>
          <w:rFonts w:cstheme="minorHAnsi"/>
          <w:color w:val="000000" w:themeColor="text1"/>
          <w:shd w:val="clear" w:color="auto" w:fill="FFFFFF"/>
        </w:rPr>
        <w:t xml:space="preserve">Designed and configured Recruiting for job requisition Business Process </w:t>
      </w:r>
      <w:r w:rsidR="00037AE6" w:rsidRPr="009B77AD">
        <w:rPr>
          <w:rFonts w:cstheme="minorHAnsi"/>
          <w:color w:val="000000" w:themeColor="text1"/>
          <w:shd w:val="clear" w:color="auto" w:fill="FFFFFF"/>
        </w:rPr>
        <w:t>(Create</w:t>
      </w:r>
      <w:r w:rsidRPr="009B77AD">
        <w:rPr>
          <w:rFonts w:cstheme="minorHAnsi"/>
          <w:color w:val="000000" w:themeColor="text1"/>
          <w:shd w:val="clear" w:color="auto" w:fill="FFFFFF"/>
        </w:rPr>
        <w:t xml:space="preserve">, Edit and freeze) Offer </w:t>
      </w:r>
      <w:r w:rsidR="00037AE6" w:rsidRPr="009B77AD">
        <w:rPr>
          <w:rFonts w:cstheme="minorHAnsi"/>
          <w:color w:val="000000" w:themeColor="text1"/>
          <w:shd w:val="clear" w:color="auto" w:fill="FFFFFF"/>
        </w:rPr>
        <w:t>process,</w:t>
      </w:r>
      <w:r w:rsidRPr="009B77AD">
        <w:rPr>
          <w:rFonts w:cstheme="minorHAnsi"/>
          <w:color w:val="000000" w:themeColor="text1"/>
          <w:shd w:val="clear" w:color="auto" w:fill="FFFFFF"/>
        </w:rPr>
        <w:t xml:space="preserve"> E-Sign for Applicant NDA and offer letter, Cross Panel Interview, Recruiter Screening, Hiring Manager interview in Recruiting. </w:t>
      </w:r>
    </w:p>
    <w:p w14:paraId="2F04171A" w14:textId="77777777" w:rsidR="00E11CD2" w:rsidRPr="009B77AD" w:rsidRDefault="00E81C1E" w:rsidP="009B77AD">
      <w:pPr>
        <w:pStyle w:val="ListParagraph"/>
        <w:numPr>
          <w:ilvl w:val="0"/>
          <w:numId w:val="32"/>
        </w:numPr>
        <w:rPr>
          <w:rFonts w:cstheme="minorHAnsi"/>
          <w:color w:val="000000" w:themeColor="text1"/>
          <w:shd w:val="clear" w:color="auto" w:fill="FFFFFF"/>
        </w:rPr>
      </w:pPr>
      <w:r w:rsidRPr="009B77AD">
        <w:rPr>
          <w:rFonts w:cstheme="minorHAnsi"/>
          <w:color w:val="000000" w:themeColor="text1"/>
          <w:shd w:val="clear" w:color="auto" w:fill="FFFFFF"/>
        </w:rPr>
        <w:t>Experience in Customizing Business Process (BP’s) and other Condition rule within Workday’s business process framework</w:t>
      </w:r>
      <w:r w:rsidR="00E11CD2" w:rsidRPr="009B77AD">
        <w:rPr>
          <w:rFonts w:cstheme="minorHAnsi"/>
          <w:color w:val="000000" w:themeColor="text1"/>
          <w:shd w:val="clear" w:color="auto" w:fill="FFFFFF"/>
        </w:rPr>
        <w:t>.</w:t>
      </w:r>
    </w:p>
    <w:p w14:paraId="4AF70621" w14:textId="77777777" w:rsidR="00E81C1E" w:rsidRPr="009B77AD" w:rsidRDefault="00E11CD2" w:rsidP="009B77AD">
      <w:pPr>
        <w:pStyle w:val="ListParagraph"/>
        <w:numPr>
          <w:ilvl w:val="0"/>
          <w:numId w:val="32"/>
        </w:numPr>
        <w:rPr>
          <w:rStyle w:val="apple-converted-space"/>
          <w:rFonts w:cstheme="minorHAnsi"/>
          <w:color w:val="000000" w:themeColor="text1"/>
          <w:shd w:val="clear" w:color="auto" w:fill="FFFFFF"/>
        </w:rPr>
      </w:pPr>
      <w:r w:rsidRPr="009B77AD">
        <w:rPr>
          <w:rFonts w:cstheme="minorHAnsi"/>
          <w:color w:val="000000" w:themeColor="text1"/>
          <w:shd w:val="clear" w:color="auto" w:fill="FFFFFF"/>
        </w:rPr>
        <w:t>C</w:t>
      </w:r>
      <w:r w:rsidR="00E81C1E" w:rsidRPr="009B77AD">
        <w:rPr>
          <w:rFonts w:cstheme="minorHAnsi"/>
          <w:color w:val="000000" w:themeColor="text1"/>
          <w:shd w:val="clear" w:color="auto" w:fill="FFFFFF"/>
        </w:rPr>
        <w:t xml:space="preserve">onfigured </w:t>
      </w:r>
      <w:r w:rsidRPr="009B77AD">
        <w:rPr>
          <w:rFonts w:cstheme="minorHAnsi"/>
          <w:color w:val="000000" w:themeColor="text1"/>
          <w:shd w:val="clear" w:color="auto" w:fill="FFFFFF"/>
        </w:rPr>
        <w:t xml:space="preserve">BP </w:t>
      </w:r>
      <w:r w:rsidR="00E81C1E" w:rsidRPr="009B77AD">
        <w:rPr>
          <w:rFonts w:cstheme="minorHAnsi"/>
          <w:color w:val="000000" w:themeColor="text1"/>
          <w:shd w:val="clear" w:color="auto" w:fill="FFFFFF"/>
        </w:rPr>
        <w:t>conditional rules to guide workflow or validate data as required to accommodate desired outcomes</w:t>
      </w:r>
      <w:r w:rsidRPr="009B77AD">
        <w:rPr>
          <w:rStyle w:val="apple-converted-space"/>
          <w:rFonts w:cstheme="minorHAnsi"/>
          <w:color w:val="000000" w:themeColor="text1"/>
          <w:shd w:val="clear" w:color="auto" w:fill="FFFFFF"/>
        </w:rPr>
        <w:t>.</w:t>
      </w:r>
    </w:p>
    <w:p w14:paraId="01B2F6FC" w14:textId="77777777" w:rsidR="00E11CD2" w:rsidRPr="009B77AD" w:rsidRDefault="00E11CD2" w:rsidP="009B77AD">
      <w:pPr>
        <w:pStyle w:val="ListParagraph"/>
        <w:numPr>
          <w:ilvl w:val="0"/>
          <w:numId w:val="32"/>
        </w:numPr>
        <w:rPr>
          <w:rFonts w:cstheme="minorHAnsi"/>
          <w:color w:val="000000" w:themeColor="text1"/>
          <w:shd w:val="clear" w:color="auto" w:fill="FFFFFF"/>
        </w:rPr>
      </w:pPr>
      <w:r w:rsidRPr="009B77AD">
        <w:rPr>
          <w:rFonts w:cstheme="minorHAnsi"/>
          <w:color w:val="000000" w:themeColor="text1"/>
          <w:shd w:val="clear" w:color="auto" w:fill="FFFFFF"/>
        </w:rPr>
        <w:t>Setup business process steps, such as Action, Approval, Approval Chain and Checklist, and how they work and integrate with security groups.</w:t>
      </w:r>
    </w:p>
    <w:p w14:paraId="49B9D09A" w14:textId="77777777" w:rsidR="003518B9" w:rsidRPr="009B77AD" w:rsidRDefault="003518B9" w:rsidP="009B77AD">
      <w:pPr>
        <w:pStyle w:val="ListParagraph"/>
        <w:numPr>
          <w:ilvl w:val="0"/>
          <w:numId w:val="32"/>
        </w:numPr>
        <w:rPr>
          <w:rFonts w:cstheme="minorHAnsi"/>
          <w:color w:val="000000" w:themeColor="text1"/>
        </w:rPr>
      </w:pPr>
      <w:r w:rsidRPr="009B77AD">
        <w:rPr>
          <w:rFonts w:cstheme="minorHAnsi"/>
          <w:color w:val="000000" w:themeColor="text1"/>
          <w:shd w:val="clear" w:color="auto" w:fill="FFFFFF"/>
        </w:rPr>
        <w:t>Created Absence Rules, Accruals, Absence Type, Plans, Calculations</w:t>
      </w:r>
      <w:r w:rsidRPr="009B77AD">
        <w:rPr>
          <w:rFonts w:cstheme="minorHAnsi"/>
          <w:color w:val="000000" w:themeColor="text1"/>
        </w:rPr>
        <w:t>.</w:t>
      </w:r>
    </w:p>
    <w:p w14:paraId="7884807B" w14:textId="77777777" w:rsidR="00B97BEE" w:rsidRPr="009B77AD" w:rsidRDefault="00B97BEE" w:rsidP="009B77AD">
      <w:pPr>
        <w:pStyle w:val="ListParagraph"/>
        <w:numPr>
          <w:ilvl w:val="0"/>
          <w:numId w:val="32"/>
        </w:numPr>
        <w:rPr>
          <w:rFonts w:cstheme="minorHAnsi"/>
          <w:color w:val="000000" w:themeColor="text1"/>
        </w:rPr>
      </w:pPr>
      <w:r w:rsidRPr="009B77AD">
        <w:rPr>
          <w:rFonts w:cstheme="minorHAnsi"/>
          <w:color w:val="000000" w:themeColor="text1"/>
          <w:shd w:val="clear" w:color="auto" w:fill="FFFFFF"/>
        </w:rPr>
        <w:t>Created Earnings, Deductions, and Withholding order types</w:t>
      </w:r>
      <w:r w:rsidRPr="009B77AD">
        <w:rPr>
          <w:rFonts w:cstheme="minorHAnsi"/>
          <w:color w:val="000000" w:themeColor="text1"/>
        </w:rPr>
        <w:t>.</w:t>
      </w:r>
    </w:p>
    <w:p w14:paraId="0E41EC0B" w14:textId="77777777" w:rsidR="003518B9" w:rsidRPr="009B77AD" w:rsidRDefault="003518B9" w:rsidP="009B77AD">
      <w:pPr>
        <w:pStyle w:val="ListParagraph"/>
        <w:numPr>
          <w:ilvl w:val="0"/>
          <w:numId w:val="32"/>
        </w:numPr>
        <w:rPr>
          <w:rFonts w:cstheme="minorHAnsi"/>
          <w:color w:val="000000" w:themeColor="text1"/>
        </w:rPr>
      </w:pPr>
      <w:r w:rsidRPr="009B77AD">
        <w:rPr>
          <w:rFonts w:cstheme="minorHAnsi"/>
          <w:color w:val="000000" w:themeColor="text1"/>
          <w:shd w:val="clear" w:color="auto" w:fill="FFFFFF"/>
        </w:rPr>
        <w:t>Designed Absence Business Processes</w:t>
      </w:r>
      <w:r w:rsidRPr="009B77AD">
        <w:rPr>
          <w:rFonts w:cstheme="minorHAnsi"/>
          <w:color w:val="000000" w:themeColor="text1"/>
        </w:rPr>
        <w:t>.</w:t>
      </w:r>
    </w:p>
    <w:p w14:paraId="12091121" w14:textId="77777777" w:rsidR="003518B9" w:rsidRPr="009B77AD" w:rsidRDefault="003518B9" w:rsidP="009B77AD">
      <w:pPr>
        <w:pStyle w:val="ListParagraph"/>
        <w:numPr>
          <w:ilvl w:val="0"/>
          <w:numId w:val="32"/>
        </w:numPr>
        <w:rPr>
          <w:rFonts w:cstheme="minorHAnsi"/>
          <w:color w:val="000000" w:themeColor="text1"/>
        </w:rPr>
      </w:pPr>
      <w:r w:rsidRPr="009B77AD">
        <w:rPr>
          <w:rFonts w:cstheme="minorHAnsi"/>
          <w:color w:val="000000" w:themeColor="text1"/>
          <w:shd w:val="clear" w:color="auto" w:fill="FFFFFF"/>
        </w:rPr>
        <w:t>Customizations of Absence Management</w:t>
      </w:r>
      <w:r w:rsidRPr="009B77AD">
        <w:rPr>
          <w:rFonts w:cstheme="minorHAnsi"/>
          <w:color w:val="000000" w:themeColor="text1"/>
        </w:rPr>
        <w:t>.</w:t>
      </w:r>
    </w:p>
    <w:p w14:paraId="00E2DC22" w14:textId="77777777" w:rsidR="00965F97" w:rsidRPr="009B77AD" w:rsidRDefault="00E81C1E" w:rsidP="009B77AD">
      <w:pPr>
        <w:pStyle w:val="ListParagraph"/>
        <w:numPr>
          <w:ilvl w:val="0"/>
          <w:numId w:val="32"/>
        </w:numPr>
        <w:rPr>
          <w:rStyle w:val="apple-converted-space"/>
          <w:rFonts w:cstheme="minorHAnsi"/>
          <w:color w:val="000000" w:themeColor="text1"/>
          <w:shd w:val="clear" w:color="auto" w:fill="FFFFFF"/>
        </w:rPr>
      </w:pPr>
      <w:r w:rsidRPr="009B77AD">
        <w:rPr>
          <w:rFonts w:cstheme="minorHAnsi"/>
          <w:color w:val="000000" w:themeColor="text1"/>
          <w:shd w:val="clear" w:color="auto" w:fill="FFFFFF"/>
        </w:rPr>
        <w:t xml:space="preserve">Managing Custom Reports, Security Management, and Business Process configuration and, configuring the application per customer requirements and developing system </w:t>
      </w:r>
      <w:r w:rsidR="00965F97" w:rsidRPr="009B77AD">
        <w:rPr>
          <w:rFonts w:cstheme="minorHAnsi"/>
          <w:color w:val="000000" w:themeColor="text1"/>
          <w:shd w:val="clear" w:color="auto" w:fill="FFFFFF"/>
        </w:rPr>
        <w:t>interface</w:t>
      </w:r>
      <w:r w:rsidR="00965F97" w:rsidRPr="009B77AD">
        <w:rPr>
          <w:rStyle w:val="apple-converted-space"/>
          <w:rFonts w:cstheme="minorHAnsi"/>
          <w:color w:val="000000" w:themeColor="text1"/>
          <w:shd w:val="clear" w:color="auto" w:fill="FFFFFF"/>
        </w:rPr>
        <w:t>.</w:t>
      </w:r>
    </w:p>
    <w:p w14:paraId="1A23C039" w14:textId="77777777" w:rsidR="00965F97" w:rsidRPr="009B77AD" w:rsidRDefault="00E81C1E" w:rsidP="009B77AD">
      <w:pPr>
        <w:pStyle w:val="ListParagraph"/>
        <w:numPr>
          <w:ilvl w:val="0"/>
          <w:numId w:val="32"/>
        </w:numPr>
        <w:rPr>
          <w:rStyle w:val="apple-converted-space"/>
          <w:rFonts w:cstheme="minorHAnsi"/>
          <w:color w:val="000000" w:themeColor="text1"/>
          <w:shd w:val="clear" w:color="auto" w:fill="FFFFFF"/>
        </w:rPr>
      </w:pPr>
      <w:r w:rsidRPr="009B77AD">
        <w:rPr>
          <w:rFonts w:cstheme="minorHAnsi"/>
          <w:color w:val="000000" w:themeColor="text1"/>
          <w:shd w:val="clear" w:color="auto" w:fill="FFFFFF"/>
        </w:rPr>
        <w:lastRenderedPageBreak/>
        <w:t xml:space="preserve">Worked on </w:t>
      </w:r>
      <w:r w:rsidR="00E11CD2" w:rsidRPr="009B77AD">
        <w:rPr>
          <w:rFonts w:cstheme="minorHAnsi"/>
          <w:color w:val="000000" w:themeColor="text1"/>
          <w:shd w:val="clear" w:color="auto" w:fill="FFFFFF"/>
        </w:rPr>
        <w:t>workday S</w:t>
      </w:r>
      <w:r w:rsidRPr="009B77AD">
        <w:rPr>
          <w:rFonts w:cstheme="minorHAnsi"/>
          <w:color w:val="000000" w:themeColor="text1"/>
          <w:shd w:val="clear" w:color="auto" w:fill="FFFFFF"/>
        </w:rPr>
        <w:t>ecurit</w:t>
      </w:r>
      <w:r w:rsidR="00E11CD2" w:rsidRPr="009B77AD">
        <w:rPr>
          <w:rFonts w:cstheme="minorHAnsi"/>
          <w:color w:val="000000" w:themeColor="text1"/>
          <w:shd w:val="clear" w:color="auto" w:fill="FFFFFF"/>
        </w:rPr>
        <w:t>y setup</w:t>
      </w:r>
      <w:r w:rsidRPr="009B77AD">
        <w:rPr>
          <w:rFonts w:cstheme="minorHAnsi"/>
          <w:color w:val="000000" w:themeColor="text1"/>
          <w:shd w:val="clear" w:color="auto" w:fill="FFFFFF"/>
        </w:rPr>
        <w:t xml:space="preserve">. Assigning user based security groups to the users and also created </w:t>
      </w:r>
      <w:r w:rsidR="00E11CD2" w:rsidRPr="009B77AD">
        <w:rPr>
          <w:rFonts w:cstheme="minorHAnsi"/>
          <w:color w:val="000000" w:themeColor="text1"/>
          <w:shd w:val="clear" w:color="auto" w:fill="FFFFFF"/>
        </w:rPr>
        <w:t>R</w:t>
      </w:r>
      <w:r w:rsidRPr="009B77AD">
        <w:rPr>
          <w:rFonts w:cstheme="minorHAnsi"/>
          <w:color w:val="000000" w:themeColor="text1"/>
          <w:shd w:val="clear" w:color="auto" w:fill="FFFFFF"/>
        </w:rPr>
        <w:t xml:space="preserve">ole based security </w:t>
      </w:r>
      <w:r w:rsidR="00E11CD2" w:rsidRPr="009B77AD">
        <w:rPr>
          <w:rFonts w:cstheme="minorHAnsi"/>
          <w:color w:val="000000" w:themeColor="text1"/>
          <w:shd w:val="clear" w:color="auto" w:fill="FFFFFF"/>
        </w:rPr>
        <w:t>groups</w:t>
      </w:r>
      <w:r w:rsidR="00E11CD2" w:rsidRPr="009B77AD">
        <w:rPr>
          <w:rStyle w:val="apple-converted-space"/>
          <w:rFonts w:cstheme="minorHAnsi"/>
          <w:color w:val="000000" w:themeColor="text1"/>
          <w:shd w:val="clear" w:color="auto" w:fill="FFFFFF"/>
        </w:rPr>
        <w:t>.</w:t>
      </w:r>
    </w:p>
    <w:p w14:paraId="68920334" w14:textId="77777777" w:rsidR="00965F97" w:rsidRPr="009B77AD" w:rsidRDefault="009E030C" w:rsidP="009B77AD">
      <w:pPr>
        <w:pStyle w:val="ListParagraph"/>
        <w:numPr>
          <w:ilvl w:val="0"/>
          <w:numId w:val="32"/>
        </w:numPr>
        <w:rPr>
          <w:rStyle w:val="apple-converted-space"/>
          <w:rFonts w:cstheme="minorHAnsi"/>
          <w:color w:val="000000" w:themeColor="text1"/>
          <w:shd w:val="clear" w:color="auto" w:fill="FFFFFF"/>
        </w:rPr>
      </w:pPr>
      <w:r w:rsidRPr="009B77AD">
        <w:rPr>
          <w:rFonts w:cstheme="minorHAnsi"/>
          <w:color w:val="000000" w:themeColor="text1"/>
          <w:shd w:val="clear" w:color="auto" w:fill="FFFFFF"/>
        </w:rPr>
        <w:t>Configured Workday compensation packages including salary, bonus, allowance, commission, and merit plans for multiple countries including merit and bonus plan processing.</w:t>
      </w:r>
      <w:r w:rsidRPr="009B77AD">
        <w:rPr>
          <w:rStyle w:val="apple-converted-space"/>
          <w:rFonts w:cstheme="minorHAnsi"/>
          <w:color w:val="000000" w:themeColor="text1"/>
          <w:shd w:val="clear" w:color="auto" w:fill="FFFFFF"/>
        </w:rPr>
        <w:t> </w:t>
      </w:r>
    </w:p>
    <w:p w14:paraId="4491C595" w14:textId="77777777" w:rsidR="00965F97" w:rsidRPr="009B77AD" w:rsidRDefault="009E030C" w:rsidP="009B77AD">
      <w:pPr>
        <w:pStyle w:val="ListParagraph"/>
        <w:numPr>
          <w:ilvl w:val="0"/>
          <w:numId w:val="32"/>
        </w:numPr>
        <w:rPr>
          <w:rStyle w:val="apple-converted-space"/>
          <w:rFonts w:cstheme="minorHAnsi"/>
          <w:color w:val="000000" w:themeColor="text1"/>
          <w:shd w:val="clear" w:color="auto" w:fill="FFFFFF"/>
        </w:rPr>
      </w:pPr>
      <w:r w:rsidRPr="009B77AD">
        <w:rPr>
          <w:rFonts w:cstheme="minorHAnsi"/>
          <w:color w:val="000000" w:themeColor="text1"/>
          <w:shd w:val="clear" w:color="auto" w:fill="FFFFFF"/>
        </w:rPr>
        <w:t>Configured Workday benefits including groups, plans, coverage types, event types, and eligibility rules for multiple countries.</w:t>
      </w:r>
      <w:r w:rsidRPr="009B77AD">
        <w:rPr>
          <w:rStyle w:val="apple-converted-space"/>
          <w:rFonts w:cstheme="minorHAnsi"/>
          <w:color w:val="000000" w:themeColor="text1"/>
          <w:shd w:val="clear" w:color="auto" w:fill="FFFFFF"/>
        </w:rPr>
        <w:t> </w:t>
      </w:r>
    </w:p>
    <w:p w14:paraId="208BD642" w14:textId="0F33B548" w:rsidR="00E11CD2" w:rsidRPr="009B77AD" w:rsidRDefault="009E030C" w:rsidP="009B77AD">
      <w:pPr>
        <w:pStyle w:val="ListParagraph"/>
        <w:numPr>
          <w:ilvl w:val="0"/>
          <w:numId w:val="32"/>
        </w:numPr>
        <w:rPr>
          <w:rStyle w:val="apple-converted-space"/>
          <w:rFonts w:cstheme="minorHAnsi"/>
          <w:color w:val="000000" w:themeColor="text1"/>
          <w:shd w:val="clear" w:color="auto" w:fill="FFFFFF"/>
        </w:rPr>
      </w:pPr>
      <w:r w:rsidRPr="009B77AD">
        <w:rPr>
          <w:rFonts w:cstheme="minorHAnsi"/>
          <w:color w:val="000000" w:themeColor="text1"/>
          <w:shd w:val="clear" w:color="auto" w:fill="FFFFFF"/>
        </w:rPr>
        <w:t>Configured Workday security roles and groups to the required level of confidentially and segregation of duties.</w:t>
      </w:r>
      <w:r w:rsidRPr="009B77AD">
        <w:rPr>
          <w:rStyle w:val="apple-converted-space"/>
          <w:rFonts w:cstheme="minorHAnsi"/>
          <w:color w:val="000000" w:themeColor="text1"/>
          <w:shd w:val="clear" w:color="auto" w:fill="FFFFFF"/>
        </w:rPr>
        <w:t> </w:t>
      </w:r>
    </w:p>
    <w:p w14:paraId="2FA765DD" w14:textId="77777777" w:rsidR="000E0704" w:rsidRPr="009B77AD" w:rsidRDefault="000E0704" w:rsidP="00CE3A9F">
      <w:pPr>
        <w:pStyle w:val="BodyText"/>
        <w:spacing w:after="0" w:line="346" w:lineRule="exact"/>
        <w:ind w:left="707"/>
        <w:jc w:val="both"/>
        <w:rPr>
          <w:rFonts w:asciiTheme="minorHAnsi" w:hAnsiTheme="minorHAnsi" w:cstheme="minorHAnsi"/>
          <w:color w:val="000000" w:themeColor="text1"/>
          <w:sz w:val="22"/>
          <w:szCs w:val="22"/>
        </w:rPr>
      </w:pPr>
    </w:p>
    <w:p w14:paraId="43FB987D" w14:textId="77777777" w:rsidR="008F37C6" w:rsidRPr="009B77AD" w:rsidRDefault="008F37C6" w:rsidP="008F37C6">
      <w:pPr>
        <w:rPr>
          <w:rFonts w:asciiTheme="minorHAnsi" w:eastAsiaTheme="minorHAnsi" w:hAnsiTheme="minorHAnsi" w:cstheme="minorHAnsi"/>
          <w:b/>
          <w:bCs/>
          <w:color w:val="000000" w:themeColor="text1"/>
          <w:kern w:val="0"/>
          <w:sz w:val="22"/>
          <w:szCs w:val="22"/>
          <w:shd w:val="clear" w:color="auto" w:fill="FFFFFF"/>
        </w:rPr>
      </w:pPr>
      <w:r w:rsidRPr="009B77AD">
        <w:rPr>
          <w:rFonts w:asciiTheme="minorHAnsi" w:eastAsiaTheme="minorHAnsi" w:hAnsiTheme="minorHAnsi" w:cstheme="minorHAnsi"/>
          <w:b/>
          <w:bCs/>
          <w:color w:val="000000" w:themeColor="text1"/>
          <w:kern w:val="0"/>
          <w:sz w:val="22"/>
          <w:szCs w:val="22"/>
          <w:shd w:val="clear" w:color="auto" w:fill="FFFFFF"/>
        </w:rPr>
        <w:t xml:space="preserve">Client </w:t>
      </w:r>
      <w:r w:rsidRPr="009B77AD">
        <w:rPr>
          <w:rFonts w:asciiTheme="minorHAnsi" w:eastAsiaTheme="minorHAnsi" w:hAnsiTheme="minorHAnsi" w:cstheme="minorHAnsi"/>
          <w:b/>
          <w:bCs/>
          <w:color w:val="000000" w:themeColor="text1"/>
          <w:kern w:val="0"/>
          <w:sz w:val="22"/>
          <w:szCs w:val="22"/>
          <w:shd w:val="clear" w:color="auto" w:fill="FFFFFF"/>
        </w:rPr>
        <w:tab/>
      </w:r>
      <w:r w:rsidR="00F238EB" w:rsidRPr="009B77AD">
        <w:rPr>
          <w:rFonts w:asciiTheme="minorHAnsi" w:eastAsiaTheme="minorHAnsi" w:hAnsiTheme="minorHAnsi" w:cstheme="minorHAnsi"/>
          <w:b/>
          <w:bCs/>
          <w:color w:val="000000" w:themeColor="text1"/>
          <w:kern w:val="0"/>
          <w:sz w:val="22"/>
          <w:szCs w:val="22"/>
          <w:shd w:val="clear" w:color="auto" w:fill="FFFFFF"/>
        </w:rPr>
        <w:t xml:space="preserve">       </w:t>
      </w:r>
      <w:r w:rsidRPr="009B77AD">
        <w:rPr>
          <w:rFonts w:asciiTheme="minorHAnsi" w:eastAsiaTheme="minorHAnsi" w:hAnsiTheme="minorHAnsi" w:cstheme="minorHAnsi"/>
          <w:b/>
          <w:bCs/>
          <w:color w:val="000000" w:themeColor="text1"/>
          <w:kern w:val="0"/>
          <w:sz w:val="22"/>
          <w:szCs w:val="22"/>
          <w:shd w:val="clear" w:color="auto" w:fill="FFFFFF"/>
        </w:rPr>
        <w:t xml:space="preserve">:  </w:t>
      </w:r>
      <w:proofErr w:type="spellStart"/>
      <w:r w:rsidRPr="009B77AD">
        <w:rPr>
          <w:rFonts w:asciiTheme="minorHAnsi" w:eastAsiaTheme="minorHAnsi" w:hAnsiTheme="minorHAnsi" w:cstheme="minorHAnsi"/>
          <w:b/>
          <w:bCs/>
          <w:color w:val="000000" w:themeColor="text1"/>
          <w:kern w:val="0"/>
          <w:sz w:val="22"/>
          <w:szCs w:val="22"/>
          <w:shd w:val="clear" w:color="auto" w:fill="FFFFFF"/>
        </w:rPr>
        <w:t>Kcura</w:t>
      </w:r>
      <w:proofErr w:type="spellEnd"/>
      <w:r w:rsidR="00037AE6" w:rsidRPr="009B77AD">
        <w:rPr>
          <w:rFonts w:asciiTheme="minorHAnsi" w:eastAsiaTheme="minorHAnsi" w:hAnsiTheme="minorHAnsi" w:cstheme="minorHAnsi"/>
          <w:b/>
          <w:bCs/>
          <w:color w:val="000000" w:themeColor="text1"/>
          <w:kern w:val="0"/>
          <w:sz w:val="22"/>
          <w:szCs w:val="22"/>
          <w:shd w:val="clear" w:color="auto" w:fill="FFFFFF"/>
        </w:rPr>
        <w:t xml:space="preserve"> ( Chicago ) </w:t>
      </w:r>
      <w:r w:rsidR="00F238EB" w:rsidRPr="009B77AD">
        <w:rPr>
          <w:rFonts w:asciiTheme="minorHAnsi" w:eastAsiaTheme="minorHAnsi" w:hAnsiTheme="minorHAnsi" w:cstheme="minorHAnsi"/>
          <w:b/>
          <w:bCs/>
          <w:color w:val="000000" w:themeColor="text1"/>
          <w:kern w:val="0"/>
          <w:sz w:val="22"/>
          <w:szCs w:val="22"/>
          <w:shd w:val="clear" w:color="auto" w:fill="FFFFFF"/>
        </w:rPr>
        <w:tab/>
      </w:r>
      <w:r w:rsidR="00F238EB" w:rsidRPr="009B77AD">
        <w:rPr>
          <w:rFonts w:asciiTheme="minorHAnsi" w:eastAsiaTheme="minorHAnsi" w:hAnsiTheme="minorHAnsi" w:cstheme="minorHAnsi"/>
          <w:b/>
          <w:bCs/>
          <w:color w:val="000000" w:themeColor="text1"/>
          <w:kern w:val="0"/>
          <w:sz w:val="22"/>
          <w:szCs w:val="22"/>
          <w:shd w:val="clear" w:color="auto" w:fill="FFFFFF"/>
        </w:rPr>
        <w:tab/>
      </w:r>
      <w:r w:rsidRPr="009B77AD">
        <w:rPr>
          <w:rFonts w:asciiTheme="minorHAnsi" w:eastAsiaTheme="minorHAnsi" w:hAnsiTheme="minorHAnsi" w:cstheme="minorHAnsi"/>
          <w:b/>
          <w:bCs/>
          <w:color w:val="000000" w:themeColor="text1"/>
          <w:kern w:val="0"/>
          <w:sz w:val="22"/>
          <w:szCs w:val="22"/>
          <w:shd w:val="clear" w:color="auto" w:fill="FFFFFF"/>
        </w:rPr>
        <w:tab/>
      </w:r>
      <w:r w:rsidRPr="009B77AD">
        <w:rPr>
          <w:rFonts w:asciiTheme="minorHAnsi" w:eastAsiaTheme="minorHAnsi" w:hAnsiTheme="minorHAnsi" w:cstheme="minorHAnsi"/>
          <w:b/>
          <w:bCs/>
          <w:color w:val="000000" w:themeColor="text1"/>
          <w:kern w:val="0"/>
          <w:sz w:val="22"/>
          <w:szCs w:val="22"/>
          <w:shd w:val="clear" w:color="auto" w:fill="FFFFFF"/>
        </w:rPr>
        <w:tab/>
      </w:r>
      <w:r w:rsidRPr="009B77AD">
        <w:rPr>
          <w:rFonts w:asciiTheme="minorHAnsi" w:eastAsiaTheme="minorHAnsi" w:hAnsiTheme="minorHAnsi" w:cstheme="minorHAnsi"/>
          <w:b/>
          <w:bCs/>
          <w:color w:val="000000" w:themeColor="text1"/>
          <w:kern w:val="0"/>
          <w:sz w:val="22"/>
          <w:szCs w:val="22"/>
          <w:shd w:val="clear" w:color="auto" w:fill="FFFFFF"/>
        </w:rPr>
        <w:tab/>
        <w:t xml:space="preserve">              </w:t>
      </w:r>
      <w:r w:rsidR="008A6CA2" w:rsidRPr="009B77AD">
        <w:rPr>
          <w:rFonts w:asciiTheme="minorHAnsi" w:eastAsiaTheme="minorHAnsi" w:hAnsiTheme="minorHAnsi" w:cstheme="minorHAnsi"/>
          <w:b/>
          <w:bCs/>
          <w:color w:val="000000" w:themeColor="text1"/>
          <w:kern w:val="0"/>
          <w:sz w:val="22"/>
          <w:szCs w:val="22"/>
          <w:shd w:val="clear" w:color="auto" w:fill="FFFFFF"/>
        </w:rPr>
        <w:t>Nov</w:t>
      </w:r>
      <w:r w:rsidRPr="009B77AD">
        <w:rPr>
          <w:rFonts w:asciiTheme="minorHAnsi" w:eastAsiaTheme="minorHAnsi" w:hAnsiTheme="minorHAnsi" w:cstheme="minorHAnsi"/>
          <w:b/>
          <w:bCs/>
          <w:color w:val="000000" w:themeColor="text1"/>
          <w:kern w:val="0"/>
          <w:sz w:val="22"/>
          <w:szCs w:val="22"/>
          <w:shd w:val="clear" w:color="auto" w:fill="FFFFFF"/>
        </w:rPr>
        <w:t xml:space="preserve"> 201</w:t>
      </w:r>
      <w:r w:rsidR="008A6CA2" w:rsidRPr="009B77AD">
        <w:rPr>
          <w:rFonts w:asciiTheme="minorHAnsi" w:eastAsiaTheme="minorHAnsi" w:hAnsiTheme="minorHAnsi" w:cstheme="minorHAnsi"/>
          <w:b/>
          <w:bCs/>
          <w:color w:val="000000" w:themeColor="text1"/>
          <w:kern w:val="0"/>
          <w:sz w:val="22"/>
          <w:szCs w:val="22"/>
          <w:shd w:val="clear" w:color="auto" w:fill="FFFFFF"/>
        </w:rPr>
        <w:t>5</w:t>
      </w:r>
      <w:r w:rsidRPr="009B77AD">
        <w:rPr>
          <w:rFonts w:asciiTheme="minorHAnsi" w:eastAsiaTheme="minorHAnsi" w:hAnsiTheme="minorHAnsi" w:cstheme="minorHAnsi"/>
          <w:b/>
          <w:bCs/>
          <w:color w:val="000000" w:themeColor="text1"/>
          <w:kern w:val="0"/>
          <w:sz w:val="22"/>
          <w:szCs w:val="22"/>
          <w:shd w:val="clear" w:color="auto" w:fill="FFFFFF"/>
        </w:rPr>
        <w:t xml:space="preserve">   – </w:t>
      </w:r>
      <w:r w:rsidR="008A6CA2" w:rsidRPr="009B77AD">
        <w:rPr>
          <w:rFonts w:asciiTheme="minorHAnsi" w:eastAsiaTheme="minorHAnsi" w:hAnsiTheme="minorHAnsi" w:cstheme="minorHAnsi"/>
          <w:b/>
          <w:bCs/>
          <w:color w:val="000000" w:themeColor="text1"/>
          <w:kern w:val="0"/>
          <w:sz w:val="22"/>
          <w:szCs w:val="22"/>
          <w:shd w:val="clear" w:color="auto" w:fill="FFFFFF"/>
        </w:rPr>
        <w:t>Dec 2016</w:t>
      </w:r>
      <w:r w:rsidRPr="009B77AD">
        <w:rPr>
          <w:rFonts w:asciiTheme="minorHAnsi" w:eastAsiaTheme="minorHAnsi" w:hAnsiTheme="minorHAnsi" w:cstheme="minorHAnsi"/>
          <w:b/>
          <w:bCs/>
          <w:color w:val="000000" w:themeColor="text1"/>
          <w:kern w:val="0"/>
          <w:sz w:val="22"/>
          <w:szCs w:val="22"/>
          <w:shd w:val="clear" w:color="auto" w:fill="FFFFFF"/>
        </w:rPr>
        <w:t xml:space="preserve">  </w:t>
      </w:r>
    </w:p>
    <w:p w14:paraId="2615DF02" w14:textId="77777777" w:rsidR="008F37C6" w:rsidRPr="009B77AD" w:rsidRDefault="008F37C6" w:rsidP="008F37C6">
      <w:pPr>
        <w:rPr>
          <w:rFonts w:asciiTheme="minorHAnsi" w:eastAsiaTheme="minorHAnsi" w:hAnsiTheme="minorHAnsi" w:cstheme="minorHAnsi"/>
          <w:b/>
          <w:bCs/>
          <w:color w:val="000000" w:themeColor="text1"/>
          <w:kern w:val="0"/>
          <w:sz w:val="22"/>
          <w:szCs w:val="22"/>
          <w:shd w:val="clear" w:color="auto" w:fill="FFFFFF"/>
        </w:rPr>
      </w:pPr>
      <w:r w:rsidRPr="009B77AD">
        <w:rPr>
          <w:rFonts w:asciiTheme="minorHAnsi" w:eastAsiaTheme="minorHAnsi" w:hAnsiTheme="minorHAnsi" w:cstheme="minorHAnsi"/>
          <w:b/>
          <w:bCs/>
          <w:color w:val="000000" w:themeColor="text1"/>
          <w:kern w:val="0"/>
          <w:sz w:val="22"/>
          <w:szCs w:val="22"/>
          <w:shd w:val="clear" w:color="auto" w:fill="FFFFFF"/>
        </w:rPr>
        <w:t>Role</w:t>
      </w:r>
      <w:r w:rsidRPr="009B77AD">
        <w:rPr>
          <w:rFonts w:asciiTheme="minorHAnsi" w:eastAsiaTheme="minorHAnsi" w:hAnsiTheme="minorHAnsi" w:cstheme="minorHAnsi"/>
          <w:b/>
          <w:bCs/>
          <w:color w:val="000000" w:themeColor="text1"/>
          <w:kern w:val="0"/>
          <w:sz w:val="22"/>
          <w:szCs w:val="22"/>
          <w:shd w:val="clear" w:color="auto" w:fill="FFFFFF"/>
        </w:rPr>
        <w:tab/>
      </w:r>
      <w:r w:rsidR="00F238EB" w:rsidRPr="009B77AD">
        <w:rPr>
          <w:rFonts w:asciiTheme="minorHAnsi" w:eastAsiaTheme="minorHAnsi" w:hAnsiTheme="minorHAnsi" w:cstheme="minorHAnsi"/>
          <w:b/>
          <w:bCs/>
          <w:color w:val="000000" w:themeColor="text1"/>
          <w:kern w:val="0"/>
          <w:sz w:val="22"/>
          <w:szCs w:val="22"/>
          <w:shd w:val="clear" w:color="auto" w:fill="FFFFFF"/>
        </w:rPr>
        <w:t xml:space="preserve">       </w:t>
      </w:r>
      <w:r w:rsidRPr="009B77AD">
        <w:rPr>
          <w:rFonts w:asciiTheme="minorHAnsi" w:eastAsiaTheme="minorHAnsi" w:hAnsiTheme="minorHAnsi" w:cstheme="minorHAnsi"/>
          <w:b/>
          <w:bCs/>
          <w:color w:val="000000" w:themeColor="text1"/>
          <w:kern w:val="0"/>
          <w:sz w:val="22"/>
          <w:szCs w:val="22"/>
          <w:shd w:val="clear" w:color="auto" w:fill="FFFFFF"/>
        </w:rPr>
        <w:t>:  Workday</w:t>
      </w:r>
      <w:r w:rsidRPr="009B77AD">
        <w:rPr>
          <w:rFonts w:asciiTheme="minorHAnsi" w:eastAsiaTheme="minorHAnsi" w:hAnsiTheme="minorHAnsi" w:cstheme="minorHAnsi"/>
          <w:b/>
          <w:bCs/>
          <w:color w:val="000000" w:themeColor="text1"/>
          <w:kern w:val="0"/>
          <w:sz w:val="22"/>
          <w:szCs w:val="22"/>
        </w:rPr>
        <w:t> </w:t>
      </w:r>
      <w:r w:rsidRPr="009B77AD">
        <w:rPr>
          <w:rFonts w:asciiTheme="minorHAnsi" w:eastAsiaTheme="minorHAnsi" w:hAnsiTheme="minorHAnsi" w:cstheme="minorHAnsi"/>
          <w:b/>
          <w:bCs/>
          <w:color w:val="000000" w:themeColor="text1"/>
          <w:kern w:val="0"/>
          <w:sz w:val="22"/>
          <w:szCs w:val="22"/>
          <w:shd w:val="clear" w:color="auto" w:fill="FFFFFF"/>
        </w:rPr>
        <w:t>HCM Consultant</w:t>
      </w:r>
    </w:p>
    <w:p w14:paraId="3C30448F" w14:textId="77777777" w:rsidR="009B77AD" w:rsidRPr="009B77AD" w:rsidRDefault="009B77AD" w:rsidP="008F37C6">
      <w:pPr>
        <w:rPr>
          <w:rFonts w:asciiTheme="minorHAnsi" w:eastAsiaTheme="minorHAnsi" w:hAnsiTheme="minorHAnsi" w:cstheme="minorHAnsi"/>
          <w:color w:val="000000" w:themeColor="text1"/>
          <w:kern w:val="0"/>
          <w:sz w:val="22"/>
          <w:szCs w:val="22"/>
          <w:shd w:val="clear" w:color="auto" w:fill="FFFFFF"/>
        </w:rPr>
      </w:pPr>
    </w:p>
    <w:p w14:paraId="30192346" w14:textId="77777777" w:rsidR="008A6CA2" w:rsidRPr="009B77AD" w:rsidRDefault="003518B9" w:rsidP="008F37C6">
      <w:pPr>
        <w:rPr>
          <w:rFonts w:asciiTheme="minorHAnsi" w:eastAsiaTheme="minorHAnsi" w:hAnsiTheme="minorHAnsi" w:cstheme="minorHAnsi"/>
          <w:color w:val="000000" w:themeColor="text1"/>
          <w:kern w:val="0"/>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Environment:</w:t>
      </w:r>
      <w:r w:rsidR="008A6CA2" w:rsidRPr="009B77AD">
        <w:rPr>
          <w:rFonts w:asciiTheme="minorHAnsi" w:eastAsiaTheme="minorHAnsi" w:hAnsiTheme="minorHAnsi" w:cstheme="minorHAnsi"/>
          <w:color w:val="000000" w:themeColor="text1"/>
          <w:kern w:val="0"/>
          <w:sz w:val="22"/>
          <w:szCs w:val="22"/>
        </w:rPr>
        <w:t> </w:t>
      </w:r>
      <w:r w:rsidR="00F238EB" w:rsidRPr="009B77AD">
        <w:rPr>
          <w:rFonts w:asciiTheme="minorHAnsi" w:eastAsiaTheme="minorHAnsi" w:hAnsiTheme="minorHAnsi" w:cstheme="minorHAnsi"/>
          <w:color w:val="000000" w:themeColor="text1"/>
          <w:kern w:val="0"/>
          <w:sz w:val="22"/>
          <w:szCs w:val="22"/>
        </w:rPr>
        <w:t xml:space="preserve"> </w:t>
      </w:r>
      <w:r w:rsidRPr="009B77AD">
        <w:rPr>
          <w:rFonts w:asciiTheme="minorHAnsi" w:eastAsiaTheme="minorHAnsi" w:hAnsiTheme="minorHAnsi" w:cstheme="minorHAnsi"/>
          <w:color w:val="000000" w:themeColor="text1"/>
          <w:kern w:val="0"/>
          <w:sz w:val="22"/>
          <w:szCs w:val="22"/>
          <w:shd w:val="clear" w:color="auto" w:fill="FFFFFF"/>
        </w:rPr>
        <w:t xml:space="preserve">  </w:t>
      </w:r>
      <w:r w:rsidR="007B2E92" w:rsidRPr="009B77AD">
        <w:rPr>
          <w:rFonts w:asciiTheme="minorHAnsi" w:eastAsiaTheme="minorHAnsi" w:hAnsiTheme="minorHAnsi" w:cstheme="minorHAnsi"/>
          <w:color w:val="000000" w:themeColor="text1"/>
          <w:kern w:val="0"/>
          <w:sz w:val="22"/>
          <w:szCs w:val="22"/>
          <w:shd w:val="clear" w:color="auto" w:fill="FFFFFF"/>
        </w:rPr>
        <w:t>Recruiting, Absence</w:t>
      </w:r>
      <w:r w:rsidRPr="009B77AD">
        <w:rPr>
          <w:rFonts w:asciiTheme="minorHAnsi" w:eastAsiaTheme="minorHAnsi" w:hAnsiTheme="minorHAnsi" w:cstheme="minorHAnsi"/>
          <w:color w:val="000000" w:themeColor="text1"/>
          <w:kern w:val="0"/>
          <w:sz w:val="22"/>
          <w:szCs w:val="22"/>
          <w:shd w:val="clear" w:color="auto" w:fill="FFFFFF"/>
        </w:rPr>
        <w:t xml:space="preserve"> management, Time, Reporting, EIB, </w:t>
      </w:r>
      <w:r w:rsidR="00B97BEE" w:rsidRPr="009B77AD">
        <w:rPr>
          <w:rFonts w:asciiTheme="minorHAnsi" w:eastAsiaTheme="minorHAnsi" w:hAnsiTheme="minorHAnsi" w:cstheme="minorHAnsi"/>
          <w:color w:val="000000" w:themeColor="text1"/>
          <w:kern w:val="0"/>
          <w:sz w:val="22"/>
          <w:szCs w:val="22"/>
          <w:shd w:val="clear" w:color="auto" w:fill="FFFFFF"/>
        </w:rPr>
        <w:t>Compensation, Payroll</w:t>
      </w:r>
      <w:r w:rsidR="00A53F22" w:rsidRPr="009B77AD">
        <w:rPr>
          <w:rFonts w:asciiTheme="minorHAnsi" w:eastAsiaTheme="minorHAnsi" w:hAnsiTheme="minorHAnsi" w:cstheme="minorHAnsi"/>
          <w:color w:val="000000" w:themeColor="text1"/>
          <w:kern w:val="0"/>
          <w:sz w:val="22"/>
          <w:szCs w:val="22"/>
          <w:shd w:val="clear" w:color="auto" w:fill="FFFFFF"/>
        </w:rPr>
        <w:t>,</w:t>
      </w:r>
      <w:r w:rsidRPr="009B77AD">
        <w:rPr>
          <w:rFonts w:asciiTheme="minorHAnsi" w:eastAsiaTheme="minorHAnsi" w:hAnsiTheme="minorHAnsi" w:cstheme="minorHAnsi"/>
          <w:color w:val="000000" w:themeColor="text1"/>
          <w:kern w:val="0"/>
          <w:sz w:val="22"/>
          <w:szCs w:val="22"/>
          <w:shd w:val="clear" w:color="auto" w:fill="FFFFFF"/>
        </w:rPr>
        <w:t xml:space="preserve"> Benefits, Talent</w:t>
      </w:r>
    </w:p>
    <w:p w14:paraId="4F6AFC36" w14:textId="77777777" w:rsidR="00DA7F00" w:rsidRPr="009B77AD" w:rsidRDefault="00DA7F00" w:rsidP="008F37C6">
      <w:pPr>
        <w:rPr>
          <w:rFonts w:asciiTheme="minorHAnsi" w:hAnsiTheme="minorHAnsi" w:cstheme="minorHAnsi"/>
          <w:color w:val="000000" w:themeColor="text1"/>
          <w:sz w:val="22"/>
          <w:szCs w:val="22"/>
        </w:rPr>
      </w:pPr>
    </w:p>
    <w:p w14:paraId="565A7DE8" w14:textId="77777777" w:rsidR="00D54539" w:rsidRPr="009B77AD" w:rsidRDefault="00D54539" w:rsidP="00D54539">
      <w:pPr>
        <w:pStyle w:val="BodyText"/>
        <w:spacing w:after="0" w:line="276" w:lineRule="auto"/>
        <w:ind w:left="707"/>
        <w:jc w:val="both"/>
        <w:rPr>
          <w:rFonts w:asciiTheme="minorHAnsi" w:eastAsiaTheme="minorHAnsi" w:hAnsiTheme="minorHAnsi" w:cstheme="minorHAnsi"/>
          <w:b/>
          <w:color w:val="000000" w:themeColor="text1"/>
          <w:kern w:val="0"/>
          <w:sz w:val="22"/>
          <w:szCs w:val="22"/>
        </w:rPr>
      </w:pPr>
      <w:r w:rsidRPr="009B77AD">
        <w:rPr>
          <w:rFonts w:asciiTheme="minorHAnsi" w:eastAsiaTheme="minorHAnsi" w:hAnsiTheme="minorHAnsi" w:cstheme="minorHAnsi"/>
          <w:b/>
          <w:color w:val="000000" w:themeColor="text1"/>
          <w:kern w:val="0"/>
          <w:sz w:val="22"/>
          <w:szCs w:val="22"/>
          <w:shd w:val="clear" w:color="auto" w:fill="FFFFFF"/>
        </w:rPr>
        <w:t>Business Processes</w:t>
      </w:r>
      <w:r w:rsidRPr="009B77AD">
        <w:rPr>
          <w:rFonts w:asciiTheme="minorHAnsi" w:eastAsiaTheme="minorHAnsi" w:hAnsiTheme="minorHAnsi" w:cstheme="minorHAnsi"/>
          <w:b/>
          <w:color w:val="000000" w:themeColor="text1"/>
          <w:kern w:val="0"/>
          <w:sz w:val="22"/>
          <w:szCs w:val="22"/>
        </w:rPr>
        <w:t>:</w:t>
      </w:r>
    </w:p>
    <w:p w14:paraId="689D0266" w14:textId="77777777" w:rsidR="00D54539" w:rsidRPr="009B77AD" w:rsidRDefault="00D54539" w:rsidP="009B77AD">
      <w:pPr>
        <w:pStyle w:val="BodyText"/>
        <w:numPr>
          <w:ilvl w:val="0"/>
          <w:numId w:val="31"/>
        </w:numPr>
        <w:spacing w:after="0" w:line="276" w:lineRule="auto"/>
        <w:rPr>
          <w:rFonts w:asciiTheme="minorHAnsi" w:hAnsiTheme="minorHAnsi" w:cstheme="minorHAnsi"/>
          <w:color w:val="000000" w:themeColor="text1"/>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Worked on Validations and condition rules, Notifications, etc.</w:t>
      </w:r>
      <w:r w:rsidRPr="009B77AD">
        <w:rPr>
          <w:rFonts w:asciiTheme="minorHAnsi" w:eastAsiaTheme="minorHAnsi" w:hAnsiTheme="minorHAnsi" w:cstheme="minorHAnsi"/>
          <w:color w:val="000000" w:themeColor="text1"/>
          <w:kern w:val="0"/>
          <w:sz w:val="22"/>
          <w:szCs w:val="22"/>
        </w:rPr>
        <w:t> </w:t>
      </w:r>
    </w:p>
    <w:p w14:paraId="6A71EA14" w14:textId="77777777" w:rsidR="00D54539" w:rsidRPr="009B77AD" w:rsidRDefault="00D54539" w:rsidP="009B77AD">
      <w:pPr>
        <w:pStyle w:val="BodyText"/>
        <w:numPr>
          <w:ilvl w:val="0"/>
          <w:numId w:val="31"/>
        </w:numPr>
        <w:spacing w:after="0" w:line="276" w:lineRule="auto"/>
        <w:rPr>
          <w:rFonts w:asciiTheme="minorHAnsi" w:hAnsiTheme="minorHAnsi" w:cstheme="minorHAnsi"/>
          <w:color w:val="000000" w:themeColor="text1"/>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Supported &amp; Worked on Benefits, Compensation, Merit, Hire, On-Boarding, Job Change, Time Off, Leave &amp; Benefits, business processes</w:t>
      </w:r>
      <w:r w:rsidRPr="009B77AD">
        <w:rPr>
          <w:rFonts w:asciiTheme="minorHAnsi" w:eastAsiaTheme="minorHAnsi" w:hAnsiTheme="minorHAnsi" w:cstheme="minorHAnsi"/>
          <w:color w:val="000000" w:themeColor="text1"/>
          <w:kern w:val="0"/>
          <w:sz w:val="22"/>
          <w:szCs w:val="22"/>
        </w:rPr>
        <w:t> </w:t>
      </w:r>
    </w:p>
    <w:p w14:paraId="2F2DF81A" w14:textId="77777777" w:rsidR="00D54539" w:rsidRPr="009B77AD" w:rsidRDefault="00D54539" w:rsidP="009B77AD">
      <w:pPr>
        <w:pStyle w:val="BodyText"/>
        <w:numPr>
          <w:ilvl w:val="0"/>
          <w:numId w:val="31"/>
        </w:numPr>
        <w:spacing w:after="0" w:line="276" w:lineRule="auto"/>
        <w:rPr>
          <w:rFonts w:asciiTheme="minorHAnsi" w:hAnsiTheme="minorHAnsi" w:cstheme="minorHAnsi"/>
          <w:color w:val="000000" w:themeColor="text1"/>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Support for Business Process issues</w:t>
      </w:r>
      <w:r w:rsidRPr="009B77AD">
        <w:rPr>
          <w:rFonts w:asciiTheme="minorHAnsi" w:eastAsiaTheme="minorHAnsi" w:hAnsiTheme="minorHAnsi" w:cstheme="minorHAnsi"/>
          <w:color w:val="000000" w:themeColor="text1"/>
          <w:kern w:val="0"/>
          <w:sz w:val="22"/>
          <w:szCs w:val="22"/>
        </w:rPr>
        <w:t> </w:t>
      </w:r>
    </w:p>
    <w:p w14:paraId="1193DA6F" w14:textId="77777777" w:rsidR="00D54539" w:rsidRPr="009B77AD" w:rsidRDefault="00D54539" w:rsidP="009B77AD">
      <w:pPr>
        <w:pStyle w:val="BodyText"/>
        <w:numPr>
          <w:ilvl w:val="0"/>
          <w:numId w:val="31"/>
        </w:numPr>
        <w:spacing w:after="0" w:line="276" w:lineRule="auto"/>
        <w:rPr>
          <w:rFonts w:asciiTheme="minorHAnsi" w:hAnsiTheme="minorHAnsi" w:cstheme="minorHAnsi"/>
          <w:color w:val="000000" w:themeColor="text1"/>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Worked with Business Process template and Dynamic Business Processes</w:t>
      </w:r>
      <w:r w:rsidRPr="009B77AD">
        <w:rPr>
          <w:rStyle w:val="apple-converted-space"/>
          <w:rFonts w:asciiTheme="minorHAnsi" w:hAnsiTheme="minorHAnsi" w:cstheme="minorHAnsi"/>
          <w:color w:val="000000" w:themeColor="text1"/>
          <w:sz w:val="22"/>
          <w:szCs w:val="22"/>
          <w:shd w:val="clear" w:color="auto" w:fill="FFFFFF"/>
        </w:rPr>
        <w:t> </w:t>
      </w:r>
    </w:p>
    <w:p w14:paraId="702F97C2" w14:textId="77777777" w:rsidR="00D54539" w:rsidRPr="009B77AD" w:rsidRDefault="00865858" w:rsidP="00D54539">
      <w:pPr>
        <w:pStyle w:val="BodyText"/>
        <w:spacing w:after="0" w:line="276" w:lineRule="auto"/>
        <w:ind w:left="707"/>
        <w:jc w:val="both"/>
        <w:rPr>
          <w:rFonts w:asciiTheme="minorHAnsi" w:eastAsiaTheme="minorHAnsi" w:hAnsiTheme="minorHAnsi" w:cstheme="minorHAnsi"/>
          <w:color w:val="000000" w:themeColor="text1"/>
          <w:kern w:val="0"/>
          <w:sz w:val="22"/>
          <w:szCs w:val="22"/>
        </w:rPr>
      </w:pPr>
      <w:r w:rsidRPr="009B77AD">
        <w:rPr>
          <w:rFonts w:asciiTheme="minorHAnsi" w:eastAsiaTheme="minorHAnsi" w:hAnsiTheme="minorHAnsi" w:cstheme="minorHAnsi"/>
          <w:b/>
          <w:color w:val="000000" w:themeColor="text1"/>
          <w:kern w:val="0"/>
          <w:sz w:val="22"/>
          <w:szCs w:val="22"/>
          <w:shd w:val="clear" w:color="auto" w:fill="FFFFFF"/>
        </w:rPr>
        <w:t>Absence Management</w:t>
      </w:r>
      <w:r w:rsidR="00D54539" w:rsidRPr="009B77AD">
        <w:rPr>
          <w:rFonts w:asciiTheme="minorHAnsi" w:eastAsiaTheme="minorHAnsi" w:hAnsiTheme="minorHAnsi" w:cstheme="minorHAnsi"/>
          <w:color w:val="000000" w:themeColor="text1"/>
          <w:kern w:val="0"/>
          <w:sz w:val="22"/>
          <w:szCs w:val="22"/>
        </w:rPr>
        <w:t>:</w:t>
      </w:r>
    </w:p>
    <w:p w14:paraId="6CDDD998" w14:textId="77777777" w:rsidR="00D54539" w:rsidRPr="009B77AD" w:rsidRDefault="00865858" w:rsidP="009B77AD">
      <w:pPr>
        <w:pStyle w:val="BodyText"/>
        <w:numPr>
          <w:ilvl w:val="0"/>
          <w:numId w:val="30"/>
        </w:numPr>
        <w:spacing w:after="0" w:line="276" w:lineRule="auto"/>
        <w:jc w:val="both"/>
        <w:rPr>
          <w:rFonts w:asciiTheme="minorHAnsi" w:hAnsiTheme="minorHAnsi" w:cstheme="minorHAnsi"/>
          <w:color w:val="000000" w:themeColor="text1"/>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 xml:space="preserve">Completely Designed and Configured Absence </w:t>
      </w:r>
      <w:r w:rsidR="004E7AA1" w:rsidRPr="009B77AD">
        <w:rPr>
          <w:rFonts w:asciiTheme="minorHAnsi" w:eastAsiaTheme="minorHAnsi" w:hAnsiTheme="minorHAnsi" w:cstheme="minorHAnsi"/>
          <w:color w:val="000000" w:themeColor="text1"/>
          <w:kern w:val="0"/>
          <w:sz w:val="22"/>
          <w:szCs w:val="22"/>
          <w:shd w:val="clear" w:color="auto" w:fill="FFFFFF"/>
        </w:rPr>
        <w:t>types.</w:t>
      </w:r>
    </w:p>
    <w:p w14:paraId="15F1A09F" w14:textId="77777777" w:rsidR="00D54539" w:rsidRPr="009B77AD" w:rsidRDefault="00865858" w:rsidP="009B77AD">
      <w:pPr>
        <w:pStyle w:val="BodyText"/>
        <w:numPr>
          <w:ilvl w:val="0"/>
          <w:numId w:val="30"/>
        </w:numPr>
        <w:spacing w:after="0" w:line="276" w:lineRule="auto"/>
        <w:jc w:val="both"/>
        <w:rPr>
          <w:rFonts w:asciiTheme="minorHAnsi" w:hAnsiTheme="minorHAnsi" w:cstheme="minorHAnsi"/>
          <w:color w:val="000000" w:themeColor="text1"/>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Working on projects - Currently involved in implementing Absence module for three countries and On boarding module globally</w:t>
      </w:r>
      <w:r w:rsidR="00D54539" w:rsidRPr="009B77AD">
        <w:rPr>
          <w:rFonts w:asciiTheme="minorHAnsi" w:eastAsiaTheme="minorHAnsi" w:hAnsiTheme="minorHAnsi" w:cstheme="minorHAnsi"/>
          <w:color w:val="000000" w:themeColor="text1"/>
          <w:kern w:val="0"/>
          <w:sz w:val="22"/>
          <w:szCs w:val="22"/>
        </w:rPr>
        <w:t>.</w:t>
      </w:r>
    </w:p>
    <w:p w14:paraId="71ABA5BC" w14:textId="77777777" w:rsidR="00D54539" w:rsidRPr="009B77AD" w:rsidRDefault="00865858" w:rsidP="009B77AD">
      <w:pPr>
        <w:pStyle w:val="BodyText"/>
        <w:numPr>
          <w:ilvl w:val="0"/>
          <w:numId w:val="30"/>
        </w:numPr>
        <w:spacing w:after="0" w:line="276" w:lineRule="auto"/>
        <w:jc w:val="both"/>
        <w:rPr>
          <w:rFonts w:asciiTheme="minorHAnsi" w:hAnsiTheme="minorHAnsi" w:cstheme="minorHAnsi"/>
          <w:color w:val="000000" w:themeColor="text1"/>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Configuring and testing of enhancements relating to HRMS modules, Benefits, Absence Business processes, alerts and notifications.</w:t>
      </w:r>
    </w:p>
    <w:p w14:paraId="6102236B" w14:textId="77777777" w:rsidR="00D54539" w:rsidRPr="009B77AD" w:rsidRDefault="00865858" w:rsidP="00D54539">
      <w:pPr>
        <w:pStyle w:val="BodyText"/>
        <w:spacing w:after="0" w:line="276" w:lineRule="auto"/>
        <w:ind w:left="709"/>
        <w:jc w:val="both"/>
        <w:rPr>
          <w:rFonts w:asciiTheme="minorHAnsi" w:eastAsiaTheme="minorHAnsi" w:hAnsiTheme="minorHAnsi" w:cstheme="minorHAnsi"/>
          <w:b/>
          <w:color w:val="000000" w:themeColor="text1"/>
          <w:kern w:val="0"/>
          <w:sz w:val="22"/>
          <w:szCs w:val="22"/>
          <w:shd w:val="clear" w:color="auto" w:fill="FFFFFF"/>
        </w:rPr>
      </w:pPr>
      <w:r w:rsidRPr="009B77AD">
        <w:rPr>
          <w:rFonts w:asciiTheme="minorHAnsi" w:eastAsiaTheme="minorHAnsi" w:hAnsiTheme="minorHAnsi" w:cstheme="minorHAnsi"/>
          <w:b/>
          <w:color w:val="000000" w:themeColor="text1"/>
          <w:kern w:val="0"/>
          <w:sz w:val="22"/>
          <w:szCs w:val="22"/>
          <w:shd w:val="clear" w:color="auto" w:fill="FFFFFF"/>
        </w:rPr>
        <w:t>Recruiting</w:t>
      </w:r>
      <w:r w:rsidR="00D54539" w:rsidRPr="009B77AD">
        <w:rPr>
          <w:rFonts w:asciiTheme="minorHAnsi" w:eastAsiaTheme="minorHAnsi" w:hAnsiTheme="minorHAnsi" w:cstheme="minorHAnsi"/>
          <w:b/>
          <w:color w:val="000000" w:themeColor="text1"/>
          <w:kern w:val="0"/>
          <w:sz w:val="22"/>
          <w:szCs w:val="22"/>
          <w:shd w:val="clear" w:color="auto" w:fill="FFFFFF"/>
        </w:rPr>
        <w:t>:</w:t>
      </w:r>
    </w:p>
    <w:p w14:paraId="2A159F1B" w14:textId="77777777" w:rsidR="00D54539" w:rsidRPr="009B77AD" w:rsidRDefault="00865858" w:rsidP="009B77AD">
      <w:pPr>
        <w:pStyle w:val="BodyText"/>
        <w:numPr>
          <w:ilvl w:val="0"/>
          <w:numId w:val="29"/>
        </w:numPr>
        <w:spacing w:after="0" w:line="276" w:lineRule="auto"/>
        <w:jc w:val="both"/>
        <w:rPr>
          <w:rFonts w:asciiTheme="minorHAnsi" w:hAnsiTheme="minorHAnsi" w:cstheme="minorHAnsi"/>
          <w:color w:val="000000" w:themeColor="text1"/>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Configure job posting sites</w:t>
      </w:r>
      <w:r w:rsidR="00D54539" w:rsidRPr="009B77AD">
        <w:rPr>
          <w:rFonts w:asciiTheme="minorHAnsi" w:eastAsiaTheme="minorHAnsi" w:hAnsiTheme="minorHAnsi" w:cstheme="minorHAnsi"/>
          <w:color w:val="000000" w:themeColor="text1"/>
          <w:kern w:val="0"/>
          <w:sz w:val="22"/>
          <w:szCs w:val="22"/>
        </w:rPr>
        <w:t>.</w:t>
      </w:r>
    </w:p>
    <w:p w14:paraId="1A85A37B" w14:textId="77777777" w:rsidR="00D54539" w:rsidRPr="009B77AD" w:rsidRDefault="00865858" w:rsidP="009B77AD">
      <w:pPr>
        <w:pStyle w:val="BodyText"/>
        <w:numPr>
          <w:ilvl w:val="0"/>
          <w:numId w:val="29"/>
        </w:numPr>
        <w:spacing w:after="0" w:line="276" w:lineRule="auto"/>
        <w:jc w:val="both"/>
        <w:rPr>
          <w:rFonts w:asciiTheme="minorHAnsi" w:hAnsiTheme="minorHAnsi" w:cstheme="minorHAnsi"/>
          <w:color w:val="000000" w:themeColor="text1"/>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Created test scenarios for testing all in scope Business Processes like Hire, Job Change, Promote, Transfer, Terminate, Talent and Performance, Employee Self Service process and Manager Self-service processes</w:t>
      </w:r>
      <w:r w:rsidR="00D54539" w:rsidRPr="009B77AD">
        <w:rPr>
          <w:rFonts w:asciiTheme="minorHAnsi" w:eastAsiaTheme="minorHAnsi" w:hAnsiTheme="minorHAnsi" w:cstheme="minorHAnsi"/>
          <w:color w:val="000000" w:themeColor="text1"/>
          <w:kern w:val="0"/>
          <w:sz w:val="22"/>
          <w:szCs w:val="22"/>
        </w:rPr>
        <w:t>.</w:t>
      </w:r>
    </w:p>
    <w:p w14:paraId="13DD62E7" w14:textId="77777777" w:rsidR="00D54539" w:rsidRPr="009B77AD" w:rsidRDefault="00865858" w:rsidP="009B77AD">
      <w:pPr>
        <w:pStyle w:val="BodyText"/>
        <w:numPr>
          <w:ilvl w:val="0"/>
          <w:numId w:val="29"/>
        </w:numPr>
        <w:spacing w:after="0" w:line="276" w:lineRule="auto"/>
        <w:jc w:val="both"/>
        <w:rPr>
          <w:rStyle w:val="apple-converted-space"/>
          <w:rFonts w:asciiTheme="minorHAnsi" w:hAnsiTheme="minorHAnsi" w:cstheme="minorHAnsi"/>
          <w:color w:val="000000" w:themeColor="text1"/>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Designed and configured the job requisition Business Process ( Create, Edit and freeze)</w:t>
      </w:r>
      <w:r w:rsidR="00D54539" w:rsidRPr="009B77AD">
        <w:rPr>
          <w:rFonts w:asciiTheme="minorHAnsi" w:eastAsiaTheme="minorHAnsi" w:hAnsiTheme="minorHAnsi" w:cstheme="minorHAnsi"/>
          <w:color w:val="000000" w:themeColor="text1"/>
          <w:kern w:val="0"/>
          <w:sz w:val="22"/>
          <w:szCs w:val="22"/>
          <w:shd w:val="clear" w:color="auto" w:fill="FFFFFF"/>
        </w:rPr>
        <w:t xml:space="preserve"> </w:t>
      </w:r>
      <w:r w:rsidRPr="009B77AD">
        <w:rPr>
          <w:rFonts w:asciiTheme="minorHAnsi" w:eastAsiaTheme="minorHAnsi" w:hAnsiTheme="minorHAnsi" w:cstheme="minorHAnsi"/>
          <w:color w:val="000000" w:themeColor="text1"/>
          <w:kern w:val="0"/>
          <w:sz w:val="22"/>
          <w:szCs w:val="22"/>
          <w:shd w:val="clear" w:color="auto" w:fill="FFFFFF"/>
        </w:rPr>
        <w:t>Offer process , E-Sign for Applicant NDA and offer letter, Cross Panel Interview, Recruiter Screening, Hiring Manager interview</w:t>
      </w:r>
      <w:r w:rsidR="00D54539" w:rsidRPr="009B77AD">
        <w:rPr>
          <w:rFonts w:asciiTheme="minorHAnsi" w:eastAsiaTheme="minorHAnsi" w:hAnsiTheme="minorHAnsi" w:cstheme="minorHAnsi"/>
          <w:color w:val="000000" w:themeColor="text1"/>
          <w:kern w:val="0"/>
          <w:sz w:val="22"/>
          <w:szCs w:val="22"/>
          <w:shd w:val="clear" w:color="auto" w:fill="FFFFFF"/>
        </w:rPr>
        <w:t xml:space="preserve"> </w:t>
      </w:r>
    </w:p>
    <w:p w14:paraId="3CB3BBC3" w14:textId="2E33BB31" w:rsidR="008A6CA2" w:rsidRPr="009B77AD" w:rsidRDefault="008A6CA2" w:rsidP="006C351D">
      <w:pPr>
        <w:rPr>
          <w:rFonts w:asciiTheme="minorHAnsi" w:hAnsiTheme="minorHAnsi" w:cstheme="minorHAnsi"/>
          <w:b/>
          <w:bCs/>
          <w:color w:val="000000" w:themeColor="text1"/>
          <w:sz w:val="22"/>
          <w:szCs w:val="22"/>
        </w:rPr>
      </w:pPr>
      <w:r w:rsidRPr="009B77AD">
        <w:rPr>
          <w:rFonts w:asciiTheme="minorHAnsi" w:hAnsiTheme="minorHAnsi" w:cstheme="minorHAnsi"/>
          <w:color w:val="000000" w:themeColor="text1"/>
          <w:sz w:val="22"/>
          <w:szCs w:val="22"/>
          <w:shd w:val="clear" w:color="auto" w:fill="FFFFFF"/>
        </w:rPr>
        <w:br/>
      </w:r>
      <w:r w:rsidR="006C351D" w:rsidRPr="009B77AD">
        <w:rPr>
          <w:rFonts w:asciiTheme="minorHAnsi" w:eastAsiaTheme="minorHAnsi" w:hAnsiTheme="minorHAnsi" w:cstheme="minorHAnsi"/>
          <w:b/>
          <w:bCs/>
          <w:color w:val="000000" w:themeColor="text1"/>
          <w:kern w:val="0"/>
          <w:sz w:val="22"/>
          <w:szCs w:val="22"/>
          <w:shd w:val="clear" w:color="auto" w:fill="FFFFFF"/>
        </w:rPr>
        <w:t xml:space="preserve">Client </w:t>
      </w:r>
      <w:r w:rsidR="006C351D" w:rsidRPr="009B77AD">
        <w:rPr>
          <w:rFonts w:asciiTheme="minorHAnsi" w:eastAsiaTheme="minorHAnsi" w:hAnsiTheme="minorHAnsi" w:cstheme="minorHAnsi"/>
          <w:b/>
          <w:bCs/>
          <w:color w:val="000000" w:themeColor="text1"/>
          <w:kern w:val="0"/>
          <w:sz w:val="22"/>
          <w:szCs w:val="22"/>
          <w:shd w:val="clear" w:color="auto" w:fill="FFFFFF"/>
        </w:rPr>
        <w:tab/>
      </w:r>
      <w:r w:rsidR="004F7D3A" w:rsidRPr="009B77AD">
        <w:rPr>
          <w:rFonts w:asciiTheme="minorHAnsi" w:eastAsiaTheme="minorHAnsi" w:hAnsiTheme="minorHAnsi" w:cstheme="minorHAnsi"/>
          <w:b/>
          <w:bCs/>
          <w:color w:val="000000" w:themeColor="text1"/>
          <w:kern w:val="0"/>
          <w:sz w:val="22"/>
          <w:szCs w:val="22"/>
          <w:shd w:val="clear" w:color="auto" w:fill="FFFFFF"/>
        </w:rPr>
        <w:t xml:space="preserve">       </w:t>
      </w:r>
      <w:r w:rsidR="006C351D" w:rsidRPr="009B77AD">
        <w:rPr>
          <w:rFonts w:asciiTheme="minorHAnsi" w:hAnsiTheme="minorHAnsi" w:cstheme="minorHAnsi"/>
          <w:b/>
          <w:bCs/>
          <w:color w:val="000000" w:themeColor="text1"/>
          <w:sz w:val="22"/>
          <w:szCs w:val="22"/>
        </w:rPr>
        <w:t xml:space="preserve">:  </w:t>
      </w:r>
      <w:r w:rsidR="006C351D" w:rsidRPr="009B77AD">
        <w:rPr>
          <w:rFonts w:asciiTheme="minorHAnsi" w:eastAsiaTheme="minorHAnsi" w:hAnsiTheme="minorHAnsi" w:cstheme="minorHAnsi"/>
          <w:b/>
          <w:bCs/>
          <w:color w:val="000000" w:themeColor="text1"/>
          <w:kern w:val="0"/>
          <w:sz w:val="22"/>
          <w:szCs w:val="22"/>
          <w:shd w:val="clear" w:color="auto" w:fill="FFFFFF"/>
        </w:rPr>
        <w:t>McGraw-Hill Financial, NJ</w:t>
      </w:r>
      <w:r w:rsidR="006C351D" w:rsidRPr="009B77AD">
        <w:rPr>
          <w:rFonts w:asciiTheme="minorHAnsi" w:eastAsiaTheme="minorHAnsi" w:hAnsiTheme="minorHAnsi" w:cstheme="minorHAnsi"/>
          <w:b/>
          <w:bCs/>
          <w:color w:val="000000" w:themeColor="text1"/>
          <w:kern w:val="0"/>
          <w:sz w:val="22"/>
          <w:szCs w:val="22"/>
          <w:shd w:val="clear" w:color="auto" w:fill="FFFFFF"/>
        </w:rPr>
        <w:tab/>
      </w:r>
      <w:r w:rsidR="006C351D" w:rsidRPr="009B77AD">
        <w:rPr>
          <w:rFonts w:asciiTheme="minorHAnsi" w:hAnsiTheme="minorHAnsi" w:cstheme="minorHAnsi"/>
          <w:b/>
          <w:bCs/>
          <w:color w:val="000000" w:themeColor="text1"/>
          <w:sz w:val="22"/>
          <w:szCs w:val="22"/>
        </w:rPr>
        <w:tab/>
      </w:r>
      <w:r w:rsidR="006C351D" w:rsidRPr="009B77AD">
        <w:rPr>
          <w:rFonts w:asciiTheme="minorHAnsi" w:hAnsiTheme="minorHAnsi" w:cstheme="minorHAnsi"/>
          <w:b/>
          <w:bCs/>
          <w:color w:val="000000" w:themeColor="text1"/>
          <w:sz w:val="22"/>
          <w:szCs w:val="22"/>
        </w:rPr>
        <w:tab/>
      </w:r>
      <w:r w:rsidR="006C351D" w:rsidRPr="009B77AD">
        <w:rPr>
          <w:rFonts w:asciiTheme="minorHAnsi" w:hAnsiTheme="minorHAnsi" w:cstheme="minorHAnsi"/>
          <w:b/>
          <w:bCs/>
          <w:color w:val="000000" w:themeColor="text1"/>
          <w:sz w:val="22"/>
          <w:szCs w:val="22"/>
        </w:rPr>
        <w:tab/>
      </w:r>
      <w:r w:rsidR="006C351D" w:rsidRPr="009B77AD">
        <w:rPr>
          <w:rFonts w:asciiTheme="minorHAnsi" w:hAnsiTheme="minorHAnsi" w:cstheme="minorHAnsi"/>
          <w:b/>
          <w:bCs/>
          <w:color w:val="000000" w:themeColor="text1"/>
          <w:sz w:val="22"/>
          <w:szCs w:val="22"/>
        </w:rPr>
        <w:tab/>
        <w:t xml:space="preserve">   </w:t>
      </w:r>
      <w:r w:rsidR="006C351D" w:rsidRPr="009B77AD">
        <w:rPr>
          <w:rFonts w:asciiTheme="minorHAnsi" w:eastAsiaTheme="minorHAnsi" w:hAnsiTheme="minorHAnsi" w:cstheme="minorHAnsi"/>
          <w:b/>
          <w:bCs/>
          <w:color w:val="000000" w:themeColor="text1"/>
          <w:kern w:val="0"/>
          <w:sz w:val="22"/>
          <w:szCs w:val="22"/>
          <w:shd w:val="clear" w:color="auto" w:fill="FFFFFF"/>
        </w:rPr>
        <w:t xml:space="preserve">May 2013 – </w:t>
      </w:r>
      <w:r w:rsidRPr="009B77AD">
        <w:rPr>
          <w:rFonts w:asciiTheme="minorHAnsi" w:eastAsiaTheme="minorHAnsi" w:hAnsiTheme="minorHAnsi" w:cstheme="minorHAnsi"/>
          <w:b/>
          <w:bCs/>
          <w:color w:val="000000" w:themeColor="text1"/>
          <w:kern w:val="0"/>
          <w:sz w:val="22"/>
          <w:szCs w:val="22"/>
          <w:shd w:val="clear" w:color="auto" w:fill="FFFFFF"/>
        </w:rPr>
        <w:t>Oct 2015</w:t>
      </w:r>
    </w:p>
    <w:p w14:paraId="5636F624" w14:textId="766161A5" w:rsidR="006C351D" w:rsidRPr="009B77AD" w:rsidRDefault="006C351D" w:rsidP="006C351D">
      <w:pPr>
        <w:rPr>
          <w:rStyle w:val="apple-converted-space"/>
          <w:rFonts w:asciiTheme="minorHAnsi" w:hAnsiTheme="minorHAnsi" w:cstheme="minorHAnsi"/>
          <w:b/>
          <w:bCs/>
          <w:color w:val="000000" w:themeColor="text1"/>
          <w:sz w:val="22"/>
          <w:szCs w:val="22"/>
          <w:shd w:val="clear" w:color="auto" w:fill="FFFFFF"/>
        </w:rPr>
      </w:pPr>
      <w:r w:rsidRPr="009B77AD">
        <w:rPr>
          <w:rFonts w:asciiTheme="minorHAnsi" w:eastAsiaTheme="minorHAnsi" w:hAnsiTheme="minorHAnsi" w:cstheme="minorHAnsi"/>
          <w:b/>
          <w:bCs/>
          <w:color w:val="000000" w:themeColor="text1"/>
          <w:kern w:val="0"/>
          <w:sz w:val="22"/>
          <w:szCs w:val="22"/>
          <w:shd w:val="clear" w:color="auto" w:fill="FFFFFF"/>
        </w:rPr>
        <w:t>Role</w:t>
      </w:r>
      <w:r w:rsidRPr="009B77AD">
        <w:rPr>
          <w:rFonts w:asciiTheme="minorHAnsi" w:hAnsiTheme="minorHAnsi" w:cstheme="minorHAnsi"/>
          <w:b/>
          <w:bCs/>
          <w:color w:val="000000" w:themeColor="text1"/>
          <w:sz w:val="22"/>
          <w:szCs w:val="22"/>
        </w:rPr>
        <w:tab/>
      </w:r>
      <w:r w:rsidR="004F7D3A" w:rsidRPr="009B77AD">
        <w:rPr>
          <w:rFonts w:asciiTheme="minorHAnsi" w:hAnsiTheme="minorHAnsi" w:cstheme="minorHAnsi"/>
          <w:b/>
          <w:bCs/>
          <w:color w:val="000000" w:themeColor="text1"/>
          <w:sz w:val="22"/>
          <w:szCs w:val="22"/>
        </w:rPr>
        <w:t xml:space="preserve">      </w:t>
      </w:r>
      <w:r w:rsidR="009B77AD" w:rsidRPr="009B77AD">
        <w:rPr>
          <w:rFonts w:asciiTheme="minorHAnsi" w:hAnsiTheme="minorHAnsi" w:cstheme="minorHAnsi"/>
          <w:b/>
          <w:bCs/>
          <w:color w:val="000000" w:themeColor="text1"/>
          <w:sz w:val="22"/>
          <w:szCs w:val="22"/>
        </w:rPr>
        <w:t xml:space="preserve"> </w:t>
      </w:r>
      <w:r w:rsidRPr="009B77AD">
        <w:rPr>
          <w:rFonts w:asciiTheme="minorHAnsi" w:hAnsiTheme="minorHAnsi" w:cstheme="minorHAnsi"/>
          <w:b/>
          <w:bCs/>
          <w:color w:val="000000" w:themeColor="text1"/>
          <w:sz w:val="22"/>
          <w:szCs w:val="22"/>
        </w:rPr>
        <w:t xml:space="preserve">:  </w:t>
      </w:r>
      <w:r w:rsidR="008A6CA2" w:rsidRPr="009B77AD">
        <w:rPr>
          <w:rFonts w:asciiTheme="minorHAnsi" w:eastAsiaTheme="minorHAnsi" w:hAnsiTheme="minorHAnsi" w:cstheme="minorHAnsi"/>
          <w:b/>
          <w:bCs/>
          <w:color w:val="000000" w:themeColor="text1"/>
          <w:kern w:val="0"/>
          <w:sz w:val="22"/>
          <w:szCs w:val="22"/>
          <w:shd w:val="clear" w:color="auto" w:fill="FFFFFF"/>
        </w:rPr>
        <w:t>Workday</w:t>
      </w:r>
      <w:r w:rsidR="008A6CA2" w:rsidRPr="009B77AD">
        <w:rPr>
          <w:rFonts w:asciiTheme="minorHAnsi" w:eastAsiaTheme="minorHAnsi" w:hAnsiTheme="minorHAnsi" w:cstheme="minorHAnsi"/>
          <w:b/>
          <w:bCs/>
          <w:color w:val="000000" w:themeColor="text1"/>
          <w:kern w:val="0"/>
          <w:sz w:val="22"/>
          <w:szCs w:val="22"/>
        </w:rPr>
        <w:t> </w:t>
      </w:r>
      <w:r w:rsidR="008A6CA2" w:rsidRPr="009B77AD">
        <w:rPr>
          <w:rFonts w:asciiTheme="minorHAnsi" w:eastAsiaTheme="minorHAnsi" w:hAnsiTheme="minorHAnsi" w:cstheme="minorHAnsi"/>
          <w:b/>
          <w:bCs/>
          <w:color w:val="000000" w:themeColor="text1"/>
          <w:kern w:val="0"/>
          <w:sz w:val="22"/>
          <w:szCs w:val="22"/>
          <w:shd w:val="clear" w:color="auto" w:fill="FFFFFF"/>
        </w:rPr>
        <w:t>HCM/ Reports Consultant</w:t>
      </w:r>
      <w:r w:rsidR="008A6CA2" w:rsidRPr="009B77AD">
        <w:rPr>
          <w:rStyle w:val="apple-converted-space"/>
          <w:rFonts w:asciiTheme="minorHAnsi" w:hAnsiTheme="minorHAnsi" w:cstheme="minorHAnsi"/>
          <w:b/>
          <w:bCs/>
          <w:color w:val="000000" w:themeColor="text1"/>
          <w:sz w:val="22"/>
          <w:szCs w:val="22"/>
          <w:shd w:val="clear" w:color="auto" w:fill="FFFFFF"/>
        </w:rPr>
        <w:t> </w:t>
      </w:r>
    </w:p>
    <w:p w14:paraId="468A0C13" w14:textId="77777777" w:rsidR="009B77AD" w:rsidRPr="009B77AD" w:rsidRDefault="009B77AD" w:rsidP="006C351D">
      <w:pPr>
        <w:rPr>
          <w:rStyle w:val="apple-converted-space"/>
          <w:rFonts w:asciiTheme="minorHAnsi" w:hAnsiTheme="minorHAnsi" w:cstheme="minorHAnsi"/>
          <w:b/>
          <w:bCs/>
          <w:color w:val="000000" w:themeColor="text1"/>
          <w:sz w:val="22"/>
          <w:szCs w:val="22"/>
          <w:shd w:val="clear" w:color="auto" w:fill="FFFFFF"/>
        </w:rPr>
      </w:pPr>
    </w:p>
    <w:p w14:paraId="158D95CD" w14:textId="77777777" w:rsidR="004F7D3A" w:rsidRPr="009B77AD" w:rsidRDefault="004F7D3A" w:rsidP="004F7D3A">
      <w:pPr>
        <w:rPr>
          <w:rFonts w:asciiTheme="minorHAnsi" w:eastAsiaTheme="minorHAnsi" w:hAnsiTheme="minorHAnsi" w:cstheme="minorHAnsi"/>
          <w:color w:val="000000" w:themeColor="text1"/>
          <w:kern w:val="0"/>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Environment :</w:t>
      </w:r>
      <w:r w:rsidRPr="009B77AD">
        <w:rPr>
          <w:rFonts w:asciiTheme="minorHAnsi" w:eastAsiaTheme="minorHAnsi" w:hAnsiTheme="minorHAnsi" w:cstheme="minorHAnsi"/>
          <w:color w:val="000000" w:themeColor="text1"/>
          <w:kern w:val="0"/>
          <w:sz w:val="22"/>
          <w:szCs w:val="22"/>
        </w:rPr>
        <w:t xml:space="preserve">  </w:t>
      </w:r>
      <w:r w:rsidRPr="009B77AD">
        <w:rPr>
          <w:rFonts w:asciiTheme="minorHAnsi" w:eastAsiaTheme="minorHAnsi" w:hAnsiTheme="minorHAnsi" w:cstheme="minorHAnsi"/>
          <w:color w:val="000000" w:themeColor="text1"/>
          <w:kern w:val="0"/>
          <w:sz w:val="22"/>
          <w:szCs w:val="22"/>
          <w:shd w:val="clear" w:color="auto" w:fill="FFFFFF"/>
        </w:rPr>
        <w:t>Workday, Reporting, Absence management, EIB, Compensation, Payroll, Benefits, Talent</w:t>
      </w:r>
    </w:p>
    <w:p w14:paraId="64963DBF" w14:textId="77777777" w:rsidR="009B77AD" w:rsidRPr="009B77AD" w:rsidRDefault="009B77AD" w:rsidP="009B77AD">
      <w:pPr>
        <w:rPr>
          <w:rFonts w:asciiTheme="minorHAnsi" w:hAnsiTheme="minorHAnsi" w:cstheme="minorHAnsi"/>
          <w:b/>
          <w:color w:val="000000" w:themeColor="text1"/>
          <w:sz w:val="22"/>
          <w:szCs w:val="22"/>
        </w:rPr>
      </w:pPr>
    </w:p>
    <w:p w14:paraId="051B259D" w14:textId="0C2EF94F" w:rsidR="009B77AD" w:rsidRPr="009B77AD" w:rsidRDefault="009B77AD" w:rsidP="004F7D3A">
      <w:pPr>
        <w:rPr>
          <w:rFonts w:asciiTheme="minorHAnsi" w:hAnsiTheme="minorHAnsi" w:cstheme="minorHAnsi"/>
          <w:color w:val="000000" w:themeColor="text1"/>
          <w:sz w:val="22"/>
          <w:szCs w:val="22"/>
          <w:shd w:val="clear" w:color="auto" w:fill="FFFFFF"/>
        </w:rPr>
      </w:pPr>
      <w:r w:rsidRPr="009B77AD">
        <w:rPr>
          <w:rFonts w:asciiTheme="minorHAnsi" w:hAnsiTheme="minorHAnsi" w:cstheme="minorHAnsi"/>
          <w:b/>
          <w:color w:val="000000" w:themeColor="text1"/>
          <w:sz w:val="22"/>
          <w:szCs w:val="22"/>
        </w:rPr>
        <w:t>Roles &amp; Responsibility:</w:t>
      </w:r>
      <w:r w:rsidRPr="009B77AD">
        <w:rPr>
          <w:rFonts w:asciiTheme="minorHAnsi" w:hAnsiTheme="minorHAnsi" w:cstheme="minorHAnsi"/>
          <w:b/>
          <w:color w:val="000000" w:themeColor="text1"/>
          <w:sz w:val="22"/>
          <w:szCs w:val="22"/>
        </w:rPr>
        <w:tab/>
      </w:r>
      <w:r w:rsidRPr="009B77AD">
        <w:rPr>
          <w:rStyle w:val="apple-converted-space"/>
          <w:rFonts w:asciiTheme="minorHAnsi" w:hAnsiTheme="minorHAnsi" w:cstheme="minorHAnsi"/>
          <w:color w:val="000000" w:themeColor="text1"/>
          <w:sz w:val="22"/>
          <w:szCs w:val="22"/>
          <w:shd w:val="clear" w:color="auto" w:fill="FFFFFF"/>
        </w:rPr>
        <w:t> </w:t>
      </w:r>
    </w:p>
    <w:p w14:paraId="73B8A153" w14:textId="77777777" w:rsidR="00FE6E3E" w:rsidRPr="009B77AD" w:rsidRDefault="003731D9" w:rsidP="009B77AD">
      <w:pPr>
        <w:pStyle w:val="BodyText"/>
        <w:numPr>
          <w:ilvl w:val="0"/>
          <w:numId w:val="28"/>
        </w:numPr>
        <w:spacing w:after="0" w:line="276" w:lineRule="auto"/>
        <w:jc w:val="both"/>
        <w:rPr>
          <w:rFonts w:asciiTheme="minorHAnsi" w:hAnsiTheme="minorHAnsi" w:cstheme="minorHAnsi"/>
          <w:color w:val="000000" w:themeColor="text1"/>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 xml:space="preserve">Analyzed </w:t>
      </w:r>
      <w:r w:rsidR="00FE6E3E" w:rsidRPr="009B77AD">
        <w:rPr>
          <w:rFonts w:asciiTheme="minorHAnsi" w:eastAsiaTheme="minorHAnsi" w:hAnsiTheme="minorHAnsi" w:cstheme="minorHAnsi"/>
          <w:color w:val="000000" w:themeColor="text1"/>
          <w:kern w:val="0"/>
          <w:sz w:val="22"/>
          <w:szCs w:val="22"/>
          <w:shd w:val="clear" w:color="auto" w:fill="FFFFFF"/>
        </w:rPr>
        <w:t xml:space="preserve">legacy reports to </w:t>
      </w:r>
      <w:r w:rsidR="00334185" w:rsidRPr="009B77AD">
        <w:rPr>
          <w:rFonts w:asciiTheme="minorHAnsi" w:eastAsiaTheme="minorHAnsi" w:hAnsiTheme="minorHAnsi" w:cstheme="minorHAnsi"/>
          <w:color w:val="000000" w:themeColor="text1"/>
          <w:kern w:val="0"/>
          <w:sz w:val="22"/>
          <w:szCs w:val="22"/>
          <w:shd w:val="clear" w:color="auto" w:fill="FFFFFF"/>
        </w:rPr>
        <w:t>create</w:t>
      </w:r>
      <w:r w:rsidR="00FE6E3E" w:rsidRPr="009B77AD">
        <w:rPr>
          <w:rFonts w:asciiTheme="minorHAnsi" w:eastAsiaTheme="minorHAnsi" w:hAnsiTheme="minorHAnsi" w:cstheme="minorHAnsi"/>
          <w:color w:val="000000" w:themeColor="text1"/>
          <w:kern w:val="0"/>
          <w:sz w:val="22"/>
          <w:szCs w:val="22"/>
          <w:shd w:val="clear" w:color="auto" w:fill="FFFFFF"/>
        </w:rPr>
        <w:t xml:space="preserve">  new reports in workday.</w:t>
      </w:r>
    </w:p>
    <w:p w14:paraId="0D11F4C7" w14:textId="77777777" w:rsidR="00FE6E3E" w:rsidRPr="009B77AD" w:rsidRDefault="00FE6E3E" w:rsidP="009B77AD">
      <w:pPr>
        <w:pStyle w:val="BodyText"/>
        <w:numPr>
          <w:ilvl w:val="0"/>
          <w:numId w:val="28"/>
        </w:numPr>
        <w:spacing w:after="0" w:line="276" w:lineRule="auto"/>
        <w:jc w:val="both"/>
        <w:rPr>
          <w:rFonts w:asciiTheme="minorHAnsi" w:hAnsiTheme="minorHAnsi" w:cstheme="minorHAnsi"/>
          <w:color w:val="000000" w:themeColor="text1"/>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Created several workday reports which included advanced , Matrix types.</w:t>
      </w:r>
    </w:p>
    <w:p w14:paraId="04E82115" w14:textId="77777777" w:rsidR="00FE6E3E" w:rsidRPr="009B77AD" w:rsidRDefault="00FE6E3E" w:rsidP="009B77AD">
      <w:pPr>
        <w:pStyle w:val="BodyText"/>
        <w:numPr>
          <w:ilvl w:val="0"/>
          <w:numId w:val="28"/>
        </w:numPr>
        <w:spacing w:after="0" w:line="276" w:lineRule="auto"/>
        <w:jc w:val="both"/>
        <w:rPr>
          <w:rFonts w:asciiTheme="minorHAnsi" w:hAnsiTheme="minorHAnsi" w:cstheme="minorHAnsi"/>
          <w:color w:val="000000" w:themeColor="text1"/>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Modified Business process definitions and conditional rules related to several modules.</w:t>
      </w:r>
    </w:p>
    <w:p w14:paraId="5849CB3D" w14:textId="77777777" w:rsidR="00FE6E3E" w:rsidRPr="009B77AD" w:rsidRDefault="00FE6E3E" w:rsidP="009B77AD">
      <w:pPr>
        <w:pStyle w:val="BodyText"/>
        <w:numPr>
          <w:ilvl w:val="0"/>
          <w:numId w:val="28"/>
        </w:numPr>
        <w:spacing w:after="0" w:line="276" w:lineRule="auto"/>
        <w:jc w:val="both"/>
        <w:rPr>
          <w:rFonts w:asciiTheme="minorHAnsi" w:hAnsiTheme="minorHAnsi" w:cstheme="minorHAnsi"/>
          <w:color w:val="000000" w:themeColor="text1"/>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 xml:space="preserve">Worked with Migration team to provide data from workday and validated multiple source data to meet the client requirements. </w:t>
      </w:r>
    </w:p>
    <w:p w14:paraId="2206CE3C" w14:textId="77777777" w:rsidR="00035820" w:rsidRPr="009B77AD" w:rsidRDefault="00035820" w:rsidP="009B77AD">
      <w:pPr>
        <w:pStyle w:val="BodyText"/>
        <w:numPr>
          <w:ilvl w:val="0"/>
          <w:numId w:val="28"/>
        </w:numPr>
        <w:spacing w:after="0" w:line="276" w:lineRule="auto"/>
        <w:jc w:val="both"/>
        <w:rPr>
          <w:rFonts w:asciiTheme="minorHAnsi" w:hAnsiTheme="minorHAnsi" w:cstheme="minorHAnsi"/>
          <w:color w:val="000000" w:themeColor="text1"/>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 xml:space="preserve">Leaded </w:t>
      </w:r>
      <w:proofErr w:type="spellStart"/>
      <w:r w:rsidRPr="009B77AD">
        <w:rPr>
          <w:rFonts w:asciiTheme="minorHAnsi" w:eastAsiaTheme="minorHAnsi" w:hAnsiTheme="minorHAnsi" w:cstheme="minorHAnsi"/>
          <w:color w:val="000000" w:themeColor="text1"/>
          <w:kern w:val="0"/>
          <w:sz w:val="22"/>
          <w:szCs w:val="22"/>
          <w:shd w:val="clear" w:color="auto" w:fill="FFFFFF"/>
        </w:rPr>
        <w:t>Migrtion</w:t>
      </w:r>
      <w:proofErr w:type="spellEnd"/>
      <w:r w:rsidRPr="009B77AD">
        <w:rPr>
          <w:rFonts w:asciiTheme="minorHAnsi" w:eastAsiaTheme="minorHAnsi" w:hAnsiTheme="minorHAnsi" w:cstheme="minorHAnsi"/>
          <w:color w:val="000000" w:themeColor="text1"/>
          <w:kern w:val="0"/>
          <w:sz w:val="22"/>
          <w:szCs w:val="22"/>
          <w:shd w:val="clear" w:color="auto" w:fill="FFFFFF"/>
        </w:rPr>
        <w:t xml:space="preserve"> of Compensation module from Lawson to People fluent. </w:t>
      </w:r>
    </w:p>
    <w:p w14:paraId="31401E33" w14:textId="77777777" w:rsidR="00035820" w:rsidRPr="009B77AD" w:rsidRDefault="00035820" w:rsidP="009B77AD">
      <w:pPr>
        <w:rPr>
          <w:rFonts w:asciiTheme="minorHAnsi" w:hAnsiTheme="minorHAnsi" w:cstheme="minorHAnsi"/>
          <w:b/>
          <w:color w:val="000000" w:themeColor="text1"/>
          <w:sz w:val="22"/>
          <w:szCs w:val="22"/>
        </w:rPr>
      </w:pPr>
    </w:p>
    <w:p w14:paraId="03D3681E" w14:textId="38932DB7" w:rsidR="006014DE" w:rsidRPr="009B77AD" w:rsidRDefault="00B31C6C" w:rsidP="00B31C6C">
      <w:pPr>
        <w:rPr>
          <w:rFonts w:asciiTheme="minorHAnsi" w:hAnsiTheme="minorHAnsi" w:cstheme="minorHAnsi"/>
          <w:b/>
          <w:bCs/>
          <w:color w:val="000000" w:themeColor="text1"/>
          <w:sz w:val="22"/>
          <w:szCs w:val="22"/>
        </w:rPr>
      </w:pPr>
      <w:r w:rsidRPr="009B77AD">
        <w:rPr>
          <w:rFonts w:asciiTheme="minorHAnsi" w:eastAsiaTheme="minorHAnsi" w:hAnsiTheme="minorHAnsi" w:cstheme="minorHAnsi"/>
          <w:b/>
          <w:bCs/>
          <w:color w:val="000000" w:themeColor="text1"/>
          <w:kern w:val="0"/>
          <w:sz w:val="22"/>
          <w:szCs w:val="22"/>
          <w:shd w:val="clear" w:color="auto" w:fill="FFFFFF"/>
        </w:rPr>
        <w:t xml:space="preserve">Client </w:t>
      </w:r>
      <w:r w:rsidRPr="009B77AD">
        <w:rPr>
          <w:rFonts w:asciiTheme="minorHAnsi" w:hAnsiTheme="minorHAnsi" w:cstheme="minorHAnsi"/>
          <w:b/>
          <w:bCs/>
          <w:color w:val="000000" w:themeColor="text1"/>
          <w:sz w:val="22"/>
          <w:szCs w:val="22"/>
        </w:rPr>
        <w:tab/>
      </w:r>
      <w:r w:rsidR="008517F5" w:rsidRPr="009B77AD">
        <w:rPr>
          <w:rFonts w:asciiTheme="minorHAnsi" w:hAnsiTheme="minorHAnsi" w:cstheme="minorHAnsi"/>
          <w:b/>
          <w:bCs/>
          <w:color w:val="000000" w:themeColor="text1"/>
          <w:sz w:val="22"/>
          <w:szCs w:val="22"/>
        </w:rPr>
        <w:t xml:space="preserve">      </w:t>
      </w:r>
      <w:r w:rsidRPr="009B77AD">
        <w:rPr>
          <w:rFonts w:asciiTheme="minorHAnsi" w:hAnsiTheme="minorHAnsi" w:cstheme="minorHAnsi"/>
          <w:b/>
          <w:bCs/>
          <w:color w:val="000000" w:themeColor="text1"/>
          <w:sz w:val="22"/>
          <w:szCs w:val="22"/>
        </w:rPr>
        <w:t xml:space="preserve">:  </w:t>
      </w:r>
      <w:r w:rsidRPr="009B77AD">
        <w:rPr>
          <w:rFonts w:asciiTheme="minorHAnsi" w:eastAsiaTheme="minorHAnsi" w:hAnsiTheme="minorHAnsi" w:cstheme="minorHAnsi"/>
          <w:b/>
          <w:bCs/>
          <w:color w:val="000000" w:themeColor="text1"/>
          <w:kern w:val="0"/>
          <w:sz w:val="22"/>
          <w:szCs w:val="22"/>
          <w:shd w:val="clear" w:color="auto" w:fill="FFFFFF"/>
        </w:rPr>
        <w:t>S</w:t>
      </w:r>
      <w:r w:rsidR="005A2354" w:rsidRPr="009B77AD">
        <w:rPr>
          <w:rFonts w:asciiTheme="minorHAnsi" w:eastAsiaTheme="minorHAnsi" w:hAnsiTheme="minorHAnsi" w:cstheme="minorHAnsi"/>
          <w:b/>
          <w:bCs/>
          <w:color w:val="000000" w:themeColor="text1"/>
          <w:kern w:val="0"/>
          <w:sz w:val="22"/>
          <w:szCs w:val="22"/>
          <w:shd w:val="clear" w:color="auto" w:fill="FFFFFF"/>
        </w:rPr>
        <w:t>tate Controller’s Office</w:t>
      </w:r>
      <w:r w:rsidR="006014DE" w:rsidRPr="009B77AD">
        <w:rPr>
          <w:rFonts w:asciiTheme="minorHAnsi" w:eastAsiaTheme="minorHAnsi" w:hAnsiTheme="minorHAnsi" w:cstheme="minorHAnsi"/>
          <w:b/>
          <w:bCs/>
          <w:color w:val="000000" w:themeColor="text1"/>
          <w:kern w:val="0"/>
          <w:sz w:val="22"/>
          <w:szCs w:val="22"/>
          <w:shd w:val="clear" w:color="auto" w:fill="FFFFFF"/>
        </w:rPr>
        <w:t xml:space="preserve"> (21st Century Project)</w:t>
      </w:r>
      <w:r w:rsidR="005A2354" w:rsidRPr="009B77AD">
        <w:rPr>
          <w:rFonts w:asciiTheme="minorHAnsi" w:eastAsiaTheme="minorHAnsi" w:hAnsiTheme="minorHAnsi" w:cstheme="minorHAnsi"/>
          <w:b/>
          <w:bCs/>
          <w:color w:val="000000" w:themeColor="text1"/>
          <w:kern w:val="0"/>
          <w:sz w:val="22"/>
          <w:szCs w:val="22"/>
          <w:shd w:val="clear" w:color="auto" w:fill="FFFFFF"/>
        </w:rPr>
        <w:t>,</w:t>
      </w:r>
      <w:r w:rsidRPr="009B77AD">
        <w:rPr>
          <w:rFonts w:asciiTheme="minorHAnsi" w:eastAsiaTheme="minorHAnsi" w:hAnsiTheme="minorHAnsi" w:cstheme="minorHAnsi"/>
          <w:b/>
          <w:bCs/>
          <w:color w:val="000000" w:themeColor="text1"/>
          <w:kern w:val="0"/>
          <w:sz w:val="22"/>
          <w:szCs w:val="22"/>
          <w:shd w:val="clear" w:color="auto" w:fill="FFFFFF"/>
        </w:rPr>
        <w:t xml:space="preserve"> SACRAMENTO CA  </w:t>
      </w:r>
      <w:r w:rsidR="009B77AD" w:rsidRPr="009B77AD">
        <w:rPr>
          <w:rFonts w:asciiTheme="minorHAnsi" w:eastAsiaTheme="minorHAnsi" w:hAnsiTheme="minorHAnsi" w:cstheme="minorHAnsi"/>
          <w:b/>
          <w:bCs/>
          <w:color w:val="000000" w:themeColor="text1"/>
          <w:kern w:val="0"/>
          <w:sz w:val="22"/>
          <w:szCs w:val="22"/>
          <w:shd w:val="clear" w:color="auto" w:fill="FFFFFF"/>
        </w:rPr>
        <w:t xml:space="preserve">           Dec 2010 – April, 2013</w:t>
      </w:r>
      <w:r w:rsidRPr="009B77AD">
        <w:rPr>
          <w:rFonts w:asciiTheme="minorHAnsi" w:eastAsiaTheme="minorHAnsi" w:hAnsiTheme="minorHAnsi" w:cstheme="minorHAnsi"/>
          <w:b/>
          <w:bCs/>
          <w:color w:val="000000" w:themeColor="text1"/>
          <w:kern w:val="0"/>
          <w:sz w:val="22"/>
          <w:szCs w:val="22"/>
          <w:shd w:val="clear" w:color="auto" w:fill="FFFFFF"/>
        </w:rPr>
        <w:tab/>
      </w:r>
      <w:r w:rsidR="00CA1999" w:rsidRPr="009B77AD">
        <w:rPr>
          <w:rFonts w:asciiTheme="minorHAnsi" w:eastAsiaTheme="minorHAnsi" w:hAnsiTheme="minorHAnsi" w:cstheme="minorHAnsi"/>
          <w:b/>
          <w:bCs/>
          <w:color w:val="000000" w:themeColor="text1"/>
          <w:kern w:val="0"/>
          <w:sz w:val="22"/>
          <w:szCs w:val="22"/>
          <w:shd w:val="clear" w:color="auto" w:fill="FFFFFF"/>
        </w:rPr>
        <w:t xml:space="preserve">                </w:t>
      </w:r>
      <w:r w:rsidR="00293447" w:rsidRPr="009B77AD">
        <w:rPr>
          <w:rFonts w:asciiTheme="minorHAnsi" w:eastAsiaTheme="minorHAnsi" w:hAnsiTheme="minorHAnsi" w:cstheme="minorHAnsi"/>
          <w:b/>
          <w:bCs/>
          <w:color w:val="000000" w:themeColor="text1"/>
          <w:kern w:val="0"/>
          <w:sz w:val="22"/>
          <w:szCs w:val="22"/>
          <w:shd w:val="clear" w:color="auto" w:fill="FFFFFF"/>
        </w:rPr>
        <w:t xml:space="preserve"> </w:t>
      </w:r>
      <w:r w:rsidR="001A64C2" w:rsidRPr="009B77AD">
        <w:rPr>
          <w:rFonts w:asciiTheme="minorHAnsi" w:eastAsiaTheme="minorHAnsi" w:hAnsiTheme="minorHAnsi" w:cstheme="minorHAnsi"/>
          <w:b/>
          <w:bCs/>
          <w:color w:val="000000" w:themeColor="text1"/>
          <w:kern w:val="0"/>
          <w:sz w:val="22"/>
          <w:szCs w:val="22"/>
          <w:shd w:val="clear" w:color="auto" w:fill="FFFFFF"/>
        </w:rPr>
        <w:t xml:space="preserve">   </w:t>
      </w:r>
      <w:r w:rsidR="008517F5" w:rsidRPr="009B77AD">
        <w:rPr>
          <w:rFonts w:asciiTheme="minorHAnsi" w:eastAsiaTheme="minorHAnsi" w:hAnsiTheme="minorHAnsi" w:cstheme="minorHAnsi"/>
          <w:b/>
          <w:bCs/>
          <w:color w:val="000000" w:themeColor="text1"/>
          <w:kern w:val="0"/>
          <w:sz w:val="22"/>
          <w:szCs w:val="22"/>
          <w:shd w:val="clear" w:color="auto" w:fill="FFFFFF"/>
        </w:rPr>
        <w:t xml:space="preserve">       </w:t>
      </w:r>
      <w:r w:rsidR="001A64C2" w:rsidRPr="009B77AD">
        <w:rPr>
          <w:rFonts w:asciiTheme="minorHAnsi" w:eastAsiaTheme="minorHAnsi" w:hAnsiTheme="minorHAnsi" w:cstheme="minorHAnsi"/>
          <w:b/>
          <w:bCs/>
          <w:color w:val="000000" w:themeColor="text1"/>
          <w:kern w:val="0"/>
          <w:sz w:val="22"/>
          <w:szCs w:val="22"/>
          <w:shd w:val="clear" w:color="auto" w:fill="FFFFFF"/>
        </w:rPr>
        <w:t xml:space="preserve">          </w:t>
      </w:r>
    </w:p>
    <w:p w14:paraId="604DF55A" w14:textId="77777777" w:rsidR="00B31C6C" w:rsidRPr="009B77AD" w:rsidRDefault="00B31C6C" w:rsidP="00B31C6C">
      <w:pPr>
        <w:rPr>
          <w:rFonts w:asciiTheme="minorHAnsi" w:eastAsiaTheme="minorHAnsi" w:hAnsiTheme="minorHAnsi" w:cstheme="minorHAnsi"/>
          <w:b/>
          <w:bCs/>
          <w:color w:val="000000" w:themeColor="text1"/>
          <w:kern w:val="0"/>
          <w:sz w:val="22"/>
          <w:szCs w:val="22"/>
          <w:shd w:val="clear" w:color="auto" w:fill="FFFFFF"/>
        </w:rPr>
      </w:pPr>
      <w:r w:rsidRPr="009B77AD">
        <w:rPr>
          <w:rFonts w:asciiTheme="minorHAnsi" w:eastAsiaTheme="minorHAnsi" w:hAnsiTheme="minorHAnsi" w:cstheme="minorHAnsi"/>
          <w:b/>
          <w:bCs/>
          <w:color w:val="000000" w:themeColor="text1"/>
          <w:kern w:val="0"/>
          <w:sz w:val="22"/>
          <w:szCs w:val="22"/>
          <w:shd w:val="clear" w:color="auto" w:fill="FFFFFF"/>
        </w:rPr>
        <w:t>Role</w:t>
      </w:r>
      <w:r w:rsidRPr="009B77AD">
        <w:rPr>
          <w:rFonts w:asciiTheme="minorHAnsi" w:hAnsiTheme="minorHAnsi" w:cstheme="minorHAnsi"/>
          <w:b/>
          <w:bCs/>
          <w:color w:val="000000" w:themeColor="text1"/>
          <w:sz w:val="22"/>
          <w:szCs w:val="22"/>
        </w:rPr>
        <w:tab/>
      </w:r>
      <w:r w:rsidR="008517F5" w:rsidRPr="009B77AD">
        <w:rPr>
          <w:rFonts w:asciiTheme="minorHAnsi" w:hAnsiTheme="minorHAnsi" w:cstheme="minorHAnsi"/>
          <w:b/>
          <w:bCs/>
          <w:color w:val="000000" w:themeColor="text1"/>
          <w:sz w:val="22"/>
          <w:szCs w:val="22"/>
        </w:rPr>
        <w:t xml:space="preserve">      </w:t>
      </w:r>
      <w:r w:rsidRPr="009B77AD">
        <w:rPr>
          <w:rFonts w:asciiTheme="minorHAnsi" w:hAnsiTheme="minorHAnsi" w:cstheme="minorHAnsi"/>
          <w:b/>
          <w:bCs/>
          <w:color w:val="000000" w:themeColor="text1"/>
          <w:sz w:val="22"/>
          <w:szCs w:val="22"/>
        </w:rPr>
        <w:t xml:space="preserve">:  </w:t>
      </w:r>
      <w:r w:rsidR="005D23DB" w:rsidRPr="009B77AD">
        <w:rPr>
          <w:rFonts w:asciiTheme="minorHAnsi" w:eastAsiaTheme="minorHAnsi" w:hAnsiTheme="minorHAnsi" w:cstheme="minorHAnsi"/>
          <w:b/>
          <w:bCs/>
          <w:color w:val="000000" w:themeColor="text1"/>
          <w:kern w:val="0"/>
          <w:sz w:val="22"/>
          <w:szCs w:val="22"/>
          <w:shd w:val="clear" w:color="auto" w:fill="FFFFFF"/>
        </w:rPr>
        <w:t>S</w:t>
      </w:r>
      <w:r w:rsidR="001A64C2" w:rsidRPr="009B77AD">
        <w:rPr>
          <w:rFonts w:asciiTheme="minorHAnsi" w:eastAsiaTheme="minorHAnsi" w:hAnsiTheme="minorHAnsi" w:cstheme="minorHAnsi"/>
          <w:b/>
          <w:bCs/>
          <w:color w:val="000000" w:themeColor="text1"/>
          <w:kern w:val="0"/>
          <w:sz w:val="22"/>
          <w:szCs w:val="22"/>
          <w:shd w:val="clear" w:color="auto" w:fill="FFFFFF"/>
        </w:rPr>
        <w:t xml:space="preserve">enior </w:t>
      </w:r>
      <w:r w:rsidR="005D23DB" w:rsidRPr="009B77AD">
        <w:rPr>
          <w:rFonts w:asciiTheme="minorHAnsi" w:eastAsiaTheme="minorHAnsi" w:hAnsiTheme="minorHAnsi" w:cstheme="minorHAnsi"/>
          <w:b/>
          <w:bCs/>
          <w:color w:val="000000" w:themeColor="text1"/>
          <w:kern w:val="0"/>
          <w:sz w:val="22"/>
          <w:szCs w:val="22"/>
          <w:shd w:val="clear" w:color="auto" w:fill="FFFFFF"/>
        </w:rPr>
        <w:t>S</w:t>
      </w:r>
      <w:r w:rsidR="002C6870" w:rsidRPr="009B77AD">
        <w:rPr>
          <w:rFonts w:asciiTheme="minorHAnsi" w:eastAsiaTheme="minorHAnsi" w:hAnsiTheme="minorHAnsi" w:cstheme="minorHAnsi"/>
          <w:b/>
          <w:bCs/>
          <w:color w:val="000000" w:themeColor="text1"/>
          <w:kern w:val="0"/>
          <w:sz w:val="22"/>
          <w:szCs w:val="22"/>
          <w:shd w:val="clear" w:color="auto" w:fill="FFFFFF"/>
        </w:rPr>
        <w:t xml:space="preserve">AP </w:t>
      </w:r>
      <w:r w:rsidR="00442B76" w:rsidRPr="009B77AD">
        <w:rPr>
          <w:rFonts w:asciiTheme="minorHAnsi" w:eastAsiaTheme="minorHAnsi" w:hAnsiTheme="minorHAnsi" w:cstheme="minorHAnsi"/>
          <w:b/>
          <w:bCs/>
          <w:color w:val="000000" w:themeColor="text1"/>
          <w:kern w:val="0"/>
          <w:sz w:val="22"/>
          <w:szCs w:val="22"/>
          <w:shd w:val="clear" w:color="auto" w:fill="FFFFFF"/>
        </w:rPr>
        <w:t>H</w:t>
      </w:r>
      <w:r w:rsidR="00306765" w:rsidRPr="009B77AD">
        <w:rPr>
          <w:rFonts w:asciiTheme="minorHAnsi" w:eastAsiaTheme="minorHAnsi" w:hAnsiTheme="minorHAnsi" w:cstheme="minorHAnsi"/>
          <w:b/>
          <w:bCs/>
          <w:color w:val="000000" w:themeColor="text1"/>
          <w:kern w:val="0"/>
          <w:sz w:val="22"/>
          <w:szCs w:val="22"/>
          <w:shd w:val="clear" w:color="auto" w:fill="FFFFFF"/>
        </w:rPr>
        <w:t>CM</w:t>
      </w:r>
      <w:r w:rsidR="00442B76" w:rsidRPr="009B77AD">
        <w:rPr>
          <w:rFonts w:asciiTheme="minorHAnsi" w:eastAsiaTheme="minorHAnsi" w:hAnsiTheme="minorHAnsi" w:cstheme="minorHAnsi"/>
          <w:b/>
          <w:bCs/>
          <w:color w:val="000000" w:themeColor="text1"/>
          <w:kern w:val="0"/>
          <w:sz w:val="22"/>
          <w:szCs w:val="22"/>
          <w:shd w:val="clear" w:color="auto" w:fill="FFFFFF"/>
        </w:rPr>
        <w:t xml:space="preserve"> </w:t>
      </w:r>
      <w:r w:rsidR="001A64C2" w:rsidRPr="009B77AD">
        <w:rPr>
          <w:rFonts w:asciiTheme="minorHAnsi" w:eastAsiaTheme="minorHAnsi" w:hAnsiTheme="minorHAnsi" w:cstheme="minorHAnsi"/>
          <w:b/>
          <w:bCs/>
          <w:color w:val="000000" w:themeColor="text1"/>
          <w:kern w:val="0"/>
          <w:sz w:val="22"/>
          <w:szCs w:val="22"/>
          <w:shd w:val="clear" w:color="auto" w:fill="FFFFFF"/>
        </w:rPr>
        <w:t>Payroll Analyst</w:t>
      </w:r>
    </w:p>
    <w:p w14:paraId="29CA6F37" w14:textId="77777777" w:rsidR="008517F5" w:rsidRPr="009B77AD" w:rsidRDefault="008517F5" w:rsidP="008517F5">
      <w:pPr>
        <w:rPr>
          <w:rFonts w:asciiTheme="minorHAnsi" w:eastAsiaTheme="minorHAnsi" w:hAnsiTheme="minorHAnsi" w:cstheme="minorHAnsi"/>
          <w:color w:val="000000" w:themeColor="text1"/>
          <w:kern w:val="0"/>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Environment :</w:t>
      </w:r>
      <w:r w:rsidRPr="009B77AD">
        <w:rPr>
          <w:rFonts w:asciiTheme="minorHAnsi" w:hAnsiTheme="minorHAnsi" w:cstheme="minorHAnsi"/>
          <w:b/>
          <w:color w:val="000000" w:themeColor="text1"/>
          <w:sz w:val="22"/>
          <w:szCs w:val="22"/>
        </w:rPr>
        <w:t xml:space="preserve">  </w:t>
      </w:r>
      <w:r w:rsidRPr="009B77AD">
        <w:rPr>
          <w:rFonts w:asciiTheme="minorHAnsi" w:eastAsiaTheme="minorHAnsi" w:hAnsiTheme="minorHAnsi" w:cstheme="minorHAnsi"/>
          <w:color w:val="000000" w:themeColor="text1"/>
          <w:kern w:val="0"/>
          <w:sz w:val="22"/>
          <w:szCs w:val="22"/>
          <w:shd w:val="clear" w:color="auto" w:fill="FFFFFF"/>
        </w:rPr>
        <w:t>Sap HCM, Payroll, Time, PA, OM, Benefits</w:t>
      </w:r>
    </w:p>
    <w:p w14:paraId="237521E4" w14:textId="77777777" w:rsidR="009E7994" w:rsidRPr="009B77AD" w:rsidRDefault="009E7994" w:rsidP="004E246F">
      <w:pPr>
        <w:pStyle w:val="BodyText"/>
        <w:spacing w:line="346" w:lineRule="exact"/>
        <w:rPr>
          <w:rFonts w:asciiTheme="minorHAnsi" w:hAnsiTheme="minorHAnsi" w:cstheme="minorHAnsi"/>
          <w:b/>
          <w:color w:val="000000" w:themeColor="text1"/>
          <w:sz w:val="22"/>
          <w:szCs w:val="22"/>
          <w:u w:val="single"/>
        </w:rPr>
      </w:pPr>
    </w:p>
    <w:p w14:paraId="5FA1F959" w14:textId="77777777" w:rsidR="00D24016" w:rsidRPr="009B77AD" w:rsidRDefault="006C04FA" w:rsidP="00D24016">
      <w:pPr>
        <w:rPr>
          <w:rFonts w:asciiTheme="minorHAnsi" w:eastAsiaTheme="minorHAnsi" w:hAnsiTheme="minorHAnsi" w:cstheme="minorHAnsi"/>
          <w:color w:val="000000" w:themeColor="text1"/>
          <w:kern w:val="0"/>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 xml:space="preserve">Client </w:t>
      </w:r>
      <w:r w:rsidRPr="009B77AD">
        <w:rPr>
          <w:rFonts w:asciiTheme="minorHAnsi" w:hAnsiTheme="minorHAnsi" w:cstheme="minorHAnsi"/>
          <w:b/>
          <w:color w:val="000000" w:themeColor="text1"/>
          <w:sz w:val="22"/>
          <w:szCs w:val="22"/>
        </w:rPr>
        <w:tab/>
      </w:r>
      <w:r w:rsidR="008517F5" w:rsidRPr="009B77AD">
        <w:rPr>
          <w:rFonts w:asciiTheme="minorHAnsi" w:hAnsiTheme="minorHAnsi" w:cstheme="minorHAnsi"/>
          <w:b/>
          <w:color w:val="000000" w:themeColor="text1"/>
          <w:sz w:val="22"/>
          <w:szCs w:val="22"/>
        </w:rPr>
        <w:t xml:space="preserve">    </w:t>
      </w:r>
      <w:r w:rsidR="008517F5" w:rsidRPr="009B77AD">
        <w:rPr>
          <w:rFonts w:asciiTheme="minorHAnsi" w:hAnsiTheme="minorHAnsi" w:cstheme="minorHAnsi"/>
          <w:color w:val="000000" w:themeColor="text1"/>
          <w:sz w:val="22"/>
          <w:szCs w:val="22"/>
        </w:rPr>
        <w:t xml:space="preserve">  </w:t>
      </w:r>
      <w:r w:rsidR="00D24016" w:rsidRPr="009B77AD">
        <w:rPr>
          <w:rFonts w:asciiTheme="minorHAnsi" w:hAnsiTheme="minorHAnsi" w:cstheme="minorHAnsi"/>
          <w:color w:val="000000" w:themeColor="text1"/>
          <w:sz w:val="22"/>
          <w:szCs w:val="22"/>
        </w:rPr>
        <w:t xml:space="preserve">: </w:t>
      </w:r>
      <w:r w:rsidR="00AB792F" w:rsidRPr="009B77AD">
        <w:rPr>
          <w:rFonts w:asciiTheme="minorHAnsi" w:hAnsiTheme="minorHAnsi" w:cstheme="minorHAnsi"/>
          <w:color w:val="000000" w:themeColor="text1"/>
          <w:sz w:val="22"/>
          <w:szCs w:val="22"/>
        </w:rPr>
        <w:t xml:space="preserve"> </w:t>
      </w:r>
      <w:r w:rsidR="00CF209E" w:rsidRPr="009B77AD">
        <w:rPr>
          <w:rFonts w:asciiTheme="minorHAnsi" w:eastAsiaTheme="minorHAnsi" w:hAnsiTheme="minorHAnsi" w:cstheme="minorHAnsi"/>
          <w:color w:val="000000" w:themeColor="text1"/>
          <w:kern w:val="0"/>
          <w:sz w:val="22"/>
          <w:szCs w:val="22"/>
          <w:shd w:val="clear" w:color="auto" w:fill="FFFFFF"/>
        </w:rPr>
        <w:t>FEDERAL MOGUL, ST LOUIS MO</w:t>
      </w:r>
      <w:r w:rsidR="00D24016" w:rsidRPr="009B77AD">
        <w:rPr>
          <w:rFonts w:asciiTheme="minorHAnsi" w:eastAsiaTheme="minorHAnsi" w:hAnsiTheme="minorHAnsi" w:cstheme="minorHAnsi"/>
          <w:color w:val="000000" w:themeColor="text1"/>
          <w:kern w:val="0"/>
          <w:sz w:val="22"/>
          <w:szCs w:val="22"/>
          <w:shd w:val="clear" w:color="auto" w:fill="FFFFFF"/>
        </w:rPr>
        <w:t xml:space="preserve">            </w:t>
      </w:r>
      <w:r w:rsidR="00B3560A" w:rsidRPr="009B77AD">
        <w:rPr>
          <w:rFonts w:asciiTheme="minorHAnsi" w:eastAsiaTheme="minorHAnsi" w:hAnsiTheme="minorHAnsi" w:cstheme="minorHAnsi"/>
          <w:color w:val="000000" w:themeColor="text1"/>
          <w:kern w:val="0"/>
          <w:sz w:val="22"/>
          <w:szCs w:val="22"/>
          <w:shd w:val="clear" w:color="auto" w:fill="FFFFFF"/>
        </w:rPr>
        <w:tab/>
      </w:r>
      <w:r w:rsidR="00B3560A" w:rsidRPr="009B77AD">
        <w:rPr>
          <w:rFonts w:asciiTheme="minorHAnsi" w:eastAsiaTheme="minorHAnsi" w:hAnsiTheme="minorHAnsi" w:cstheme="minorHAnsi"/>
          <w:color w:val="000000" w:themeColor="text1"/>
          <w:kern w:val="0"/>
          <w:sz w:val="22"/>
          <w:szCs w:val="22"/>
          <w:shd w:val="clear" w:color="auto" w:fill="FFFFFF"/>
        </w:rPr>
        <w:tab/>
      </w:r>
      <w:r w:rsidR="00B3560A" w:rsidRPr="009B77AD">
        <w:rPr>
          <w:rFonts w:asciiTheme="minorHAnsi" w:eastAsiaTheme="minorHAnsi" w:hAnsiTheme="minorHAnsi" w:cstheme="minorHAnsi"/>
          <w:color w:val="000000" w:themeColor="text1"/>
          <w:kern w:val="0"/>
          <w:sz w:val="22"/>
          <w:szCs w:val="22"/>
          <w:shd w:val="clear" w:color="auto" w:fill="FFFFFF"/>
        </w:rPr>
        <w:tab/>
      </w:r>
      <w:r w:rsidR="00B3560A" w:rsidRPr="009B77AD">
        <w:rPr>
          <w:rFonts w:asciiTheme="minorHAnsi" w:eastAsiaTheme="minorHAnsi" w:hAnsiTheme="minorHAnsi" w:cstheme="minorHAnsi"/>
          <w:color w:val="000000" w:themeColor="text1"/>
          <w:kern w:val="0"/>
          <w:sz w:val="22"/>
          <w:szCs w:val="22"/>
          <w:shd w:val="clear" w:color="auto" w:fill="FFFFFF"/>
        </w:rPr>
        <w:tab/>
      </w:r>
      <w:r w:rsidR="00CF209E" w:rsidRPr="009B77AD">
        <w:rPr>
          <w:rFonts w:asciiTheme="minorHAnsi" w:eastAsiaTheme="minorHAnsi" w:hAnsiTheme="minorHAnsi" w:cstheme="minorHAnsi"/>
          <w:color w:val="000000" w:themeColor="text1"/>
          <w:kern w:val="0"/>
          <w:sz w:val="22"/>
          <w:szCs w:val="22"/>
          <w:shd w:val="clear" w:color="auto" w:fill="FFFFFF"/>
        </w:rPr>
        <w:t xml:space="preserve">Dec </w:t>
      </w:r>
      <w:r w:rsidR="00311C7E" w:rsidRPr="009B77AD">
        <w:rPr>
          <w:rFonts w:asciiTheme="minorHAnsi" w:eastAsiaTheme="minorHAnsi" w:hAnsiTheme="minorHAnsi" w:cstheme="minorHAnsi"/>
          <w:color w:val="000000" w:themeColor="text1"/>
          <w:kern w:val="0"/>
          <w:sz w:val="22"/>
          <w:szCs w:val="22"/>
          <w:shd w:val="clear" w:color="auto" w:fill="FFFFFF"/>
        </w:rPr>
        <w:t>2009 –</w:t>
      </w:r>
      <w:r w:rsidR="00D24016" w:rsidRPr="009B77AD">
        <w:rPr>
          <w:rFonts w:asciiTheme="minorHAnsi" w:eastAsiaTheme="minorHAnsi" w:hAnsiTheme="minorHAnsi" w:cstheme="minorHAnsi"/>
          <w:color w:val="000000" w:themeColor="text1"/>
          <w:kern w:val="0"/>
          <w:sz w:val="22"/>
          <w:szCs w:val="22"/>
          <w:shd w:val="clear" w:color="auto" w:fill="FFFFFF"/>
        </w:rPr>
        <w:t xml:space="preserve"> </w:t>
      </w:r>
      <w:r w:rsidR="00CF209E" w:rsidRPr="009B77AD">
        <w:rPr>
          <w:rFonts w:asciiTheme="minorHAnsi" w:eastAsiaTheme="minorHAnsi" w:hAnsiTheme="minorHAnsi" w:cstheme="minorHAnsi"/>
          <w:color w:val="000000" w:themeColor="text1"/>
          <w:kern w:val="0"/>
          <w:sz w:val="22"/>
          <w:szCs w:val="22"/>
          <w:shd w:val="clear" w:color="auto" w:fill="FFFFFF"/>
        </w:rPr>
        <w:t>Nov 2010</w:t>
      </w:r>
      <w:r w:rsidR="00D24016" w:rsidRPr="009B77AD">
        <w:rPr>
          <w:rFonts w:asciiTheme="minorHAnsi" w:eastAsiaTheme="minorHAnsi" w:hAnsiTheme="minorHAnsi" w:cstheme="minorHAnsi"/>
          <w:color w:val="000000" w:themeColor="text1"/>
          <w:kern w:val="0"/>
          <w:sz w:val="22"/>
          <w:szCs w:val="22"/>
          <w:shd w:val="clear" w:color="auto" w:fill="FFFFFF"/>
        </w:rPr>
        <w:t xml:space="preserve">               </w:t>
      </w:r>
    </w:p>
    <w:p w14:paraId="63E7BD25" w14:textId="77777777" w:rsidR="00D24016" w:rsidRPr="009B77AD" w:rsidRDefault="00B41164" w:rsidP="00D24016">
      <w:pPr>
        <w:rPr>
          <w:rFonts w:asciiTheme="minorHAnsi" w:eastAsiaTheme="minorHAnsi" w:hAnsiTheme="minorHAnsi" w:cstheme="minorHAnsi"/>
          <w:color w:val="000000" w:themeColor="text1"/>
          <w:kern w:val="0"/>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Role</w:t>
      </w:r>
      <w:r w:rsidRPr="009B77AD">
        <w:rPr>
          <w:rFonts w:asciiTheme="minorHAnsi" w:hAnsiTheme="minorHAnsi" w:cstheme="minorHAnsi"/>
          <w:b/>
          <w:color w:val="000000" w:themeColor="text1"/>
          <w:sz w:val="22"/>
          <w:szCs w:val="22"/>
        </w:rPr>
        <w:tab/>
      </w:r>
      <w:r w:rsidR="008517F5" w:rsidRPr="009B77AD">
        <w:rPr>
          <w:rFonts w:asciiTheme="minorHAnsi" w:hAnsiTheme="minorHAnsi" w:cstheme="minorHAnsi"/>
          <w:b/>
          <w:color w:val="000000" w:themeColor="text1"/>
          <w:sz w:val="22"/>
          <w:szCs w:val="22"/>
        </w:rPr>
        <w:t xml:space="preserve">     </w:t>
      </w:r>
      <w:r w:rsidR="008517F5" w:rsidRPr="009B77AD">
        <w:rPr>
          <w:rFonts w:asciiTheme="minorHAnsi" w:hAnsiTheme="minorHAnsi" w:cstheme="minorHAnsi"/>
          <w:color w:val="000000" w:themeColor="text1"/>
          <w:sz w:val="22"/>
          <w:szCs w:val="22"/>
        </w:rPr>
        <w:t xml:space="preserve"> </w:t>
      </w:r>
      <w:r w:rsidRPr="009B77AD">
        <w:rPr>
          <w:rFonts w:asciiTheme="minorHAnsi" w:hAnsiTheme="minorHAnsi" w:cstheme="minorHAnsi"/>
          <w:color w:val="000000" w:themeColor="text1"/>
          <w:sz w:val="22"/>
          <w:szCs w:val="22"/>
        </w:rPr>
        <w:t>:</w:t>
      </w:r>
      <w:r w:rsidRPr="009B77AD">
        <w:rPr>
          <w:rFonts w:asciiTheme="minorHAnsi" w:hAnsiTheme="minorHAnsi" w:cstheme="minorHAnsi"/>
          <w:b/>
          <w:color w:val="000000" w:themeColor="text1"/>
          <w:sz w:val="22"/>
          <w:szCs w:val="22"/>
        </w:rPr>
        <w:t xml:space="preserve">  </w:t>
      </w:r>
      <w:r w:rsidR="00990A86" w:rsidRPr="009B77AD">
        <w:rPr>
          <w:rFonts w:asciiTheme="minorHAnsi" w:eastAsiaTheme="minorHAnsi" w:hAnsiTheme="minorHAnsi" w:cstheme="minorHAnsi"/>
          <w:color w:val="000000" w:themeColor="text1"/>
          <w:kern w:val="0"/>
          <w:sz w:val="22"/>
          <w:szCs w:val="22"/>
          <w:shd w:val="clear" w:color="auto" w:fill="FFFFFF"/>
        </w:rPr>
        <w:t>SAP HR</w:t>
      </w:r>
      <w:r w:rsidR="00E1149A" w:rsidRPr="009B77AD">
        <w:rPr>
          <w:rFonts w:asciiTheme="minorHAnsi" w:eastAsiaTheme="minorHAnsi" w:hAnsiTheme="minorHAnsi" w:cstheme="minorHAnsi"/>
          <w:color w:val="000000" w:themeColor="text1"/>
          <w:kern w:val="0"/>
          <w:sz w:val="22"/>
          <w:szCs w:val="22"/>
          <w:shd w:val="clear" w:color="auto" w:fill="FFFFFF"/>
        </w:rPr>
        <w:t xml:space="preserve"> </w:t>
      </w:r>
      <w:r w:rsidR="008517F5" w:rsidRPr="009B77AD">
        <w:rPr>
          <w:rFonts w:asciiTheme="minorHAnsi" w:eastAsiaTheme="minorHAnsi" w:hAnsiTheme="minorHAnsi" w:cstheme="minorHAnsi"/>
          <w:color w:val="000000" w:themeColor="text1"/>
          <w:kern w:val="0"/>
          <w:sz w:val="22"/>
          <w:szCs w:val="22"/>
          <w:shd w:val="clear" w:color="auto" w:fill="FFFFFF"/>
        </w:rPr>
        <w:t>Analyst</w:t>
      </w:r>
    </w:p>
    <w:p w14:paraId="3B7F156F" w14:textId="4A9E9187" w:rsidR="008517F5" w:rsidRPr="009B77AD" w:rsidRDefault="008517F5" w:rsidP="00D24016">
      <w:pPr>
        <w:rPr>
          <w:rFonts w:asciiTheme="minorHAnsi" w:eastAsiaTheme="minorHAnsi" w:hAnsiTheme="minorHAnsi" w:cstheme="minorHAnsi"/>
          <w:color w:val="000000" w:themeColor="text1"/>
          <w:kern w:val="0"/>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Environment :</w:t>
      </w:r>
      <w:r w:rsidRPr="009B77AD">
        <w:rPr>
          <w:rFonts w:asciiTheme="minorHAnsi" w:hAnsiTheme="minorHAnsi" w:cstheme="minorHAnsi"/>
          <w:b/>
          <w:color w:val="000000" w:themeColor="text1"/>
          <w:sz w:val="22"/>
          <w:szCs w:val="22"/>
        </w:rPr>
        <w:t xml:space="preserve">  </w:t>
      </w:r>
      <w:r w:rsidRPr="009B77AD">
        <w:rPr>
          <w:rFonts w:asciiTheme="minorHAnsi" w:eastAsiaTheme="minorHAnsi" w:hAnsiTheme="minorHAnsi" w:cstheme="minorHAnsi"/>
          <w:color w:val="000000" w:themeColor="text1"/>
          <w:kern w:val="0"/>
          <w:sz w:val="22"/>
          <w:szCs w:val="22"/>
          <w:shd w:val="clear" w:color="auto" w:fill="FFFFFF"/>
        </w:rPr>
        <w:t>Sap HCM, Payroll, Time, PA, OM, Benefits</w:t>
      </w:r>
    </w:p>
    <w:p w14:paraId="15661659" w14:textId="77777777" w:rsidR="001F29A4" w:rsidRPr="009B77AD" w:rsidRDefault="001F29A4" w:rsidP="00D24016">
      <w:pPr>
        <w:rPr>
          <w:rFonts w:asciiTheme="minorHAnsi" w:hAnsiTheme="minorHAnsi" w:cstheme="minorHAnsi"/>
          <w:b/>
          <w:color w:val="000000" w:themeColor="text1"/>
          <w:sz w:val="22"/>
          <w:szCs w:val="22"/>
        </w:rPr>
      </w:pPr>
    </w:p>
    <w:p w14:paraId="087411B4" w14:textId="77777777" w:rsidR="001B4F22" w:rsidRPr="009B77AD" w:rsidRDefault="001B4F22" w:rsidP="004E246F">
      <w:pPr>
        <w:rPr>
          <w:rFonts w:asciiTheme="minorHAnsi" w:eastAsiaTheme="minorHAnsi" w:hAnsiTheme="minorHAnsi" w:cstheme="minorHAnsi"/>
          <w:color w:val="000000" w:themeColor="text1"/>
          <w:kern w:val="0"/>
          <w:sz w:val="22"/>
          <w:szCs w:val="22"/>
          <w:shd w:val="clear" w:color="auto" w:fill="FFFFFF"/>
        </w:rPr>
      </w:pPr>
    </w:p>
    <w:p w14:paraId="67D7D0CC" w14:textId="77777777" w:rsidR="000F5CF9" w:rsidRPr="009B77AD" w:rsidRDefault="00D662F8" w:rsidP="004E246F">
      <w:pPr>
        <w:rPr>
          <w:rFonts w:asciiTheme="minorHAnsi" w:hAnsiTheme="minorHAnsi" w:cstheme="minorHAnsi"/>
          <w:b/>
          <w:color w:val="000000" w:themeColor="text1"/>
          <w:sz w:val="22"/>
          <w:szCs w:val="22"/>
        </w:rPr>
      </w:pPr>
      <w:r w:rsidRPr="009B77AD">
        <w:rPr>
          <w:rFonts w:asciiTheme="minorHAnsi" w:eastAsiaTheme="minorHAnsi" w:hAnsiTheme="minorHAnsi" w:cstheme="minorHAnsi"/>
          <w:color w:val="000000" w:themeColor="text1"/>
          <w:kern w:val="0"/>
          <w:sz w:val="22"/>
          <w:szCs w:val="22"/>
          <w:shd w:val="clear" w:color="auto" w:fill="FFFFFF"/>
        </w:rPr>
        <w:t xml:space="preserve">Client </w:t>
      </w:r>
      <w:r w:rsidRPr="009B77AD">
        <w:rPr>
          <w:rFonts w:asciiTheme="minorHAnsi" w:hAnsiTheme="minorHAnsi" w:cstheme="minorHAnsi"/>
          <w:b/>
          <w:color w:val="000000" w:themeColor="text1"/>
          <w:sz w:val="22"/>
          <w:szCs w:val="22"/>
        </w:rPr>
        <w:tab/>
      </w:r>
      <w:r w:rsidRPr="009B77AD">
        <w:rPr>
          <w:rFonts w:asciiTheme="minorHAnsi" w:hAnsiTheme="minorHAnsi" w:cstheme="minorHAnsi"/>
          <w:color w:val="000000" w:themeColor="text1"/>
          <w:sz w:val="22"/>
          <w:szCs w:val="22"/>
        </w:rPr>
        <w:t xml:space="preserve"> </w:t>
      </w:r>
      <w:r w:rsidR="00132DFE" w:rsidRPr="009B77AD">
        <w:rPr>
          <w:rFonts w:asciiTheme="minorHAnsi" w:hAnsiTheme="minorHAnsi" w:cstheme="minorHAnsi"/>
          <w:color w:val="000000" w:themeColor="text1"/>
          <w:sz w:val="22"/>
          <w:szCs w:val="22"/>
        </w:rPr>
        <w:t xml:space="preserve">     </w:t>
      </w:r>
      <w:r w:rsidR="000F5CF9" w:rsidRPr="009B77AD">
        <w:rPr>
          <w:rFonts w:asciiTheme="minorHAnsi" w:hAnsiTheme="minorHAnsi" w:cstheme="minorHAnsi"/>
          <w:color w:val="000000" w:themeColor="text1"/>
          <w:sz w:val="22"/>
          <w:szCs w:val="22"/>
        </w:rPr>
        <w:t>:</w:t>
      </w:r>
      <w:r w:rsidR="000F5CF9" w:rsidRPr="009B77AD">
        <w:rPr>
          <w:rFonts w:asciiTheme="minorHAnsi" w:hAnsiTheme="minorHAnsi" w:cstheme="minorHAnsi"/>
          <w:b/>
          <w:color w:val="000000" w:themeColor="text1"/>
          <w:sz w:val="22"/>
          <w:szCs w:val="22"/>
        </w:rPr>
        <w:t xml:space="preserve"> </w:t>
      </w:r>
      <w:r w:rsidR="00D24016" w:rsidRPr="009B77AD">
        <w:rPr>
          <w:rFonts w:asciiTheme="minorHAnsi" w:hAnsiTheme="minorHAnsi" w:cstheme="minorHAnsi"/>
          <w:b/>
          <w:bCs/>
          <w:color w:val="000000" w:themeColor="text1"/>
          <w:sz w:val="22"/>
          <w:szCs w:val="22"/>
        </w:rPr>
        <w:t xml:space="preserve"> </w:t>
      </w:r>
      <w:r w:rsidR="00CF209E" w:rsidRPr="009B77AD">
        <w:rPr>
          <w:rFonts w:asciiTheme="minorHAnsi" w:eastAsiaTheme="minorHAnsi" w:hAnsiTheme="minorHAnsi" w:cstheme="minorHAnsi"/>
          <w:color w:val="000000" w:themeColor="text1"/>
          <w:kern w:val="0"/>
          <w:sz w:val="22"/>
          <w:szCs w:val="22"/>
          <w:shd w:val="clear" w:color="auto" w:fill="FFFFFF"/>
        </w:rPr>
        <w:t>COMPUSA, DALLAS TX</w:t>
      </w:r>
      <w:r w:rsidR="00CF209E" w:rsidRPr="009B77AD">
        <w:rPr>
          <w:rFonts w:asciiTheme="minorHAnsi" w:eastAsiaTheme="minorHAnsi" w:hAnsiTheme="minorHAnsi" w:cstheme="minorHAnsi"/>
          <w:color w:val="000000" w:themeColor="text1"/>
          <w:kern w:val="0"/>
          <w:sz w:val="22"/>
          <w:szCs w:val="22"/>
          <w:shd w:val="clear" w:color="auto" w:fill="FFFFFF"/>
        </w:rPr>
        <w:tab/>
      </w:r>
      <w:r w:rsidR="00CF209E" w:rsidRPr="009B77AD">
        <w:rPr>
          <w:rFonts w:asciiTheme="minorHAnsi" w:hAnsiTheme="minorHAnsi" w:cstheme="minorHAnsi"/>
          <w:b/>
          <w:bCs/>
          <w:color w:val="000000" w:themeColor="text1"/>
          <w:sz w:val="22"/>
          <w:szCs w:val="22"/>
        </w:rPr>
        <w:tab/>
      </w:r>
      <w:r w:rsidR="00442DD7" w:rsidRPr="009B77AD">
        <w:rPr>
          <w:rFonts w:asciiTheme="minorHAnsi" w:hAnsiTheme="minorHAnsi" w:cstheme="minorHAnsi"/>
          <w:b/>
          <w:bCs/>
          <w:color w:val="000000" w:themeColor="text1"/>
          <w:sz w:val="22"/>
          <w:szCs w:val="22"/>
        </w:rPr>
        <w:t xml:space="preserve">                          </w:t>
      </w:r>
      <w:r w:rsidR="00450B78" w:rsidRPr="009B77AD">
        <w:rPr>
          <w:rFonts w:asciiTheme="minorHAnsi" w:hAnsiTheme="minorHAnsi" w:cstheme="minorHAnsi"/>
          <w:b/>
          <w:bCs/>
          <w:color w:val="000000" w:themeColor="text1"/>
          <w:sz w:val="22"/>
          <w:szCs w:val="22"/>
        </w:rPr>
        <w:tab/>
      </w:r>
      <w:r w:rsidR="00450B78" w:rsidRPr="009B77AD">
        <w:rPr>
          <w:rFonts w:asciiTheme="minorHAnsi" w:hAnsiTheme="minorHAnsi" w:cstheme="minorHAnsi"/>
          <w:b/>
          <w:bCs/>
          <w:color w:val="000000" w:themeColor="text1"/>
          <w:sz w:val="22"/>
          <w:szCs w:val="22"/>
        </w:rPr>
        <w:tab/>
      </w:r>
      <w:r w:rsidR="00B3560A" w:rsidRPr="009B77AD">
        <w:rPr>
          <w:rFonts w:asciiTheme="minorHAnsi" w:hAnsiTheme="minorHAnsi" w:cstheme="minorHAnsi"/>
          <w:b/>
          <w:bCs/>
          <w:color w:val="000000" w:themeColor="text1"/>
          <w:sz w:val="22"/>
          <w:szCs w:val="22"/>
        </w:rPr>
        <w:tab/>
      </w:r>
      <w:r w:rsidR="00B659DE" w:rsidRPr="009B77AD">
        <w:rPr>
          <w:rFonts w:asciiTheme="minorHAnsi" w:eastAsiaTheme="minorHAnsi" w:hAnsiTheme="minorHAnsi" w:cstheme="minorHAnsi"/>
          <w:color w:val="000000" w:themeColor="text1"/>
          <w:kern w:val="0"/>
          <w:sz w:val="22"/>
          <w:szCs w:val="22"/>
          <w:shd w:val="clear" w:color="auto" w:fill="FFFFFF"/>
        </w:rPr>
        <w:t xml:space="preserve">Jan </w:t>
      </w:r>
      <w:r w:rsidR="00132DFE" w:rsidRPr="009B77AD">
        <w:rPr>
          <w:rFonts w:asciiTheme="minorHAnsi" w:eastAsiaTheme="minorHAnsi" w:hAnsiTheme="minorHAnsi" w:cstheme="minorHAnsi"/>
          <w:color w:val="000000" w:themeColor="text1"/>
          <w:kern w:val="0"/>
          <w:sz w:val="22"/>
          <w:szCs w:val="22"/>
          <w:shd w:val="clear" w:color="auto" w:fill="FFFFFF"/>
        </w:rPr>
        <w:t>2009 –</w:t>
      </w:r>
      <w:r w:rsidR="00442DD7" w:rsidRPr="009B77AD">
        <w:rPr>
          <w:rFonts w:asciiTheme="minorHAnsi" w:eastAsiaTheme="minorHAnsi" w:hAnsiTheme="minorHAnsi" w:cstheme="minorHAnsi"/>
          <w:color w:val="000000" w:themeColor="text1"/>
          <w:kern w:val="0"/>
          <w:sz w:val="22"/>
          <w:szCs w:val="22"/>
          <w:shd w:val="clear" w:color="auto" w:fill="FFFFFF"/>
        </w:rPr>
        <w:t xml:space="preserve"> </w:t>
      </w:r>
      <w:r w:rsidR="00B659DE" w:rsidRPr="009B77AD">
        <w:rPr>
          <w:rFonts w:asciiTheme="minorHAnsi" w:eastAsiaTheme="minorHAnsi" w:hAnsiTheme="minorHAnsi" w:cstheme="minorHAnsi"/>
          <w:color w:val="000000" w:themeColor="text1"/>
          <w:kern w:val="0"/>
          <w:sz w:val="22"/>
          <w:szCs w:val="22"/>
          <w:shd w:val="clear" w:color="auto" w:fill="FFFFFF"/>
        </w:rPr>
        <w:t>Sept 2009</w:t>
      </w:r>
      <w:r w:rsidR="00442DD7" w:rsidRPr="009B77AD">
        <w:rPr>
          <w:rFonts w:asciiTheme="minorHAnsi" w:hAnsiTheme="minorHAnsi" w:cstheme="minorHAnsi"/>
          <w:b/>
          <w:bCs/>
          <w:color w:val="000000" w:themeColor="text1"/>
          <w:sz w:val="22"/>
          <w:szCs w:val="22"/>
        </w:rPr>
        <w:t xml:space="preserve">               </w:t>
      </w:r>
    </w:p>
    <w:p w14:paraId="5D721AF8" w14:textId="77777777" w:rsidR="000F5CF9" w:rsidRPr="009B77AD" w:rsidRDefault="00E80AB9" w:rsidP="004E246F">
      <w:pPr>
        <w:rPr>
          <w:rFonts w:asciiTheme="minorHAnsi" w:hAnsiTheme="minorHAnsi" w:cstheme="minorHAnsi"/>
          <w:b/>
          <w:color w:val="000000" w:themeColor="text1"/>
          <w:sz w:val="22"/>
          <w:szCs w:val="22"/>
        </w:rPr>
      </w:pPr>
      <w:r w:rsidRPr="009B77AD">
        <w:rPr>
          <w:rFonts w:asciiTheme="minorHAnsi" w:eastAsiaTheme="minorHAnsi" w:hAnsiTheme="minorHAnsi" w:cstheme="minorHAnsi"/>
          <w:color w:val="000000" w:themeColor="text1"/>
          <w:kern w:val="0"/>
          <w:sz w:val="22"/>
          <w:szCs w:val="22"/>
          <w:shd w:val="clear" w:color="auto" w:fill="FFFFFF"/>
        </w:rPr>
        <w:t>Role</w:t>
      </w:r>
      <w:r w:rsidRPr="009B77AD">
        <w:rPr>
          <w:rFonts w:asciiTheme="minorHAnsi" w:hAnsiTheme="minorHAnsi" w:cstheme="minorHAnsi"/>
          <w:b/>
          <w:color w:val="000000" w:themeColor="text1"/>
          <w:sz w:val="22"/>
          <w:szCs w:val="22"/>
        </w:rPr>
        <w:tab/>
      </w:r>
      <w:r w:rsidR="00132DFE" w:rsidRPr="009B77AD">
        <w:rPr>
          <w:rFonts w:asciiTheme="minorHAnsi" w:hAnsiTheme="minorHAnsi" w:cstheme="minorHAnsi"/>
          <w:b/>
          <w:color w:val="000000" w:themeColor="text1"/>
          <w:sz w:val="22"/>
          <w:szCs w:val="22"/>
        </w:rPr>
        <w:t xml:space="preserve">     </w:t>
      </w:r>
      <w:r w:rsidR="003D5DC6" w:rsidRPr="009B77AD">
        <w:rPr>
          <w:rFonts w:asciiTheme="minorHAnsi" w:hAnsiTheme="minorHAnsi" w:cstheme="minorHAnsi"/>
          <w:color w:val="000000" w:themeColor="text1"/>
          <w:sz w:val="22"/>
          <w:szCs w:val="22"/>
        </w:rPr>
        <w:t xml:space="preserve"> </w:t>
      </w:r>
      <w:r w:rsidRPr="009B77AD">
        <w:rPr>
          <w:rFonts w:asciiTheme="minorHAnsi" w:hAnsiTheme="minorHAnsi" w:cstheme="minorHAnsi"/>
          <w:color w:val="000000" w:themeColor="text1"/>
          <w:sz w:val="22"/>
          <w:szCs w:val="22"/>
        </w:rPr>
        <w:t>:</w:t>
      </w:r>
      <w:r w:rsidRPr="009B77AD">
        <w:rPr>
          <w:rFonts w:asciiTheme="minorHAnsi" w:hAnsiTheme="minorHAnsi" w:cstheme="minorHAnsi"/>
          <w:b/>
          <w:color w:val="000000" w:themeColor="text1"/>
          <w:sz w:val="22"/>
          <w:szCs w:val="22"/>
        </w:rPr>
        <w:t xml:space="preserve">  </w:t>
      </w:r>
      <w:r w:rsidRPr="009B77AD">
        <w:rPr>
          <w:rFonts w:asciiTheme="minorHAnsi" w:eastAsiaTheme="minorHAnsi" w:hAnsiTheme="minorHAnsi" w:cstheme="minorHAnsi"/>
          <w:color w:val="000000" w:themeColor="text1"/>
          <w:kern w:val="0"/>
          <w:sz w:val="22"/>
          <w:szCs w:val="22"/>
          <w:shd w:val="clear" w:color="auto" w:fill="FFFFFF"/>
        </w:rPr>
        <w:t xml:space="preserve">SAP </w:t>
      </w:r>
      <w:r w:rsidR="00990A86" w:rsidRPr="009B77AD">
        <w:rPr>
          <w:rFonts w:asciiTheme="minorHAnsi" w:eastAsiaTheme="minorHAnsi" w:hAnsiTheme="minorHAnsi" w:cstheme="minorHAnsi"/>
          <w:color w:val="000000" w:themeColor="text1"/>
          <w:kern w:val="0"/>
          <w:sz w:val="22"/>
          <w:szCs w:val="22"/>
          <w:shd w:val="clear" w:color="auto" w:fill="FFFFFF"/>
        </w:rPr>
        <w:t xml:space="preserve">HR </w:t>
      </w:r>
      <w:r w:rsidR="00311C7E" w:rsidRPr="009B77AD">
        <w:rPr>
          <w:rFonts w:asciiTheme="minorHAnsi" w:eastAsiaTheme="minorHAnsi" w:hAnsiTheme="minorHAnsi" w:cstheme="minorHAnsi"/>
          <w:color w:val="000000" w:themeColor="text1"/>
          <w:kern w:val="0"/>
          <w:sz w:val="22"/>
          <w:szCs w:val="22"/>
          <w:shd w:val="clear" w:color="auto" w:fill="FFFFFF"/>
        </w:rPr>
        <w:t xml:space="preserve">SENIOR </w:t>
      </w:r>
      <w:r w:rsidR="002E651A" w:rsidRPr="009B77AD">
        <w:rPr>
          <w:rFonts w:asciiTheme="minorHAnsi" w:eastAsiaTheme="minorHAnsi" w:hAnsiTheme="minorHAnsi" w:cstheme="minorHAnsi"/>
          <w:color w:val="000000" w:themeColor="text1"/>
          <w:kern w:val="0"/>
          <w:sz w:val="22"/>
          <w:szCs w:val="22"/>
          <w:shd w:val="clear" w:color="auto" w:fill="FFFFFF"/>
        </w:rPr>
        <w:t>Analyst</w:t>
      </w:r>
      <w:r w:rsidR="00370305" w:rsidRPr="009B77AD">
        <w:rPr>
          <w:rFonts w:asciiTheme="minorHAnsi" w:eastAsiaTheme="minorHAnsi" w:hAnsiTheme="minorHAnsi" w:cstheme="minorHAnsi"/>
          <w:color w:val="000000" w:themeColor="text1"/>
          <w:kern w:val="0"/>
          <w:sz w:val="22"/>
          <w:szCs w:val="22"/>
          <w:shd w:val="clear" w:color="auto" w:fill="FFFFFF"/>
        </w:rPr>
        <w:t xml:space="preserve"> (</w:t>
      </w:r>
      <w:r w:rsidR="00EA204C" w:rsidRPr="009B77AD">
        <w:rPr>
          <w:rFonts w:asciiTheme="minorHAnsi" w:eastAsiaTheme="minorHAnsi" w:hAnsiTheme="minorHAnsi" w:cstheme="minorHAnsi"/>
          <w:color w:val="000000" w:themeColor="text1"/>
          <w:kern w:val="0"/>
          <w:sz w:val="22"/>
          <w:szCs w:val="22"/>
          <w:shd w:val="clear" w:color="auto" w:fill="FFFFFF"/>
        </w:rPr>
        <w:t>PA</w:t>
      </w:r>
      <w:r w:rsidR="00D662F8" w:rsidRPr="009B77AD">
        <w:rPr>
          <w:rFonts w:asciiTheme="minorHAnsi" w:eastAsiaTheme="minorHAnsi" w:hAnsiTheme="minorHAnsi" w:cstheme="minorHAnsi"/>
          <w:color w:val="000000" w:themeColor="text1"/>
          <w:kern w:val="0"/>
          <w:sz w:val="22"/>
          <w:szCs w:val="22"/>
          <w:shd w:val="clear" w:color="auto" w:fill="FFFFFF"/>
        </w:rPr>
        <w:t>/OM, PAYROLL</w:t>
      </w:r>
      <w:r w:rsidR="00132DFE" w:rsidRPr="009B77AD">
        <w:rPr>
          <w:rFonts w:asciiTheme="minorHAnsi" w:eastAsiaTheme="minorHAnsi" w:hAnsiTheme="minorHAnsi" w:cstheme="minorHAnsi"/>
          <w:color w:val="000000" w:themeColor="text1"/>
          <w:kern w:val="0"/>
          <w:sz w:val="22"/>
          <w:szCs w:val="22"/>
          <w:shd w:val="clear" w:color="auto" w:fill="FFFFFF"/>
        </w:rPr>
        <w:t>, FI</w:t>
      </w:r>
      <w:r w:rsidR="00F37D2C" w:rsidRPr="009B77AD">
        <w:rPr>
          <w:rFonts w:asciiTheme="minorHAnsi" w:eastAsiaTheme="minorHAnsi" w:hAnsiTheme="minorHAnsi" w:cstheme="minorHAnsi"/>
          <w:color w:val="000000" w:themeColor="text1"/>
          <w:kern w:val="0"/>
          <w:sz w:val="22"/>
          <w:szCs w:val="22"/>
          <w:shd w:val="clear" w:color="auto" w:fill="FFFFFF"/>
        </w:rPr>
        <w:t>,</w:t>
      </w:r>
      <w:r w:rsidR="000D0147" w:rsidRPr="009B77AD">
        <w:rPr>
          <w:rFonts w:asciiTheme="minorHAnsi" w:eastAsiaTheme="minorHAnsi" w:hAnsiTheme="minorHAnsi" w:cstheme="minorHAnsi"/>
          <w:color w:val="000000" w:themeColor="text1"/>
          <w:kern w:val="0"/>
          <w:sz w:val="22"/>
          <w:szCs w:val="22"/>
          <w:shd w:val="clear" w:color="auto" w:fill="FFFFFF"/>
        </w:rPr>
        <w:t xml:space="preserve"> </w:t>
      </w:r>
      <w:r w:rsidR="004C67B8" w:rsidRPr="009B77AD">
        <w:rPr>
          <w:rFonts w:asciiTheme="minorHAnsi" w:eastAsiaTheme="minorHAnsi" w:hAnsiTheme="minorHAnsi" w:cstheme="minorHAnsi"/>
          <w:color w:val="000000" w:themeColor="text1"/>
          <w:kern w:val="0"/>
          <w:sz w:val="22"/>
          <w:szCs w:val="22"/>
          <w:shd w:val="clear" w:color="auto" w:fill="FFFFFF"/>
        </w:rPr>
        <w:t>TIME</w:t>
      </w:r>
      <w:r w:rsidR="00226C2D" w:rsidRPr="009B77AD">
        <w:rPr>
          <w:rFonts w:asciiTheme="minorHAnsi" w:eastAsiaTheme="minorHAnsi" w:hAnsiTheme="minorHAnsi" w:cstheme="minorHAnsi"/>
          <w:color w:val="000000" w:themeColor="text1"/>
          <w:kern w:val="0"/>
          <w:sz w:val="22"/>
          <w:szCs w:val="22"/>
          <w:shd w:val="clear" w:color="auto" w:fill="FFFFFF"/>
        </w:rPr>
        <w:t>, ESS/MSS</w:t>
      </w:r>
      <w:r w:rsidR="004C67B8" w:rsidRPr="009B77AD">
        <w:rPr>
          <w:rFonts w:asciiTheme="minorHAnsi" w:eastAsiaTheme="minorHAnsi" w:hAnsiTheme="minorHAnsi" w:cstheme="minorHAnsi"/>
          <w:color w:val="000000" w:themeColor="text1"/>
          <w:kern w:val="0"/>
          <w:sz w:val="22"/>
          <w:szCs w:val="22"/>
          <w:shd w:val="clear" w:color="auto" w:fill="FFFFFF"/>
        </w:rPr>
        <w:t>)</w:t>
      </w:r>
    </w:p>
    <w:p w14:paraId="7D817568" w14:textId="77777777" w:rsidR="00132DFE" w:rsidRPr="009B77AD" w:rsidRDefault="00132DFE" w:rsidP="00132DFE">
      <w:pPr>
        <w:rPr>
          <w:rFonts w:asciiTheme="minorHAnsi" w:eastAsiaTheme="minorHAnsi" w:hAnsiTheme="minorHAnsi" w:cstheme="minorHAnsi"/>
          <w:color w:val="000000" w:themeColor="text1"/>
          <w:kern w:val="0"/>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Environment :</w:t>
      </w:r>
      <w:r w:rsidRPr="009B77AD">
        <w:rPr>
          <w:rFonts w:asciiTheme="minorHAnsi" w:hAnsiTheme="minorHAnsi" w:cstheme="minorHAnsi"/>
          <w:b/>
          <w:color w:val="000000" w:themeColor="text1"/>
          <w:sz w:val="22"/>
          <w:szCs w:val="22"/>
        </w:rPr>
        <w:t xml:space="preserve">  </w:t>
      </w:r>
      <w:r w:rsidRPr="009B77AD">
        <w:rPr>
          <w:rFonts w:asciiTheme="minorHAnsi" w:eastAsiaTheme="minorHAnsi" w:hAnsiTheme="minorHAnsi" w:cstheme="minorHAnsi"/>
          <w:color w:val="000000" w:themeColor="text1"/>
          <w:kern w:val="0"/>
          <w:sz w:val="22"/>
          <w:szCs w:val="22"/>
          <w:shd w:val="clear" w:color="auto" w:fill="FFFFFF"/>
        </w:rPr>
        <w:t>Sap HCM, Payroll, Time, PA, OM, Benefits</w:t>
      </w:r>
    </w:p>
    <w:p w14:paraId="18EFB35F" w14:textId="77777777" w:rsidR="004879E5" w:rsidRPr="009B77AD" w:rsidRDefault="004879E5" w:rsidP="004879E5">
      <w:pPr>
        <w:pStyle w:val="BodyText"/>
        <w:spacing w:after="0" w:line="346" w:lineRule="exact"/>
        <w:jc w:val="both"/>
        <w:rPr>
          <w:rFonts w:asciiTheme="minorHAnsi" w:hAnsiTheme="minorHAnsi" w:cstheme="minorHAnsi"/>
          <w:b/>
          <w:color w:val="000000" w:themeColor="text1"/>
          <w:sz w:val="22"/>
          <w:szCs w:val="22"/>
        </w:rPr>
      </w:pPr>
    </w:p>
    <w:p w14:paraId="3EC0EFB8" w14:textId="77777777" w:rsidR="0053790F" w:rsidRPr="009B77AD" w:rsidRDefault="0053790F" w:rsidP="004E246F">
      <w:pPr>
        <w:pStyle w:val="BodyText"/>
        <w:tabs>
          <w:tab w:val="left" w:pos="707"/>
        </w:tabs>
        <w:spacing w:after="0" w:line="346" w:lineRule="exact"/>
        <w:rPr>
          <w:rFonts w:asciiTheme="minorHAnsi" w:hAnsiTheme="minorHAnsi" w:cstheme="minorHAnsi"/>
          <w:b/>
          <w:color w:val="000000" w:themeColor="text1"/>
          <w:sz w:val="22"/>
          <w:szCs w:val="22"/>
        </w:rPr>
      </w:pPr>
      <w:r w:rsidRPr="009B77AD">
        <w:rPr>
          <w:rFonts w:asciiTheme="minorHAnsi" w:eastAsiaTheme="minorHAnsi" w:hAnsiTheme="minorHAnsi" w:cstheme="minorHAnsi"/>
          <w:color w:val="000000" w:themeColor="text1"/>
          <w:kern w:val="0"/>
          <w:sz w:val="22"/>
          <w:szCs w:val="22"/>
          <w:shd w:val="clear" w:color="auto" w:fill="FFFFFF"/>
        </w:rPr>
        <w:t>Client</w:t>
      </w:r>
      <w:r w:rsidRPr="009B77AD">
        <w:rPr>
          <w:rFonts w:asciiTheme="minorHAnsi" w:hAnsiTheme="minorHAnsi" w:cstheme="minorHAnsi"/>
          <w:b/>
          <w:color w:val="000000" w:themeColor="text1"/>
          <w:sz w:val="22"/>
          <w:szCs w:val="22"/>
        </w:rPr>
        <w:tab/>
        <w:t>:</w:t>
      </w:r>
      <w:r w:rsidR="00EF7570" w:rsidRPr="009B77AD">
        <w:rPr>
          <w:rFonts w:asciiTheme="minorHAnsi" w:hAnsiTheme="minorHAnsi" w:cstheme="minorHAnsi"/>
          <w:b/>
          <w:color w:val="000000" w:themeColor="text1"/>
          <w:sz w:val="22"/>
          <w:szCs w:val="22"/>
        </w:rPr>
        <w:t xml:space="preserve"> </w:t>
      </w:r>
      <w:r w:rsidR="00CF209E" w:rsidRPr="009B77AD">
        <w:rPr>
          <w:rFonts w:asciiTheme="minorHAnsi" w:eastAsiaTheme="minorHAnsi" w:hAnsiTheme="minorHAnsi" w:cstheme="minorHAnsi"/>
          <w:color w:val="000000" w:themeColor="text1"/>
          <w:kern w:val="0"/>
          <w:sz w:val="22"/>
          <w:szCs w:val="22"/>
          <w:shd w:val="clear" w:color="auto" w:fill="FFFFFF"/>
        </w:rPr>
        <w:t>State of North Carolina NC</w:t>
      </w:r>
      <w:r w:rsidR="00F6717B" w:rsidRPr="009B77AD">
        <w:rPr>
          <w:rFonts w:asciiTheme="minorHAnsi" w:eastAsiaTheme="minorHAnsi" w:hAnsiTheme="minorHAnsi" w:cstheme="minorHAnsi"/>
          <w:color w:val="000000" w:themeColor="text1"/>
          <w:kern w:val="0"/>
          <w:sz w:val="22"/>
          <w:szCs w:val="22"/>
          <w:shd w:val="clear" w:color="auto" w:fill="FFFFFF"/>
        </w:rPr>
        <w:t xml:space="preserve"> </w:t>
      </w:r>
      <w:r w:rsidRPr="009B77AD">
        <w:rPr>
          <w:rFonts w:asciiTheme="minorHAnsi" w:eastAsiaTheme="minorHAnsi" w:hAnsiTheme="minorHAnsi" w:cstheme="minorHAnsi"/>
          <w:color w:val="000000" w:themeColor="text1"/>
          <w:kern w:val="0"/>
          <w:sz w:val="22"/>
          <w:szCs w:val="22"/>
          <w:shd w:val="clear" w:color="auto" w:fill="FFFFFF"/>
        </w:rPr>
        <w:tab/>
      </w:r>
      <w:r w:rsidRPr="009B77AD">
        <w:rPr>
          <w:rFonts w:asciiTheme="minorHAnsi" w:hAnsiTheme="minorHAnsi" w:cstheme="minorHAnsi"/>
          <w:b/>
          <w:color w:val="000000" w:themeColor="text1"/>
          <w:sz w:val="22"/>
          <w:szCs w:val="22"/>
        </w:rPr>
        <w:tab/>
      </w:r>
      <w:r w:rsidR="003D5DC6" w:rsidRPr="009B77AD">
        <w:rPr>
          <w:rFonts w:asciiTheme="minorHAnsi" w:hAnsiTheme="minorHAnsi" w:cstheme="minorHAnsi"/>
          <w:b/>
          <w:color w:val="000000" w:themeColor="text1"/>
          <w:sz w:val="22"/>
          <w:szCs w:val="22"/>
        </w:rPr>
        <w:tab/>
      </w:r>
      <w:r w:rsidR="003D5DC6" w:rsidRPr="009B77AD">
        <w:rPr>
          <w:rFonts w:asciiTheme="minorHAnsi" w:hAnsiTheme="minorHAnsi" w:cstheme="minorHAnsi"/>
          <w:b/>
          <w:color w:val="000000" w:themeColor="text1"/>
          <w:sz w:val="22"/>
          <w:szCs w:val="22"/>
        </w:rPr>
        <w:tab/>
      </w:r>
      <w:r w:rsidRPr="009B77AD">
        <w:rPr>
          <w:rFonts w:asciiTheme="minorHAnsi" w:hAnsiTheme="minorHAnsi" w:cstheme="minorHAnsi"/>
          <w:b/>
          <w:color w:val="000000" w:themeColor="text1"/>
          <w:sz w:val="22"/>
          <w:szCs w:val="22"/>
        </w:rPr>
        <w:tab/>
        <w:t xml:space="preserve">  </w:t>
      </w:r>
      <w:r w:rsidR="00B3560A" w:rsidRPr="009B77AD">
        <w:rPr>
          <w:rFonts w:asciiTheme="minorHAnsi" w:hAnsiTheme="minorHAnsi" w:cstheme="minorHAnsi"/>
          <w:b/>
          <w:color w:val="000000" w:themeColor="text1"/>
          <w:sz w:val="22"/>
          <w:szCs w:val="22"/>
        </w:rPr>
        <w:tab/>
      </w:r>
      <w:r w:rsidRPr="009B77AD">
        <w:rPr>
          <w:rFonts w:asciiTheme="minorHAnsi" w:hAnsiTheme="minorHAnsi" w:cstheme="minorHAnsi"/>
          <w:b/>
          <w:color w:val="000000" w:themeColor="text1"/>
          <w:sz w:val="22"/>
          <w:szCs w:val="22"/>
        </w:rPr>
        <w:t xml:space="preserve"> </w:t>
      </w:r>
      <w:r w:rsidR="00CF209E" w:rsidRPr="009B77AD">
        <w:rPr>
          <w:rFonts w:asciiTheme="minorHAnsi" w:eastAsiaTheme="minorHAnsi" w:hAnsiTheme="minorHAnsi" w:cstheme="minorHAnsi"/>
          <w:color w:val="000000" w:themeColor="text1"/>
          <w:kern w:val="0"/>
          <w:sz w:val="22"/>
          <w:szCs w:val="22"/>
          <w:shd w:val="clear" w:color="auto" w:fill="FFFFFF"/>
        </w:rPr>
        <w:t xml:space="preserve">Sept </w:t>
      </w:r>
      <w:r w:rsidR="0001557B" w:rsidRPr="009B77AD">
        <w:rPr>
          <w:rFonts w:asciiTheme="minorHAnsi" w:eastAsiaTheme="minorHAnsi" w:hAnsiTheme="minorHAnsi" w:cstheme="minorHAnsi"/>
          <w:color w:val="000000" w:themeColor="text1"/>
          <w:kern w:val="0"/>
          <w:sz w:val="22"/>
          <w:szCs w:val="22"/>
          <w:shd w:val="clear" w:color="auto" w:fill="FFFFFF"/>
        </w:rPr>
        <w:t>’0</w:t>
      </w:r>
      <w:r w:rsidR="00F6717B" w:rsidRPr="009B77AD">
        <w:rPr>
          <w:rFonts w:asciiTheme="minorHAnsi" w:eastAsiaTheme="minorHAnsi" w:hAnsiTheme="minorHAnsi" w:cstheme="minorHAnsi"/>
          <w:color w:val="000000" w:themeColor="text1"/>
          <w:kern w:val="0"/>
          <w:sz w:val="22"/>
          <w:szCs w:val="22"/>
          <w:shd w:val="clear" w:color="auto" w:fill="FFFFFF"/>
        </w:rPr>
        <w:t>7</w:t>
      </w:r>
      <w:r w:rsidR="00EF7570" w:rsidRPr="009B77AD">
        <w:rPr>
          <w:rFonts w:asciiTheme="minorHAnsi" w:eastAsiaTheme="minorHAnsi" w:hAnsiTheme="minorHAnsi" w:cstheme="minorHAnsi"/>
          <w:color w:val="000000" w:themeColor="text1"/>
          <w:kern w:val="0"/>
          <w:sz w:val="22"/>
          <w:szCs w:val="22"/>
          <w:shd w:val="clear" w:color="auto" w:fill="FFFFFF"/>
        </w:rPr>
        <w:t xml:space="preserve"> to </w:t>
      </w:r>
      <w:r w:rsidR="00CF209E" w:rsidRPr="009B77AD">
        <w:rPr>
          <w:rFonts w:asciiTheme="minorHAnsi" w:eastAsiaTheme="minorHAnsi" w:hAnsiTheme="minorHAnsi" w:cstheme="minorHAnsi"/>
          <w:color w:val="000000" w:themeColor="text1"/>
          <w:kern w:val="0"/>
          <w:sz w:val="22"/>
          <w:szCs w:val="22"/>
          <w:shd w:val="clear" w:color="auto" w:fill="FFFFFF"/>
        </w:rPr>
        <w:t xml:space="preserve">Nov </w:t>
      </w:r>
      <w:r w:rsidR="00EF7570" w:rsidRPr="009B77AD">
        <w:rPr>
          <w:rFonts w:asciiTheme="minorHAnsi" w:eastAsiaTheme="minorHAnsi" w:hAnsiTheme="minorHAnsi" w:cstheme="minorHAnsi"/>
          <w:color w:val="000000" w:themeColor="text1"/>
          <w:kern w:val="0"/>
          <w:sz w:val="22"/>
          <w:szCs w:val="22"/>
          <w:shd w:val="clear" w:color="auto" w:fill="FFFFFF"/>
        </w:rPr>
        <w:t>’08</w:t>
      </w:r>
    </w:p>
    <w:p w14:paraId="00C42321" w14:textId="4041B8AB" w:rsidR="00E1149A" w:rsidRPr="009B77AD" w:rsidRDefault="002C6870" w:rsidP="009B77AD">
      <w:pPr>
        <w:pStyle w:val="BodyText"/>
        <w:rPr>
          <w:rFonts w:asciiTheme="minorHAnsi" w:eastAsiaTheme="minorHAnsi" w:hAnsiTheme="minorHAnsi" w:cstheme="minorHAnsi"/>
          <w:color w:val="000000" w:themeColor="text1"/>
          <w:kern w:val="0"/>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Role</w:t>
      </w:r>
      <w:r w:rsidRPr="009B77AD">
        <w:rPr>
          <w:rFonts w:asciiTheme="minorHAnsi" w:hAnsiTheme="minorHAnsi" w:cstheme="minorHAnsi"/>
          <w:b/>
          <w:color w:val="000000" w:themeColor="text1"/>
          <w:sz w:val="22"/>
          <w:szCs w:val="22"/>
        </w:rPr>
        <w:tab/>
        <w:t xml:space="preserve">: </w:t>
      </w:r>
      <w:r w:rsidRPr="009B77AD">
        <w:rPr>
          <w:rFonts w:asciiTheme="minorHAnsi" w:eastAsiaTheme="minorHAnsi" w:hAnsiTheme="minorHAnsi" w:cstheme="minorHAnsi"/>
          <w:color w:val="000000" w:themeColor="text1"/>
          <w:kern w:val="0"/>
          <w:sz w:val="22"/>
          <w:szCs w:val="22"/>
          <w:shd w:val="clear" w:color="auto" w:fill="FFFFFF"/>
        </w:rPr>
        <w:t xml:space="preserve">SAP </w:t>
      </w:r>
      <w:r w:rsidR="00990A86" w:rsidRPr="009B77AD">
        <w:rPr>
          <w:rFonts w:asciiTheme="minorHAnsi" w:eastAsiaTheme="minorHAnsi" w:hAnsiTheme="minorHAnsi" w:cstheme="minorHAnsi"/>
          <w:color w:val="000000" w:themeColor="text1"/>
          <w:kern w:val="0"/>
          <w:sz w:val="22"/>
          <w:szCs w:val="22"/>
          <w:shd w:val="clear" w:color="auto" w:fill="FFFFFF"/>
        </w:rPr>
        <w:t xml:space="preserve">HR </w:t>
      </w:r>
      <w:r w:rsidR="00FB1637" w:rsidRPr="009B77AD">
        <w:rPr>
          <w:rFonts w:asciiTheme="minorHAnsi" w:eastAsiaTheme="minorHAnsi" w:hAnsiTheme="minorHAnsi" w:cstheme="minorHAnsi"/>
          <w:color w:val="000000" w:themeColor="text1"/>
          <w:kern w:val="0"/>
          <w:sz w:val="22"/>
          <w:szCs w:val="22"/>
          <w:shd w:val="clear" w:color="auto" w:fill="FFFFFF"/>
        </w:rPr>
        <w:t>Analyst</w:t>
      </w:r>
      <w:r w:rsidR="0053790F" w:rsidRPr="009B77AD">
        <w:rPr>
          <w:rFonts w:asciiTheme="minorHAnsi" w:eastAsiaTheme="minorHAnsi" w:hAnsiTheme="minorHAnsi" w:cstheme="minorHAnsi"/>
          <w:color w:val="000000" w:themeColor="text1"/>
          <w:kern w:val="0"/>
          <w:sz w:val="22"/>
          <w:szCs w:val="22"/>
          <w:shd w:val="clear" w:color="auto" w:fill="FFFFFF"/>
        </w:rPr>
        <w:t xml:space="preserve"> (</w:t>
      </w:r>
      <w:r w:rsidR="00AF6E12" w:rsidRPr="009B77AD">
        <w:rPr>
          <w:rFonts w:asciiTheme="minorHAnsi" w:eastAsiaTheme="minorHAnsi" w:hAnsiTheme="minorHAnsi" w:cstheme="minorHAnsi"/>
          <w:color w:val="000000" w:themeColor="text1"/>
          <w:kern w:val="0"/>
          <w:sz w:val="22"/>
          <w:szCs w:val="22"/>
          <w:shd w:val="clear" w:color="auto" w:fill="FFFFFF"/>
        </w:rPr>
        <w:t>PA</w:t>
      </w:r>
      <w:r w:rsidR="001B24F3" w:rsidRPr="009B77AD">
        <w:rPr>
          <w:rFonts w:asciiTheme="minorHAnsi" w:eastAsiaTheme="minorHAnsi" w:hAnsiTheme="minorHAnsi" w:cstheme="minorHAnsi"/>
          <w:color w:val="000000" w:themeColor="text1"/>
          <w:kern w:val="0"/>
          <w:sz w:val="22"/>
          <w:szCs w:val="22"/>
          <w:shd w:val="clear" w:color="auto" w:fill="FFFFFF"/>
        </w:rPr>
        <w:t>, OM</w:t>
      </w:r>
      <w:r w:rsidR="00BF6997" w:rsidRPr="009B77AD">
        <w:rPr>
          <w:rFonts w:asciiTheme="minorHAnsi" w:eastAsiaTheme="minorHAnsi" w:hAnsiTheme="minorHAnsi" w:cstheme="minorHAnsi"/>
          <w:color w:val="000000" w:themeColor="text1"/>
          <w:kern w:val="0"/>
          <w:sz w:val="22"/>
          <w:szCs w:val="22"/>
          <w:shd w:val="clear" w:color="auto" w:fill="FFFFFF"/>
        </w:rPr>
        <w:t>, FI</w:t>
      </w:r>
      <w:r w:rsidR="00B07C71" w:rsidRPr="009B77AD">
        <w:rPr>
          <w:rFonts w:asciiTheme="minorHAnsi" w:eastAsiaTheme="minorHAnsi" w:hAnsiTheme="minorHAnsi" w:cstheme="minorHAnsi"/>
          <w:color w:val="000000" w:themeColor="text1"/>
          <w:kern w:val="0"/>
          <w:sz w:val="22"/>
          <w:szCs w:val="22"/>
          <w:shd w:val="clear" w:color="auto" w:fill="FFFFFF"/>
        </w:rPr>
        <w:t>, PAYROLL</w:t>
      </w:r>
      <w:r w:rsidR="00A77C48" w:rsidRPr="009B77AD">
        <w:rPr>
          <w:rFonts w:asciiTheme="minorHAnsi" w:eastAsiaTheme="minorHAnsi" w:hAnsiTheme="minorHAnsi" w:cstheme="minorHAnsi"/>
          <w:color w:val="000000" w:themeColor="text1"/>
          <w:kern w:val="0"/>
          <w:sz w:val="22"/>
          <w:szCs w:val="22"/>
          <w:shd w:val="clear" w:color="auto" w:fill="FFFFFF"/>
        </w:rPr>
        <w:t>,</w:t>
      </w:r>
      <w:r w:rsidR="000C71F8" w:rsidRPr="009B77AD">
        <w:rPr>
          <w:rFonts w:asciiTheme="minorHAnsi" w:eastAsiaTheme="minorHAnsi" w:hAnsiTheme="minorHAnsi" w:cstheme="minorHAnsi"/>
          <w:color w:val="000000" w:themeColor="text1"/>
          <w:kern w:val="0"/>
          <w:sz w:val="22"/>
          <w:szCs w:val="22"/>
          <w:shd w:val="clear" w:color="auto" w:fill="FFFFFF"/>
        </w:rPr>
        <w:t xml:space="preserve"> TIME </w:t>
      </w:r>
      <w:r w:rsidR="00A77C48" w:rsidRPr="009B77AD">
        <w:rPr>
          <w:rFonts w:asciiTheme="minorHAnsi" w:eastAsiaTheme="minorHAnsi" w:hAnsiTheme="minorHAnsi" w:cstheme="minorHAnsi"/>
          <w:color w:val="000000" w:themeColor="text1"/>
          <w:kern w:val="0"/>
          <w:sz w:val="22"/>
          <w:szCs w:val="22"/>
          <w:shd w:val="clear" w:color="auto" w:fill="FFFFFF"/>
        </w:rPr>
        <w:t>MANAGEMENT)</w:t>
      </w:r>
    </w:p>
    <w:p w14:paraId="7F8452DF" w14:textId="77777777" w:rsidR="000F5CF9" w:rsidRPr="009B77AD" w:rsidRDefault="00C95A67" w:rsidP="004E246F">
      <w:pPr>
        <w:rPr>
          <w:rFonts w:asciiTheme="minorHAnsi" w:eastAsiaTheme="minorHAnsi" w:hAnsiTheme="minorHAnsi" w:cstheme="minorHAnsi"/>
          <w:color w:val="000000" w:themeColor="text1"/>
          <w:kern w:val="0"/>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Client</w:t>
      </w:r>
      <w:r w:rsidRPr="009B77AD">
        <w:rPr>
          <w:rFonts w:asciiTheme="minorHAnsi" w:eastAsiaTheme="minorHAnsi" w:hAnsiTheme="minorHAnsi" w:cstheme="minorHAnsi"/>
          <w:color w:val="000000" w:themeColor="text1"/>
          <w:kern w:val="0"/>
          <w:sz w:val="22"/>
          <w:szCs w:val="22"/>
          <w:shd w:val="clear" w:color="auto" w:fill="FFFFFF"/>
        </w:rPr>
        <w:tab/>
        <w:t xml:space="preserve"> : </w:t>
      </w:r>
      <w:r w:rsidR="00B75727" w:rsidRPr="009B77AD">
        <w:rPr>
          <w:rFonts w:asciiTheme="minorHAnsi" w:eastAsiaTheme="minorHAnsi" w:hAnsiTheme="minorHAnsi" w:cstheme="minorHAnsi"/>
          <w:color w:val="000000" w:themeColor="text1"/>
          <w:kern w:val="0"/>
          <w:sz w:val="22"/>
          <w:szCs w:val="22"/>
          <w:shd w:val="clear" w:color="auto" w:fill="FFFFFF"/>
        </w:rPr>
        <w:t xml:space="preserve">McCormick &amp; </w:t>
      </w:r>
      <w:r w:rsidR="000D29A8" w:rsidRPr="009B77AD">
        <w:rPr>
          <w:rFonts w:asciiTheme="minorHAnsi" w:eastAsiaTheme="minorHAnsi" w:hAnsiTheme="minorHAnsi" w:cstheme="minorHAnsi"/>
          <w:color w:val="000000" w:themeColor="text1"/>
          <w:kern w:val="0"/>
          <w:sz w:val="22"/>
          <w:szCs w:val="22"/>
          <w:shd w:val="clear" w:color="auto" w:fill="FFFFFF"/>
        </w:rPr>
        <w:t>Company,</w:t>
      </w:r>
      <w:r w:rsidR="00B75727" w:rsidRPr="009B77AD">
        <w:rPr>
          <w:rFonts w:asciiTheme="minorHAnsi" w:eastAsiaTheme="minorHAnsi" w:hAnsiTheme="minorHAnsi" w:cstheme="minorHAnsi"/>
          <w:color w:val="000000" w:themeColor="text1"/>
          <w:kern w:val="0"/>
          <w:sz w:val="22"/>
          <w:szCs w:val="22"/>
          <w:shd w:val="clear" w:color="auto" w:fill="FFFFFF"/>
        </w:rPr>
        <w:t xml:space="preserve"> MD</w:t>
      </w:r>
      <w:r w:rsidR="005943F1" w:rsidRPr="009B77AD">
        <w:rPr>
          <w:rFonts w:asciiTheme="minorHAnsi" w:eastAsiaTheme="minorHAnsi" w:hAnsiTheme="minorHAnsi" w:cstheme="minorHAnsi"/>
          <w:color w:val="000000" w:themeColor="text1"/>
          <w:kern w:val="0"/>
          <w:sz w:val="22"/>
          <w:szCs w:val="22"/>
          <w:shd w:val="clear" w:color="auto" w:fill="FFFFFF"/>
        </w:rPr>
        <w:tab/>
      </w:r>
      <w:r w:rsidR="005943F1" w:rsidRPr="009B77AD">
        <w:rPr>
          <w:rFonts w:asciiTheme="minorHAnsi" w:eastAsiaTheme="minorHAnsi" w:hAnsiTheme="minorHAnsi" w:cstheme="minorHAnsi"/>
          <w:color w:val="000000" w:themeColor="text1"/>
          <w:kern w:val="0"/>
          <w:sz w:val="22"/>
          <w:szCs w:val="22"/>
          <w:shd w:val="clear" w:color="auto" w:fill="FFFFFF"/>
        </w:rPr>
        <w:tab/>
      </w:r>
      <w:r w:rsidR="005943F1" w:rsidRPr="009B77AD">
        <w:rPr>
          <w:rFonts w:asciiTheme="minorHAnsi" w:eastAsiaTheme="minorHAnsi" w:hAnsiTheme="minorHAnsi" w:cstheme="minorHAnsi"/>
          <w:color w:val="000000" w:themeColor="text1"/>
          <w:kern w:val="0"/>
          <w:sz w:val="22"/>
          <w:szCs w:val="22"/>
          <w:shd w:val="clear" w:color="auto" w:fill="FFFFFF"/>
        </w:rPr>
        <w:tab/>
      </w:r>
      <w:r w:rsidR="000F5CF9" w:rsidRPr="009B77AD">
        <w:rPr>
          <w:rFonts w:asciiTheme="minorHAnsi" w:eastAsiaTheme="minorHAnsi" w:hAnsiTheme="minorHAnsi" w:cstheme="minorHAnsi"/>
          <w:color w:val="000000" w:themeColor="text1"/>
          <w:kern w:val="0"/>
          <w:sz w:val="22"/>
          <w:szCs w:val="22"/>
          <w:shd w:val="clear" w:color="auto" w:fill="FFFFFF"/>
        </w:rPr>
        <w:t xml:space="preserve"> </w:t>
      </w:r>
      <w:r w:rsidR="000F5CF9" w:rsidRPr="009B77AD">
        <w:rPr>
          <w:rFonts w:asciiTheme="minorHAnsi" w:eastAsiaTheme="minorHAnsi" w:hAnsiTheme="minorHAnsi" w:cstheme="minorHAnsi"/>
          <w:color w:val="000000" w:themeColor="text1"/>
          <w:kern w:val="0"/>
          <w:sz w:val="22"/>
          <w:szCs w:val="22"/>
          <w:shd w:val="clear" w:color="auto" w:fill="FFFFFF"/>
        </w:rPr>
        <w:tab/>
      </w:r>
      <w:r w:rsidR="000F5CF9" w:rsidRPr="009B77AD">
        <w:rPr>
          <w:rFonts w:asciiTheme="minorHAnsi" w:eastAsiaTheme="minorHAnsi" w:hAnsiTheme="minorHAnsi" w:cstheme="minorHAnsi"/>
          <w:color w:val="000000" w:themeColor="text1"/>
          <w:kern w:val="0"/>
          <w:sz w:val="22"/>
          <w:szCs w:val="22"/>
          <w:shd w:val="clear" w:color="auto" w:fill="FFFFFF"/>
        </w:rPr>
        <w:tab/>
      </w:r>
      <w:r w:rsidR="00B3560A" w:rsidRPr="009B77AD">
        <w:rPr>
          <w:rFonts w:asciiTheme="minorHAnsi" w:eastAsiaTheme="minorHAnsi" w:hAnsiTheme="minorHAnsi" w:cstheme="minorHAnsi"/>
          <w:color w:val="000000" w:themeColor="text1"/>
          <w:kern w:val="0"/>
          <w:sz w:val="22"/>
          <w:szCs w:val="22"/>
          <w:shd w:val="clear" w:color="auto" w:fill="FFFFFF"/>
        </w:rPr>
        <w:tab/>
      </w:r>
      <w:r w:rsidR="00B75727" w:rsidRPr="009B77AD">
        <w:rPr>
          <w:rFonts w:asciiTheme="minorHAnsi" w:eastAsiaTheme="minorHAnsi" w:hAnsiTheme="minorHAnsi" w:cstheme="minorHAnsi"/>
          <w:color w:val="000000" w:themeColor="text1"/>
          <w:kern w:val="0"/>
          <w:sz w:val="22"/>
          <w:szCs w:val="22"/>
          <w:shd w:val="clear" w:color="auto" w:fill="FFFFFF"/>
        </w:rPr>
        <w:t xml:space="preserve">Oct </w:t>
      </w:r>
      <w:r w:rsidRPr="009B77AD">
        <w:rPr>
          <w:rFonts w:asciiTheme="minorHAnsi" w:eastAsiaTheme="minorHAnsi" w:hAnsiTheme="minorHAnsi" w:cstheme="minorHAnsi"/>
          <w:color w:val="000000" w:themeColor="text1"/>
          <w:kern w:val="0"/>
          <w:sz w:val="22"/>
          <w:szCs w:val="22"/>
          <w:shd w:val="clear" w:color="auto" w:fill="FFFFFF"/>
        </w:rPr>
        <w:t>’0</w:t>
      </w:r>
      <w:r w:rsidR="007C5B19" w:rsidRPr="009B77AD">
        <w:rPr>
          <w:rFonts w:asciiTheme="minorHAnsi" w:eastAsiaTheme="minorHAnsi" w:hAnsiTheme="minorHAnsi" w:cstheme="minorHAnsi"/>
          <w:color w:val="000000" w:themeColor="text1"/>
          <w:kern w:val="0"/>
          <w:sz w:val="22"/>
          <w:szCs w:val="22"/>
          <w:shd w:val="clear" w:color="auto" w:fill="FFFFFF"/>
        </w:rPr>
        <w:t>6</w:t>
      </w:r>
      <w:r w:rsidR="005943F1" w:rsidRPr="009B77AD">
        <w:rPr>
          <w:rFonts w:asciiTheme="minorHAnsi" w:eastAsiaTheme="minorHAnsi" w:hAnsiTheme="minorHAnsi" w:cstheme="minorHAnsi"/>
          <w:color w:val="000000" w:themeColor="text1"/>
          <w:kern w:val="0"/>
          <w:sz w:val="22"/>
          <w:szCs w:val="22"/>
          <w:shd w:val="clear" w:color="auto" w:fill="FFFFFF"/>
        </w:rPr>
        <w:t xml:space="preserve"> </w:t>
      </w:r>
      <w:r w:rsidR="004B73CA" w:rsidRPr="009B77AD">
        <w:rPr>
          <w:rFonts w:asciiTheme="minorHAnsi" w:eastAsiaTheme="minorHAnsi" w:hAnsiTheme="minorHAnsi" w:cstheme="minorHAnsi"/>
          <w:color w:val="000000" w:themeColor="text1"/>
          <w:kern w:val="0"/>
          <w:sz w:val="22"/>
          <w:szCs w:val="22"/>
          <w:shd w:val="clear" w:color="auto" w:fill="FFFFFF"/>
        </w:rPr>
        <w:t xml:space="preserve">to </w:t>
      </w:r>
      <w:r w:rsidR="001B4F22" w:rsidRPr="009B77AD">
        <w:rPr>
          <w:rFonts w:asciiTheme="minorHAnsi" w:eastAsiaTheme="minorHAnsi" w:hAnsiTheme="minorHAnsi" w:cstheme="minorHAnsi"/>
          <w:color w:val="000000" w:themeColor="text1"/>
          <w:kern w:val="0"/>
          <w:sz w:val="22"/>
          <w:szCs w:val="22"/>
          <w:shd w:val="clear" w:color="auto" w:fill="FFFFFF"/>
        </w:rPr>
        <w:t>June ’07</w:t>
      </w:r>
    </w:p>
    <w:p w14:paraId="59991AD7" w14:textId="34563CAE" w:rsidR="00E1149A" w:rsidRPr="009B77AD" w:rsidRDefault="00C95A67" w:rsidP="009B77AD">
      <w:pPr>
        <w:rPr>
          <w:rFonts w:asciiTheme="minorHAnsi" w:eastAsiaTheme="minorHAnsi" w:hAnsiTheme="minorHAnsi" w:cstheme="minorHAnsi"/>
          <w:color w:val="000000" w:themeColor="text1"/>
          <w:kern w:val="0"/>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Role</w:t>
      </w:r>
      <w:r w:rsidRPr="009B77AD">
        <w:rPr>
          <w:rFonts w:asciiTheme="minorHAnsi" w:eastAsiaTheme="minorHAnsi" w:hAnsiTheme="minorHAnsi" w:cstheme="minorHAnsi"/>
          <w:color w:val="000000" w:themeColor="text1"/>
          <w:kern w:val="0"/>
          <w:sz w:val="22"/>
          <w:szCs w:val="22"/>
          <w:shd w:val="clear" w:color="auto" w:fill="FFFFFF"/>
        </w:rPr>
        <w:tab/>
        <w:t xml:space="preserve">: SAP HR Functional Consultant (PA, </w:t>
      </w:r>
      <w:r w:rsidR="00142AFF" w:rsidRPr="009B77AD">
        <w:rPr>
          <w:rFonts w:asciiTheme="minorHAnsi" w:eastAsiaTheme="minorHAnsi" w:hAnsiTheme="minorHAnsi" w:cstheme="minorHAnsi"/>
          <w:color w:val="000000" w:themeColor="text1"/>
          <w:kern w:val="0"/>
          <w:sz w:val="22"/>
          <w:szCs w:val="22"/>
          <w:shd w:val="clear" w:color="auto" w:fill="FFFFFF"/>
        </w:rPr>
        <w:t>OM</w:t>
      </w:r>
      <w:r w:rsidR="00BF6997" w:rsidRPr="009B77AD">
        <w:rPr>
          <w:rFonts w:asciiTheme="minorHAnsi" w:eastAsiaTheme="minorHAnsi" w:hAnsiTheme="minorHAnsi" w:cstheme="minorHAnsi"/>
          <w:color w:val="000000" w:themeColor="text1"/>
          <w:kern w:val="0"/>
          <w:sz w:val="22"/>
          <w:szCs w:val="22"/>
          <w:shd w:val="clear" w:color="auto" w:fill="FFFFFF"/>
        </w:rPr>
        <w:t>,ESS/MSS</w:t>
      </w:r>
      <w:r w:rsidR="00142AFF" w:rsidRPr="009B77AD">
        <w:rPr>
          <w:rFonts w:asciiTheme="minorHAnsi" w:eastAsiaTheme="minorHAnsi" w:hAnsiTheme="minorHAnsi" w:cstheme="minorHAnsi"/>
          <w:color w:val="000000" w:themeColor="text1"/>
          <w:kern w:val="0"/>
          <w:sz w:val="22"/>
          <w:szCs w:val="22"/>
          <w:shd w:val="clear" w:color="auto" w:fill="FFFFFF"/>
        </w:rPr>
        <w:t>)</w:t>
      </w:r>
    </w:p>
    <w:p w14:paraId="7775BE5F" w14:textId="77777777" w:rsidR="001F7DE6" w:rsidRPr="009B77AD" w:rsidRDefault="001F7DE6" w:rsidP="001B4F22">
      <w:pPr>
        <w:rPr>
          <w:rFonts w:asciiTheme="minorHAnsi" w:eastAsiaTheme="minorHAnsi" w:hAnsiTheme="minorHAnsi" w:cstheme="minorHAnsi"/>
          <w:color w:val="000000" w:themeColor="text1"/>
          <w:kern w:val="0"/>
          <w:sz w:val="22"/>
          <w:szCs w:val="22"/>
          <w:shd w:val="clear" w:color="auto" w:fill="FFFFFF"/>
        </w:rPr>
      </w:pPr>
    </w:p>
    <w:p w14:paraId="7B153AEB" w14:textId="4693CEFD" w:rsidR="007C5B19" w:rsidRPr="009B77AD" w:rsidRDefault="009C4CD9" w:rsidP="001B4F22">
      <w:pPr>
        <w:rPr>
          <w:rFonts w:asciiTheme="minorHAnsi" w:eastAsiaTheme="minorHAnsi" w:hAnsiTheme="minorHAnsi" w:cstheme="minorHAnsi"/>
          <w:color w:val="000000" w:themeColor="text1"/>
          <w:kern w:val="0"/>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Covansys</w:t>
      </w:r>
      <w:r w:rsidR="007C5B19" w:rsidRPr="009B77AD">
        <w:rPr>
          <w:rFonts w:asciiTheme="minorHAnsi" w:eastAsiaTheme="minorHAnsi" w:hAnsiTheme="minorHAnsi" w:cstheme="minorHAnsi"/>
          <w:color w:val="000000" w:themeColor="text1"/>
          <w:kern w:val="0"/>
          <w:sz w:val="22"/>
          <w:szCs w:val="22"/>
          <w:shd w:val="clear" w:color="auto" w:fill="FFFFFF"/>
        </w:rPr>
        <w:t>, India</w:t>
      </w:r>
      <w:r w:rsidR="001B4F22" w:rsidRPr="009B77AD">
        <w:rPr>
          <w:rFonts w:asciiTheme="minorHAnsi" w:eastAsiaTheme="minorHAnsi" w:hAnsiTheme="minorHAnsi" w:cstheme="minorHAnsi"/>
          <w:color w:val="000000" w:themeColor="text1"/>
          <w:kern w:val="0"/>
          <w:sz w:val="22"/>
          <w:szCs w:val="22"/>
          <w:shd w:val="clear" w:color="auto" w:fill="FFFFFF"/>
        </w:rPr>
        <w:tab/>
      </w:r>
      <w:r w:rsidRPr="009B77AD">
        <w:rPr>
          <w:rFonts w:asciiTheme="minorHAnsi" w:eastAsiaTheme="minorHAnsi" w:hAnsiTheme="minorHAnsi" w:cstheme="minorHAnsi"/>
          <w:color w:val="000000" w:themeColor="text1"/>
          <w:kern w:val="0"/>
          <w:sz w:val="22"/>
          <w:szCs w:val="22"/>
          <w:shd w:val="clear" w:color="auto" w:fill="FFFFFF"/>
        </w:rPr>
        <w:tab/>
      </w:r>
      <w:r w:rsidRPr="009B77AD">
        <w:rPr>
          <w:rFonts w:asciiTheme="minorHAnsi" w:eastAsiaTheme="minorHAnsi" w:hAnsiTheme="minorHAnsi" w:cstheme="minorHAnsi"/>
          <w:color w:val="000000" w:themeColor="text1"/>
          <w:kern w:val="0"/>
          <w:sz w:val="22"/>
          <w:szCs w:val="22"/>
          <w:shd w:val="clear" w:color="auto" w:fill="FFFFFF"/>
        </w:rPr>
        <w:tab/>
      </w:r>
      <w:r w:rsidR="007C5B19" w:rsidRPr="009B77AD">
        <w:rPr>
          <w:rFonts w:asciiTheme="minorHAnsi" w:eastAsiaTheme="minorHAnsi" w:hAnsiTheme="minorHAnsi" w:cstheme="minorHAnsi"/>
          <w:color w:val="000000" w:themeColor="text1"/>
          <w:kern w:val="0"/>
          <w:sz w:val="22"/>
          <w:szCs w:val="22"/>
          <w:shd w:val="clear" w:color="auto" w:fill="FFFFFF"/>
        </w:rPr>
        <w:t xml:space="preserve">                                  </w:t>
      </w:r>
      <w:r w:rsidR="007C5B19" w:rsidRPr="009B77AD">
        <w:rPr>
          <w:rFonts w:asciiTheme="minorHAnsi" w:eastAsiaTheme="minorHAnsi" w:hAnsiTheme="minorHAnsi" w:cstheme="minorHAnsi"/>
          <w:color w:val="000000" w:themeColor="text1"/>
          <w:kern w:val="0"/>
          <w:sz w:val="22"/>
          <w:szCs w:val="22"/>
          <w:shd w:val="clear" w:color="auto" w:fill="FFFFFF"/>
        </w:rPr>
        <w:tab/>
        <w:t xml:space="preserve"> </w:t>
      </w:r>
      <w:r w:rsidR="001F7DE6" w:rsidRPr="009B77AD">
        <w:rPr>
          <w:rFonts w:asciiTheme="minorHAnsi" w:eastAsiaTheme="minorHAnsi" w:hAnsiTheme="minorHAnsi" w:cstheme="minorHAnsi"/>
          <w:color w:val="000000" w:themeColor="text1"/>
          <w:kern w:val="0"/>
          <w:sz w:val="22"/>
          <w:szCs w:val="22"/>
          <w:shd w:val="clear" w:color="auto" w:fill="FFFFFF"/>
        </w:rPr>
        <w:t xml:space="preserve">                     </w:t>
      </w:r>
      <w:r w:rsidR="00B3560A" w:rsidRPr="009B77AD">
        <w:rPr>
          <w:rFonts w:asciiTheme="minorHAnsi" w:eastAsiaTheme="minorHAnsi" w:hAnsiTheme="minorHAnsi" w:cstheme="minorHAnsi"/>
          <w:color w:val="000000" w:themeColor="text1"/>
          <w:kern w:val="0"/>
          <w:sz w:val="22"/>
          <w:szCs w:val="22"/>
          <w:shd w:val="clear" w:color="auto" w:fill="FFFFFF"/>
        </w:rPr>
        <w:tab/>
      </w:r>
      <w:r w:rsidR="00B3560A" w:rsidRPr="009B77AD">
        <w:rPr>
          <w:rFonts w:asciiTheme="minorHAnsi" w:eastAsiaTheme="minorHAnsi" w:hAnsiTheme="minorHAnsi" w:cstheme="minorHAnsi"/>
          <w:color w:val="000000" w:themeColor="text1"/>
          <w:kern w:val="0"/>
          <w:sz w:val="22"/>
          <w:szCs w:val="22"/>
          <w:shd w:val="clear" w:color="auto" w:fill="FFFFFF"/>
        </w:rPr>
        <w:tab/>
      </w:r>
      <w:r w:rsidR="001F7DE6" w:rsidRPr="009B77AD">
        <w:rPr>
          <w:rFonts w:asciiTheme="minorHAnsi" w:eastAsiaTheme="minorHAnsi" w:hAnsiTheme="minorHAnsi" w:cstheme="minorHAnsi"/>
          <w:color w:val="000000" w:themeColor="text1"/>
          <w:kern w:val="0"/>
          <w:sz w:val="22"/>
          <w:szCs w:val="22"/>
          <w:shd w:val="clear" w:color="auto" w:fill="FFFFFF"/>
        </w:rPr>
        <w:t xml:space="preserve">Dec ’01 – </w:t>
      </w:r>
      <w:r w:rsidR="00CF4968" w:rsidRPr="009B77AD">
        <w:rPr>
          <w:rFonts w:asciiTheme="minorHAnsi" w:eastAsiaTheme="minorHAnsi" w:hAnsiTheme="minorHAnsi" w:cstheme="minorHAnsi"/>
          <w:color w:val="000000" w:themeColor="text1"/>
          <w:kern w:val="0"/>
          <w:sz w:val="22"/>
          <w:szCs w:val="22"/>
          <w:shd w:val="clear" w:color="auto" w:fill="FFFFFF"/>
        </w:rPr>
        <w:t xml:space="preserve"> Aug</w:t>
      </w:r>
      <w:r w:rsidR="001F7DE6" w:rsidRPr="009B77AD">
        <w:rPr>
          <w:rFonts w:asciiTheme="minorHAnsi" w:eastAsiaTheme="minorHAnsi" w:hAnsiTheme="minorHAnsi" w:cstheme="minorHAnsi"/>
          <w:color w:val="000000" w:themeColor="text1"/>
          <w:kern w:val="0"/>
          <w:sz w:val="22"/>
          <w:szCs w:val="22"/>
          <w:shd w:val="clear" w:color="auto" w:fill="FFFFFF"/>
        </w:rPr>
        <w:t xml:space="preserve"> ’</w:t>
      </w:r>
      <w:r w:rsidR="00CF4968" w:rsidRPr="009B77AD">
        <w:rPr>
          <w:rFonts w:asciiTheme="minorHAnsi" w:eastAsiaTheme="minorHAnsi" w:hAnsiTheme="minorHAnsi" w:cstheme="minorHAnsi"/>
          <w:color w:val="000000" w:themeColor="text1"/>
          <w:kern w:val="0"/>
          <w:sz w:val="22"/>
          <w:szCs w:val="22"/>
          <w:shd w:val="clear" w:color="auto" w:fill="FFFFFF"/>
        </w:rPr>
        <w:t>06</w:t>
      </w:r>
    </w:p>
    <w:p w14:paraId="788245AD" w14:textId="77777777" w:rsidR="007C5B19" w:rsidRPr="009B77AD" w:rsidRDefault="007C5B19" w:rsidP="001B4F22">
      <w:pPr>
        <w:rPr>
          <w:rFonts w:asciiTheme="minorHAnsi" w:eastAsiaTheme="minorHAnsi" w:hAnsiTheme="minorHAnsi" w:cstheme="minorHAnsi"/>
          <w:color w:val="000000" w:themeColor="text1"/>
          <w:kern w:val="0"/>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Role</w:t>
      </w:r>
      <w:r w:rsidRPr="009B77AD">
        <w:rPr>
          <w:rFonts w:asciiTheme="minorHAnsi" w:eastAsiaTheme="minorHAnsi" w:hAnsiTheme="minorHAnsi" w:cstheme="minorHAnsi"/>
          <w:color w:val="000000" w:themeColor="text1"/>
          <w:kern w:val="0"/>
          <w:sz w:val="22"/>
          <w:szCs w:val="22"/>
          <w:shd w:val="clear" w:color="auto" w:fill="FFFFFF"/>
        </w:rPr>
        <w:tab/>
        <w:t>: SAP HR</w:t>
      </w:r>
      <w:r w:rsidR="001B4F22" w:rsidRPr="009B77AD">
        <w:rPr>
          <w:rFonts w:asciiTheme="minorHAnsi" w:eastAsiaTheme="minorHAnsi" w:hAnsiTheme="minorHAnsi" w:cstheme="minorHAnsi"/>
          <w:color w:val="000000" w:themeColor="text1"/>
          <w:kern w:val="0"/>
          <w:sz w:val="22"/>
          <w:szCs w:val="22"/>
          <w:shd w:val="clear" w:color="auto" w:fill="FFFFFF"/>
        </w:rPr>
        <w:t xml:space="preserve"> Tester</w:t>
      </w:r>
    </w:p>
    <w:p w14:paraId="38B7E4E0" w14:textId="77777777" w:rsidR="002968E3" w:rsidRPr="009B77AD" w:rsidRDefault="002968E3" w:rsidP="007C5B19">
      <w:pPr>
        <w:ind w:right="576"/>
        <w:rPr>
          <w:rFonts w:asciiTheme="minorHAnsi" w:hAnsiTheme="minorHAnsi" w:cstheme="minorHAnsi"/>
          <w:color w:val="000000" w:themeColor="text1"/>
          <w:sz w:val="22"/>
          <w:szCs w:val="22"/>
          <w:lang w:val="en"/>
        </w:rPr>
      </w:pPr>
    </w:p>
    <w:p w14:paraId="01D435ED" w14:textId="77777777" w:rsidR="008A1B8A" w:rsidRPr="009B77AD" w:rsidRDefault="00E6198C" w:rsidP="00E6198C">
      <w:pPr>
        <w:jc w:val="both"/>
        <w:rPr>
          <w:rFonts w:asciiTheme="minorHAnsi" w:eastAsiaTheme="minorHAnsi" w:hAnsiTheme="minorHAnsi" w:cstheme="minorHAnsi"/>
          <w:color w:val="000000" w:themeColor="text1"/>
          <w:kern w:val="0"/>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Qualification:</w:t>
      </w:r>
    </w:p>
    <w:p w14:paraId="452582B0" w14:textId="77777777" w:rsidR="008A1B8A" w:rsidRPr="009B77AD" w:rsidRDefault="008A1B8A" w:rsidP="008A1B8A">
      <w:pPr>
        <w:widowControl/>
        <w:numPr>
          <w:ilvl w:val="0"/>
          <w:numId w:val="5"/>
        </w:numPr>
        <w:suppressAutoHyphens w:val="0"/>
        <w:jc w:val="both"/>
        <w:rPr>
          <w:rFonts w:asciiTheme="minorHAnsi" w:eastAsiaTheme="minorHAnsi" w:hAnsiTheme="minorHAnsi" w:cstheme="minorHAnsi"/>
          <w:color w:val="000000" w:themeColor="text1"/>
          <w:kern w:val="0"/>
          <w:sz w:val="22"/>
          <w:szCs w:val="22"/>
          <w:shd w:val="clear" w:color="auto" w:fill="FFFFFF"/>
        </w:rPr>
      </w:pPr>
      <w:r w:rsidRPr="009B77AD">
        <w:rPr>
          <w:rFonts w:asciiTheme="minorHAnsi" w:eastAsiaTheme="minorHAnsi" w:hAnsiTheme="minorHAnsi" w:cstheme="minorHAnsi"/>
          <w:color w:val="000000" w:themeColor="text1"/>
          <w:kern w:val="0"/>
          <w:sz w:val="22"/>
          <w:szCs w:val="22"/>
          <w:shd w:val="clear" w:color="auto" w:fill="FFFFFF"/>
        </w:rPr>
        <w:t>Bachelor of Engineering – Electrical and Electronics</w:t>
      </w:r>
    </w:p>
    <w:p w14:paraId="4B137F9E" w14:textId="77777777" w:rsidR="00E166D6" w:rsidRPr="009B77AD" w:rsidRDefault="00E1149A" w:rsidP="004E7AA1">
      <w:pPr>
        <w:pStyle w:val="ListParagraph"/>
        <w:numPr>
          <w:ilvl w:val="0"/>
          <w:numId w:val="5"/>
        </w:numPr>
        <w:jc w:val="both"/>
        <w:rPr>
          <w:rFonts w:cstheme="minorHAnsi"/>
          <w:b/>
          <w:color w:val="000000" w:themeColor="text1"/>
        </w:rPr>
      </w:pPr>
      <w:r w:rsidRPr="009B77AD">
        <w:rPr>
          <w:rFonts w:cstheme="minorHAnsi"/>
          <w:color w:val="000000" w:themeColor="text1"/>
          <w:shd w:val="clear" w:color="auto" w:fill="FFFFFF"/>
        </w:rPr>
        <w:t>Post-Graduation</w:t>
      </w:r>
      <w:r w:rsidR="00A20858" w:rsidRPr="009B77AD">
        <w:rPr>
          <w:rFonts w:cstheme="minorHAnsi"/>
          <w:color w:val="000000" w:themeColor="text1"/>
          <w:shd w:val="clear" w:color="auto" w:fill="FFFFFF"/>
        </w:rPr>
        <w:t xml:space="preserve"> in </w:t>
      </w:r>
      <w:r w:rsidR="002447B1" w:rsidRPr="009B77AD">
        <w:rPr>
          <w:rFonts w:cstheme="minorHAnsi"/>
          <w:color w:val="000000" w:themeColor="text1"/>
          <w:shd w:val="clear" w:color="auto" w:fill="FFFFFF"/>
        </w:rPr>
        <w:t>International Business</w:t>
      </w:r>
      <w:r w:rsidR="00A20858" w:rsidRPr="009B77AD">
        <w:rPr>
          <w:rFonts w:cstheme="minorHAnsi"/>
          <w:color w:val="000000" w:themeColor="text1"/>
          <w:shd w:val="clear" w:color="auto" w:fill="FFFFFF"/>
        </w:rPr>
        <w:t xml:space="preserve"> </w:t>
      </w:r>
      <w:r w:rsidR="008A038F" w:rsidRPr="009B77AD">
        <w:rPr>
          <w:rFonts w:cstheme="minorHAnsi"/>
          <w:color w:val="000000" w:themeColor="text1"/>
          <w:shd w:val="clear" w:color="auto" w:fill="FFFFFF"/>
        </w:rPr>
        <w:t>from</w:t>
      </w:r>
      <w:r w:rsidR="00F81691" w:rsidRPr="009B77AD">
        <w:rPr>
          <w:rFonts w:cstheme="minorHAnsi"/>
          <w:color w:val="000000" w:themeColor="text1"/>
          <w:shd w:val="clear" w:color="auto" w:fill="FFFFFF"/>
        </w:rPr>
        <w:t xml:space="preserve"> Symbiosis University.</w:t>
      </w:r>
    </w:p>
    <w:sectPr w:rsidR="00E166D6" w:rsidRPr="009B77AD" w:rsidSect="003B6EFD">
      <w:footnotePr>
        <w:pos w:val="beneathText"/>
      </w:footnotePr>
      <w:pgSz w:w="12240" w:h="15840"/>
      <w:pgMar w:top="709" w:right="1134" w:bottom="426"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02"/>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3E1621A2"/>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000002"/>
    <w:multiLevelType w:val="multilevel"/>
    <w:tmpl w:val="00000002"/>
    <w:name w:val="WW8Num2"/>
    <w:lvl w:ilvl="0">
      <w:start w:val="1"/>
      <w:numFmt w:val="bullet"/>
      <w:lvlText w:val=""/>
      <w:lvlJc w:val="left"/>
      <w:pPr>
        <w:tabs>
          <w:tab w:val="num" w:pos="707"/>
        </w:tabs>
        <w:ind w:left="707" w:hanging="283"/>
      </w:pPr>
      <w:rPr>
        <w:rFonts w:ascii="Symbol" w:hAnsi="Symbol" w:cs="StarSymbol"/>
        <w:sz w:val="32"/>
        <w:szCs w:val="32"/>
      </w:rPr>
    </w:lvl>
    <w:lvl w:ilvl="1">
      <w:start w:val="1"/>
      <w:numFmt w:val="bullet"/>
      <w:lvlText w:val=""/>
      <w:lvlJc w:val="left"/>
      <w:pPr>
        <w:tabs>
          <w:tab w:val="num" w:pos="1414"/>
        </w:tabs>
        <w:ind w:left="1414" w:hanging="283"/>
      </w:pPr>
      <w:rPr>
        <w:rFonts w:ascii="Symbol" w:hAnsi="Symbol" w:cs="StarSymbol"/>
        <w:sz w:val="32"/>
        <w:szCs w:val="32"/>
      </w:rPr>
    </w:lvl>
    <w:lvl w:ilvl="2">
      <w:start w:val="1"/>
      <w:numFmt w:val="bullet"/>
      <w:lvlText w:val=""/>
      <w:lvlJc w:val="left"/>
      <w:pPr>
        <w:tabs>
          <w:tab w:val="num" w:pos="2121"/>
        </w:tabs>
        <w:ind w:left="2121" w:hanging="283"/>
      </w:pPr>
      <w:rPr>
        <w:rFonts w:ascii="Symbol" w:hAnsi="Symbol" w:cs="StarSymbol"/>
        <w:sz w:val="32"/>
        <w:szCs w:val="32"/>
      </w:rPr>
    </w:lvl>
    <w:lvl w:ilvl="3">
      <w:start w:val="1"/>
      <w:numFmt w:val="bullet"/>
      <w:lvlText w:val=""/>
      <w:lvlJc w:val="left"/>
      <w:pPr>
        <w:tabs>
          <w:tab w:val="num" w:pos="2828"/>
        </w:tabs>
        <w:ind w:left="2828" w:hanging="283"/>
      </w:pPr>
      <w:rPr>
        <w:rFonts w:ascii="Symbol" w:hAnsi="Symbol" w:cs="StarSymbol"/>
        <w:sz w:val="32"/>
        <w:szCs w:val="32"/>
      </w:rPr>
    </w:lvl>
    <w:lvl w:ilvl="4">
      <w:start w:val="1"/>
      <w:numFmt w:val="bullet"/>
      <w:lvlText w:val=""/>
      <w:lvlJc w:val="left"/>
      <w:pPr>
        <w:tabs>
          <w:tab w:val="num" w:pos="3535"/>
        </w:tabs>
        <w:ind w:left="3535" w:hanging="283"/>
      </w:pPr>
      <w:rPr>
        <w:rFonts w:ascii="Symbol" w:hAnsi="Symbol" w:cs="StarSymbol"/>
        <w:sz w:val="32"/>
        <w:szCs w:val="32"/>
      </w:rPr>
    </w:lvl>
    <w:lvl w:ilvl="5">
      <w:start w:val="1"/>
      <w:numFmt w:val="bullet"/>
      <w:lvlText w:val=""/>
      <w:lvlJc w:val="left"/>
      <w:pPr>
        <w:tabs>
          <w:tab w:val="num" w:pos="4242"/>
        </w:tabs>
        <w:ind w:left="4242" w:hanging="283"/>
      </w:pPr>
      <w:rPr>
        <w:rFonts w:ascii="Symbol" w:hAnsi="Symbol" w:cs="StarSymbol"/>
        <w:sz w:val="32"/>
        <w:szCs w:val="32"/>
      </w:rPr>
    </w:lvl>
    <w:lvl w:ilvl="6">
      <w:start w:val="1"/>
      <w:numFmt w:val="bullet"/>
      <w:lvlText w:val=""/>
      <w:lvlJc w:val="left"/>
      <w:pPr>
        <w:tabs>
          <w:tab w:val="num" w:pos="4949"/>
        </w:tabs>
        <w:ind w:left="4949" w:hanging="283"/>
      </w:pPr>
      <w:rPr>
        <w:rFonts w:ascii="Symbol" w:hAnsi="Symbol" w:cs="StarSymbol"/>
        <w:sz w:val="32"/>
        <w:szCs w:val="32"/>
      </w:rPr>
    </w:lvl>
    <w:lvl w:ilvl="7">
      <w:start w:val="1"/>
      <w:numFmt w:val="bullet"/>
      <w:lvlText w:val=""/>
      <w:lvlJc w:val="left"/>
      <w:pPr>
        <w:tabs>
          <w:tab w:val="num" w:pos="5656"/>
        </w:tabs>
        <w:ind w:left="5656" w:hanging="283"/>
      </w:pPr>
      <w:rPr>
        <w:rFonts w:ascii="Symbol" w:hAnsi="Symbol" w:cs="StarSymbol"/>
        <w:sz w:val="32"/>
        <w:szCs w:val="32"/>
      </w:rPr>
    </w:lvl>
    <w:lvl w:ilvl="8">
      <w:start w:val="1"/>
      <w:numFmt w:val="bullet"/>
      <w:lvlText w:val=""/>
      <w:lvlJc w:val="left"/>
      <w:pPr>
        <w:tabs>
          <w:tab w:val="num" w:pos="6363"/>
        </w:tabs>
        <w:ind w:left="6363" w:hanging="283"/>
      </w:pPr>
      <w:rPr>
        <w:rFonts w:ascii="Symbol" w:hAnsi="Symbol" w:cs="StarSymbol"/>
        <w:sz w:val="32"/>
        <w:szCs w:val="32"/>
      </w:rPr>
    </w:lvl>
  </w:abstractNum>
  <w:abstractNum w:abstractNumId="3" w15:restartNumberingAfterBreak="0">
    <w:nsid w:val="00000003"/>
    <w:multiLevelType w:val="multilevel"/>
    <w:tmpl w:val="00000003"/>
    <w:name w:val="WW8Num3"/>
    <w:lvl w:ilvl="0">
      <w:start w:val="1"/>
      <w:numFmt w:val="bullet"/>
      <w:lvlText w:val=""/>
      <w:lvlJc w:val="left"/>
      <w:pPr>
        <w:tabs>
          <w:tab w:val="num" w:pos="707"/>
        </w:tabs>
        <w:ind w:left="707" w:hanging="283"/>
      </w:pPr>
      <w:rPr>
        <w:rFonts w:ascii="Symbol" w:hAnsi="Symbol" w:cs="StarSymbol"/>
        <w:sz w:val="32"/>
        <w:szCs w:val="32"/>
      </w:rPr>
    </w:lvl>
    <w:lvl w:ilvl="1">
      <w:start w:val="1"/>
      <w:numFmt w:val="bullet"/>
      <w:lvlText w:val=""/>
      <w:lvlJc w:val="left"/>
      <w:pPr>
        <w:tabs>
          <w:tab w:val="num" w:pos="1414"/>
        </w:tabs>
        <w:ind w:left="1414" w:hanging="283"/>
      </w:pPr>
      <w:rPr>
        <w:rFonts w:ascii="Symbol" w:hAnsi="Symbol" w:cs="StarSymbol"/>
        <w:sz w:val="32"/>
        <w:szCs w:val="32"/>
      </w:rPr>
    </w:lvl>
    <w:lvl w:ilvl="2">
      <w:start w:val="1"/>
      <w:numFmt w:val="bullet"/>
      <w:lvlText w:val=""/>
      <w:lvlJc w:val="left"/>
      <w:pPr>
        <w:tabs>
          <w:tab w:val="num" w:pos="2121"/>
        </w:tabs>
        <w:ind w:left="2121" w:hanging="283"/>
      </w:pPr>
      <w:rPr>
        <w:rFonts w:ascii="Symbol" w:hAnsi="Symbol" w:cs="StarSymbol"/>
        <w:sz w:val="32"/>
        <w:szCs w:val="32"/>
      </w:rPr>
    </w:lvl>
    <w:lvl w:ilvl="3">
      <w:start w:val="1"/>
      <w:numFmt w:val="bullet"/>
      <w:lvlText w:val=""/>
      <w:lvlJc w:val="left"/>
      <w:pPr>
        <w:tabs>
          <w:tab w:val="num" w:pos="2828"/>
        </w:tabs>
        <w:ind w:left="2828" w:hanging="283"/>
      </w:pPr>
      <w:rPr>
        <w:rFonts w:ascii="Symbol" w:hAnsi="Symbol" w:cs="StarSymbol"/>
        <w:sz w:val="32"/>
        <w:szCs w:val="32"/>
      </w:rPr>
    </w:lvl>
    <w:lvl w:ilvl="4">
      <w:start w:val="1"/>
      <w:numFmt w:val="bullet"/>
      <w:lvlText w:val=""/>
      <w:lvlJc w:val="left"/>
      <w:pPr>
        <w:tabs>
          <w:tab w:val="num" w:pos="3535"/>
        </w:tabs>
        <w:ind w:left="3535" w:hanging="283"/>
      </w:pPr>
      <w:rPr>
        <w:rFonts w:ascii="Symbol" w:hAnsi="Symbol" w:cs="StarSymbol"/>
        <w:sz w:val="32"/>
        <w:szCs w:val="32"/>
      </w:rPr>
    </w:lvl>
    <w:lvl w:ilvl="5">
      <w:start w:val="1"/>
      <w:numFmt w:val="bullet"/>
      <w:lvlText w:val=""/>
      <w:lvlJc w:val="left"/>
      <w:pPr>
        <w:tabs>
          <w:tab w:val="num" w:pos="4242"/>
        </w:tabs>
        <w:ind w:left="4242" w:hanging="283"/>
      </w:pPr>
      <w:rPr>
        <w:rFonts w:ascii="Symbol" w:hAnsi="Symbol" w:cs="StarSymbol"/>
        <w:sz w:val="32"/>
        <w:szCs w:val="32"/>
      </w:rPr>
    </w:lvl>
    <w:lvl w:ilvl="6">
      <w:start w:val="1"/>
      <w:numFmt w:val="bullet"/>
      <w:lvlText w:val=""/>
      <w:lvlJc w:val="left"/>
      <w:pPr>
        <w:tabs>
          <w:tab w:val="num" w:pos="4949"/>
        </w:tabs>
        <w:ind w:left="4949" w:hanging="283"/>
      </w:pPr>
      <w:rPr>
        <w:rFonts w:ascii="Symbol" w:hAnsi="Symbol" w:cs="StarSymbol"/>
        <w:sz w:val="32"/>
        <w:szCs w:val="32"/>
      </w:rPr>
    </w:lvl>
    <w:lvl w:ilvl="7">
      <w:start w:val="1"/>
      <w:numFmt w:val="bullet"/>
      <w:lvlText w:val=""/>
      <w:lvlJc w:val="left"/>
      <w:pPr>
        <w:tabs>
          <w:tab w:val="num" w:pos="5656"/>
        </w:tabs>
        <w:ind w:left="5656" w:hanging="283"/>
      </w:pPr>
      <w:rPr>
        <w:rFonts w:ascii="Symbol" w:hAnsi="Symbol" w:cs="StarSymbol"/>
        <w:sz w:val="32"/>
        <w:szCs w:val="32"/>
      </w:rPr>
    </w:lvl>
    <w:lvl w:ilvl="8">
      <w:start w:val="1"/>
      <w:numFmt w:val="bullet"/>
      <w:lvlText w:val=""/>
      <w:lvlJc w:val="left"/>
      <w:pPr>
        <w:tabs>
          <w:tab w:val="num" w:pos="6363"/>
        </w:tabs>
        <w:ind w:left="6363" w:hanging="283"/>
      </w:pPr>
      <w:rPr>
        <w:rFonts w:ascii="Symbol" w:hAnsi="Symbol" w:cs="StarSymbol"/>
        <w:sz w:val="32"/>
        <w:szCs w:val="32"/>
      </w:rPr>
    </w:lvl>
  </w:abstractNum>
  <w:abstractNum w:abstractNumId="4" w15:restartNumberingAfterBreak="0">
    <w:nsid w:val="00000004"/>
    <w:multiLevelType w:val="multilevel"/>
    <w:tmpl w:val="9F121D1A"/>
    <w:lvl w:ilvl="0">
      <w:start w:val="1"/>
      <w:numFmt w:val="bullet"/>
      <w:lvlText w:val=""/>
      <w:lvlJc w:val="left"/>
      <w:pPr>
        <w:tabs>
          <w:tab w:val="num" w:pos="707"/>
        </w:tabs>
        <w:ind w:left="707" w:hanging="283"/>
      </w:pPr>
      <w:rPr>
        <w:rFonts w:ascii="Symbol" w:hAnsi="Symbol" w:cs="StarSymbol"/>
        <w:sz w:val="20"/>
        <w:szCs w:val="20"/>
      </w:rPr>
    </w:lvl>
    <w:lvl w:ilvl="1">
      <w:start w:val="1"/>
      <w:numFmt w:val="bullet"/>
      <w:lvlText w:val=""/>
      <w:lvlJc w:val="left"/>
      <w:pPr>
        <w:tabs>
          <w:tab w:val="num" w:pos="1414"/>
        </w:tabs>
        <w:ind w:left="1414" w:hanging="283"/>
      </w:pPr>
      <w:rPr>
        <w:rFonts w:ascii="Symbol" w:hAnsi="Symbol" w:cs="StarSymbol"/>
        <w:sz w:val="32"/>
        <w:szCs w:val="32"/>
      </w:rPr>
    </w:lvl>
    <w:lvl w:ilvl="2">
      <w:start w:val="1"/>
      <w:numFmt w:val="bullet"/>
      <w:lvlText w:val=""/>
      <w:lvlJc w:val="left"/>
      <w:pPr>
        <w:tabs>
          <w:tab w:val="num" w:pos="2121"/>
        </w:tabs>
        <w:ind w:left="2121" w:hanging="283"/>
      </w:pPr>
      <w:rPr>
        <w:rFonts w:ascii="Symbol" w:hAnsi="Symbol" w:cs="StarSymbol"/>
        <w:sz w:val="32"/>
        <w:szCs w:val="32"/>
      </w:rPr>
    </w:lvl>
    <w:lvl w:ilvl="3">
      <w:start w:val="1"/>
      <w:numFmt w:val="bullet"/>
      <w:lvlText w:val=""/>
      <w:lvlJc w:val="left"/>
      <w:pPr>
        <w:tabs>
          <w:tab w:val="num" w:pos="2828"/>
        </w:tabs>
        <w:ind w:left="2828" w:hanging="283"/>
      </w:pPr>
      <w:rPr>
        <w:rFonts w:ascii="Symbol" w:hAnsi="Symbol" w:cs="StarSymbol"/>
        <w:sz w:val="32"/>
        <w:szCs w:val="32"/>
      </w:rPr>
    </w:lvl>
    <w:lvl w:ilvl="4">
      <w:start w:val="1"/>
      <w:numFmt w:val="bullet"/>
      <w:lvlText w:val=""/>
      <w:lvlJc w:val="left"/>
      <w:pPr>
        <w:tabs>
          <w:tab w:val="num" w:pos="3535"/>
        </w:tabs>
        <w:ind w:left="3535" w:hanging="283"/>
      </w:pPr>
      <w:rPr>
        <w:rFonts w:ascii="Symbol" w:hAnsi="Symbol" w:cs="StarSymbol"/>
        <w:sz w:val="32"/>
        <w:szCs w:val="32"/>
      </w:rPr>
    </w:lvl>
    <w:lvl w:ilvl="5">
      <w:start w:val="1"/>
      <w:numFmt w:val="bullet"/>
      <w:lvlText w:val=""/>
      <w:lvlJc w:val="left"/>
      <w:pPr>
        <w:tabs>
          <w:tab w:val="num" w:pos="4242"/>
        </w:tabs>
        <w:ind w:left="4242" w:hanging="283"/>
      </w:pPr>
      <w:rPr>
        <w:rFonts w:ascii="Symbol" w:hAnsi="Symbol" w:cs="StarSymbol"/>
        <w:sz w:val="32"/>
        <w:szCs w:val="32"/>
      </w:rPr>
    </w:lvl>
    <w:lvl w:ilvl="6">
      <w:start w:val="1"/>
      <w:numFmt w:val="bullet"/>
      <w:lvlText w:val=""/>
      <w:lvlJc w:val="left"/>
      <w:pPr>
        <w:tabs>
          <w:tab w:val="num" w:pos="4949"/>
        </w:tabs>
        <w:ind w:left="4949" w:hanging="283"/>
      </w:pPr>
      <w:rPr>
        <w:rFonts w:ascii="Symbol" w:hAnsi="Symbol" w:cs="StarSymbol"/>
        <w:sz w:val="32"/>
        <w:szCs w:val="32"/>
      </w:rPr>
    </w:lvl>
    <w:lvl w:ilvl="7">
      <w:start w:val="1"/>
      <w:numFmt w:val="bullet"/>
      <w:lvlText w:val=""/>
      <w:lvlJc w:val="left"/>
      <w:pPr>
        <w:tabs>
          <w:tab w:val="num" w:pos="5656"/>
        </w:tabs>
        <w:ind w:left="5656" w:hanging="283"/>
      </w:pPr>
      <w:rPr>
        <w:rFonts w:ascii="Symbol" w:hAnsi="Symbol" w:cs="StarSymbol"/>
        <w:sz w:val="32"/>
        <w:szCs w:val="32"/>
      </w:rPr>
    </w:lvl>
    <w:lvl w:ilvl="8">
      <w:start w:val="1"/>
      <w:numFmt w:val="bullet"/>
      <w:lvlText w:val=""/>
      <w:lvlJc w:val="left"/>
      <w:pPr>
        <w:tabs>
          <w:tab w:val="num" w:pos="6363"/>
        </w:tabs>
        <w:ind w:left="6363" w:hanging="283"/>
      </w:pPr>
      <w:rPr>
        <w:rFonts w:ascii="Symbol" w:hAnsi="Symbol" w:cs="StarSymbol"/>
        <w:sz w:val="32"/>
        <w:szCs w:val="32"/>
      </w:rPr>
    </w:lvl>
  </w:abstractNum>
  <w:abstractNum w:abstractNumId="5" w15:restartNumberingAfterBreak="0">
    <w:nsid w:val="00000005"/>
    <w:multiLevelType w:val="multilevel"/>
    <w:tmpl w:val="AA46DEB0"/>
    <w:name w:val="WW8Num5"/>
    <w:lvl w:ilvl="0">
      <w:start w:val="1"/>
      <w:numFmt w:val="bullet"/>
      <w:lvlText w:val=""/>
      <w:lvlJc w:val="left"/>
      <w:pPr>
        <w:tabs>
          <w:tab w:val="num" w:pos="707"/>
        </w:tabs>
        <w:ind w:left="707" w:hanging="283"/>
      </w:pPr>
      <w:rPr>
        <w:rFonts w:ascii="Symbol" w:hAnsi="Symbol" w:cs="StarSymbol"/>
        <w:sz w:val="20"/>
        <w:szCs w:val="20"/>
      </w:rPr>
    </w:lvl>
    <w:lvl w:ilvl="1">
      <w:start w:val="1"/>
      <w:numFmt w:val="bullet"/>
      <w:lvlText w:val=""/>
      <w:lvlJc w:val="left"/>
      <w:pPr>
        <w:tabs>
          <w:tab w:val="num" w:pos="1414"/>
        </w:tabs>
        <w:ind w:left="1414" w:hanging="283"/>
      </w:pPr>
      <w:rPr>
        <w:rFonts w:ascii="Symbol" w:hAnsi="Symbol" w:cs="StarSymbol"/>
        <w:sz w:val="32"/>
        <w:szCs w:val="32"/>
      </w:rPr>
    </w:lvl>
    <w:lvl w:ilvl="2">
      <w:start w:val="1"/>
      <w:numFmt w:val="bullet"/>
      <w:lvlText w:val=""/>
      <w:lvlJc w:val="left"/>
      <w:pPr>
        <w:tabs>
          <w:tab w:val="num" w:pos="2121"/>
        </w:tabs>
        <w:ind w:left="2121" w:hanging="283"/>
      </w:pPr>
      <w:rPr>
        <w:rFonts w:ascii="Symbol" w:hAnsi="Symbol" w:cs="StarSymbol"/>
        <w:sz w:val="32"/>
        <w:szCs w:val="32"/>
      </w:rPr>
    </w:lvl>
    <w:lvl w:ilvl="3">
      <w:start w:val="1"/>
      <w:numFmt w:val="bullet"/>
      <w:lvlText w:val=""/>
      <w:lvlJc w:val="left"/>
      <w:pPr>
        <w:tabs>
          <w:tab w:val="num" w:pos="2828"/>
        </w:tabs>
        <w:ind w:left="2828" w:hanging="283"/>
      </w:pPr>
      <w:rPr>
        <w:rFonts w:ascii="Symbol" w:hAnsi="Symbol" w:cs="StarSymbol"/>
        <w:sz w:val="32"/>
        <w:szCs w:val="32"/>
      </w:rPr>
    </w:lvl>
    <w:lvl w:ilvl="4">
      <w:start w:val="1"/>
      <w:numFmt w:val="bullet"/>
      <w:lvlText w:val=""/>
      <w:lvlJc w:val="left"/>
      <w:pPr>
        <w:tabs>
          <w:tab w:val="num" w:pos="3535"/>
        </w:tabs>
        <w:ind w:left="3535" w:hanging="283"/>
      </w:pPr>
      <w:rPr>
        <w:rFonts w:ascii="Symbol" w:hAnsi="Symbol" w:cs="StarSymbol"/>
        <w:sz w:val="32"/>
        <w:szCs w:val="32"/>
      </w:rPr>
    </w:lvl>
    <w:lvl w:ilvl="5">
      <w:start w:val="1"/>
      <w:numFmt w:val="bullet"/>
      <w:lvlText w:val=""/>
      <w:lvlJc w:val="left"/>
      <w:pPr>
        <w:tabs>
          <w:tab w:val="num" w:pos="4242"/>
        </w:tabs>
        <w:ind w:left="4242" w:hanging="283"/>
      </w:pPr>
      <w:rPr>
        <w:rFonts w:ascii="Symbol" w:hAnsi="Symbol" w:cs="StarSymbol"/>
        <w:sz w:val="32"/>
        <w:szCs w:val="32"/>
      </w:rPr>
    </w:lvl>
    <w:lvl w:ilvl="6">
      <w:start w:val="1"/>
      <w:numFmt w:val="bullet"/>
      <w:lvlText w:val=""/>
      <w:lvlJc w:val="left"/>
      <w:pPr>
        <w:tabs>
          <w:tab w:val="num" w:pos="4949"/>
        </w:tabs>
        <w:ind w:left="4949" w:hanging="283"/>
      </w:pPr>
      <w:rPr>
        <w:rFonts w:ascii="Symbol" w:hAnsi="Symbol" w:cs="StarSymbol"/>
        <w:sz w:val="32"/>
        <w:szCs w:val="32"/>
      </w:rPr>
    </w:lvl>
    <w:lvl w:ilvl="7">
      <w:start w:val="1"/>
      <w:numFmt w:val="bullet"/>
      <w:lvlText w:val=""/>
      <w:lvlJc w:val="left"/>
      <w:pPr>
        <w:tabs>
          <w:tab w:val="num" w:pos="5656"/>
        </w:tabs>
        <w:ind w:left="5656" w:hanging="283"/>
      </w:pPr>
      <w:rPr>
        <w:rFonts w:ascii="Symbol" w:hAnsi="Symbol" w:cs="StarSymbol"/>
        <w:sz w:val="32"/>
        <w:szCs w:val="32"/>
      </w:rPr>
    </w:lvl>
    <w:lvl w:ilvl="8">
      <w:start w:val="1"/>
      <w:numFmt w:val="bullet"/>
      <w:lvlText w:val=""/>
      <w:lvlJc w:val="left"/>
      <w:pPr>
        <w:tabs>
          <w:tab w:val="num" w:pos="6363"/>
        </w:tabs>
        <w:ind w:left="6363" w:hanging="283"/>
      </w:pPr>
      <w:rPr>
        <w:rFonts w:ascii="Symbol" w:hAnsi="Symbol" w:cs="StarSymbol"/>
        <w:sz w:val="32"/>
        <w:szCs w:val="32"/>
      </w:rPr>
    </w:lvl>
  </w:abstractNum>
  <w:abstractNum w:abstractNumId="6" w15:restartNumberingAfterBreak="0">
    <w:nsid w:val="00000006"/>
    <w:multiLevelType w:val="multilevel"/>
    <w:tmpl w:val="4B7EAFEE"/>
    <w:name w:val="WW8Num6"/>
    <w:lvl w:ilvl="0">
      <w:start w:val="1"/>
      <w:numFmt w:val="bullet"/>
      <w:lvlText w:val=""/>
      <w:lvlJc w:val="left"/>
      <w:pPr>
        <w:tabs>
          <w:tab w:val="num" w:pos="707"/>
        </w:tabs>
        <w:ind w:left="707" w:hanging="283"/>
      </w:pPr>
      <w:rPr>
        <w:rFonts w:ascii="Symbol" w:hAnsi="Symbol" w:cs="StarSymbol"/>
        <w:sz w:val="20"/>
        <w:szCs w:val="20"/>
      </w:rPr>
    </w:lvl>
    <w:lvl w:ilvl="1">
      <w:start w:val="1"/>
      <w:numFmt w:val="bullet"/>
      <w:lvlText w:val=""/>
      <w:lvlJc w:val="left"/>
      <w:pPr>
        <w:tabs>
          <w:tab w:val="num" w:pos="1414"/>
        </w:tabs>
        <w:ind w:left="1414" w:hanging="283"/>
      </w:pPr>
      <w:rPr>
        <w:rFonts w:ascii="Symbol" w:hAnsi="Symbol" w:cs="StarSymbol"/>
        <w:sz w:val="32"/>
        <w:szCs w:val="32"/>
      </w:rPr>
    </w:lvl>
    <w:lvl w:ilvl="2">
      <w:start w:val="1"/>
      <w:numFmt w:val="bullet"/>
      <w:lvlText w:val=""/>
      <w:lvlJc w:val="left"/>
      <w:pPr>
        <w:tabs>
          <w:tab w:val="num" w:pos="2121"/>
        </w:tabs>
        <w:ind w:left="2121" w:hanging="283"/>
      </w:pPr>
      <w:rPr>
        <w:rFonts w:ascii="Symbol" w:hAnsi="Symbol" w:cs="StarSymbol"/>
        <w:sz w:val="32"/>
        <w:szCs w:val="32"/>
      </w:rPr>
    </w:lvl>
    <w:lvl w:ilvl="3">
      <w:start w:val="1"/>
      <w:numFmt w:val="bullet"/>
      <w:lvlText w:val=""/>
      <w:lvlJc w:val="left"/>
      <w:pPr>
        <w:tabs>
          <w:tab w:val="num" w:pos="2828"/>
        </w:tabs>
        <w:ind w:left="2828" w:hanging="283"/>
      </w:pPr>
      <w:rPr>
        <w:rFonts w:ascii="Symbol" w:hAnsi="Symbol" w:cs="StarSymbol"/>
        <w:sz w:val="32"/>
        <w:szCs w:val="32"/>
      </w:rPr>
    </w:lvl>
    <w:lvl w:ilvl="4">
      <w:start w:val="1"/>
      <w:numFmt w:val="bullet"/>
      <w:lvlText w:val=""/>
      <w:lvlJc w:val="left"/>
      <w:pPr>
        <w:tabs>
          <w:tab w:val="num" w:pos="3535"/>
        </w:tabs>
        <w:ind w:left="3535" w:hanging="283"/>
      </w:pPr>
      <w:rPr>
        <w:rFonts w:ascii="Symbol" w:hAnsi="Symbol" w:cs="StarSymbol"/>
        <w:sz w:val="32"/>
        <w:szCs w:val="32"/>
      </w:rPr>
    </w:lvl>
    <w:lvl w:ilvl="5">
      <w:start w:val="1"/>
      <w:numFmt w:val="bullet"/>
      <w:lvlText w:val=""/>
      <w:lvlJc w:val="left"/>
      <w:pPr>
        <w:tabs>
          <w:tab w:val="num" w:pos="4242"/>
        </w:tabs>
        <w:ind w:left="4242" w:hanging="283"/>
      </w:pPr>
      <w:rPr>
        <w:rFonts w:ascii="Symbol" w:hAnsi="Symbol" w:cs="StarSymbol"/>
        <w:sz w:val="32"/>
        <w:szCs w:val="32"/>
      </w:rPr>
    </w:lvl>
    <w:lvl w:ilvl="6">
      <w:start w:val="1"/>
      <w:numFmt w:val="bullet"/>
      <w:lvlText w:val=""/>
      <w:lvlJc w:val="left"/>
      <w:pPr>
        <w:tabs>
          <w:tab w:val="num" w:pos="4949"/>
        </w:tabs>
        <w:ind w:left="4949" w:hanging="283"/>
      </w:pPr>
      <w:rPr>
        <w:rFonts w:ascii="Symbol" w:hAnsi="Symbol" w:cs="StarSymbol"/>
        <w:sz w:val="32"/>
        <w:szCs w:val="32"/>
      </w:rPr>
    </w:lvl>
    <w:lvl w:ilvl="7">
      <w:start w:val="1"/>
      <w:numFmt w:val="bullet"/>
      <w:lvlText w:val=""/>
      <w:lvlJc w:val="left"/>
      <w:pPr>
        <w:tabs>
          <w:tab w:val="num" w:pos="5656"/>
        </w:tabs>
        <w:ind w:left="5656" w:hanging="283"/>
      </w:pPr>
      <w:rPr>
        <w:rFonts w:ascii="Symbol" w:hAnsi="Symbol" w:cs="StarSymbol"/>
        <w:sz w:val="32"/>
        <w:szCs w:val="32"/>
      </w:rPr>
    </w:lvl>
    <w:lvl w:ilvl="8">
      <w:start w:val="1"/>
      <w:numFmt w:val="bullet"/>
      <w:lvlText w:val=""/>
      <w:lvlJc w:val="left"/>
      <w:pPr>
        <w:tabs>
          <w:tab w:val="num" w:pos="6363"/>
        </w:tabs>
        <w:ind w:left="6363" w:hanging="283"/>
      </w:pPr>
      <w:rPr>
        <w:rFonts w:ascii="Symbol" w:hAnsi="Symbol" w:cs="StarSymbol"/>
        <w:sz w:val="32"/>
        <w:szCs w:val="32"/>
      </w:rPr>
    </w:lvl>
  </w:abstractNum>
  <w:abstractNum w:abstractNumId="7" w15:restartNumberingAfterBreak="0">
    <w:nsid w:val="00000007"/>
    <w:multiLevelType w:val="multilevel"/>
    <w:tmpl w:val="00000007"/>
    <w:name w:val="WW8Num7"/>
    <w:lvl w:ilvl="0">
      <w:start w:val="1"/>
      <w:numFmt w:val="bullet"/>
      <w:lvlText w:val=""/>
      <w:lvlJc w:val="left"/>
      <w:pPr>
        <w:tabs>
          <w:tab w:val="num" w:pos="707"/>
        </w:tabs>
        <w:ind w:left="707" w:hanging="283"/>
      </w:pPr>
      <w:rPr>
        <w:rFonts w:ascii="Symbol" w:hAnsi="Symbol" w:cs="StarSymbol"/>
        <w:sz w:val="32"/>
        <w:szCs w:val="32"/>
      </w:rPr>
    </w:lvl>
    <w:lvl w:ilvl="1">
      <w:start w:val="1"/>
      <w:numFmt w:val="bullet"/>
      <w:lvlText w:val=""/>
      <w:lvlJc w:val="left"/>
      <w:pPr>
        <w:tabs>
          <w:tab w:val="num" w:pos="1414"/>
        </w:tabs>
        <w:ind w:left="1414" w:hanging="283"/>
      </w:pPr>
      <w:rPr>
        <w:rFonts w:ascii="Symbol" w:hAnsi="Symbol" w:cs="StarSymbol"/>
        <w:sz w:val="32"/>
        <w:szCs w:val="32"/>
      </w:rPr>
    </w:lvl>
    <w:lvl w:ilvl="2">
      <w:start w:val="1"/>
      <w:numFmt w:val="bullet"/>
      <w:lvlText w:val=""/>
      <w:lvlJc w:val="left"/>
      <w:pPr>
        <w:tabs>
          <w:tab w:val="num" w:pos="2121"/>
        </w:tabs>
        <w:ind w:left="2121" w:hanging="283"/>
      </w:pPr>
      <w:rPr>
        <w:rFonts w:ascii="Symbol" w:hAnsi="Symbol" w:cs="StarSymbol"/>
        <w:sz w:val="32"/>
        <w:szCs w:val="32"/>
      </w:rPr>
    </w:lvl>
    <w:lvl w:ilvl="3">
      <w:start w:val="1"/>
      <w:numFmt w:val="bullet"/>
      <w:lvlText w:val=""/>
      <w:lvlJc w:val="left"/>
      <w:pPr>
        <w:tabs>
          <w:tab w:val="num" w:pos="2828"/>
        </w:tabs>
        <w:ind w:left="2828" w:hanging="283"/>
      </w:pPr>
      <w:rPr>
        <w:rFonts w:ascii="Symbol" w:hAnsi="Symbol" w:cs="StarSymbol"/>
        <w:sz w:val="32"/>
        <w:szCs w:val="32"/>
      </w:rPr>
    </w:lvl>
    <w:lvl w:ilvl="4">
      <w:start w:val="1"/>
      <w:numFmt w:val="bullet"/>
      <w:lvlText w:val=""/>
      <w:lvlJc w:val="left"/>
      <w:pPr>
        <w:tabs>
          <w:tab w:val="num" w:pos="3535"/>
        </w:tabs>
        <w:ind w:left="3535" w:hanging="283"/>
      </w:pPr>
      <w:rPr>
        <w:rFonts w:ascii="Symbol" w:hAnsi="Symbol" w:cs="StarSymbol"/>
        <w:sz w:val="32"/>
        <w:szCs w:val="32"/>
      </w:rPr>
    </w:lvl>
    <w:lvl w:ilvl="5">
      <w:start w:val="1"/>
      <w:numFmt w:val="bullet"/>
      <w:lvlText w:val=""/>
      <w:lvlJc w:val="left"/>
      <w:pPr>
        <w:tabs>
          <w:tab w:val="num" w:pos="4242"/>
        </w:tabs>
        <w:ind w:left="4242" w:hanging="283"/>
      </w:pPr>
      <w:rPr>
        <w:rFonts w:ascii="Symbol" w:hAnsi="Symbol" w:cs="StarSymbol"/>
        <w:sz w:val="32"/>
        <w:szCs w:val="32"/>
      </w:rPr>
    </w:lvl>
    <w:lvl w:ilvl="6">
      <w:start w:val="1"/>
      <w:numFmt w:val="bullet"/>
      <w:lvlText w:val=""/>
      <w:lvlJc w:val="left"/>
      <w:pPr>
        <w:tabs>
          <w:tab w:val="num" w:pos="4949"/>
        </w:tabs>
        <w:ind w:left="4949" w:hanging="283"/>
      </w:pPr>
      <w:rPr>
        <w:rFonts w:ascii="Symbol" w:hAnsi="Symbol" w:cs="StarSymbol"/>
        <w:sz w:val="32"/>
        <w:szCs w:val="32"/>
      </w:rPr>
    </w:lvl>
    <w:lvl w:ilvl="7">
      <w:start w:val="1"/>
      <w:numFmt w:val="bullet"/>
      <w:lvlText w:val=""/>
      <w:lvlJc w:val="left"/>
      <w:pPr>
        <w:tabs>
          <w:tab w:val="num" w:pos="5656"/>
        </w:tabs>
        <w:ind w:left="5656" w:hanging="283"/>
      </w:pPr>
      <w:rPr>
        <w:rFonts w:ascii="Symbol" w:hAnsi="Symbol" w:cs="StarSymbol"/>
        <w:sz w:val="32"/>
        <w:szCs w:val="32"/>
      </w:rPr>
    </w:lvl>
    <w:lvl w:ilvl="8">
      <w:start w:val="1"/>
      <w:numFmt w:val="bullet"/>
      <w:lvlText w:val=""/>
      <w:lvlJc w:val="left"/>
      <w:pPr>
        <w:tabs>
          <w:tab w:val="num" w:pos="6363"/>
        </w:tabs>
        <w:ind w:left="6363" w:hanging="283"/>
      </w:pPr>
      <w:rPr>
        <w:rFonts w:ascii="Symbol" w:hAnsi="Symbol" w:cs="StarSymbol"/>
        <w:sz w:val="32"/>
        <w:szCs w:val="32"/>
      </w:rPr>
    </w:lvl>
  </w:abstractNum>
  <w:abstractNum w:abstractNumId="8" w15:restartNumberingAfterBreak="0">
    <w:nsid w:val="00000008"/>
    <w:multiLevelType w:val="multilevel"/>
    <w:tmpl w:val="00000008"/>
    <w:name w:val="WW8Num9"/>
    <w:lvl w:ilvl="0">
      <w:start w:val="1"/>
      <w:numFmt w:val="bullet"/>
      <w:lvlText w:val=""/>
      <w:lvlJc w:val="left"/>
      <w:pPr>
        <w:tabs>
          <w:tab w:val="num" w:pos="913"/>
        </w:tabs>
        <w:ind w:left="913" w:hanging="283"/>
      </w:pPr>
      <w:rPr>
        <w:rFonts w:ascii="Symbol" w:hAnsi="Symbol" w:cs="StarSymbol"/>
        <w:sz w:val="32"/>
        <w:szCs w:val="32"/>
      </w:rPr>
    </w:lvl>
    <w:lvl w:ilvl="1">
      <w:start w:val="1"/>
      <w:numFmt w:val="bullet"/>
      <w:lvlText w:val=""/>
      <w:lvlJc w:val="left"/>
      <w:pPr>
        <w:tabs>
          <w:tab w:val="num" w:pos="1620"/>
        </w:tabs>
        <w:ind w:left="1620" w:hanging="283"/>
      </w:pPr>
      <w:rPr>
        <w:rFonts w:ascii="Symbol" w:hAnsi="Symbol" w:cs="StarSymbol"/>
        <w:sz w:val="32"/>
        <w:szCs w:val="32"/>
      </w:rPr>
    </w:lvl>
    <w:lvl w:ilvl="2">
      <w:start w:val="1"/>
      <w:numFmt w:val="bullet"/>
      <w:lvlText w:val=""/>
      <w:lvlJc w:val="left"/>
      <w:pPr>
        <w:tabs>
          <w:tab w:val="num" w:pos="2327"/>
        </w:tabs>
        <w:ind w:left="2327" w:hanging="283"/>
      </w:pPr>
      <w:rPr>
        <w:rFonts w:ascii="Symbol" w:hAnsi="Symbol" w:cs="StarSymbol"/>
        <w:sz w:val="32"/>
        <w:szCs w:val="32"/>
      </w:rPr>
    </w:lvl>
    <w:lvl w:ilvl="3">
      <w:start w:val="1"/>
      <w:numFmt w:val="bullet"/>
      <w:lvlText w:val=""/>
      <w:lvlJc w:val="left"/>
      <w:pPr>
        <w:tabs>
          <w:tab w:val="num" w:pos="3034"/>
        </w:tabs>
        <w:ind w:left="3034" w:hanging="283"/>
      </w:pPr>
      <w:rPr>
        <w:rFonts w:ascii="Symbol" w:hAnsi="Symbol" w:cs="StarSymbol"/>
        <w:sz w:val="32"/>
        <w:szCs w:val="32"/>
      </w:rPr>
    </w:lvl>
    <w:lvl w:ilvl="4">
      <w:start w:val="1"/>
      <w:numFmt w:val="bullet"/>
      <w:lvlText w:val=""/>
      <w:lvlJc w:val="left"/>
      <w:pPr>
        <w:tabs>
          <w:tab w:val="num" w:pos="3741"/>
        </w:tabs>
        <w:ind w:left="3741" w:hanging="283"/>
      </w:pPr>
      <w:rPr>
        <w:rFonts w:ascii="Symbol" w:hAnsi="Symbol" w:cs="StarSymbol"/>
        <w:sz w:val="32"/>
        <w:szCs w:val="32"/>
      </w:rPr>
    </w:lvl>
    <w:lvl w:ilvl="5">
      <w:start w:val="1"/>
      <w:numFmt w:val="bullet"/>
      <w:lvlText w:val=""/>
      <w:lvlJc w:val="left"/>
      <w:pPr>
        <w:tabs>
          <w:tab w:val="num" w:pos="4448"/>
        </w:tabs>
        <w:ind w:left="4448" w:hanging="283"/>
      </w:pPr>
      <w:rPr>
        <w:rFonts w:ascii="Symbol" w:hAnsi="Symbol" w:cs="StarSymbol"/>
        <w:sz w:val="32"/>
        <w:szCs w:val="32"/>
      </w:rPr>
    </w:lvl>
    <w:lvl w:ilvl="6">
      <w:start w:val="1"/>
      <w:numFmt w:val="bullet"/>
      <w:lvlText w:val=""/>
      <w:lvlJc w:val="left"/>
      <w:pPr>
        <w:tabs>
          <w:tab w:val="num" w:pos="5155"/>
        </w:tabs>
        <w:ind w:left="5155" w:hanging="283"/>
      </w:pPr>
      <w:rPr>
        <w:rFonts w:ascii="Symbol" w:hAnsi="Symbol" w:cs="StarSymbol"/>
        <w:sz w:val="32"/>
        <w:szCs w:val="32"/>
      </w:rPr>
    </w:lvl>
    <w:lvl w:ilvl="7">
      <w:start w:val="1"/>
      <w:numFmt w:val="bullet"/>
      <w:lvlText w:val=""/>
      <w:lvlJc w:val="left"/>
      <w:pPr>
        <w:tabs>
          <w:tab w:val="num" w:pos="5862"/>
        </w:tabs>
        <w:ind w:left="5862" w:hanging="283"/>
      </w:pPr>
      <w:rPr>
        <w:rFonts w:ascii="Symbol" w:hAnsi="Symbol" w:cs="StarSymbol"/>
        <w:sz w:val="32"/>
        <w:szCs w:val="32"/>
      </w:rPr>
    </w:lvl>
    <w:lvl w:ilvl="8">
      <w:start w:val="1"/>
      <w:numFmt w:val="bullet"/>
      <w:lvlText w:val=""/>
      <w:lvlJc w:val="left"/>
      <w:pPr>
        <w:tabs>
          <w:tab w:val="num" w:pos="6569"/>
        </w:tabs>
        <w:ind w:left="6569" w:hanging="283"/>
      </w:pPr>
      <w:rPr>
        <w:rFonts w:ascii="Symbol" w:hAnsi="Symbol" w:cs="StarSymbol"/>
        <w:sz w:val="32"/>
        <w:szCs w:val="32"/>
      </w:rPr>
    </w:lvl>
  </w:abstractNum>
  <w:abstractNum w:abstractNumId="9" w15:restartNumberingAfterBreak="0">
    <w:nsid w:val="00000009"/>
    <w:multiLevelType w:val="multilevel"/>
    <w:tmpl w:val="FD009C4C"/>
    <w:name w:val="WW8Num10"/>
    <w:lvl w:ilvl="0">
      <w:start w:val="1"/>
      <w:numFmt w:val="bullet"/>
      <w:lvlText w:val=""/>
      <w:lvlJc w:val="left"/>
      <w:pPr>
        <w:tabs>
          <w:tab w:val="num" w:pos="643"/>
        </w:tabs>
        <w:ind w:left="643" w:hanging="283"/>
      </w:pPr>
      <w:rPr>
        <w:rFonts w:ascii="Symbol" w:hAnsi="Symbol" w:cs="StarSymbol"/>
        <w:sz w:val="20"/>
        <w:szCs w:val="20"/>
      </w:rPr>
    </w:lvl>
    <w:lvl w:ilvl="1">
      <w:start w:val="1"/>
      <w:numFmt w:val="bullet"/>
      <w:lvlText w:val=""/>
      <w:lvlJc w:val="left"/>
      <w:pPr>
        <w:tabs>
          <w:tab w:val="num" w:pos="1414"/>
        </w:tabs>
        <w:ind w:left="1414" w:hanging="283"/>
      </w:pPr>
      <w:rPr>
        <w:rFonts w:ascii="Symbol" w:hAnsi="Symbol" w:cs="StarSymbol"/>
        <w:sz w:val="32"/>
        <w:szCs w:val="32"/>
      </w:rPr>
    </w:lvl>
    <w:lvl w:ilvl="2">
      <w:start w:val="1"/>
      <w:numFmt w:val="bullet"/>
      <w:lvlText w:val=""/>
      <w:lvlJc w:val="left"/>
      <w:pPr>
        <w:tabs>
          <w:tab w:val="num" w:pos="2121"/>
        </w:tabs>
        <w:ind w:left="2121" w:hanging="283"/>
      </w:pPr>
      <w:rPr>
        <w:rFonts w:ascii="Symbol" w:hAnsi="Symbol" w:cs="StarSymbol"/>
        <w:sz w:val="32"/>
        <w:szCs w:val="32"/>
      </w:rPr>
    </w:lvl>
    <w:lvl w:ilvl="3">
      <w:start w:val="1"/>
      <w:numFmt w:val="bullet"/>
      <w:lvlText w:val=""/>
      <w:lvlJc w:val="left"/>
      <w:pPr>
        <w:tabs>
          <w:tab w:val="num" w:pos="2828"/>
        </w:tabs>
        <w:ind w:left="2828" w:hanging="283"/>
      </w:pPr>
      <w:rPr>
        <w:rFonts w:ascii="Symbol" w:hAnsi="Symbol" w:cs="StarSymbol"/>
        <w:sz w:val="32"/>
        <w:szCs w:val="32"/>
      </w:rPr>
    </w:lvl>
    <w:lvl w:ilvl="4">
      <w:start w:val="1"/>
      <w:numFmt w:val="bullet"/>
      <w:lvlText w:val=""/>
      <w:lvlJc w:val="left"/>
      <w:pPr>
        <w:tabs>
          <w:tab w:val="num" w:pos="3535"/>
        </w:tabs>
        <w:ind w:left="3535" w:hanging="283"/>
      </w:pPr>
      <w:rPr>
        <w:rFonts w:ascii="Symbol" w:hAnsi="Symbol" w:cs="StarSymbol"/>
        <w:sz w:val="32"/>
        <w:szCs w:val="32"/>
      </w:rPr>
    </w:lvl>
    <w:lvl w:ilvl="5">
      <w:start w:val="1"/>
      <w:numFmt w:val="bullet"/>
      <w:lvlText w:val=""/>
      <w:lvlJc w:val="left"/>
      <w:pPr>
        <w:tabs>
          <w:tab w:val="num" w:pos="4242"/>
        </w:tabs>
        <w:ind w:left="4242" w:hanging="283"/>
      </w:pPr>
      <w:rPr>
        <w:rFonts w:ascii="Symbol" w:hAnsi="Symbol" w:cs="StarSymbol"/>
        <w:sz w:val="32"/>
        <w:szCs w:val="32"/>
      </w:rPr>
    </w:lvl>
    <w:lvl w:ilvl="6">
      <w:start w:val="1"/>
      <w:numFmt w:val="bullet"/>
      <w:lvlText w:val=""/>
      <w:lvlJc w:val="left"/>
      <w:pPr>
        <w:tabs>
          <w:tab w:val="num" w:pos="4949"/>
        </w:tabs>
        <w:ind w:left="4949" w:hanging="283"/>
      </w:pPr>
      <w:rPr>
        <w:rFonts w:ascii="Symbol" w:hAnsi="Symbol" w:cs="StarSymbol"/>
        <w:sz w:val="32"/>
        <w:szCs w:val="32"/>
      </w:rPr>
    </w:lvl>
    <w:lvl w:ilvl="7">
      <w:start w:val="1"/>
      <w:numFmt w:val="bullet"/>
      <w:lvlText w:val=""/>
      <w:lvlJc w:val="left"/>
      <w:pPr>
        <w:tabs>
          <w:tab w:val="num" w:pos="5656"/>
        </w:tabs>
        <w:ind w:left="5656" w:hanging="283"/>
      </w:pPr>
      <w:rPr>
        <w:rFonts w:ascii="Symbol" w:hAnsi="Symbol" w:cs="StarSymbol"/>
        <w:sz w:val="32"/>
        <w:szCs w:val="32"/>
      </w:rPr>
    </w:lvl>
    <w:lvl w:ilvl="8">
      <w:start w:val="1"/>
      <w:numFmt w:val="bullet"/>
      <w:lvlText w:val=""/>
      <w:lvlJc w:val="left"/>
      <w:pPr>
        <w:tabs>
          <w:tab w:val="num" w:pos="6363"/>
        </w:tabs>
        <w:ind w:left="6363" w:hanging="283"/>
      </w:pPr>
      <w:rPr>
        <w:rFonts w:ascii="Symbol" w:hAnsi="Symbol" w:cs="StarSymbol"/>
        <w:sz w:val="32"/>
        <w:szCs w:val="32"/>
      </w:rPr>
    </w:lvl>
  </w:abstractNum>
  <w:abstractNum w:abstractNumId="10" w15:restartNumberingAfterBreak="0">
    <w:nsid w:val="0000000A"/>
    <w:multiLevelType w:val="multilevel"/>
    <w:tmpl w:val="0000000A"/>
    <w:lvl w:ilvl="0">
      <w:start w:val="1"/>
      <w:numFmt w:val="bullet"/>
      <w:lvlText w:val=""/>
      <w:lvlJc w:val="left"/>
      <w:pPr>
        <w:tabs>
          <w:tab w:val="num" w:pos="707"/>
        </w:tabs>
        <w:ind w:left="707" w:hanging="283"/>
      </w:pPr>
      <w:rPr>
        <w:rFonts w:ascii="Wingdings" w:hAnsi="Wingdings"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11" w15:restartNumberingAfterBreak="0">
    <w:nsid w:val="017A4981"/>
    <w:multiLevelType w:val="hybridMultilevel"/>
    <w:tmpl w:val="4EA8E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1D97746"/>
    <w:multiLevelType w:val="hybridMultilevel"/>
    <w:tmpl w:val="13AC2EA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1276653F"/>
    <w:multiLevelType w:val="hybridMultilevel"/>
    <w:tmpl w:val="5F467FB6"/>
    <w:lvl w:ilvl="0" w:tplc="1E588CA0">
      <w:numFmt w:val="bullet"/>
      <w:lvlText w:val="-"/>
      <w:lvlJc w:val="left"/>
      <w:pPr>
        <w:ind w:left="1778" w:hanging="360"/>
      </w:pPr>
      <w:rPr>
        <w:rFonts w:ascii="Palatino Linotype" w:eastAsia="Lucida Sans Unicode" w:hAnsi="Palatino Linotype" w:cs="Times New Roman"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14" w15:restartNumberingAfterBreak="0">
    <w:nsid w:val="12CC4F7D"/>
    <w:multiLevelType w:val="hybridMultilevel"/>
    <w:tmpl w:val="6B12319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133625C3"/>
    <w:multiLevelType w:val="hybridMultilevel"/>
    <w:tmpl w:val="47C0F66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75426B0"/>
    <w:multiLevelType w:val="hybridMultilevel"/>
    <w:tmpl w:val="CB46C8CE"/>
    <w:lvl w:ilvl="0" w:tplc="04090001">
      <w:start w:val="1"/>
      <w:numFmt w:val="bullet"/>
      <w:lvlText w:val=""/>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75834D4"/>
    <w:multiLevelType w:val="hybridMultilevel"/>
    <w:tmpl w:val="D07E2D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182032BF"/>
    <w:multiLevelType w:val="hybridMultilevel"/>
    <w:tmpl w:val="FA5C4B2C"/>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19" w15:restartNumberingAfterBreak="0">
    <w:nsid w:val="1D865F7F"/>
    <w:multiLevelType w:val="hybridMultilevel"/>
    <w:tmpl w:val="CB2C1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937229"/>
    <w:multiLevelType w:val="hybridMultilevel"/>
    <w:tmpl w:val="CB922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A05D16"/>
    <w:multiLevelType w:val="hybridMultilevel"/>
    <w:tmpl w:val="D9E23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D144CE"/>
    <w:multiLevelType w:val="hybridMultilevel"/>
    <w:tmpl w:val="C28E6D86"/>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23" w15:restartNumberingAfterBreak="0">
    <w:nsid w:val="3C03015B"/>
    <w:multiLevelType w:val="hybridMultilevel"/>
    <w:tmpl w:val="79BCA06E"/>
    <w:lvl w:ilvl="0" w:tplc="40090001">
      <w:start w:val="1"/>
      <w:numFmt w:val="bullet"/>
      <w:lvlText w:val=""/>
      <w:lvlJc w:val="left"/>
      <w:pPr>
        <w:ind w:left="1144" w:hanging="360"/>
      </w:pPr>
      <w:rPr>
        <w:rFonts w:ascii="Symbol" w:hAnsi="Symbol" w:hint="default"/>
      </w:rPr>
    </w:lvl>
    <w:lvl w:ilvl="1" w:tplc="40090003" w:tentative="1">
      <w:start w:val="1"/>
      <w:numFmt w:val="bullet"/>
      <w:lvlText w:val="o"/>
      <w:lvlJc w:val="left"/>
      <w:pPr>
        <w:ind w:left="1864" w:hanging="360"/>
      </w:pPr>
      <w:rPr>
        <w:rFonts w:ascii="Courier New" w:hAnsi="Courier New" w:cs="Courier New" w:hint="default"/>
      </w:rPr>
    </w:lvl>
    <w:lvl w:ilvl="2" w:tplc="40090005" w:tentative="1">
      <w:start w:val="1"/>
      <w:numFmt w:val="bullet"/>
      <w:lvlText w:val=""/>
      <w:lvlJc w:val="left"/>
      <w:pPr>
        <w:ind w:left="2584" w:hanging="360"/>
      </w:pPr>
      <w:rPr>
        <w:rFonts w:ascii="Wingdings" w:hAnsi="Wingdings" w:hint="default"/>
      </w:rPr>
    </w:lvl>
    <w:lvl w:ilvl="3" w:tplc="40090001" w:tentative="1">
      <w:start w:val="1"/>
      <w:numFmt w:val="bullet"/>
      <w:lvlText w:val=""/>
      <w:lvlJc w:val="left"/>
      <w:pPr>
        <w:ind w:left="3304" w:hanging="360"/>
      </w:pPr>
      <w:rPr>
        <w:rFonts w:ascii="Symbol" w:hAnsi="Symbol" w:hint="default"/>
      </w:rPr>
    </w:lvl>
    <w:lvl w:ilvl="4" w:tplc="40090003" w:tentative="1">
      <w:start w:val="1"/>
      <w:numFmt w:val="bullet"/>
      <w:lvlText w:val="o"/>
      <w:lvlJc w:val="left"/>
      <w:pPr>
        <w:ind w:left="4024" w:hanging="360"/>
      </w:pPr>
      <w:rPr>
        <w:rFonts w:ascii="Courier New" w:hAnsi="Courier New" w:cs="Courier New" w:hint="default"/>
      </w:rPr>
    </w:lvl>
    <w:lvl w:ilvl="5" w:tplc="40090005" w:tentative="1">
      <w:start w:val="1"/>
      <w:numFmt w:val="bullet"/>
      <w:lvlText w:val=""/>
      <w:lvlJc w:val="left"/>
      <w:pPr>
        <w:ind w:left="4744" w:hanging="360"/>
      </w:pPr>
      <w:rPr>
        <w:rFonts w:ascii="Wingdings" w:hAnsi="Wingdings" w:hint="default"/>
      </w:rPr>
    </w:lvl>
    <w:lvl w:ilvl="6" w:tplc="40090001" w:tentative="1">
      <w:start w:val="1"/>
      <w:numFmt w:val="bullet"/>
      <w:lvlText w:val=""/>
      <w:lvlJc w:val="left"/>
      <w:pPr>
        <w:ind w:left="5464" w:hanging="360"/>
      </w:pPr>
      <w:rPr>
        <w:rFonts w:ascii="Symbol" w:hAnsi="Symbol" w:hint="default"/>
      </w:rPr>
    </w:lvl>
    <w:lvl w:ilvl="7" w:tplc="40090003" w:tentative="1">
      <w:start w:val="1"/>
      <w:numFmt w:val="bullet"/>
      <w:lvlText w:val="o"/>
      <w:lvlJc w:val="left"/>
      <w:pPr>
        <w:ind w:left="6184" w:hanging="360"/>
      </w:pPr>
      <w:rPr>
        <w:rFonts w:ascii="Courier New" w:hAnsi="Courier New" w:cs="Courier New" w:hint="default"/>
      </w:rPr>
    </w:lvl>
    <w:lvl w:ilvl="8" w:tplc="40090005" w:tentative="1">
      <w:start w:val="1"/>
      <w:numFmt w:val="bullet"/>
      <w:lvlText w:val=""/>
      <w:lvlJc w:val="left"/>
      <w:pPr>
        <w:ind w:left="6904" w:hanging="360"/>
      </w:pPr>
      <w:rPr>
        <w:rFonts w:ascii="Wingdings" w:hAnsi="Wingdings" w:hint="default"/>
      </w:rPr>
    </w:lvl>
  </w:abstractNum>
  <w:abstractNum w:abstractNumId="24" w15:restartNumberingAfterBreak="0">
    <w:nsid w:val="3D325C37"/>
    <w:multiLevelType w:val="hybridMultilevel"/>
    <w:tmpl w:val="B622EB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287665"/>
    <w:multiLevelType w:val="hybridMultilevel"/>
    <w:tmpl w:val="C4C67438"/>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26" w15:restartNumberingAfterBreak="0">
    <w:nsid w:val="48C737BF"/>
    <w:multiLevelType w:val="hybridMultilevel"/>
    <w:tmpl w:val="B3B4ABD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AB36F31"/>
    <w:multiLevelType w:val="hybridMultilevel"/>
    <w:tmpl w:val="D3D2CD46"/>
    <w:lvl w:ilvl="0" w:tplc="40090001">
      <w:start w:val="1"/>
      <w:numFmt w:val="bullet"/>
      <w:lvlText w:val=""/>
      <w:lvlJc w:val="left"/>
      <w:pPr>
        <w:ind w:left="1144" w:hanging="360"/>
      </w:pPr>
      <w:rPr>
        <w:rFonts w:ascii="Symbol" w:hAnsi="Symbol" w:hint="default"/>
      </w:rPr>
    </w:lvl>
    <w:lvl w:ilvl="1" w:tplc="40090003" w:tentative="1">
      <w:start w:val="1"/>
      <w:numFmt w:val="bullet"/>
      <w:lvlText w:val="o"/>
      <w:lvlJc w:val="left"/>
      <w:pPr>
        <w:ind w:left="1864" w:hanging="360"/>
      </w:pPr>
      <w:rPr>
        <w:rFonts w:ascii="Courier New" w:hAnsi="Courier New" w:cs="Courier New" w:hint="default"/>
      </w:rPr>
    </w:lvl>
    <w:lvl w:ilvl="2" w:tplc="40090005" w:tentative="1">
      <w:start w:val="1"/>
      <w:numFmt w:val="bullet"/>
      <w:lvlText w:val=""/>
      <w:lvlJc w:val="left"/>
      <w:pPr>
        <w:ind w:left="2584" w:hanging="360"/>
      </w:pPr>
      <w:rPr>
        <w:rFonts w:ascii="Wingdings" w:hAnsi="Wingdings" w:hint="default"/>
      </w:rPr>
    </w:lvl>
    <w:lvl w:ilvl="3" w:tplc="40090001" w:tentative="1">
      <w:start w:val="1"/>
      <w:numFmt w:val="bullet"/>
      <w:lvlText w:val=""/>
      <w:lvlJc w:val="left"/>
      <w:pPr>
        <w:ind w:left="3304" w:hanging="360"/>
      </w:pPr>
      <w:rPr>
        <w:rFonts w:ascii="Symbol" w:hAnsi="Symbol" w:hint="default"/>
      </w:rPr>
    </w:lvl>
    <w:lvl w:ilvl="4" w:tplc="40090003" w:tentative="1">
      <w:start w:val="1"/>
      <w:numFmt w:val="bullet"/>
      <w:lvlText w:val="o"/>
      <w:lvlJc w:val="left"/>
      <w:pPr>
        <w:ind w:left="4024" w:hanging="360"/>
      </w:pPr>
      <w:rPr>
        <w:rFonts w:ascii="Courier New" w:hAnsi="Courier New" w:cs="Courier New" w:hint="default"/>
      </w:rPr>
    </w:lvl>
    <w:lvl w:ilvl="5" w:tplc="40090005" w:tentative="1">
      <w:start w:val="1"/>
      <w:numFmt w:val="bullet"/>
      <w:lvlText w:val=""/>
      <w:lvlJc w:val="left"/>
      <w:pPr>
        <w:ind w:left="4744" w:hanging="360"/>
      </w:pPr>
      <w:rPr>
        <w:rFonts w:ascii="Wingdings" w:hAnsi="Wingdings" w:hint="default"/>
      </w:rPr>
    </w:lvl>
    <w:lvl w:ilvl="6" w:tplc="40090001" w:tentative="1">
      <w:start w:val="1"/>
      <w:numFmt w:val="bullet"/>
      <w:lvlText w:val=""/>
      <w:lvlJc w:val="left"/>
      <w:pPr>
        <w:ind w:left="5464" w:hanging="360"/>
      </w:pPr>
      <w:rPr>
        <w:rFonts w:ascii="Symbol" w:hAnsi="Symbol" w:hint="default"/>
      </w:rPr>
    </w:lvl>
    <w:lvl w:ilvl="7" w:tplc="40090003" w:tentative="1">
      <w:start w:val="1"/>
      <w:numFmt w:val="bullet"/>
      <w:lvlText w:val="o"/>
      <w:lvlJc w:val="left"/>
      <w:pPr>
        <w:ind w:left="6184" w:hanging="360"/>
      </w:pPr>
      <w:rPr>
        <w:rFonts w:ascii="Courier New" w:hAnsi="Courier New" w:cs="Courier New" w:hint="default"/>
      </w:rPr>
    </w:lvl>
    <w:lvl w:ilvl="8" w:tplc="40090005" w:tentative="1">
      <w:start w:val="1"/>
      <w:numFmt w:val="bullet"/>
      <w:lvlText w:val=""/>
      <w:lvlJc w:val="left"/>
      <w:pPr>
        <w:ind w:left="6904" w:hanging="360"/>
      </w:pPr>
      <w:rPr>
        <w:rFonts w:ascii="Wingdings" w:hAnsi="Wingdings" w:hint="default"/>
      </w:rPr>
    </w:lvl>
  </w:abstractNum>
  <w:abstractNum w:abstractNumId="28" w15:restartNumberingAfterBreak="0">
    <w:nsid w:val="4DD82474"/>
    <w:multiLevelType w:val="hybridMultilevel"/>
    <w:tmpl w:val="7CBCAA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528B5FDE"/>
    <w:multiLevelType w:val="multilevel"/>
    <w:tmpl w:val="9F121D1A"/>
    <w:lvl w:ilvl="0">
      <w:start w:val="1"/>
      <w:numFmt w:val="bullet"/>
      <w:lvlText w:val=""/>
      <w:lvlJc w:val="left"/>
      <w:pPr>
        <w:tabs>
          <w:tab w:val="num" w:pos="707"/>
        </w:tabs>
        <w:ind w:left="707" w:hanging="283"/>
      </w:pPr>
      <w:rPr>
        <w:rFonts w:ascii="Symbol" w:hAnsi="Symbol" w:cs="StarSymbol"/>
        <w:sz w:val="20"/>
        <w:szCs w:val="20"/>
      </w:rPr>
    </w:lvl>
    <w:lvl w:ilvl="1">
      <w:start w:val="1"/>
      <w:numFmt w:val="bullet"/>
      <w:lvlText w:val=""/>
      <w:lvlJc w:val="left"/>
      <w:pPr>
        <w:tabs>
          <w:tab w:val="num" w:pos="1414"/>
        </w:tabs>
        <w:ind w:left="1414" w:hanging="283"/>
      </w:pPr>
      <w:rPr>
        <w:rFonts w:ascii="Symbol" w:hAnsi="Symbol" w:cs="StarSymbol"/>
        <w:sz w:val="32"/>
        <w:szCs w:val="32"/>
      </w:rPr>
    </w:lvl>
    <w:lvl w:ilvl="2">
      <w:start w:val="1"/>
      <w:numFmt w:val="bullet"/>
      <w:lvlText w:val=""/>
      <w:lvlJc w:val="left"/>
      <w:pPr>
        <w:tabs>
          <w:tab w:val="num" w:pos="2121"/>
        </w:tabs>
        <w:ind w:left="2121" w:hanging="283"/>
      </w:pPr>
      <w:rPr>
        <w:rFonts w:ascii="Symbol" w:hAnsi="Symbol" w:cs="StarSymbol"/>
        <w:sz w:val="32"/>
        <w:szCs w:val="32"/>
      </w:rPr>
    </w:lvl>
    <w:lvl w:ilvl="3">
      <w:start w:val="1"/>
      <w:numFmt w:val="bullet"/>
      <w:lvlText w:val=""/>
      <w:lvlJc w:val="left"/>
      <w:pPr>
        <w:tabs>
          <w:tab w:val="num" w:pos="2828"/>
        </w:tabs>
        <w:ind w:left="2828" w:hanging="283"/>
      </w:pPr>
      <w:rPr>
        <w:rFonts w:ascii="Symbol" w:hAnsi="Symbol" w:cs="StarSymbol"/>
        <w:sz w:val="32"/>
        <w:szCs w:val="32"/>
      </w:rPr>
    </w:lvl>
    <w:lvl w:ilvl="4">
      <w:start w:val="1"/>
      <w:numFmt w:val="bullet"/>
      <w:lvlText w:val=""/>
      <w:lvlJc w:val="left"/>
      <w:pPr>
        <w:tabs>
          <w:tab w:val="num" w:pos="3535"/>
        </w:tabs>
        <w:ind w:left="3535" w:hanging="283"/>
      </w:pPr>
      <w:rPr>
        <w:rFonts w:ascii="Symbol" w:hAnsi="Symbol" w:cs="StarSymbol"/>
        <w:sz w:val="32"/>
        <w:szCs w:val="32"/>
      </w:rPr>
    </w:lvl>
    <w:lvl w:ilvl="5">
      <w:start w:val="1"/>
      <w:numFmt w:val="bullet"/>
      <w:lvlText w:val=""/>
      <w:lvlJc w:val="left"/>
      <w:pPr>
        <w:tabs>
          <w:tab w:val="num" w:pos="4242"/>
        </w:tabs>
        <w:ind w:left="4242" w:hanging="283"/>
      </w:pPr>
      <w:rPr>
        <w:rFonts w:ascii="Symbol" w:hAnsi="Symbol" w:cs="StarSymbol"/>
        <w:sz w:val="32"/>
        <w:szCs w:val="32"/>
      </w:rPr>
    </w:lvl>
    <w:lvl w:ilvl="6">
      <w:start w:val="1"/>
      <w:numFmt w:val="bullet"/>
      <w:lvlText w:val=""/>
      <w:lvlJc w:val="left"/>
      <w:pPr>
        <w:tabs>
          <w:tab w:val="num" w:pos="4949"/>
        </w:tabs>
        <w:ind w:left="4949" w:hanging="283"/>
      </w:pPr>
      <w:rPr>
        <w:rFonts w:ascii="Symbol" w:hAnsi="Symbol" w:cs="StarSymbol"/>
        <w:sz w:val="32"/>
        <w:szCs w:val="32"/>
      </w:rPr>
    </w:lvl>
    <w:lvl w:ilvl="7">
      <w:start w:val="1"/>
      <w:numFmt w:val="bullet"/>
      <w:lvlText w:val=""/>
      <w:lvlJc w:val="left"/>
      <w:pPr>
        <w:tabs>
          <w:tab w:val="num" w:pos="5656"/>
        </w:tabs>
        <w:ind w:left="5656" w:hanging="283"/>
      </w:pPr>
      <w:rPr>
        <w:rFonts w:ascii="Symbol" w:hAnsi="Symbol" w:cs="StarSymbol"/>
        <w:sz w:val="32"/>
        <w:szCs w:val="32"/>
      </w:rPr>
    </w:lvl>
    <w:lvl w:ilvl="8">
      <w:start w:val="1"/>
      <w:numFmt w:val="bullet"/>
      <w:lvlText w:val=""/>
      <w:lvlJc w:val="left"/>
      <w:pPr>
        <w:tabs>
          <w:tab w:val="num" w:pos="6363"/>
        </w:tabs>
        <w:ind w:left="6363" w:hanging="283"/>
      </w:pPr>
      <w:rPr>
        <w:rFonts w:ascii="Symbol" w:hAnsi="Symbol" w:cs="StarSymbol"/>
        <w:sz w:val="32"/>
        <w:szCs w:val="32"/>
      </w:rPr>
    </w:lvl>
  </w:abstractNum>
  <w:abstractNum w:abstractNumId="30" w15:restartNumberingAfterBreak="0">
    <w:nsid w:val="53397DC4"/>
    <w:multiLevelType w:val="hybridMultilevel"/>
    <w:tmpl w:val="1C98734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5CF743EA"/>
    <w:multiLevelType w:val="multilevel"/>
    <w:tmpl w:val="9F121D1A"/>
    <w:lvl w:ilvl="0">
      <w:start w:val="1"/>
      <w:numFmt w:val="bullet"/>
      <w:lvlText w:val=""/>
      <w:lvlJc w:val="left"/>
      <w:pPr>
        <w:tabs>
          <w:tab w:val="num" w:pos="992"/>
        </w:tabs>
        <w:ind w:left="992" w:hanging="283"/>
      </w:pPr>
      <w:rPr>
        <w:rFonts w:ascii="Symbol" w:hAnsi="Symbol" w:cs="StarSymbol"/>
        <w:sz w:val="20"/>
        <w:szCs w:val="20"/>
      </w:rPr>
    </w:lvl>
    <w:lvl w:ilvl="1">
      <w:start w:val="1"/>
      <w:numFmt w:val="bullet"/>
      <w:lvlText w:val=""/>
      <w:lvlJc w:val="left"/>
      <w:pPr>
        <w:tabs>
          <w:tab w:val="num" w:pos="1699"/>
        </w:tabs>
        <w:ind w:left="1699" w:hanging="283"/>
      </w:pPr>
      <w:rPr>
        <w:rFonts w:ascii="Symbol" w:hAnsi="Symbol" w:cs="StarSymbol"/>
        <w:sz w:val="32"/>
        <w:szCs w:val="32"/>
      </w:rPr>
    </w:lvl>
    <w:lvl w:ilvl="2">
      <w:start w:val="1"/>
      <w:numFmt w:val="bullet"/>
      <w:lvlText w:val=""/>
      <w:lvlJc w:val="left"/>
      <w:pPr>
        <w:tabs>
          <w:tab w:val="num" w:pos="2406"/>
        </w:tabs>
        <w:ind w:left="2406" w:hanging="283"/>
      </w:pPr>
      <w:rPr>
        <w:rFonts w:ascii="Symbol" w:hAnsi="Symbol" w:cs="StarSymbol"/>
        <w:sz w:val="32"/>
        <w:szCs w:val="32"/>
      </w:rPr>
    </w:lvl>
    <w:lvl w:ilvl="3">
      <w:start w:val="1"/>
      <w:numFmt w:val="bullet"/>
      <w:lvlText w:val=""/>
      <w:lvlJc w:val="left"/>
      <w:pPr>
        <w:tabs>
          <w:tab w:val="num" w:pos="3113"/>
        </w:tabs>
        <w:ind w:left="3113" w:hanging="283"/>
      </w:pPr>
      <w:rPr>
        <w:rFonts w:ascii="Symbol" w:hAnsi="Symbol" w:cs="StarSymbol"/>
        <w:sz w:val="32"/>
        <w:szCs w:val="32"/>
      </w:rPr>
    </w:lvl>
    <w:lvl w:ilvl="4">
      <w:start w:val="1"/>
      <w:numFmt w:val="bullet"/>
      <w:lvlText w:val=""/>
      <w:lvlJc w:val="left"/>
      <w:pPr>
        <w:tabs>
          <w:tab w:val="num" w:pos="3820"/>
        </w:tabs>
        <w:ind w:left="3820" w:hanging="283"/>
      </w:pPr>
      <w:rPr>
        <w:rFonts w:ascii="Symbol" w:hAnsi="Symbol" w:cs="StarSymbol"/>
        <w:sz w:val="32"/>
        <w:szCs w:val="32"/>
      </w:rPr>
    </w:lvl>
    <w:lvl w:ilvl="5">
      <w:start w:val="1"/>
      <w:numFmt w:val="bullet"/>
      <w:lvlText w:val=""/>
      <w:lvlJc w:val="left"/>
      <w:pPr>
        <w:tabs>
          <w:tab w:val="num" w:pos="4527"/>
        </w:tabs>
        <w:ind w:left="4527" w:hanging="283"/>
      </w:pPr>
      <w:rPr>
        <w:rFonts w:ascii="Symbol" w:hAnsi="Symbol" w:cs="StarSymbol"/>
        <w:sz w:val="32"/>
        <w:szCs w:val="32"/>
      </w:rPr>
    </w:lvl>
    <w:lvl w:ilvl="6">
      <w:start w:val="1"/>
      <w:numFmt w:val="bullet"/>
      <w:lvlText w:val=""/>
      <w:lvlJc w:val="left"/>
      <w:pPr>
        <w:tabs>
          <w:tab w:val="num" w:pos="5234"/>
        </w:tabs>
        <w:ind w:left="5234" w:hanging="283"/>
      </w:pPr>
      <w:rPr>
        <w:rFonts w:ascii="Symbol" w:hAnsi="Symbol" w:cs="StarSymbol"/>
        <w:sz w:val="32"/>
        <w:szCs w:val="32"/>
      </w:rPr>
    </w:lvl>
    <w:lvl w:ilvl="7">
      <w:start w:val="1"/>
      <w:numFmt w:val="bullet"/>
      <w:lvlText w:val=""/>
      <w:lvlJc w:val="left"/>
      <w:pPr>
        <w:tabs>
          <w:tab w:val="num" w:pos="5941"/>
        </w:tabs>
        <w:ind w:left="5941" w:hanging="283"/>
      </w:pPr>
      <w:rPr>
        <w:rFonts w:ascii="Symbol" w:hAnsi="Symbol" w:cs="StarSymbol"/>
        <w:sz w:val="32"/>
        <w:szCs w:val="32"/>
      </w:rPr>
    </w:lvl>
    <w:lvl w:ilvl="8">
      <w:start w:val="1"/>
      <w:numFmt w:val="bullet"/>
      <w:lvlText w:val=""/>
      <w:lvlJc w:val="left"/>
      <w:pPr>
        <w:tabs>
          <w:tab w:val="num" w:pos="6648"/>
        </w:tabs>
        <w:ind w:left="6648" w:hanging="283"/>
      </w:pPr>
      <w:rPr>
        <w:rFonts w:ascii="Symbol" w:hAnsi="Symbol" w:cs="StarSymbol"/>
        <w:sz w:val="32"/>
        <w:szCs w:val="32"/>
      </w:rPr>
    </w:lvl>
  </w:abstractNum>
  <w:abstractNum w:abstractNumId="32" w15:restartNumberingAfterBreak="0">
    <w:nsid w:val="5E1C2F53"/>
    <w:multiLevelType w:val="hybridMultilevel"/>
    <w:tmpl w:val="40F20D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0850EC9"/>
    <w:multiLevelType w:val="hybridMultilevel"/>
    <w:tmpl w:val="D8EC775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65860787"/>
    <w:multiLevelType w:val="hybridMultilevel"/>
    <w:tmpl w:val="DC181676"/>
    <w:lvl w:ilvl="0" w:tplc="40090001">
      <w:start w:val="1"/>
      <w:numFmt w:val="bullet"/>
      <w:lvlText w:val=""/>
      <w:lvlJc w:val="left"/>
      <w:pPr>
        <w:ind w:left="1144" w:hanging="360"/>
      </w:pPr>
      <w:rPr>
        <w:rFonts w:ascii="Symbol" w:hAnsi="Symbol" w:hint="default"/>
      </w:rPr>
    </w:lvl>
    <w:lvl w:ilvl="1" w:tplc="40090003" w:tentative="1">
      <w:start w:val="1"/>
      <w:numFmt w:val="bullet"/>
      <w:lvlText w:val="o"/>
      <w:lvlJc w:val="left"/>
      <w:pPr>
        <w:ind w:left="1864" w:hanging="360"/>
      </w:pPr>
      <w:rPr>
        <w:rFonts w:ascii="Courier New" w:hAnsi="Courier New" w:cs="Courier New" w:hint="default"/>
      </w:rPr>
    </w:lvl>
    <w:lvl w:ilvl="2" w:tplc="40090005" w:tentative="1">
      <w:start w:val="1"/>
      <w:numFmt w:val="bullet"/>
      <w:lvlText w:val=""/>
      <w:lvlJc w:val="left"/>
      <w:pPr>
        <w:ind w:left="2584" w:hanging="360"/>
      </w:pPr>
      <w:rPr>
        <w:rFonts w:ascii="Wingdings" w:hAnsi="Wingdings" w:hint="default"/>
      </w:rPr>
    </w:lvl>
    <w:lvl w:ilvl="3" w:tplc="40090001" w:tentative="1">
      <w:start w:val="1"/>
      <w:numFmt w:val="bullet"/>
      <w:lvlText w:val=""/>
      <w:lvlJc w:val="left"/>
      <w:pPr>
        <w:ind w:left="3304" w:hanging="360"/>
      </w:pPr>
      <w:rPr>
        <w:rFonts w:ascii="Symbol" w:hAnsi="Symbol" w:hint="default"/>
      </w:rPr>
    </w:lvl>
    <w:lvl w:ilvl="4" w:tplc="40090003" w:tentative="1">
      <w:start w:val="1"/>
      <w:numFmt w:val="bullet"/>
      <w:lvlText w:val="o"/>
      <w:lvlJc w:val="left"/>
      <w:pPr>
        <w:ind w:left="4024" w:hanging="360"/>
      </w:pPr>
      <w:rPr>
        <w:rFonts w:ascii="Courier New" w:hAnsi="Courier New" w:cs="Courier New" w:hint="default"/>
      </w:rPr>
    </w:lvl>
    <w:lvl w:ilvl="5" w:tplc="40090005" w:tentative="1">
      <w:start w:val="1"/>
      <w:numFmt w:val="bullet"/>
      <w:lvlText w:val=""/>
      <w:lvlJc w:val="left"/>
      <w:pPr>
        <w:ind w:left="4744" w:hanging="360"/>
      </w:pPr>
      <w:rPr>
        <w:rFonts w:ascii="Wingdings" w:hAnsi="Wingdings" w:hint="default"/>
      </w:rPr>
    </w:lvl>
    <w:lvl w:ilvl="6" w:tplc="40090001" w:tentative="1">
      <w:start w:val="1"/>
      <w:numFmt w:val="bullet"/>
      <w:lvlText w:val=""/>
      <w:lvlJc w:val="left"/>
      <w:pPr>
        <w:ind w:left="5464" w:hanging="360"/>
      </w:pPr>
      <w:rPr>
        <w:rFonts w:ascii="Symbol" w:hAnsi="Symbol" w:hint="default"/>
      </w:rPr>
    </w:lvl>
    <w:lvl w:ilvl="7" w:tplc="40090003" w:tentative="1">
      <w:start w:val="1"/>
      <w:numFmt w:val="bullet"/>
      <w:lvlText w:val="o"/>
      <w:lvlJc w:val="left"/>
      <w:pPr>
        <w:ind w:left="6184" w:hanging="360"/>
      </w:pPr>
      <w:rPr>
        <w:rFonts w:ascii="Courier New" w:hAnsi="Courier New" w:cs="Courier New" w:hint="default"/>
      </w:rPr>
    </w:lvl>
    <w:lvl w:ilvl="8" w:tplc="40090005" w:tentative="1">
      <w:start w:val="1"/>
      <w:numFmt w:val="bullet"/>
      <w:lvlText w:val=""/>
      <w:lvlJc w:val="left"/>
      <w:pPr>
        <w:ind w:left="6904" w:hanging="360"/>
      </w:pPr>
      <w:rPr>
        <w:rFonts w:ascii="Wingdings" w:hAnsi="Wingdings" w:hint="default"/>
      </w:rPr>
    </w:lvl>
  </w:abstractNum>
  <w:abstractNum w:abstractNumId="35" w15:restartNumberingAfterBreak="0">
    <w:nsid w:val="693978DE"/>
    <w:multiLevelType w:val="hybridMultilevel"/>
    <w:tmpl w:val="5B425BEC"/>
    <w:lvl w:ilvl="0" w:tplc="40090001">
      <w:start w:val="1"/>
      <w:numFmt w:val="bullet"/>
      <w:lvlText w:val=""/>
      <w:lvlJc w:val="left"/>
      <w:pPr>
        <w:ind w:left="1144" w:hanging="360"/>
      </w:pPr>
      <w:rPr>
        <w:rFonts w:ascii="Symbol" w:hAnsi="Symbol" w:hint="default"/>
      </w:rPr>
    </w:lvl>
    <w:lvl w:ilvl="1" w:tplc="40090003" w:tentative="1">
      <w:start w:val="1"/>
      <w:numFmt w:val="bullet"/>
      <w:lvlText w:val="o"/>
      <w:lvlJc w:val="left"/>
      <w:pPr>
        <w:ind w:left="1864" w:hanging="360"/>
      </w:pPr>
      <w:rPr>
        <w:rFonts w:ascii="Courier New" w:hAnsi="Courier New" w:cs="Courier New" w:hint="default"/>
      </w:rPr>
    </w:lvl>
    <w:lvl w:ilvl="2" w:tplc="40090005" w:tentative="1">
      <w:start w:val="1"/>
      <w:numFmt w:val="bullet"/>
      <w:lvlText w:val=""/>
      <w:lvlJc w:val="left"/>
      <w:pPr>
        <w:ind w:left="2584" w:hanging="360"/>
      </w:pPr>
      <w:rPr>
        <w:rFonts w:ascii="Wingdings" w:hAnsi="Wingdings" w:hint="default"/>
      </w:rPr>
    </w:lvl>
    <w:lvl w:ilvl="3" w:tplc="40090001" w:tentative="1">
      <w:start w:val="1"/>
      <w:numFmt w:val="bullet"/>
      <w:lvlText w:val=""/>
      <w:lvlJc w:val="left"/>
      <w:pPr>
        <w:ind w:left="3304" w:hanging="360"/>
      </w:pPr>
      <w:rPr>
        <w:rFonts w:ascii="Symbol" w:hAnsi="Symbol" w:hint="default"/>
      </w:rPr>
    </w:lvl>
    <w:lvl w:ilvl="4" w:tplc="40090003" w:tentative="1">
      <w:start w:val="1"/>
      <w:numFmt w:val="bullet"/>
      <w:lvlText w:val="o"/>
      <w:lvlJc w:val="left"/>
      <w:pPr>
        <w:ind w:left="4024" w:hanging="360"/>
      </w:pPr>
      <w:rPr>
        <w:rFonts w:ascii="Courier New" w:hAnsi="Courier New" w:cs="Courier New" w:hint="default"/>
      </w:rPr>
    </w:lvl>
    <w:lvl w:ilvl="5" w:tplc="40090005" w:tentative="1">
      <w:start w:val="1"/>
      <w:numFmt w:val="bullet"/>
      <w:lvlText w:val=""/>
      <w:lvlJc w:val="left"/>
      <w:pPr>
        <w:ind w:left="4744" w:hanging="360"/>
      </w:pPr>
      <w:rPr>
        <w:rFonts w:ascii="Wingdings" w:hAnsi="Wingdings" w:hint="default"/>
      </w:rPr>
    </w:lvl>
    <w:lvl w:ilvl="6" w:tplc="40090001" w:tentative="1">
      <w:start w:val="1"/>
      <w:numFmt w:val="bullet"/>
      <w:lvlText w:val=""/>
      <w:lvlJc w:val="left"/>
      <w:pPr>
        <w:ind w:left="5464" w:hanging="360"/>
      </w:pPr>
      <w:rPr>
        <w:rFonts w:ascii="Symbol" w:hAnsi="Symbol" w:hint="default"/>
      </w:rPr>
    </w:lvl>
    <w:lvl w:ilvl="7" w:tplc="40090003" w:tentative="1">
      <w:start w:val="1"/>
      <w:numFmt w:val="bullet"/>
      <w:lvlText w:val="o"/>
      <w:lvlJc w:val="left"/>
      <w:pPr>
        <w:ind w:left="6184" w:hanging="360"/>
      </w:pPr>
      <w:rPr>
        <w:rFonts w:ascii="Courier New" w:hAnsi="Courier New" w:cs="Courier New" w:hint="default"/>
      </w:rPr>
    </w:lvl>
    <w:lvl w:ilvl="8" w:tplc="40090005" w:tentative="1">
      <w:start w:val="1"/>
      <w:numFmt w:val="bullet"/>
      <w:lvlText w:val=""/>
      <w:lvlJc w:val="left"/>
      <w:pPr>
        <w:ind w:left="6904" w:hanging="360"/>
      </w:pPr>
      <w:rPr>
        <w:rFonts w:ascii="Wingdings" w:hAnsi="Wingdings" w:hint="default"/>
      </w:rPr>
    </w:lvl>
  </w:abstractNum>
  <w:abstractNum w:abstractNumId="36" w15:restartNumberingAfterBreak="0">
    <w:nsid w:val="6AC97DB4"/>
    <w:multiLevelType w:val="hybridMultilevel"/>
    <w:tmpl w:val="6EE8134C"/>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37" w15:restartNumberingAfterBreak="0">
    <w:nsid w:val="76E638F8"/>
    <w:multiLevelType w:val="hybridMultilevel"/>
    <w:tmpl w:val="887C663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A061DFF"/>
    <w:multiLevelType w:val="hybridMultilevel"/>
    <w:tmpl w:val="05DC1260"/>
    <w:lvl w:ilvl="0" w:tplc="40090001">
      <w:start w:val="1"/>
      <w:numFmt w:val="bullet"/>
      <w:lvlText w:val=""/>
      <w:lvlJc w:val="left"/>
      <w:pPr>
        <w:ind w:left="1427" w:hanging="360"/>
      </w:pPr>
      <w:rPr>
        <w:rFonts w:ascii="Symbol" w:hAnsi="Symbol" w:hint="default"/>
      </w:rPr>
    </w:lvl>
    <w:lvl w:ilvl="1" w:tplc="40090003" w:tentative="1">
      <w:start w:val="1"/>
      <w:numFmt w:val="bullet"/>
      <w:lvlText w:val="o"/>
      <w:lvlJc w:val="left"/>
      <w:pPr>
        <w:ind w:left="2147" w:hanging="360"/>
      </w:pPr>
      <w:rPr>
        <w:rFonts w:ascii="Courier New" w:hAnsi="Courier New" w:cs="Courier New" w:hint="default"/>
      </w:rPr>
    </w:lvl>
    <w:lvl w:ilvl="2" w:tplc="40090005" w:tentative="1">
      <w:start w:val="1"/>
      <w:numFmt w:val="bullet"/>
      <w:lvlText w:val=""/>
      <w:lvlJc w:val="left"/>
      <w:pPr>
        <w:ind w:left="2867" w:hanging="360"/>
      </w:pPr>
      <w:rPr>
        <w:rFonts w:ascii="Wingdings" w:hAnsi="Wingdings" w:hint="default"/>
      </w:rPr>
    </w:lvl>
    <w:lvl w:ilvl="3" w:tplc="40090001" w:tentative="1">
      <w:start w:val="1"/>
      <w:numFmt w:val="bullet"/>
      <w:lvlText w:val=""/>
      <w:lvlJc w:val="left"/>
      <w:pPr>
        <w:ind w:left="3587" w:hanging="360"/>
      </w:pPr>
      <w:rPr>
        <w:rFonts w:ascii="Symbol" w:hAnsi="Symbol" w:hint="default"/>
      </w:rPr>
    </w:lvl>
    <w:lvl w:ilvl="4" w:tplc="40090003" w:tentative="1">
      <w:start w:val="1"/>
      <w:numFmt w:val="bullet"/>
      <w:lvlText w:val="o"/>
      <w:lvlJc w:val="left"/>
      <w:pPr>
        <w:ind w:left="4307" w:hanging="360"/>
      </w:pPr>
      <w:rPr>
        <w:rFonts w:ascii="Courier New" w:hAnsi="Courier New" w:cs="Courier New" w:hint="default"/>
      </w:rPr>
    </w:lvl>
    <w:lvl w:ilvl="5" w:tplc="40090005" w:tentative="1">
      <w:start w:val="1"/>
      <w:numFmt w:val="bullet"/>
      <w:lvlText w:val=""/>
      <w:lvlJc w:val="left"/>
      <w:pPr>
        <w:ind w:left="5027" w:hanging="360"/>
      </w:pPr>
      <w:rPr>
        <w:rFonts w:ascii="Wingdings" w:hAnsi="Wingdings" w:hint="default"/>
      </w:rPr>
    </w:lvl>
    <w:lvl w:ilvl="6" w:tplc="40090001" w:tentative="1">
      <w:start w:val="1"/>
      <w:numFmt w:val="bullet"/>
      <w:lvlText w:val=""/>
      <w:lvlJc w:val="left"/>
      <w:pPr>
        <w:ind w:left="5747" w:hanging="360"/>
      </w:pPr>
      <w:rPr>
        <w:rFonts w:ascii="Symbol" w:hAnsi="Symbol" w:hint="default"/>
      </w:rPr>
    </w:lvl>
    <w:lvl w:ilvl="7" w:tplc="40090003" w:tentative="1">
      <w:start w:val="1"/>
      <w:numFmt w:val="bullet"/>
      <w:lvlText w:val="o"/>
      <w:lvlJc w:val="left"/>
      <w:pPr>
        <w:ind w:left="6467" w:hanging="360"/>
      </w:pPr>
      <w:rPr>
        <w:rFonts w:ascii="Courier New" w:hAnsi="Courier New" w:cs="Courier New" w:hint="default"/>
      </w:rPr>
    </w:lvl>
    <w:lvl w:ilvl="8" w:tplc="40090005" w:tentative="1">
      <w:start w:val="1"/>
      <w:numFmt w:val="bullet"/>
      <w:lvlText w:val=""/>
      <w:lvlJc w:val="left"/>
      <w:pPr>
        <w:ind w:left="7187" w:hanging="360"/>
      </w:pPr>
      <w:rPr>
        <w:rFonts w:ascii="Wingdings" w:hAnsi="Wingdings" w:hint="default"/>
      </w:rPr>
    </w:lvl>
  </w:abstractNum>
  <w:abstractNum w:abstractNumId="39" w15:restartNumberingAfterBreak="0">
    <w:nsid w:val="7B652A4C"/>
    <w:multiLevelType w:val="hybridMultilevel"/>
    <w:tmpl w:val="A7C0EE22"/>
    <w:lvl w:ilvl="0" w:tplc="21D42AF2">
      <w:start w:val="1"/>
      <w:numFmt w:val="bullet"/>
      <w:pStyle w:val="RMBodyTex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C633F71"/>
    <w:multiLevelType w:val="hybridMultilevel"/>
    <w:tmpl w:val="37CAD31C"/>
    <w:lvl w:ilvl="0" w:tplc="40090001">
      <w:start w:val="1"/>
      <w:numFmt w:val="bullet"/>
      <w:lvlText w:val=""/>
      <w:lvlJc w:val="left"/>
      <w:pPr>
        <w:ind w:left="1144" w:hanging="360"/>
      </w:pPr>
      <w:rPr>
        <w:rFonts w:ascii="Symbol" w:hAnsi="Symbol" w:hint="default"/>
      </w:rPr>
    </w:lvl>
    <w:lvl w:ilvl="1" w:tplc="40090003" w:tentative="1">
      <w:start w:val="1"/>
      <w:numFmt w:val="bullet"/>
      <w:lvlText w:val="o"/>
      <w:lvlJc w:val="left"/>
      <w:pPr>
        <w:ind w:left="1864" w:hanging="360"/>
      </w:pPr>
      <w:rPr>
        <w:rFonts w:ascii="Courier New" w:hAnsi="Courier New" w:cs="Courier New" w:hint="default"/>
      </w:rPr>
    </w:lvl>
    <w:lvl w:ilvl="2" w:tplc="40090005" w:tentative="1">
      <w:start w:val="1"/>
      <w:numFmt w:val="bullet"/>
      <w:lvlText w:val=""/>
      <w:lvlJc w:val="left"/>
      <w:pPr>
        <w:ind w:left="2584" w:hanging="360"/>
      </w:pPr>
      <w:rPr>
        <w:rFonts w:ascii="Wingdings" w:hAnsi="Wingdings" w:hint="default"/>
      </w:rPr>
    </w:lvl>
    <w:lvl w:ilvl="3" w:tplc="40090001" w:tentative="1">
      <w:start w:val="1"/>
      <w:numFmt w:val="bullet"/>
      <w:lvlText w:val=""/>
      <w:lvlJc w:val="left"/>
      <w:pPr>
        <w:ind w:left="3304" w:hanging="360"/>
      </w:pPr>
      <w:rPr>
        <w:rFonts w:ascii="Symbol" w:hAnsi="Symbol" w:hint="default"/>
      </w:rPr>
    </w:lvl>
    <w:lvl w:ilvl="4" w:tplc="40090003" w:tentative="1">
      <w:start w:val="1"/>
      <w:numFmt w:val="bullet"/>
      <w:lvlText w:val="o"/>
      <w:lvlJc w:val="left"/>
      <w:pPr>
        <w:ind w:left="4024" w:hanging="360"/>
      </w:pPr>
      <w:rPr>
        <w:rFonts w:ascii="Courier New" w:hAnsi="Courier New" w:cs="Courier New" w:hint="default"/>
      </w:rPr>
    </w:lvl>
    <w:lvl w:ilvl="5" w:tplc="40090005" w:tentative="1">
      <w:start w:val="1"/>
      <w:numFmt w:val="bullet"/>
      <w:lvlText w:val=""/>
      <w:lvlJc w:val="left"/>
      <w:pPr>
        <w:ind w:left="4744" w:hanging="360"/>
      </w:pPr>
      <w:rPr>
        <w:rFonts w:ascii="Wingdings" w:hAnsi="Wingdings" w:hint="default"/>
      </w:rPr>
    </w:lvl>
    <w:lvl w:ilvl="6" w:tplc="40090001" w:tentative="1">
      <w:start w:val="1"/>
      <w:numFmt w:val="bullet"/>
      <w:lvlText w:val=""/>
      <w:lvlJc w:val="left"/>
      <w:pPr>
        <w:ind w:left="5464" w:hanging="360"/>
      </w:pPr>
      <w:rPr>
        <w:rFonts w:ascii="Symbol" w:hAnsi="Symbol" w:hint="default"/>
      </w:rPr>
    </w:lvl>
    <w:lvl w:ilvl="7" w:tplc="40090003" w:tentative="1">
      <w:start w:val="1"/>
      <w:numFmt w:val="bullet"/>
      <w:lvlText w:val="o"/>
      <w:lvlJc w:val="left"/>
      <w:pPr>
        <w:ind w:left="6184" w:hanging="360"/>
      </w:pPr>
      <w:rPr>
        <w:rFonts w:ascii="Courier New" w:hAnsi="Courier New" w:cs="Courier New" w:hint="default"/>
      </w:rPr>
    </w:lvl>
    <w:lvl w:ilvl="8" w:tplc="40090005" w:tentative="1">
      <w:start w:val="1"/>
      <w:numFmt w:val="bullet"/>
      <w:lvlText w:val=""/>
      <w:lvlJc w:val="left"/>
      <w:pPr>
        <w:ind w:left="6904" w:hanging="360"/>
      </w:pPr>
      <w:rPr>
        <w:rFonts w:ascii="Wingdings" w:hAnsi="Wingdings" w:hint="default"/>
      </w:rPr>
    </w:lvl>
  </w:abstractNum>
  <w:num w:numId="1" w16cid:durableId="1206064783">
    <w:abstractNumId w:val="1"/>
  </w:num>
  <w:num w:numId="2" w16cid:durableId="1105346240">
    <w:abstractNumId w:val="4"/>
  </w:num>
  <w:num w:numId="3" w16cid:durableId="428893476">
    <w:abstractNumId w:val="26"/>
  </w:num>
  <w:num w:numId="4" w16cid:durableId="895968922">
    <w:abstractNumId w:val="0"/>
  </w:num>
  <w:num w:numId="5" w16cid:durableId="1989699456">
    <w:abstractNumId w:val="32"/>
  </w:num>
  <w:num w:numId="6" w16cid:durableId="333462415">
    <w:abstractNumId w:val="13"/>
  </w:num>
  <w:num w:numId="7" w16cid:durableId="531572870">
    <w:abstractNumId w:val="38"/>
  </w:num>
  <w:num w:numId="8" w16cid:durableId="29654472">
    <w:abstractNumId w:val="16"/>
  </w:num>
  <w:num w:numId="9" w16cid:durableId="413170013">
    <w:abstractNumId w:val="21"/>
  </w:num>
  <w:num w:numId="10" w16cid:durableId="724790159">
    <w:abstractNumId w:val="8"/>
  </w:num>
  <w:num w:numId="11" w16cid:durableId="1633320758">
    <w:abstractNumId w:val="9"/>
  </w:num>
  <w:num w:numId="12" w16cid:durableId="1960379731">
    <w:abstractNumId w:val="10"/>
  </w:num>
  <w:num w:numId="13" w16cid:durableId="820003361">
    <w:abstractNumId w:val="15"/>
  </w:num>
  <w:num w:numId="14" w16cid:durableId="1391659667">
    <w:abstractNumId w:val="39"/>
  </w:num>
  <w:num w:numId="15" w16cid:durableId="287010655">
    <w:abstractNumId w:val="24"/>
  </w:num>
  <w:num w:numId="16" w16cid:durableId="1371759267">
    <w:abstractNumId w:val="31"/>
  </w:num>
  <w:num w:numId="17" w16cid:durableId="1508787008">
    <w:abstractNumId w:val="19"/>
  </w:num>
  <w:num w:numId="18" w16cid:durableId="1573813439">
    <w:abstractNumId w:val="11"/>
  </w:num>
  <w:num w:numId="19" w16cid:durableId="1429962695">
    <w:abstractNumId w:val="20"/>
  </w:num>
  <w:num w:numId="20" w16cid:durableId="2051762507">
    <w:abstractNumId w:val="29"/>
  </w:num>
  <w:num w:numId="21" w16cid:durableId="1564559793">
    <w:abstractNumId w:val="12"/>
  </w:num>
  <w:num w:numId="22" w16cid:durableId="1137837794">
    <w:abstractNumId w:val="17"/>
  </w:num>
  <w:num w:numId="23" w16cid:durableId="1900482270">
    <w:abstractNumId w:val="37"/>
  </w:num>
  <w:num w:numId="24" w16cid:durableId="983774225">
    <w:abstractNumId w:val="28"/>
  </w:num>
  <w:num w:numId="25" w16cid:durableId="1691880610">
    <w:abstractNumId w:val="30"/>
  </w:num>
  <w:num w:numId="26" w16cid:durableId="448815732">
    <w:abstractNumId w:val="33"/>
  </w:num>
  <w:num w:numId="27" w16cid:durableId="180776498">
    <w:abstractNumId w:val="14"/>
  </w:num>
  <w:num w:numId="28" w16cid:durableId="1735010371">
    <w:abstractNumId w:val="25"/>
  </w:num>
  <w:num w:numId="29" w16cid:durableId="401761774">
    <w:abstractNumId w:val="18"/>
  </w:num>
  <w:num w:numId="30" w16cid:durableId="156724492">
    <w:abstractNumId w:val="22"/>
  </w:num>
  <w:num w:numId="31" w16cid:durableId="1119180087">
    <w:abstractNumId w:val="36"/>
  </w:num>
  <w:num w:numId="32" w16cid:durableId="1353796238">
    <w:abstractNumId w:val="34"/>
  </w:num>
  <w:num w:numId="33" w16cid:durableId="2143113850">
    <w:abstractNumId w:val="27"/>
  </w:num>
  <w:num w:numId="34" w16cid:durableId="177278217">
    <w:abstractNumId w:val="23"/>
  </w:num>
  <w:num w:numId="35" w16cid:durableId="47530601">
    <w:abstractNumId w:val="35"/>
  </w:num>
  <w:num w:numId="36" w16cid:durableId="5642184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C5F"/>
    <w:rsid w:val="0000407E"/>
    <w:rsid w:val="00007C4C"/>
    <w:rsid w:val="000115C0"/>
    <w:rsid w:val="0001273D"/>
    <w:rsid w:val="0001557B"/>
    <w:rsid w:val="00020E3E"/>
    <w:rsid w:val="00020FCA"/>
    <w:rsid w:val="00025624"/>
    <w:rsid w:val="00026CE2"/>
    <w:rsid w:val="00030A6E"/>
    <w:rsid w:val="00035820"/>
    <w:rsid w:val="00035B21"/>
    <w:rsid w:val="00037AE6"/>
    <w:rsid w:val="0004078B"/>
    <w:rsid w:val="00040EEC"/>
    <w:rsid w:val="00042E30"/>
    <w:rsid w:val="00063646"/>
    <w:rsid w:val="00067904"/>
    <w:rsid w:val="000779BC"/>
    <w:rsid w:val="00084FD6"/>
    <w:rsid w:val="000923AE"/>
    <w:rsid w:val="00095D0A"/>
    <w:rsid w:val="000A1196"/>
    <w:rsid w:val="000A13E0"/>
    <w:rsid w:val="000A2C37"/>
    <w:rsid w:val="000B46DD"/>
    <w:rsid w:val="000C5014"/>
    <w:rsid w:val="000C71F8"/>
    <w:rsid w:val="000D0147"/>
    <w:rsid w:val="000D1F89"/>
    <w:rsid w:val="000D29A8"/>
    <w:rsid w:val="000D4390"/>
    <w:rsid w:val="000E0704"/>
    <w:rsid w:val="000F5CF9"/>
    <w:rsid w:val="00112A8A"/>
    <w:rsid w:val="00123773"/>
    <w:rsid w:val="00123818"/>
    <w:rsid w:val="0012388B"/>
    <w:rsid w:val="00125487"/>
    <w:rsid w:val="00132DFE"/>
    <w:rsid w:val="00133E83"/>
    <w:rsid w:val="001411FB"/>
    <w:rsid w:val="00141581"/>
    <w:rsid w:val="00142AFF"/>
    <w:rsid w:val="00143CBA"/>
    <w:rsid w:val="0015019D"/>
    <w:rsid w:val="0015173F"/>
    <w:rsid w:val="00160BE6"/>
    <w:rsid w:val="00163931"/>
    <w:rsid w:val="00177A22"/>
    <w:rsid w:val="0018237A"/>
    <w:rsid w:val="00186197"/>
    <w:rsid w:val="00193C82"/>
    <w:rsid w:val="001943B2"/>
    <w:rsid w:val="0019666F"/>
    <w:rsid w:val="001A64C2"/>
    <w:rsid w:val="001B24F3"/>
    <w:rsid w:val="001B26E5"/>
    <w:rsid w:val="001B4F22"/>
    <w:rsid w:val="001B700F"/>
    <w:rsid w:val="001C040C"/>
    <w:rsid w:val="001D321D"/>
    <w:rsid w:val="001E3257"/>
    <w:rsid w:val="001E3967"/>
    <w:rsid w:val="001E3ABB"/>
    <w:rsid w:val="001F0486"/>
    <w:rsid w:val="001F23A2"/>
    <w:rsid w:val="001F29A4"/>
    <w:rsid w:val="001F4CE5"/>
    <w:rsid w:val="001F7DE6"/>
    <w:rsid w:val="00200AF2"/>
    <w:rsid w:val="00213E4A"/>
    <w:rsid w:val="00215B56"/>
    <w:rsid w:val="00221E29"/>
    <w:rsid w:val="00223F12"/>
    <w:rsid w:val="00226C2D"/>
    <w:rsid w:val="00243DFB"/>
    <w:rsid w:val="00244190"/>
    <w:rsid w:val="002447B1"/>
    <w:rsid w:val="00246E77"/>
    <w:rsid w:val="00252ABD"/>
    <w:rsid w:val="00254406"/>
    <w:rsid w:val="00254E96"/>
    <w:rsid w:val="00270CD6"/>
    <w:rsid w:val="002822E0"/>
    <w:rsid w:val="00286E33"/>
    <w:rsid w:val="00293447"/>
    <w:rsid w:val="002935CE"/>
    <w:rsid w:val="002968E3"/>
    <w:rsid w:val="002A0D16"/>
    <w:rsid w:val="002A3B6B"/>
    <w:rsid w:val="002C0B7F"/>
    <w:rsid w:val="002C2AA0"/>
    <w:rsid w:val="002C6870"/>
    <w:rsid w:val="002D02B3"/>
    <w:rsid w:val="002E264B"/>
    <w:rsid w:val="002E532E"/>
    <w:rsid w:val="002E54E0"/>
    <w:rsid w:val="002E651A"/>
    <w:rsid w:val="002E78CD"/>
    <w:rsid w:val="002F42EF"/>
    <w:rsid w:val="002F608B"/>
    <w:rsid w:val="003021A6"/>
    <w:rsid w:val="0030464F"/>
    <w:rsid w:val="00306765"/>
    <w:rsid w:val="00310524"/>
    <w:rsid w:val="00311062"/>
    <w:rsid w:val="0031158A"/>
    <w:rsid w:val="00311C7E"/>
    <w:rsid w:val="00315F61"/>
    <w:rsid w:val="00320636"/>
    <w:rsid w:val="003324B2"/>
    <w:rsid w:val="00334185"/>
    <w:rsid w:val="00334BF2"/>
    <w:rsid w:val="003354A4"/>
    <w:rsid w:val="00336446"/>
    <w:rsid w:val="00337514"/>
    <w:rsid w:val="00337CC4"/>
    <w:rsid w:val="003469E6"/>
    <w:rsid w:val="0034748D"/>
    <w:rsid w:val="003518B9"/>
    <w:rsid w:val="00364AED"/>
    <w:rsid w:val="0036736E"/>
    <w:rsid w:val="00370305"/>
    <w:rsid w:val="0037223C"/>
    <w:rsid w:val="003731D9"/>
    <w:rsid w:val="003816CC"/>
    <w:rsid w:val="00381CAD"/>
    <w:rsid w:val="0038214E"/>
    <w:rsid w:val="003830C3"/>
    <w:rsid w:val="00383F8E"/>
    <w:rsid w:val="00385AE2"/>
    <w:rsid w:val="00390F22"/>
    <w:rsid w:val="003A102A"/>
    <w:rsid w:val="003A4E64"/>
    <w:rsid w:val="003B1F3E"/>
    <w:rsid w:val="003B261B"/>
    <w:rsid w:val="003B4195"/>
    <w:rsid w:val="003B6EA2"/>
    <w:rsid w:val="003B6EFD"/>
    <w:rsid w:val="003B7D4E"/>
    <w:rsid w:val="003D256F"/>
    <w:rsid w:val="003D5DC6"/>
    <w:rsid w:val="003E6F5E"/>
    <w:rsid w:val="003F26BC"/>
    <w:rsid w:val="003F546C"/>
    <w:rsid w:val="003F5DA8"/>
    <w:rsid w:val="0040239D"/>
    <w:rsid w:val="00402980"/>
    <w:rsid w:val="0040305C"/>
    <w:rsid w:val="00410AD2"/>
    <w:rsid w:val="00413DEE"/>
    <w:rsid w:val="0041498B"/>
    <w:rsid w:val="0041658E"/>
    <w:rsid w:val="004214BA"/>
    <w:rsid w:val="00421BB8"/>
    <w:rsid w:val="00422019"/>
    <w:rsid w:val="00423E46"/>
    <w:rsid w:val="00426854"/>
    <w:rsid w:val="004278A7"/>
    <w:rsid w:val="004303F7"/>
    <w:rsid w:val="004409F4"/>
    <w:rsid w:val="00442A59"/>
    <w:rsid w:val="00442B76"/>
    <w:rsid w:val="00442DD7"/>
    <w:rsid w:val="004455AC"/>
    <w:rsid w:val="00450B78"/>
    <w:rsid w:val="00453F58"/>
    <w:rsid w:val="00455C67"/>
    <w:rsid w:val="00466C50"/>
    <w:rsid w:val="00470039"/>
    <w:rsid w:val="00486930"/>
    <w:rsid w:val="004879E5"/>
    <w:rsid w:val="004936FB"/>
    <w:rsid w:val="004A0353"/>
    <w:rsid w:val="004A5CD7"/>
    <w:rsid w:val="004A7600"/>
    <w:rsid w:val="004B3707"/>
    <w:rsid w:val="004B7165"/>
    <w:rsid w:val="004B73CA"/>
    <w:rsid w:val="004C292E"/>
    <w:rsid w:val="004C3A8A"/>
    <w:rsid w:val="004C67B8"/>
    <w:rsid w:val="004E1306"/>
    <w:rsid w:val="004E1D98"/>
    <w:rsid w:val="004E246F"/>
    <w:rsid w:val="004E6000"/>
    <w:rsid w:val="004E7AA1"/>
    <w:rsid w:val="004E7EE7"/>
    <w:rsid w:val="004F7D3A"/>
    <w:rsid w:val="0051790B"/>
    <w:rsid w:val="0052335A"/>
    <w:rsid w:val="005242B4"/>
    <w:rsid w:val="00524715"/>
    <w:rsid w:val="0053790F"/>
    <w:rsid w:val="0054099E"/>
    <w:rsid w:val="005423D5"/>
    <w:rsid w:val="00543A2F"/>
    <w:rsid w:val="00556321"/>
    <w:rsid w:val="00557293"/>
    <w:rsid w:val="005626DB"/>
    <w:rsid w:val="00563304"/>
    <w:rsid w:val="00574205"/>
    <w:rsid w:val="00577E9A"/>
    <w:rsid w:val="00580169"/>
    <w:rsid w:val="00583E61"/>
    <w:rsid w:val="00586436"/>
    <w:rsid w:val="005943F1"/>
    <w:rsid w:val="00595899"/>
    <w:rsid w:val="005963F6"/>
    <w:rsid w:val="005A2354"/>
    <w:rsid w:val="005A39B7"/>
    <w:rsid w:val="005A44EC"/>
    <w:rsid w:val="005A65F3"/>
    <w:rsid w:val="005C14BE"/>
    <w:rsid w:val="005D23DB"/>
    <w:rsid w:val="005D374E"/>
    <w:rsid w:val="005E59D8"/>
    <w:rsid w:val="005E5DCB"/>
    <w:rsid w:val="005E6D97"/>
    <w:rsid w:val="005F1F60"/>
    <w:rsid w:val="006014DE"/>
    <w:rsid w:val="00620F4B"/>
    <w:rsid w:val="0063163A"/>
    <w:rsid w:val="00637558"/>
    <w:rsid w:val="006440AE"/>
    <w:rsid w:val="006441DE"/>
    <w:rsid w:val="00644B88"/>
    <w:rsid w:val="0064645B"/>
    <w:rsid w:val="0064692A"/>
    <w:rsid w:val="00653021"/>
    <w:rsid w:val="006548CF"/>
    <w:rsid w:val="00657888"/>
    <w:rsid w:val="0066584C"/>
    <w:rsid w:val="00672549"/>
    <w:rsid w:val="00674A1D"/>
    <w:rsid w:val="0069015D"/>
    <w:rsid w:val="00696FB8"/>
    <w:rsid w:val="006A1521"/>
    <w:rsid w:val="006B01B0"/>
    <w:rsid w:val="006B5227"/>
    <w:rsid w:val="006C04FA"/>
    <w:rsid w:val="006C3375"/>
    <w:rsid w:val="006C351D"/>
    <w:rsid w:val="006C3C24"/>
    <w:rsid w:val="006D3F2E"/>
    <w:rsid w:val="006D52CE"/>
    <w:rsid w:val="006D6DAC"/>
    <w:rsid w:val="006E4397"/>
    <w:rsid w:val="006E4C08"/>
    <w:rsid w:val="006E6BF7"/>
    <w:rsid w:val="006F12CC"/>
    <w:rsid w:val="006F2924"/>
    <w:rsid w:val="007027C6"/>
    <w:rsid w:val="007104C2"/>
    <w:rsid w:val="00711FDB"/>
    <w:rsid w:val="007157A9"/>
    <w:rsid w:val="00721C2B"/>
    <w:rsid w:val="0072327A"/>
    <w:rsid w:val="00727BDC"/>
    <w:rsid w:val="00730C2D"/>
    <w:rsid w:val="00732787"/>
    <w:rsid w:val="0073314A"/>
    <w:rsid w:val="00742C70"/>
    <w:rsid w:val="00745EF2"/>
    <w:rsid w:val="007520ED"/>
    <w:rsid w:val="0075333E"/>
    <w:rsid w:val="0075660C"/>
    <w:rsid w:val="007574AD"/>
    <w:rsid w:val="007578DC"/>
    <w:rsid w:val="007643F7"/>
    <w:rsid w:val="00770EC6"/>
    <w:rsid w:val="00771C41"/>
    <w:rsid w:val="007724CB"/>
    <w:rsid w:val="00772EF4"/>
    <w:rsid w:val="00773822"/>
    <w:rsid w:val="00774EF0"/>
    <w:rsid w:val="00782836"/>
    <w:rsid w:val="00787EDA"/>
    <w:rsid w:val="00795F4A"/>
    <w:rsid w:val="007A7AD7"/>
    <w:rsid w:val="007B2E92"/>
    <w:rsid w:val="007B3A40"/>
    <w:rsid w:val="007B3CA3"/>
    <w:rsid w:val="007B4AF7"/>
    <w:rsid w:val="007C4103"/>
    <w:rsid w:val="007C5B19"/>
    <w:rsid w:val="007D08D2"/>
    <w:rsid w:val="007D3748"/>
    <w:rsid w:val="007D6407"/>
    <w:rsid w:val="007E4965"/>
    <w:rsid w:val="007F085C"/>
    <w:rsid w:val="00800D96"/>
    <w:rsid w:val="00801023"/>
    <w:rsid w:val="008075CC"/>
    <w:rsid w:val="008103EF"/>
    <w:rsid w:val="00812428"/>
    <w:rsid w:val="00817793"/>
    <w:rsid w:val="00820961"/>
    <w:rsid w:val="008239C2"/>
    <w:rsid w:val="008265F5"/>
    <w:rsid w:val="008517F5"/>
    <w:rsid w:val="0086486B"/>
    <w:rsid w:val="008650E8"/>
    <w:rsid w:val="00865858"/>
    <w:rsid w:val="0087145C"/>
    <w:rsid w:val="00871BE0"/>
    <w:rsid w:val="00872C77"/>
    <w:rsid w:val="008865D2"/>
    <w:rsid w:val="00893E1C"/>
    <w:rsid w:val="008A038F"/>
    <w:rsid w:val="008A1B8A"/>
    <w:rsid w:val="008A3D62"/>
    <w:rsid w:val="008A6CA2"/>
    <w:rsid w:val="008B227E"/>
    <w:rsid w:val="008C1562"/>
    <w:rsid w:val="008C3116"/>
    <w:rsid w:val="008C49EF"/>
    <w:rsid w:val="008D38C2"/>
    <w:rsid w:val="008F2C15"/>
    <w:rsid w:val="008F37C6"/>
    <w:rsid w:val="00901C5F"/>
    <w:rsid w:val="009023C6"/>
    <w:rsid w:val="009145C9"/>
    <w:rsid w:val="00915C3A"/>
    <w:rsid w:val="00917684"/>
    <w:rsid w:val="009364A7"/>
    <w:rsid w:val="00942A12"/>
    <w:rsid w:val="009466E8"/>
    <w:rsid w:val="00951AE8"/>
    <w:rsid w:val="009525EB"/>
    <w:rsid w:val="00952F90"/>
    <w:rsid w:val="00953A4F"/>
    <w:rsid w:val="0095498E"/>
    <w:rsid w:val="0095714C"/>
    <w:rsid w:val="00957B67"/>
    <w:rsid w:val="00962A6E"/>
    <w:rsid w:val="00962EA7"/>
    <w:rsid w:val="00965F97"/>
    <w:rsid w:val="00973C20"/>
    <w:rsid w:val="009841DB"/>
    <w:rsid w:val="00984A6D"/>
    <w:rsid w:val="0098773A"/>
    <w:rsid w:val="00990A86"/>
    <w:rsid w:val="00990E49"/>
    <w:rsid w:val="0099616E"/>
    <w:rsid w:val="009966CB"/>
    <w:rsid w:val="00996A1A"/>
    <w:rsid w:val="00996E17"/>
    <w:rsid w:val="009A55A6"/>
    <w:rsid w:val="009B77AD"/>
    <w:rsid w:val="009C226A"/>
    <w:rsid w:val="009C2464"/>
    <w:rsid w:val="009C4CD9"/>
    <w:rsid w:val="009D69FE"/>
    <w:rsid w:val="009E030C"/>
    <w:rsid w:val="009E6548"/>
    <w:rsid w:val="009E7994"/>
    <w:rsid w:val="009F19B4"/>
    <w:rsid w:val="009F68D9"/>
    <w:rsid w:val="00A00C2C"/>
    <w:rsid w:val="00A114B0"/>
    <w:rsid w:val="00A1581E"/>
    <w:rsid w:val="00A15DEE"/>
    <w:rsid w:val="00A20858"/>
    <w:rsid w:val="00A20EE3"/>
    <w:rsid w:val="00A24F03"/>
    <w:rsid w:val="00A33A94"/>
    <w:rsid w:val="00A42213"/>
    <w:rsid w:val="00A442FC"/>
    <w:rsid w:val="00A4557C"/>
    <w:rsid w:val="00A50581"/>
    <w:rsid w:val="00A534DB"/>
    <w:rsid w:val="00A53F22"/>
    <w:rsid w:val="00A5447A"/>
    <w:rsid w:val="00A5523E"/>
    <w:rsid w:val="00A66F9A"/>
    <w:rsid w:val="00A6753F"/>
    <w:rsid w:val="00A71C53"/>
    <w:rsid w:val="00A73602"/>
    <w:rsid w:val="00A77C48"/>
    <w:rsid w:val="00A84247"/>
    <w:rsid w:val="00AA5C8A"/>
    <w:rsid w:val="00AB5907"/>
    <w:rsid w:val="00AB792F"/>
    <w:rsid w:val="00AC1B9F"/>
    <w:rsid w:val="00AC5B5E"/>
    <w:rsid w:val="00AC704F"/>
    <w:rsid w:val="00AD4800"/>
    <w:rsid w:val="00AD54A6"/>
    <w:rsid w:val="00AD5854"/>
    <w:rsid w:val="00AD5C50"/>
    <w:rsid w:val="00AF1FFC"/>
    <w:rsid w:val="00AF3495"/>
    <w:rsid w:val="00AF45A6"/>
    <w:rsid w:val="00AF63BA"/>
    <w:rsid w:val="00AF6E12"/>
    <w:rsid w:val="00B0610C"/>
    <w:rsid w:val="00B06CD3"/>
    <w:rsid w:val="00B073FB"/>
    <w:rsid w:val="00B07C71"/>
    <w:rsid w:val="00B16BE3"/>
    <w:rsid w:val="00B23587"/>
    <w:rsid w:val="00B30037"/>
    <w:rsid w:val="00B303AE"/>
    <w:rsid w:val="00B305E3"/>
    <w:rsid w:val="00B31C6C"/>
    <w:rsid w:val="00B327A0"/>
    <w:rsid w:val="00B333AC"/>
    <w:rsid w:val="00B3560A"/>
    <w:rsid w:val="00B41164"/>
    <w:rsid w:val="00B46A46"/>
    <w:rsid w:val="00B56432"/>
    <w:rsid w:val="00B659DE"/>
    <w:rsid w:val="00B75727"/>
    <w:rsid w:val="00B87899"/>
    <w:rsid w:val="00B97BEE"/>
    <w:rsid w:val="00BA0997"/>
    <w:rsid w:val="00BA23B7"/>
    <w:rsid w:val="00BA5804"/>
    <w:rsid w:val="00BB1971"/>
    <w:rsid w:val="00BC0D07"/>
    <w:rsid w:val="00BD29F7"/>
    <w:rsid w:val="00BD2C8C"/>
    <w:rsid w:val="00BE3002"/>
    <w:rsid w:val="00BE6167"/>
    <w:rsid w:val="00BF208A"/>
    <w:rsid w:val="00BF6997"/>
    <w:rsid w:val="00C135D5"/>
    <w:rsid w:val="00C22D69"/>
    <w:rsid w:val="00C22F96"/>
    <w:rsid w:val="00C24EEF"/>
    <w:rsid w:val="00C33F87"/>
    <w:rsid w:val="00C351CC"/>
    <w:rsid w:val="00C376A1"/>
    <w:rsid w:val="00C41088"/>
    <w:rsid w:val="00C44330"/>
    <w:rsid w:val="00C47696"/>
    <w:rsid w:val="00C501A9"/>
    <w:rsid w:val="00C51C0D"/>
    <w:rsid w:val="00C578F7"/>
    <w:rsid w:val="00C6234D"/>
    <w:rsid w:val="00C62D5C"/>
    <w:rsid w:val="00C63D6F"/>
    <w:rsid w:val="00C76537"/>
    <w:rsid w:val="00C8012F"/>
    <w:rsid w:val="00C82A70"/>
    <w:rsid w:val="00C95A67"/>
    <w:rsid w:val="00CA10EE"/>
    <w:rsid w:val="00CA1999"/>
    <w:rsid w:val="00CB300D"/>
    <w:rsid w:val="00CB3E62"/>
    <w:rsid w:val="00CB68B5"/>
    <w:rsid w:val="00CC2D50"/>
    <w:rsid w:val="00CC2D89"/>
    <w:rsid w:val="00CD173A"/>
    <w:rsid w:val="00CD407C"/>
    <w:rsid w:val="00CD5BA4"/>
    <w:rsid w:val="00CD5C90"/>
    <w:rsid w:val="00CE19CF"/>
    <w:rsid w:val="00CE27E0"/>
    <w:rsid w:val="00CE3A9F"/>
    <w:rsid w:val="00CE57D5"/>
    <w:rsid w:val="00CE702C"/>
    <w:rsid w:val="00CE719D"/>
    <w:rsid w:val="00CF209E"/>
    <w:rsid w:val="00CF4968"/>
    <w:rsid w:val="00D0222E"/>
    <w:rsid w:val="00D07E52"/>
    <w:rsid w:val="00D156BA"/>
    <w:rsid w:val="00D24016"/>
    <w:rsid w:val="00D35676"/>
    <w:rsid w:val="00D35835"/>
    <w:rsid w:val="00D54539"/>
    <w:rsid w:val="00D562D9"/>
    <w:rsid w:val="00D662F8"/>
    <w:rsid w:val="00D723F5"/>
    <w:rsid w:val="00D73575"/>
    <w:rsid w:val="00D77326"/>
    <w:rsid w:val="00D8659D"/>
    <w:rsid w:val="00D8743C"/>
    <w:rsid w:val="00D90AF5"/>
    <w:rsid w:val="00D91A9B"/>
    <w:rsid w:val="00D933A5"/>
    <w:rsid w:val="00D9346F"/>
    <w:rsid w:val="00DA7F00"/>
    <w:rsid w:val="00DD63F6"/>
    <w:rsid w:val="00DE1FFB"/>
    <w:rsid w:val="00DE31DF"/>
    <w:rsid w:val="00DE517C"/>
    <w:rsid w:val="00DF0F9D"/>
    <w:rsid w:val="00E011DA"/>
    <w:rsid w:val="00E02EF1"/>
    <w:rsid w:val="00E10DD1"/>
    <w:rsid w:val="00E1149A"/>
    <w:rsid w:val="00E11650"/>
    <w:rsid w:val="00E11CD2"/>
    <w:rsid w:val="00E126C0"/>
    <w:rsid w:val="00E166D6"/>
    <w:rsid w:val="00E16A82"/>
    <w:rsid w:val="00E171CC"/>
    <w:rsid w:val="00E234F3"/>
    <w:rsid w:val="00E2573E"/>
    <w:rsid w:val="00E51F31"/>
    <w:rsid w:val="00E57782"/>
    <w:rsid w:val="00E6198C"/>
    <w:rsid w:val="00E631A4"/>
    <w:rsid w:val="00E64E43"/>
    <w:rsid w:val="00E659B3"/>
    <w:rsid w:val="00E74463"/>
    <w:rsid w:val="00E750D9"/>
    <w:rsid w:val="00E80AB9"/>
    <w:rsid w:val="00E81C1E"/>
    <w:rsid w:val="00E852B0"/>
    <w:rsid w:val="00E904A9"/>
    <w:rsid w:val="00E9397B"/>
    <w:rsid w:val="00E939CA"/>
    <w:rsid w:val="00EA204C"/>
    <w:rsid w:val="00EA4166"/>
    <w:rsid w:val="00EA6E2C"/>
    <w:rsid w:val="00EB084D"/>
    <w:rsid w:val="00EB0A3A"/>
    <w:rsid w:val="00EB4C47"/>
    <w:rsid w:val="00EC738F"/>
    <w:rsid w:val="00ED0837"/>
    <w:rsid w:val="00ED2901"/>
    <w:rsid w:val="00EE4F39"/>
    <w:rsid w:val="00EF3067"/>
    <w:rsid w:val="00EF7570"/>
    <w:rsid w:val="00EF7FBB"/>
    <w:rsid w:val="00F04CDE"/>
    <w:rsid w:val="00F1283F"/>
    <w:rsid w:val="00F238EB"/>
    <w:rsid w:val="00F273F5"/>
    <w:rsid w:val="00F2749F"/>
    <w:rsid w:val="00F274A3"/>
    <w:rsid w:val="00F361F4"/>
    <w:rsid w:val="00F36D24"/>
    <w:rsid w:val="00F37D2C"/>
    <w:rsid w:val="00F455AC"/>
    <w:rsid w:val="00F46F11"/>
    <w:rsid w:val="00F56EB5"/>
    <w:rsid w:val="00F6717B"/>
    <w:rsid w:val="00F81691"/>
    <w:rsid w:val="00F918D0"/>
    <w:rsid w:val="00F9461E"/>
    <w:rsid w:val="00FA55C6"/>
    <w:rsid w:val="00FB1134"/>
    <w:rsid w:val="00FB1637"/>
    <w:rsid w:val="00FB3A7C"/>
    <w:rsid w:val="00FD06AD"/>
    <w:rsid w:val="00FD25B6"/>
    <w:rsid w:val="00FD42AF"/>
    <w:rsid w:val="00FE063D"/>
    <w:rsid w:val="00FE0B8C"/>
    <w:rsid w:val="00FE1456"/>
    <w:rsid w:val="00FE1542"/>
    <w:rsid w:val="00FE6E3E"/>
    <w:rsid w:val="00FF2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3FFCA"/>
  <w15:docId w15:val="{58E01496-668F-2C49-8097-12E78DF82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666F"/>
    <w:pPr>
      <w:widowControl w:val="0"/>
      <w:suppressAutoHyphens/>
    </w:pPr>
    <w:rPr>
      <w:rFonts w:eastAsia="Lucida Sans Unicode"/>
      <w:kern w:val="1"/>
      <w:sz w:val="24"/>
      <w:szCs w:val="24"/>
    </w:rPr>
  </w:style>
  <w:style w:type="paragraph" w:styleId="Heading3">
    <w:name w:val="heading 3"/>
    <w:basedOn w:val="Normal"/>
    <w:next w:val="Normal"/>
    <w:link w:val="Heading3Char"/>
    <w:semiHidden/>
    <w:unhideWhenUsed/>
    <w:qFormat/>
    <w:rsid w:val="007C5B19"/>
    <w:pPr>
      <w:keepNext/>
      <w:keepLines/>
      <w:spacing w:before="200"/>
      <w:outlineLvl w:val="2"/>
    </w:pPr>
    <w:rPr>
      <w:rFonts w:asciiTheme="majorHAnsi" w:eastAsiaTheme="majorEastAsia" w:hAnsiTheme="majorHAnsi" w:cstheme="majorBidi"/>
      <w:b/>
      <w:bCs/>
      <w:color w:val="4F81BD" w:themeColor="accent1"/>
    </w:rPr>
  </w:style>
  <w:style w:type="paragraph" w:styleId="Heading6">
    <w:name w:val="heading 6"/>
    <w:basedOn w:val="Heading"/>
    <w:next w:val="BodyText"/>
    <w:qFormat/>
    <w:rsid w:val="0019666F"/>
    <w:pPr>
      <w:numPr>
        <w:ilvl w:val="5"/>
        <w:numId w:val="1"/>
      </w:numPr>
      <w:outlineLvl w:val="5"/>
    </w:pPr>
    <w:rPr>
      <w:rFonts w:ascii="Times New Roman" w:eastAsia="Lucida Sans Unicode" w:hAnsi="Times New Roman"/>
      <w:b/>
      <w:bCs/>
      <w:sz w:val="14"/>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19666F"/>
    <w:rPr>
      <w:rFonts w:ascii="Symbol" w:hAnsi="Symbol" w:cs="StarSymbol"/>
      <w:sz w:val="32"/>
      <w:szCs w:val="32"/>
    </w:rPr>
  </w:style>
  <w:style w:type="character" w:customStyle="1" w:styleId="WW8Num3z0">
    <w:name w:val="WW8Num3z0"/>
    <w:rsid w:val="0019666F"/>
    <w:rPr>
      <w:rFonts w:ascii="Symbol" w:hAnsi="Symbol" w:cs="StarSymbol"/>
      <w:sz w:val="32"/>
      <w:szCs w:val="32"/>
    </w:rPr>
  </w:style>
  <w:style w:type="character" w:customStyle="1" w:styleId="WW8Num4z0">
    <w:name w:val="WW8Num4z0"/>
    <w:rsid w:val="0019666F"/>
    <w:rPr>
      <w:rFonts w:ascii="Symbol" w:hAnsi="Symbol" w:cs="StarSymbol"/>
      <w:sz w:val="32"/>
      <w:szCs w:val="32"/>
    </w:rPr>
  </w:style>
  <w:style w:type="character" w:customStyle="1" w:styleId="WW8Num5z0">
    <w:name w:val="WW8Num5z0"/>
    <w:rsid w:val="0019666F"/>
    <w:rPr>
      <w:rFonts w:ascii="Symbol" w:hAnsi="Symbol" w:cs="StarSymbol"/>
      <w:sz w:val="32"/>
      <w:szCs w:val="32"/>
    </w:rPr>
  </w:style>
  <w:style w:type="character" w:customStyle="1" w:styleId="WW8Num6z0">
    <w:name w:val="WW8Num6z0"/>
    <w:rsid w:val="0019666F"/>
    <w:rPr>
      <w:rFonts w:ascii="Symbol" w:hAnsi="Symbol" w:cs="StarSymbol"/>
      <w:sz w:val="32"/>
      <w:szCs w:val="32"/>
    </w:rPr>
  </w:style>
  <w:style w:type="character" w:customStyle="1" w:styleId="WW8Num7z0">
    <w:name w:val="WW8Num7z0"/>
    <w:rsid w:val="0019666F"/>
    <w:rPr>
      <w:rFonts w:ascii="Symbol" w:hAnsi="Symbol" w:cs="StarSymbol"/>
      <w:sz w:val="32"/>
      <w:szCs w:val="32"/>
    </w:rPr>
  </w:style>
  <w:style w:type="character" w:customStyle="1" w:styleId="WW8Num8z0">
    <w:name w:val="WW8Num8z0"/>
    <w:rsid w:val="0019666F"/>
    <w:rPr>
      <w:rFonts w:ascii="Symbol" w:hAnsi="Symbol" w:cs="StarSymbol"/>
      <w:sz w:val="32"/>
      <w:szCs w:val="32"/>
    </w:rPr>
  </w:style>
  <w:style w:type="character" w:customStyle="1" w:styleId="Absatz-Standardschriftart">
    <w:name w:val="Absatz-Standardschriftart"/>
    <w:rsid w:val="0019666F"/>
  </w:style>
  <w:style w:type="character" w:customStyle="1" w:styleId="WW-Absatz-Standardschriftart">
    <w:name w:val="WW-Absatz-Standardschriftart"/>
    <w:rsid w:val="0019666F"/>
  </w:style>
  <w:style w:type="character" w:customStyle="1" w:styleId="WW8Num9z0">
    <w:name w:val="WW8Num9z0"/>
    <w:rsid w:val="0019666F"/>
    <w:rPr>
      <w:rFonts w:ascii="Symbol" w:hAnsi="Symbol" w:cs="StarSymbol"/>
      <w:sz w:val="32"/>
      <w:szCs w:val="32"/>
    </w:rPr>
  </w:style>
  <w:style w:type="character" w:customStyle="1" w:styleId="WW8Num10z0">
    <w:name w:val="WW8Num10z0"/>
    <w:rsid w:val="0019666F"/>
    <w:rPr>
      <w:rFonts w:ascii="Symbol" w:hAnsi="Symbol" w:cs="StarSymbol"/>
      <w:sz w:val="32"/>
      <w:szCs w:val="32"/>
    </w:rPr>
  </w:style>
  <w:style w:type="character" w:customStyle="1" w:styleId="WW-Absatz-Standardschriftart1">
    <w:name w:val="WW-Absatz-Standardschriftart1"/>
    <w:rsid w:val="0019666F"/>
  </w:style>
  <w:style w:type="character" w:customStyle="1" w:styleId="WW-Absatz-Standardschriftart11">
    <w:name w:val="WW-Absatz-Standardschriftart11"/>
    <w:rsid w:val="0019666F"/>
  </w:style>
  <w:style w:type="character" w:customStyle="1" w:styleId="WW-Absatz-Standardschriftart111">
    <w:name w:val="WW-Absatz-Standardschriftart111"/>
    <w:rsid w:val="0019666F"/>
  </w:style>
  <w:style w:type="character" w:customStyle="1" w:styleId="WW-Absatz-Standardschriftart1111">
    <w:name w:val="WW-Absatz-Standardschriftart1111"/>
    <w:rsid w:val="0019666F"/>
  </w:style>
  <w:style w:type="character" w:customStyle="1" w:styleId="WW8Num1z0">
    <w:name w:val="WW8Num1z0"/>
    <w:rsid w:val="0019666F"/>
    <w:rPr>
      <w:rFonts w:ascii="Symbol" w:hAnsi="Symbol" w:cs="StarSymbol"/>
      <w:sz w:val="32"/>
      <w:szCs w:val="32"/>
    </w:rPr>
  </w:style>
  <w:style w:type="character" w:customStyle="1" w:styleId="WW8Num11z0">
    <w:name w:val="WW8Num11z0"/>
    <w:rsid w:val="0019666F"/>
    <w:rPr>
      <w:rFonts w:ascii="Symbol" w:hAnsi="Symbol" w:cs="StarSymbol"/>
      <w:sz w:val="32"/>
      <w:szCs w:val="32"/>
    </w:rPr>
  </w:style>
  <w:style w:type="character" w:customStyle="1" w:styleId="WW8Num12z0">
    <w:name w:val="WW8Num12z0"/>
    <w:rsid w:val="0019666F"/>
    <w:rPr>
      <w:rFonts w:ascii="Symbol" w:hAnsi="Symbol" w:cs="StarSymbol"/>
      <w:sz w:val="32"/>
      <w:szCs w:val="32"/>
    </w:rPr>
  </w:style>
  <w:style w:type="character" w:customStyle="1" w:styleId="WW8Num13z0">
    <w:name w:val="WW8Num13z0"/>
    <w:rsid w:val="0019666F"/>
    <w:rPr>
      <w:rFonts w:ascii="Symbol" w:hAnsi="Symbol" w:cs="StarSymbol"/>
      <w:sz w:val="32"/>
      <w:szCs w:val="32"/>
    </w:rPr>
  </w:style>
  <w:style w:type="character" w:customStyle="1" w:styleId="WW8Num14z0">
    <w:name w:val="WW8Num14z0"/>
    <w:rsid w:val="0019666F"/>
    <w:rPr>
      <w:rFonts w:ascii="Symbol" w:hAnsi="Symbol" w:cs="StarSymbol"/>
      <w:sz w:val="32"/>
      <w:szCs w:val="32"/>
    </w:rPr>
  </w:style>
  <w:style w:type="character" w:customStyle="1" w:styleId="WW8Num15z0">
    <w:name w:val="WW8Num15z0"/>
    <w:rsid w:val="0019666F"/>
    <w:rPr>
      <w:rFonts w:ascii="Symbol" w:hAnsi="Symbol" w:cs="StarSymbol"/>
      <w:sz w:val="32"/>
      <w:szCs w:val="32"/>
    </w:rPr>
  </w:style>
  <w:style w:type="character" w:customStyle="1" w:styleId="WW8Num16z0">
    <w:name w:val="WW8Num16z0"/>
    <w:rsid w:val="0019666F"/>
    <w:rPr>
      <w:rFonts w:ascii="Symbol" w:hAnsi="Symbol" w:cs="StarSymbol"/>
      <w:sz w:val="32"/>
      <w:szCs w:val="32"/>
    </w:rPr>
  </w:style>
  <w:style w:type="character" w:customStyle="1" w:styleId="WW8Num17z0">
    <w:name w:val="WW8Num17z0"/>
    <w:rsid w:val="0019666F"/>
    <w:rPr>
      <w:rFonts w:ascii="Symbol" w:hAnsi="Symbol" w:cs="StarSymbol"/>
      <w:sz w:val="32"/>
      <w:szCs w:val="32"/>
    </w:rPr>
  </w:style>
  <w:style w:type="character" w:customStyle="1" w:styleId="WW-Absatz-Standardschriftart11111">
    <w:name w:val="WW-Absatz-Standardschriftart11111"/>
    <w:rsid w:val="0019666F"/>
  </w:style>
  <w:style w:type="character" w:customStyle="1" w:styleId="Bullets">
    <w:name w:val="Bullets"/>
    <w:rsid w:val="0019666F"/>
    <w:rPr>
      <w:rFonts w:ascii="Symbol" w:eastAsia="StarSymbol" w:hAnsi="Symbol" w:cs="StarSymbol"/>
      <w:sz w:val="32"/>
      <w:szCs w:val="32"/>
    </w:rPr>
  </w:style>
  <w:style w:type="paragraph" w:customStyle="1" w:styleId="Heading">
    <w:name w:val="Heading"/>
    <w:basedOn w:val="Normal"/>
    <w:next w:val="BodyText"/>
    <w:rsid w:val="0019666F"/>
    <w:pPr>
      <w:keepNext/>
      <w:spacing w:before="240" w:after="120"/>
    </w:pPr>
    <w:rPr>
      <w:rFonts w:ascii="Arial" w:eastAsia="MS Mincho" w:hAnsi="Arial" w:cs="Tahoma"/>
      <w:sz w:val="28"/>
      <w:szCs w:val="28"/>
    </w:rPr>
  </w:style>
  <w:style w:type="paragraph" w:styleId="BodyText">
    <w:name w:val="Body Text"/>
    <w:basedOn w:val="Normal"/>
    <w:rsid w:val="0019666F"/>
    <w:pPr>
      <w:spacing w:after="120"/>
    </w:pPr>
  </w:style>
  <w:style w:type="paragraph" w:styleId="List">
    <w:name w:val="List"/>
    <w:basedOn w:val="BodyText"/>
    <w:semiHidden/>
    <w:rsid w:val="0019666F"/>
    <w:rPr>
      <w:rFonts w:cs="Tahoma"/>
    </w:rPr>
  </w:style>
  <w:style w:type="paragraph" w:styleId="Caption">
    <w:name w:val="caption"/>
    <w:basedOn w:val="Normal"/>
    <w:qFormat/>
    <w:rsid w:val="0019666F"/>
    <w:pPr>
      <w:suppressLineNumbers/>
      <w:spacing w:before="120" w:after="120"/>
    </w:pPr>
    <w:rPr>
      <w:rFonts w:cs="Tahoma"/>
      <w:i/>
      <w:iCs/>
    </w:rPr>
  </w:style>
  <w:style w:type="paragraph" w:customStyle="1" w:styleId="Index">
    <w:name w:val="Index"/>
    <w:basedOn w:val="Normal"/>
    <w:rsid w:val="0019666F"/>
    <w:pPr>
      <w:suppressLineNumbers/>
    </w:pPr>
    <w:rPr>
      <w:rFonts w:cs="Tahoma"/>
    </w:rPr>
  </w:style>
  <w:style w:type="paragraph" w:customStyle="1" w:styleId="HorizontalLine">
    <w:name w:val="Horizontal Line"/>
    <w:basedOn w:val="Normal"/>
    <w:next w:val="BodyText"/>
    <w:rsid w:val="0019666F"/>
    <w:pPr>
      <w:suppressLineNumbers/>
      <w:pBdr>
        <w:bottom w:val="double" w:sz="1" w:space="0" w:color="808080"/>
      </w:pBdr>
      <w:spacing w:after="283"/>
    </w:pPr>
    <w:rPr>
      <w:sz w:val="12"/>
      <w:szCs w:val="12"/>
    </w:rPr>
  </w:style>
  <w:style w:type="paragraph" w:styleId="Header">
    <w:name w:val="header"/>
    <w:basedOn w:val="Normal"/>
    <w:rsid w:val="009C2464"/>
    <w:pPr>
      <w:widowControl/>
      <w:tabs>
        <w:tab w:val="center" w:pos="4320"/>
        <w:tab w:val="right" w:pos="8640"/>
      </w:tabs>
      <w:suppressAutoHyphens w:val="0"/>
    </w:pPr>
    <w:rPr>
      <w:rFonts w:eastAsia="Times New Roman"/>
      <w:kern w:val="0"/>
    </w:rPr>
  </w:style>
  <w:style w:type="paragraph" w:customStyle="1" w:styleId="Name">
    <w:name w:val="Name"/>
    <w:basedOn w:val="Normal"/>
    <w:rsid w:val="009C2464"/>
    <w:pPr>
      <w:widowControl/>
      <w:tabs>
        <w:tab w:val="left" w:pos="0"/>
      </w:tabs>
      <w:suppressAutoHyphens w:val="0"/>
      <w:jc w:val="center"/>
    </w:pPr>
    <w:rPr>
      <w:rFonts w:eastAsia="Times New Roman"/>
      <w:b/>
      <w:i/>
      <w:noProof/>
      <w:kern w:val="0"/>
      <w:sz w:val="28"/>
      <w:szCs w:val="20"/>
      <w:u w:val="single"/>
    </w:rPr>
  </w:style>
  <w:style w:type="paragraph" w:styleId="ListBullet2">
    <w:name w:val="List Bullet 2"/>
    <w:basedOn w:val="Normal"/>
    <w:rsid w:val="00BA5804"/>
    <w:pPr>
      <w:widowControl/>
      <w:numPr>
        <w:numId w:val="4"/>
      </w:numPr>
      <w:suppressAutoHyphens w:val="0"/>
    </w:pPr>
    <w:rPr>
      <w:rFonts w:eastAsia="Times New Roman"/>
      <w:kern w:val="0"/>
    </w:rPr>
  </w:style>
  <w:style w:type="paragraph" w:styleId="Title">
    <w:name w:val="Title"/>
    <w:basedOn w:val="Normal"/>
    <w:qFormat/>
    <w:rsid w:val="003B6EA2"/>
    <w:pPr>
      <w:widowControl/>
      <w:suppressAutoHyphens w:val="0"/>
      <w:overflowPunct w:val="0"/>
      <w:autoSpaceDE w:val="0"/>
      <w:autoSpaceDN w:val="0"/>
      <w:adjustRightInd w:val="0"/>
      <w:ind w:left="-180"/>
      <w:jc w:val="center"/>
      <w:textAlignment w:val="baseline"/>
    </w:pPr>
    <w:rPr>
      <w:rFonts w:eastAsia="Times New Roman"/>
      <w:b/>
      <w:kern w:val="0"/>
      <w:sz w:val="32"/>
      <w:szCs w:val="20"/>
      <w:lang w:val="en-CA"/>
    </w:rPr>
  </w:style>
  <w:style w:type="paragraph" w:styleId="NormalWeb">
    <w:name w:val="Normal (Web)"/>
    <w:basedOn w:val="Normal"/>
    <w:rsid w:val="00E80AB9"/>
    <w:pPr>
      <w:widowControl/>
      <w:suppressAutoHyphens w:val="0"/>
      <w:spacing w:before="100" w:beforeAutospacing="1" w:after="100" w:afterAutospacing="1"/>
    </w:pPr>
    <w:rPr>
      <w:rFonts w:eastAsia="Times New Roman"/>
      <w:kern w:val="0"/>
    </w:rPr>
  </w:style>
  <w:style w:type="paragraph" w:styleId="BodyTextIndent3">
    <w:name w:val="Body Text Indent 3"/>
    <w:basedOn w:val="Normal"/>
    <w:rsid w:val="00FB1637"/>
    <w:pPr>
      <w:widowControl/>
      <w:suppressAutoHyphens w:val="0"/>
      <w:spacing w:after="120"/>
      <w:ind w:left="360"/>
    </w:pPr>
    <w:rPr>
      <w:rFonts w:eastAsia="Times New Roman"/>
      <w:kern w:val="0"/>
      <w:sz w:val="16"/>
      <w:szCs w:val="16"/>
    </w:rPr>
  </w:style>
  <w:style w:type="paragraph" w:styleId="BalloonText">
    <w:name w:val="Balloon Text"/>
    <w:basedOn w:val="Normal"/>
    <w:link w:val="BalloonTextChar"/>
    <w:rsid w:val="005A2354"/>
    <w:rPr>
      <w:rFonts w:ascii="Tahoma" w:hAnsi="Tahoma" w:cs="Tahoma"/>
      <w:sz w:val="16"/>
      <w:szCs w:val="16"/>
    </w:rPr>
  </w:style>
  <w:style w:type="character" w:customStyle="1" w:styleId="BalloonTextChar">
    <w:name w:val="Balloon Text Char"/>
    <w:basedOn w:val="DefaultParagraphFont"/>
    <w:link w:val="BalloonText"/>
    <w:rsid w:val="005A2354"/>
    <w:rPr>
      <w:rFonts w:ascii="Tahoma" w:eastAsia="Lucida Sans Unicode" w:hAnsi="Tahoma" w:cs="Tahoma"/>
      <w:kern w:val="1"/>
      <w:sz w:val="16"/>
      <w:szCs w:val="16"/>
    </w:rPr>
  </w:style>
  <w:style w:type="character" w:customStyle="1" w:styleId="Heading3Char">
    <w:name w:val="Heading 3 Char"/>
    <w:basedOn w:val="DefaultParagraphFont"/>
    <w:link w:val="Heading3"/>
    <w:semiHidden/>
    <w:rsid w:val="007C5B19"/>
    <w:rPr>
      <w:rFonts w:asciiTheme="majorHAnsi" w:eastAsiaTheme="majorEastAsia" w:hAnsiTheme="majorHAnsi" w:cstheme="majorBidi"/>
      <w:b/>
      <w:bCs/>
      <w:color w:val="4F81BD" w:themeColor="accent1"/>
      <w:kern w:val="1"/>
      <w:sz w:val="24"/>
      <w:szCs w:val="24"/>
    </w:rPr>
  </w:style>
  <w:style w:type="paragraph" w:styleId="ListParagraph">
    <w:name w:val="List Paragraph"/>
    <w:basedOn w:val="Normal"/>
    <w:uiPriority w:val="34"/>
    <w:qFormat/>
    <w:rsid w:val="007C5B19"/>
    <w:pPr>
      <w:widowControl/>
      <w:suppressAutoHyphens w:val="0"/>
      <w:spacing w:after="200" w:line="276" w:lineRule="auto"/>
      <w:ind w:left="720"/>
      <w:contextualSpacing/>
    </w:pPr>
    <w:rPr>
      <w:rFonts w:asciiTheme="minorHAnsi" w:eastAsiaTheme="minorHAnsi" w:hAnsiTheme="minorHAnsi" w:cstheme="minorBidi"/>
      <w:kern w:val="0"/>
      <w:sz w:val="22"/>
      <w:szCs w:val="22"/>
    </w:rPr>
  </w:style>
  <w:style w:type="paragraph" w:customStyle="1" w:styleId="RMBodyText">
    <w:name w:val="RM Body Text"/>
    <w:basedOn w:val="Normal"/>
    <w:rsid w:val="00F9461E"/>
    <w:pPr>
      <w:numPr>
        <w:numId w:val="14"/>
      </w:numPr>
      <w:suppressAutoHyphens w:val="0"/>
      <w:autoSpaceDE w:val="0"/>
      <w:autoSpaceDN w:val="0"/>
      <w:adjustRightInd w:val="0"/>
      <w:spacing w:after="56"/>
    </w:pPr>
    <w:rPr>
      <w:rFonts w:eastAsia="Times New Roman"/>
      <w:b/>
      <w:bCs/>
      <w:kern w:val="0"/>
      <w:sz w:val="22"/>
      <w:szCs w:val="22"/>
    </w:rPr>
  </w:style>
  <w:style w:type="character" w:customStyle="1" w:styleId="RMBodyText1CharChar">
    <w:name w:val="RM Body Text 1 Char Char"/>
    <w:link w:val="RMBodyText1Char"/>
    <w:locked/>
    <w:rsid w:val="00F9461E"/>
    <w:rPr>
      <w:rFonts w:ascii="Arial" w:hAnsi="Arial" w:cs="Arial"/>
      <w:b/>
      <w:bCs/>
      <w:sz w:val="22"/>
      <w:szCs w:val="22"/>
    </w:rPr>
  </w:style>
  <w:style w:type="paragraph" w:customStyle="1" w:styleId="RMBodyText1Char">
    <w:name w:val="RM Body Text 1 Char"/>
    <w:basedOn w:val="Normal"/>
    <w:link w:val="RMBodyText1CharChar"/>
    <w:rsid w:val="00F9461E"/>
    <w:pPr>
      <w:keepNext/>
      <w:keepLines/>
      <w:suppressAutoHyphens w:val="0"/>
      <w:autoSpaceDE w:val="0"/>
      <w:autoSpaceDN w:val="0"/>
      <w:adjustRightInd w:val="0"/>
      <w:spacing w:after="56"/>
      <w:ind w:left="360"/>
    </w:pPr>
    <w:rPr>
      <w:rFonts w:ascii="Arial" w:eastAsia="Times New Roman" w:hAnsi="Arial" w:cs="Arial"/>
      <w:b/>
      <w:bCs/>
      <w:kern w:val="0"/>
      <w:sz w:val="22"/>
      <w:szCs w:val="22"/>
    </w:rPr>
  </w:style>
  <w:style w:type="character" w:styleId="Hyperlink">
    <w:name w:val="Hyperlink"/>
    <w:basedOn w:val="DefaultParagraphFont"/>
    <w:rsid w:val="004936FB"/>
    <w:rPr>
      <w:color w:val="0000FF" w:themeColor="hyperlink"/>
      <w:u w:val="single"/>
    </w:rPr>
  </w:style>
  <w:style w:type="character" w:styleId="Strong">
    <w:name w:val="Strong"/>
    <w:basedOn w:val="DefaultParagraphFont"/>
    <w:uiPriority w:val="22"/>
    <w:qFormat/>
    <w:rsid w:val="00311C7E"/>
    <w:rPr>
      <w:b/>
      <w:bCs/>
    </w:rPr>
  </w:style>
  <w:style w:type="character" w:customStyle="1" w:styleId="apple-converted-space">
    <w:name w:val="apple-converted-space"/>
    <w:basedOn w:val="DefaultParagraphFont"/>
    <w:rsid w:val="00C62D5C"/>
  </w:style>
  <w:style w:type="character" w:customStyle="1" w:styleId="highlight">
    <w:name w:val="highlight"/>
    <w:basedOn w:val="DefaultParagraphFont"/>
    <w:rsid w:val="00C135D5"/>
  </w:style>
  <w:style w:type="character" w:styleId="UnresolvedMention">
    <w:name w:val="Unresolved Mention"/>
    <w:basedOn w:val="DefaultParagraphFont"/>
    <w:uiPriority w:val="99"/>
    <w:semiHidden/>
    <w:unhideWhenUsed/>
    <w:rsid w:val="009B77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48769">
      <w:bodyDiv w:val="1"/>
      <w:marLeft w:val="0"/>
      <w:marRight w:val="0"/>
      <w:marTop w:val="0"/>
      <w:marBottom w:val="0"/>
      <w:divBdr>
        <w:top w:val="none" w:sz="0" w:space="0" w:color="auto"/>
        <w:left w:val="none" w:sz="0" w:space="0" w:color="auto"/>
        <w:bottom w:val="none" w:sz="0" w:space="0" w:color="auto"/>
        <w:right w:val="none" w:sz="0" w:space="0" w:color="auto"/>
      </w:divBdr>
    </w:div>
    <w:div w:id="396394464">
      <w:bodyDiv w:val="1"/>
      <w:marLeft w:val="0"/>
      <w:marRight w:val="0"/>
      <w:marTop w:val="0"/>
      <w:marBottom w:val="0"/>
      <w:divBdr>
        <w:top w:val="none" w:sz="0" w:space="0" w:color="auto"/>
        <w:left w:val="none" w:sz="0" w:space="0" w:color="auto"/>
        <w:bottom w:val="none" w:sz="0" w:space="0" w:color="auto"/>
        <w:right w:val="none" w:sz="0" w:space="0" w:color="auto"/>
      </w:divBdr>
    </w:div>
    <w:div w:id="462121623">
      <w:bodyDiv w:val="1"/>
      <w:marLeft w:val="0"/>
      <w:marRight w:val="0"/>
      <w:marTop w:val="0"/>
      <w:marBottom w:val="0"/>
      <w:divBdr>
        <w:top w:val="none" w:sz="0" w:space="0" w:color="auto"/>
        <w:left w:val="none" w:sz="0" w:space="0" w:color="auto"/>
        <w:bottom w:val="none" w:sz="0" w:space="0" w:color="auto"/>
        <w:right w:val="none" w:sz="0" w:space="0" w:color="auto"/>
      </w:divBdr>
      <w:divsChild>
        <w:div w:id="1902907841">
          <w:marLeft w:val="0"/>
          <w:marRight w:val="0"/>
          <w:marTop w:val="0"/>
          <w:marBottom w:val="0"/>
          <w:divBdr>
            <w:top w:val="none" w:sz="0" w:space="0" w:color="auto"/>
            <w:left w:val="none" w:sz="0" w:space="0" w:color="auto"/>
            <w:bottom w:val="none" w:sz="0" w:space="0" w:color="auto"/>
            <w:right w:val="none" w:sz="0" w:space="0" w:color="auto"/>
          </w:divBdr>
        </w:div>
      </w:divsChild>
    </w:div>
    <w:div w:id="745342651">
      <w:bodyDiv w:val="1"/>
      <w:marLeft w:val="0"/>
      <w:marRight w:val="0"/>
      <w:marTop w:val="0"/>
      <w:marBottom w:val="0"/>
      <w:divBdr>
        <w:top w:val="none" w:sz="0" w:space="0" w:color="auto"/>
        <w:left w:val="none" w:sz="0" w:space="0" w:color="auto"/>
        <w:bottom w:val="none" w:sz="0" w:space="0" w:color="auto"/>
        <w:right w:val="none" w:sz="0" w:space="0" w:color="auto"/>
      </w:divBdr>
    </w:div>
    <w:div w:id="1222718377">
      <w:bodyDiv w:val="1"/>
      <w:marLeft w:val="0"/>
      <w:marRight w:val="0"/>
      <w:marTop w:val="0"/>
      <w:marBottom w:val="0"/>
      <w:divBdr>
        <w:top w:val="none" w:sz="0" w:space="0" w:color="auto"/>
        <w:left w:val="none" w:sz="0" w:space="0" w:color="auto"/>
        <w:bottom w:val="none" w:sz="0" w:space="0" w:color="auto"/>
        <w:right w:val="none" w:sz="0" w:space="0" w:color="auto"/>
      </w:divBdr>
    </w:div>
    <w:div w:id="1318192633">
      <w:bodyDiv w:val="1"/>
      <w:marLeft w:val="0"/>
      <w:marRight w:val="0"/>
      <w:marTop w:val="0"/>
      <w:marBottom w:val="0"/>
      <w:divBdr>
        <w:top w:val="none" w:sz="0" w:space="0" w:color="auto"/>
        <w:left w:val="none" w:sz="0" w:space="0" w:color="auto"/>
        <w:bottom w:val="none" w:sz="0" w:space="0" w:color="auto"/>
        <w:right w:val="none" w:sz="0" w:space="0" w:color="auto"/>
      </w:divBdr>
    </w:div>
    <w:div w:id="1519926460">
      <w:bodyDiv w:val="1"/>
      <w:marLeft w:val="0"/>
      <w:marRight w:val="0"/>
      <w:marTop w:val="0"/>
      <w:marBottom w:val="0"/>
      <w:divBdr>
        <w:top w:val="none" w:sz="0" w:space="0" w:color="auto"/>
        <w:left w:val="none" w:sz="0" w:space="0" w:color="auto"/>
        <w:bottom w:val="none" w:sz="0" w:space="0" w:color="auto"/>
        <w:right w:val="none" w:sz="0" w:space="0" w:color="auto"/>
      </w:divBdr>
      <w:divsChild>
        <w:div w:id="1519923413">
          <w:marLeft w:val="0"/>
          <w:marRight w:val="0"/>
          <w:marTop w:val="0"/>
          <w:marBottom w:val="0"/>
          <w:divBdr>
            <w:top w:val="none" w:sz="0" w:space="0" w:color="auto"/>
            <w:left w:val="none" w:sz="0" w:space="0" w:color="auto"/>
            <w:bottom w:val="none" w:sz="0" w:space="0" w:color="auto"/>
            <w:right w:val="none" w:sz="0" w:space="0" w:color="auto"/>
          </w:divBdr>
        </w:div>
        <w:div w:id="1626623465">
          <w:marLeft w:val="0"/>
          <w:marRight w:val="0"/>
          <w:marTop w:val="0"/>
          <w:marBottom w:val="0"/>
          <w:divBdr>
            <w:top w:val="none" w:sz="0" w:space="0" w:color="auto"/>
            <w:left w:val="none" w:sz="0" w:space="0" w:color="auto"/>
            <w:bottom w:val="none" w:sz="0" w:space="0" w:color="auto"/>
            <w:right w:val="none" w:sz="0" w:space="0" w:color="auto"/>
          </w:divBdr>
        </w:div>
        <w:div w:id="2064980230">
          <w:marLeft w:val="0"/>
          <w:marRight w:val="0"/>
          <w:marTop w:val="0"/>
          <w:marBottom w:val="0"/>
          <w:divBdr>
            <w:top w:val="none" w:sz="0" w:space="0" w:color="auto"/>
            <w:left w:val="none" w:sz="0" w:space="0" w:color="auto"/>
            <w:bottom w:val="none" w:sz="0" w:space="0" w:color="auto"/>
            <w:right w:val="none" w:sz="0" w:space="0" w:color="auto"/>
          </w:divBdr>
        </w:div>
        <w:div w:id="243295584">
          <w:marLeft w:val="0"/>
          <w:marRight w:val="0"/>
          <w:marTop w:val="0"/>
          <w:marBottom w:val="0"/>
          <w:divBdr>
            <w:top w:val="none" w:sz="0" w:space="0" w:color="auto"/>
            <w:left w:val="none" w:sz="0" w:space="0" w:color="auto"/>
            <w:bottom w:val="none" w:sz="0" w:space="0" w:color="auto"/>
            <w:right w:val="none" w:sz="0" w:space="0" w:color="auto"/>
          </w:divBdr>
        </w:div>
        <w:div w:id="848788853">
          <w:marLeft w:val="0"/>
          <w:marRight w:val="0"/>
          <w:marTop w:val="0"/>
          <w:marBottom w:val="0"/>
          <w:divBdr>
            <w:top w:val="none" w:sz="0" w:space="0" w:color="auto"/>
            <w:left w:val="none" w:sz="0" w:space="0" w:color="auto"/>
            <w:bottom w:val="none" w:sz="0" w:space="0" w:color="auto"/>
            <w:right w:val="none" w:sz="0" w:space="0" w:color="auto"/>
          </w:divBdr>
        </w:div>
        <w:div w:id="416363705">
          <w:marLeft w:val="0"/>
          <w:marRight w:val="0"/>
          <w:marTop w:val="0"/>
          <w:marBottom w:val="0"/>
          <w:divBdr>
            <w:top w:val="none" w:sz="0" w:space="0" w:color="auto"/>
            <w:left w:val="none" w:sz="0" w:space="0" w:color="auto"/>
            <w:bottom w:val="none" w:sz="0" w:space="0" w:color="auto"/>
            <w:right w:val="none" w:sz="0" w:space="0" w:color="auto"/>
          </w:divBdr>
        </w:div>
        <w:div w:id="625549859">
          <w:marLeft w:val="0"/>
          <w:marRight w:val="0"/>
          <w:marTop w:val="0"/>
          <w:marBottom w:val="0"/>
          <w:divBdr>
            <w:top w:val="none" w:sz="0" w:space="0" w:color="auto"/>
            <w:left w:val="none" w:sz="0" w:space="0" w:color="auto"/>
            <w:bottom w:val="none" w:sz="0" w:space="0" w:color="auto"/>
            <w:right w:val="none" w:sz="0" w:space="0" w:color="auto"/>
          </w:divBdr>
        </w:div>
        <w:div w:id="679894272">
          <w:marLeft w:val="0"/>
          <w:marRight w:val="0"/>
          <w:marTop w:val="0"/>
          <w:marBottom w:val="0"/>
          <w:divBdr>
            <w:top w:val="none" w:sz="0" w:space="0" w:color="auto"/>
            <w:left w:val="none" w:sz="0" w:space="0" w:color="auto"/>
            <w:bottom w:val="none" w:sz="0" w:space="0" w:color="auto"/>
            <w:right w:val="none" w:sz="0" w:space="0" w:color="auto"/>
          </w:divBdr>
        </w:div>
        <w:div w:id="2145460608">
          <w:marLeft w:val="0"/>
          <w:marRight w:val="0"/>
          <w:marTop w:val="0"/>
          <w:marBottom w:val="0"/>
          <w:divBdr>
            <w:top w:val="none" w:sz="0" w:space="0" w:color="auto"/>
            <w:left w:val="none" w:sz="0" w:space="0" w:color="auto"/>
            <w:bottom w:val="none" w:sz="0" w:space="0" w:color="auto"/>
            <w:right w:val="none" w:sz="0" w:space="0" w:color="auto"/>
          </w:divBdr>
        </w:div>
        <w:div w:id="1042443609">
          <w:marLeft w:val="0"/>
          <w:marRight w:val="0"/>
          <w:marTop w:val="0"/>
          <w:marBottom w:val="0"/>
          <w:divBdr>
            <w:top w:val="none" w:sz="0" w:space="0" w:color="auto"/>
            <w:left w:val="none" w:sz="0" w:space="0" w:color="auto"/>
            <w:bottom w:val="none" w:sz="0" w:space="0" w:color="auto"/>
            <w:right w:val="none" w:sz="0" w:space="0" w:color="auto"/>
          </w:divBdr>
        </w:div>
        <w:div w:id="525367368">
          <w:marLeft w:val="0"/>
          <w:marRight w:val="0"/>
          <w:marTop w:val="0"/>
          <w:marBottom w:val="0"/>
          <w:divBdr>
            <w:top w:val="none" w:sz="0" w:space="0" w:color="auto"/>
            <w:left w:val="none" w:sz="0" w:space="0" w:color="auto"/>
            <w:bottom w:val="none" w:sz="0" w:space="0" w:color="auto"/>
            <w:right w:val="none" w:sz="0" w:space="0" w:color="auto"/>
          </w:divBdr>
        </w:div>
        <w:div w:id="543835329">
          <w:marLeft w:val="0"/>
          <w:marRight w:val="0"/>
          <w:marTop w:val="0"/>
          <w:marBottom w:val="0"/>
          <w:divBdr>
            <w:top w:val="none" w:sz="0" w:space="0" w:color="auto"/>
            <w:left w:val="none" w:sz="0" w:space="0" w:color="auto"/>
            <w:bottom w:val="none" w:sz="0" w:space="0" w:color="auto"/>
            <w:right w:val="none" w:sz="0" w:space="0" w:color="auto"/>
          </w:divBdr>
        </w:div>
        <w:div w:id="1043560691">
          <w:marLeft w:val="0"/>
          <w:marRight w:val="0"/>
          <w:marTop w:val="0"/>
          <w:marBottom w:val="0"/>
          <w:divBdr>
            <w:top w:val="none" w:sz="0" w:space="0" w:color="auto"/>
            <w:left w:val="none" w:sz="0" w:space="0" w:color="auto"/>
            <w:bottom w:val="none" w:sz="0" w:space="0" w:color="auto"/>
            <w:right w:val="none" w:sz="0" w:space="0" w:color="auto"/>
          </w:divBdr>
        </w:div>
        <w:div w:id="703288192">
          <w:marLeft w:val="0"/>
          <w:marRight w:val="0"/>
          <w:marTop w:val="0"/>
          <w:marBottom w:val="0"/>
          <w:divBdr>
            <w:top w:val="none" w:sz="0" w:space="0" w:color="auto"/>
            <w:left w:val="none" w:sz="0" w:space="0" w:color="auto"/>
            <w:bottom w:val="none" w:sz="0" w:space="0" w:color="auto"/>
            <w:right w:val="none" w:sz="0" w:space="0" w:color="auto"/>
          </w:divBdr>
        </w:div>
        <w:div w:id="2108114663">
          <w:marLeft w:val="0"/>
          <w:marRight w:val="0"/>
          <w:marTop w:val="0"/>
          <w:marBottom w:val="0"/>
          <w:divBdr>
            <w:top w:val="none" w:sz="0" w:space="0" w:color="auto"/>
            <w:left w:val="none" w:sz="0" w:space="0" w:color="auto"/>
            <w:bottom w:val="none" w:sz="0" w:space="0" w:color="auto"/>
            <w:right w:val="none" w:sz="0" w:space="0" w:color="auto"/>
          </w:divBdr>
        </w:div>
        <w:div w:id="1002469084">
          <w:marLeft w:val="0"/>
          <w:marRight w:val="0"/>
          <w:marTop w:val="0"/>
          <w:marBottom w:val="0"/>
          <w:divBdr>
            <w:top w:val="none" w:sz="0" w:space="0" w:color="auto"/>
            <w:left w:val="none" w:sz="0" w:space="0" w:color="auto"/>
            <w:bottom w:val="none" w:sz="0" w:space="0" w:color="auto"/>
            <w:right w:val="none" w:sz="0" w:space="0" w:color="auto"/>
          </w:divBdr>
        </w:div>
        <w:div w:id="269437842">
          <w:marLeft w:val="0"/>
          <w:marRight w:val="0"/>
          <w:marTop w:val="0"/>
          <w:marBottom w:val="0"/>
          <w:divBdr>
            <w:top w:val="none" w:sz="0" w:space="0" w:color="auto"/>
            <w:left w:val="none" w:sz="0" w:space="0" w:color="auto"/>
            <w:bottom w:val="none" w:sz="0" w:space="0" w:color="auto"/>
            <w:right w:val="none" w:sz="0" w:space="0" w:color="auto"/>
          </w:divBdr>
        </w:div>
        <w:div w:id="769080513">
          <w:marLeft w:val="0"/>
          <w:marRight w:val="0"/>
          <w:marTop w:val="0"/>
          <w:marBottom w:val="0"/>
          <w:divBdr>
            <w:top w:val="none" w:sz="0" w:space="0" w:color="auto"/>
            <w:left w:val="none" w:sz="0" w:space="0" w:color="auto"/>
            <w:bottom w:val="none" w:sz="0" w:space="0" w:color="auto"/>
            <w:right w:val="none" w:sz="0" w:space="0" w:color="auto"/>
          </w:divBdr>
        </w:div>
        <w:div w:id="1116752431">
          <w:marLeft w:val="0"/>
          <w:marRight w:val="0"/>
          <w:marTop w:val="0"/>
          <w:marBottom w:val="0"/>
          <w:divBdr>
            <w:top w:val="none" w:sz="0" w:space="0" w:color="auto"/>
            <w:left w:val="none" w:sz="0" w:space="0" w:color="auto"/>
            <w:bottom w:val="none" w:sz="0" w:space="0" w:color="auto"/>
            <w:right w:val="none" w:sz="0" w:space="0" w:color="auto"/>
          </w:divBdr>
        </w:div>
        <w:div w:id="452484013">
          <w:marLeft w:val="0"/>
          <w:marRight w:val="0"/>
          <w:marTop w:val="0"/>
          <w:marBottom w:val="0"/>
          <w:divBdr>
            <w:top w:val="none" w:sz="0" w:space="0" w:color="auto"/>
            <w:left w:val="none" w:sz="0" w:space="0" w:color="auto"/>
            <w:bottom w:val="none" w:sz="0" w:space="0" w:color="auto"/>
            <w:right w:val="none" w:sz="0" w:space="0" w:color="auto"/>
          </w:divBdr>
        </w:div>
        <w:div w:id="636959980">
          <w:marLeft w:val="0"/>
          <w:marRight w:val="0"/>
          <w:marTop w:val="0"/>
          <w:marBottom w:val="0"/>
          <w:divBdr>
            <w:top w:val="none" w:sz="0" w:space="0" w:color="auto"/>
            <w:left w:val="none" w:sz="0" w:space="0" w:color="auto"/>
            <w:bottom w:val="none" w:sz="0" w:space="0" w:color="auto"/>
            <w:right w:val="none" w:sz="0" w:space="0" w:color="auto"/>
          </w:divBdr>
        </w:div>
        <w:div w:id="1020815059">
          <w:marLeft w:val="0"/>
          <w:marRight w:val="0"/>
          <w:marTop w:val="0"/>
          <w:marBottom w:val="0"/>
          <w:divBdr>
            <w:top w:val="none" w:sz="0" w:space="0" w:color="auto"/>
            <w:left w:val="none" w:sz="0" w:space="0" w:color="auto"/>
            <w:bottom w:val="none" w:sz="0" w:space="0" w:color="auto"/>
            <w:right w:val="none" w:sz="0" w:space="0" w:color="auto"/>
          </w:divBdr>
        </w:div>
        <w:div w:id="1323923108">
          <w:marLeft w:val="0"/>
          <w:marRight w:val="0"/>
          <w:marTop w:val="0"/>
          <w:marBottom w:val="0"/>
          <w:divBdr>
            <w:top w:val="none" w:sz="0" w:space="0" w:color="auto"/>
            <w:left w:val="none" w:sz="0" w:space="0" w:color="auto"/>
            <w:bottom w:val="none" w:sz="0" w:space="0" w:color="auto"/>
            <w:right w:val="none" w:sz="0" w:space="0" w:color="auto"/>
          </w:divBdr>
        </w:div>
        <w:div w:id="735788333">
          <w:marLeft w:val="0"/>
          <w:marRight w:val="0"/>
          <w:marTop w:val="0"/>
          <w:marBottom w:val="0"/>
          <w:divBdr>
            <w:top w:val="none" w:sz="0" w:space="0" w:color="auto"/>
            <w:left w:val="none" w:sz="0" w:space="0" w:color="auto"/>
            <w:bottom w:val="none" w:sz="0" w:space="0" w:color="auto"/>
            <w:right w:val="none" w:sz="0" w:space="0" w:color="auto"/>
          </w:divBdr>
        </w:div>
        <w:div w:id="298876357">
          <w:marLeft w:val="0"/>
          <w:marRight w:val="0"/>
          <w:marTop w:val="0"/>
          <w:marBottom w:val="0"/>
          <w:divBdr>
            <w:top w:val="none" w:sz="0" w:space="0" w:color="auto"/>
            <w:left w:val="none" w:sz="0" w:space="0" w:color="auto"/>
            <w:bottom w:val="none" w:sz="0" w:space="0" w:color="auto"/>
            <w:right w:val="none" w:sz="0" w:space="0" w:color="auto"/>
          </w:divBdr>
        </w:div>
        <w:div w:id="485317308">
          <w:marLeft w:val="0"/>
          <w:marRight w:val="0"/>
          <w:marTop w:val="0"/>
          <w:marBottom w:val="0"/>
          <w:divBdr>
            <w:top w:val="none" w:sz="0" w:space="0" w:color="auto"/>
            <w:left w:val="none" w:sz="0" w:space="0" w:color="auto"/>
            <w:bottom w:val="none" w:sz="0" w:space="0" w:color="auto"/>
            <w:right w:val="none" w:sz="0" w:space="0" w:color="auto"/>
          </w:divBdr>
        </w:div>
        <w:div w:id="11807218">
          <w:marLeft w:val="0"/>
          <w:marRight w:val="0"/>
          <w:marTop w:val="0"/>
          <w:marBottom w:val="0"/>
          <w:divBdr>
            <w:top w:val="none" w:sz="0" w:space="0" w:color="auto"/>
            <w:left w:val="none" w:sz="0" w:space="0" w:color="auto"/>
            <w:bottom w:val="none" w:sz="0" w:space="0" w:color="auto"/>
            <w:right w:val="none" w:sz="0" w:space="0" w:color="auto"/>
          </w:divBdr>
        </w:div>
        <w:div w:id="1282539850">
          <w:marLeft w:val="0"/>
          <w:marRight w:val="0"/>
          <w:marTop w:val="0"/>
          <w:marBottom w:val="0"/>
          <w:divBdr>
            <w:top w:val="none" w:sz="0" w:space="0" w:color="auto"/>
            <w:left w:val="none" w:sz="0" w:space="0" w:color="auto"/>
            <w:bottom w:val="none" w:sz="0" w:space="0" w:color="auto"/>
            <w:right w:val="none" w:sz="0" w:space="0" w:color="auto"/>
          </w:divBdr>
        </w:div>
        <w:div w:id="2089305741">
          <w:marLeft w:val="0"/>
          <w:marRight w:val="0"/>
          <w:marTop w:val="0"/>
          <w:marBottom w:val="0"/>
          <w:divBdr>
            <w:top w:val="none" w:sz="0" w:space="0" w:color="auto"/>
            <w:left w:val="none" w:sz="0" w:space="0" w:color="auto"/>
            <w:bottom w:val="none" w:sz="0" w:space="0" w:color="auto"/>
            <w:right w:val="none" w:sz="0" w:space="0" w:color="auto"/>
          </w:divBdr>
        </w:div>
        <w:div w:id="457068033">
          <w:marLeft w:val="0"/>
          <w:marRight w:val="0"/>
          <w:marTop w:val="0"/>
          <w:marBottom w:val="0"/>
          <w:divBdr>
            <w:top w:val="none" w:sz="0" w:space="0" w:color="auto"/>
            <w:left w:val="none" w:sz="0" w:space="0" w:color="auto"/>
            <w:bottom w:val="none" w:sz="0" w:space="0" w:color="auto"/>
            <w:right w:val="none" w:sz="0" w:space="0" w:color="auto"/>
          </w:divBdr>
        </w:div>
        <w:div w:id="456339130">
          <w:marLeft w:val="0"/>
          <w:marRight w:val="0"/>
          <w:marTop w:val="0"/>
          <w:marBottom w:val="0"/>
          <w:divBdr>
            <w:top w:val="none" w:sz="0" w:space="0" w:color="auto"/>
            <w:left w:val="none" w:sz="0" w:space="0" w:color="auto"/>
            <w:bottom w:val="none" w:sz="0" w:space="0" w:color="auto"/>
            <w:right w:val="none" w:sz="0" w:space="0" w:color="auto"/>
          </w:divBdr>
        </w:div>
        <w:div w:id="446974039">
          <w:marLeft w:val="0"/>
          <w:marRight w:val="0"/>
          <w:marTop w:val="0"/>
          <w:marBottom w:val="0"/>
          <w:divBdr>
            <w:top w:val="none" w:sz="0" w:space="0" w:color="auto"/>
            <w:left w:val="none" w:sz="0" w:space="0" w:color="auto"/>
            <w:bottom w:val="none" w:sz="0" w:space="0" w:color="auto"/>
            <w:right w:val="none" w:sz="0" w:space="0" w:color="auto"/>
          </w:divBdr>
        </w:div>
        <w:div w:id="1609003470">
          <w:marLeft w:val="0"/>
          <w:marRight w:val="0"/>
          <w:marTop w:val="0"/>
          <w:marBottom w:val="0"/>
          <w:divBdr>
            <w:top w:val="none" w:sz="0" w:space="0" w:color="auto"/>
            <w:left w:val="none" w:sz="0" w:space="0" w:color="auto"/>
            <w:bottom w:val="none" w:sz="0" w:space="0" w:color="auto"/>
            <w:right w:val="none" w:sz="0" w:space="0" w:color="auto"/>
          </w:divBdr>
        </w:div>
        <w:div w:id="412706789">
          <w:marLeft w:val="0"/>
          <w:marRight w:val="0"/>
          <w:marTop w:val="0"/>
          <w:marBottom w:val="0"/>
          <w:divBdr>
            <w:top w:val="none" w:sz="0" w:space="0" w:color="auto"/>
            <w:left w:val="none" w:sz="0" w:space="0" w:color="auto"/>
            <w:bottom w:val="none" w:sz="0" w:space="0" w:color="auto"/>
            <w:right w:val="none" w:sz="0" w:space="0" w:color="auto"/>
          </w:divBdr>
        </w:div>
        <w:div w:id="1582056443">
          <w:marLeft w:val="0"/>
          <w:marRight w:val="0"/>
          <w:marTop w:val="0"/>
          <w:marBottom w:val="0"/>
          <w:divBdr>
            <w:top w:val="none" w:sz="0" w:space="0" w:color="auto"/>
            <w:left w:val="none" w:sz="0" w:space="0" w:color="auto"/>
            <w:bottom w:val="none" w:sz="0" w:space="0" w:color="auto"/>
            <w:right w:val="none" w:sz="0" w:space="0" w:color="auto"/>
          </w:divBdr>
        </w:div>
        <w:div w:id="372193296">
          <w:marLeft w:val="0"/>
          <w:marRight w:val="0"/>
          <w:marTop w:val="0"/>
          <w:marBottom w:val="0"/>
          <w:divBdr>
            <w:top w:val="none" w:sz="0" w:space="0" w:color="auto"/>
            <w:left w:val="none" w:sz="0" w:space="0" w:color="auto"/>
            <w:bottom w:val="none" w:sz="0" w:space="0" w:color="auto"/>
            <w:right w:val="none" w:sz="0" w:space="0" w:color="auto"/>
          </w:divBdr>
        </w:div>
      </w:divsChild>
    </w:div>
    <w:div w:id="1698853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kvinodh@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AC0C8F-10D4-BF42-9FCB-AB5078410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2159</Words>
  <Characters>12311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sysgroup</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Vinodh Bellamkonda</dc:creator>
  <cp:lastModifiedBy>n2s.staff2@outlook.com</cp:lastModifiedBy>
  <cp:revision>16</cp:revision>
  <cp:lastPrinted>2012-01-27T23:06:00Z</cp:lastPrinted>
  <dcterms:created xsi:type="dcterms:W3CDTF">2022-10-14T17:11:00Z</dcterms:created>
  <dcterms:modified xsi:type="dcterms:W3CDTF">2024-04-12T20:27:00Z</dcterms:modified>
</cp:coreProperties>
</file>