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E059E4" w14:textId="64365EAD" w:rsidR="00550E41" w:rsidRPr="004003C8" w:rsidRDefault="00550E41" w:rsidP="00681D51">
      <w:pPr>
        <w:tabs>
          <w:tab w:val="center" w:pos="5233"/>
        </w:tabs>
        <w:spacing w:before="120" w:after="0" w:line="240" w:lineRule="auto"/>
        <w:rPr>
          <w:rFonts w:asciiTheme="minorHAnsi" w:eastAsia="Calibri" w:hAnsiTheme="minorHAnsi" w:cstheme="minorHAnsi"/>
          <w:b/>
          <w:caps/>
          <w:sz w:val="20"/>
          <w:szCs w:val="20"/>
          <w:lang w:val="it-IT"/>
        </w:rPr>
      </w:pPr>
      <w:r w:rsidRPr="004003C8">
        <w:rPr>
          <w:rFonts w:asciiTheme="minorHAnsi" w:hAnsiTheme="minorHAnsi" w:cstheme="minorHAnsi"/>
          <w:b/>
          <w:caps/>
          <w:sz w:val="20"/>
          <w:szCs w:val="20"/>
          <w:lang w:val="it-IT"/>
        </w:rPr>
        <w:t>Overview</w:t>
      </w:r>
      <w:r w:rsidR="00681D51">
        <w:rPr>
          <w:rFonts w:asciiTheme="minorHAnsi" w:hAnsiTheme="minorHAnsi" w:cstheme="minorHAnsi"/>
          <w:b/>
          <w:caps/>
          <w:sz w:val="20"/>
          <w:szCs w:val="20"/>
          <w:lang w:val="it-IT"/>
        </w:rPr>
        <w:tab/>
      </w:r>
    </w:p>
    <w:p w14:paraId="5E9B3923" w14:textId="4FDFF077" w:rsidR="00550E41" w:rsidRPr="004003C8" w:rsidRDefault="00616D82" w:rsidP="00550E41">
      <w:pPr>
        <w:pStyle w:val="ListParagraph"/>
        <w:numPr>
          <w:ilvl w:val="0"/>
          <w:numId w:val="19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10 years of experience as a Senior SAP</w:t>
      </w:r>
      <w:r w:rsidR="00F31D31">
        <w:rPr>
          <w:rFonts w:asciiTheme="minorHAnsi" w:hAnsiTheme="minorHAnsi" w:cstheme="minorHAnsi"/>
          <w:sz w:val="20"/>
          <w:szCs w:val="20"/>
        </w:rPr>
        <w:t xml:space="preserve"> ILM</w:t>
      </w:r>
      <w:r w:rsidRPr="004003C8">
        <w:rPr>
          <w:rFonts w:asciiTheme="minorHAnsi" w:hAnsiTheme="minorHAnsi" w:cstheme="minorHAnsi"/>
          <w:sz w:val="20"/>
          <w:szCs w:val="20"/>
        </w:rPr>
        <w:t xml:space="preserve"> Consultant </w:t>
      </w:r>
      <w:r w:rsidR="00550E41" w:rsidRPr="004003C8">
        <w:rPr>
          <w:rFonts w:asciiTheme="minorHAnsi" w:hAnsiTheme="minorHAnsi" w:cstheme="minorHAnsi"/>
          <w:sz w:val="20"/>
          <w:szCs w:val="20"/>
        </w:rPr>
        <w:t>working on SAP</w:t>
      </w:r>
      <w:r w:rsidRPr="004003C8">
        <w:rPr>
          <w:rFonts w:asciiTheme="minorHAnsi" w:hAnsiTheme="minorHAnsi" w:cstheme="minorHAnsi"/>
          <w:sz w:val="20"/>
          <w:szCs w:val="20"/>
        </w:rPr>
        <w:t xml:space="preserve"> SD and </w:t>
      </w:r>
      <w:r w:rsidR="00550E41" w:rsidRPr="004003C8">
        <w:rPr>
          <w:rFonts w:asciiTheme="minorHAnsi" w:hAnsiTheme="minorHAnsi" w:cstheme="minorHAnsi"/>
          <w:sz w:val="20"/>
          <w:szCs w:val="20"/>
        </w:rPr>
        <w:t xml:space="preserve">SAP </w:t>
      </w:r>
      <w:r w:rsidR="00BE0664" w:rsidRPr="004003C8">
        <w:rPr>
          <w:rFonts w:asciiTheme="minorHAnsi" w:hAnsiTheme="minorHAnsi" w:cstheme="minorHAnsi"/>
          <w:sz w:val="20"/>
          <w:szCs w:val="20"/>
        </w:rPr>
        <w:t>data a</w:t>
      </w:r>
      <w:r w:rsidRPr="004003C8">
        <w:rPr>
          <w:rFonts w:asciiTheme="minorHAnsi" w:hAnsiTheme="minorHAnsi" w:cstheme="minorHAnsi"/>
          <w:sz w:val="20"/>
          <w:szCs w:val="20"/>
        </w:rPr>
        <w:t>rchiving</w:t>
      </w:r>
      <w:r w:rsidR="00550E41" w:rsidRPr="004003C8">
        <w:rPr>
          <w:rFonts w:asciiTheme="minorHAnsi" w:hAnsiTheme="minorHAnsi" w:cstheme="minorHAnsi"/>
          <w:sz w:val="20"/>
          <w:szCs w:val="20"/>
        </w:rPr>
        <w:t xml:space="preserve"> for clients across multiple domains</w:t>
      </w:r>
    </w:p>
    <w:p w14:paraId="005408AA" w14:textId="71C2D3FE" w:rsidR="00EF4CD1" w:rsidRPr="004003C8" w:rsidRDefault="00EF4CD1" w:rsidP="00EF4CD1">
      <w:pPr>
        <w:pStyle w:val="ListParagraph"/>
        <w:numPr>
          <w:ilvl w:val="0"/>
          <w:numId w:val="19"/>
        </w:numPr>
        <w:suppressAutoHyphens w:val="0"/>
        <w:spacing w:after="0" w:line="240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Collaborated with developers, project managers, subject-matter </w:t>
      </w:r>
      <w:r w:rsidR="00BE0664" w:rsidRPr="004003C8">
        <w:rPr>
          <w:rFonts w:asciiTheme="minorHAnsi" w:hAnsiTheme="minorHAnsi" w:cstheme="minorHAnsi"/>
          <w:sz w:val="20"/>
          <w:szCs w:val="20"/>
        </w:rPr>
        <w:t>experts,</w:t>
      </w:r>
      <w:r w:rsidR="002A24DF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>and application end-users to deliver projects on time and budget. Excellent communication and presentation skills.</w:t>
      </w:r>
    </w:p>
    <w:p w14:paraId="33DB95A5" w14:textId="1F4EC317" w:rsidR="00550E41" w:rsidRDefault="00550E41" w:rsidP="005A4CBF">
      <w:pPr>
        <w:spacing w:before="120" w:after="0" w:line="240" w:lineRule="auto"/>
        <w:rPr>
          <w:rFonts w:asciiTheme="minorHAnsi" w:hAnsiTheme="minorHAnsi" w:cstheme="minorHAnsi"/>
          <w:b/>
          <w:caps/>
          <w:sz w:val="20"/>
          <w:szCs w:val="20"/>
        </w:rPr>
      </w:pPr>
      <w:r w:rsidRPr="004003C8">
        <w:rPr>
          <w:rFonts w:asciiTheme="minorHAnsi" w:hAnsiTheme="minorHAnsi" w:cstheme="minorHAnsi"/>
          <w:b/>
          <w:caps/>
          <w:sz w:val="20"/>
          <w:szCs w:val="20"/>
        </w:rPr>
        <w:t>Core Competencies</w:t>
      </w:r>
    </w:p>
    <w:p w14:paraId="6099CF05" w14:textId="77777777" w:rsidR="00CD2C80" w:rsidRPr="004003C8" w:rsidRDefault="00CD2C80" w:rsidP="005A4CBF">
      <w:pPr>
        <w:spacing w:before="120" w:after="0" w:line="240" w:lineRule="auto"/>
        <w:rPr>
          <w:rFonts w:asciiTheme="minorHAnsi" w:hAnsiTheme="minorHAnsi" w:cstheme="minorHAnsi"/>
          <w:b/>
          <w:caps/>
          <w:sz w:val="20"/>
          <w:szCs w:val="20"/>
        </w:rPr>
      </w:pPr>
    </w:p>
    <w:p w14:paraId="4B4323AA" w14:textId="3E648E8E" w:rsidR="00F15180" w:rsidRPr="004003C8" w:rsidRDefault="005A4CBF" w:rsidP="00F15180">
      <w:pPr>
        <w:suppressAutoHyphens w:val="0"/>
        <w:spacing w:after="0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b/>
          <w:bCs/>
          <w:sz w:val="20"/>
          <w:szCs w:val="20"/>
        </w:rPr>
        <w:t>SAP</w:t>
      </w:r>
      <w:r w:rsidR="00BE0664" w:rsidRPr="004003C8">
        <w:rPr>
          <w:rFonts w:asciiTheme="minorHAnsi" w:hAnsiTheme="minorHAnsi" w:cstheme="minorHAnsi"/>
          <w:b/>
          <w:bCs/>
          <w:sz w:val="20"/>
          <w:szCs w:val="20"/>
        </w:rPr>
        <w:t xml:space="preserve"> Data</w:t>
      </w:r>
      <w:r w:rsidRPr="004003C8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F15180" w:rsidRPr="004003C8">
        <w:rPr>
          <w:rFonts w:asciiTheme="minorHAnsi" w:hAnsiTheme="minorHAnsi" w:cstheme="minorHAnsi"/>
          <w:b/>
          <w:bCs/>
          <w:sz w:val="20"/>
          <w:szCs w:val="20"/>
        </w:rPr>
        <w:t>Archiving</w:t>
      </w:r>
      <w:r w:rsidR="00F15180" w:rsidRPr="004003C8">
        <w:rPr>
          <w:rFonts w:asciiTheme="minorHAnsi" w:hAnsiTheme="minorHAnsi" w:cstheme="minorHAnsi"/>
          <w:sz w:val="20"/>
          <w:szCs w:val="20"/>
        </w:rPr>
        <w:t>:</w:t>
      </w:r>
    </w:p>
    <w:p w14:paraId="69BC154F" w14:textId="387A5753" w:rsidR="00F15180" w:rsidRPr="004003C8" w:rsidRDefault="00F15180" w:rsidP="00AD3C35">
      <w:pPr>
        <w:pStyle w:val="ListParagraph"/>
        <w:numPr>
          <w:ilvl w:val="0"/>
          <w:numId w:val="18"/>
        </w:numPr>
        <w:suppressAutoHyphens w:val="0"/>
        <w:spacing w:after="0"/>
        <w:ind w:left="450" w:hanging="270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Well experienced in SAP Archiving of SD, MM, ABAP, FICO, </w:t>
      </w:r>
      <w:r w:rsidR="00AC0CEB">
        <w:rPr>
          <w:rFonts w:asciiTheme="minorHAnsi" w:hAnsiTheme="minorHAnsi" w:cstheme="minorHAnsi"/>
          <w:sz w:val="20"/>
          <w:szCs w:val="20"/>
        </w:rPr>
        <w:t xml:space="preserve">ILM </w:t>
      </w:r>
      <w:r w:rsidRPr="004003C8">
        <w:rPr>
          <w:rFonts w:asciiTheme="minorHAnsi" w:hAnsiTheme="minorHAnsi" w:cstheme="minorHAnsi"/>
          <w:sz w:val="20"/>
          <w:szCs w:val="20"/>
        </w:rPr>
        <w:t>and CRM Objects.</w:t>
      </w:r>
    </w:p>
    <w:p w14:paraId="6F8A6EC2" w14:textId="77777777" w:rsidR="00F15180" w:rsidRPr="004003C8" w:rsidRDefault="00F15180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Proficient in gathering business requirements and transforming into detailed functional specifications, data/gap analysis, data mapping and planning, test strategies, solutions design.</w:t>
      </w:r>
    </w:p>
    <w:p w14:paraId="05E39B80" w14:textId="4F78470A" w:rsidR="00F23342" w:rsidRPr="004003C8" w:rsidRDefault="00F23342" w:rsidP="00AD3C35">
      <w:pPr>
        <w:numPr>
          <w:ilvl w:val="0"/>
          <w:numId w:val="5"/>
        </w:numPr>
        <w:spacing w:after="0"/>
        <w:ind w:left="450" w:hanging="27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4003C8">
        <w:rPr>
          <w:rFonts w:asciiTheme="minorHAnsi" w:eastAsia="Calibri" w:hAnsiTheme="minorHAnsi" w:cstheme="minorHAnsi"/>
          <w:sz w:val="20"/>
          <w:szCs w:val="20"/>
        </w:rPr>
        <w:t>Analyzed data growth (DB02, TAANA) archived using standard archiving ADK (SARA, SARI).</w:t>
      </w:r>
    </w:p>
    <w:p w14:paraId="1F1EF884" w14:textId="6091AD71" w:rsidR="00F23342" w:rsidRPr="004003C8" w:rsidRDefault="00F23342" w:rsidP="00AD3C35">
      <w:pPr>
        <w:numPr>
          <w:ilvl w:val="0"/>
          <w:numId w:val="5"/>
        </w:numPr>
        <w:spacing w:after="0"/>
        <w:ind w:left="450" w:hanging="27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4003C8">
        <w:rPr>
          <w:rFonts w:asciiTheme="minorHAnsi" w:eastAsia="Calibri" w:hAnsiTheme="minorHAnsi" w:cstheme="minorHAnsi"/>
          <w:sz w:val="20"/>
          <w:szCs w:val="20"/>
        </w:rPr>
        <w:t>ILM Implementation</w:t>
      </w:r>
      <w:r w:rsidR="0079379C" w:rsidRPr="004003C8">
        <w:rPr>
          <w:rFonts w:asciiTheme="minorHAnsi" w:eastAsia="Calibri" w:hAnsiTheme="minorHAnsi" w:cstheme="minorHAnsi"/>
          <w:sz w:val="20"/>
          <w:szCs w:val="20"/>
        </w:rPr>
        <w:t>, GDPR Compliance</w:t>
      </w:r>
    </w:p>
    <w:p w14:paraId="0EDCC596" w14:textId="3C3D9985" w:rsidR="00F15180" w:rsidRPr="004003C8" w:rsidRDefault="00F15180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Extensively involved in Unit, Functional, Integration &amp; Regression testing, Reporting, Go-Live and</w:t>
      </w:r>
      <w:r w:rsidR="003E072F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>Support.</w:t>
      </w:r>
    </w:p>
    <w:p w14:paraId="64AB49A2" w14:textId="79C14A6E" w:rsidR="00F23342" w:rsidRPr="004003C8" w:rsidRDefault="00F15180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Overseeing smooth implementation and testing of the application and extend post go-live &amp; application maintenance support to the client.</w:t>
      </w:r>
    </w:p>
    <w:p w14:paraId="0F853D14" w14:textId="77777777" w:rsidR="00246A4F" w:rsidRPr="004003C8" w:rsidRDefault="00246A4F" w:rsidP="00246A4F">
      <w:pPr>
        <w:suppressAutoHyphens w:val="0"/>
        <w:spacing w:after="0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b/>
          <w:bCs/>
          <w:sz w:val="20"/>
          <w:szCs w:val="20"/>
        </w:rPr>
        <w:t>SAP SD</w:t>
      </w:r>
      <w:r w:rsidRPr="004003C8">
        <w:rPr>
          <w:rFonts w:asciiTheme="minorHAnsi" w:hAnsiTheme="minorHAnsi" w:cstheme="minorHAnsi"/>
          <w:sz w:val="20"/>
          <w:szCs w:val="20"/>
        </w:rPr>
        <w:t>:</w:t>
      </w:r>
    </w:p>
    <w:p w14:paraId="0584D514" w14:textId="77777777" w:rsidR="00246A4F" w:rsidRPr="004003C8" w:rsidRDefault="00246A4F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Order to Cash (OTC) process with standard interfaces as well as with legacy system and IDD’s. Batch Job</w:t>
      </w:r>
    </w:p>
    <w:p w14:paraId="53EF0534" w14:textId="7DE9D952" w:rsidR="00246A4F" w:rsidRPr="004003C8" w:rsidRDefault="00246A4F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Execution </w:t>
      </w:r>
      <w:r w:rsidR="00021A8A" w:rsidRPr="004003C8">
        <w:rPr>
          <w:rFonts w:asciiTheme="minorHAnsi" w:hAnsiTheme="minorHAnsi" w:cstheme="minorHAnsi"/>
          <w:sz w:val="20"/>
          <w:szCs w:val="20"/>
        </w:rPr>
        <w:t>of</w:t>
      </w:r>
      <w:r w:rsidRPr="004003C8">
        <w:rPr>
          <w:rFonts w:asciiTheme="minorHAnsi" w:hAnsiTheme="minorHAnsi" w:cstheme="minorHAnsi"/>
          <w:sz w:val="20"/>
          <w:szCs w:val="20"/>
        </w:rPr>
        <w:t xml:space="preserve"> Orders, delivery, Invoices. Analysis of Batch Job execution and error logs. Handling IDoc’s</w:t>
      </w:r>
    </w:p>
    <w:p w14:paraId="13A78ACA" w14:textId="77777777" w:rsidR="00246A4F" w:rsidRPr="004003C8" w:rsidRDefault="00246A4F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4003C8">
        <w:rPr>
          <w:rFonts w:asciiTheme="minorHAnsi" w:hAnsiTheme="minorHAnsi" w:cstheme="minorHAnsi"/>
          <w:sz w:val="20"/>
          <w:szCs w:val="20"/>
        </w:rPr>
        <w:t>for</w:t>
      </w:r>
      <w:proofErr w:type="gramEnd"/>
      <w:r w:rsidRPr="004003C8">
        <w:rPr>
          <w:rFonts w:asciiTheme="minorHAnsi" w:hAnsiTheme="minorHAnsi" w:cstheme="minorHAnsi"/>
          <w:sz w:val="20"/>
          <w:szCs w:val="20"/>
        </w:rPr>
        <w:t xml:space="preserve"> Purchase Order processing - Purchase Order, Inbound delivery and STOs (stock transfer orders).</w:t>
      </w:r>
    </w:p>
    <w:p w14:paraId="1D841444" w14:textId="77777777" w:rsidR="00246A4F" w:rsidRPr="004003C8" w:rsidRDefault="00246A4F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Handling partner determination, integration with FI &amp; MM modules. </w:t>
      </w:r>
    </w:p>
    <w:p w14:paraId="6F0A46F9" w14:textId="77777777" w:rsidR="00246A4F" w:rsidRPr="004003C8" w:rsidRDefault="00246A4F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Configuring Sales, Delivery, Billing Types, Item Categories &amp; Schedule Line Categories.</w:t>
      </w:r>
    </w:p>
    <w:p w14:paraId="2D3AE9E5" w14:textId="337424A0" w:rsidR="00AB5749" w:rsidRPr="004003C8" w:rsidRDefault="00246A4F" w:rsidP="00AD3C35">
      <w:pPr>
        <w:numPr>
          <w:ilvl w:val="0"/>
          <w:numId w:val="5"/>
        </w:numPr>
        <w:tabs>
          <w:tab w:val="left" w:pos="4455"/>
        </w:tabs>
        <w:suppressAutoHyphens w:val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Conversant with master data including configuration of basic functions viz. Order to Cash (OTC) Process, Third</w:t>
      </w:r>
      <w:r w:rsidR="00AD3C35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 xml:space="preserve">Party Sales, Pricing, Consignment Sales, Stock Transfer Orders (STO), Order Management, </w:t>
      </w:r>
      <w:r w:rsidR="00BB208D" w:rsidRPr="004003C8">
        <w:rPr>
          <w:rFonts w:asciiTheme="minorHAnsi" w:hAnsiTheme="minorHAnsi" w:cstheme="minorHAnsi"/>
          <w:sz w:val="20"/>
          <w:szCs w:val="20"/>
        </w:rPr>
        <w:t xml:space="preserve">OTC Milestone Billing </w:t>
      </w:r>
      <w:r w:rsidR="005857C0" w:rsidRPr="004003C8">
        <w:rPr>
          <w:rFonts w:asciiTheme="minorHAnsi" w:hAnsiTheme="minorHAnsi" w:cstheme="minorHAnsi"/>
          <w:sz w:val="20"/>
          <w:szCs w:val="20"/>
        </w:rPr>
        <w:t>process,</w:t>
      </w:r>
      <w:r w:rsidR="00BB208D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>Revenue Account determination, LSMW</w:t>
      </w:r>
      <w:r w:rsidR="00AB5749" w:rsidRPr="004003C8">
        <w:rPr>
          <w:rFonts w:asciiTheme="minorHAnsi" w:hAnsiTheme="minorHAnsi" w:cstheme="minorHAnsi"/>
          <w:b/>
          <w:sz w:val="20"/>
          <w:szCs w:val="20"/>
        </w:rPr>
        <w:t xml:space="preserve">         </w:t>
      </w:r>
      <w:r w:rsidR="00AB5749" w:rsidRPr="004003C8">
        <w:rPr>
          <w:rFonts w:asciiTheme="minorHAnsi" w:hAnsiTheme="minorHAnsi" w:cstheme="minorHAnsi"/>
          <w:b/>
          <w:sz w:val="20"/>
          <w:szCs w:val="20"/>
        </w:rPr>
        <w:tab/>
        <w:t xml:space="preserve"> </w:t>
      </w:r>
    </w:p>
    <w:p w14:paraId="3589413D" w14:textId="19605984" w:rsidR="00021A8A" w:rsidRPr="004003C8" w:rsidRDefault="00550E41" w:rsidP="00894E8D">
      <w:pPr>
        <w:pStyle w:val="platinolatino"/>
        <w:spacing w:line="240" w:lineRule="auto"/>
        <w:jc w:val="both"/>
        <w:rPr>
          <w:rFonts w:asciiTheme="minorHAnsi" w:eastAsia="Calibri" w:hAnsiTheme="minorHAnsi" w:cstheme="minorHAnsi"/>
          <w:b/>
          <w:caps/>
        </w:rPr>
      </w:pPr>
      <w:r w:rsidRPr="004003C8">
        <w:rPr>
          <w:rFonts w:asciiTheme="minorHAnsi" w:eastAsia="Calibri" w:hAnsiTheme="minorHAnsi" w:cstheme="minorHAnsi"/>
          <w:b/>
          <w:caps/>
        </w:rPr>
        <w:t xml:space="preserve">WORK </w:t>
      </w:r>
      <w:r w:rsidR="00532D50" w:rsidRPr="004003C8">
        <w:rPr>
          <w:rFonts w:asciiTheme="minorHAnsi" w:eastAsia="Calibri" w:hAnsiTheme="minorHAnsi" w:cstheme="minorHAnsi"/>
          <w:b/>
          <w:caps/>
        </w:rPr>
        <w:t>PROFILE</w:t>
      </w:r>
    </w:p>
    <w:p w14:paraId="38125DA3" w14:textId="73036511" w:rsidR="00666EFD" w:rsidRDefault="00666EFD" w:rsidP="00666EFD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 w:rsidRPr="004003C8">
        <w:rPr>
          <w:rFonts w:asciiTheme="minorHAnsi" w:hAnsiTheme="minorHAnsi" w:cstheme="minorHAnsi"/>
          <w:b/>
        </w:rPr>
        <w:t xml:space="preserve">Senior SAP Archiving Consultant                         </w:t>
      </w:r>
      <w:r w:rsidRPr="004003C8">
        <w:rPr>
          <w:rFonts w:asciiTheme="minorHAnsi" w:hAnsiTheme="minorHAnsi" w:cstheme="minorHAnsi"/>
          <w:b/>
        </w:rPr>
        <w:tab/>
      </w:r>
      <w:r w:rsidRPr="004003C8">
        <w:rPr>
          <w:rFonts w:asciiTheme="minorHAnsi" w:hAnsiTheme="minorHAnsi" w:cstheme="minorHAnsi"/>
          <w:b/>
        </w:rPr>
        <w:tab/>
      </w:r>
      <w:r w:rsidRPr="004003C8">
        <w:rPr>
          <w:rFonts w:asciiTheme="minorHAnsi" w:hAnsiTheme="minorHAnsi" w:cstheme="minorHAnsi"/>
          <w:b/>
        </w:rPr>
        <w:tab/>
      </w:r>
      <w:r w:rsidRPr="004003C8">
        <w:rPr>
          <w:rFonts w:asciiTheme="minorHAnsi" w:hAnsiTheme="minorHAnsi" w:cstheme="minorHAnsi"/>
          <w:b/>
        </w:rPr>
        <w:tab/>
      </w:r>
      <w:r w:rsidRPr="004003C8">
        <w:rPr>
          <w:rFonts w:asciiTheme="minorHAnsi" w:hAnsiTheme="minorHAnsi" w:cstheme="minorHAnsi"/>
          <w:b/>
        </w:rPr>
        <w:tab/>
      </w:r>
      <w:r w:rsidRPr="004003C8">
        <w:rPr>
          <w:rFonts w:asciiTheme="minorHAnsi" w:hAnsiTheme="minorHAnsi" w:cstheme="minorHAnsi"/>
          <w:b/>
        </w:rPr>
        <w:tab/>
        <w:t xml:space="preserve">             </w:t>
      </w:r>
      <w:r w:rsidR="00CD2C80">
        <w:rPr>
          <w:rFonts w:asciiTheme="minorHAnsi" w:hAnsiTheme="minorHAnsi" w:cstheme="minorHAnsi"/>
          <w:b/>
        </w:rPr>
        <w:t xml:space="preserve">  </w:t>
      </w:r>
      <w:r w:rsidR="00BB208D" w:rsidRPr="004003C8">
        <w:rPr>
          <w:rFonts w:asciiTheme="minorHAnsi" w:hAnsiTheme="minorHAnsi" w:cstheme="minorHAnsi"/>
          <w:b/>
        </w:rPr>
        <w:t xml:space="preserve">   </w:t>
      </w:r>
      <w:r w:rsidRPr="004003C8">
        <w:rPr>
          <w:rFonts w:asciiTheme="minorHAnsi" w:hAnsiTheme="minorHAnsi" w:cstheme="minorHAnsi"/>
          <w:b/>
        </w:rPr>
        <w:t xml:space="preserve"> </w:t>
      </w:r>
      <w:r w:rsidR="000C35D0" w:rsidRPr="004003C8">
        <w:rPr>
          <w:rFonts w:asciiTheme="minorHAnsi" w:hAnsiTheme="minorHAnsi" w:cstheme="minorHAnsi"/>
          <w:b/>
        </w:rPr>
        <w:t>June</w:t>
      </w:r>
      <w:r w:rsidRPr="004003C8">
        <w:rPr>
          <w:rFonts w:asciiTheme="minorHAnsi" w:hAnsiTheme="minorHAnsi" w:cstheme="minorHAnsi"/>
          <w:b/>
        </w:rPr>
        <w:t xml:space="preserve"> 202</w:t>
      </w:r>
      <w:r w:rsidR="000C35D0" w:rsidRPr="004003C8">
        <w:rPr>
          <w:rFonts w:asciiTheme="minorHAnsi" w:hAnsiTheme="minorHAnsi" w:cstheme="minorHAnsi"/>
          <w:b/>
        </w:rPr>
        <w:t>3</w:t>
      </w:r>
      <w:r w:rsidRPr="004003C8">
        <w:rPr>
          <w:rFonts w:asciiTheme="minorHAnsi" w:hAnsiTheme="minorHAnsi" w:cstheme="minorHAnsi"/>
          <w:b/>
        </w:rPr>
        <w:t xml:space="preserve"> </w:t>
      </w:r>
      <w:r w:rsidR="00CE6E92">
        <w:rPr>
          <w:rFonts w:asciiTheme="minorHAnsi" w:hAnsiTheme="minorHAnsi" w:cstheme="minorHAnsi"/>
          <w:b/>
        </w:rPr>
        <w:t>–</w:t>
      </w:r>
      <w:r w:rsidRPr="004003C8">
        <w:rPr>
          <w:rFonts w:asciiTheme="minorHAnsi" w:hAnsiTheme="minorHAnsi" w:cstheme="minorHAnsi"/>
          <w:b/>
        </w:rPr>
        <w:t xml:space="preserve"> </w:t>
      </w:r>
      <w:r w:rsidR="000C35D0" w:rsidRPr="004003C8">
        <w:rPr>
          <w:rFonts w:asciiTheme="minorHAnsi" w:hAnsiTheme="minorHAnsi" w:cstheme="minorHAnsi"/>
          <w:b/>
        </w:rPr>
        <w:t>Present</w:t>
      </w:r>
    </w:p>
    <w:p w14:paraId="02072977" w14:textId="6723B6CF" w:rsidR="00CE6E92" w:rsidRPr="004003C8" w:rsidRDefault="00CE6E92" w:rsidP="00666EFD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2920A1" wp14:editId="2B1E6798">
                <wp:simplePos x="0" y="0"/>
                <wp:positionH relativeFrom="column">
                  <wp:posOffset>-139361</wp:posOffset>
                </wp:positionH>
                <wp:positionV relativeFrom="paragraph">
                  <wp:posOffset>7359</wp:posOffset>
                </wp:positionV>
                <wp:extent cx="6972911" cy="53788"/>
                <wp:effectExtent l="0" t="0" r="1905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911" cy="537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95pt,.6pt" to="538.1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" strokecolor="black [3200]" strokeweight=".5pt">
                <v:stroke joinstyle="miter"/>
              </v:line>
            </w:pict>
          </mc:Fallback>
        </mc:AlternateContent>
      </w:r>
    </w:p>
    <w:p w14:paraId="339F0EA2" w14:textId="048FB5F2" w:rsidR="00666EFD" w:rsidRPr="00CD2C80" w:rsidRDefault="00666EFD" w:rsidP="00666EFD">
      <w:pPr>
        <w:pStyle w:val="platinolatino"/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D2C80">
        <w:rPr>
          <w:rFonts w:asciiTheme="minorHAnsi" w:hAnsiTheme="minorHAnsi" w:cstheme="minorHAnsi"/>
          <w:b/>
          <w:bCs/>
        </w:rPr>
        <w:t xml:space="preserve">Client: </w:t>
      </w:r>
      <w:r w:rsidRPr="00CD2C80">
        <w:rPr>
          <w:rFonts w:asciiTheme="minorHAnsi" w:eastAsia="Calibri" w:hAnsiTheme="minorHAnsi" w:cstheme="minorHAnsi"/>
          <w:b/>
        </w:rPr>
        <w:t xml:space="preserve">Delta Faucet, </w:t>
      </w:r>
      <w:r w:rsidR="00462E35" w:rsidRPr="00CD2C80">
        <w:rPr>
          <w:rFonts w:asciiTheme="minorHAnsi" w:eastAsia="Calibri" w:hAnsiTheme="minorHAnsi" w:cstheme="minorHAnsi"/>
          <w:b/>
        </w:rPr>
        <w:t xml:space="preserve">Inc </w:t>
      </w:r>
      <w:r w:rsidR="0040569B" w:rsidRPr="00CD2C80">
        <w:rPr>
          <w:rFonts w:asciiTheme="minorHAnsi" w:eastAsia="Calibri" w:hAnsiTheme="minorHAnsi" w:cstheme="minorHAnsi"/>
          <w:b/>
        </w:rPr>
        <w:t>–</w:t>
      </w:r>
      <w:r w:rsidR="00462E35" w:rsidRPr="00CD2C80">
        <w:rPr>
          <w:rFonts w:asciiTheme="minorHAnsi" w:eastAsia="Calibri" w:hAnsiTheme="minorHAnsi" w:cstheme="minorHAnsi"/>
          <w:b/>
        </w:rPr>
        <w:t xml:space="preserve"> Indianapolis</w:t>
      </w:r>
      <w:r w:rsidR="0040569B" w:rsidRPr="00CD2C80">
        <w:rPr>
          <w:rFonts w:asciiTheme="minorHAnsi" w:eastAsia="Calibri" w:hAnsiTheme="minorHAnsi" w:cstheme="minorHAnsi"/>
          <w:b/>
        </w:rPr>
        <w:t>, IN, USA</w:t>
      </w:r>
      <w:r w:rsidRPr="00CD2C80">
        <w:rPr>
          <w:rFonts w:asciiTheme="minorHAnsi" w:eastAsia="Calibri" w:hAnsiTheme="minorHAnsi" w:cstheme="minorHAnsi"/>
          <w:b/>
        </w:rPr>
        <w:tab/>
      </w:r>
      <w:r w:rsidRPr="00CD2C80">
        <w:rPr>
          <w:rFonts w:asciiTheme="minorHAnsi" w:hAnsiTheme="minorHAnsi" w:cstheme="minorHAnsi"/>
          <w:b/>
          <w:bCs/>
        </w:rPr>
        <w:tab/>
      </w:r>
      <w:r w:rsidRPr="00CD2C80">
        <w:rPr>
          <w:rFonts w:asciiTheme="minorHAnsi" w:hAnsiTheme="minorHAnsi" w:cstheme="minorHAnsi"/>
          <w:b/>
          <w:bCs/>
        </w:rPr>
        <w:tab/>
      </w:r>
      <w:r w:rsidRPr="00CD2C80">
        <w:rPr>
          <w:rFonts w:asciiTheme="minorHAnsi" w:hAnsiTheme="minorHAnsi" w:cstheme="minorHAnsi"/>
          <w:b/>
          <w:bCs/>
        </w:rPr>
        <w:tab/>
      </w:r>
      <w:r w:rsidRPr="00CD2C80">
        <w:rPr>
          <w:rFonts w:asciiTheme="minorHAnsi" w:hAnsiTheme="minorHAnsi" w:cstheme="minorHAnsi"/>
          <w:b/>
          <w:bCs/>
        </w:rPr>
        <w:tab/>
      </w:r>
    </w:p>
    <w:p w14:paraId="5AFE419C" w14:textId="272D5955" w:rsidR="00A77017" w:rsidRPr="004003C8" w:rsidRDefault="00CD2C80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SAP </w:t>
      </w:r>
      <w:r w:rsidR="00A77017" w:rsidRPr="004003C8">
        <w:rPr>
          <w:rFonts w:asciiTheme="minorHAnsi" w:hAnsiTheme="minorHAnsi" w:cstheme="minorHAnsi"/>
          <w:sz w:val="20"/>
          <w:szCs w:val="20"/>
        </w:rPr>
        <w:t>ILM Implementation</w:t>
      </w:r>
    </w:p>
    <w:p w14:paraId="00B6F4EB" w14:textId="5E79B7F9" w:rsidR="00A77017" w:rsidRPr="004003C8" w:rsidRDefault="00A77017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Implementing archiving objects based on ILM rules in accordance with GDPR. Creation of policies and Audits.</w:t>
      </w:r>
    </w:p>
    <w:p w14:paraId="41B3882C" w14:textId="6D907C52" w:rsidR="00666EFD" w:rsidRPr="004003C8" w:rsidRDefault="00666EFD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Performed configuration for the archiving objects and test archiving for SD/LE, MM and FI Objects. </w:t>
      </w:r>
    </w:p>
    <w:p w14:paraId="1F7BCFDC" w14:textId="77777777" w:rsidR="00666EFD" w:rsidRPr="004003C8" w:rsidRDefault="00666EFD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Prepared analysis requirement map (Data maps from TAANA).</w:t>
      </w:r>
    </w:p>
    <w:p w14:paraId="6BE1F686" w14:textId="0FE9031E" w:rsidR="00666EFD" w:rsidRPr="004003C8" w:rsidRDefault="00666EFD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Prepared Functional Specifications, KBA</w:t>
      </w:r>
      <w:r w:rsidR="00BB208D" w:rsidRPr="004003C8">
        <w:rPr>
          <w:rFonts w:asciiTheme="minorHAnsi" w:hAnsiTheme="minorHAnsi" w:cstheme="minorHAnsi"/>
          <w:sz w:val="20"/>
          <w:szCs w:val="20"/>
        </w:rPr>
        <w:t xml:space="preserve"> and</w:t>
      </w:r>
      <w:r w:rsidRPr="004003C8">
        <w:rPr>
          <w:rFonts w:asciiTheme="minorHAnsi" w:hAnsiTheme="minorHAnsi" w:cstheme="minorHAnsi"/>
          <w:sz w:val="20"/>
          <w:szCs w:val="20"/>
        </w:rPr>
        <w:t xml:space="preserve"> UAT documents and collaborated with business users to execute UAT testing.</w:t>
      </w:r>
    </w:p>
    <w:p w14:paraId="32FC4C5A" w14:textId="15122DB5" w:rsidR="00666EFD" w:rsidRPr="004003C8" w:rsidRDefault="00666EFD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Worked on Archiving of various objects related to SD, MM and FI in production systems.</w:t>
      </w:r>
    </w:p>
    <w:p w14:paraId="63ECE613" w14:textId="1184B666" w:rsidR="00462E35" w:rsidRPr="004003C8" w:rsidRDefault="00462E35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Customer managed services tasks and maintenance transitioning</w:t>
      </w:r>
      <w:r w:rsidR="00E21113" w:rsidRPr="004003C8">
        <w:rPr>
          <w:rFonts w:asciiTheme="minorHAnsi" w:hAnsiTheme="minorHAnsi" w:cstheme="minorHAnsi"/>
          <w:sz w:val="20"/>
          <w:szCs w:val="20"/>
        </w:rPr>
        <w:t>.</w:t>
      </w:r>
    </w:p>
    <w:p w14:paraId="2510395E" w14:textId="5B344A03" w:rsidR="00E21113" w:rsidRPr="004003C8" w:rsidRDefault="00E21113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Creation and monitoring of jobs across Production Systems.</w:t>
      </w:r>
    </w:p>
    <w:p w14:paraId="5492D6EB" w14:textId="22472DC6" w:rsidR="00E21113" w:rsidRPr="004003C8" w:rsidRDefault="00A77017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Extraction of all required data using </w:t>
      </w:r>
      <w:bookmarkStart w:id="0" w:name="_GoBack"/>
      <w:r w:rsidRPr="004003C8">
        <w:rPr>
          <w:rFonts w:asciiTheme="minorHAnsi" w:hAnsiTheme="minorHAnsi" w:cstheme="minorHAnsi"/>
          <w:sz w:val="20"/>
          <w:szCs w:val="20"/>
        </w:rPr>
        <w:t>ILM</w:t>
      </w:r>
      <w:bookmarkEnd w:id="0"/>
      <w:r w:rsidRPr="004003C8">
        <w:rPr>
          <w:rFonts w:asciiTheme="minorHAnsi" w:hAnsiTheme="minorHAnsi" w:cstheme="minorHAnsi"/>
          <w:sz w:val="20"/>
          <w:szCs w:val="20"/>
        </w:rPr>
        <w:t xml:space="preserve"> Snapshot.</w:t>
      </w:r>
    </w:p>
    <w:p w14:paraId="4D17FB0E" w14:textId="76985C74" w:rsidR="00A77017" w:rsidRPr="004003C8" w:rsidRDefault="00A77017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Creation of Archive Info structure for audits requirements.</w:t>
      </w:r>
    </w:p>
    <w:p w14:paraId="3F0DCC0B" w14:textId="77C86872" w:rsidR="00021A8A" w:rsidRPr="004003C8" w:rsidRDefault="00666EFD" w:rsidP="00BB208D">
      <w:pPr>
        <w:pStyle w:val="platinolatino"/>
        <w:spacing w:after="240" w:line="276" w:lineRule="auto"/>
        <w:jc w:val="both"/>
        <w:rPr>
          <w:rFonts w:asciiTheme="minorHAnsi" w:hAnsiTheme="minorHAnsi" w:cstheme="minorHAnsi"/>
          <w:b/>
        </w:rPr>
      </w:pPr>
      <w:r w:rsidRPr="004003C8">
        <w:rPr>
          <w:rFonts w:asciiTheme="minorHAnsi" w:hAnsiTheme="minorHAnsi" w:cstheme="minorHAnsi"/>
          <w:b/>
          <w:bCs/>
        </w:rPr>
        <w:t xml:space="preserve">Environment: </w:t>
      </w:r>
      <w:r w:rsidRPr="004003C8">
        <w:rPr>
          <w:rFonts w:asciiTheme="minorHAnsi" w:hAnsiTheme="minorHAnsi" w:cstheme="minorHAnsi"/>
        </w:rPr>
        <w:t xml:space="preserve">SAP ECC 6.0 EHP7, SNOW, </w:t>
      </w:r>
      <w:r w:rsidRPr="004003C8">
        <w:rPr>
          <w:rFonts w:asciiTheme="minorHAnsi" w:eastAsia="Calibri" w:hAnsiTheme="minorHAnsi" w:cstheme="minorHAnsi"/>
        </w:rPr>
        <w:t>MS OFFICE</w:t>
      </w:r>
    </w:p>
    <w:p w14:paraId="4E528798" w14:textId="59252B9E" w:rsidR="00266B14" w:rsidRDefault="008C22F2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 w:rsidRPr="004003C8">
        <w:rPr>
          <w:rFonts w:asciiTheme="minorHAnsi" w:hAnsiTheme="minorHAnsi" w:cstheme="minorHAnsi"/>
          <w:b/>
        </w:rPr>
        <w:t xml:space="preserve">Senior </w:t>
      </w:r>
      <w:r w:rsidR="00945AEE" w:rsidRPr="004003C8">
        <w:rPr>
          <w:rFonts w:asciiTheme="minorHAnsi" w:hAnsiTheme="minorHAnsi" w:cstheme="minorHAnsi"/>
          <w:b/>
        </w:rPr>
        <w:t>SAP Archiving Consultant</w:t>
      </w:r>
      <w:r w:rsidRPr="004003C8">
        <w:rPr>
          <w:rFonts w:asciiTheme="minorHAnsi" w:hAnsiTheme="minorHAnsi" w:cstheme="minorHAnsi"/>
          <w:b/>
        </w:rPr>
        <w:t xml:space="preserve">                       </w:t>
      </w:r>
      <w:r w:rsidR="003B1E82" w:rsidRPr="004003C8">
        <w:rPr>
          <w:rFonts w:asciiTheme="minorHAnsi" w:hAnsiTheme="minorHAnsi" w:cstheme="minorHAnsi"/>
          <w:b/>
        </w:rPr>
        <w:tab/>
      </w:r>
      <w:r w:rsidR="003B1E82" w:rsidRPr="004003C8">
        <w:rPr>
          <w:rFonts w:asciiTheme="minorHAnsi" w:hAnsiTheme="minorHAnsi" w:cstheme="minorHAnsi"/>
          <w:b/>
        </w:rPr>
        <w:tab/>
      </w:r>
      <w:r w:rsidR="003B1E82" w:rsidRPr="004003C8">
        <w:rPr>
          <w:rFonts w:asciiTheme="minorHAnsi" w:hAnsiTheme="minorHAnsi" w:cstheme="minorHAnsi"/>
          <w:b/>
        </w:rPr>
        <w:tab/>
      </w:r>
      <w:r w:rsidR="003B1E82" w:rsidRPr="004003C8">
        <w:rPr>
          <w:rFonts w:asciiTheme="minorHAnsi" w:hAnsiTheme="minorHAnsi" w:cstheme="minorHAnsi"/>
          <w:b/>
        </w:rPr>
        <w:tab/>
      </w:r>
      <w:r w:rsidR="003B1E82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6E2674" w:rsidRPr="004003C8">
        <w:rPr>
          <w:rFonts w:asciiTheme="minorHAnsi" w:hAnsiTheme="minorHAnsi" w:cstheme="minorHAnsi"/>
          <w:b/>
        </w:rPr>
        <w:t xml:space="preserve">        </w:t>
      </w:r>
      <w:r w:rsidR="00BB208D" w:rsidRPr="004003C8">
        <w:rPr>
          <w:rFonts w:asciiTheme="minorHAnsi" w:hAnsiTheme="minorHAnsi" w:cstheme="minorHAnsi"/>
          <w:b/>
        </w:rPr>
        <w:t xml:space="preserve">        </w:t>
      </w:r>
      <w:r w:rsidR="00CE6E92">
        <w:rPr>
          <w:rFonts w:asciiTheme="minorHAnsi" w:hAnsiTheme="minorHAnsi" w:cstheme="minorHAnsi"/>
          <w:b/>
        </w:rPr>
        <w:t xml:space="preserve">   </w:t>
      </w:r>
      <w:r w:rsidR="006E2674" w:rsidRPr="004003C8">
        <w:rPr>
          <w:rFonts w:asciiTheme="minorHAnsi" w:hAnsiTheme="minorHAnsi" w:cstheme="minorHAnsi"/>
          <w:b/>
        </w:rPr>
        <w:t xml:space="preserve"> </w:t>
      </w:r>
      <w:r w:rsidR="003B1E82" w:rsidRPr="004003C8">
        <w:rPr>
          <w:rFonts w:asciiTheme="minorHAnsi" w:hAnsiTheme="minorHAnsi" w:cstheme="minorHAnsi"/>
          <w:b/>
        </w:rPr>
        <w:t xml:space="preserve">Oct 2021 </w:t>
      </w:r>
      <w:r w:rsidR="00A50197" w:rsidRPr="004003C8">
        <w:rPr>
          <w:rFonts w:asciiTheme="minorHAnsi" w:hAnsiTheme="minorHAnsi" w:cstheme="minorHAnsi"/>
          <w:b/>
        </w:rPr>
        <w:t>-</w:t>
      </w:r>
      <w:r w:rsidR="003B1E82" w:rsidRPr="004003C8">
        <w:rPr>
          <w:rFonts w:asciiTheme="minorHAnsi" w:hAnsiTheme="minorHAnsi" w:cstheme="minorHAnsi"/>
          <w:b/>
        </w:rPr>
        <w:t xml:space="preserve"> Feb</w:t>
      </w:r>
      <w:r w:rsidR="00BB1D8E" w:rsidRPr="004003C8">
        <w:rPr>
          <w:rFonts w:asciiTheme="minorHAnsi" w:hAnsiTheme="minorHAnsi" w:cstheme="minorHAnsi"/>
          <w:b/>
        </w:rPr>
        <w:t xml:space="preserve"> </w:t>
      </w:r>
      <w:r w:rsidR="003B1E82" w:rsidRPr="004003C8">
        <w:rPr>
          <w:rFonts w:asciiTheme="minorHAnsi" w:hAnsiTheme="minorHAnsi" w:cstheme="minorHAnsi"/>
          <w:b/>
        </w:rPr>
        <w:t>2023</w:t>
      </w:r>
    </w:p>
    <w:p w14:paraId="4878F6B4" w14:textId="209334D0" w:rsidR="00CE6E92" w:rsidRPr="004003C8" w:rsidRDefault="00CE6E92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5DE61B" wp14:editId="6B947C81">
                <wp:simplePos x="0" y="0"/>
                <wp:positionH relativeFrom="column">
                  <wp:posOffset>-139360</wp:posOffset>
                </wp:positionH>
                <wp:positionV relativeFrom="paragraph">
                  <wp:posOffset>24884</wp:posOffset>
                </wp:positionV>
                <wp:extent cx="6972300" cy="29339"/>
                <wp:effectExtent l="0" t="0" r="19050" b="2794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293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95pt,1.95pt" to="538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453D22FF" w14:textId="39A36893" w:rsidR="00945AEE" w:rsidRPr="00CE6E92" w:rsidRDefault="00945AEE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E6E92">
        <w:rPr>
          <w:rFonts w:asciiTheme="minorHAnsi" w:hAnsiTheme="minorHAnsi" w:cstheme="minorHAnsi"/>
          <w:b/>
          <w:bCs/>
        </w:rPr>
        <w:t>Client:</w:t>
      </w:r>
      <w:r w:rsidR="00CB54D7" w:rsidRPr="00CE6E92">
        <w:rPr>
          <w:rFonts w:asciiTheme="minorHAnsi" w:hAnsiTheme="minorHAnsi" w:cstheme="minorHAnsi"/>
          <w:b/>
          <w:bCs/>
        </w:rPr>
        <w:t xml:space="preserve"> </w:t>
      </w:r>
      <w:r w:rsidRPr="00CE6E92">
        <w:rPr>
          <w:rFonts w:asciiTheme="minorHAnsi" w:hAnsiTheme="minorHAnsi" w:cstheme="minorHAnsi"/>
          <w:b/>
          <w:bCs/>
        </w:rPr>
        <w:t>Smith + Nephew</w:t>
      </w:r>
      <w:r w:rsidR="00B60431" w:rsidRPr="00CE6E92">
        <w:rPr>
          <w:rFonts w:asciiTheme="minorHAnsi" w:hAnsiTheme="minorHAnsi" w:cstheme="minorHAnsi"/>
          <w:b/>
          <w:bCs/>
        </w:rPr>
        <w:t xml:space="preserve"> - Memphis, </w:t>
      </w:r>
      <w:r w:rsidR="0040569B" w:rsidRPr="00CE6E92">
        <w:rPr>
          <w:rFonts w:asciiTheme="minorHAnsi" w:hAnsiTheme="minorHAnsi" w:cstheme="minorHAnsi"/>
          <w:b/>
          <w:bCs/>
        </w:rPr>
        <w:t>TN</w:t>
      </w:r>
      <w:r w:rsidR="00B60431" w:rsidRPr="00CE6E92">
        <w:rPr>
          <w:rFonts w:asciiTheme="minorHAnsi" w:hAnsiTheme="minorHAnsi" w:cstheme="minorHAnsi"/>
          <w:b/>
          <w:bCs/>
        </w:rPr>
        <w:t xml:space="preserve">, </w:t>
      </w:r>
      <w:r w:rsidR="00A77393" w:rsidRPr="00CE6E92">
        <w:rPr>
          <w:rFonts w:asciiTheme="minorHAnsi" w:hAnsiTheme="minorHAnsi" w:cstheme="minorHAnsi"/>
          <w:b/>
          <w:bCs/>
        </w:rPr>
        <w:t>USA</w:t>
      </w:r>
      <w:r w:rsidR="00BA5DC3" w:rsidRPr="00CE6E92">
        <w:rPr>
          <w:rFonts w:asciiTheme="minorHAnsi" w:hAnsiTheme="minorHAnsi" w:cstheme="minorHAnsi"/>
          <w:b/>
          <w:bCs/>
        </w:rPr>
        <w:tab/>
      </w:r>
      <w:r w:rsidR="00BA5DC3" w:rsidRPr="00CE6E92">
        <w:rPr>
          <w:rFonts w:asciiTheme="minorHAnsi" w:hAnsiTheme="minorHAnsi" w:cstheme="minorHAnsi"/>
          <w:b/>
          <w:bCs/>
        </w:rPr>
        <w:tab/>
      </w:r>
      <w:r w:rsidR="00BA5DC3" w:rsidRPr="00CE6E92">
        <w:rPr>
          <w:rFonts w:asciiTheme="minorHAnsi" w:hAnsiTheme="minorHAnsi" w:cstheme="minorHAnsi"/>
          <w:b/>
          <w:bCs/>
        </w:rPr>
        <w:tab/>
      </w:r>
      <w:r w:rsidR="00BA5DC3" w:rsidRPr="00CE6E92">
        <w:rPr>
          <w:rFonts w:asciiTheme="minorHAnsi" w:hAnsiTheme="minorHAnsi" w:cstheme="minorHAnsi"/>
          <w:b/>
          <w:bCs/>
        </w:rPr>
        <w:tab/>
      </w:r>
      <w:r w:rsidR="00BA5DC3" w:rsidRPr="00CE6E92">
        <w:rPr>
          <w:rFonts w:asciiTheme="minorHAnsi" w:hAnsiTheme="minorHAnsi" w:cstheme="minorHAnsi"/>
          <w:b/>
          <w:bCs/>
        </w:rPr>
        <w:tab/>
      </w:r>
    </w:p>
    <w:p w14:paraId="6898401B" w14:textId="47C1A4C6" w:rsidR="00945AEE" w:rsidRPr="004003C8" w:rsidRDefault="00945AEE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Performed Business compliance analysis in quality system and proposed solutions for the un</w:t>
      </w:r>
      <w:r w:rsidR="0079693A" w:rsidRPr="004003C8">
        <w:rPr>
          <w:rFonts w:asciiTheme="minorHAnsi" w:hAnsiTheme="minorHAnsi" w:cstheme="minorHAnsi"/>
          <w:sz w:val="20"/>
          <w:szCs w:val="20"/>
        </w:rPr>
        <w:t>-</w:t>
      </w:r>
      <w:r w:rsidRPr="004003C8">
        <w:rPr>
          <w:rFonts w:asciiTheme="minorHAnsi" w:hAnsiTheme="minorHAnsi" w:cstheme="minorHAnsi"/>
          <w:sz w:val="20"/>
          <w:szCs w:val="20"/>
        </w:rPr>
        <w:t>archived data.</w:t>
      </w:r>
    </w:p>
    <w:p w14:paraId="1F5EF946" w14:textId="13085F01" w:rsidR="00885C12" w:rsidRPr="004003C8" w:rsidRDefault="00885C12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Lead client calls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 and workshops</w:t>
      </w:r>
      <w:r w:rsidRPr="004003C8">
        <w:rPr>
          <w:rFonts w:asciiTheme="minorHAnsi" w:hAnsiTheme="minorHAnsi" w:cstheme="minorHAnsi"/>
          <w:sz w:val="20"/>
          <w:szCs w:val="20"/>
        </w:rPr>
        <w:t xml:space="preserve"> to walk through the requirement specifications.</w:t>
      </w:r>
    </w:p>
    <w:p w14:paraId="6C6C2E05" w14:textId="76396729" w:rsidR="00DE1D58" w:rsidRPr="004003C8" w:rsidRDefault="00DE1D58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Perform</w:t>
      </w:r>
      <w:r w:rsidR="006E2674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="006E2674" w:rsidRPr="004003C8">
        <w:rPr>
          <w:rFonts w:asciiTheme="minorHAnsi" w:hAnsiTheme="minorHAnsi" w:cstheme="minorHAnsi"/>
          <w:sz w:val="20"/>
          <w:szCs w:val="20"/>
        </w:rPr>
        <w:t>c</w:t>
      </w:r>
      <w:r w:rsidRPr="004003C8">
        <w:rPr>
          <w:rFonts w:asciiTheme="minorHAnsi" w:hAnsiTheme="minorHAnsi" w:cstheme="minorHAnsi"/>
          <w:sz w:val="20"/>
          <w:szCs w:val="20"/>
        </w:rPr>
        <w:t>onfiguration for the archiving objects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 and </w:t>
      </w:r>
      <w:r w:rsidRPr="004003C8">
        <w:rPr>
          <w:rFonts w:asciiTheme="minorHAnsi" w:hAnsiTheme="minorHAnsi" w:cstheme="minorHAnsi"/>
          <w:sz w:val="20"/>
          <w:szCs w:val="20"/>
        </w:rPr>
        <w:t>test archiving for SD/LE, MM Objects as a part of TUT.</w:t>
      </w:r>
      <w:r w:rsidR="006F52F9" w:rsidRPr="004003C8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29F84778" w14:textId="73E45DDD" w:rsidR="00DE1D58" w:rsidRPr="004003C8" w:rsidRDefault="00DE1D58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lastRenderedPageBreak/>
        <w:t>Prepare</w:t>
      </w:r>
      <w:r w:rsidR="006E2674" w:rsidRPr="004003C8">
        <w:rPr>
          <w:rFonts w:asciiTheme="minorHAnsi" w:hAnsiTheme="minorHAnsi" w:cstheme="minorHAnsi"/>
          <w:sz w:val="20"/>
          <w:szCs w:val="20"/>
        </w:rPr>
        <w:t>d</w:t>
      </w:r>
      <w:r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="006E2674" w:rsidRPr="004003C8">
        <w:rPr>
          <w:rFonts w:asciiTheme="minorHAnsi" w:hAnsiTheme="minorHAnsi" w:cstheme="minorHAnsi"/>
          <w:sz w:val="20"/>
          <w:szCs w:val="20"/>
        </w:rPr>
        <w:t>a</w:t>
      </w:r>
      <w:r w:rsidRPr="004003C8">
        <w:rPr>
          <w:rFonts w:asciiTheme="minorHAnsi" w:hAnsiTheme="minorHAnsi" w:cstheme="minorHAnsi"/>
          <w:sz w:val="20"/>
          <w:szCs w:val="20"/>
        </w:rPr>
        <w:t>nalysis requirement map (Data maps from TAANA)</w:t>
      </w:r>
      <w:r w:rsidR="006F52F9" w:rsidRPr="004003C8">
        <w:rPr>
          <w:rFonts w:asciiTheme="minorHAnsi" w:hAnsiTheme="minorHAnsi" w:cstheme="minorHAnsi"/>
          <w:sz w:val="20"/>
          <w:szCs w:val="20"/>
        </w:rPr>
        <w:t>.</w:t>
      </w:r>
    </w:p>
    <w:p w14:paraId="6165C866" w14:textId="045DD341" w:rsidR="006F52F9" w:rsidRPr="004003C8" w:rsidRDefault="000F6DBA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Prepare</w:t>
      </w:r>
      <w:r w:rsidR="006E2674" w:rsidRPr="004003C8">
        <w:rPr>
          <w:rFonts w:asciiTheme="minorHAnsi" w:hAnsiTheme="minorHAnsi" w:cstheme="minorHAnsi"/>
          <w:sz w:val="20"/>
          <w:szCs w:val="20"/>
        </w:rPr>
        <w:t>d</w:t>
      </w:r>
      <w:r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="007A1DA8" w:rsidRPr="004003C8">
        <w:rPr>
          <w:rFonts w:asciiTheme="minorHAnsi" w:hAnsiTheme="minorHAnsi" w:cstheme="minorHAnsi"/>
          <w:sz w:val="20"/>
          <w:szCs w:val="20"/>
        </w:rPr>
        <w:t>Functional Specifications</w:t>
      </w:r>
      <w:r w:rsidR="00C653AB" w:rsidRPr="004003C8">
        <w:rPr>
          <w:rFonts w:asciiTheme="minorHAnsi" w:hAnsiTheme="minorHAnsi" w:cstheme="minorHAnsi"/>
          <w:sz w:val="20"/>
          <w:szCs w:val="20"/>
        </w:rPr>
        <w:t>, KBA</w:t>
      </w:r>
      <w:r w:rsidRPr="004003C8">
        <w:rPr>
          <w:rFonts w:asciiTheme="minorHAnsi" w:hAnsiTheme="minorHAnsi" w:cstheme="minorHAnsi"/>
          <w:sz w:val="20"/>
          <w:szCs w:val="20"/>
        </w:rPr>
        <w:t xml:space="preserve"> documents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, </w:t>
      </w:r>
      <w:r w:rsidR="006F52F9" w:rsidRPr="004003C8">
        <w:rPr>
          <w:rFonts w:asciiTheme="minorHAnsi" w:hAnsiTheme="minorHAnsi" w:cstheme="minorHAnsi"/>
          <w:sz w:val="20"/>
          <w:szCs w:val="20"/>
        </w:rPr>
        <w:t xml:space="preserve">UAT documents and </w:t>
      </w:r>
      <w:r w:rsidR="008C22F2" w:rsidRPr="004003C8">
        <w:rPr>
          <w:rFonts w:asciiTheme="minorHAnsi" w:hAnsiTheme="minorHAnsi" w:cstheme="minorHAnsi"/>
          <w:sz w:val="20"/>
          <w:szCs w:val="20"/>
        </w:rPr>
        <w:t>collaborated</w:t>
      </w:r>
      <w:r w:rsidR="006F52F9" w:rsidRPr="004003C8">
        <w:rPr>
          <w:rFonts w:asciiTheme="minorHAnsi" w:hAnsiTheme="minorHAnsi" w:cstheme="minorHAnsi"/>
          <w:sz w:val="20"/>
          <w:szCs w:val="20"/>
        </w:rPr>
        <w:t xml:space="preserve"> with business</w:t>
      </w:r>
      <w:r w:rsidR="008C22F2" w:rsidRPr="004003C8">
        <w:rPr>
          <w:rFonts w:asciiTheme="minorHAnsi" w:hAnsiTheme="minorHAnsi" w:cstheme="minorHAnsi"/>
          <w:sz w:val="20"/>
          <w:szCs w:val="20"/>
        </w:rPr>
        <w:t xml:space="preserve"> users</w:t>
      </w:r>
      <w:r w:rsidR="006F52F9" w:rsidRPr="004003C8">
        <w:rPr>
          <w:rFonts w:asciiTheme="minorHAnsi" w:hAnsiTheme="minorHAnsi" w:cstheme="minorHAnsi"/>
          <w:sz w:val="20"/>
          <w:szCs w:val="20"/>
        </w:rPr>
        <w:t xml:space="preserve"> to execute UAT testing.</w:t>
      </w:r>
    </w:p>
    <w:p w14:paraId="22F282B8" w14:textId="3F507901" w:rsidR="007D734B" w:rsidRPr="004003C8" w:rsidRDefault="0091226C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</w:rPr>
      </w:pPr>
      <w:r w:rsidRPr="004003C8">
        <w:rPr>
          <w:rFonts w:asciiTheme="minorHAnsi" w:hAnsiTheme="minorHAnsi" w:cstheme="minorHAnsi"/>
          <w:b/>
          <w:bCs/>
        </w:rPr>
        <w:t>Environment:</w:t>
      </w:r>
      <w:r w:rsidR="007D734B" w:rsidRPr="004003C8">
        <w:rPr>
          <w:rFonts w:asciiTheme="minorHAnsi" w:hAnsiTheme="minorHAnsi" w:cstheme="minorHAnsi"/>
          <w:b/>
          <w:bCs/>
        </w:rPr>
        <w:t xml:space="preserve"> </w:t>
      </w:r>
      <w:r w:rsidR="007D734B" w:rsidRPr="004003C8">
        <w:rPr>
          <w:rFonts w:asciiTheme="minorHAnsi" w:hAnsiTheme="minorHAnsi" w:cstheme="minorHAnsi"/>
        </w:rPr>
        <w:t xml:space="preserve">SAP ECC 6.0 EHP7, SNOW, </w:t>
      </w:r>
      <w:r w:rsidR="00532D50" w:rsidRPr="004003C8">
        <w:rPr>
          <w:rFonts w:asciiTheme="minorHAnsi" w:eastAsia="Calibri" w:hAnsiTheme="minorHAnsi" w:cstheme="minorHAnsi"/>
        </w:rPr>
        <w:t>MS OFFICE</w:t>
      </w:r>
    </w:p>
    <w:p w14:paraId="500D34AB" w14:textId="77777777" w:rsidR="0061785A" w:rsidRPr="004003C8" w:rsidRDefault="0061785A" w:rsidP="00A50197">
      <w:pPr>
        <w:suppressAutoHyphens w:val="0"/>
        <w:spacing w:after="0"/>
        <w:rPr>
          <w:rFonts w:asciiTheme="minorHAnsi" w:hAnsiTheme="minorHAnsi" w:cstheme="minorHAnsi"/>
          <w:b/>
          <w:sz w:val="20"/>
          <w:szCs w:val="20"/>
        </w:rPr>
      </w:pPr>
    </w:p>
    <w:p w14:paraId="45F377DF" w14:textId="6A962B9C" w:rsidR="005E26C6" w:rsidRDefault="00A50197" w:rsidP="00A50197">
      <w:pPr>
        <w:suppressAutoHyphens w:val="0"/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003C8">
        <w:rPr>
          <w:rFonts w:asciiTheme="minorHAnsi" w:hAnsiTheme="minorHAnsi" w:cstheme="minorHAnsi"/>
          <w:b/>
          <w:sz w:val="20"/>
          <w:szCs w:val="20"/>
        </w:rPr>
        <w:t xml:space="preserve">Senior </w:t>
      </w:r>
      <w:r w:rsidR="00AB5749" w:rsidRPr="004003C8">
        <w:rPr>
          <w:rFonts w:asciiTheme="minorHAnsi" w:hAnsiTheme="minorHAnsi" w:cstheme="minorHAnsi"/>
          <w:b/>
          <w:sz w:val="20"/>
          <w:szCs w:val="20"/>
        </w:rPr>
        <w:t xml:space="preserve">SAP </w:t>
      </w:r>
      <w:r w:rsidR="00C27F18" w:rsidRPr="004003C8">
        <w:rPr>
          <w:rFonts w:asciiTheme="minorHAnsi" w:hAnsiTheme="minorHAnsi" w:cstheme="minorHAnsi"/>
          <w:b/>
          <w:sz w:val="20"/>
          <w:szCs w:val="20"/>
        </w:rPr>
        <w:t>Archiving</w:t>
      </w:r>
      <w:r w:rsidRPr="004003C8">
        <w:rPr>
          <w:rFonts w:asciiTheme="minorHAnsi" w:hAnsiTheme="minorHAnsi" w:cstheme="minorHAnsi"/>
          <w:b/>
          <w:sz w:val="20"/>
          <w:szCs w:val="20"/>
        </w:rPr>
        <w:t>/SD</w:t>
      </w:r>
      <w:r w:rsidR="00AB5749" w:rsidRPr="004003C8">
        <w:rPr>
          <w:rFonts w:asciiTheme="minorHAnsi" w:hAnsiTheme="minorHAnsi" w:cstheme="minorHAnsi"/>
          <w:b/>
          <w:sz w:val="20"/>
          <w:szCs w:val="20"/>
        </w:rPr>
        <w:t xml:space="preserve"> Consultant</w:t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Pr="004003C8">
        <w:rPr>
          <w:rFonts w:asciiTheme="minorHAnsi" w:hAnsiTheme="minorHAnsi" w:cstheme="minorHAnsi"/>
          <w:b/>
          <w:sz w:val="20"/>
          <w:szCs w:val="20"/>
        </w:rPr>
        <w:t xml:space="preserve">          </w:t>
      </w:r>
      <w:r w:rsidR="00BB208D" w:rsidRPr="004003C8">
        <w:rPr>
          <w:rFonts w:asciiTheme="minorHAnsi" w:hAnsiTheme="minorHAnsi" w:cstheme="minorHAnsi"/>
          <w:b/>
          <w:sz w:val="20"/>
          <w:szCs w:val="20"/>
        </w:rPr>
        <w:t xml:space="preserve">    </w:t>
      </w:r>
      <w:r w:rsidRPr="004003C8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BB208D" w:rsidRPr="004003C8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Pr="004003C8">
        <w:rPr>
          <w:rFonts w:asciiTheme="minorHAnsi" w:hAnsiTheme="minorHAnsi" w:cstheme="minorHAnsi"/>
          <w:b/>
          <w:sz w:val="20"/>
          <w:szCs w:val="20"/>
        </w:rPr>
        <w:t>Mar</w:t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 xml:space="preserve"> 20</w:t>
      </w:r>
      <w:r w:rsidRPr="004003C8">
        <w:rPr>
          <w:rFonts w:asciiTheme="minorHAnsi" w:hAnsiTheme="minorHAnsi" w:cstheme="minorHAnsi"/>
          <w:b/>
          <w:sz w:val="20"/>
          <w:szCs w:val="20"/>
        </w:rPr>
        <w:t>19</w:t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b/>
          <w:sz w:val="20"/>
          <w:szCs w:val="20"/>
        </w:rPr>
        <w:t>-</w:t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 xml:space="preserve"> Oct 2021</w:t>
      </w:r>
    </w:p>
    <w:p w14:paraId="3A79633D" w14:textId="1A744F0E" w:rsidR="00CE6E92" w:rsidRPr="004003C8" w:rsidRDefault="00CE6E92" w:rsidP="00A50197">
      <w:pPr>
        <w:suppressAutoHyphens w:val="0"/>
        <w:spacing w:after="0"/>
        <w:rPr>
          <w:rFonts w:asciiTheme="minorHAnsi" w:hAnsiTheme="minorHAnsi" w:cstheme="minorHAnsi"/>
          <w:b/>
          <w:sz w:val="20"/>
          <w:szCs w:val="20"/>
        </w:rPr>
      </w:pPr>
      <w:r>
        <w:rPr>
          <w:rFonts w:asciiTheme="minorHAnsi" w:hAnsiTheme="minorHAnsi" w:cstheme="minorHAnsi"/>
          <w:b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97ECF" wp14:editId="1E68DBA3">
                <wp:simplePos x="0" y="0"/>
                <wp:positionH relativeFrom="column">
                  <wp:posOffset>-163810</wp:posOffset>
                </wp:positionH>
                <wp:positionV relativeFrom="paragraph">
                  <wp:posOffset>86611</wp:posOffset>
                </wp:positionV>
                <wp:extent cx="7016920" cy="0"/>
                <wp:effectExtent l="0" t="0" r="127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.9pt,6.8pt" to="539.6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186A17DF" w14:textId="0B3B3A6C" w:rsidR="00A50197" w:rsidRPr="004003C8" w:rsidRDefault="00A50197" w:rsidP="00A50197">
      <w:pPr>
        <w:suppressAutoHyphens w:val="0"/>
        <w:spacing w:after="0"/>
        <w:rPr>
          <w:rFonts w:asciiTheme="minorHAnsi" w:hAnsiTheme="minorHAnsi" w:cstheme="minorHAnsi"/>
          <w:b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NTT Data GDS, Hyderabad, Inda</w:t>
      </w:r>
    </w:p>
    <w:p w14:paraId="0F9E6CDB" w14:textId="1FFAFE7B" w:rsidR="00AB5749" w:rsidRPr="004003C8" w:rsidRDefault="00AB5749" w:rsidP="00A50197">
      <w:pPr>
        <w:suppressAutoHyphens w:val="0"/>
        <w:spacing w:after="0"/>
        <w:rPr>
          <w:rFonts w:asciiTheme="minorHAnsi" w:hAnsiTheme="minorHAnsi" w:cstheme="minorHAnsi"/>
          <w:bCs/>
          <w:sz w:val="20"/>
          <w:szCs w:val="20"/>
        </w:rPr>
      </w:pPr>
      <w:r w:rsidRPr="004003C8">
        <w:rPr>
          <w:rFonts w:asciiTheme="minorHAnsi" w:hAnsiTheme="minorHAnsi" w:cstheme="minorHAnsi"/>
          <w:bCs/>
          <w:sz w:val="20"/>
          <w:szCs w:val="20"/>
        </w:rPr>
        <w:t>Client</w:t>
      </w:r>
      <w:r w:rsidR="00BB1D8E" w:rsidRPr="004003C8">
        <w:rPr>
          <w:rFonts w:asciiTheme="minorHAnsi" w:hAnsiTheme="minorHAnsi" w:cstheme="minorHAnsi"/>
          <w:bCs/>
          <w:sz w:val="20"/>
          <w:szCs w:val="20"/>
        </w:rPr>
        <w:t xml:space="preserve">: </w:t>
      </w:r>
      <w:r w:rsidRPr="004003C8">
        <w:rPr>
          <w:rFonts w:asciiTheme="minorHAnsi" w:hAnsiTheme="minorHAnsi" w:cstheme="minorHAnsi"/>
          <w:bCs/>
          <w:sz w:val="20"/>
          <w:szCs w:val="20"/>
        </w:rPr>
        <w:t>Whirlpool Corporation</w:t>
      </w:r>
      <w:r w:rsidR="00A77393" w:rsidRPr="004003C8">
        <w:rPr>
          <w:rFonts w:asciiTheme="minorHAnsi" w:hAnsiTheme="minorHAnsi" w:cstheme="minorHAnsi"/>
          <w:bCs/>
          <w:sz w:val="20"/>
          <w:szCs w:val="20"/>
        </w:rPr>
        <w:t>, USA</w:t>
      </w:r>
      <w:r w:rsidR="00266B14" w:rsidRPr="004003C8">
        <w:rPr>
          <w:rFonts w:asciiTheme="minorHAnsi" w:hAnsiTheme="minorHAnsi" w:cstheme="minorHAnsi"/>
          <w:bCs/>
          <w:sz w:val="20"/>
          <w:szCs w:val="20"/>
        </w:rPr>
        <w:t xml:space="preserve"> </w:t>
      </w:r>
    </w:p>
    <w:p w14:paraId="0CEC7FFC" w14:textId="63D70A94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Worked on Archiving Assessments</w:t>
      </w:r>
      <w:r w:rsidR="00C27F18" w:rsidRPr="004003C8">
        <w:rPr>
          <w:rFonts w:asciiTheme="minorHAnsi" w:hAnsiTheme="minorHAnsi" w:cstheme="minorHAnsi"/>
          <w:sz w:val="20"/>
          <w:szCs w:val="20"/>
        </w:rPr>
        <w:t xml:space="preserve"> for various client systems</w:t>
      </w:r>
      <w:r w:rsidRPr="004003C8">
        <w:rPr>
          <w:rFonts w:asciiTheme="minorHAnsi" w:hAnsiTheme="minorHAnsi" w:cstheme="minorHAnsi"/>
          <w:sz w:val="20"/>
          <w:szCs w:val="20"/>
        </w:rPr>
        <w:t>.</w:t>
      </w:r>
    </w:p>
    <w:p w14:paraId="4264B4CB" w14:textId="5FC04FB4" w:rsidR="00A50182" w:rsidRPr="004003C8" w:rsidRDefault="00A50182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Analyzed data growth (DB02, TAANA) </w:t>
      </w:r>
      <w:r w:rsidR="00C3066A" w:rsidRPr="004003C8">
        <w:rPr>
          <w:rFonts w:asciiTheme="minorHAnsi" w:hAnsiTheme="minorHAnsi" w:cstheme="minorHAnsi"/>
          <w:sz w:val="20"/>
          <w:szCs w:val="20"/>
        </w:rPr>
        <w:t>identifying archiving objects and performing archiving u</w:t>
      </w:r>
      <w:r w:rsidRPr="004003C8">
        <w:rPr>
          <w:rFonts w:asciiTheme="minorHAnsi" w:hAnsiTheme="minorHAnsi" w:cstheme="minorHAnsi"/>
          <w:sz w:val="20"/>
          <w:szCs w:val="20"/>
        </w:rPr>
        <w:t>sing standard archiving ADK</w:t>
      </w:r>
      <w:r w:rsidR="00C3066A" w:rsidRPr="004003C8">
        <w:rPr>
          <w:rFonts w:asciiTheme="minorHAnsi" w:hAnsiTheme="minorHAnsi" w:cstheme="minorHAnsi"/>
          <w:sz w:val="20"/>
          <w:szCs w:val="20"/>
        </w:rPr>
        <w:t xml:space="preserve"> (</w:t>
      </w:r>
      <w:r w:rsidRPr="004003C8">
        <w:rPr>
          <w:rFonts w:asciiTheme="minorHAnsi" w:hAnsiTheme="minorHAnsi" w:cstheme="minorHAnsi"/>
          <w:sz w:val="20"/>
          <w:szCs w:val="20"/>
        </w:rPr>
        <w:t>SARA, SARI</w:t>
      </w:r>
      <w:r w:rsidR="00C3066A" w:rsidRPr="004003C8">
        <w:rPr>
          <w:rFonts w:asciiTheme="minorHAnsi" w:hAnsiTheme="minorHAnsi" w:cstheme="minorHAnsi"/>
          <w:sz w:val="20"/>
          <w:szCs w:val="20"/>
        </w:rPr>
        <w:t>)</w:t>
      </w:r>
      <w:r w:rsidRPr="004003C8">
        <w:rPr>
          <w:rFonts w:asciiTheme="minorHAnsi" w:hAnsiTheme="minorHAnsi" w:cstheme="minorHAnsi"/>
          <w:sz w:val="20"/>
          <w:szCs w:val="20"/>
        </w:rPr>
        <w:t>.</w:t>
      </w:r>
    </w:p>
    <w:p w14:paraId="28692EB3" w14:textId="1BCFF1B8" w:rsidR="00C3066A" w:rsidRPr="004003C8" w:rsidRDefault="00C3066A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Customizing various SD/MM/CRM/FI/CO Objects using SARA and creation of variant and scheduling archiving jobs in the production environment.</w:t>
      </w:r>
    </w:p>
    <w:p w14:paraId="5CEF85B9" w14:textId="694EA218" w:rsidR="00FD6417" w:rsidRPr="004003C8" w:rsidRDefault="00FD6417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Perform</w:t>
      </w:r>
      <w:r w:rsidR="000940A4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testing and prepare</w:t>
      </w:r>
      <w:r w:rsidR="000940A4" w:rsidRPr="004003C8">
        <w:rPr>
          <w:rFonts w:asciiTheme="minorHAnsi" w:hAnsiTheme="minorHAnsi" w:cstheme="minorHAnsi"/>
          <w:sz w:val="20"/>
          <w:szCs w:val="20"/>
        </w:rPr>
        <w:t>d</w:t>
      </w:r>
      <w:r w:rsidRPr="004003C8">
        <w:rPr>
          <w:rFonts w:asciiTheme="minorHAnsi" w:hAnsiTheme="minorHAnsi" w:cstheme="minorHAnsi"/>
          <w:sz w:val="20"/>
          <w:szCs w:val="20"/>
        </w:rPr>
        <w:t xml:space="preserve"> test documents to get sign</w:t>
      </w:r>
      <w:r w:rsidR="0079693A" w:rsidRPr="004003C8">
        <w:rPr>
          <w:rFonts w:asciiTheme="minorHAnsi" w:hAnsiTheme="minorHAnsi" w:cstheme="minorHAnsi"/>
          <w:sz w:val="20"/>
          <w:szCs w:val="20"/>
        </w:rPr>
        <w:t>-</w:t>
      </w:r>
      <w:r w:rsidRPr="004003C8">
        <w:rPr>
          <w:rFonts w:asciiTheme="minorHAnsi" w:hAnsiTheme="minorHAnsi" w:cstheme="minorHAnsi"/>
          <w:sz w:val="20"/>
          <w:szCs w:val="20"/>
        </w:rPr>
        <w:t>off approvals from clients.</w:t>
      </w:r>
    </w:p>
    <w:p w14:paraId="31A7CC66" w14:textId="326A38E7" w:rsidR="00BB4F06" w:rsidRPr="004003C8" w:rsidRDefault="00BB4F06" w:rsidP="00AD3C35">
      <w:pPr>
        <w:spacing w:after="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4003C8">
        <w:rPr>
          <w:rFonts w:asciiTheme="minorHAnsi" w:eastAsia="Calibri" w:hAnsiTheme="minorHAnsi" w:cstheme="minorHAnsi"/>
          <w:sz w:val="20"/>
          <w:szCs w:val="20"/>
        </w:rPr>
        <w:t>SD</w:t>
      </w:r>
    </w:p>
    <w:p w14:paraId="072BA82F" w14:textId="0B1B3635" w:rsidR="00BB4F06" w:rsidRPr="004003C8" w:rsidRDefault="00BB4F06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Configuration of OTC </w:t>
      </w:r>
      <w:proofErr w:type="gramStart"/>
      <w:r w:rsidRPr="004003C8">
        <w:rPr>
          <w:rFonts w:asciiTheme="minorHAnsi" w:hAnsiTheme="minorHAnsi" w:cstheme="minorHAnsi"/>
          <w:sz w:val="20"/>
          <w:szCs w:val="20"/>
        </w:rPr>
        <w:t>process.:</w:t>
      </w:r>
      <w:proofErr w:type="gramEnd"/>
      <w:r w:rsidRPr="004003C8">
        <w:rPr>
          <w:rFonts w:asciiTheme="minorHAnsi" w:hAnsiTheme="minorHAnsi" w:cstheme="minorHAnsi"/>
          <w:sz w:val="20"/>
          <w:szCs w:val="20"/>
        </w:rPr>
        <w:t xml:space="preserve"> Orders, Returns, and Credit/Debit Memo requests.</w:t>
      </w:r>
    </w:p>
    <w:p w14:paraId="7775C202" w14:textId="2C768D84" w:rsidR="00BB4F06" w:rsidRPr="004003C8" w:rsidRDefault="00BB4F06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Configured shipping point determinations, Item Category</w:t>
      </w:r>
      <w:r w:rsidR="00AD3C35" w:rsidRPr="004003C8">
        <w:rPr>
          <w:rFonts w:asciiTheme="minorHAnsi" w:hAnsiTheme="minorHAnsi" w:cstheme="minorHAnsi"/>
          <w:sz w:val="20"/>
          <w:szCs w:val="20"/>
        </w:rPr>
        <w:t>, new Sales, Delivery and Billing Types</w:t>
      </w:r>
    </w:p>
    <w:p w14:paraId="1DA8B5AC" w14:textId="442C1A38" w:rsidR="00BB4F06" w:rsidRPr="004003C8" w:rsidRDefault="00BB4F06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Worked on rebates, material determination, </w:t>
      </w:r>
      <w:proofErr w:type="gramStart"/>
      <w:r w:rsidRPr="004003C8">
        <w:rPr>
          <w:rFonts w:asciiTheme="minorHAnsi" w:hAnsiTheme="minorHAnsi" w:cstheme="minorHAnsi"/>
          <w:sz w:val="20"/>
          <w:szCs w:val="20"/>
        </w:rPr>
        <w:t>output</w:t>
      </w:r>
      <w:proofErr w:type="gramEnd"/>
      <w:r w:rsidRPr="004003C8">
        <w:rPr>
          <w:rFonts w:asciiTheme="minorHAnsi" w:hAnsiTheme="minorHAnsi" w:cstheme="minorHAnsi"/>
          <w:sz w:val="20"/>
          <w:szCs w:val="20"/>
        </w:rPr>
        <w:t xml:space="preserve"> determination.</w:t>
      </w:r>
    </w:p>
    <w:p w14:paraId="17588FA7" w14:textId="1B4D1DD5" w:rsidR="00BB4F06" w:rsidRPr="004003C8" w:rsidRDefault="00BB4F06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Maintained copying controls for sales, </w:t>
      </w:r>
      <w:r w:rsidR="00BB208D" w:rsidRPr="004003C8">
        <w:rPr>
          <w:rFonts w:asciiTheme="minorHAnsi" w:hAnsiTheme="minorHAnsi" w:cstheme="minorHAnsi"/>
          <w:sz w:val="20"/>
          <w:szCs w:val="20"/>
        </w:rPr>
        <w:t>deliveries,</w:t>
      </w:r>
      <w:r w:rsidRPr="004003C8">
        <w:rPr>
          <w:rFonts w:asciiTheme="minorHAnsi" w:hAnsiTheme="minorHAnsi" w:cstheme="minorHAnsi"/>
          <w:sz w:val="20"/>
          <w:szCs w:val="20"/>
        </w:rPr>
        <w:t xml:space="preserve"> and billing documents.</w:t>
      </w:r>
    </w:p>
    <w:p w14:paraId="27C6A55E" w14:textId="6AF2D525" w:rsidR="005E26C6" w:rsidRPr="004003C8" w:rsidRDefault="00A50197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</w:rPr>
      </w:pPr>
      <w:r w:rsidRPr="004003C8">
        <w:rPr>
          <w:rFonts w:asciiTheme="minorHAnsi" w:hAnsiTheme="minorHAnsi" w:cstheme="minorHAnsi"/>
          <w:bCs/>
        </w:rPr>
        <w:t>Client: Southwire Company</w:t>
      </w:r>
      <w:r w:rsidR="00A77393" w:rsidRPr="004003C8">
        <w:rPr>
          <w:rFonts w:asciiTheme="minorHAnsi" w:hAnsiTheme="minorHAnsi" w:cstheme="minorHAnsi"/>
          <w:bCs/>
        </w:rPr>
        <w:t>, USA</w:t>
      </w:r>
    </w:p>
    <w:p w14:paraId="2D6F9E75" w14:textId="7777777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Worked on Archiving Assessments.</w:t>
      </w:r>
    </w:p>
    <w:p w14:paraId="162E682B" w14:textId="77777777" w:rsidR="00A77017" w:rsidRPr="004003C8" w:rsidRDefault="00A77017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Analyzed largest growing tables through DB02 and TAANA.</w:t>
      </w:r>
    </w:p>
    <w:p w14:paraId="2E1EB83C" w14:textId="7A68811E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Worked on Archiving of various objects</w:t>
      </w:r>
      <w:r w:rsidR="00C27F18" w:rsidRPr="004003C8">
        <w:rPr>
          <w:rFonts w:asciiTheme="minorHAnsi" w:hAnsiTheme="minorHAnsi" w:cstheme="minorHAnsi"/>
          <w:sz w:val="20"/>
          <w:szCs w:val="20"/>
        </w:rPr>
        <w:t xml:space="preserve"> related to SD, MM</w:t>
      </w:r>
      <w:r w:rsidRPr="004003C8">
        <w:rPr>
          <w:rFonts w:asciiTheme="minorHAnsi" w:hAnsiTheme="minorHAnsi" w:cstheme="minorHAnsi"/>
          <w:sz w:val="20"/>
          <w:szCs w:val="20"/>
        </w:rPr>
        <w:t xml:space="preserve"> in client systems.</w:t>
      </w:r>
    </w:p>
    <w:p w14:paraId="7D04E206" w14:textId="77777777" w:rsidR="00C3066A" w:rsidRPr="004003C8" w:rsidRDefault="00C3066A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Analyzed data growth (DB02, TAANA) identifying archiving objects and performing archiving using standard archiving ADK (SARA, SARI).</w:t>
      </w:r>
    </w:p>
    <w:p w14:paraId="217E38CB" w14:textId="23CE860F" w:rsidR="00A77017" w:rsidRPr="004003C8" w:rsidRDefault="00A50182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Creation and monitoring of jobs across Production Systems.</w:t>
      </w:r>
    </w:p>
    <w:p w14:paraId="3F5B1002" w14:textId="77777777" w:rsidR="00A50182" w:rsidRPr="004003C8" w:rsidRDefault="00A77017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Customizing the SD/</w:t>
      </w:r>
      <w:r w:rsidR="00A50182" w:rsidRPr="004003C8">
        <w:rPr>
          <w:rFonts w:asciiTheme="minorHAnsi" w:hAnsiTheme="minorHAnsi" w:cstheme="minorHAnsi"/>
          <w:sz w:val="20"/>
          <w:szCs w:val="20"/>
        </w:rPr>
        <w:t>Logistics</w:t>
      </w:r>
      <w:r w:rsidRPr="004003C8">
        <w:rPr>
          <w:rFonts w:asciiTheme="minorHAnsi" w:hAnsiTheme="minorHAnsi" w:cstheme="minorHAnsi"/>
          <w:sz w:val="20"/>
          <w:szCs w:val="20"/>
        </w:rPr>
        <w:t xml:space="preserve"> Objects</w:t>
      </w:r>
      <w:r w:rsidR="00A50182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>LE_HU, RL_TA, SD_VTTK, SD_VFKK, RV_LIKP, SD_VBRK, SD_VBAK</w:t>
      </w:r>
      <w:r w:rsidR="00A50182" w:rsidRPr="004003C8">
        <w:rPr>
          <w:rFonts w:asciiTheme="minorHAnsi" w:hAnsiTheme="minorHAnsi" w:cstheme="minorHAnsi"/>
          <w:sz w:val="20"/>
          <w:szCs w:val="20"/>
        </w:rPr>
        <w:t>.</w:t>
      </w:r>
    </w:p>
    <w:p w14:paraId="4547EB5F" w14:textId="3FAF3397" w:rsidR="00945AEE" w:rsidRPr="004003C8" w:rsidRDefault="00945AEE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proofErr w:type="gramStart"/>
      <w:r w:rsidRPr="004003C8">
        <w:rPr>
          <w:rFonts w:asciiTheme="minorHAnsi" w:hAnsiTheme="minorHAnsi" w:cstheme="minorHAnsi"/>
          <w:sz w:val="20"/>
          <w:szCs w:val="20"/>
        </w:rPr>
        <w:t>Configuration of SD objects and prepare</w:t>
      </w:r>
      <w:proofErr w:type="gramEnd"/>
      <w:r w:rsidRPr="004003C8">
        <w:rPr>
          <w:rFonts w:asciiTheme="minorHAnsi" w:hAnsiTheme="minorHAnsi" w:cstheme="minorHAnsi"/>
          <w:sz w:val="20"/>
          <w:szCs w:val="20"/>
        </w:rPr>
        <w:t xml:space="preserve"> the configuration documents.</w:t>
      </w:r>
    </w:p>
    <w:p w14:paraId="63B747C1" w14:textId="63EE5E2B" w:rsidR="00945AEE" w:rsidRPr="004003C8" w:rsidRDefault="00945AEE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Perform</w:t>
      </w:r>
      <w:r w:rsidR="005819F5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Unit and volume </w:t>
      </w:r>
      <w:r w:rsidR="00885C12" w:rsidRPr="004003C8">
        <w:rPr>
          <w:rFonts w:asciiTheme="minorHAnsi" w:hAnsiTheme="minorHAnsi" w:cstheme="minorHAnsi"/>
          <w:sz w:val="20"/>
          <w:szCs w:val="20"/>
        </w:rPr>
        <w:t>testing</w:t>
      </w:r>
      <w:r w:rsidRPr="004003C8">
        <w:rPr>
          <w:rFonts w:asciiTheme="minorHAnsi" w:hAnsiTheme="minorHAnsi" w:cstheme="minorHAnsi"/>
          <w:sz w:val="20"/>
          <w:szCs w:val="20"/>
        </w:rPr>
        <w:t xml:space="preserve"> before archiving of data in the production system</w:t>
      </w:r>
      <w:r w:rsidR="00885C12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 xml:space="preserve">and </w:t>
      </w:r>
      <w:r w:rsidR="005819F5" w:rsidRPr="004003C8">
        <w:rPr>
          <w:rFonts w:asciiTheme="minorHAnsi" w:hAnsiTheme="minorHAnsi" w:cstheme="minorHAnsi"/>
          <w:sz w:val="20"/>
          <w:szCs w:val="20"/>
        </w:rPr>
        <w:t>prepared</w:t>
      </w:r>
      <w:r w:rsidR="00885C12" w:rsidRPr="004003C8">
        <w:rPr>
          <w:rFonts w:asciiTheme="minorHAnsi" w:hAnsiTheme="minorHAnsi" w:cstheme="minorHAnsi"/>
          <w:sz w:val="20"/>
          <w:szCs w:val="20"/>
        </w:rPr>
        <w:t xml:space="preserve"> the test documents.</w:t>
      </w:r>
    </w:p>
    <w:p w14:paraId="6B8EA571" w14:textId="6469CF0C" w:rsidR="00AB5749" w:rsidRPr="004003C8" w:rsidRDefault="005819F5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Prepared and presented </w:t>
      </w:r>
      <w:r w:rsidR="00AB5749" w:rsidRPr="004003C8">
        <w:rPr>
          <w:rFonts w:asciiTheme="minorHAnsi" w:hAnsiTheme="minorHAnsi" w:cstheme="minorHAnsi"/>
          <w:sz w:val="20"/>
          <w:szCs w:val="20"/>
        </w:rPr>
        <w:t>retrieval process</w:t>
      </w:r>
      <w:r w:rsidRPr="004003C8">
        <w:rPr>
          <w:rFonts w:asciiTheme="minorHAnsi" w:hAnsiTheme="minorHAnsi" w:cstheme="minorHAnsi"/>
          <w:sz w:val="20"/>
          <w:szCs w:val="20"/>
        </w:rPr>
        <w:t xml:space="preserve"> documentation</w:t>
      </w:r>
      <w:r w:rsidR="000940A4" w:rsidRPr="004003C8">
        <w:rPr>
          <w:rFonts w:asciiTheme="minorHAnsi" w:hAnsiTheme="minorHAnsi" w:cstheme="minorHAnsi"/>
          <w:sz w:val="20"/>
          <w:szCs w:val="20"/>
        </w:rPr>
        <w:t xml:space="preserve"> to end users.</w:t>
      </w:r>
    </w:p>
    <w:p w14:paraId="0D7F580A" w14:textId="65CC7B41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eastAsia="Calibr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Providing KT to the clients on how archiving works and how to retrieve the archived data.</w:t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  <w:r w:rsidR="00BB1D8E" w:rsidRPr="004003C8">
        <w:rPr>
          <w:rFonts w:asciiTheme="minorHAnsi" w:hAnsiTheme="minorHAnsi" w:cstheme="minorHAnsi"/>
          <w:b/>
          <w:sz w:val="20"/>
          <w:szCs w:val="20"/>
        </w:rPr>
        <w:tab/>
      </w:r>
    </w:p>
    <w:p w14:paraId="161B9075" w14:textId="1A22C8FD" w:rsidR="00AB5749" w:rsidRPr="004003C8" w:rsidRDefault="00AB5749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</w:rPr>
      </w:pPr>
      <w:r w:rsidRPr="004003C8">
        <w:rPr>
          <w:rFonts w:asciiTheme="minorHAnsi" w:hAnsiTheme="minorHAnsi" w:cstheme="minorHAnsi"/>
          <w:bCs/>
        </w:rPr>
        <w:t>Client:</w:t>
      </w:r>
      <w:r w:rsidR="00BB1D8E" w:rsidRPr="004003C8">
        <w:rPr>
          <w:rFonts w:asciiTheme="minorHAnsi" w:hAnsiTheme="minorHAnsi" w:cstheme="minorHAnsi"/>
          <w:bCs/>
        </w:rPr>
        <w:t xml:space="preserve"> </w:t>
      </w:r>
      <w:r w:rsidRPr="004003C8">
        <w:rPr>
          <w:rFonts w:asciiTheme="minorHAnsi" w:hAnsiTheme="minorHAnsi" w:cstheme="minorHAnsi"/>
          <w:bCs/>
        </w:rPr>
        <w:t>Flowserve Corporation</w:t>
      </w:r>
      <w:r w:rsidR="00A77393" w:rsidRPr="004003C8">
        <w:rPr>
          <w:rFonts w:asciiTheme="minorHAnsi" w:hAnsiTheme="minorHAnsi" w:cstheme="minorHAnsi"/>
          <w:bCs/>
        </w:rPr>
        <w:t xml:space="preserve">, </w:t>
      </w:r>
      <w:r w:rsidR="00D56048" w:rsidRPr="004003C8">
        <w:rPr>
          <w:rFonts w:asciiTheme="minorHAnsi" w:hAnsiTheme="minorHAnsi" w:cstheme="minorHAnsi"/>
          <w:bCs/>
        </w:rPr>
        <w:t>SPAIN</w:t>
      </w:r>
      <w:r w:rsidR="00266B14" w:rsidRPr="004003C8">
        <w:rPr>
          <w:rFonts w:asciiTheme="minorHAnsi" w:hAnsiTheme="minorHAnsi" w:cstheme="minorHAnsi"/>
          <w:bCs/>
        </w:rPr>
        <w:t xml:space="preserve"> </w:t>
      </w:r>
    </w:p>
    <w:p w14:paraId="040AAD65" w14:textId="13DDE931" w:rsidR="00816E82" w:rsidRPr="004003C8" w:rsidRDefault="00D703DB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Collaborated with the clients to gather and document project requirements.</w:t>
      </w:r>
    </w:p>
    <w:p w14:paraId="787AA48D" w14:textId="26FAF160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Creation/Configuration of Milestone Billing plan. </w:t>
      </w:r>
    </w:p>
    <w:p w14:paraId="3E125C2B" w14:textId="33319C97" w:rsidR="00266B14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Implement</w:t>
      </w:r>
      <w:r w:rsidR="00D703DB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different scenarios in Milestone process – Standard, Partial Shipment, </w:t>
      </w:r>
      <w:proofErr w:type="gramStart"/>
      <w:r w:rsidRPr="004003C8">
        <w:rPr>
          <w:rFonts w:asciiTheme="minorHAnsi" w:hAnsiTheme="minorHAnsi" w:cstheme="minorHAnsi"/>
          <w:sz w:val="20"/>
          <w:szCs w:val="20"/>
        </w:rPr>
        <w:t>Free</w:t>
      </w:r>
      <w:proofErr w:type="gramEnd"/>
      <w:r w:rsidRPr="004003C8">
        <w:rPr>
          <w:rFonts w:asciiTheme="minorHAnsi" w:hAnsiTheme="minorHAnsi" w:cstheme="minorHAnsi"/>
          <w:sz w:val="20"/>
          <w:szCs w:val="20"/>
        </w:rPr>
        <w:t xml:space="preserve"> of goods with Milestone billing.</w:t>
      </w:r>
    </w:p>
    <w:p w14:paraId="1AF46653" w14:textId="4F990E5F" w:rsidR="00AB5749" w:rsidRPr="004003C8" w:rsidRDefault="00220D6A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Implemented</w:t>
      </w:r>
      <w:r w:rsidR="00AB5749" w:rsidRPr="004003C8">
        <w:rPr>
          <w:rFonts w:asciiTheme="minorHAnsi" w:hAnsiTheme="minorHAnsi" w:cstheme="minorHAnsi"/>
          <w:sz w:val="20"/>
          <w:szCs w:val="20"/>
        </w:rPr>
        <w:t xml:space="preserve"> Free Text functionality </w:t>
      </w:r>
      <w:r w:rsidR="00266B14" w:rsidRPr="004003C8">
        <w:rPr>
          <w:rFonts w:asciiTheme="minorHAnsi" w:hAnsiTheme="minorHAnsi" w:cstheme="minorHAnsi"/>
          <w:sz w:val="20"/>
          <w:szCs w:val="20"/>
        </w:rPr>
        <w:t xml:space="preserve">and </w:t>
      </w:r>
      <w:r w:rsidR="00AB5749" w:rsidRPr="004003C8">
        <w:rPr>
          <w:rFonts w:asciiTheme="minorHAnsi" w:hAnsiTheme="minorHAnsi" w:cstheme="minorHAnsi"/>
          <w:sz w:val="20"/>
          <w:szCs w:val="20"/>
        </w:rPr>
        <w:t>Proof of Delivery (POD) functionality in Milestone order process.</w:t>
      </w:r>
    </w:p>
    <w:p w14:paraId="1100D224" w14:textId="14F3D05D" w:rsidR="00F15180" w:rsidRPr="004003C8" w:rsidRDefault="00D703DB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Maintained</w:t>
      </w:r>
      <w:r w:rsidR="00F15180" w:rsidRPr="004003C8">
        <w:rPr>
          <w:rFonts w:asciiTheme="minorHAnsi" w:hAnsiTheme="minorHAnsi" w:cstheme="minorHAnsi"/>
          <w:sz w:val="20"/>
          <w:szCs w:val="20"/>
        </w:rPr>
        <w:t xml:space="preserve"> the pricing conditions for Billing Plan.</w:t>
      </w:r>
    </w:p>
    <w:p w14:paraId="639EE8A8" w14:textId="4F20B787" w:rsidR="00AB5749" w:rsidRPr="004003C8" w:rsidRDefault="00816E82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Prepared and presented f</w:t>
      </w:r>
      <w:r w:rsidR="00AB5749" w:rsidRPr="004003C8">
        <w:rPr>
          <w:rFonts w:asciiTheme="minorHAnsi" w:hAnsiTheme="minorHAnsi" w:cstheme="minorHAnsi"/>
          <w:sz w:val="20"/>
          <w:szCs w:val="20"/>
        </w:rPr>
        <w:t>inal documentation</w:t>
      </w:r>
      <w:r w:rsidRPr="004003C8">
        <w:rPr>
          <w:rFonts w:asciiTheme="minorHAnsi" w:hAnsiTheme="minorHAnsi" w:cstheme="minorHAnsi"/>
          <w:sz w:val="20"/>
          <w:szCs w:val="20"/>
        </w:rPr>
        <w:t xml:space="preserve"> to clients.</w:t>
      </w:r>
    </w:p>
    <w:p w14:paraId="4DC193F8" w14:textId="26B1C6E7" w:rsidR="00BB1D8E" w:rsidRPr="004003C8" w:rsidRDefault="0091226C" w:rsidP="00A50197">
      <w:pPr>
        <w:pStyle w:val="platinolatino"/>
        <w:spacing w:line="276" w:lineRule="auto"/>
        <w:jc w:val="both"/>
        <w:rPr>
          <w:rFonts w:asciiTheme="minorHAnsi" w:eastAsia="Calibri" w:hAnsiTheme="minorHAnsi" w:cstheme="minorHAnsi"/>
        </w:rPr>
      </w:pPr>
      <w:r w:rsidRPr="004003C8">
        <w:rPr>
          <w:rFonts w:asciiTheme="minorHAnsi" w:hAnsiTheme="minorHAnsi" w:cstheme="minorHAnsi"/>
          <w:b/>
          <w:bCs/>
        </w:rPr>
        <w:t>Environment:</w:t>
      </w:r>
      <w:r w:rsidR="007D734B" w:rsidRPr="004003C8">
        <w:rPr>
          <w:rFonts w:asciiTheme="minorHAnsi" w:hAnsiTheme="minorHAnsi" w:cstheme="minorHAnsi"/>
          <w:b/>
          <w:bCs/>
        </w:rPr>
        <w:t xml:space="preserve"> </w:t>
      </w:r>
      <w:r w:rsidR="007D734B" w:rsidRPr="004003C8">
        <w:rPr>
          <w:rFonts w:asciiTheme="minorHAnsi" w:eastAsia="Calibri" w:hAnsiTheme="minorHAnsi" w:cstheme="minorHAnsi"/>
        </w:rPr>
        <w:t xml:space="preserve">SAP ECC 6.0, </w:t>
      </w:r>
      <w:r w:rsidR="00665621" w:rsidRPr="004003C8">
        <w:rPr>
          <w:rFonts w:asciiTheme="minorHAnsi" w:eastAsia="Calibri" w:hAnsiTheme="minorHAnsi" w:cstheme="minorHAnsi"/>
        </w:rPr>
        <w:t xml:space="preserve">SAP NetWeaver 7.50, SNOW, </w:t>
      </w:r>
      <w:r w:rsidR="00532D50" w:rsidRPr="004003C8">
        <w:rPr>
          <w:rFonts w:asciiTheme="minorHAnsi" w:eastAsia="Calibri" w:hAnsiTheme="minorHAnsi" w:cstheme="minorHAnsi"/>
        </w:rPr>
        <w:t>MS OFFICE.</w:t>
      </w:r>
    </w:p>
    <w:p w14:paraId="1422B532" w14:textId="77777777" w:rsidR="0061785A" w:rsidRPr="004003C8" w:rsidRDefault="0061785A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</w:p>
    <w:p w14:paraId="6A799CC6" w14:textId="2B60D436" w:rsidR="00AB5749" w:rsidRDefault="00AB5749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 w:rsidRPr="004003C8">
        <w:rPr>
          <w:rFonts w:asciiTheme="minorHAnsi" w:hAnsiTheme="minorHAnsi" w:cstheme="minorHAnsi"/>
          <w:b/>
        </w:rPr>
        <w:t>SAP SD Functional Consultant</w:t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A50197" w:rsidRPr="004003C8">
        <w:rPr>
          <w:rFonts w:asciiTheme="minorHAnsi" w:hAnsiTheme="minorHAnsi" w:cstheme="minorHAnsi"/>
          <w:b/>
        </w:rPr>
        <w:t xml:space="preserve">             </w:t>
      </w:r>
      <w:r w:rsidR="00CE6E92">
        <w:rPr>
          <w:rFonts w:asciiTheme="minorHAnsi" w:hAnsiTheme="minorHAnsi" w:cstheme="minorHAnsi"/>
          <w:b/>
        </w:rPr>
        <w:t xml:space="preserve">   </w:t>
      </w:r>
      <w:r w:rsidR="00AD3C35" w:rsidRPr="004003C8">
        <w:rPr>
          <w:rFonts w:asciiTheme="minorHAnsi" w:hAnsiTheme="minorHAnsi" w:cstheme="minorHAnsi"/>
          <w:b/>
        </w:rPr>
        <w:t xml:space="preserve">   </w:t>
      </w:r>
      <w:r w:rsidR="00BB1D8E" w:rsidRPr="004003C8">
        <w:rPr>
          <w:rFonts w:asciiTheme="minorHAnsi" w:hAnsiTheme="minorHAnsi" w:cstheme="minorHAnsi"/>
          <w:b/>
        </w:rPr>
        <w:t xml:space="preserve">Jun 2015 </w:t>
      </w:r>
      <w:r w:rsidR="00A50197" w:rsidRPr="004003C8">
        <w:rPr>
          <w:rFonts w:asciiTheme="minorHAnsi" w:hAnsiTheme="minorHAnsi" w:cstheme="minorHAnsi"/>
          <w:b/>
        </w:rPr>
        <w:t>-</w:t>
      </w:r>
      <w:r w:rsidR="00BB1D8E" w:rsidRPr="004003C8">
        <w:rPr>
          <w:rFonts w:asciiTheme="minorHAnsi" w:hAnsiTheme="minorHAnsi" w:cstheme="minorHAnsi"/>
          <w:b/>
        </w:rPr>
        <w:t xml:space="preserve"> Mar 2019</w:t>
      </w:r>
    </w:p>
    <w:p w14:paraId="3CB9F89B" w14:textId="50E60625" w:rsidR="00CE6E92" w:rsidRPr="004003C8" w:rsidRDefault="00CE6E92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869767" wp14:editId="668BB4FA">
                <wp:simplePos x="0" y="0"/>
                <wp:positionH relativeFrom="column">
                  <wp:posOffset>-100242</wp:posOffset>
                </wp:positionH>
                <wp:positionV relativeFrom="paragraph">
                  <wp:posOffset>14483</wp:posOffset>
                </wp:positionV>
                <wp:extent cx="7109460" cy="34229"/>
                <wp:effectExtent l="0" t="0" r="15240" b="2349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9460" cy="342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.9pt,1.15pt" to="551.9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" strokecolor="#4472c4 [3204]" strokeweight=".5pt">
                <v:stroke joinstyle="miter"/>
              </v:line>
            </w:pict>
          </mc:Fallback>
        </mc:AlternateContent>
      </w:r>
    </w:p>
    <w:p w14:paraId="0002C9C7" w14:textId="06038E85" w:rsidR="00CE6E92" w:rsidRPr="004003C8" w:rsidRDefault="00A50197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</w:rPr>
      </w:pPr>
      <w:r w:rsidRPr="004003C8">
        <w:rPr>
          <w:rFonts w:asciiTheme="minorHAnsi" w:hAnsiTheme="minorHAnsi" w:cstheme="minorHAnsi"/>
          <w:bCs/>
        </w:rPr>
        <w:t>Unisys India Pvt. Ltd, Hyderabad, India</w:t>
      </w:r>
    </w:p>
    <w:p w14:paraId="68C7F7F0" w14:textId="2556B901" w:rsidR="00AB5749" w:rsidRPr="004003C8" w:rsidRDefault="00AB5749" w:rsidP="00985762">
      <w:pPr>
        <w:pStyle w:val="platinolatino"/>
        <w:jc w:val="both"/>
        <w:rPr>
          <w:rFonts w:asciiTheme="minorHAnsi" w:hAnsiTheme="minorHAnsi" w:cstheme="minorHAnsi"/>
          <w:bCs/>
        </w:rPr>
      </w:pPr>
      <w:r w:rsidRPr="004003C8">
        <w:rPr>
          <w:rFonts w:asciiTheme="minorHAnsi" w:hAnsiTheme="minorHAnsi" w:cstheme="minorHAnsi"/>
          <w:bCs/>
        </w:rPr>
        <w:t>Client:</w:t>
      </w:r>
      <w:r w:rsidR="00BB1D8E" w:rsidRPr="004003C8">
        <w:rPr>
          <w:rFonts w:asciiTheme="minorHAnsi" w:hAnsiTheme="minorHAnsi" w:cstheme="minorHAnsi"/>
          <w:bCs/>
        </w:rPr>
        <w:t xml:space="preserve"> </w:t>
      </w:r>
      <w:r w:rsidRPr="004003C8">
        <w:rPr>
          <w:rFonts w:asciiTheme="minorHAnsi" w:hAnsiTheme="minorHAnsi" w:cstheme="minorHAnsi"/>
          <w:bCs/>
        </w:rPr>
        <w:t>Microsoft Corporation</w:t>
      </w:r>
      <w:r w:rsidR="00A77393" w:rsidRPr="004003C8">
        <w:rPr>
          <w:rFonts w:asciiTheme="minorHAnsi" w:hAnsiTheme="minorHAnsi" w:cstheme="minorHAnsi"/>
          <w:bCs/>
        </w:rPr>
        <w:t>, USA</w:t>
      </w:r>
    </w:p>
    <w:p w14:paraId="6E562A3B" w14:textId="06563BC8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Handl</w:t>
      </w:r>
      <w:r w:rsidR="00F80A60" w:rsidRPr="004003C8">
        <w:rPr>
          <w:rFonts w:asciiTheme="minorHAnsi" w:hAnsiTheme="minorHAnsi" w:cstheme="minorHAnsi"/>
          <w:sz w:val="20"/>
          <w:szCs w:val="20"/>
        </w:rPr>
        <w:t xml:space="preserve">ed </w:t>
      </w:r>
      <w:r w:rsidRPr="004003C8">
        <w:rPr>
          <w:rFonts w:asciiTheme="minorHAnsi" w:hAnsiTheme="minorHAnsi" w:cstheme="minorHAnsi"/>
          <w:sz w:val="20"/>
          <w:szCs w:val="20"/>
        </w:rPr>
        <w:t>invoice error</w:t>
      </w:r>
      <w:r w:rsidR="00F80A60" w:rsidRPr="004003C8">
        <w:rPr>
          <w:rFonts w:asciiTheme="minorHAnsi" w:hAnsiTheme="minorHAnsi" w:cstheme="minorHAnsi"/>
          <w:sz w:val="20"/>
          <w:szCs w:val="20"/>
        </w:rPr>
        <w:t>s</w:t>
      </w:r>
      <w:r w:rsidRPr="004003C8">
        <w:rPr>
          <w:rFonts w:asciiTheme="minorHAnsi" w:hAnsiTheme="minorHAnsi" w:cstheme="minorHAnsi"/>
          <w:sz w:val="20"/>
          <w:szCs w:val="20"/>
        </w:rPr>
        <w:t xml:space="preserve"> at SAP production system and provide</w:t>
      </w:r>
      <w:r w:rsidR="00F80A60" w:rsidRPr="004003C8">
        <w:rPr>
          <w:rFonts w:asciiTheme="minorHAnsi" w:hAnsiTheme="minorHAnsi" w:cstheme="minorHAnsi"/>
          <w:sz w:val="20"/>
          <w:szCs w:val="20"/>
        </w:rPr>
        <w:t>d</w:t>
      </w:r>
      <w:r w:rsidRPr="004003C8">
        <w:rPr>
          <w:rFonts w:asciiTheme="minorHAnsi" w:hAnsiTheme="minorHAnsi" w:cstheme="minorHAnsi"/>
          <w:sz w:val="20"/>
          <w:szCs w:val="20"/>
        </w:rPr>
        <w:t xml:space="preserve"> resolution to businesses to post it to </w:t>
      </w:r>
      <w:r w:rsidR="00F80A60" w:rsidRPr="004003C8">
        <w:rPr>
          <w:rFonts w:asciiTheme="minorHAnsi" w:hAnsiTheme="minorHAnsi" w:cstheme="minorHAnsi"/>
          <w:sz w:val="20"/>
          <w:szCs w:val="20"/>
        </w:rPr>
        <w:t>a</w:t>
      </w:r>
      <w:r w:rsidRPr="004003C8">
        <w:rPr>
          <w:rFonts w:asciiTheme="minorHAnsi" w:hAnsiTheme="minorHAnsi" w:cstheme="minorHAnsi"/>
          <w:sz w:val="20"/>
          <w:szCs w:val="20"/>
        </w:rPr>
        <w:t>ccount.</w:t>
      </w:r>
    </w:p>
    <w:p w14:paraId="7A9F1ECD" w14:textId="5E651DFC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lastRenderedPageBreak/>
        <w:t>Monitor</w:t>
      </w:r>
      <w:r w:rsidR="00F80A60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IDOCs which are stuck at 51 </w:t>
      </w:r>
      <w:proofErr w:type="gramStart"/>
      <w:r w:rsidRPr="004003C8">
        <w:rPr>
          <w:rFonts w:asciiTheme="minorHAnsi" w:hAnsiTheme="minorHAnsi" w:cstheme="minorHAnsi"/>
          <w:sz w:val="20"/>
          <w:szCs w:val="20"/>
        </w:rPr>
        <w:t>status</w:t>
      </w:r>
      <w:proofErr w:type="gramEnd"/>
      <w:r w:rsidR="009B7EC6" w:rsidRPr="004003C8">
        <w:rPr>
          <w:rFonts w:asciiTheme="minorHAnsi" w:hAnsiTheme="minorHAnsi" w:cstheme="minorHAnsi"/>
          <w:sz w:val="20"/>
          <w:szCs w:val="20"/>
        </w:rPr>
        <w:t>, Data purging for production IDOC’s, tables update, Non-Revenue SKU creation and Extracting PVF Files of Invoices.</w:t>
      </w:r>
    </w:p>
    <w:p w14:paraId="1B448F63" w14:textId="66D5D2EB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Maintain</w:t>
      </w:r>
      <w:r w:rsidR="00F80A60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conditions record for partner, EDPAR/EDSDC entries for partners, customer data maintenance and TROLZ Data Update.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 </w:t>
      </w:r>
      <w:r w:rsidRPr="004003C8">
        <w:rPr>
          <w:rFonts w:asciiTheme="minorHAnsi" w:hAnsiTheme="minorHAnsi" w:cstheme="minorHAnsi"/>
          <w:sz w:val="20"/>
          <w:szCs w:val="20"/>
        </w:rPr>
        <w:t>Partner profile with output condition records.</w:t>
      </w:r>
    </w:p>
    <w:p w14:paraId="45094820" w14:textId="252289E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Maintain</w:t>
      </w:r>
      <w:r w:rsidR="00F80A60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output condition for sales, delivery, and invoice.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 C</w:t>
      </w:r>
      <w:r w:rsidRPr="004003C8">
        <w:rPr>
          <w:rFonts w:asciiTheme="minorHAnsi" w:hAnsiTheme="minorHAnsi" w:cstheme="minorHAnsi"/>
          <w:sz w:val="20"/>
          <w:szCs w:val="20"/>
        </w:rPr>
        <w:t>reation and monitoring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 of background jobs.</w:t>
      </w:r>
    </w:p>
    <w:p w14:paraId="7DD02173" w14:textId="4EEC0685" w:rsidR="00CF29E6" w:rsidRPr="004003C8" w:rsidRDefault="00CF29E6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Configured Goods Issue process - Shipping Point Determination, Picking Location Determination and route schedules; created and processed outbound deliveries &amp; picking.</w:t>
      </w:r>
    </w:p>
    <w:p w14:paraId="1020BDA8" w14:textId="228C7F1D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Customer creation and maintaining Partner Profiles</w:t>
      </w:r>
      <w:r w:rsidR="00C653AB" w:rsidRPr="004003C8">
        <w:rPr>
          <w:rFonts w:asciiTheme="minorHAnsi" w:hAnsiTheme="minorHAnsi" w:cstheme="minorHAnsi"/>
          <w:sz w:val="20"/>
          <w:szCs w:val="20"/>
        </w:rPr>
        <w:t xml:space="preserve">, </w:t>
      </w:r>
      <w:r w:rsidR="009B7EC6" w:rsidRPr="004003C8">
        <w:rPr>
          <w:rFonts w:asciiTheme="minorHAnsi" w:hAnsiTheme="minorHAnsi" w:cstheme="minorHAnsi"/>
          <w:sz w:val="20"/>
          <w:szCs w:val="20"/>
        </w:rPr>
        <w:t>configuration of OTC (Order to Cash).</w:t>
      </w:r>
    </w:p>
    <w:p w14:paraId="53189B30" w14:textId="4B8BD8F6" w:rsidR="00AB5749" w:rsidRPr="004003C8" w:rsidRDefault="00F80A60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Handled</w:t>
      </w:r>
      <w:r w:rsidR="00AB5749" w:rsidRPr="004003C8">
        <w:rPr>
          <w:rFonts w:asciiTheme="minorHAnsi" w:hAnsiTheme="minorHAnsi" w:cstheme="minorHAnsi"/>
          <w:sz w:val="20"/>
          <w:szCs w:val="20"/>
        </w:rPr>
        <w:t xml:space="preserve"> Holiday Season Calls/ OTR Calls from </w:t>
      </w:r>
      <w:r w:rsidRPr="004003C8">
        <w:rPr>
          <w:rFonts w:asciiTheme="minorHAnsi" w:hAnsiTheme="minorHAnsi" w:cstheme="minorHAnsi"/>
          <w:sz w:val="20"/>
          <w:szCs w:val="20"/>
        </w:rPr>
        <w:t>s</w:t>
      </w:r>
      <w:r w:rsidR="00AB5749" w:rsidRPr="004003C8">
        <w:rPr>
          <w:rFonts w:asciiTheme="minorHAnsi" w:hAnsiTheme="minorHAnsi" w:cstheme="minorHAnsi"/>
          <w:sz w:val="20"/>
          <w:szCs w:val="20"/>
        </w:rPr>
        <w:t xml:space="preserve">ervice </w:t>
      </w:r>
      <w:r w:rsidRPr="004003C8">
        <w:rPr>
          <w:rFonts w:asciiTheme="minorHAnsi" w:hAnsiTheme="minorHAnsi" w:cstheme="minorHAnsi"/>
          <w:sz w:val="20"/>
          <w:szCs w:val="20"/>
        </w:rPr>
        <w:t>d</w:t>
      </w:r>
      <w:r w:rsidR="00AB5749" w:rsidRPr="004003C8">
        <w:rPr>
          <w:rFonts w:asciiTheme="minorHAnsi" w:hAnsiTheme="minorHAnsi" w:cstheme="minorHAnsi"/>
          <w:sz w:val="20"/>
          <w:szCs w:val="20"/>
        </w:rPr>
        <w:t>esk.</w:t>
      </w:r>
    </w:p>
    <w:p w14:paraId="1ED32A13" w14:textId="7E33DCFD" w:rsidR="0091226C" w:rsidRPr="004003C8" w:rsidRDefault="0091226C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4003C8">
        <w:rPr>
          <w:rFonts w:asciiTheme="minorHAnsi" w:hAnsiTheme="minorHAnsi" w:cstheme="minorHAnsi"/>
          <w:b/>
          <w:bCs/>
        </w:rPr>
        <w:t>Environment:</w:t>
      </w:r>
      <w:r w:rsidR="007D734B" w:rsidRPr="004003C8">
        <w:rPr>
          <w:rFonts w:asciiTheme="minorHAnsi" w:hAnsiTheme="minorHAnsi" w:cstheme="minorHAnsi"/>
          <w:b/>
          <w:bCs/>
        </w:rPr>
        <w:t xml:space="preserve"> </w:t>
      </w:r>
      <w:r w:rsidR="007D734B" w:rsidRPr="004003C8">
        <w:rPr>
          <w:rFonts w:asciiTheme="minorHAnsi" w:eastAsia="Calibri" w:hAnsiTheme="minorHAnsi" w:cstheme="minorHAnsi"/>
        </w:rPr>
        <w:t xml:space="preserve">SAP ECC 6.0, SNOW, ITSM, </w:t>
      </w:r>
      <w:r w:rsidR="00532D50" w:rsidRPr="004003C8">
        <w:rPr>
          <w:rFonts w:asciiTheme="minorHAnsi" w:eastAsia="Calibri" w:hAnsiTheme="minorHAnsi" w:cstheme="minorHAnsi"/>
        </w:rPr>
        <w:t>MS OFFICE.</w:t>
      </w:r>
    </w:p>
    <w:p w14:paraId="0875A859" w14:textId="77777777" w:rsidR="00AD3C35" w:rsidRPr="004003C8" w:rsidRDefault="00AD3C35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</w:p>
    <w:p w14:paraId="25C9BCE2" w14:textId="6CD25029" w:rsidR="005E26C6" w:rsidRDefault="00AB5749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 w:rsidRPr="004003C8">
        <w:rPr>
          <w:rFonts w:asciiTheme="minorHAnsi" w:hAnsiTheme="minorHAnsi" w:cstheme="minorHAnsi"/>
          <w:b/>
        </w:rPr>
        <w:t>SAP MM</w:t>
      </w:r>
      <w:r w:rsidR="007E206A" w:rsidRPr="004003C8">
        <w:rPr>
          <w:rFonts w:asciiTheme="minorHAnsi" w:hAnsiTheme="minorHAnsi" w:cstheme="minorHAnsi"/>
          <w:b/>
        </w:rPr>
        <w:t>/SD</w:t>
      </w:r>
      <w:r w:rsidRPr="004003C8">
        <w:rPr>
          <w:rFonts w:asciiTheme="minorHAnsi" w:hAnsiTheme="minorHAnsi" w:cstheme="minorHAnsi"/>
          <w:b/>
        </w:rPr>
        <w:t xml:space="preserve"> Functional Consultant</w:t>
      </w:r>
      <w:r w:rsidR="005E26C6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91226C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BB1D8E" w:rsidRPr="004003C8">
        <w:rPr>
          <w:rFonts w:asciiTheme="minorHAnsi" w:hAnsiTheme="minorHAnsi" w:cstheme="minorHAnsi"/>
          <w:b/>
        </w:rPr>
        <w:tab/>
      </w:r>
      <w:r w:rsidR="003356C4" w:rsidRPr="004003C8">
        <w:rPr>
          <w:rFonts w:asciiTheme="minorHAnsi" w:hAnsiTheme="minorHAnsi" w:cstheme="minorHAnsi"/>
          <w:b/>
        </w:rPr>
        <w:t xml:space="preserve">              </w:t>
      </w:r>
      <w:r w:rsidR="00CE6E92">
        <w:rPr>
          <w:rFonts w:asciiTheme="minorHAnsi" w:hAnsiTheme="minorHAnsi" w:cstheme="minorHAnsi"/>
          <w:b/>
        </w:rPr>
        <w:t xml:space="preserve">   </w:t>
      </w:r>
      <w:r w:rsidR="00AD3C35" w:rsidRPr="004003C8">
        <w:rPr>
          <w:rFonts w:asciiTheme="minorHAnsi" w:hAnsiTheme="minorHAnsi" w:cstheme="minorHAnsi"/>
          <w:b/>
        </w:rPr>
        <w:t xml:space="preserve">  </w:t>
      </w:r>
      <w:r w:rsidR="00A50197" w:rsidRPr="004003C8">
        <w:rPr>
          <w:rFonts w:asciiTheme="minorHAnsi" w:hAnsiTheme="minorHAnsi" w:cstheme="minorHAnsi"/>
          <w:b/>
        </w:rPr>
        <w:t>Jan</w:t>
      </w:r>
      <w:r w:rsidR="00BB1D8E" w:rsidRPr="004003C8">
        <w:rPr>
          <w:rFonts w:asciiTheme="minorHAnsi" w:hAnsiTheme="minorHAnsi" w:cstheme="minorHAnsi"/>
          <w:b/>
        </w:rPr>
        <w:t xml:space="preserve"> 201</w:t>
      </w:r>
      <w:r w:rsidR="00A50197" w:rsidRPr="004003C8">
        <w:rPr>
          <w:rFonts w:asciiTheme="minorHAnsi" w:hAnsiTheme="minorHAnsi" w:cstheme="minorHAnsi"/>
          <w:b/>
        </w:rPr>
        <w:t>2 -</w:t>
      </w:r>
      <w:r w:rsidR="00BB1D8E" w:rsidRPr="004003C8">
        <w:rPr>
          <w:rFonts w:asciiTheme="minorHAnsi" w:hAnsiTheme="minorHAnsi" w:cstheme="minorHAnsi"/>
          <w:b/>
        </w:rPr>
        <w:t xml:space="preserve"> Mar 2015</w:t>
      </w:r>
    </w:p>
    <w:p w14:paraId="5B5A2A75" w14:textId="72DB796F" w:rsidR="00CE6E92" w:rsidRPr="004003C8" w:rsidRDefault="00CE6E92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CE7DE6" wp14:editId="6AEE1282">
                <wp:simplePos x="0" y="0"/>
                <wp:positionH relativeFrom="column">
                  <wp:posOffset>-66013</wp:posOffset>
                </wp:positionH>
                <wp:positionV relativeFrom="paragraph">
                  <wp:posOffset>55265</wp:posOffset>
                </wp:positionV>
                <wp:extent cx="6968022" cy="4890"/>
                <wp:effectExtent l="0" t="0" r="23495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68022" cy="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4.35pt" to="543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</w:p>
    <w:p w14:paraId="5B19F3F8" w14:textId="345B7172" w:rsidR="00A50197" w:rsidRPr="004003C8" w:rsidRDefault="00A50197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</w:rPr>
      </w:pPr>
      <w:r w:rsidRPr="004003C8">
        <w:rPr>
          <w:rFonts w:asciiTheme="minorHAnsi" w:hAnsiTheme="minorHAnsi" w:cstheme="minorHAnsi"/>
          <w:bCs/>
        </w:rPr>
        <w:t>Tech Mahindra, Hyderabad, India</w:t>
      </w:r>
    </w:p>
    <w:p w14:paraId="3A569A1B" w14:textId="2643EF36" w:rsidR="00AB5749" w:rsidRPr="004003C8" w:rsidRDefault="00AB5749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</w:rPr>
      </w:pPr>
      <w:r w:rsidRPr="004003C8">
        <w:rPr>
          <w:rFonts w:asciiTheme="minorHAnsi" w:hAnsiTheme="minorHAnsi" w:cstheme="minorHAnsi"/>
          <w:bCs/>
        </w:rPr>
        <w:t>Client:</w:t>
      </w:r>
      <w:r w:rsidR="00BB1D8E" w:rsidRPr="004003C8">
        <w:rPr>
          <w:rFonts w:asciiTheme="minorHAnsi" w:hAnsiTheme="minorHAnsi" w:cstheme="minorHAnsi"/>
          <w:bCs/>
        </w:rPr>
        <w:t xml:space="preserve"> </w:t>
      </w:r>
      <w:r w:rsidRPr="004003C8">
        <w:rPr>
          <w:rFonts w:asciiTheme="minorHAnsi" w:hAnsiTheme="minorHAnsi" w:cstheme="minorHAnsi"/>
          <w:bCs/>
        </w:rPr>
        <w:t>NESTLE</w:t>
      </w:r>
      <w:r w:rsidR="00A77393" w:rsidRPr="004003C8">
        <w:rPr>
          <w:rFonts w:asciiTheme="minorHAnsi" w:hAnsiTheme="minorHAnsi" w:cstheme="minorHAnsi"/>
          <w:bCs/>
        </w:rPr>
        <w:t>, USA</w:t>
      </w:r>
    </w:p>
    <w:p w14:paraId="17B830E2" w14:textId="52034ED4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Extract</w:t>
      </w:r>
      <w:r w:rsidR="00816E82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reports for various business requirements as requested by the client to identify the flaws if any for the process to flow successfully.</w:t>
      </w:r>
    </w:p>
    <w:p w14:paraId="1038057A" w14:textId="28862E8C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Monitor</w:t>
      </w:r>
      <w:r w:rsidR="00816E82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batch jobs and extract reports involved in P2P cycle</w:t>
      </w:r>
      <w:r w:rsidR="009B7EC6" w:rsidRPr="004003C8">
        <w:rPr>
          <w:rFonts w:asciiTheme="minorHAnsi" w:hAnsiTheme="minorHAnsi" w:cstheme="minorHAnsi"/>
          <w:sz w:val="20"/>
          <w:szCs w:val="20"/>
        </w:rPr>
        <w:t xml:space="preserve"> and </w:t>
      </w:r>
      <w:r w:rsidR="00816E82" w:rsidRPr="004003C8">
        <w:rPr>
          <w:rFonts w:asciiTheme="minorHAnsi" w:hAnsiTheme="minorHAnsi" w:cstheme="minorHAnsi"/>
          <w:sz w:val="20"/>
          <w:szCs w:val="20"/>
        </w:rPr>
        <w:t>p</w:t>
      </w:r>
      <w:r w:rsidR="009B7EC6" w:rsidRPr="004003C8">
        <w:rPr>
          <w:rFonts w:asciiTheme="minorHAnsi" w:hAnsiTheme="minorHAnsi" w:cstheme="minorHAnsi"/>
          <w:sz w:val="20"/>
          <w:szCs w:val="20"/>
        </w:rPr>
        <w:t>erform</w:t>
      </w:r>
      <w:r w:rsidR="00816E82" w:rsidRPr="004003C8">
        <w:rPr>
          <w:rFonts w:asciiTheme="minorHAnsi" w:hAnsiTheme="minorHAnsi" w:cstheme="minorHAnsi"/>
          <w:sz w:val="20"/>
          <w:szCs w:val="20"/>
        </w:rPr>
        <w:t>ed</w:t>
      </w:r>
      <w:r w:rsidR="009B7EC6" w:rsidRPr="004003C8">
        <w:rPr>
          <w:rFonts w:asciiTheme="minorHAnsi" w:hAnsiTheme="minorHAnsi" w:cstheme="minorHAnsi"/>
          <w:sz w:val="20"/>
          <w:szCs w:val="20"/>
        </w:rPr>
        <w:t xml:space="preserve"> month-end testing activity in pre-production </w:t>
      </w:r>
      <w:r w:rsidR="00816E82" w:rsidRPr="004003C8">
        <w:rPr>
          <w:rFonts w:asciiTheme="minorHAnsi" w:hAnsiTheme="minorHAnsi" w:cstheme="minorHAnsi"/>
          <w:sz w:val="20"/>
          <w:szCs w:val="20"/>
        </w:rPr>
        <w:t>environment.</w:t>
      </w:r>
    </w:p>
    <w:p w14:paraId="023A1E85" w14:textId="77777777" w:rsidR="005E26C6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Re-triggering certain output messages in Purchase Orders.</w:t>
      </w:r>
    </w:p>
    <w:p w14:paraId="5DBBB227" w14:textId="2AF857B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Execute</w:t>
      </w:r>
      <w:r w:rsidR="00816E82" w:rsidRPr="004003C8">
        <w:rPr>
          <w:rFonts w:asciiTheme="minorHAnsi" w:hAnsiTheme="minorHAnsi" w:cstheme="minorHAnsi"/>
          <w:sz w:val="20"/>
          <w:szCs w:val="20"/>
        </w:rPr>
        <w:t>d</w:t>
      </w:r>
      <w:r w:rsidRPr="004003C8">
        <w:rPr>
          <w:rFonts w:asciiTheme="minorHAnsi" w:hAnsiTheme="minorHAnsi" w:cstheme="minorHAnsi"/>
          <w:sz w:val="20"/>
          <w:szCs w:val="20"/>
        </w:rPr>
        <w:t xml:space="preserve"> PO life condition report, </w:t>
      </w:r>
      <w:r w:rsidR="00816E82" w:rsidRPr="004003C8">
        <w:rPr>
          <w:rFonts w:asciiTheme="minorHAnsi" w:hAnsiTheme="minorHAnsi" w:cstheme="minorHAnsi"/>
          <w:sz w:val="20"/>
          <w:szCs w:val="20"/>
        </w:rPr>
        <w:t>p</w:t>
      </w:r>
      <w:r w:rsidRPr="004003C8">
        <w:rPr>
          <w:rFonts w:asciiTheme="minorHAnsi" w:hAnsiTheme="minorHAnsi" w:cstheme="minorHAnsi"/>
          <w:sz w:val="20"/>
          <w:szCs w:val="20"/>
        </w:rPr>
        <w:t>urchasing info records changes.</w:t>
      </w:r>
    </w:p>
    <w:p w14:paraId="6C5C7019" w14:textId="11AFB088" w:rsidR="005A051C" w:rsidRPr="004003C8" w:rsidRDefault="005A051C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Service Management – Creation of service master, Purchase Orders and Entry sheets.</w:t>
      </w:r>
    </w:p>
    <w:p w14:paraId="702D0876" w14:textId="6933ECFA" w:rsidR="005E26C6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Attend</w:t>
      </w:r>
      <w:r w:rsidR="00816E82" w:rsidRPr="004003C8">
        <w:rPr>
          <w:rFonts w:asciiTheme="minorHAnsi" w:hAnsiTheme="minorHAnsi" w:cstheme="minorHAnsi"/>
          <w:sz w:val="20"/>
          <w:szCs w:val="20"/>
        </w:rPr>
        <w:t>ed</w:t>
      </w:r>
      <w:r w:rsidRPr="004003C8">
        <w:rPr>
          <w:rFonts w:asciiTheme="minorHAnsi" w:hAnsiTheme="minorHAnsi" w:cstheme="minorHAnsi"/>
          <w:sz w:val="20"/>
          <w:szCs w:val="20"/>
        </w:rPr>
        <w:t xml:space="preserve"> and facilitate</w:t>
      </w:r>
      <w:r w:rsidR="00816E82" w:rsidRPr="004003C8">
        <w:rPr>
          <w:rFonts w:asciiTheme="minorHAnsi" w:hAnsiTheme="minorHAnsi" w:cstheme="minorHAnsi"/>
          <w:sz w:val="20"/>
          <w:szCs w:val="20"/>
        </w:rPr>
        <w:t>d</w:t>
      </w:r>
      <w:r w:rsidRPr="004003C8">
        <w:rPr>
          <w:rFonts w:asciiTheme="minorHAnsi" w:hAnsiTheme="minorHAnsi" w:cstheme="minorHAnsi"/>
          <w:sz w:val="20"/>
          <w:szCs w:val="20"/>
        </w:rPr>
        <w:t xml:space="preserve"> daily and weekly operational review meetings, </w:t>
      </w:r>
      <w:r w:rsidR="00B35B5F" w:rsidRPr="004003C8">
        <w:rPr>
          <w:rFonts w:asciiTheme="minorHAnsi" w:hAnsiTheme="minorHAnsi" w:cstheme="minorHAnsi"/>
          <w:sz w:val="20"/>
          <w:szCs w:val="20"/>
        </w:rPr>
        <w:t>trainings,</w:t>
      </w:r>
      <w:r w:rsidRPr="004003C8">
        <w:rPr>
          <w:rFonts w:asciiTheme="minorHAnsi" w:hAnsiTheme="minorHAnsi" w:cstheme="minorHAnsi"/>
          <w:sz w:val="20"/>
          <w:szCs w:val="20"/>
        </w:rPr>
        <w:t xml:space="preserve"> and KT sessions.</w:t>
      </w:r>
      <w:r w:rsidR="00BB1D8E" w:rsidRPr="004003C8">
        <w:rPr>
          <w:rFonts w:asciiTheme="minorHAnsi" w:hAnsiTheme="minorHAnsi" w:cstheme="minorHAnsi"/>
          <w:sz w:val="20"/>
          <w:szCs w:val="20"/>
        </w:rPr>
        <w:tab/>
      </w:r>
      <w:r w:rsidR="000867AD" w:rsidRPr="004003C8">
        <w:rPr>
          <w:rFonts w:asciiTheme="minorHAnsi" w:hAnsiTheme="minorHAnsi" w:cstheme="minorHAnsi"/>
          <w:sz w:val="20"/>
          <w:szCs w:val="20"/>
        </w:rPr>
        <w:t xml:space="preserve">                        </w:t>
      </w:r>
    </w:p>
    <w:p w14:paraId="3C05E445" w14:textId="5923373C" w:rsidR="00AB5749" w:rsidRPr="004003C8" w:rsidRDefault="00AB5749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  <w:lang w:val="it-IT"/>
        </w:rPr>
      </w:pPr>
      <w:r w:rsidRPr="004003C8">
        <w:rPr>
          <w:rFonts w:asciiTheme="minorHAnsi" w:hAnsiTheme="minorHAnsi" w:cstheme="minorHAnsi"/>
          <w:bCs/>
          <w:lang w:val="it-IT"/>
        </w:rPr>
        <w:t>Client:</w:t>
      </w:r>
      <w:r w:rsidR="00BB1D8E" w:rsidRPr="004003C8">
        <w:rPr>
          <w:rFonts w:asciiTheme="minorHAnsi" w:hAnsiTheme="minorHAnsi" w:cstheme="minorHAnsi"/>
          <w:bCs/>
          <w:lang w:val="it-IT"/>
        </w:rPr>
        <w:t xml:space="preserve"> </w:t>
      </w:r>
      <w:r w:rsidRPr="004003C8">
        <w:rPr>
          <w:rFonts w:asciiTheme="minorHAnsi" w:hAnsiTheme="minorHAnsi" w:cstheme="minorHAnsi"/>
          <w:bCs/>
          <w:lang w:val="it-IT"/>
        </w:rPr>
        <w:t>BASF</w:t>
      </w:r>
      <w:r w:rsidR="00A77393" w:rsidRPr="004003C8">
        <w:rPr>
          <w:rFonts w:asciiTheme="minorHAnsi" w:hAnsiTheme="minorHAnsi" w:cstheme="minorHAnsi"/>
          <w:bCs/>
          <w:lang w:val="it-IT"/>
        </w:rPr>
        <w:t>, USA</w:t>
      </w:r>
    </w:p>
    <w:p w14:paraId="4FE60D05" w14:textId="1D60A2B0" w:rsidR="00BB1D8E" w:rsidRPr="004003C8" w:rsidRDefault="00BB1D8E" w:rsidP="00AD3C35">
      <w:pPr>
        <w:pStyle w:val="platinolatino"/>
        <w:spacing w:line="276" w:lineRule="auto"/>
        <w:jc w:val="both"/>
        <w:rPr>
          <w:rFonts w:asciiTheme="minorHAnsi" w:hAnsiTheme="minorHAnsi" w:cstheme="minorHAnsi"/>
          <w:bCs/>
          <w:lang w:val="it-IT"/>
        </w:rPr>
      </w:pPr>
      <w:r w:rsidRPr="004003C8">
        <w:rPr>
          <w:rFonts w:asciiTheme="minorHAnsi" w:hAnsiTheme="minorHAnsi" w:cstheme="minorHAnsi"/>
          <w:bCs/>
          <w:lang w:val="it-IT"/>
        </w:rPr>
        <w:t>SAP SD:</w:t>
      </w:r>
    </w:p>
    <w:p w14:paraId="6BC602D6" w14:textId="7777777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Involved in defining &amp; assignments of the Sales lines, sales areas &amp; shipping points.</w:t>
      </w:r>
    </w:p>
    <w:p w14:paraId="2667BE4F" w14:textId="7777777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Defined sales, delivery, billing types for business process.</w:t>
      </w:r>
    </w:p>
    <w:p w14:paraId="74FCAC32" w14:textId="7777777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Configured pricing procedures based on different sales areas.</w:t>
      </w:r>
    </w:p>
    <w:p w14:paraId="1C66EFA7" w14:textId="7777777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Configured revenue account determination, Availability check, Free Goods, Transfer of requirements &amp; delivery scheduling.</w:t>
      </w:r>
    </w:p>
    <w:p w14:paraId="3404AC51" w14:textId="77777777" w:rsidR="00AB5749" w:rsidRPr="004003C8" w:rsidRDefault="00AB5749" w:rsidP="00AD3C35">
      <w:pPr>
        <w:spacing w:after="0"/>
        <w:rPr>
          <w:rFonts w:asciiTheme="minorHAnsi" w:hAnsiTheme="minorHAnsi" w:cstheme="minorHAnsi"/>
          <w:bCs/>
          <w:sz w:val="20"/>
          <w:szCs w:val="20"/>
        </w:rPr>
      </w:pPr>
      <w:r w:rsidRPr="004003C8">
        <w:rPr>
          <w:rFonts w:asciiTheme="minorHAnsi" w:hAnsiTheme="minorHAnsi" w:cstheme="minorHAnsi"/>
          <w:bCs/>
          <w:sz w:val="20"/>
          <w:szCs w:val="20"/>
        </w:rPr>
        <w:t>SOLMAN:</w:t>
      </w:r>
    </w:p>
    <w:p w14:paraId="43A2C271" w14:textId="248C5BCD" w:rsidR="00AB5749" w:rsidRPr="004003C8" w:rsidRDefault="009B7EC6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Setup and Configure Solution manager System Monitoring – </w:t>
      </w:r>
      <w:r w:rsidR="00AB5749" w:rsidRPr="004003C8">
        <w:rPr>
          <w:rFonts w:asciiTheme="minorHAnsi" w:hAnsiTheme="minorHAnsi" w:cstheme="minorHAnsi"/>
          <w:sz w:val="20"/>
          <w:szCs w:val="20"/>
        </w:rPr>
        <w:t>Ticket assignment, monitoring workload and deadline. Interacted with teams and management for recommendation and solutions.</w:t>
      </w:r>
    </w:p>
    <w:p w14:paraId="61536668" w14:textId="0077812B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Provide reports, briefings, and updates</w:t>
      </w:r>
      <w:r w:rsidR="003D6225" w:rsidRPr="004003C8">
        <w:rPr>
          <w:rFonts w:asciiTheme="minorHAnsi" w:hAnsiTheme="minorHAnsi" w:cstheme="minorHAnsi"/>
          <w:sz w:val="20"/>
          <w:szCs w:val="20"/>
        </w:rPr>
        <w:t>.</w:t>
      </w:r>
    </w:p>
    <w:p w14:paraId="578C8556" w14:textId="2293DF5E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 xml:space="preserve">Sol Man Operations which </w:t>
      </w:r>
      <w:r w:rsidR="0077529B" w:rsidRPr="004003C8">
        <w:rPr>
          <w:rFonts w:asciiTheme="minorHAnsi" w:hAnsiTheme="minorHAnsi" w:cstheme="minorHAnsi"/>
          <w:sz w:val="20"/>
          <w:szCs w:val="20"/>
        </w:rPr>
        <w:t>include</w:t>
      </w:r>
      <w:r w:rsidRPr="004003C8">
        <w:rPr>
          <w:rFonts w:asciiTheme="minorHAnsi" w:hAnsiTheme="minorHAnsi" w:cstheme="minorHAnsi"/>
          <w:sz w:val="20"/>
          <w:szCs w:val="20"/>
        </w:rPr>
        <w:t> project creation, project modification, user creation etc.,</w:t>
      </w:r>
    </w:p>
    <w:p w14:paraId="7ED72C73" w14:textId="77777777" w:rsidR="00AB5749" w:rsidRPr="004003C8" w:rsidRDefault="00AB5749" w:rsidP="00AD3C35">
      <w:pPr>
        <w:numPr>
          <w:ilvl w:val="0"/>
          <w:numId w:val="5"/>
        </w:numPr>
        <w:tabs>
          <w:tab w:val="left" w:pos="4455"/>
        </w:tabs>
        <w:suppressAutoHyphens w:val="0"/>
        <w:spacing w:after="0"/>
        <w:ind w:left="450" w:hanging="270"/>
        <w:jc w:val="both"/>
        <w:rPr>
          <w:rFonts w:asciiTheme="minorHAnsi" w:hAnsiTheme="minorHAnsi" w:cstheme="minorHAnsi"/>
          <w:sz w:val="20"/>
          <w:szCs w:val="20"/>
        </w:rPr>
      </w:pPr>
      <w:r w:rsidRPr="004003C8">
        <w:rPr>
          <w:rFonts w:asciiTheme="minorHAnsi" w:hAnsiTheme="minorHAnsi" w:cstheme="minorHAnsi"/>
          <w:sz w:val="20"/>
          <w:szCs w:val="20"/>
        </w:rPr>
        <w:t>Coordinate Change Requests, Enhancements and Upgrades.</w:t>
      </w:r>
    </w:p>
    <w:p w14:paraId="1FD12C98" w14:textId="0D286277" w:rsidR="00AB5749" w:rsidRPr="004003C8" w:rsidRDefault="0091226C" w:rsidP="0091226C">
      <w:pPr>
        <w:pStyle w:val="platinolatino"/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4003C8">
        <w:rPr>
          <w:rFonts w:asciiTheme="minorHAnsi" w:hAnsiTheme="minorHAnsi" w:cstheme="minorHAnsi"/>
          <w:b/>
          <w:bCs/>
        </w:rPr>
        <w:t xml:space="preserve">Environment: </w:t>
      </w:r>
      <w:r w:rsidR="007D734B" w:rsidRPr="004003C8">
        <w:rPr>
          <w:rFonts w:asciiTheme="minorHAnsi" w:eastAsia="Calibri" w:hAnsiTheme="minorHAnsi" w:cstheme="minorHAnsi"/>
        </w:rPr>
        <w:t>SAP ECC 6.0, SOLMAN</w:t>
      </w:r>
      <w:r w:rsidR="00665621" w:rsidRPr="004003C8">
        <w:rPr>
          <w:rFonts w:asciiTheme="minorHAnsi" w:eastAsia="Calibri" w:hAnsiTheme="minorHAnsi" w:cstheme="minorHAnsi"/>
        </w:rPr>
        <w:t>, MS OFFICE</w:t>
      </w:r>
      <w:r w:rsidR="00532D50" w:rsidRPr="004003C8">
        <w:rPr>
          <w:rFonts w:asciiTheme="minorHAnsi" w:eastAsia="Calibri" w:hAnsiTheme="minorHAnsi" w:cstheme="minorHAnsi"/>
        </w:rPr>
        <w:t>.</w:t>
      </w:r>
    </w:p>
    <w:p w14:paraId="50062CAB" w14:textId="77777777" w:rsidR="0091226C" w:rsidRPr="004003C8" w:rsidRDefault="0091226C" w:rsidP="0091226C">
      <w:pPr>
        <w:spacing w:after="75"/>
        <w:rPr>
          <w:rFonts w:asciiTheme="minorHAnsi" w:hAnsiTheme="minorHAnsi" w:cstheme="minorHAnsi"/>
          <w:b/>
          <w:sz w:val="20"/>
          <w:szCs w:val="20"/>
        </w:rPr>
      </w:pPr>
    </w:p>
    <w:p w14:paraId="49D73693" w14:textId="57765F37" w:rsidR="00AB5749" w:rsidRPr="004003C8" w:rsidRDefault="00550E41" w:rsidP="00550E41">
      <w:pPr>
        <w:spacing w:after="0"/>
        <w:rPr>
          <w:rFonts w:asciiTheme="minorHAnsi" w:eastAsia="Calibri" w:hAnsiTheme="minorHAnsi" w:cstheme="minorHAnsi"/>
          <w:b/>
          <w:sz w:val="20"/>
          <w:szCs w:val="20"/>
        </w:rPr>
      </w:pPr>
      <w:r w:rsidRPr="004003C8">
        <w:rPr>
          <w:rFonts w:asciiTheme="minorHAnsi" w:eastAsia="Calibri" w:hAnsiTheme="minorHAnsi" w:cstheme="minorHAnsi"/>
          <w:b/>
          <w:caps/>
          <w:sz w:val="20"/>
          <w:szCs w:val="20"/>
        </w:rPr>
        <w:t>EDUCATION</w:t>
      </w:r>
    </w:p>
    <w:p w14:paraId="4DCE7E2D" w14:textId="60C5CE5E" w:rsidR="00AB5749" w:rsidRPr="004003C8" w:rsidRDefault="00AB5749" w:rsidP="00AD3C35">
      <w:pPr>
        <w:pStyle w:val="ListParagraph"/>
        <w:numPr>
          <w:ilvl w:val="0"/>
          <w:numId w:val="8"/>
        </w:numPr>
        <w:spacing w:after="0"/>
        <w:ind w:left="450" w:hanging="270"/>
        <w:rPr>
          <w:rFonts w:asciiTheme="minorHAnsi" w:eastAsia="Calibri" w:hAnsiTheme="minorHAnsi" w:cstheme="minorHAnsi"/>
          <w:sz w:val="20"/>
          <w:szCs w:val="20"/>
        </w:rPr>
      </w:pPr>
      <w:r w:rsidRPr="004003C8">
        <w:rPr>
          <w:rFonts w:asciiTheme="minorHAnsi" w:eastAsia="Calibri" w:hAnsiTheme="minorHAnsi" w:cstheme="minorHAnsi"/>
          <w:b/>
          <w:bCs/>
          <w:sz w:val="20"/>
          <w:szCs w:val="20"/>
        </w:rPr>
        <w:t>MASTER OF BUSINESS ADMINISTRATION</w:t>
      </w:r>
      <w:r w:rsidR="0091226C" w:rsidRPr="004003C8">
        <w:rPr>
          <w:rFonts w:asciiTheme="minorHAnsi" w:eastAsia="Calibri" w:hAnsiTheme="minorHAnsi" w:cstheme="minorHAnsi"/>
          <w:sz w:val="20"/>
          <w:szCs w:val="20"/>
        </w:rPr>
        <w:t xml:space="preserve"> in </w:t>
      </w:r>
      <w:r w:rsidRPr="004003C8">
        <w:rPr>
          <w:rFonts w:asciiTheme="minorHAnsi" w:eastAsia="Calibri" w:hAnsiTheme="minorHAnsi" w:cstheme="minorHAnsi"/>
          <w:sz w:val="20"/>
          <w:szCs w:val="20"/>
        </w:rPr>
        <w:t>M</w:t>
      </w:r>
      <w:r w:rsidR="0091226C" w:rsidRPr="004003C8">
        <w:rPr>
          <w:rFonts w:asciiTheme="minorHAnsi" w:eastAsia="Calibri" w:hAnsiTheme="minorHAnsi" w:cstheme="minorHAnsi"/>
          <w:sz w:val="20"/>
          <w:szCs w:val="20"/>
        </w:rPr>
        <w:t xml:space="preserve">arketing, Osmania University, Hyderabad, India              </w:t>
      </w:r>
      <w:r w:rsidR="00AD3C35" w:rsidRPr="004003C8">
        <w:rPr>
          <w:rFonts w:asciiTheme="minorHAnsi" w:eastAsia="Calibri" w:hAnsiTheme="minorHAnsi" w:cstheme="minorHAnsi"/>
          <w:sz w:val="20"/>
          <w:szCs w:val="20"/>
        </w:rPr>
        <w:t xml:space="preserve">                       </w:t>
      </w:r>
      <w:r w:rsidR="0091226C" w:rsidRPr="004003C8">
        <w:rPr>
          <w:rFonts w:asciiTheme="minorHAnsi" w:eastAsia="Calibri" w:hAnsiTheme="minorHAnsi" w:cstheme="minorHAnsi"/>
          <w:sz w:val="20"/>
          <w:szCs w:val="20"/>
        </w:rPr>
        <w:t xml:space="preserve">    </w:t>
      </w:r>
      <w:r w:rsidR="00AD3C35" w:rsidRPr="004003C8">
        <w:rPr>
          <w:rFonts w:asciiTheme="minorHAnsi" w:eastAsia="Calibri" w:hAnsiTheme="minorHAnsi" w:cstheme="minorHAnsi"/>
          <w:sz w:val="20"/>
          <w:szCs w:val="20"/>
        </w:rPr>
        <w:t xml:space="preserve">   </w:t>
      </w:r>
      <w:r w:rsidR="0091226C" w:rsidRPr="004003C8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91226C" w:rsidRPr="004003C8">
        <w:rPr>
          <w:rFonts w:asciiTheme="minorHAnsi" w:eastAsia="Calibri" w:hAnsiTheme="minorHAnsi" w:cstheme="minorHAnsi"/>
          <w:b/>
          <w:bCs/>
          <w:sz w:val="20"/>
          <w:szCs w:val="20"/>
        </w:rPr>
        <w:t>2018</w:t>
      </w:r>
    </w:p>
    <w:p w14:paraId="186083C3" w14:textId="2D4A5944" w:rsidR="005E26C6" w:rsidRPr="004003C8" w:rsidRDefault="005E26C6" w:rsidP="00AD3C35">
      <w:pPr>
        <w:numPr>
          <w:ilvl w:val="0"/>
          <w:numId w:val="7"/>
        </w:numPr>
        <w:ind w:left="450" w:hanging="270"/>
        <w:rPr>
          <w:rFonts w:asciiTheme="minorHAnsi" w:eastAsia="Calibri" w:hAnsiTheme="minorHAnsi" w:cstheme="minorHAnsi"/>
          <w:sz w:val="20"/>
          <w:szCs w:val="20"/>
        </w:rPr>
      </w:pPr>
      <w:r w:rsidRPr="004003C8">
        <w:rPr>
          <w:rFonts w:asciiTheme="minorHAnsi" w:eastAsia="Calibri" w:hAnsiTheme="minorHAnsi" w:cstheme="minorHAnsi"/>
          <w:b/>
          <w:bCs/>
          <w:sz w:val="20"/>
          <w:szCs w:val="20"/>
        </w:rPr>
        <w:t>BACHELOR OF TECHNOLOGY</w:t>
      </w:r>
      <w:r w:rsidRPr="004003C8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91226C" w:rsidRPr="004003C8">
        <w:rPr>
          <w:rFonts w:asciiTheme="minorHAnsi" w:eastAsia="Calibri" w:hAnsiTheme="minorHAnsi" w:cstheme="minorHAnsi"/>
          <w:sz w:val="20"/>
          <w:szCs w:val="20"/>
        </w:rPr>
        <w:t xml:space="preserve">in Computer Science Engineering, JNTU, Kakinada, AP, India                         </w:t>
      </w:r>
      <w:r w:rsidR="00AD3C35" w:rsidRPr="004003C8">
        <w:rPr>
          <w:rFonts w:asciiTheme="minorHAnsi" w:eastAsia="Calibri" w:hAnsiTheme="minorHAnsi" w:cstheme="minorHAnsi"/>
          <w:sz w:val="20"/>
          <w:szCs w:val="20"/>
        </w:rPr>
        <w:t xml:space="preserve">                           </w:t>
      </w:r>
      <w:r w:rsidR="0091226C" w:rsidRPr="004003C8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91226C" w:rsidRPr="004003C8">
        <w:rPr>
          <w:rFonts w:asciiTheme="minorHAnsi" w:eastAsia="Calibri" w:hAnsiTheme="minorHAnsi" w:cstheme="minorHAnsi"/>
          <w:b/>
          <w:bCs/>
          <w:sz w:val="20"/>
          <w:szCs w:val="20"/>
        </w:rPr>
        <w:t>2011</w:t>
      </w:r>
    </w:p>
    <w:sectPr w:rsidR="005E26C6" w:rsidRPr="004003C8" w:rsidSect="00BA5DC3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E17AC8" w14:textId="77777777" w:rsidR="00EB30DC" w:rsidRDefault="00EB30DC">
      <w:pPr>
        <w:spacing w:after="0" w:line="240" w:lineRule="auto"/>
      </w:pPr>
      <w:r>
        <w:separator/>
      </w:r>
    </w:p>
  </w:endnote>
  <w:endnote w:type="continuationSeparator" w:id="0">
    <w:p w14:paraId="0B774D0D" w14:textId="77777777" w:rsidR="00EB30DC" w:rsidRDefault="00EB3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467">
    <w:altName w:val="Times New Roman"/>
    <w:charset w:val="00"/>
    <w:family w:val="auto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011681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EA84B" w14:textId="1BDA9CC9" w:rsidR="005B5FC0" w:rsidRDefault="005B5F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10F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897029F" w14:textId="77777777" w:rsidR="00924942" w:rsidRDefault="009249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9D1CD0" w14:textId="77777777" w:rsidR="00EB30DC" w:rsidRDefault="00EB30DC">
      <w:pPr>
        <w:spacing w:after="0" w:line="240" w:lineRule="auto"/>
      </w:pPr>
      <w:r>
        <w:separator/>
      </w:r>
    </w:p>
  </w:footnote>
  <w:footnote w:type="continuationSeparator" w:id="0">
    <w:p w14:paraId="221BC265" w14:textId="77777777" w:rsidR="00EB30DC" w:rsidRDefault="00EB3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BCB83D" w14:textId="536F2FB5" w:rsidR="00757E81" w:rsidRPr="004003C8" w:rsidRDefault="00757E81" w:rsidP="00757E81">
    <w:pPr>
      <w:spacing w:before="120" w:after="0" w:line="240" w:lineRule="auto"/>
      <w:jc w:val="center"/>
      <w:rPr>
        <w:rFonts w:asciiTheme="minorHAnsi" w:hAnsiTheme="minorHAnsi" w:cstheme="minorHAnsi"/>
        <w:b/>
        <w:caps/>
        <w:sz w:val="20"/>
        <w:szCs w:val="20"/>
        <w:lang w:val="it-IT"/>
      </w:rPr>
    </w:pPr>
    <w:r w:rsidRPr="004003C8">
      <w:rPr>
        <w:rFonts w:asciiTheme="minorHAnsi" w:hAnsiTheme="minorHAnsi" w:cstheme="minorHAnsi"/>
        <w:b/>
        <w:caps/>
        <w:sz w:val="20"/>
        <w:szCs w:val="20"/>
        <w:lang w:val="it-IT"/>
      </w:rPr>
      <w:t>SUPRIYA BANDI</w:t>
    </w:r>
  </w:p>
  <w:p w14:paraId="24F4C718" w14:textId="77777777" w:rsidR="00757E81" w:rsidRPr="004003C8" w:rsidRDefault="00757E81" w:rsidP="00757E81">
    <w:pPr>
      <w:spacing w:after="0"/>
      <w:jc w:val="center"/>
      <w:rPr>
        <w:rFonts w:asciiTheme="minorHAnsi" w:eastAsia="Calibri" w:hAnsiTheme="minorHAnsi" w:cstheme="minorHAnsi"/>
        <w:b/>
        <w:sz w:val="20"/>
        <w:szCs w:val="20"/>
        <w:lang w:val="it-IT"/>
      </w:rPr>
    </w:pPr>
    <w:r w:rsidRPr="004003C8">
      <w:rPr>
        <w:rFonts w:asciiTheme="minorHAnsi" w:eastAsia="Calibri" w:hAnsiTheme="minorHAnsi" w:cstheme="minorHAnsi"/>
        <w:b/>
        <w:sz w:val="20"/>
        <w:szCs w:val="20"/>
        <w:lang w:val="it-IT"/>
      </w:rPr>
      <w:t xml:space="preserve"> (804) 583 8196</w:t>
    </w:r>
  </w:p>
  <w:p w14:paraId="26F84F22" w14:textId="6B86132F" w:rsidR="00757E81" w:rsidRPr="00757E81" w:rsidRDefault="00757E81" w:rsidP="00757E81">
    <w:pPr>
      <w:spacing w:after="0"/>
      <w:jc w:val="center"/>
      <w:rPr>
        <w:rFonts w:asciiTheme="minorHAnsi" w:eastAsia="Calibri" w:hAnsiTheme="minorHAnsi" w:cstheme="minorHAnsi"/>
        <w:b/>
        <w:sz w:val="20"/>
        <w:szCs w:val="20"/>
        <w:lang w:val="it-IT"/>
      </w:rPr>
    </w:pPr>
    <w:hyperlink r:id="rId1" w:history="1">
      <w:r w:rsidRPr="004003C8">
        <w:rPr>
          <w:rStyle w:val="Hyperlink"/>
          <w:rFonts w:asciiTheme="minorHAnsi" w:eastAsia="Calibri" w:hAnsiTheme="minorHAnsi" w:cstheme="minorHAnsi"/>
          <w:b/>
          <w:color w:val="auto"/>
          <w:sz w:val="20"/>
          <w:szCs w:val="20"/>
          <w:u w:val="none"/>
          <w:lang w:val="it-IT"/>
        </w:rPr>
        <w:t>supriya.bandi@gmail.com</w:t>
      </w:r>
    </w:hyperlink>
  </w:p>
  <w:p w14:paraId="7F0C09FF" w14:textId="77777777" w:rsidR="00924942" w:rsidRDefault="009249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1">
    <w:nsid w:val="00000002"/>
    <w:multiLevelType w:val="multilevel"/>
    <w:tmpl w:val="00000002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2.%3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2.%3.%4.%5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2.%3.%4.%5.%6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2.%3.%4.%5.%6.%7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2.%3.%4.%5.%6.%7.%8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2.%3.%4.%5.%6.%7.%8.%9"/>
      <w:lvlJc w:val="left"/>
      <w:pPr>
        <w:tabs>
          <w:tab w:val="num" w:pos="0"/>
        </w:tabs>
        <w:ind w:left="3600" w:hanging="360"/>
      </w:pPr>
    </w:lvl>
  </w:abstractNum>
  <w:abstractNum w:abstractNumId="2">
    <w:nsid w:val="00000003"/>
    <w:multiLevelType w:val="multilevel"/>
    <w:tmpl w:val="00000003"/>
    <w:name w:val="WWNum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3">
    <w:nsid w:val="0000000B"/>
    <w:multiLevelType w:val="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nsid w:val="00CD66B0"/>
    <w:multiLevelType w:val="hybridMultilevel"/>
    <w:tmpl w:val="54223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57B67C0"/>
    <w:multiLevelType w:val="hybridMultilevel"/>
    <w:tmpl w:val="0338D216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6">
    <w:nsid w:val="1B0F3FB3"/>
    <w:multiLevelType w:val="hybridMultilevel"/>
    <w:tmpl w:val="08146936"/>
    <w:lvl w:ilvl="0" w:tplc="B02875C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A62F80"/>
    <w:multiLevelType w:val="multilevel"/>
    <w:tmpl w:val="F3A004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24935268"/>
    <w:multiLevelType w:val="multilevel"/>
    <w:tmpl w:val="43EE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A05DBF"/>
    <w:multiLevelType w:val="hybridMultilevel"/>
    <w:tmpl w:val="5402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2867EC"/>
    <w:multiLevelType w:val="multilevel"/>
    <w:tmpl w:val="1C6EEE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>
    <w:nsid w:val="530A61F9"/>
    <w:multiLevelType w:val="hybridMultilevel"/>
    <w:tmpl w:val="986251E0"/>
    <w:lvl w:ilvl="0" w:tplc="B02875C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3D0130"/>
    <w:multiLevelType w:val="hybridMultilevel"/>
    <w:tmpl w:val="78B42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BF63C45"/>
    <w:multiLevelType w:val="hybridMultilevel"/>
    <w:tmpl w:val="C330A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6C97D6A"/>
    <w:multiLevelType w:val="hybridMultilevel"/>
    <w:tmpl w:val="5A54B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8473F39"/>
    <w:multiLevelType w:val="hybridMultilevel"/>
    <w:tmpl w:val="3F9CBF9E"/>
    <w:lvl w:ilvl="0" w:tplc="B02875C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A2287D"/>
    <w:multiLevelType w:val="hybridMultilevel"/>
    <w:tmpl w:val="1CA09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CB93CB2"/>
    <w:multiLevelType w:val="hybridMultilevel"/>
    <w:tmpl w:val="8438C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0429A3"/>
    <w:multiLevelType w:val="hybridMultilevel"/>
    <w:tmpl w:val="00E0E3F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8"/>
  </w:num>
  <w:num w:numId="6">
    <w:abstractNumId w:val="4"/>
  </w:num>
  <w:num w:numId="7">
    <w:abstractNumId w:val="14"/>
  </w:num>
  <w:num w:numId="8">
    <w:abstractNumId w:val="16"/>
  </w:num>
  <w:num w:numId="9">
    <w:abstractNumId w:val="10"/>
  </w:num>
  <w:num w:numId="10">
    <w:abstractNumId w:val="3"/>
  </w:num>
  <w:num w:numId="11">
    <w:abstractNumId w:val="5"/>
  </w:num>
  <w:num w:numId="12">
    <w:abstractNumId w:val="15"/>
  </w:num>
  <w:num w:numId="13">
    <w:abstractNumId w:val="11"/>
  </w:num>
  <w:num w:numId="14">
    <w:abstractNumId w:val="17"/>
  </w:num>
  <w:num w:numId="15">
    <w:abstractNumId w:val="6"/>
  </w:num>
  <w:num w:numId="16">
    <w:abstractNumId w:val="13"/>
  </w:num>
  <w:num w:numId="17">
    <w:abstractNumId w:val="18"/>
  </w:num>
  <w:num w:numId="18">
    <w:abstractNumId w:val="9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C1"/>
    <w:rsid w:val="0001267B"/>
    <w:rsid w:val="00021A8A"/>
    <w:rsid w:val="00034569"/>
    <w:rsid w:val="000352B4"/>
    <w:rsid w:val="00041DCF"/>
    <w:rsid w:val="00054645"/>
    <w:rsid w:val="000767CC"/>
    <w:rsid w:val="00086047"/>
    <w:rsid w:val="000867AD"/>
    <w:rsid w:val="000940A4"/>
    <w:rsid w:val="000B4863"/>
    <w:rsid w:val="000C33BB"/>
    <w:rsid w:val="000C35D0"/>
    <w:rsid w:val="000D7DED"/>
    <w:rsid w:val="000F3BBF"/>
    <w:rsid w:val="000F67DE"/>
    <w:rsid w:val="000F6DBA"/>
    <w:rsid w:val="001376E6"/>
    <w:rsid w:val="00182AD3"/>
    <w:rsid w:val="001869BD"/>
    <w:rsid w:val="001A135D"/>
    <w:rsid w:val="001B21AC"/>
    <w:rsid w:val="001C444F"/>
    <w:rsid w:val="001E0DDF"/>
    <w:rsid w:val="001F682D"/>
    <w:rsid w:val="00200341"/>
    <w:rsid w:val="00220D6A"/>
    <w:rsid w:val="0022690C"/>
    <w:rsid w:val="00246A4F"/>
    <w:rsid w:val="00266B14"/>
    <w:rsid w:val="002806DA"/>
    <w:rsid w:val="002A24DF"/>
    <w:rsid w:val="002C2AAC"/>
    <w:rsid w:val="002D3922"/>
    <w:rsid w:val="0030651A"/>
    <w:rsid w:val="003356C4"/>
    <w:rsid w:val="00340BF0"/>
    <w:rsid w:val="00362914"/>
    <w:rsid w:val="003752F3"/>
    <w:rsid w:val="00387A97"/>
    <w:rsid w:val="0039133A"/>
    <w:rsid w:val="003A058C"/>
    <w:rsid w:val="003B1E82"/>
    <w:rsid w:val="003D6225"/>
    <w:rsid w:val="003E072F"/>
    <w:rsid w:val="003E5ECB"/>
    <w:rsid w:val="004003C8"/>
    <w:rsid w:val="004027F6"/>
    <w:rsid w:val="0040569B"/>
    <w:rsid w:val="00450D72"/>
    <w:rsid w:val="0045676B"/>
    <w:rsid w:val="00462E35"/>
    <w:rsid w:val="00490195"/>
    <w:rsid w:val="00494DA2"/>
    <w:rsid w:val="004B2CB4"/>
    <w:rsid w:val="004B5930"/>
    <w:rsid w:val="004C4EA3"/>
    <w:rsid w:val="005329B1"/>
    <w:rsid w:val="00532D50"/>
    <w:rsid w:val="00550E41"/>
    <w:rsid w:val="00564B4C"/>
    <w:rsid w:val="00574357"/>
    <w:rsid w:val="005819F5"/>
    <w:rsid w:val="005857C0"/>
    <w:rsid w:val="00592127"/>
    <w:rsid w:val="005A051C"/>
    <w:rsid w:val="005A4CBF"/>
    <w:rsid w:val="005A661B"/>
    <w:rsid w:val="005B5FC0"/>
    <w:rsid w:val="005B701E"/>
    <w:rsid w:val="005C3CF2"/>
    <w:rsid w:val="005E26C6"/>
    <w:rsid w:val="005E32BA"/>
    <w:rsid w:val="006110F7"/>
    <w:rsid w:val="00616D82"/>
    <w:rsid w:val="0061785A"/>
    <w:rsid w:val="006234C2"/>
    <w:rsid w:val="00630E9D"/>
    <w:rsid w:val="00656C10"/>
    <w:rsid w:val="00663964"/>
    <w:rsid w:val="00665621"/>
    <w:rsid w:val="00666EFD"/>
    <w:rsid w:val="0068190A"/>
    <w:rsid w:val="00681D51"/>
    <w:rsid w:val="006858A9"/>
    <w:rsid w:val="006A47F5"/>
    <w:rsid w:val="006A6665"/>
    <w:rsid w:val="006D7428"/>
    <w:rsid w:val="006E2674"/>
    <w:rsid w:val="006F52F9"/>
    <w:rsid w:val="00746D85"/>
    <w:rsid w:val="00757E81"/>
    <w:rsid w:val="0077529B"/>
    <w:rsid w:val="00781DD4"/>
    <w:rsid w:val="00787052"/>
    <w:rsid w:val="0079379C"/>
    <w:rsid w:val="0079693A"/>
    <w:rsid w:val="007A1DA8"/>
    <w:rsid w:val="007B0B34"/>
    <w:rsid w:val="007B716F"/>
    <w:rsid w:val="007B7EFF"/>
    <w:rsid w:val="007D734B"/>
    <w:rsid w:val="007E206A"/>
    <w:rsid w:val="00802F19"/>
    <w:rsid w:val="00816E82"/>
    <w:rsid w:val="008263C6"/>
    <w:rsid w:val="008430B9"/>
    <w:rsid w:val="008519D1"/>
    <w:rsid w:val="00852D43"/>
    <w:rsid w:val="00885C12"/>
    <w:rsid w:val="00894E8D"/>
    <w:rsid w:val="008C22F2"/>
    <w:rsid w:val="008D7D83"/>
    <w:rsid w:val="00904C47"/>
    <w:rsid w:val="0091226C"/>
    <w:rsid w:val="00924942"/>
    <w:rsid w:val="009269C6"/>
    <w:rsid w:val="00927200"/>
    <w:rsid w:val="00945AEE"/>
    <w:rsid w:val="00960584"/>
    <w:rsid w:val="00960BA0"/>
    <w:rsid w:val="00967A3F"/>
    <w:rsid w:val="0098283E"/>
    <w:rsid w:val="00985762"/>
    <w:rsid w:val="00990E31"/>
    <w:rsid w:val="009B7EC6"/>
    <w:rsid w:val="009D1F5E"/>
    <w:rsid w:val="00A155EE"/>
    <w:rsid w:val="00A16321"/>
    <w:rsid w:val="00A329AD"/>
    <w:rsid w:val="00A44F2D"/>
    <w:rsid w:val="00A50182"/>
    <w:rsid w:val="00A50197"/>
    <w:rsid w:val="00A77017"/>
    <w:rsid w:val="00A77393"/>
    <w:rsid w:val="00A952B7"/>
    <w:rsid w:val="00AA47C1"/>
    <w:rsid w:val="00AB5749"/>
    <w:rsid w:val="00AC0CEB"/>
    <w:rsid w:val="00AD3C35"/>
    <w:rsid w:val="00AE12EE"/>
    <w:rsid w:val="00AE37ED"/>
    <w:rsid w:val="00B00E74"/>
    <w:rsid w:val="00B10823"/>
    <w:rsid w:val="00B173AD"/>
    <w:rsid w:val="00B35B5F"/>
    <w:rsid w:val="00B40F0F"/>
    <w:rsid w:val="00B455F6"/>
    <w:rsid w:val="00B60431"/>
    <w:rsid w:val="00B8299F"/>
    <w:rsid w:val="00BA5DC3"/>
    <w:rsid w:val="00BB1D8E"/>
    <w:rsid w:val="00BB208D"/>
    <w:rsid w:val="00BB282F"/>
    <w:rsid w:val="00BB4F06"/>
    <w:rsid w:val="00BE04DB"/>
    <w:rsid w:val="00BE0664"/>
    <w:rsid w:val="00C10B23"/>
    <w:rsid w:val="00C13EEB"/>
    <w:rsid w:val="00C27F18"/>
    <w:rsid w:val="00C3066A"/>
    <w:rsid w:val="00C4102E"/>
    <w:rsid w:val="00C423A1"/>
    <w:rsid w:val="00C56B8C"/>
    <w:rsid w:val="00C653AB"/>
    <w:rsid w:val="00C86074"/>
    <w:rsid w:val="00C911F5"/>
    <w:rsid w:val="00CB419E"/>
    <w:rsid w:val="00CB54D7"/>
    <w:rsid w:val="00CD0197"/>
    <w:rsid w:val="00CD2C80"/>
    <w:rsid w:val="00CE45BC"/>
    <w:rsid w:val="00CE6E92"/>
    <w:rsid w:val="00CF29E6"/>
    <w:rsid w:val="00D3041E"/>
    <w:rsid w:val="00D56048"/>
    <w:rsid w:val="00D617EF"/>
    <w:rsid w:val="00D703DB"/>
    <w:rsid w:val="00D714E9"/>
    <w:rsid w:val="00D91AE0"/>
    <w:rsid w:val="00D94753"/>
    <w:rsid w:val="00DA231C"/>
    <w:rsid w:val="00DA2C6A"/>
    <w:rsid w:val="00DE1D58"/>
    <w:rsid w:val="00E21113"/>
    <w:rsid w:val="00E30DF6"/>
    <w:rsid w:val="00E6544E"/>
    <w:rsid w:val="00EA5D26"/>
    <w:rsid w:val="00EB30DC"/>
    <w:rsid w:val="00ED6322"/>
    <w:rsid w:val="00EE59F6"/>
    <w:rsid w:val="00EF4CD1"/>
    <w:rsid w:val="00F028D2"/>
    <w:rsid w:val="00F1247B"/>
    <w:rsid w:val="00F15180"/>
    <w:rsid w:val="00F224E8"/>
    <w:rsid w:val="00F23342"/>
    <w:rsid w:val="00F31D31"/>
    <w:rsid w:val="00F42595"/>
    <w:rsid w:val="00F65E50"/>
    <w:rsid w:val="00F67FE8"/>
    <w:rsid w:val="00F80A60"/>
    <w:rsid w:val="00F8302C"/>
    <w:rsid w:val="00F94C86"/>
    <w:rsid w:val="00F96D8D"/>
    <w:rsid w:val="00FC2F80"/>
    <w:rsid w:val="00FD3B29"/>
    <w:rsid w:val="00FD6417"/>
    <w:rsid w:val="00FF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B65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749"/>
    <w:pPr>
      <w:suppressAutoHyphens/>
      <w:spacing w:after="200" w:line="276" w:lineRule="auto"/>
    </w:pPr>
    <w:rPr>
      <w:rFonts w:ascii="Calibri" w:eastAsia="SimSun" w:hAnsi="Calibri" w:cs="font467"/>
      <w:kern w:val="1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B57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B5749"/>
    <w:pPr>
      <w:ind w:left="720"/>
    </w:pPr>
  </w:style>
  <w:style w:type="paragraph" w:styleId="Header">
    <w:name w:val="header"/>
    <w:basedOn w:val="Normal"/>
    <w:link w:val="HeaderChar"/>
    <w:uiPriority w:val="99"/>
    <w:rsid w:val="00AB5749"/>
    <w:pPr>
      <w:suppressLineNumbers/>
      <w:tabs>
        <w:tab w:val="center" w:pos="4680"/>
        <w:tab w:val="right" w:pos="9360"/>
      </w:tabs>
      <w:spacing w:after="0" w:line="100" w:lineRule="atLeast"/>
    </w:pPr>
  </w:style>
  <w:style w:type="character" w:customStyle="1" w:styleId="HeaderChar">
    <w:name w:val="Header Char"/>
    <w:basedOn w:val="DefaultParagraphFont"/>
    <w:link w:val="Header"/>
    <w:uiPriority w:val="99"/>
    <w:rsid w:val="00AB5749"/>
    <w:rPr>
      <w:rFonts w:ascii="Calibri" w:eastAsia="SimSun" w:hAnsi="Calibri" w:cs="font467"/>
      <w:kern w:val="1"/>
      <w:lang w:val="en-US" w:eastAsia="ar-SA"/>
    </w:rPr>
  </w:style>
  <w:style w:type="paragraph" w:styleId="Footer">
    <w:name w:val="footer"/>
    <w:basedOn w:val="Normal"/>
    <w:link w:val="FooterChar"/>
    <w:uiPriority w:val="99"/>
    <w:rsid w:val="00AB5749"/>
    <w:pPr>
      <w:suppressLineNumbers/>
      <w:tabs>
        <w:tab w:val="center" w:pos="4680"/>
        <w:tab w:val="right" w:pos="9360"/>
      </w:tabs>
      <w:spacing w:after="0" w:line="100" w:lineRule="atLeast"/>
    </w:pPr>
  </w:style>
  <w:style w:type="character" w:customStyle="1" w:styleId="FooterChar">
    <w:name w:val="Footer Char"/>
    <w:basedOn w:val="DefaultParagraphFont"/>
    <w:link w:val="Footer"/>
    <w:uiPriority w:val="99"/>
    <w:rsid w:val="00AB5749"/>
    <w:rPr>
      <w:rFonts w:ascii="Calibri" w:eastAsia="SimSun" w:hAnsi="Calibri" w:cs="font467"/>
      <w:kern w:val="1"/>
      <w:lang w:val="en-US" w:eastAsia="ar-SA"/>
    </w:rPr>
  </w:style>
  <w:style w:type="paragraph" w:customStyle="1" w:styleId="platinolatino">
    <w:name w:val="platino latino"/>
    <w:basedOn w:val="Normal"/>
    <w:qFormat/>
    <w:rsid w:val="00AB5749"/>
    <w:pPr>
      <w:spacing w:after="0" w:line="100" w:lineRule="atLeast"/>
    </w:pPr>
    <w:rPr>
      <w:rFonts w:ascii="Palatino Linotype" w:hAnsi="Palatino Linotype" w:cs="Times New Roman"/>
      <w:sz w:val="20"/>
      <w:szCs w:val="20"/>
    </w:rPr>
  </w:style>
  <w:style w:type="character" w:customStyle="1" w:styleId="normalchar">
    <w:name w:val="normal__char"/>
    <w:basedOn w:val="DefaultParagraphFont"/>
    <w:uiPriority w:val="99"/>
    <w:rsid w:val="0091226C"/>
    <w:rPr>
      <w:rFonts w:cs="Times New Roman"/>
    </w:rPr>
  </w:style>
  <w:style w:type="paragraph" w:styleId="NormalWeb">
    <w:name w:val="Normal (Web)"/>
    <w:basedOn w:val="Normal"/>
    <w:uiPriority w:val="99"/>
    <w:unhideWhenUsed/>
    <w:rsid w:val="00B173A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0E41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462E35"/>
  </w:style>
  <w:style w:type="paragraph" w:styleId="BalloonText">
    <w:name w:val="Balloon Text"/>
    <w:basedOn w:val="Normal"/>
    <w:link w:val="BalloonTextChar"/>
    <w:uiPriority w:val="99"/>
    <w:semiHidden/>
    <w:unhideWhenUsed/>
    <w:rsid w:val="00757E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E81"/>
    <w:rPr>
      <w:rFonts w:ascii="Tahoma" w:eastAsia="SimSun" w:hAnsi="Tahoma" w:cs="Tahoma"/>
      <w:kern w:val="1"/>
      <w:sz w:val="16"/>
      <w:szCs w:val="16"/>
      <w:lang w:val="en-U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749"/>
    <w:pPr>
      <w:suppressAutoHyphens/>
      <w:spacing w:after="200" w:line="276" w:lineRule="auto"/>
    </w:pPr>
    <w:rPr>
      <w:rFonts w:ascii="Calibri" w:eastAsia="SimSun" w:hAnsi="Calibri" w:cs="font467"/>
      <w:kern w:val="1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B574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B5749"/>
    <w:pPr>
      <w:ind w:left="720"/>
    </w:pPr>
  </w:style>
  <w:style w:type="paragraph" w:styleId="Header">
    <w:name w:val="header"/>
    <w:basedOn w:val="Normal"/>
    <w:link w:val="HeaderChar"/>
    <w:uiPriority w:val="99"/>
    <w:rsid w:val="00AB5749"/>
    <w:pPr>
      <w:suppressLineNumbers/>
      <w:tabs>
        <w:tab w:val="center" w:pos="4680"/>
        <w:tab w:val="right" w:pos="9360"/>
      </w:tabs>
      <w:spacing w:after="0" w:line="100" w:lineRule="atLeast"/>
    </w:pPr>
  </w:style>
  <w:style w:type="character" w:customStyle="1" w:styleId="HeaderChar">
    <w:name w:val="Header Char"/>
    <w:basedOn w:val="DefaultParagraphFont"/>
    <w:link w:val="Header"/>
    <w:uiPriority w:val="99"/>
    <w:rsid w:val="00AB5749"/>
    <w:rPr>
      <w:rFonts w:ascii="Calibri" w:eastAsia="SimSun" w:hAnsi="Calibri" w:cs="font467"/>
      <w:kern w:val="1"/>
      <w:lang w:val="en-US" w:eastAsia="ar-SA"/>
    </w:rPr>
  </w:style>
  <w:style w:type="paragraph" w:styleId="Footer">
    <w:name w:val="footer"/>
    <w:basedOn w:val="Normal"/>
    <w:link w:val="FooterChar"/>
    <w:uiPriority w:val="99"/>
    <w:rsid w:val="00AB5749"/>
    <w:pPr>
      <w:suppressLineNumbers/>
      <w:tabs>
        <w:tab w:val="center" w:pos="4680"/>
        <w:tab w:val="right" w:pos="9360"/>
      </w:tabs>
      <w:spacing w:after="0" w:line="100" w:lineRule="atLeast"/>
    </w:pPr>
  </w:style>
  <w:style w:type="character" w:customStyle="1" w:styleId="FooterChar">
    <w:name w:val="Footer Char"/>
    <w:basedOn w:val="DefaultParagraphFont"/>
    <w:link w:val="Footer"/>
    <w:uiPriority w:val="99"/>
    <w:rsid w:val="00AB5749"/>
    <w:rPr>
      <w:rFonts w:ascii="Calibri" w:eastAsia="SimSun" w:hAnsi="Calibri" w:cs="font467"/>
      <w:kern w:val="1"/>
      <w:lang w:val="en-US" w:eastAsia="ar-SA"/>
    </w:rPr>
  </w:style>
  <w:style w:type="paragraph" w:customStyle="1" w:styleId="platinolatino">
    <w:name w:val="platino latino"/>
    <w:basedOn w:val="Normal"/>
    <w:qFormat/>
    <w:rsid w:val="00AB5749"/>
    <w:pPr>
      <w:spacing w:after="0" w:line="100" w:lineRule="atLeast"/>
    </w:pPr>
    <w:rPr>
      <w:rFonts w:ascii="Palatino Linotype" w:hAnsi="Palatino Linotype" w:cs="Times New Roman"/>
      <w:sz w:val="20"/>
      <w:szCs w:val="20"/>
    </w:rPr>
  </w:style>
  <w:style w:type="character" w:customStyle="1" w:styleId="normalchar">
    <w:name w:val="normal__char"/>
    <w:basedOn w:val="DefaultParagraphFont"/>
    <w:uiPriority w:val="99"/>
    <w:rsid w:val="0091226C"/>
    <w:rPr>
      <w:rFonts w:cs="Times New Roman"/>
    </w:rPr>
  </w:style>
  <w:style w:type="paragraph" w:styleId="NormalWeb">
    <w:name w:val="Normal (Web)"/>
    <w:basedOn w:val="Normal"/>
    <w:uiPriority w:val="99"/>
    <w:unhideWhenUsed/>
    <w:rsid w:val="00B173AD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50E41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462E35"/>
  </w:style>
  <w:style w:type="paragraph" w:styleId="BalloonText">
    <w:name w:val="Balloon Text"/>
    <w:basedOn w:val="Normal"/>
    <w:link w:val="BalloonTextChar"/>
    <w:uiPriority w:val="99"/>
    <w:semiHidden/>
    <w:unhideWhenUsed/>
    <w:rsid w:val="00757E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E81"/>
    <w:rPr>
      <w:rFonts w:ascii="Tahoma" w:eastAsia="SimSun" w:hAnsi="Tahoma" w:cs="Tahoma"/>
      <w:kern w:val="1"/>
      <w:sz w:val="16"/>
      <w:szCs w:val="1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4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6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priya.bandi@gmail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467">
    <w:altName w:val="Times New Roman"/>
    <w:charset w:val="00"/>
    <w:family w:val="auto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90A"/>
    <w:rsid w:val="0086290A"/>
    <w:rsid w:val="00D2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F7D581CDFA473F8D81E33A271F40FF">
    <w:name w:val="00F7D581CDFA473F8D81E33A271F40FF"/>
    <w:rsid w:val="0086290A"/>
  </w:style>
  <w:style w:type="paragraph" w:customStyle="1" w:styleId="8B02F28F639447D4A715098CC2EFABFC">
    <w:name w:val="8B02F28F639447D4A715098CC2EFABFC"/>
    <w:rsid w:val="0086290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0F7D581CDFA473F8D81E33A271F40FF">
    <w:name w:val="00F7D581CDFA473F8D81E33A271F40FF"/>
    <w:rsid w:val="0086290A"/>
  </w:style>
  <w:style w:type="paragraph" w:customStyle="1" w:styleId="8B02F28F639447D4A715098CC2EFABFC">
    <w:name w:val="8B02F28F639447D4A715098CC2EFABFC"/>
    <w:rsid w:val="0086290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3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Bandi, Supriya</dc:creator>
  <cp:lastModifiedBy>ADMIN</cp:lastModifiedBy>
  <cp:revision>30</cp:revision>
  <cp:lastPrinted>2024-03-29T11:11:00Z</cp:lastPrinted>
  <dcterms:created xsi:type="dcterms:W3CDTF">2023-07-26T16:36:00Z</dcterms:created>
  <dcterms:modified xsi:type="dcterms:W3CDTF">2024-03-29T11:12:00Z</dcterms:modified>
</cp:coreProperties>
</file>