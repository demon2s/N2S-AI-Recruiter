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xmlns:wp14="http://schemas.microsoft.com/office/word/2010/wordml" w:rsidRPr="00DF29FE" w:rsidR="00FC2BE5" w:rsidP="00DE2579" w:rsidRDefault="00947E35" w14:paraId="4F26CA2F" wp14:textId="77777777">
      <w:pPr>
        <w:pStyle w:val="NormalWeb"/>
        <w:spacing w:before="0" w:beforeAutospacing="0" w:after="0" w:afterAutospacing="0"/>
        <w:rPr>
          <w:rFonts w:ascii="Cambria" w:hAnsi="Cambria" w:cs="Calibri"/>
          <w:b/>
          <w:bCs/>
          <w:color w:val="4472C4"/>
          <w:sz w:val="21"/>
          <w:szCs w:val="21"/>
        </w:rPr>
      </w:pPr>
      <w:r w:rsidRPr="00DF29FE">
        <w:rPr>
          <w:rFonts w:ascii="Cambria" w:hAnsi="Cambria"/>
          <w:b/>
          <w:noProof/>
          <w:sz w:val="21"/>
          <w:szCs w:val="21"/>
        </w:rPr>
        <w:drawing>
          <wp:anchor xmlns:wp14="http://schemas.microsoft.com/office/word/2010/wordprocessingDrawing" distT="0" distB="0" distL="114300" distR="114300" simplePos="0" relativeHeight="251657728" behindDoc="1" locked="0" layoutInCell="1" allowOverlap="0" wp14:anchorId="0FAB26AB" wp14:editId="7777777">
            <wp:simplePos x="0" y="0"/>
            <wp:positionH relativeFrom="column">
              <wp:posOffset>4810125</wp:posOffset>
            </wp:positionH>
            <wp:positionV relativeFrom="paragraph">
              <wp:posOffset>0</wp:posOffset>
            </wp:positionV>
            <wp:extent cx="1318260" cy="685165"/>
            <wp:effectExtent l="0" t="0" r="0" b="0"/>
            <wp:wrapTight wrapText="left">
              <wp:wrapPolygon edited="0">
                <wp:start x="0" y="0"/>
                <wp:lineTo x="0" y="21019"/>
                <wp:lineTo x="21225" y="21019"/>
                <wp:lineTo x="21225"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8260" cy="685165"/>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name="_Hlk145405429" w:id="0"/>
      <w:r w:rsidRPr="00DF29FE" w:rsidR="0065655F">
        <w:rPr>
          <w:rFonts w:ascii="Cambria" w:hAnsi="Cambria"/>
          <w:b/>
          <w:noProof/>
          <w:sz w:val="21"/>
          <w:szCs w:val="21"/>
        </w:rPr>
        <w:t>Deepshik Dasa</w:t>
      </w:r>
      <w:r w:rsidRPr="00DF29FE" w:rsidR="007E7965">
        <w:rPr>
          <w:rFonts w:ascii="Cambria" w:hAnsi="Cambria" w:cs="Calibri"/>
          <w:b/>
          <w:bCs/>
          <w:sz w:val="21"/>
          <w:szCs w:val="21"/>
        </w:rPr>
        <w:t xml:space="preserve">                      </w:t>
      </w:r>
    </w:p>
    <w:p xmlns:wp14="http://schemas.microsoft.com/office/word/2010/wordml" w:rsidRPr="00DF29FE" w:rsidR="0067456A" w:rsidP="00C5096B" w:rsidRDefault="00FC2BE5" w14:paraId="60B65CD3" wp14:textId="77777777">
      <w:pPr>
        <w:pStyle w:val="NormalWeb"/>
        <w:spacing w:before="0" w:beforeAutospacing="0" w:after="0" w:afterAutospacing="0"/>
        <w:rPr>
          <w:rFonts w:ascii="Cambria" w:hAnsi="Cambria" w:cs="Calibri"/>
          <w:b/>
          <w:bCs/>
          <w:color w:val="4472C4"/>
          <w:sz w:val="21"/>
          <w:szCs w:val="21"/>
        </w:rPr>
      </w:pPr>
      <w:hyperlink w:history="1" r:id="rId9">
        <w:r w:rsidRPr="00DF29FE">
          <w:rPr>
            <w:rStyle w:val="Hyperlink"/>
            <w:rFonts w:ascii="Cambria" w:hAnsi="Cambria" w:cs="Calibri"/>
            <w:b/>
            <w:bCs/>
            <w:color w:val="auto"/>
            <w:sz w:val="21"/>
            <w:szCs w:val="21"/>
            <w:u w:val="none"/>
          </w:rPr>
          <w:t>Deepshik7@gmail.com</w:t>
        </w:r>
      </w:hyperlink>
      <w:r w:rsidRPr="00DF29FE">
        <w:rPr>
          <w:rFonts w:ascii="Cambria" w:hAnsi="Cambria" w:cs="Calibri"/>
          <w:b/>
          <w:bCs/>
          <w:color w:val="000000"/>
          <w:sz w:val="21"/>
          <w:szCs w:val="21"/>
        </w:rPr>
        <w:t xml:space="preserve">            </w:t>
      </w:r>
      <w:r w:rsidRPr="00DF29FE" w:rsidR="00C5096B">
        <w:rPr>
          <w:rFonts w:ascii="Cambria" w:hAnsi="Cambria" w:cs="Calibri"/>
          <w:b/>
          <w:bCs/>
          <w:color w:val="4472C4"/>
          <w:sz w:val="21"/>
          <w:szCs w:val="21"/>
        </w:rPr>
        <w:t xml:space="preserve">           </w:t>
      </w:r>
      <w:bookmarkEnd w:id="0"/>
      <w:r w:rsidRPr="00DF29FE" w:rsidR="00C5096B">
        <w:rPr>
          <w:rStyle w:val="apple-tab-span"/>
          <w:rFonts w:ascii="Cambria" w:hAnsi="Cambria" w:cs="Calibri"/>
          <w:b/>
          <w:bCs/>
          <w:color w:val="000000"/>
          <w:sz w:val="21"/>
          <w:szCs w:val="21"/>
        </w:rPr>
        <w:tab/>
      </w:r>
      <w:r w:rsidRPr="00DF29FE" w:rsidR="00C5096B">
        <w:rPr>
          <w:rStyle w:val="apple-tab-span"/>
          <w:rFonts w:ascii="Cambria" w:hAnsi="Cambria" w:cs="Calibri"/>
          <w:b/>
          <w:bCs/>
          <w:color w:val="000000"/>
          <w:sz w:val="21"/>
          <w:szCs w:val="21"/>
        </w:rPr>
        <w:tab/>
      </w:r>
      <w:r w:rsidRPr="00DF29FE" w:rsidR="00C5096B">
        <w:rPr>
          <w:rFonts w:ascii="Cambria" w:hAnsi="Cambria" w:cs="Calibri"/>
          <w:b/>
          <w:bCs/>
          <w:color w:val="4472C4"/>
          <w:sz w:val="21"/>
          <w:szCs w:val="21"/>
        </w:rPr>
        <w:t xml:space="preserve">      </w:t>
      </w:r>
    </w:p>
    <w:p xmlns:wp14="http://schemas.microsoft.com/office/word/2010/wordml" w:rsidRPr="00DF29FE" w:rsidR="00C5096B" w:rsidP="00C5096B" w:rsidRDefault="00F87025" w14:paraId="6A4C03A7" wp14:textId="77777777">
      <w:pPr>
        <w:pStyle w:val="NormalWeb"/>
        <w:spacing w:before="0" w:beforeAutospacing="0" w:after="0" w:afterAutospacing="0"/>
        <w:rPr>
          <w:rFonts w:ascii="Cambria" w:hAnsi="Cambria" w:cs="Calibri"/>
          <w:b/>
          <w:bCs/>
          <w:sz w:val="21"/>
          <w:szCs w:val="21"/>
        </w:rPr>
      </w:pPr>
      <w:r w:rsidRPr="00DF29FE">
        <w:rPr>
          <w:rFonts w:ascii="Cambria" w:hAnsi="Cambria" w:cs="Calibri"/>
          <w:b/>
          <w:bCs/>
          <w:sz w:val="21"/>
          <w:szCs w:val="21"/>
        </w:rPr>
        <w:t>470-632-7248</w:t>
      </w:r>
    </w:p>
    <w:p xmlns:wp14="http://schemas.microsoft.com/office/word/2010/wordml" w:rsidRPr="00DF29FE" w:rsidR="0067456A" w:rsidP="00C5096B" w:rsidRDefault="0067456A" w14:paraId="672A6659" wp14:textId="77777777">
      <w:pPr>
        <w:pStyle w:val="NormalWeb"/>
        <w:pBdr>
          <w:bottom w:val="single" w:color="auto" w:sz="12" w:space="1"/>
        </w:pBdr>
        <w:spacing w:before="0" w:beforeAutospacing="0" w:after="0" w:afterAutospacing="0"/>
        <w:rPr>
          <w:rFonts w:ascii="Cambria" w:hAnsi="Cambria" w:cs="Calibri"/>
          <w:b/>
          <w:bCs/>
          <w:sz w:val="21"/>
          <w:szCs w:val="21"/>
        </w:rPr>
      </w:pPr>
    </w:p>
    <w:p xmlns:wp14="http://schemas.microsoft.com/office/word/2010/wordml" w:rsidRPr="00DF29FE" w:rsidR="00014268" w:rsidP="00C5096B" w:rsidRDefault="00014268" w14:paraId="0A37501D" wp14:textId="77777777">
      <w:pPr>
        <w:pStyle w:val="NormalWeb"/>
        <w:pBdr>
          <w:bottom w:val="single" w:color="auto" w:sz="12" w:space="1"/>
        </w:pBdr>
        <w:spacing w:before="0" w:beforeAutospacing="0" w:after="0" w:afterAutospacing="0"/>
        <w:rPr>
          <w:rFonts w:ascii="Cambria" w:hAnsi="Cambria" w:cs="Calibri"/>
          <w:b/>
          <w:bCs/>
          <w:color w:val="4472C4"/>
          <w:sz w:val="21"/>
          <w:szCs w:val="21"/>
        </w:rPr>
      </w:pPr>
    </w:p>
    <w:p xmlns:wp14="http://schemas.microsoft.com/office/word/2010/wordml" w:rsidRPr="00DF29FE" w:rsidR="00032F87" w:rsidP="00032F87" w:rsidRDefault="00032F87" w14:paraId="5DAB6C7B" wp14:textId="77777777">
      <w:pPr>
        <w:widowControl w:val="0"/>
        <w:autoSpaceDE w:val="0"/>
        <w:autoSpaceDN w:val="0"/>
        <w:spacing w:after="0" w:line="240" w:lineRule="auto"/>
        <w:jc w:val="both"/>
        <w:rPr>
          <w:rFonts w:ascii="Cambria" w:hAnsi="Cambria" w:cs="Calibri"/>
          <w:b/>
          <w:sz w:val="21"/>
          <w:szCs w:val="21"/>
        </w:rPr>
      </w:pPr>
    </w:p>
    <w:p xmlns:wp14="http://schemas.microsoft.com/office/word/2010/wordml" w:rsidRPr="00DF29FE" w:rsidR="00C5096B" w:rsidP="00032F87" w:rsidRDefault="00FC2BE5" w14:paraId="726B5C95" wp14:textId="77777777">
      <w:pPr>
        <w:widowControl w:val="0"/>
        <w:autoSpaceDE w:val="0"/>
        <w:autoSpaceDN w:val="0"/>
        <w:spacing w:after="0" w:line="240" w:lineRule="auto"/>
        <w:jc w:val="both"/>
        <w:rPr>
          <w:rFonts w:ascii="Cambria" w:hAnsi="Cambria" w:cs="Arial"/>
          <w:b/>
          <w:sz w:val="21"/>
          <w:szCs w:val="21"/>
        </w:rPr>
      </w:pPr>
      <w:r w:rsidRPr="00DF29FE">
        <w:rPr>
          <w:rFonts w:ascii="Cambria" w:hAnsi="Cambria" w:cs="Arial"/>
          <w:b/>
          <w:sz w:val="21"/>
          <w:szCs w:val="21"/>
        </w:rPr>
        <w:t>Professional Summary</w:t>
      </w:r>
      <w:r w:rsidRPr="00DF29FE">
        <w:rPr>
          <w:rFonts w:ascii="Cambria" w:hAnsi="Cambria" w:cs="Arial"/>
          <w:b/>
          <w:spacing w:val="-7"/>
          <w:sz w:val="21"/>
          <w:szCs w:val="21"/>
        </w:rPr>
        <w:t>:</w:t>
      </w:r>
    </w:p>
    <w:p xmlns:wp14="http://schemas.microsoft.com/office/word/2010/wordml" w:rsidRPr="00DF29FE" w:rsidR="00F15927" w:rsidP="00F15927" w:rsidRDefault="00F15927" w14:paraId="6B2993AC" wp14:textId="77777777">
      <w:pPr>
        <w:pStyle w:val="NoSpacing"/>
        <w:numPr>
          <w:ilvl w:val="0"/>
          <w:numId w:val="1"/>
        </w:numPr>
        <w:spacing w:line="276" w:lineRule="auto"/>
        <w:rPr>
          <w:rFonts w:ascii="Cambria" w:hAnsi="Cambria" w:cs="Arial"/>
          <w:color w:val="000000"/>
          <w:sz w:val="21"/>
          <w:szCs w:val="21"/>
        </w:rPr>
      </w:pPr>
      <w:r w:rsidRPr="00DF29FE">
        <w:rPr>
          <w:rFonts w:ascii="Cambria" w:hAnsi="Cambria" w:cs="Arial"/>
          <w:color w:val="000000"/>
          <w:sz w:val="21"/>
          <w:szCs w:val="21"/>
        </w:rPr>
        <w:t xml:space="preserve">An astute professional with </w:t>
      </w:r>
      <w:r w:rsidRPr="00DF29FE">
        <w:rPr>
          <w:rFonts w:ascii="Cambria" w:hAnsi="Cambria" w:cs="Arial"/>
          <w:b/>
          <w:bCs/>
          <w:color w:val="000000"/>
          <w:sz w:val="21"/>
          <w:szCs w:val="21"/>
        </w:rPr>
        <w:t>1</w:t>
      </w:r>
      <w:r w:rsidRPr="00DF29FE" w:rsidR="00CB0F81">
        <w:rPr>
          <w:rFonts w:ascii="Cambria" w:hAnsi="Cambria" w:cs="Arial"/>
          <w:b/>
          <w:bCs/>
          <w:color w:val="000000"/>
          <w:sz w:val="21"/>
          <w:szCs w:val="21"/>
        </w:rPr>
        <w:t>1</w:t>
      </w:r>
      <w:r w:rsidRPr="00DF29FE">
        <w:rPr>
          <w:rFonts w:ascii="Cambria" w:hAnsi="Cambria" w:cs="Arial"/>
          <w:b/>
          <w:bCs/>
          <w:color w:val="000000"/>
          <w:sz w:val="21"/>
          <w:szCs w:val="21"/>
        </w:rPr>
        <w:t>+ years</w:t>
      </w:r>
      <w:r w:rsidRPr="00DF29FE">
        <w:rPr>
          <w:rFonts w:ascii="Cambria" w:hAnsi="Cambria" w:cs="Arial"/>
          <w:color w:val="000000"/>
          <w:sz w:val="21"/>
          <w:szCs w:val="21"/>
        </w:rPr>
        <w:t xml:space="preserve"> of experience as </w:t>
      </w:r>
      <w:bookmarkStart w:name="_Hlk145425149" w:id="1"/>
      <w:r w:rsidRPr="00DF29FE" w:rsidR="00014268">
        <w:rPr>
          <w:rFonts w:ascii="Cambria" w:hAnsi="Cambria" w:cs="Arial"/>
          <w:b/>
          <w:bCs/>
          <w:color w:val="000000"/>
          <w:sz w:val="21"/>
          <w:szCs w:val="21"/>
        </w:rPr>
        <w:t>F</w:t>
      </w:r>
      <w:r w:rsidRPr="00DF29FE">
        <w:rPr>
          <w:rFonts w:ascii="Cambria" w:hAnsi="Cambria" w:cs="Arial"/>
          <w:b/>
          <w:bCs/>
          <w:color w:val="000000"/>
          <w:sz w:val="21"/>
          <w:szCs w:val="21"/>
        </w:rPr>
        <w:t>ull stack Lead .Net Developer</w:t>
      </w:r>
      <w:r w:rsidRPr="00DF29FE">
        <w:rPr>
          <w:rFonts w:ascii="Cambria" w:hAnsi="Cambria" w:cs="Arial"/>
          <w:color w:val="000000"/>
          <w:sz w:val="21"/>
          <w:szCs w:val="21"/>
        </w:rPr>
        <w:t xml:space="preserve"> </w:t>
      </w:r>
      <w:bookmarkEnd w:id="1"/>
      <w:r w:rsidRPr="00DF29FE">
        <w:rPr>
          <w:rFonts w:ascii="Cambria" w:hAnsi="Cambria" w:cs="Arial"/>
          <w:color w:val="000000"/>
          <w:sz w:val="21"/>
          <w:szCs w:val="21"/>
        </w:rPr>
        <w:t>worked in all phases of SDLC, System Requirement Analysis, Development, Deployment of Web-based applications using latest technologies like .Net Core, ASP.NET, C# and MICRO-SERVICES.</w:t>
      </w:r>
    </w:p>
    <w:p xmlns:wp14="http://schemas.microsoft.com/office/word/2010/wordml" w:rsidRPr="00DF29FE" w:rsidR="00F15927" w:rsidP="00F15927" w:rsidRDefault="00F15927" w14:paraId="63C388A5" wp14:textId="77777777">
      <w:pPr>
        <w:pStyle w:val="NoSpacing"/>
        <w:numPr>
          <w:ilvl w:val="0"/>
          <w:numId w:val="1"/>
        </w:numPr>
        <w:spacing w:line="276" w:lineRule="auto"/>
        <w:rPr>
          <w:rFonts w:ascii="Cambria" w:hAnsi="Cambria" w:cs="Arial"/>
          <w:color w:val="000000"/>
          <w:sz w:val="21"/>
          <w:szCs w:val="21"/>
        </w:rPr>
      </w:pPr>
      <w:r w:rsidRPr="00DF29FE">
        <w:rPr>
          <w:rFonts w:ascii="Cambria" w:hAnsi="Cambria" w:cs="Arial"/>
          <w:color w:val="000000"/>
          <w:sz w:val="21"/>
          <w:szCs w:val="21"/>
        </w:rPr>
        <w:t>Experience with Amazon Web Services (AWS), Amazon Redshift, Amazon S3, MongoDB, Tableau, Concourse and Docker containers.</w:t>
      </w:r>
    </w:p>
    <w:p xmlns:wp14="http://schemas.microsoft.com/office/word/2010/wordml" w:rsidRPr="00DF29FE" w:rsidR="006725B4" w:rsidP="00F15927" w:rsidRDefault="006725B4" w14:paraId="3B7DE8DC" wp14:textId="77777777">
      <w:pPr>
        <w:pStyle w:val="NoSpacing"/>
        <w:numPr>
          <w:ilvl w:val="0"/>
          <w:numId w:val="1"/>
        </w:numPr>
        <w:spacing w:line="276" w:lineRule="auto"/>
        <w:rPr>
          <w:rFonts w:ascii="Cambria" w:hAnsi="Cambria" w:cs="Arial"/>
          <w:color w:val="000000"/>
          <w:sz w:val="21"/>
          <w:szCs w:val="21"/>
        </w:rPr>
      </w:pPr>
      <w:r w:rsidRPr="00DF29FE">
        <w:rPr>
          <w:rFonts w:ascii="Cambria" w:hAnsi="Cambria" w:cs="Arial"/>
          <w:color w:val="000000"/>
          <w:sz w:val="21"/>
          <w:szCs w:val="21"/>
        </w:rPr>
        <w:t>Extensively used automated Testing Tools such as (Load Runner and ALM 11), SILK TEST, UFT and OPEN STA.</w:t>
      </w:r>
    </w:p>
    <w:p xmlns:wp14="http://schemas.microsoft.com/office/word/2010/wordml" w:rsidRPr="00DF29FE" w:rsidR="006E1A28" w:rsidP="00F15927" w:rsidRDefault="006E1A28" w14:paraId="6B7D889A" wp14:textId="77777777">
      <w:pPr>
        <w:pStyle w:val="NoSpacing"/>
        <w:numPr>
          <w:ilvl w:val="0"/>
          <w:numId w:val="1"/>
        </w:numPr>
        <w:spacing w:line="276" w:lineRule="auto"/>
        <w:rPr>
          <w:rFonts w:ascii="Cambria" w:hAnsi="Cambria" w:cs="Arial"/>
          <w:color w:val="000000"/>
          <w:sz w:val="21"/>
          <w:szCs w:val="21"/>
        </w:rPr>
      </w:pPr>
      <w:r w:rsidRPr="00DF29FE">
        <w:rPr>
          <w:rFonts w:ascii="Cambria" w:hAnsi="Cambria" w:cs="Arial"/>
          <w:color w:val="000000"/>
          <w:sz w:val="21"/>
          <w:szCs w:val="21"/>
        </w:rPr>
        <w:t>Collaborated with child welfare agencies to gather requirements and design software solutions that adhere to SACWIS or CCWIS federal regulations.</w:t>
      </w:r>
    </w:p>
    <w:p xmlns:wp14="http://schemas.microsoft.com/office/word/2010/wordml" w:rsidRPr="00DF29FE" w:rsidR="00A218DA" w:rsidP="00A218DA" w:rsidRDefault="00F15927" w14:paraId="1814DEF5" wp14:textId="77777777">
      <w:pPr>
        <w:pStyle w:val="ListParagraph"/>
        <w:numPr>
          <w:ilvl w:val="0"/>
          <w:numId w:val="1"/>
        </w:numPr>
        <w:rPr>
          <w:rFonts w:ascii="Cambria" w:hAnsi="Cambria" w:cs="Arial"/>
          <w:sz w:val="21"/>
          <w:szCs w:val="21"/>
        </w:rPr>
      </w:pPr>
      <w:r w:rsidRPr="00DF29FE">
        <w:rPr>
          <w:rFonts w:ascii="Cambria" w:hAnsi="Cambria" w:cs="Arial"/>
          <w:sz w:val="21"/>
          <w:szCs w:val="21"/>
        </w:rPr>
        <w:t>Experience with Azure cloud services (</w:t>
      </w:r>
      <w:r w:rsidRPr="00DF29FE" w:rsidR="0005364B">
        <w:rPr>
          <w:rFonts w:ascii="Cambria" w:hAnsi="Cambria" w:cs="Arial"/>
          <w:sz w:val="21"/>
          <w:szCs w:val="21"/>
        </w:rPr>
        <w:t>Function Apps</w:t>
      </w:r>
      <w:r w:rsidRPr="00DF29FE">
        <w:rPr>
          <w:rFonts w:ascii="Cambria" w:hAnsi="Cambria" w:cs="Arial"/>
          <w:sz w:val="21"/>
          <w:szCs w:val="21"/>
        </w:rPr>
        <w:t xml:space="preserve">, </w:t>
      </w:r>
      <w:r w:rsidRPr="00DF29FE" w:rsidR="0005364B">
        <w:rPr>
          <w:rFonts w:ascii="Cambria" w:hAnsi="Cambria" w:cs="Arial"/>
          <w:sz w:val="21"/>
          <w:szCs w:val="21"/>
        </w:rPr>
        <w:t xml:space="preserve">Service </w:t>
      </w:r>
      <w:r w:rsidRPr="00DF29FE" w:rsidR="0061326F">
        <w:rPr>
          <w:rFonts w:ascii="Cambria" w:hAnsi="Cambria" w:cs="Arial"/>
          <w:sz w:val="21"/>
          <w:szCs w:val="21"/>
        </w:rPr>
        <w:t>Bus,</w:t>
      </w:r>
      <w:r w:rsidRPr="00DF29FE">
        <w:rPr>
          <w:rFonts w:ascii="Cambria" w:hAnsi="Cambria" w:cs="Arial"/>
          <w:sz w:val="21"/>
          <w:szCs w:val="21"/>
        </w:rPr>
        <w:t xml:space="preserve"> and </w:t>
      </w:r>
      <w:r w:rsidRPr="00DF29FE" w:rsidR="0005364B">
        <w:rPr>
          <w:rFonts w:ascii="Cambria" w:hAnsi="Cambria" w:cs="Arial"/>
          <w:sz w:val="21"/>
          <w:szCs w:val="21"/>
        </w:rPr>
        <w:t>Cosmos DB</w:t>
      </w:r>
      <w:r w:rsidRPr="00DF29FE">
        <w:rPr>
          <w:rFonts w:ascii="Cambria" w:hAnsi="Cambria" w:cs="Arial"/>
          <w:sz w:val="21"/>
          <w:szCs w:val="21"/>
        </w:rPr>
        <w:t>).</w:t>
      </w:r>
    </w:p>
    <w:p xmlns:wp14="http://schemas.microsoft.com/office/word/2010/wordml" w:rsidRPr="00DF29FE" w:rsidR="00A218DA" w:rsidP="00A218DA" w:rsidRDefault="00A218DA" w14:paraId="7274C398" wp14:textId="77777777">
      <w:pPr>
        <w:pStyle w:val="ListParagraph"/>
        <w:numPr>
          <w:ilvl w:val="0"/>
          <w:numId w:val="1"/>
        </w:numPr>
        <w:rPr>
          <w:rFonts w:ascii="Cambria" w:hAnsi="Cambria" w:cs="Arial"/>
          <w:sz w:val="21"/>
          <w:szCs w:val="21"/>
        </w:rPr>
      </w:pPr>
      <w:r w:rsidRPr="00DF29FE">
        <w:rPr>
          <w:rFonts w:ascii="Cambria" w:hAnsi="Cambria" w:cs="Arial"/>
          <w:sz w:val="21"/>
          <w:szCs w:val="21"/>
        </w:rPr>
        <w:t xml:space="preserve">Good understanding and experience working on ASP.NET core 7.0. </w:t>
      </w:r>
    </w:p>
    <w:p xmlns:wp14="http://schemas.microsoft.com/office/word/2010/wordml" w:rsidRPr="00DF29FE" w:rsidR="00F15927" w:rsidP="00F15927" w:rsidRDefault="00F15927" w14:paraId="1045F52C" wp14:textId="77777777">
      <w:pPr>
        <w:pStyle w:val="ListParagraph"/>
        <w:numPr>
          <w:ilvl w:val="0"/>
          <w:numId w:val="1"/>
        </w:numPr>
        <w:ind w:right="576"/>
        <w:rPr>
          <w:rFonts w:ascii="Cambria" w:hAnsi="Cambria" w:cs="Arial"/>
          <w:sz w:val="21"/>
          <w:szCs w:val="21"/>
        </w:rPr>
      </w:pPr>
      <w:r w:rsidRPr="00DF29FE">
        <w:rPr>
          <w:rFonts w:ascii="Cambria" w:hAnsi="Cambria" w:eastAsia="Times" w:cs="Arial"/>
          <w:sz w:val="21"/>
          <w:szCs w:val="21"/>
        </w:rPr>
        <w:t xml:space="preserve">Deep expertise in developing application using ASP.Net MVC Web Applications, </w:t>
      </w:r>
      <w:r w:rsidRPr="00DF29FE">
        <w:rPr>
          <w:rFonts w:ascii="Cambria" w:hAnsi="Cambria" w:cs="Arial"/>
          <w:color w:val="000000"/>
          <w:sz w:val="21"/>
          <w:szCs w:val="21"/>
        </w:rPr>
        <w:t>Windows Services, ADO.NET, VB.NET, WCF, WPF, REST, Entity Framework, LINQ.</w:t>
      </w:r>
    </w:p>
    <w:p xmlns:wp14="http://schemas.microsoft.com/office/word/2010/wordml" w:rsidRPr="00DF29FE" w:rsidR="00DF0BFA" w:rsidP="00DF0BFA" w:rsidRDefault="00DF0BFA" w14:paraId="56A863BB" wp14:textId="77777777">
      <w:pPr>
        <w:pStyle w:val="ListParagraph"/>
        <w:numPr>
          <w:ilvl w:val="0"/>
          <w:numId w:val="1"/>
        </w:numPr>
        <w:rPr>
          <w:rFonts w:ascii="Cambria" w:hAnsi="Cambria" w:cs="Arial"/>
          <w:sz w:val="21"/>
          <w:szCs w:val="21"/>
        </w:rPr>
      </w:pPr>
      <w:r w:rsidRPr="00DF29FE">
        <w:rPr>
          <w:rFonts w:ascii="Cambria" w:hAnsi="Cambria" w:cs="Arial"/>
          <w:sz w:val="21"/>
          <w:szCs w:val="21"/>
        </w:rPr>
        <w:t>Experience in moving data between GCP and Azure using Azure Data factor.</w:t>
      </w:r>
    </w:p>
    <w:p xmlns:wp14="http://schemas.microsoft.com/office/word/2010/wordml" w:rsidRPr="00DF29FE" w:rsidR="0061326F" w:rsidP="00F15927" w:rsidRDefault="0061326F" w14:paraId="3683ACF6" wp14:textId="77777777">
      <w:pPr>
        <w:pStyle w:val="ListParagraph"/>
        <w:numPr>
          <w:ilvl w:val="0"/>
          <w:numId w:val="1"/>
        </w:numPr>
        <w:ind w:right="576"/>
        <w:rPr>
          <w:rFonts w:ascii="Cambria" w:hAnsi="Cambria" w:cs="Arial"/>
          <w:sz w:val="21"/>
          <w:szCs w:val="21"/>
        </w:rPr>
      </w:pPr>
      <w:r w:rsidRPr="00DF29FE">
        <w:rPr>
          <w:rFonts w:ascii="Cambria" w:hAnsi="Cambria" w:cs="Arial"/>
          <w:sz w:val="21"/>
          <w:szCs w:val="21"/>
        </w:rPr>
        <w:t>Extensive experience in designing and developing solutions using Microsoft Technologies .NET Framework, .NET CORE, ASP. NET, C#, VB.NET, WCF, Windows Services, Web/REST Services, Entity Framework, LINQ, AJAX, HTML, Java Script, jQuery, IIS, MS SQL Server, and AWS Cloud Services.</w:t>
      </w:r>
    </w:p>
    <w:p xmlns:wp14="http://schemas.microsoft.com/office/word/2010/wordml" w:rsidRPr="00DF29FE" w:rsidR="00F15927" w:rsidP="00F15927" w:rsidRDefault="00F15927" w14:paraId="480AE330" wp14:textId="77777777">
      <w:pPr>
        <w:pStyle w:val="ListParagraph"/>
        <w:numPr>
          <w:ilvl w:val="0"/>
          <w:numId w:val="1"/>
        </w:numPr>
        <w:ind w:right="576"/>
        <w:rPr>
          <w:rFonts w:ascii="Cambria" w:hAnsi="Cambria" w:eastAsia="Times" w:cs="Arial"/>
          <w:color w:val="000000"/>
          <w:sz w:val="21"/>
          <w:szCs w:val="21"/>
        </w:rPr>
      </w:pPr>
      <w:r w:rsidRPr="00DF29FE">
        <w:rPr>
          <w:rFonts w:ascii="Cambria" w:hAnsi="Cambria" w:eastAsia="Times" w:cs="Arial"/>
          <w:color w:val="000000"/>
          <w:sz w:val="21"/>
          <w:szCs w:val="21"/>
        </w:rPr>
        <w:t xml:space="preserve">Expertise on building UI using ReactJS, Angular, AJAX, </w:t>
      </w:r>
      <w:r w:rsidRPr="00DF29FE" w:rsidR="0005364B">
        <w:rPr>
          <w:rFonts w:ascii="Cambria" w:hAnsi="Cambria" w:eastAsia="Times" w:cs="Arial"/>
          <w:color w:val="000000"/>
          <w:sz w:val="21"/>
          <w:szCs w:val="21"/>
        </w:rPr>
        <w:t>jQuery</w:t>
      </w:r>
      <w:r w:rsidRPr="00DF29FE">
        <w:rPr>
          <w:rFonts w:ascii="Cambria" w:hAnsi="Cambria" w:eastAsia="Times" w:cs="Arial"/>
          <w:color w:val="000000"/>
          <w:sz w:val="21"/>
          <w:szCs w:val="21"/>
        </w:rPr>
        <w:t xml:space="preserve">, Java Script, HTML, </w:t>
      </w:r>
      <w:r w:rsidRPr="00DF29FE" w:rsidR="0061326F">
        <w:rPr>
          <w:rFonts w:ascii="Cambria" w:hAnsi="Cambria" w:eastAsia="Times" w:cs="Arial"/>
          <w:color w:val="000000"/>
          <w:sz w:val="21"/>
          <w:szCs w:val="21"/>
        </w:rPr>
        <w:t>CSS,</w:t>
      </w:r>
      <w:r w:rsidRPr="00DF29FE">
        <w:rPr>
          <w:rFonts w:ascii="Cambria" w:hAnsi="Cambria" w:eastAsia="Times" w:cs="Arial"/>
          <w:color w:val="000000"/>
          <w:sz w:val="21"/>
          <w:szCs w:val="21"/>
        </w:rPr>
        <w:t xml:space="preserve"> JSON, Bootstrap.js.</w:t>
      </w:r>
    </w:p>
    <w:p w:rsidR="0018332D" w:rsidP="270D5726" w:rsidRDefault="0018332D" w14:paraId="4D3306AF" w14:textId="638ED6FB">
      <w:pPr>
        <w:pStyle w:val="ListParagraph"/>
        <w:numPr>
          <w:ilvl w:val="0"/>
          <w:numId w:val="1"/>
        </w:numPr>
        <w:ind w:right="576"/>
        <w:rPr>
          <w:rFonts w:ascii="Cambria" w:hAnsi="Cambria" w:eastAsia="Times" w:cs="Arial"/>
          <w:color w:val="000000" w:themeColor="text1" w:themeTint="FF" w:themeShade="FF"/>
          <w:sz w:val="21"/>
          <w:szCs w:val="21"/>
        </w:rPr>
      </w:pPr>
      <w:r w:rsidRPr="270D5726" w:rsidR="0018332D">
        <w:rPr>
          <w:rFonts w:ascii="Cambria" w:hAnsi="Cambria" w:eastAsia="Times" w:cs="Arial"/>
          <w:color w:val="000000" w:themeColor="text1" w:themeTint="FF" w:themeShade="FF"/>
          <w:sz w:val="21"/>
          <w:szCs w:val="21"/>
        </w:rPr>
        <w:t>Experience with software development methodologies such as SOLID Principles and Design patterns.</w:t>
      </w:r>
    </w:p>
    <w:p w:rsidR="4CB173D1" w:rsidP="270D5726" w:rsidRDefault="4CB173D1" w14:paraId="19CFBBD5" w14:textId="2DEEE717">
      <w:pPr>
        <w:pStyle w:val="ListParagraph"/>
        <w:numPr>
          <w:ilvl w:val="0"/>
          <w:numId w:val="16"/>
        </w:numPr>
        <w:suppressLineNumbers w:val="0"/>
        <w:bidi w:val="0"/>
        <w:spacing w:before="0" w:beforeAutospacing="off" w:after="160" w:afterAutospacing="off" w:line="240" w:lineRule="auto"/>
        <w:ind w:left="720" w:right="0" w:hanging="360"/>
        <w:jc w:val="both"/>
        <w:rPr>
          <w:rFonts w:ascii="Cambria" w:hAnsi="Cambria" w:cs="Arial"/>
          <w:noProof w:val="0"/>
          <w:sz w:val="21"/>
          <w:szCs w:val="21"/>
          <w:lang w:val="en-IN"/>
        </w:rPr>
      </w:pPr>
      <w:r w:rsidRPr="270D5726" w:rsidR="4CB173D1">
        <w:rPr>
          <w:rFonts w:ascii="Cambria" w:hAnsi="Cambria" w:cs="Arial"/>
          <w:noProof w:val="0"/>
          <w:sz w:val="21"/>
          <w:szCs w:val="21"/>
          <w:lang w:val="en-IN"/>
        </w:rPr>
        <w:t xml:space="preserve">Configured and managed Apache Web Server on Linux for </w:t>
      </w:r>
      <w:r w:rsidRPr="270D5726" w:rsidR="4CB173D1">
        <w:rPr>
          <w:rFonts w:ascii="Cambria" w:hAnsi="Cambria" w:cs="Arial"/>
          <w:noProof w:val="0"/>
          <w:sz w:val="21"/>
          <w:szCs w:val="21"/>
          <w:lang w:val="en-IN"/>
        </w:rPr>
        <w:t>web based</w:t>
      </w:r>
      <w:r w:rsidRPr="270D5726" w:rsidR="4CB173D1">
        <w:rPr>
          <w:rFonts w:ascii="Cambria" w:hAnsi="Cambria" w:cs="Arial"/>
          <w:noProof w:val="0"/>
          <w:sz w:val="21"/>
          <w:szCs w:val="21"/>
          <w:lang w:val="en-IN"/>
        </w:rPr>
        <w:t xml:space="preserve"> applications using REST/SOAP </w:t>
      </w:r>
      <w:r w:rsidRPr="270D5726" w:rsidR="4CB173D1">
        <w:rPr>
          <w:rFonts w:ascii="Cambria" w:hAnsi="Cambria" w:cs="Arial"/>
          <w:noProof w:val="0"/>
          <w:sz w:val="21"/>
          <w:szCs w:val="21"/>
          <w:lang w:val="en-IN"/>
        </w:rPr>
        <w:t>Apache  and</w:t>
      </w:r>
      <w:r w:rsidRPr="270D5726" w:rsidR="4CB173D1">
        <w:rPr>
          <w:rFonts w:ascii="Cambria" w:hAnsi="Cambria" w:cs="Arial"/>
          <w:noProof w:val="0"/>
          <w:sz w:val="21"/>
          <w:szCs w:val="21"/>
          <w:lang w:val="en-IN"/>
        </w:rPr>
        <w:t xml:space="preserve"> </w:t>
      </w:r>
      <w:r w:rsidRPr="270D5726" w:rsidR="4CB173D1">
        <w:rPr>
          <w:rFonts w:ascii="Cambria" w:hAnsi="Cambria" w:cs="Arial"/>
          <w:noProof w:val="0"/>
          <w:sz w:val="21"/>
          <w:szCs w:val="21"/>
          <w:lang w:val="en-IN"/>
        </w:rPr>
        <w:t>Weblogic</w:t>
      </w:r>
      <w:r>
        <w:tab/>
      </w:r>
    </w:p>
    <w:p xmlns:wp14="http://schemas.microsoft.com/office/word/2010/wordml" w:rsidRPr="00DF29FE" w:rsidR="003B6ED8" w:rsidP="003B6ED8" w:rsidRDefault="003B6ED8" w14:paraId="6C27EAEC" wp14:textId="77777777">
      <w:pPr>
        <w:pStyle w:val="ListParagraph"/>
        <w:numPr>
          <w:ilvl w:val="0"/>
          <w:numId w:val="1"/>
        </w:numPr>
        <w:spacing w:after="160"/>
        <w:jc w:val="both"/>
        <w:rPr>
          <w:rFonts w:ascii="Cambria" w:hAnsi="Cambria" w:cs="Arial"/>
          <w:sz w:val="21"/>
          <w:szCs w:val="21"/>
        </w:rPr>
      </w:pPr>
      <w:r w:rsidRPr="00DF29FE">
        <w:rPr>
          <w:rFonts w:ascii="Cambria" w:hAnsi="Cambria" w:cs="Arial"/>
          <w:sz w:val="21"/>
          <w:szCs w:val="21"/>
        </w:rPr>
        <w:t xml:space="preserve">Experience in </w:t>
      </w:r>
      <w:r w:rsidRPr="00DF29FE">
        <w:rPr>
          <w:rFonts w:ascii="Cambria" w:hAnsi="Cambria" w:cs="Segoe UI"/>
          <w:color w:val="0F0F0F"/>
          <w:sz w:val="21"/>
          <w:szCs w:val="21"/>
        </w:rPr>
        <w:t>Single Sign-On (SSO) integration with REST-based APIs, hands-on experience with leading Identity and Access Management (IAM) providers, including Ping Identity, and Okta.</w:t>
      </w:r>
    </w:p>
    <w:p xmlns:wp14="http://schemas.microsoft.com/office/word/2010/wordml" w:rsidRPr="00DF29FE" w:rsidR="00944BAC" w:rsidP="00944BAC" w:rsidRDefault="00944BAC" w14:paraId="5E473352" wp14:textId="77777777">
      <w:pPr>
        <w:pStyle w:val="ListParagraph"/>
        <w:numPr>
          <w:ilvl w:val="0"/>
          <w:numId w:val="1"/>
        </w:numPr>
        <w:rPr>
          <w:rFonts w:ascii="Cambria" w:hAnsi="Cambria" w:eastAsia="Times" w:cs="Arial"/>
          <w:color w:val="000000"/>
          <w:sz w:val="21"/>
          <w:szCs w:val="21"/>
        </w:rPr>
      </w:pPr>
      <w:r w:rsidRPr="00DF29FE">
        <w:rPr>
          <w:rFonts w:ascii="Cambria" w:hAnsi="Cambria" w:eastAsia="Times" w:cs="Arial"/>
          <w:color w:val="000000"/>
          <w:sz w:val="21"/>
          <w:szCs w:val="21"/>
        </w:rPr>
        <w:t>Experience in working with Blazor Web Assembly is a single-page app (SPA) framework for building interactive client-side web apps with .NET.</w:t>
      </w:r>
    </w:p>
    <w:p xmlns:wp14="http://schemas.microsoft.com/office/word/2010/wordml" w:rsidRPr="00DF29FE" w:rsidR="00F15927" w:rsidP="00F15927" w:rsidRDefault="00F15927" w14:paraId="001A8A12" wp14:textId="77777777">
      <w:pPr>
        <w:pStyle w:val="ListParagraph"/>
        <w:numPr>
          <w:ilvl w:val="0"/>
          <w:numId w:val="1"/>
        </w:numPr>
        <w:ind w:right="576"/>
        <w:rPr>
          <w:rFonts w:ascii="Cambria" w:hAnsi="Cambria" w:eastAsia="Times" w:cs="Arial"/>
          <w:color w:val="000000"/>
          <w:sz w:val="21"/>
          <w:szCs w:val="21"/>
        </w:rPr>
      </w:pPr>
      <w:r w:rsidRPr="00DF29FE">
        <w:rPr>
          <w:rFonts w:ascii="Cambria" w:hAnsi="Cambria" w:eastAsia="Times" w:cs="Arial"/>
          <w:color w:val="000000"/>
          <w:sz w:val="21"/>
          <w:szCs w:val="21"/>
        </w:rPr>
        <w:t>Strong experienced in developing RESTful APIs using Web API, .Net core.</w:t>
      </w:r>
    </w:p>
    <w:p xmlns:wp14="http://schemas.microsoft.com/office/word/2010/wordml" w:rsidRPr="00DF29FE" w:rsidR="00F15927" w:rsidP="00F15927" w:rsidRDefault="00F15927" w14:paraId="4D7149AE" wp14:textId="77777777">
      <w:pPr>
        <w:pStyle w:val="ListParagraph"/>
        <w:numPr>
          <w:ilvl w:val="0"/>
          <w:numId w:val="1"/>
        </w:numPr>
        <w:ind w:right="576"/>
        <w:rPr>
          <w:rFonts w:ascii="Cambria" w:hAnsi="Cambria" w:eastAsia="Times" w:cs="Arial"/>
          <w:color w:val="000000"/>
          <w:sz w:val="21"/>
          <w:szCs w:val="21"/>
        </w:rPr>
      </w:pPr>
      <w:r w:rsidRPr="00DF29FE">
        <w:rPr>
          <w:rFonts w:ascii="Cambria" w:hAnsi="Cambria" w:eastAsia="Times" w:cs="Arial"/>
          <w:color w:val="000000"/>
          <w:sz w:val="21"/>
          <w:szCs w:val="21"/>
        </w:rPr>
        <w:t>Good knowledge on basic API Authorization and authentication using Identity Server</w:t>
      </w:r>
    </w:p>
    <w:p xmlns:wp14="http://schemas.microsoft.com/office/word/2010/wordml" w:rsidRPr="00DF29FE" w:rsidR="00F15927" w:rsidP="00782D64" w:rsidRDefault="00F15927" w14:paraId="6FC410B2" wp14:textId="77777777">
      <w:pPr>
        <w:pStyle w:val="ListParagraph"/>
        <w:numPr>
          <w:ilvl w:val="0"/>
          <w:numId w:val="1"/>
        </w:numPr>
        <w:ind w:right="576"/>
        <w:rPr>
          <w:rFonts w:ascii="Cambria" w:hAnsi="Cambria" w:eastAsia="Times" w:cs="Arial"/>
          <w:color w:val="000000"/>
          <w:sz w:val="21"/>
          <w:szCs w:val="21"/>
        </w:rPr>
      </w:pPr>
      <w:r w:rsidRPr="00DF29FE">
        <w:rPr>
          <w:rFonts w:ascii="Cambria" w:hAnsi="Cambria" w:eastAsia="Times" w:cs="Arial"/>
          <w:color w:val="000000"/>
          <w:sz w:val="21"/>
          <w:szCs w:val="21"/>
        </w:rPr>
        <w:t>Worked in MVVM, MVC and Service-Oriented Architecture (SOA) Design pattern.</w:t>
      </w:r>
    </w:p>
    <w:p xmlns:wp14="http://schemas.microsoft.com/office/word/2010/wordml" w:rsidRPr="00DF29FE" w:rsidR="001F0B89" w:rsidP="001F0B89" w:rsidRDefault="001F0B89" w14:paraId="3AF7510F" wp14:textId="77777777">
      <w:pPr>
        <w:pStyle w:val="ListParagraph"/>
        <w:numPr>
          <w:ilvl w:val="0"/>
          <w:numId w:val="1"/>
        </w:numPr>
        <w:ind w:right="576"/>
        <w:rPr>
          <w:rFonts w:ascii="Cambria" w:hAnsi="Cambria" w:eastAsia="Times" w:cs="Arial"/>
          <w:color w:val="000000"/>
          <w:sz w:val="21"/>
          <w:szCs w:val="21"/>
        </w:rPr>
      </w:pPr>
      <w:r w:rsidRPr="00DF29FE">
        <w:rPr>
          <w:rFonts w:ascii="Cambria" w:hAnsi="Cambria" w:eastAsia="Times" w:cs="Arial"/>
          <w:color w:val="000000"/>
          <w:sz w:val="21"/>
          <w:szCs w:val="21"/>
        </w:rPr>
        <w:t>Worked extensively with ADO.NET objects, LINQ, Entity Framework, to interact with databases SQL Server, Oracle.</w:t>
      </w:r>
    </w:p>
    <w:p xmlns:wp14="http://schemas.microsoft.com/office/word/2010/wordml" w:rsidRPr="00DF29FE" w:rsidR="00F15927" w:rsidP="00F15927" w:rsidRDefault="00F15927" w14:paraId="138E32B8" wp14:textId="77777777">
      <w:pPr>
        <w:pStyle w:val="ListParagraph"/>
        <w:numPr>
          <w:ilvl w:val="0"/>
          <w:numId w:val="1"/>
        </w:numPr>
        <w:ind w:right="576"/>
        <w:rPr>
          <w:rFonts w:ascii="Cambria" w:hAnsi="Cambria" w:eastAsia="Times" w:cs="Arial"/>
          <w:color w:val="000000"/>
          <w:sz w:val="21"/>
          <w:szCs w:val="21"/>
        </w:rPr>
      </w:pPr>
      <w:r w:rsidRPr="00DF29FE">
        <w:rPr>
          <w:rFonts w:ascii="Cambria" w:hAnsi="Cambria" w:eastAsia="Times" w:cs="Arial"/>
          <w:color w:val="000000"/>
          <w:sz w:val="21"/>
          <w:szCs w:val="21"/>
        </w:rPr>
        <w:t>Expertise on working with various messaging services such as RabbitMQ, Kafka and MSMQ queues.</w:t>
      </w:r>
    </w:p>
    <w:p xmlns:wp14="http://schemas.microsoft.com/office/word/2010/wordml" w:rsidRPr="00DF29FE" w:rsidR="00A218DA" w:rsidP="00A218DA" w:rsidRDefault="00A218DA" w14:paraId="1F309D95" wp14:textId="77777777">
      <w:pPr>
        <w:pStyle w:val="ListParagraph"/>
        <w:numPr>
          <w:ilvl w:val="0"/>
          <w:numId w:val="1"/>
        </w:numPr>
        <w:ind w:right="576"/>
        <w:rPr>
          <w:rFonts w:ascii="Cambria" w:hAnsi="Cambria" w:eastAsia="Times" w:cs="Arial"/>
          <w:color w:val="000000"/>
          <w:sz w:val="21"/>
          <w:szCs w:val="21"/>
        </w:rPr>
      </w:pPr>
      <w:r w:rsidRPr="00DF29FE">
        <w:rPr>
          <w:rFonts w:ascii="Cambria" w:hAnsi="Cambria" w:eastAsia="Times" w:cs="Arial"/>
          <w:color w:val="000000"/>
          <w:sz w:val="21"/>
          <w:szCs w:val="21"/>
        </w:rPr>
        <w:t xml:space="preserve">Hands-on experience using one-way/two-way </w:t>
      </w:r>
      <w:r w:rsidRPr="00DF29FE" w:rsidR="006725B4">
        <w:rPr>
          <w:rFonts w:ascii="Cambria" w:hAnsi="Cambria" w:eastAsia="Times" w:cs="Arial"/>
          <w:color w:val="000000"/>
          <w:sz w:val="21"/>
          <w:szCs w:val="21"/>
        </w:rPr>
        <w:t>databinding</w:t>
      </w:r>
      <w:r w:rsidRPr="00DF29FE">
        <w:rPr>
          <w:rFonts w:ascii="Cambria" w:hAnsi="Cambria" w:eastAsia="Times" w:cs="Arial"/>
          <w:color w:val="000000"/>
          <w:sz w:val="21"/>
          <w:szCs w:val="21"/>
        </w:rPr>
        <w:t>, filters, UI-routers and creating custom directives in Angular 2.</w:t>
      </w:r>
    </w:p>
    <w:p xmlns:wp14="http://schemas.microsoft.com/office/word/2010/wordml" w:rsidRPr="00DF29FE" w:rsidR="00782D64" w:rsidP="00782D64" w:rsidRDefault="00782D64" w14:paraId="47D852CA" wp14:textId="77777777">
      <w:pPr>
        <w:pStyle w:val="ListParagraph"/>
        <w:numPr>
          <w:ilvl w:val="0"/>
          <w:numId w:val="1"/>
        </w:numPr>
        <w:ind w:right="576"/>
        <w:rPr>
          <w:rFonts w:ascii="Cambria" w:hAnsi="Cambria" w:eastAsia="Times" w:cs="Arial"/>
          <w:color w:val="000000"/>
          <w:sz w:val="21"/>
          <w:szCs w:val="21"/>
        </w:rPr>
      </w:pPr>
      <w:r w:rsidRPr="00DF29FE">
        <w:rPr>
          <w:rFonts w:ascii="Cambria" w:hAnsi="Cambria" w:eastAsia="Times" w:cs="Arial"/>
          <w:color w:val="000000"/>
          <w:sz w:val="21"/>
          <w:szCs w:val="21"/>
        </w:rPr>
        <w:t xml:space="preserve">Work experience Duck Creek technology with exposure to various technologies like Dotnet, SQL server. </w:t>
      </w:r>
    </w:p>
    <w:p xmlns:wp14="http://schemas.microsoft.com/office/word/2010/wordml" w:rsidRPr="00DF29FE" w:rsidR="003B6ED8" w:rsidP="003B6ED8" w:rsidRDefault="003B6ED8" w14:paraId="50BFC8AC" wp14:textId="77777777">
      <w:pPr>
        <w:pStyle w:val="ListParagraph"/>
        <w:numPr>
          <w:ilvl w:val="0"/>
          <w:numId w:val="1"/>
        </w:numPr>
        <w:ind w:right="576"/>
        <w:rPr>
          <w:rFonts w:ascii="Cambria" w:hAnsi="Cambria" w:eastAsia="Times" w:cs="Arial"/>
          <w:color w:val="000000"/>
          <w:sz w:val="21"/>
          <w:szCs w:val="21"/>
        </w:rPr>
      </w:pPr>
      <w:r w:rsidRPr="00DF29FE">
        <w:rPr>
          <w:rFonts w:ascii="Cambria" w:hAnsi="Cambria" w:eastAsia="Times" w:cs="Arial"/>
          <w:color w:val="000000"/>
          <w:sz w:val="21"/>
          <w:szCs w:val="21"/>
        </w:rPr>
        <w:t xml:space="preserve">Expertise in Test-driven development (TDD) frameworks like NUnit, MOQ and </w:t>
      </w:r>
      <w:r w:rsidRPr="00DF29FE" w:rsidR="00BB09A4">
        <w:rPr>
          <w:rFonts w:ascii="Cambria" w:hAnsi="Cambria" w:eastAsia="Times" w:cs="Arial"/>
          <w:color w:val="000000"/>
          <w:sz w:val="21"/>
          <w:szCs w:val="21"/>
        </w:rPr>
        <w:t>Substitute</w:t>
      </w:r>
      <w:r w:rsidRPr="00DF29FE">
        <w:rPr>
          <w:rFonts w:ascii="Cambria" w:hAnsi="Cambria" w:eastAsia="Times" w:cs="Arial"/>
          <w:color w:val="000000"/>
          <w:sz w:val="21"/>
          <w:szCs w:val="21"/>
        </w:rPr>
        <w:t>.</w:t>
      </w:r>
    </w:p>
    <w:p xmlns:wp14="http://schemas.microsoft.com/office/word/2010/wordml" w:rsidRPr="00DF29FE" w:rsidR="00BB09A4" w:rsidP="00BB09A4" w:rsidRDefault="00BB09A4" w14:paraId="6D8E2DDD" wp14:textId="77777777">
      <w:pPr>
        <w:pStyle w:val="ListParagraph"/>
        <w:numPr>
          <w:ilvl w:val="0"/>
          <w:numId w:val="1"/>
        </w:numPr>
        <w:ind w:right="576"/>
        <w:rPr>
          <w:rFonts w:ascii="Cambria" w:hAnsi="Cambria" w:eastAsia="Times" w:cs="Arial"/>
          <w:color w:val="000000"/>
          <w:sz w:val="21"/>
          <w:szCs w:val="21"/>
        </w:rPr>
      </w:pPr>
      <w:r w:rsidRPr="00DF29FE">
        <w:rPr>
          <w:rFonts w:ascii="Cambria" w:hAnsi="Cambria" w:eastAsia="Times" w:cs="Arial"/>
          <w:color w:val="000000"/>
          <w:sz w:val="21"/>
          <w:szCs w:val="21"/>
        </w:rPr>
        <w:t>Extensive experience using SQL Server reporting services and Crystal Reports to produce interactive, tabular, graphical, or free-form reports.</w:t>
      </w:r>
    </w:p>
    <w:p xmlns:wp14="http://schemas.microsoft.com/office/word/2010/wordml" w:rsidRPr="00DF29FE" w:rsidR="00E01084" w:rsidP="00E01084" w:rsidRDefault="00E01084" w14:paraId="3A2FF7E7" wp14:textId="31BCCB7B">
      <w:pPr>
        <w:pStyle w:val="ListParagraph"/>
        <w:numPr>
          <w:ilvl w:val="0"/>
          <w:numId w:val="1"/>
        </w:numPr>
        <w:ind w:right="576"/>
        <w:rPr>
          <w:rFonts w:ascii="Cambria" w:hAnsi="Cambria" w:cs="Arial"/>
          <w:sz w:val="21"/>
          <w:szCs w:val="21"/>
        </w:rPr>
      </w:pPr>
      <w:r w:rsidRPr="08794C94" w:rsidR="00E01084">
        <w:rPr>
          <w:rFonts w:ascii="Cambria" w:hAnsi="Cambria" w:cs="Arial"/>
          <w:sz w:val="21"/>
          <w:szCs w:val="21"/>
        </w:rPr>
        <w:t xml:space="preserve">Designed, </w:t>
      </w:r>
      <w:r w:rsidRPr="08794C94" w:rsidR="35102A81">
        <w:rPr>
          <w:rFonts w:ascii="Cambria" w:hAnsi="Cambria" w:cs="Arial"/>
          <w:sz w:val="21"/>
          <w:szCs w:val="21"/>
        </w:rPr>
        <w:t xml:space="preserve">Cloud </w:t>
      </w:r>
      <w:r w:rsidRPr="08794C94" w:rsidR="00E01084">
        <w:rPr>
          <w:rFonts w:ascii="Cambria" w:hAnsi="Cambria" w:cs="Arial"/>
          <w:sz w:val="21"/>
          <w:szCs w:val="21"/>
        </w:rPr>
        <w:t>Architect</w:t>
      </w:r>
      <w:r w:rsidRPr="08794C94" w:rsidR="00E01084">
        <w:rPr>
          <w:rFonts w:ascii="Cambria" w:hAnsi="Cambria" w:cs="Arial"/>
          <w:sz w:val="21"/>
          <w:szCs w:val="21"/>
        </w:rPr>
        <w:t>ed</w:t>
      </w:r>
      <w:r w:rsidRPr="08794C94" w:rsidR="10D6BAF6">
        <w:rPr>
          <w:rFonts w:ascii="Cambria" w:hAnsi="Cambria" w:cs="Arial"/>
          <w:sz w:val="21"/>
          <w:szCs w:val="21"/>
        </w:rPr>
        <w:t xml:space="preserve"> </w:t>
      </w:r>
      <w:r w:rsidRPr="08794C94" w:rsidR="00E01084">
        <w:rPr>
          <w:rFonts w:ascii="Cambria" w:hAnsi="Cambria" w:cs="Arial"/>
          <w:sz w:val="21"/>
          <w:szCs w:val="21"/>
        </w:rPr>
        <w:t xml:space="preserve">and coded an end to end working Chatbot that includes RESTful Web API service in </w:t>
      </w:r>
      <w:r w:rsidRPr="08794C94" w:rsidR="00E01084">
        <w:rPr>
          <w:rFonts w:ascii="Cambria" w:hAnsi="Cambria" w:cs="Arial"/>
          <w:sz w:val="21"/>
          <w:szCs w:val="21"/>
        </w:rPr>
        <w:t>.Net</w:t>
      </w:r>
      <w:r w:rsidRPr="08794C94" w:rsidR="00E01084">
        <w:rPr>
          <w:rFonts w:ascii="Cambria" w:hAnsi="Cambria" w:cs="Arial"/>
          <w:sz w:val="21"/>
          <w:szCs w:val="21"/>
        </w:rPr>
        <w:t xml:space="preserve"> Core, Angular based UI with Angular Material controls and Python based Data Science Layer.</w:t>
      </w:r>
    </w:p>
    <w:p xmlns:wp14="http://schemas.microsoft.com/office/word/2010/wordml" w:rsidRPr="00DF29FE" w:rsidR="00973783" w:rsidP="00782D64" w:rsidRDefault="00973783" w14:paraId="4B41EBC7" wp14:textId="77777777">
      <w:pPr>
        <w:pStyle w:val="ListParagraph"/>
        <w:numPr>
          <w:ilvl w:val="0"/>
          <w:numId w:val="1"/>
        </w:numPr>
        <w:ind w:right="576"/>
        <w:rPr>
          <w:rFonts w:ascii="Cambria" w:hAnsi="Cambria" w:cs="Arial"/>
          <w:sz w:val="21"/>
          <w:szCs w:val="21"/>
        </w:rPr>
      </w:pPr>
      <w:r w:rsidRPr="00DF29FE">
        <w:rPr>
          <w:rFonts w:ascii="Cambria" w:hAnsi="Cambria" w:cs="Arial"/>
          <w:sz w:val="21"/>
          <w:szCs w:val="21"/>
        </w:rPr>
        <w:t>Experience in moving data between GCP and Azure using Azure Data factor.</w:t>
      </w:r>
    </w:p>
    <w:p xmlns:wp14="http://schemas.microsoft.com/office/word/2010/wordml" w:rsidRPr="00DF29FE" w:rsidR="00135561" w:rsidP="00135561" w:rsidRDefault="00F15927" w14:paraId="026A7DA3" wp14:textId="77777777">
      <w:pPr>
        <w:pStyle w:val="ListParagraph"/>
        <w:numPr>
          <w:ilvl w:val="0"/>
          <w:numId w:val="1"/>
        </w:numPr>
        <w:ind w:right="576"/>
        <w:rPr>
          <w:rFonts w:ascii="Cambria" w:hAnsi="Cambria" w:cs="Arial"/>
          <w:sz w:val="21"/>
          <w:szCs w:val="21"/>
        </w:rPr>
      </w:pPr>
      <w:r w:rsidRPr="00DF29FE">
        <w:rPr>
          <w:rFonts w:ascii="Cambria" w:hAnsi="Cambria" w:cs="Arial"/>
          <w:sz w:val="21"/>
          <w:szCs w:val="21"/>
        </w:rPr>
        <w:t>Experienced in object-relational mapping using ADO.NET, LINQ to SQL and Entity Framework.</w:t>
      </w:r>
    </w:p>
    <w:p xmlns:wp14="http://schemas.microsoft.com/office/word/2010/wordml" w:rsidRPr="00DF29FE" w:rsidR="00135561" w:rsidP="00135561" w:rsidRDefault="00135561" w14:paraId="57CF752B" wp14:textId="77777777">
      <w:pPr>
        <w:pStyle w:val="ListParagraph"/>
        <w:numPr>
          <w:ilvl w:val="0"/>
          <w:numId w:val="1"/>
        </w:numPr>
        <w:ind w:right="576"/>
        <w:rPr>
          <w:rFonts w:ascii="Cambria" w:hAnsi="Cambria" w:cs="Arial"/>
          <w:sz w:val="21"/>
          <w:szCs w:val="21"/>
        </w:rPr>
      </w:pPr>
      <w:r w:rsidRPr="00DF29FE">
        <w:rPr>
          <w:rFonts w:ascii="Cambria" w:hAnsi="Cambria" w:cs="Arial"/>
          <w:sz w:val="21"/>
          <w:szCs w:val="21"/>
        </w:rPr>
        <w:t xml:space="preserve">Worked on SOA Service Oriented Architecture and consuming WCF web services and WPF. Worked on CSLA Component based scalable logical Architecture framework. </w:t>
      </w:r>
    </w:p>
    <w:p xmlns:wp14="http://schemas.microsoft.com/office/word/2010/wordml" w:rsidRPr="00DF29FE" w:rsidR="002D0E92" w:rsidP="002D0E92" w:rsidRDefault="002D0E92" w14:paraId="03C4844F" wp14:textId="77777777">
      <w:pPr>
        <w:pStyle w:val="ListParagraph"/>
        <w:numPr>
          <w:ilvl w:val="0"/>
          <w:numId w:val="1"/>
        </w:numPr>
        <w:ind w:right="576"/>
        <w:rPr>
          <w:rFonts w:ascii="Cambria" w:hAnsi="Cambria" w:cs="Arial"/>
          <w:sz w:val="21"/>
          <w:szCs w:val="21"/>
        </w:rPr>
      </w:pPr>
      <w:r w:rsidRPr="00DF29FE">
        <w:rPr>
          <w:rFonts w:ascii="Cambria" w:hAnsi="Cambria" w:cs="Arial"/>
          <w:sz w:val="21"/>
          <w:szCs w:val="21"/>
        </w:rPr>
        <w:t>Great knowledge in Object Oriented Programming and worked in both Agile and Waterfall software development methodologies.</w:t>
      </w:r>
    </w:p>
    <w:p xmlns:wp14="http://schemas.microsoft.com/office/word/2010/wordml" w:rsidRPr="00DF29FE" w:rsidR="00F15927" w:rsidP="00F15927" w:rsidRDefault="00F15927" w14:paraId="7422B023" wp14:textId="77777777">
      <w:pPr>
        <w:pStyle w:val="ListParagraph"/>
        <w:numPr>
          <w:ilvl w:val="0"/>
          <w:numId w:val="1"/>
        </w:numPr>
        <w:ind w:right="576"/>
        <w:rPr>
          <w:rFonts w:ascii="Cambria" w:hAnsi="Cambria" w:cs="Arial"/>
          <w:sz w:val="21"/>
          <w:szCs w:val="21"/>
        </w:rPr>
      </w:pPr>
      <w:r w:rsidRPr="00DF29FE">
        <w:rPr>
          <w:rFonts w:ascii="Cambria" w:hAnsi="Cambria" w:cs="Arial"/>
          <w:sz w:val="21"/>
          <w:szCs w:val="21"/>
        </w:rPr>
        <w:t>Proficient in writing, modifying, and implementing Stored Procedures, Functions, Views, Triggers and SSIS Export &amp; Import.</w:t>
      </w:r>
    </w:p>
    <w:p xmlns:wp14="http://schemas.microsoft.com/office/word/2010/wordml" w:rsidRPr="00DF29FE" w:rsidR="00F15927" w:rsidP="00F15927" w:rsidRDefault="00F15927" w14:paraId="180ABADF" wp14:textId="77777777">
      <w:pPr>
        <w:pStyle w:val="ListParagraph"/>
        <w:numPr>
          <w:ilvl w:val="0"/>
          <w:numId w:val="1"/>
        </w:numPr>
        <w:ind w:right="576"/>
        <w:rPr>
          <w:rFonts w:ascii="Cambria" w:hAnsi="Cambria" w:cs="Arial"/>
          <w:sz w:val="21"/>
          <w:szCs w:val="21"/>
        </w:rPr>
      </w:pPr>
      <w:r w:rsidRPr="00DF29FE">
        <w:rPr>
          <w:rFonts w:ascii="Cambria" w:hAnsi="Cambria" w:cs="Arial"/>
          <w:sz w:val="21"/>
          <w:szCs w:val="21"/>
        </w:rPr>
        <w:t xml:space="preserve">Good hands-on experience in T-SQL, SSRS, SSIS, </w:t>
      </w:r>
      <w:r w:rsidRPr="00DF29FE" w:rsidR="0061326F">
        <w:rPr>
          <w:rFonts w:ascii="Cambria" w:hAnsi="Cambria" w:cs="Arial"/>
          <w:sz w:val="21"/>
          <w:szCs w:val="21"/>
        </w:rPr>
        <w:t>Reporting, Analytics</w:t>
      </w:r>
      <w:r w:rsidRPr="00DF29FE">
        <w:rPr>
          <w:rFonts w:ascii="Cambria" w:hAnsi="Cambria" w:cs="Arial"/>
          <w:sz w:val="21"/>
          <w:szCs w:val="21"/>
        </w:rPr>
        <w:t xml:space="preserve"> RDBMS concepts and data models.</w:t>
      </w:r>
    </w:p>
    <w:p xmlns:wp14="http://schemas.microsoft.com/office/word/2010/wordml" w:rsidRPr="00DF29FE" w:rsidR="0043443D" w:rsidP="0043443D" w:rsidRDefault="0043443D" w14:paraId="489C81B7" wp14:textId="55FFA4DE">
      <w:pPr>
        <w:pStyle w:val="ListParagraph"/>
        <w:numPr>
          <w:ilvl w:val="0"/>
          <w:numId w:val="1"/>
        </w:numPr>
        <w:ind w:right="576"/>
        <w:rPr>
          <w:rFonts w:ascii="Cambria" w:hAnsi="Cambria" w:cs="Arial"/>
          <w:sz w:val="21"/>
          <w:szCs w:val="21"/>
        </w:rPr>
      </w:pPr>
      <w:r w:rsidRPr="08794C94" w:rsidR="0043443D">
        <w:rPr>
          <w:rFonts w:ascii="Cambria" w:hAnsi="Cambria" w:cs="Arial"/>
          <w:sz w:val="21"/>
          <w:szCs w:val="21"/>
        </w:rPr>
        <w:t>Experienced in SQL Server Reporting Services (SSRS) and Crystal Reports for report generation, integration into .NET applications</w:t>
      </w:r>
      <w:r w:rsidRPr="08794C94" w:rsidR="182A814C">
        <w:rPr>
          <w:rFonts w:ascii="Cambria" w:hAnsi="Cambria" w:cs="Arial"/>
          <w:sz w:val="21"/>
          <w:szCs w:val="21"/>
        </w:rPr>
        <w:t xml:space="preserve"> into Azure Global Infrastructure</w:t>
      </w:r>
      <w:r w:rsidRPr="08794C94" w:rsidR="0043443D">
        <w:rPr>
          <w:rFonts w:ascii="Cambria" w:hAnsi="Cambria" w:cs="Arial"/>
          <w:sz w:val="21"/>
          <w:szCs w:val="21"/>
        </w:rPr>
        <w:t xml:space="preserve"> and created Error and Performance Reports on SSIS Packages, Jobs,</w:t>
      </w:r>
      <w:r w:rsidRPr="08794C94" w:rsidR="0043443D">
        <w:rPr>
          <w:rFonts w:ascii="Cambria" w:hAnsi="Cambria" w:cs="Arial"/>
          <w:sz w:val="21"/>
          <w:szCs w:val="21"/>
        </w:rPr>
        <w:t xml:space="preserve"> Stored pr</w:t>
      </w:r>
      <w:r w:rsidRPr="08794C94" w:rsidR="0043443D">
        <w:rPr>
          <w:rFonts w:ascii="Cambria" w:hAnsi="Cambria" w:cs="Arial"/>
          <w:sz w:val="21"/>
          <w:szCs w:val="21"/>
        </w:rPr>
        <w:t>ocedures and Triggers</w:t>
      </w:r>
      <w:r w:rsidRPr="08794C94" w:rsidR="00F62E3D">
        <w:rPr>
          <w:rFonts w:ascii="Cambria" w:hAnsi="Cambria" w:cs="Arial"/>
          <w:sz w:val="21"/>
          <w:szCs w:val="21"/>
        </w:rPr>
        <w:t>.</w:t>
      </w:r>
    </w:p>
    <w:p xmlns:wp14="http://schemas.microsoft.com/office/word/2010/wordml" w:rsidRPr="00DF29FE" w:rsidR="00F15927" w:rsidP="00F15927" w:rsidRDefault="00F15927" w14:paraId="60A2C9DB" wp14:textId="77777777">
      <w:pPr>
        <w:pStyle w:val="ListParagraph"/>
        <w:numPr>
          <w:ilvl w:val="0"/>
          <w:numId w:val="1"/>
        </w:numPr>
        <w:ind w:right="576"/>
        <w:rPr>
          <w:rFonts w:ascii="Cambria" w:hAnsi="Cambria" w:cs="Arial"/>
          <w:sz w:val="21"/>
          <w:szCs w:val="21"/>
        </w:rPr>
      </w:pPr>
      <w:r w:rsidRPr="00DF29FE">
        <w:rPr>
          <w:rFonts w:ascii="Cambria" w:hAnsi="Cambria" w:cs="Arial"/>
          <w:sz w:val="21"/>
          <w:szCs w:val="21"/>
        </w:rPr>
        <w:t>Experience in developing Custom Reports and different types of Tabular, Matrix, Ad-hoc and distributed reports in multiple formats using SQL Server Reporting Services (SSRS) also expertise in working with Crystal Reports.</w:t>
      </w:r>
    </w:p>
    <w:p xmlns:wp14="http://schemas.microsoft.com/office/word/2010/wordml" w:rsidRPr="00DF29FE" w:rsidR="00135561" w:rsidP="00135561" w:rsidRDefault="00F15927" w14:paraId="36C74784" wp14:textId="77777777">
      <w:pPr>
        <w:pStyle w:val="ListParagraph"/>
        <w:numPr>
          <w:ilvl w:val="0"/>
          <w:numId w:val="1"/>
        </w:numPr>
        <w:ind w:right="576"/>
        <w:rPr>
          <w:rFonts w:ascii="Cambria" w:hAnsi="Cambria" w:eastAsia="Times" w:cs="Arial"/>
          <w:color w:val="000000"/>
          <w:sz w:val="21"/>
          <w:szCs w:val="21"/>
        </w:rPr>
      </w:pPr>
      <w:r w:rsidRPr="00DF29FE">
        <w:rPr>
          <w:rFonts w:ascii="Cambria" w:hAnsi="Cambria" w:eastAsia="Times" w:cs="Arial"/>
          <w:color w:val="000000"/>
          <w:sz w:val="21"/>
          <w:szCs w:val="21"/>
        </w:rPr>
        <w:t>Well versed in creating dynamic SSIS packages, using containers &amp; variables, configuring the packages, and scheduling the packages.</w:t>
      </w:r>
    </w:p>
    <w:p xmlns:wp14="http://schemas.microsoft.com/office/word/2010/wordml" w:rsidRPr="00DF29FE" w:rsidR="00135561" w:rsidP="00135561" w:rsidRDefault="00135561" w14:paraId="79E7FD9D" wp14:textId="77777777">
      <w:pPr>
        <w:pStyle w:val="ListParagraph"/>
        <w:numPr>
          <w:ilvl w:val="0"/>
          <w:numId w:val="1"/>
        </w:numPr>
        <w:ind w:right="576"/>
        <w:rPr>
          <w:rFonts w:ascii="Cambria" w:hAnsi="Cambria" w:eastAsia="Times" w:cs="Arial"/>
          <w:color w:val="000000"/>
          <w:sz w:val="21"/>
          <w:szCs w:val="21"/>
        </w:rPr>
      </w:pPr>
      <w:r w:rsidRPr="00DF29FE">
        <w:rPr>
          <w:rFonts w:ascii="Cambria" w:hAnsi="Cambria" w:eastAsia="Times" w:cs="Arial"/>
          <w:color w:val="000000"/>
          <w:sz w:val="21"/>
          <w:szCs w:val="21"/>
        </w:rPr>
        <w:t xml:space="preserve">Good Understanding of Object-Oriented Analysis Design OOAD Design Patterns Architectural Patterns MVC and CSLA.net framework. </w:t>
      </w:r>
    </w:p>
    <w:p xmlns:wp14="http://schemas.microsoft.com/office/word/2010/wordml" w:rsidRPr="00DF29FE" w:rsidR="005E4A7F" w:rsidP="005E4A7F" w:rsidRDefault="005E4A7F" w14:paraId="2F50CE87" wp14:textId="77777777">
      <w:pPr>
        <w:pStyle w:val="ListParagraph"/>
        <w:numPr>
          <w:ilvl w:val="0"/>
          <w:numId w:val="1"/>
        </w:numPr>
        <w:ind w:right="576"/>
        <w:rPr>
          <w:rFonts w:ascii="Cambria" w:hAnsi="Cambria" w:cs="Arial"/>
          <w:sz w:val="21"/>
          <w:szCs w:val="21"/>
        </w:rPr>
      </w:pPr>
      <w:r w:rsidRPr="00DF29FE">
        <w:rPr>
          <w:rFonts w:ascii="Cambria" w:hAnsi="Cambria" w:eastAsia="Times" w:cs="Arial"/>
          <w:color w:val="000000"/>
          <w:sz w:val="21"/>
          <w:szCs w:val="21"/>
        </w:rPr>
        <w:t>Experienced in using version control systems such as Team Foundation Server (TFS), TortoiseSVN and GitHub.</w:t>
      </w:r>
    </w:p>
    <w:p xmlns:wp14="http://schemas.microsoft.com/office/word/2010/wordml" w:rsidRPr="00DF29FE" w:rsidR="005E4A7F" w:rsidP="005E4A7F" w:rsidRDefault="005E4A7F" w14:paraId="1E12D4C6" wp14:textId="77777777">
      <w:pPr>
        <w:pStyle w:val="ListParagraph"/>
        <w:numPr>
          <w:ilvl w:val="0"/>
          <w:numId w:val="1"/>
        </w:numPr>
        <w:ind w:right="576"/>
        <w:rPr>
          <w:rFonts w:ascii="Cambria" w:hAnsi="Cambria" w:cs="Arial"/>
          <w:sz w:val="21"/>
          <w:szCs w:val="21"/>
        </w:rPr>
      </w:pPr>
      <w:r w:rsidRPr="00DF29FE">
        <w:rPr>
          <w:rFonts w:ascii="Cambria" w:hAnsi="Cambria" w:cs="Arial"/>
          <w:sz w:val="21"/>
          <w:szCs w:val="21"/>
        </w:rPr>
        <w:t>Strong background working with cross-functional teams in the design, development, and quality control of applications, systems, and databases.</w:t>
      </w:r>
    </w:p>
    <w:p xmlns:wp14="http://schemas.microsoft.com/office/word/2010/wordml" w:rsidRPr="00DF29FE" w:rsidR="002A006D" w:rsidP="002A006D" w:rsidRDefault="005E4A7F" w14:paraId="541827AD" wp14:textId="77777777">
      <w:pPr>
        <w:pStyle w:val="ListParagraph"/>
        <w:numPr>
          <w:ilvl w:val="0"/>
          <w:numId w:val="1"/>
        </w:numPr>
        <w:ind w:right="576"/>
        <w:rPr>
          <w:rFonts w:ascii="Cambria" w:hAnsi="Cambria" w:cs="Arial"/>
          <w:sz w:val="21"/>
          <w:szCs w:val="21"/>
        </w:rPr>
      </w:pPr>
      <w:r w:rsidRPr="00DF29FE">
        <w:rPr>
          <w:rFonts w:ascii="Cambria" w:hAnsi="Cambria" w:eastAsia="Times" w:cs="Arial"/>
          <w:color w:val="000000"/>
          <w:sz w:val="21"/>
          <w:szCs w:val="21"/>
        </w:rPr>
        <w:t>Excellent analytical skills with proficiency in debugging and problem solving and a skilled communicator with strong technical skills and a very flexible working individual.</w:t>
      </w:r>
    </w:p>
    <w:p xmlns:wp14="http://schemas.microsoft.com/office/word/2010/wordml" w:rsidRPr="00DF29FE" w:rsidR="00793F09" w:rsidP="002A006D" w:rsidRDefault="00793F09" w14:paraId="02EB378F" wp14:textId="77777777">
      <w:pPr>
        <w:spacing w:line="276" w:lineRule="auto"/>
        <w:rPr>
          <w:rFonts w:ascii="Cambria" w:hAnsi="Cambria" w:eastAsia="Times" w:cs="Arial"/>
          <w:b/>
          <w:color w:val="000000"/>
          <w:sz w:val="21"/>
          <w:szCs w:val="21"/>
        </w:rPr>
      </w:pPr>
    </w:p>
    <w:p xmlns:wp14="http://schemas.microsoft.com/office/word/2010/wordml" w:rsidRPr="00DF29FE" w:rsidR="00014268" w:rsidP="002A006D" w:rsidRDefault="002A006D" w14:paraId="50D61451" wp14:textId="77777777">
      <w:pPr>
        <w:spacing w:line="276" w:lineRule="auto"/>
        <w:rPr>
          <w:rFonts w:ascii="Cambria" w:hAnsi="Cambria" w:eastAsia="Times" w:cs="Arial"/>
          <w:b/>
          <w:color w:val="000000"/>
          <w:sz w:val="21"/>
          <w:szCs w:val="21"/>
        </w:rPr>
      </w:pPr>
      <w:r w:rsidRPr="00DF29FE">
        <w:rPr>
          <w:rFonts w:ascii="Cambria" w:hAnsi="Cambria" w:eastAsia="Times" w:cs="Arial"/>
          <w:b/>
          <w:color w:val="000000"/>
          <w:sz w:val="21"/>
          <w:szCs w:val="21"/>
        </w:rPr>
        <w:t>T</w:t>
      </w:r>
      <w:r w:rsidRPr="00DF29FE" w:rsidR="00793F09">
        <w:rPr>
          <w:rFonts w:ascii="Cambria" w:hAnsi="Cambria" w:eastAsia="Times" w:cs="Arial"/>
          <w:b/>
          <w:color w:val="000000"/>
          <w:sz w:val="21"/>
          <w:szCs w:val="21"/>
        </w:rPr>
        <w:t>echnical</w:t>
      </w:r>
      <w:r w:rsidRPr="00DF29FE">
        <w:rPr>
          <w:rFonts w:ascii="Cambria" w:hAnsi="Cambria" w:eastAsia="Times" w:cs="Arial"/>
          <w:b/>
          <w:color w:val="000000"/>
          <w:sz w:val="21"/>
          <w:szCs w:val="21"/>
        </w:rPr>
        <w:t xml:space="preserve"> </w:t>
      </w:r>
      <w:r w:rsidRPr="00DF29FE" w:rsidR="00793F09">
        <w:rPr>
          <w:rFonts w:ascii="Cambria" w:hAnsi="Cambria" w:eastAsia="Times" w:cs="Arial"/>
          <w:b/>
          <w:color w:val="000000"/>
          <w:sz w:val="21"/>
          <w:szCs w:val="21"/>
        </w:rPr>
        <w:t>Skills</w:t>
      </w:r>
      <w:r w:rsidRPr="00DF29FE" w:rsidR="00014268">
        <w:rPr>
          <w:rFonts w:ascii="Cambria" w:hAnsi="Cambria" w:eastAsia="Times" w:cs="Arial"/>
          <w:b/>
          <w:color w:val="000000"/>
          <w:sz w:val="21"/>
          <w:szCs w:val="21"/>
        </w:rPr>
        <w:t>:</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412"/>
        <w:gridCol w:w="6030"/>
      </w:tblGrid>
      <w:tr xmlns:wp14="http://schemas.microsoft.com/office/word/2010/wordml" w:rsidRPr="00DF29FE" w:rsidR="002A006D" w:rsidTr="270D5726" w14:paraId="4AE74DE8" wp14:textId="77777777">
        <w:tc>
          <w:tcPr>
            <w:tcW w:w="3412" w:type="dxa"/>
            <w:tcBorders>
              <w:top w:val="single" w:color="auto" w:sz="4" w:space="0"/>
              <w:left w:val="single" w:color="auto" w:sz="4" w:space="0"/>
              <w:bottom w:val="single" w:color="auto" w:sz="4" w:space="0"/>
              <w:right w:val="single" w:color="auto" w:sz="4" w:space="0"/>
            </w:tcBorders>
            <w:shd w:val="clear" w:color="auto" w:fill="auto"/>
            <w:tcMar/>
            <w:hideMark/>
          </w:tcPr>
          <w:p w:rsidRPr="00DF29FE" w:rsidR="002A006D" w:rsidP="00793F09" w:rsidRDefault="002A006D" w14:paraId="15905CA2" wp14:textId="77777777">
            <w:pPr>
              <w:spacing w:after="0" w:line="240" w:lineRule="auto"/>
              <w:rPr>
                <w:rFonts w:ascii="Cambria" w:hAnsi="Cambria" w:eastAsia="Times New Roman" w:cs="Arial"/>
                <w:b/>
                <w:bCs/>
                <w:sz w:val="21"/>
                <w:szCs w:val="21"/>
                <w:lang w:val="en-IN" w:eastAsia="en-GB" w:bidi="te-IN"/>
              </w:rPr>
            </w:pPr>
            <w:r w:rsidRPr="00DF29FE">
              <w:rPr>
                <w:rFonts w:ascii="Cambria" w:hAnsi="Cambria" w:eastAsia="Times New Roman" w:cs="Arial"/>
                <w:b/>
                <w:bCs/>
                <w:sz w:val="21"/>
                <w:szCs w:val="21"/>
                <w:lang w:val="en-IN" w:eastAsia="en-GB" w:bidi="te-IN"/>
              </w:rPr>
              <w:t>Programming Languages</w:t>
            </w:r>
          </w:p>
        </w:tc>
        <w:tc>
          <w:tcPr>
            <w:tcW w:w="6030" w:type="dxa"/>
            <w:tcBorders>
              <w:top w:val="single" w:color="auto" w:sz="4" w:space="0"/>
              <w:left w:val="single" w:color="auto" w:sz="4" w:space="0"/>
              <w:bottom w:val="single" w:color="auto" w:sz="4" w:space="0"/>
              <w:right w:val="single" w:color="auto" w:sz="4" w:space="0"/>
            </w:tcBorders>
            <w:shd w:val="clear" w:color="auto" w:fill="auto"/>
            <w:tcMar/>
            <w:hideMark/>
          </w:tcPr>
          <w:p w:rsidRPr="00DF29FE" w:rsidR="002A006D" w:rsidP="00793F09" w:rsidRDefault="007E7965" w14:paraId="29A5D195" wp14:textId="77777777">
            <w:pPr>
              <w:spacing w:after="0" w:line="240" w:lineRule="auto"/>
              <w:rPr>
                <w:rFonts w:ascii="Cambria" w:hAnsi="Cambria" w:eastAsia="Times New Roman" w:cs="Arial"/>
                <w:sz w:val="21"/>
                <w:szCs w:val="21"/>
                <w:lang w:val="en-IN" w:eastAsia="en-GB" w:bidi="te-IN"/>
              </w:rPr>
            </w:pPr>
            <w:r w:rsidRPr="00DF29FE">
              <w:rPr>
                <w:rFonts w:ascii="Cambria" w:hAnsi="Cambria" w:eastAsia="Times New Roman" w:cs="Arial"/>
                <w:sz w:val="21"/>
                <w:szCs w:val="21"/>
                <w:lang w:val="en-IN" w:eastAsia="en-GB" w:bidi="te-IN"/>
              </w:rPr>
              <w:t>C#, VB.NET</w:t>
            </w:r>
            <w:r w:rsidRPr="00DF29FE" w:rsidR="002A006D">
              <w:rPr>
                <w:rFonts w:ascii="Cambria" w:hAnsi="Cambria" w:eastAsia="Times New Roman" w:cs="Arial"/>
                <w:sz w:val="21"/>
                <w:szCs w:val="21"/>
                <w:lang w:val="en-IN" w:eastAsia="en-GB" w:bidi="te-IN"/>
              </w:rPr>
              <w:t>, VB and PL/SQL</w:t>
            </w:r>
            <w:r w:rsidRPr="00DF29FE" w:rsidR="006E1A28">
              <w:rPr>
                <w:rFonts w:ascii="Cambria" w:hAnsi="Cambria" w:eastAsia="Times New Roman" w:cs="Arial"/>
                <w:sz w:val="21"/>
                <w:szCs w:val="21"/>
                <w:lang w:val="en-IN" w:eastAsia="en-GB" w:bidi="te-IN"/>
              </w:rPr>
              <w:t xml:space="preserve">, </w:t>
            </w:r>
            <w:r w:rsidRPr="00DF29FE" w:rsidR="006E1A28">
              <w:rPr>
                <w:rFonts w:ascii="Cambria" w:hAnsi="Cambria" w:cs="Arial"/>
                <w:noProof/>
                <w:sz w:val="21"/>
                <w:szCs w:val="21"/>
              </w:rPr>
              <w:t>WPF</w:t>
            </w:r>
          </w:p>
        </w:tc>
      </w:tr>
      <w:tr xmlns:wp14="http://schemas.microsoft.com/office/word/2010/wordml" w:rsidRPr="00DF29FE" w:rsidR="002A006D" w:rsidTr="270D5726" w14:paraId="04C47A86" wp14:textId="77777777">
        <w:tc>
          <w:tcPr>
            <w:tcW w:w="3412" w:type="dxa"/>
            <w:tcBorders>
              <w:top w:val="single" w:color="auto" w:sz="4" w:space="0"/>
              <w:left w:val="single" w:color="auto" w:sz="4" w:space="0"/>
              <w:bottom w:val="single" w:color="auto" w:sz="4" w:space="0"/>
              <w:right w:val="single" w:color="auto" w:sz="4" w:space="0"/>
            </w:tcBorders>
            <w:shd w:val="clear" w:color="auto" w:fill="auto"/>
            <w:tcMar/>
            <w:hideMark/>
          </w:tcPr>
          <w:p w:rsidRPr="00DF29FE" w:rsidR="002A006D" w:rsidP="00793F09" w:rsidRDefault="002A006D" w14:paraId="75A533B0" wp14:textId="77777777">
            <w:pPr>
              <w:spacing w:after="0" w:line="240" w:lineRule="auto"/>
              <w:rPr>
                <w:rFonts w:ascii="Cambria" w:hAnsi="Cambria" w:eastAsia="Times New Roman" w:cs="Arial"/>
                <w:b/>
                <w:bCs/>
                <w:sz w:val="21"/>
                <w:szCs w:val="21"/>
                <w:lang w:val="en-IN" w:eastAsia="en-GB" w:bidi="te-IN"/>
              </w:rPr>
            </w:pPr>
            <w:r w:rsidRPr="00DF29FE">
              <w:rPr>
                <w:rFonts w:ascii="Cambria" w:hAnsi="Cambria" w:eastAsia="Times New Roman" w:cs="Arial"/>
                <w:b/>
                <w:bCs/>
                <w:sz w:val="21"/>
                <w:szCs w:val="21"/>
                <w:lang w:val="en-IN" w:eastAsia="en-GB" w:bidi="te-IN"/>
              </w:rPr>
              <w:t>.NET Technologies</w:t>
            </w:r>
          </w:p>
        </w:tc>
        <w:tc>
          <w:tcPr>
            <w:tcW w:w="6030" w:type="dxa"/>
            <w:tcBorders>
              <w:top w:val="single" w:color="auto" w:sz="4" w:space="0"/>
              <w:left w:val="single" w:color="auto" w:sz="4" w:space="0"/>
              <w:bottom w:val="single" w:color="auto" w:sz="4" w:space="0"/>
              <w:right w:val="single" w:color="auto" w:sz="4" w:space="0"/>
            </w:tcBorders>
            <w:shd w:val="clear" w:color="auto" w:fill="auto"/>
            <w:tcMar/>
            <w:hideMark/>
          </w:tcPr>
          <w:p w:rsidRPr="00DF29FE" w:rsidR="002A006D" w:rsidP="00793F09" w:rsidRDefault="002A006D" w14:paraId="66D1BBB0" wp14:textId="77777777">
            <w:pPr>
              <w:spacing w:after="0" w:line="240" w:lineRule="auto"/>
              <w:rPr>
                <w:rFonts w:ascii="Cambria" w:hAnsi="Cambria" w:eastAsia="Times New Roman" w:cs="Arial"/>
                <w:sz w:val="21"/>
                <w:szCs w:val="21"/>
                <w:lang w:val="en-IN" w:eastAsia="en-GB" w:bidi="te-IN"/>
              </w:rPr>
            </w:pPr>
            <w:r w:rsidRPr="00DF29FE">
              <w:rPr>
                <w:rFonts w:ascii="Cambria" w:hAnsi="Cambria" w:eastAsia="Times New Roman" w:cs="Arial"/>
                <w:sz w:val="21"/>
                <w:szCs w:val="21"/>
                <w:lang w:val="en-IN" w:eastAsia="en-GB" w:bidi="te-IN"/>
              </w:rPr>
              <w:t>.Net Core 6.0, .Net Framework 4.0+, ADO.NET, Entity framework, ASP.Net, OAuth2.</w:t>
            </w:r>
            <w:r w:rsidRPr="00DF29FE" w:rsidR="007E7965">
              <w:rPr>
                <w:rFonts w:ascii="Cambria" w:hAnsi="Cambria" w:eastAsia="Times New Roman" w:cs="Arial"/>
                <w:sz w:val="21"/>
                <w:szCs w:val="21"/>
                <w:lang w:val="en-IN" w:eastAsia="en-GB" w:bidi="te-IN"/>
              </w:rPr>
              <w:t>0, JWT</w:t>
            </w:r>
            <w:r w:rsidRPr="00DF29FE">
              <w:rPr>
                <w:rFonts w:ascii="Cambria" w:hAnsi="Cambria" w:eastAsia="Times New Roman" w:cs="Arial"/>
                <w:sz w:val="21"/>
                <w:szCs w:val="21"/>
                <w:lang w:val="en-IN" w:eastAsia="en-GB" w:bidi="te-IN"/>
              </w:rPr>
              <w:t>, LINQ, OOD &amp; Design Patterns, Windows services, WCF, Unit Testing Frameworks, XAMARIN.</w:t>
            </w:r>
          </w:p>
        </w:tc>
      </w:tr>
      <w:tr xmlns:wp14="http://schemas.microsoft.com/office/word/2010/wordml" w:rsidRPr="00DF29FE" w:rsidR="002A006D" w:rsidTr="270D5726" w14:paraId="2ADA56F7" wp14:textId="77777777">
        <w:tc>
          <w:tcPr>
            <w:tcW w:w="3412" w:type="dxa"/>
            <w:tcBorders>
              <w:top w:val="single" w:color="auto" w:sz="4" w:space="0"/>
              <w:left w:val="single" w:color="auto" w:sz="4" w:space="0"/>
              <w:bottom w:val="single" w:color="auto" w:sz="4" w:space="0"/>
              <w:right w:val="single" w:color="auto" w:sz="4" w:space="0"/>
            </w:tcBorders>
            <w:shd w:val="clear" w:color="auto" w:fill="auto"/>
            <w:tcMar/>
            <w:hideMark/>
          </w:tcPr>
          <w:p w:rsidRPr="00DF29FE" w:rsidR="002A006D" w:rsidP="00793F09" w:rsidRDefault="002A006D" w14:paraId="30679F7D" wp14:textId="77777777">
            <w:pPr>
              <w:spacing w:after="0" w:line="240" w:lineRule="auto"/>
              <w:rPr>
                <w:rFonts w:ascii="Cambria" w:hAnsi="Cambria" w:eastAsia="Times New Roman" w:cs="Arial"/>
                <w:b/>
                <w:bCs/>
                <w:sz w:val="21"/>
                <w:szCs w:val="21"/>
                <w:lang w:val="en-IN" w:eastAsia="en-GB" w:bidi="te-IN"/>
              </w:rPr>
            </w:pPr>
            <w:r w:rsidRPr="00DF29FE">
              <w:rPr>
                <w:rFonts w:ascii="Cambria" w:hAnsi="Cambria" w:eastAsia="Times New Roman" w:cs="Arial"/>
                <w:b/>
                <w:bCs/>
                <w:sz w:val="21"/>
                <w:szCs w:val="21"/>
                <w:lang w:val="en-IN" w:eastAsia="en-GB" w:bidi="te-IN"/>
              </w:rPr>
              <w:t>Web Services</w:t>
            </w:r>
          </w:p>
        </w:tc>
        <w:tc>
          <w:tcPr>
            <w:tcW w:w="6030" w:type="dxa"/>
            <w:tcBorders>
              <w:top w:val="single" w:color="auto" w:sz="4" w:space="0"/>
              <w:left w:val="single" w:color="auto" w:sz="4" w:space="0"/>
              <w:bottom w:val="single" w:color="auto" w:sz="4" w:space="0"/>
              <w:right w:val="single" w:color="auto" w:sz="4" w:space="0"/>
            </w:tcBorders>
            <w:shd w:val="clear" w:color="auto" w:fill="auto"/>
            <w:tcMar/>
            <w:hideMark/>
          </w:tcPr>
          <w:p w:rsidRPr="00DF29FE" w:rsidR="002A006D" w:rsidP="00793F09" w:rsidRDefault="002A006D" w14:paraId="5C43550A" wp14:textId="77777777">
            <w:pPr>
              <w:spacing w:after="0" w:line="240" w:lineRule="auto"/>
              <w:rPr>
                <w:rFonts w:ascii="Cambria" w:hAnsi="Cambria" w:eastAsia="Times New Roman" w:cs="Arial"/>
                <w:sz w:val="21"/>
                <w:szCs w:val="21"/>
                <w:lang w:val="en-IN" w:eastAsia="en-GB" w:bidi="te-IN"/>
              </w:rPr>
            </w:pPr>
            <w:r w:rsidRPr="00DF29FE">
              <w:rPr>
                <w:rFonts w:ascii="Cambria" w:hAnsi="Cambria" w:eastAsia="Times New Roman" w:cs="Arial"/>
                <w:sz w:val="21"/>
                <w:szCs w:val="21"/>
                <w:lang w:val="en-IN" w:eastAsia="en-GB" w:bidi="te-IN"/>
              </w:rPr>
              <w:t>Web APIs, SOAP, REST API, Web API, Web services</w:t>
            </w:r>
          </w:p>
        </w:tc>
      </w:tr>
      <w:tr xmlns:wp14="http://schemas.microsoft.com/office/word/2010/wordml" w:rsidRPr="00DF29FE" w:rsidR="00586DC0" w:rsidTr="270D5726" w14:paraId="6BEFFA1C" wp14:textId="77777777">
        <w:tc>
          <w:tcPr>
            <w:tcW w:w="3412" w:type="dxa"/>
            <w:tcBorders>
              <w:top w:val="single" w:color="auto" w:sz="4" w:space="0"/>
              <w:left w:val="single" w:color="auto" w:sz="4" w:space="0"/>
              <w:bottom w:val="single" w:color="auto" w:sz="4" w:space="0"/>
              <w:right w:val="single" w:color="auto" w:sz="4" w:space="0"/>
            </w:tcBorders>
            <w:shd w:val="clear" w:color="auto" w:fill="auto"/>
            <w:tcMar/>
          </w:tcPr>
          <w:p w:rsidRPr="00DF29FE" w:rsidR="00586DC0" w:rsidP="00793F09" w:rsidRDefault="00586DC0" w14:paraId="47A02219" wp14:textId="77777777">
            <w:pPr>
              <w:spacing w:after="0" w:line="240" w:lineRule="auto"/>
              <w:rPr>
                <w:rFonts w:ascii="Cambria" w:hAnsi="Cambria" w:eastAsia="Times New Roman" w:cs="Arial"/>
                <w:b/>
                <w:bCs/>
                <w:sz w:val="21"/>
                <w:szCs w:val="21"/>
                <w:lang w:val="en-IN" w:eastAsia="en-GB" w:bidi="te-IN"/>
              </w:rPr>
            </w:pPr>
            <w:r w:rsidRPr="00DF29FE">
              <w:rPr>
                <w:rFonts w:ascii="Cambria" w:hAnsi="Cambria" w:eastAsia="Times New Roman" w:cs="Arial"/>
                <w:b/>
                <w:bCs/>
                <w:sz w:val="21"/>
                <w:szCs w:val="21"/>
                <w:lang w:val="en-IN" w:eastAsia="en-GB" w:bidi="te-IN"/>
              </w:rPr>
              <w:t>Cloud</w:t>
            </w:r>
          </w:p>
        </w:tc>
        <w:tc>
          <w:tcPr>
            <w:tcW w:w="6030" w:type="dxa"/>
            <w:tcBorders>
              <w:top w:val="single" w:color="auto" w:sz="4" w:space="0"/>
              <w:left w:val="single" w:color="auto" w:sz="4" w:space="0"/>
              <w:bottom w:val="single" w:color="auto" w:sz="4" w:space="0"/>
              <w:right w:val="single" w:color="auto" w:sz="4" w:space="0"/>
            </w:tcBorders>
            <w:shd w:val="clear" w:color="auto" w:fill="auto"/>
            <w:tcMar/>
          </w:tcPr>
          <w:p w:rsidRPr="00DF29FE" w:rsidR="00586DC0" w:rsidP="00793F09" w:rsidRDefault="00586DC0" w14:paraId="703D1D16" wp14:textId="079026DB">
            <w:pPr>
              <w:spacing w:after="0" w:line="240" w:lineRule="auto"/>
              <w:rPr>
                <w:rFonts w:ascii="Cambria" w:hAnsi="Cambria" w:eastAsia="Times New Roman" w:cs="Arial"/>
                <w:sz w:val="21"/>
                <w:szCs w:val="21"/>
                <w:lang w:val="en-IN" w:eastAsia="en-GB" w:bidi="te-IN"/>
              </w:rPr>
            </w:pPr>
            <w:r w:rsidRPr="270D5726" w:rsidR="2C88188C">
              <w:rPr>
                <w:rFonts w:ascii="Cambria" w:hAnsi="Cambria" w:eastAsia="Times New Roman" w:cs="Arial"/>
                <w:sz w:val="21"/>
                <w:szCs w:val="21"/>
                <w:lang w:val="en-IN" w:eastAsia="en-GB" w:bidi="te-IN"/>
              </w:rPr>
              <w:t xml:space="preserve">Azure, </w:t>
            </w:r>
            <w:r w:rsidRPr="270D5726" w:rsidR="2C88188C">
              <w:rPr>
                <w:rFonts w:ascii="Cambria" w:hAnsi="Cambria" w:eastAsia="Times New Roman" w:cs="Arial"/>
                <w:sz w:val="21"/>
                <w:szCs w:val="21"/>
                <w:lang w:val="en-IN" w:eastAsia="en-GB" w:bidi="te-IN"/>
              </w:rPr>
              <w:t>AWS,</w:t>
            </w:r>
            <w:r w:rsidRPr="270D5726" w:rsidR="5A2BCE12">
              <w:rPr>
                <w:rFonts w:ascii="Cambria" w:hAnsi="Cambria" w:eastAsia="Times New Roman" w:cs="Arial"/>
                <w:sz w:val="21"/>
                <w:szCs w:val="21"/>
                <w:lang w:val="en-IN" w:eastAsia="en-GB" w:bidi="te-IN"/>
              </w:rPr>
              <w:t xml:space="preserve"> Linux</w:t>
            </w:r>
            <w:r w:rsidRPr="270D5726" w:rsidR="5A2BCE12">
              <w:rPr>
                <w:rFonts w:ascii="Cambria" w:hAnsi="Cambria" w:eastAsia="Times New Roman" w:cs="Arial"/>
                <w:sz w:val="21"/>
                <w:szCs w:val="21"/>
                <w:lang w:val="en-IN" w:eastAsia="en-GB" w:bidi="te-IN"/>
              </w:rPr>
              <w:t>,</w:t>
            </w:r>
            <w:r w:rsidRPr="270D5726" w:rsidR="2C88188C">
              <w:rPr>
                <w:rFonts w:ascii="Cambria" w:hAnsi="Cambria" w:eastAsia="Times New Roman" w:cs="Arial"/>
                <w:sz w:val="21"/>
                <w:szCs w:val="21"/>
                <w:lang w:val="en-IN" w:eastAsia="en-GB" w:bidi="te-IN"/>
              </w:rPr>
              <w:t xml:space="preserve"> GCP</w:t>
            </w:r>
          </w:p>
        </w:tc>
      </w:tr>
      <w:tr xmlns:wp14="http://schemas.microsoft.com/office/word/2010/wordml" w:rsidRPr="00DF29FE" w:rsidR="002A006D" w:rsidTr="270D5726" w14:paraId="4FB2D594" wp14:textId="77777777">
        <w:tc>
          <w:tcPr>
            <w:tcW w:w="3412" w:type="dxa"/>
            <w:tcBorders>
              <w:top w:val="single" w:color="auto" w:sz="4" w:space="0"/>
              <w:left w:val="single" w:color="auto" w:sz="4" w:space="0"/>
              <w:bottom w:val="single" w:color="auto" w:sz="4" w:space="0"/>
              <w:right w:val="single" w:color="auto" w:sz="4" w:space="0"/>
            </w:tcBorders>
            <w:shd w:val="clear" w:color="auto" w:fill="auto"/>
            <w:tcMar/>
            <w:hideMark/>
          </w:tcPr>
          <w:p w:rsidRPr="00DF29FE" w:rsidR="002A006D" w:rsidP="00793F09" w:rsidRDefault="002A006D" w14:paraId="6E1D48C5" wp14:textId="77777777">
            <w:pPr>
              <w:spacing w:after="0" w:line="240" w:lineRule="auto"/>
              <w:rPr>
                <w:rFonts w:ascii="Cambria" w:hAnsi="Cambria" w:eastAsia="Times New Roman" w:cs="Arial"/>
                <w:b/>
                <w:bCs/>
                <w:sz w:val="21"/>
                <w:szCs w:val="21"/>
                <w:lang w:val="en-IN" w:eastAsia="en-GB" w:bidi="te-IN"/>
              </w:rPr>
            </w:pPr>
            <w:r w:rsidRPr="00DF29FE">
              <w:rPr>
                <w:rFonts w:ascii="Cambria" w:hAnsi="Cambria" w:eastAsia="Times New Roman" w:cs="Arial"/>
                <w:b/>
                <w:bCs/>
                <w:sz w:val="21"/>
                <w:szCs w:val="21"/>
                <w:lang w:val="en-IN" w:eastAsia="en-GB" w:bidi="te-IN"/>
              </w:rPr>
              <w:t xml:space="preserve">Web Designing   </w:t>
            </w:r>
          </w:p>
        </w:tc>
        <w:tc>
          <w:tcPr>
            <w:tcW w:w="6030" w:type="dxa"/>
            <w:tcBorders>
              <w:top w:val="single" w:color="auto" w:sz="4" w:space="0"/>
              <w:left w:val="single" w:color="auto" w:sz="4" w:space="0"/>
              <w:bottom w:val="single" w:color="auto" w:sz="4" w:space="0"/>
              <w:right w:val="single" w:color="auto" w:sz="4" w:space="0"/>
            </w:tcBorders>
            <w:shd w:val="clear" w:color="auto" w:fill="auto"/>
            <w:tcMar/>
            <w:hideMark/>
          </w:tcPr>
          <w:p w:rsidRPr="00DF29FE" w:rsidR="002A006D" w:rsidP="00793F09" w:rsidRDefault="002A006D" w14:paraId="2D9E6A67" wp14:textId="77777777">
            <w:pPr>
              <w:spacing w:after="0" w:line="240" w:lineRule="auto"/>
              <w:rPr>
                <w:rFonts w:ascii="Cambria" w:hAnsi="Cambria" w:eastAsia="Times New Roman" w:cs="Arial"/>
                <w:sz w:val="21"/>
                <w:szCs w:val="21"/>
                <w:lang w:val="en-IN" w:eastAsia="en-GB" w:bidi="te-IN"/>
              </w:rPr>
            </w:pPr>
            <w:r w:rsidRPr="00DF29FE">
              <w:rPr>
                <w:rFonts w:ascii="Cambria" w:hAnsi="Cambria" w:eastAsia="Times" w:cs="Arial"/>
                <w:sz w:val="21"/>
                <w:szCs w:val="21"/>
                <w:lang w:val="en-IN" w:eastAsia="en-GB" w:bidi="te-IN"/>
              </w:rPr>
              <w:t>HTML, JavaScript, jQuery, Ajax, CSS, Bootstrap, Angular 8+, Kendo UI, Exit’s</w:t>
            </w:r>
          </w:p>
        </w:tc>
      </w:tr>
      <w:tr xmlns:wp14="http://schemas.microsoft.com/office/word/2010/wordml" w:rsidRPr="00DF29FE" w:rsidR="002A006D" w:rsidTr="270D5726" w14:paraId="30648829" wp14:textId="77777777">
        <w:tc>
          <w:tcPr>
            <w:tcW w:w="3412" w:type="dxa"/>
            <w:tcBorders>
              <w:top w:val="single" w:color="auto" w:sz="4" w:space="0"/>
              <w:left w:val="single" w:color="auto" w:sz="4" w:space="0"/>
              <w:bottom w:val="single" w:color="auto" w:sz="4" w:space="0"/>
              <w:right w:val="single" w:color="auto" w:sz="4" w:space="0"/>
            </w:tcBorders>
            <w:shd w:val="clear" w:color="auto" w:fill="auto"/>
            <w:tcMar/>
            <w:hideMark/>
          </w:tcPr>
          <w:p w:rsidRPr="00DF29FE" w:rsidR="002A006D" w:rsidP="00793F09" w:rsidRDefault="002A006D" w14:paraId="756B0B18" wp14:textId="77777777">
            <w:pPr>
              <w:spacing w:after="0" w:line="240" w:lineRule="auto"/>
              <w:rPr>
                <w:rFonts w:ascii="Cambria" w:hAnsi="Cambria" w:eastAsia="Times New Roman" w:cs="Arial"/>
                <w:b/>
                <w:bCs/>
                <w:sz w:val="21"/>
                <w:szCs w:val="21"/>
                <w:lang w:val="en-IN" w:eastAsia="en-GB" w:bidi="te-IN"/>
              </w:rPr>
            </w:pPr>
            <w:r w:rsidRPr="00DF29FE">
              <w:rPr>
                <w:rFonts w:ascii="Cambria" w:hAnsi="Cambria" w:eastAsia="Times" w:cs="Arial"/>
                <w:b/>
                <w:bCs/>
                <w:color w:val="000000"/>
                <w:sz w:val="21"/>
                <w:szCs w:val="21"/>
                <w:lang w:val="en-IN" w:eastAsia="en-GB" w:bidi="te-IN"/>
              </w:rPr>
              <w:t>Databases</w:t>
            </w:r>
          </w:p>
        </w:tc>
        <w:tc>
          <w:tcPr>
            <w:tcW w:w="6030" w:type="dxa"/>
            <w:tcBorders>
              <w:top w:val="single" w:color="auto" w:sz="4" w:space="0"/>
              <w:left w:val="single" w:color="auto" w:sz="4" w:space="0"/>
              <w:bottom w:val="single" w:color="auto" w:sz="4" w:space="0"/>
              <w:right w:val="single" w:color="auto" w:sz="4" w:space="0"/>
            </w:tcBorders>
            <w:shd w:val="clear" w:color="auto" w:fill="auto"/>
            <w:tcMar/>
            <w:hideMark/>
          </w:tcPr>
          <w:p w:rsidRPr="00DF29FE" w:rsidR="002A006D" w:rsidP="00793F09" w:rsidRDefault="002A006D" w14:paraId="204CE131" wp14:textId="77777777">
            <w:pPr>
              <w:spacing w:after="0" w:line="240" w:lineRule="auto"/>
              <w:rPr>
                <w:rFonts w:ascii="Cambria" w:hAnsi="Cambria" w:eastAsia="Times New Roman" w:cs="Arial"/>
                <w:sz w:val="21"/>
                <w:szCs w:val="21"/>
                <w:lang w:val="en-IN" w:eastAsia="en-GB" w:bidi="te-IN"/>
              </w:rPr>
            </w:pPr>
            <w:r w:rsidRPr="00DF29FE">
              <w:rPr>
                <w:rFonts w:ascii="Cambria" w:hAnsi="Cambria" w:eastAsia="Times" w:cs="Arial"/>
                <w:sz w:val="21"/>
                <w:szCs w:val="21"/>
                <w:lang w:val="en-IN" w:eastAsia="en-GB" w:bidi="te-IN"/>
              </w:rPr>
              <w:t xml:space="preserve">SQL Server, </w:t>
            </w:r>
            <w:r w:rsidRPr="00DF29FE">
              <w:rPr>
                <w:rFonts w:ascii="Cambria" w:hAnsi="Cambria" w:eastAsia="Times New Roman" w:cs="Arial"/>
                <w:color w:val="222222"/>
                <w:sz w:val="21"/>
                <w:szCs w:val="21"/>
                <w:shd w:val="clear" w:color="auto" w:fill="FFFFFF"/>
                <w:lang w:val="en-IN" w:eastAsia="en-GB" w:bidi="te-IN"/>
              </w:rPr>
              <w:t>RDBMS,</w:t>
            </w:r>
            <w:r w:rsidRPr="00DF29FE">
              <w:rPr>
                <w:rFonts w:ascii="Cambria" w:hAnsi="Cambria" w:eastAsia="Times" w:cs="Arial"/>
                <w:sz w:val="21"/>
                <w:szCs w:val="21"/>
                <w:lang w:val="en-IN" w:eastAsia="en-GB" w:bidi="te-IN"/>
              </w:rPr>
              <w:t xml:space="preserve"> ORACLE, MySQL, PostgreSQL, NoSQL</w:t>
            </w:r>
          </w:p>
        </w:tc>
      </w:tr>
      <w:tr xmlns:wp14="http://schemas.microsoft.com/office/word/2010/wordml" w:rsidRPr="00DF29FE" w:rsidR="002A006D" w:rsidTr="270D5726" w14:paraId="58AB1207" wp14:textId="77777777">
        <w:tc>
          <w:tcPr>
            <w:tcW w:w="3412" w:type="dxa"/>
            <w:tcBorders>
              <w:top w:val="single" w:color="auto" w:sz="4" w:space="0"/>
              <w:left w:val="single" w:color="auto" w:sz="4" w:space="0"/>
              <w:bottom w:val="single" w:color="auto" w:sz="4" w:space="0"/>
              <w:right w:val="single" w:color="auto" w:sz="4" w:space="0"/>
            </w:tcBorders>
            <w:shd w:val="clear" w:color="auto" w:fill="auto"/>
            <w:tcMar/>
          </w:tcPr>
          <w:p w:rsidRPr="00DF29FE" w:rsidR="002A006D" w:rsidP="00793F09" w:rsidRDefault="002A006D" w14:paraId="7A04DC83" wp14:textId="77777777">
            <w:pPr>
              <w:spacing w:after="0" w:line="240" w:lineRule="auto"/>
              <w:rPr>
                <w:rFonts w:ascii="Cambria" w:hAnsi="Cambria" w:eastAsia="Times" w:cs="Arial"/>
                <w:b/>
                <w:bCs/>
                <w:color w:val="000000"/>
                <w:sz w:val="21"/>
                <w:szCs w:val="21"/>
                <w:lang w:val="en-IN" w:eastAsia="en-GB" w:bidi="te-IN"/>
              </w:rPr>
            </w:pPr>
            <w:r w:rsidRPr="00DF29FE">
              <w:rPr>
                <w:rFonts w:ascii="Cambria" w:hAnsi="Cambria" w:eastAsia="Times" w:cs="Arial"/>
                <w:b/>
                <w:bCs/>
                <w:color w:val="000000"/>
                <w:sz w:val="21"/>
                <w:szCs w:val="21"/>
                <w:lang w:val="en-IN" w:eastAsia="en-GB" w:bidi="te-IN"/>
              </w:rPr>
              <w:t>Messaging Services</w:t>
            </w:r>
          </w:p>
        </w:tc>
        <w:tc>
          <w:tcPr>
            <w:tcW w:w="6030" w:type="dxa"/>
            <w:tcBorders>
              <w:top w:val="single" w:color="auto" w:sz="4" w:space="0"/>
              <w:left w:val="single" w:color="auto" w:sz="4" w:space="0"/>
              <w:bottom w:val="single" w:color="auto" w:sz="4" w:space="0"/>
              <w:right w:val="single" w:color="auto" w:sz="4" w:space="0"/>
            </w:tcBorders>
            <w:shd w:val="clear" w:color="auto" w:fill="auto"/>
            <w:tcMar/>
          </w:tcPr>
          <w:p w:rsidRPr="00DF29FE" w:rsidR="002A006D" w:rsidP="00793F09" w:rsidRDefault="002A006D" w14:paraId="1F71F0E7" wp14:textId="77777777">
            <w:pPr>
              <w:spacing w:after="0" w:line="240" w:lineRule="auto"/>
              <w:rPr>
                <w:rFonts w:ascii="Cambria" w:hAnsi="Cambria" w:eastAsia="Times" w:cs="Arial"/>
                <w:sz w:val="21"/>
                <w:szCs w:val="21"/>
                <w:lang w:val="en-IN" w:eastAsia="en-GB" w:bidi="te-IN"/>
              </w:rPr>
            </w:pPr>
            <w:r w:rsidRPr="00DF29FE">
              <w:rPr>
                <w:rFonts w:ascii="Cambria" w:hAnsi="Cambria" w:eastAsia="Times" w:cs="Arial"/>
                <w:sz w:val="21"/>
                <w:szCs w:val="21"/>
                <w:lang w:val="en-IN" w:eastAsia="en-GB" w:bidi="te-IN"/>
              </w:rPr>
              <w:t xml:space="preserve">Kafka, MSMQ, RabbitMQ, </w:t>
            </w:r>
          </w:p>
        </w:tc>
      </w:tr>
      <w:tr xmlns:wp14="http://schemas.microsoft.com/office/word/2010/wordml" w:rsidRPr="00DF29FE" w:rsidR="002A006D" w:rsidTr="270D5726" w14:paraId="79437875" wp14:textId="77777777">
        <w:tc>
          <w:tcPr>
            <w:tcW w:w="3412" w:type="dxa"/>
            <w:tcBorders>
              <w:top w:val="single" w:color="auto" w:sz="4" w:space="0"/>
              <w:left w:val="single" w:color="auto" w:sz="4" w:space="0"/>
              <w:bottom w:val="single" w:color="auto" w:sz="4" w:space="0"/>
              <w:right w:val="single" w:color="auto" w:sz="4" w:space="0"/>
            </w:tcBorders>
            <w:shd w:val="clear" w:color="auto" w:fill="auto"/>
            <w:tcMar/>
            <w:hideMark/>
          </w:tcPr>
          <w:p w:rsidRPr="00DF29FE" w:rsidR="002A006D" w:rsidP="00793F09" w:rsidRDefault="002A006D" w14:paraId="45D81D8C" wp14:textId="77777777">
            <w:pPr>
              <w:spacing w:after="0" w:line="240" w:lineRule="auto"/>
              <w:rPr>
                <w:rFonts w:ascii="Cambria" w:hAnsi="Cambria" w:eastAsia="Times New Roman" w:cs="Arial"/>
                <w:b/>
                <w:bCs/>
                <w:sz w:val="21"/>
                <w:szCs w:val="21"/>
                <w:lang w:val="en-IN" w:eastAsia="en-GB" w:bidi="te-IN"/>
              </w:rPr>
            </w:pPr>
            <w:r w:rsidRPr="00DF29FE">
              <w:rPr>
                <w:rFonts w:ascii="Cambria" w:hAnsi="Cambria" w:eastAsia="Times" w:cs="Arial"/>
                <w:b/>
                <w:bCs/>
                <w:color w:val="000000"/>
                <w:sz w:val="21"/>
                <w:szCs w:val="21"/>
                <w:lang w:val="en-IN" w:eastAsia="en-GB" w:bidi="te-IN"/>
              </w:rPr>
              <w:t>Build Tools/IDE</w:t>
            </w:r>
          </w:p>
        </w:tc>
        <w:tc>
          <w:tcPr>
            <w:tcW w:w="6030" w:type="dxa"/>
            <w:tcBorders>
              <w:top w:val="single" w:color="auto" w:sz="4" w:space="0"/>
              <w:left w:val="single" w:color="auto" w:sz="4" w:space="0"/>
              <w:bottom w:val="single" w:color="auto" w:sz="4" w:space="0"/>
              <w:right w:val="single" w:color="auto" w:sz="4" w:space="0"/>
            </w:tcBorders>
            <w:shd w:val="clear" w:color="auto" w:fill="auto"/>
            <w:tcMar/>
            <w:hideMark/>
          </w:tcPr>
          <w:p w:rsidRPr="00DF29FE" w:rsidR="002A006D" w:rsidP="00793F09" w:rsidRDefault="002A006D" w14:paraId="1B8C74D7" wp14:textId="77777777">
            <w:pPr>
              <w:spacing w:after="0" w:line="240" w:lineRule="auto"/>
              <w:rPr>
                <w:rFonts w:ascii="Cambria" w:hAnsi="Cambria" w:eastAsia="Times New Roman" w:cs="Arial"/>
                <w:sz w:val="21"/>
                <w:szCs w:val="21"/>
                <w:lang w:val="en-IN" w:eastAsia="en-GB" w:bidi="te-IN"/>
              </w:rPr>
            </w:pPr>
            <w:r w:rsidRPr="00DF29FE">
              <w:rPr>
                <w:rFonts w:ascii="Cambria" w:hAnsi="Cambria" w:eastAsia="Times" w:cs="Arial"/>
                <w:sz w:val="21"/>
                <w:szCs w:val="21"/>
                <w:lang w:val="en-IN" w:eastAsia="en-GB" w:bidi="te-IN"/>
              </w:rPr>
              <w:t xml:space="preserve">Visual Studio, Visual Studio Code, PowerShell, GIT, TFS, </w:t>
            </w:r>
            <w:r w:rsidRPr="00DF29FE" w:rsidR="005B5303">
              <w:rPr>
                <w:rFonts w:ascii="Cambria" w:hAnsi="Cambria" w:eastAsia="Times" w:cs="Arial"/>
                <w:sz w:val="21"/>
                <w:szCs w:val="21"/>
                <w:lang w:val="en-IN" w:eastAsia="en-GB" w:bidi="te-IN"/>
              </w:rPr>
              <w:t xml:space="preserve">GitHub, </w:t>
            </w:r>
            <w:r w:rsidRPr="00DF29FE">
              <w:rPr>
                <w:rFonts w:ascii="Cambria" w:hAnsi="Cambria" w:eastAsia="Times" w:cs="Arial"/>
                <w:sz w:val="21"/>
                <w:szCs w:val="21"/>
                <w:lang w:val="en-IN" w:eastAsia="en-GB" w:bidi="te-IN"/>
              </w:rPr>
              <w:t>Fiddler, Jenkins, Postman</w:t>
            </w:r>
          </w:p>
        </w:tc>
      </w:tr>
      <w:tr xmlns:wp14="http://schemas.microsoft.com/office/word/2010/wordml" w:rsidRPr="00DF29FE" w:rsidR="003B6ED8" w:rsidTr="270D5726" w14:paraId="35FC553A" wp14:textId="77777777">
        <w:tc>
          <w:tcPr>
            <w:tcW w:w="3412" w:type="dxa"/>
            <w:tcBorders>
              <w:top w:val="single" w:color="auto" w:sz="4" w:space="0"/>
              <w:left w:val="single" w:color="auto" w:sz="4" w:space="0"/>
              <w:bottom w:val="single" w:color="auto" w:sz="4" w:space="0"/>
              <w:right w:val="single" w:color="auto" w:sz="4" w:space="0"/>
            </w:tcBorders>
            <w:shd w:val="clear" w:color="auto" w:fill="auto"/>
            <w:tcMar/>
          </w:tcPr>
          <w:p w:rsidRPr="00DF29FE" w:rsidR="003B6ED8" w:rsidP="00793F09" w:rsidRDefault="003B6ED8" w14:paraId="46827C53" wp14:textId="77777777">
            <w:pPr>
              <w:spacing w:after="0" w:line="240" w:lineRule="auto"/>
              <w:rPr>
                <w:rFonts w:ascii="Cambria" w:hAnsi="Cambria" w:eastAsia="Times" w:cs="Arial"/>
                <w:b/>
                <w:bCs/>
                <w:color w:val="000000"/>
                <w:sz w:val="21"/>
                <w:szCs w:val="21"/>
                <w:lang w:val="en-IN" w:eastAsia="en-GB" w:bidi="te-IN"/>
              </w:rPr>
            </w:pPr>
            <w:r w:rsidRPr="00DF29FE">
              <w:rPr>
                <w:rFonts w:ascii="Cambria" w:hAnsi="Cambria" w:eastAsia="Times" w:cs="Arial"/>
                <w:b/>
                <w:bCs/>
                <w:color w:val="000000"/>
                <w:sz w:val="21"/>
                <w:szCs w:val="21"/>
                <w:lang w:val="en-IN" w:eastAsia="en-GB" w:bidi="te-IN"/>
              </w:rPr>
              <w:t xml:space="preserve">Testing frameworks </w:t>
            </w:r>
          </w:p>
        </w:tc>
        <w:tc>
          <w:tcPr>
            <w:tcW w:w="6030" w:type="dxa"/>
            <w:tcBorders>
              <w:top w:val="single" w:color="auto" w:sz="4" w:space="0"/>
              <w:left w:val="single" w:color="auto" w:sz="4" w:space="0"/>
              <w:bottom w:val="single" w:color="auto" w:sz="4" w:space="0"/>
              <w:right w:val="single" w:color="auto" w:sz="4" w:space="0"/>
            </w:tcBorders>
            <w:shd w:val="clear" w:color="auto" w:fill="auto"/>
            <w:tcMar/>
          </w:tcPr>
          <w:p w:rsidRPr="00DF29FE" w:rsidR="003B6ED8" w:rsidP="00793F09" w:rsidRDefault="001922D6" w14:paraId="329CFF2D" wp14:textId="77777777">
            <w:pPr>
              <w:spacing w:after="0" w:line="240" w:lineRule="auto"/>
              <w:rPr>
                <w:rFonts w:ascii="Cambria" w:hAnsi="Cambria" w:eastAsia="Times" w:cs="Arial"/>
                <w:sz w:val="21"/>
                <w:szCs w:val="21"/>
                <w:lang w:val="en-IN" w:eastAsia="en-GB" w:bidi="te-IN"/>
              </w:rPr>
            </w:pPr>
            <w:r w:rsidRPr="00DF29FE">
              <w:rPr>
                <w:rFonts w:ascii="Cambria" w:hAnsi="Cambria" w:eastAsia="Times" w:cs="Arial"/>
                <w:sz w:val="21"/>
                <w:szCs w:val="21"/>
                <w:lang w:val="en-IN" w:eastAsia="en-GB" w:bidi="te-IN"/>
              </w:rPr>
              <w:t>NUnit</w:t>
            </w:r>
            <w:r w:rsidRPr="00DF29FE" w:rsidR="003B6ED8">
              <w:rPr>
                <w:rFonts w:ascii="Cambria" w:hAnsi="Cambria" w:eastAsia="Times" w:cs="Arial"/>
                <w:sz w:val="21"/>
                <w:szCs w:val="21"/>
                <w:lang w:val="en-IN" w:eastAsia="en-GB" w:bidi="te-IN"/>
              </w:rPr>
              <w:t xml:space="preserve"> , Nsubstitute and Moq</w:t>
            </w:r>
          </w:p>
        </w:tc>
      </w:tr>
      <w:tr xmlns:wp14="http://schemas.microsoft.com/office/word/2010/wordml" w:rsidRPr="00DF29FE" w:rsidR="002A006D" w:rsidTr="270D5726" w14:paraId="555984AA" wp14:textId="77777777">
        <w:tc>
          <w:tcPr>
            <w:tcW w:w="3412" w:type="dxa"/>
            <w:tcBorders>
              <w:top w:val="single" w:color="auto" w:sz="4" w:space="0"/>
              <w:left w:val="single" w:color="auto" w:sz="4" w:space="0"/>
              <w:bottom w:val="single" w:color="auto" w:sz="4" w:space="0"/>
              <w:right w:val="single" w:color="auto" w:sz="4" w:space="0"/>
            </w:tcBorders>
            <w:shd w:val="clear" w:color="auto" w:fill="auto"/>
            <w:tcMar/>
            <w:hideMark/>
          </w:tcPr>
          <w:p w:rsidRPr="00DF29FE" w:rsidR="002A006D" w:rsidP="00793F09" w:rsidRDefault="002A006D" w14:paraId="43E53A5A" wp14:textId="77777777">
            <w:pPr>
              <w:spacing w:after="0" w:line="240" w:lineRule="auto"/>
              <w:rPr>
                <w:rFonts w:ascii="Cambria" w:hAnsi="Cambria" w:eastAsia="Times New Roman" w:cs="Arial"/>
                <w:b/>
                <w:bCs/>
                <w:sz w:val="21"/>
                <w:szCs w:val="21"/>
                <w:lang w:val="en-IN" w:eastAsia="en-GB" w:bidi="te-IN"/>
              </w:rPr>
            </w:pPr>
            <w:r w:rsidRPr="00DF29FE">
              <w:rPr>
                <w:rFonts w:ascii="Cambria" w:hAnsi="Cambria" w:eastAsia="Times" w:cs="Arial"/>
                <w:b/>
                <w:bCs/>
                <w:color w:val="000000"/>
                <w:sz w:val="21"/>
                <w:szCs w:val="21"/>
                <w:lang w:val="en-IN" w:eastAsia="en-GB" w:bidi="te-IN"/>
              </w:rPr>
              <w:t>Methodologies</w:t>
            </w:r>
            <w:r w:rsidRPr="00DF29FE">
              <w:rPr>
                <w:rFonts w:ascii="Cambria" w:hAnsi="Cambria" w:eastAsia="Times" w:cs="Arial"/>
                <w:b/>
                <w:bCs/>
                <w:color w:val="000000"/>
                <w:sz w:val="21"/>
                <w:szCs w:val="21"/>
                <w:lang w:val="en-IN" w:eastAsia="en-GB" w:bidi="te-IN"/>
              </w:rPr>
              <w:tab/>
            </w:r>
          </w:p>
        </w:tc>
        <w:tc>
          <w:tcPr>
            <w:tcW w:w="6030" w:type="dxa"/>
            <w:tcBorders>
              <w:top w:val="single" w:color="auto" w:sz="4" w:space="0"/>
              <w:left w:val="single" w:color="auto" w:sz="4" w:space="0"/>
              <w:bottom w:val="single" w:color="auto" w:sz="4" w:space="0"/>
              <w:right w:val="single" w:color="auto" w:sz="4" w:space="0"/>
            </w:tcBorders>
            <w:shd w:val="clear" w:color="auto" w:fill="auto"/>
            <w:tcMar/>
            <w:hideMark/>
          </w:tcPr>
          <w:p w:rsidRPr="00DF29FE" w:rsidR="002A006D" w:rsidP="00793F09" w:rsidRDefault="002A006D" w14:paraId="7756E29C" wp14:textId="77777777">
            <w:pPr>
              <w:spacing w:after="0" w:line="240" w:lineRule="auto"/>
              <w:rPr>
                <w:rFonts w:ascii="Cambria" w:hAnsi="Cambria" w:eastAsia="Times New Roman" w:cs="Arial"/>
                <w:sz w:val="21"/>
                <w:szCs w:val="21"/>
                <w:lang w:val="en-IN" w:eastAsia="en-GB" w:bidi="te-IN"/>
              </w:rPr>
            </w:pPr>
            <w:r w:rsidRPr="00DF29FE">
              <w:rPr>
                <w:rFonts w:ascii="Cambria" w:hAnsi="Cambria" w:eastAsia="Times" w:cs="Arial"/>
                <w:sz w:val="21"/>
                <w:szCs w:val="21"/>
                <w:lang w:val="en-IN" w:eastAsia="en-GB" w:bidi="te-IN"/>
              </w:rPr>
              <w:t>Agile/Scrum, Waterfall</w:t>
            </w:r>
          </w:p>
        </w:tc>
      </w:tr>
    </w:tbl>
    <w:p xmlns:wp14="http://schemas.microsoft.com/office/word/2010/wordml" w:rsidRPr="00DF29FE" w:rsidR="002A006D" w:rsidP="002A006D" w:rsidRDefault="002A006D" w14:paraId="6A05A809" wp14:textId="77777777">
      <w:pPr>
        <w:rPr>
          <w:rFonts w:ascii="Cambria" w:hAnsi="Cambria" w:eastAsia="Times" w:cs="Arial"/>
          <w:b/>
          <w:color w:val="000000"/>
          <w:sz w:val="21"/>
          <w:szCs w:val="21"/>
        </w:rPr>
      </w:pPr>
    </w:p>
    <w:p xmlns:wp14="http://schemas.microsoft.com/office/word/2010/wordml" w:rsidRPr="00DF29FE" w:rsidR="00614ADA" w:rsidP="00614ADA" w:rsidRDefault="00614ADA" w14:paraId="07C6853A" wp14:textId="77777777">
      <w:pPr>
        <w:pStyle w:val="NoSpacing"/>
        <w:rPr>
          <w:rFonts w:ascii="Cambria" w:hAnsi="Cambria" w:cs="Arial"/>
          <w:b/>
          <w:bCs/>
          <w:sz w:val="21"/>
          <w:szCs w:val="21"/>
        </w:rPr>
      </w:pPr>
      <w:r w:rsidRPr="00DF29FE">
        <w:rPr>
          <w:rFonts w:ascii="Cambria" w:hAnsi="Cambria" w:cs="Arial"/>
          <w:b/>
          <w:bCs/>
          <w:sz w:val="21"/>
          <w:szCs w:val="21"/>
        </w:rPr>
        <w:t>Certification</w:t>
      </w:r>
      <w:r w:rsidRPr="00DF29FE" w:rsidR="00014268">
        <w:rPr>
          <w:rFonts w:ascii="Cambria" w:hAnsi="Cambria" w:cs="Arial"/>
          <w:b/>
          <w:bCs/>
          <w:sz w:val="21"/>
          <w:szCs w:val="21"/>
        </w:rPr>
        <w:t>:</w:t>
      </w:r>
    </w:p>
    <w:p xmlns:wp14="http://schemas.microsoft.com/office/word/2010/wordml" w:rsidRPr="00DF29FE" w:rsidR="00B17AF3" w:rsidP="00614ADA" w:rsidRDefault="00B17AF3" w14:paraId="5A39BBE3" wp14:textId="77777777">
      <w:pPr>
        <w:pStyle w:val="NoSpacing"/>
        <w:rPr>
          <w:rFonts w:ascii="Cambria" w:hAnsi="Cambria" w:cs="Arial"/>
          <w:b/>
          <w:bCs/>
          <w:sz w:val="21"/>
          <w:szCs w:val="21"/>
        </w:rPr>
      </w:pPr>
    </w:p>
    <w:p xmlns:wp14="http://schemas.microsoft.com/office/word/2010/wordml" w:rsidRPr="00DF29FE" w:rsidR="00614ADA" w:rsidP="00614ADA" w:rsidRDefault="00614ADA" w14:paraId="640DBFF8" wp14:textId="77777777">
      <w:pPr>
        <w:pStyle w:val="NoSpacing"/>
        <w:rPr>
          <w:rFonts w:ascii="Cambria" w:hAnsi="Cambria" w:cs="Arial"/>
          <w:color w:val="000000"/>
          <w:sz w:val="21"/>
          <w:szCs w:val="21"/>
        </w:rPr>
      </w:pPr>
      <w:r w:rsidRPr="00DF29FE">
        <w:rPr>
          <w:rFonts w:ascii="Cambria" w:hAnsi="Cambria" w:cs="Arial"/>
          <w:b/>
          <w:bCs/>
          <w:sz w:val="21"/>
          <w:szCs w:val="21"/>
        </w:rPr>
        <w:t>Microsoft Certification</w:t>
      </w:r>
      <w:r w:rsidRPr="00DF29FE" w:rsidR="0061326F">
        <w:rPr>
          <w:rFonts w:ascii="Cambria" w:hAnsi="Cambria" w:cs="Arial"/>
          <w:b/>
          <w:bCs/>
          <w:sz w:val="21"/>
          <w:szCs w:val="21"/>
        </w:rPr>
        <w:t>:</w:t>
      </w:r>
    </w:p>
    <w:p xmlns:wp14="http://schemas.microsoft.com/office/word/2010/wordml" w:rsidRPr="00DF29FE" w:rsidR="00614ADA" w:rsidP="0061326F" w:rsidRDefault="00614ADA" w14:paraId="75784412" wp14:textId="77777777">
      <w:pPr>
        <w:pStyle w:val="NoSpacing"/>
        <w:rPr>
          <w:rFonts w:ascii="Cambria" w:hAnsi="Cambria" w:cs="Arial"/>
          <w:color w:val="000000"/>
          <w:sz w:val="21"/>
          <w:szCs w:val="21"/>
        </w:rPr>
      </w:pPr>
      <w:r w:rsidRPr="00DF29FE">
        <w:rPr>
          <w:rFonts w:ascii="Cambria" w:hAnsi="Cambria" w:cs="Arial"/>
          <w:color w:val="000000"/>
          <w:sz w:val="21"/>
          <w:szCs w:val="21"/>
        </w:rPr>
        <w:t>Web Based Applications.</w:t>
      </w:r>
    </w:p>
    <w:p xmlns:wp14="http://schemas.microsoft.com/office/word/2010/wordml" w:rsidRPr="00DF29FE" w:rsidR="00614ADA" w:rsidP="00614ADA" w:rsidRDefault="00614ADA" w14:paraId="41C8F396" wp14:textId="77777777">
      <w:pPr>
        <w:pStyle w:val="NoSpacing"/>
        <w:rPr>
          <w:rFonts w:ascii="Cambria" w:hAnsi="Cambria" w:cs="Arial"/>
          <w:sz w:val="21"/>
          <w:szCs w:val="21"/>
        </w:rPr>
      </w:pPr>
    </w:p>
    <w:p xmlns:wp14="http://schemas.microsoft.com/office/word/2010/wordml" w:rsidRPr="00DF29FE" w:rsidR="00614ADA" w:rsidP="00614ADA" w:rsidRDefault="00614ADA" w14:paraId="72A3D3EC" wp14:textId="77777777">
      <w:pPr>
        <w:pStyle w:val="NoSpacing"/>
        <w:rPr>
          <w:rFonts w:ascii="Cambria" w:hAnsi="Cambria" w:cs="Arial"/>
          <w:sz w:val="21"/>
          <w:szCs w:val="21"/>
        </w:rPr>
      </w:pPr>
    </w:p>
    <w:p xmlns:wp14="http://schemas.microsoft.com/office/word/2010/wordml" w:rsidRPr="00DF29FE" w:rsidR="00614ADA" w:rsidP="00614ADA" w:rsidRDefault="00614ADA" w14:paraId="6DE4543C" wp14:textId="77777777">
      <w:pPr>
        <w:pStyle w:val="NoSpacing"/>
        <w:rPr>
          <w:rFonts w:ascii="Cambria" w:hAnsi="Cambria" w:cs="Arial"/>
          <w:b/>
          <w:bCs/>
          <w:sz w:val="21"/>
          <w:szCs w:val="21"/>
        </w:rPr>
      </w:pPr>
      <w:r w:rsidRPr="00DF29FE">
        <w:rPr>
          <w:rFonts w:ascii="Cambria" w:hAnsi="Cambria" w:cs="Arial"/>
          <w:b/>
          <w:bCs/>
          <w:sz w:val="21"/>
          <w:szCs w:val="21"/>
        </w:rPr>
        <w:t>Professional Experience</w:t>
      </w:r>
    </w:p>
    <w:p xmlns:wp14="http://schemas.microsoft.com/office/word/2010/wordml" w:rsidRPr="00DF29FE" w:rsidR="00014268" w:rsidP="00614ADA" w:rsidRDefault="00014268" w14:paraId="2030CB38" wp14:textId="77777777">
      <w:pPr>
        <w:pStyle w:val="NoSpacing"/>
        <w:rPr>
          <w:rFonts w:ascii="Cambria" w:hAnsi="Cambria" w:cs="Arial"/>
          <w:b/>
          <w:bCs/>
          <w:sz w:val="21"/>
          <w:szCs w:val="21"/>
        </w:rPr>
      </w:pPr>
      <w:r w:rsidRPr="00DF29FE">
        <w:rPr>
          <w:rFonts w:ascii="Cambria" w:hAnsi="Cambria" w:cs="Arial"/>
          <w:b/>
          <w:bCs/>
          <w:sz w:val="21"/>
          <w:szCs w:val="21"/>
        </w:rPr>
        <w:t xml:space="preserve">Client: </w:t>
      </w:r>
      <w:r w:rsidRPr="00DF29FE" w:rsidR="00551EC4">
        <w:rPr>
          <w:rFonts w:ascii="Cambria" w:hAnsi="Cambria" w:cs="Arial"/>
          <w:b/>
          <w:bCs/>
          <w:sz w:val="21"/>
          <w:szCs w:val="21"/>
        </w:rPr>
        <w:t>HCA Health Care</w:t>
      </w:r>
      <w:r w:rsidRPr="00DF29FE" w:rsidR="00793F09">
        <w:rPr>
          <w:rFonts w:ascii="Cambria" w:hAnsi="Cambria" w:cs="Arial"/>
          <w:b/>
          <w:bCs/>
          <w:sz w:val="21"/>
          <w:szCs w:val="21"/>
        </w:rPr>
        <w:t>, Nashville, TN</w:t>
      </w:r>
      <w:r w:rsidRPr="00DF29FE" w:rsidR="00793F09">
        <w:rPr>
          <w:rFonts w:ascii="Cambria" w:hAnsi="Cambria" w:cs="Arial"/>
          <w:b/>
          <w:bCs/>
          <w:sz w:val="21"/>
          <w:szCs w:val="21"/>
        </w:rPr>
        <w:tab/>
      </w:r>
      <w:r w:rsidRPr="00DF29FE" w:rsidR="00793F09">
        <w:rPr>
          <w:rFonts w:ascii="Cambria" w:hAnsi="Cambria" w:cs="Arial"/>
          <w:b/>
          <w:bCs/>
          <w:sz w:val="21"/>
          <w:szCs w:val="21"/>
        </w:rPr>
        <w:tab/>
      </w:r>
      <w:r w:rsidRPr="00DF29FE" w:rsidR="00793F09">
        <w:rPr>
          <w:rFonts w:ascii="Cambria" w:hAnsi="Cambria" w:cs="Arial"/>
          <w:b/>
          <w:bCs/>
          <w:sz w:val="21"/>
          <w:szCs w:val="21"/>
        </w:rPr>
        <w:tab/>
      </w:r>
      <w:r w:rsidRPr="00DF29FE" w:rsidR="00793F09">
        <w:rPr>
          <w:rFonts w:ascii="Cambria" w:hAnsi="Cambria" w:cs="Arial"/>
          <w:b/>
          <w:bCs/>
          <w:sz w:val="21"/>
          <w:szCs w:val="21"/>
        </w:rPr>
        <w:tab/>
      </w:r>
      <w:r w:rsidRPr="00DF29FE" w:rsidR="00793F09">
        <w:rPr>
          <w:rFonts w:ascii="Cambria" w:hAnsi="Cambria" w:cs="Arial"/>
          <w:b/>
          <w:bCs/>
          <w:sz w:val="21"/>
          <w:szCs w:val="21"/>
        </w:rPr>
        <w:tab/>
      </w:r>
      <w:r w:rsidRPr="00DF29FE" w:rsidR="00793F09">
        <w:rPr>
          <w:rFonts w:ascii="Cambria" w:hAnsi="Cambria" w:cs="Arial"/>
          <w:b/>
          <w:bCs/>
          <w:sz w:val="21"/>
          <w:szCs w:val="21"/>
        </w:rPr>
        <w:tab/>
      </w:r>
      <w:r w:rsidRPr="00DF29FE" w:rsidR="007E7965">
        <w:rPr>
          <w:rFonts w:ascii="Cambria" w:hAnsi="Cambria" w:cs="Arial"/>
          <w:b/>
          <w:bCs/>
          <w:sz w:val="21"/>
          <w:szCs w:val="21"/>
        </w:rPr>
        <w:t xml:space="preserve">    </w:t>
      </w:r>
      <w:r w:rsidRPr="00DF29FE" w:rsidR="00793F09">
        <w:rPr>
          <w:rFonts w:ascii="Cambria" w:hAnsi="Cambria" w:cs="Arial"/>
          <w:b/>
          <w:bCs/>
          <w:sz w:val="21"/>
          <w:szCs w:val="21"/>
        </w:rPr>
        <w:t>Mar 2022 – Till Date</w:t>
      </w:r>
    </w:p>
    <w:p xmlns:wp14="http://schemas.microsoft.com/office/word/2010/wordml" w:rsidRPr="00DF29FE" w:rsidR="00614ADA" w:rsidP="00614ADA" w:rsidRDefault="001E6900" w14:paraId="1B139BD7" wp14:textId="77777777">
      <w:pPr>
        <w:pStyle w:val="NoSpacing"/>
        <w:rPr>
          <w:rFonts w:ascii="Cambria" w:hAnsi="Cambria" w:cs="Arial"/>
          <w:b/>
          <w:bCs/>
          <w:sz w:val="21"/>
          <w:szCs w:val="21"/>
        </w:rPr>
      </w:pPr>
      <w:r w:rsidRPr="00DF29FE">
        <w:rPr>
          <w:rFonts w:ascii="Cambria" w:hAnsi="Cambria" w:cs="Arial"/>
          <w:b/>
          <w:bCs/>
          <w:sz w:val="21"/>
          <w:szCs w:val="21"/>
        </w:rPr>
        <w:t xml:space="preserve">Role: </w:t>
      </w:r>
      <w:r w:rsidRPr="00DF29FE" w:rsidR="007E7965">
        <w:rPr>
          <w:rFonts w:ascii="Cambria" w:hAnsi="Cambria" w:cs="Arial"/>
          <w:b/>
          <w:bCs/>
          <w:sz w:val="21"/>
          <w:szCs w:val="21"/>
        </w:rPr>
        <w:t xml:space="preserve">Senior Lead </w:t>
      </w:r>
      <w:r w:rsidRPr="00DF29FE">
        <w:rPr>
          <w:rFonts w:ascii="Cambria" w:hAnsi="Cambria" w:cs="Arial"/>
          <w:b/>
          <w:bCs/>
          <w:sz w:val="21"/>
          <w:szCs w:val="21"/>
        </w:rPr>
        <w:t>.NET Developer</w:t>
      </w:r>
      <w:r w:rsidRPr="00DF29FE" w:rsidR="00614ADA">
        <w:rPr>
          <w:rFonts w:ascii="Cambria" w:hAnsi="Cambria" w:cs="Arial"/>
          <w:b/>
          <w:bCs/>
          <w:sz w:val="21"/>
          <w:szCs w:val="21"/>
        </w:rPr>
        <w:tab/>
      </w:r>
      <w:r w:rsidRPr="00DF29FE" w:rsidR="00614ADA">
        <w:rPr>
          <w:rFonts w:ascii="Cambria" w:hAnsi="Cambria" w:cs="Arial"/>
          <w:b/>
          <w:bCs/>
          <w:sz w:val="21"/>
          <w:szCs w:val="21"/>
        </w:rPr>
        <w:tab/>
      </w:r>
      <w:r w:rsidRPr="00DF29FE" w:rsidR="00614ADA">
        <w:rPr>
          <w:rFonts w:ascii="Cambria" w:hAnsi="Cambria" w:cs="Arial"/>
          <w:b/>
          <w:bCs/>
          <w:sz w:val="21"/>
          <w:szCs w:val="21"/>
        </w:rPr>
        <w:tab/>
      </w:r>
      <w:r w:rsidRPr="00DF29FE" w:rsidR="00614ADA">
        <w:rPr>
          <w:rFonts w:ascii="Cambria" w:hAnsi="Cambria" w:cs="Arial"/>
          <w:b/>
          <w:bCs/>
          <w:sz w:val="21"/>
          <w:szCs w:val="21"/>
        </w:rPr>
        <w:t xml:space="preserve">                  </w:t>
      </w:r>
      <w:r w:rsidRPr="00DF29FE" w:rsidR="00614ADA">
        <w:rPr>
          <w:rFonts w:ascii="Cambria" w:hAnsi="Cambria" w:cs="Arial"/>
          <w:b/>
          <w:bCs/>
          <w:sz w:val="21"/>
          <w:szCs w:val="21"/>
        </w:rPr>
        <w:tab/>
      </w:r>
      <w:r w:rsidRPr="00DF29FE" w:rsidR="00614ADA">
        <w:rPr>
          <w:rFonts w:ascii="Cambria" w:hAnsi="Cambria" w:cs="Arial"/>
          <w:b/>
          <w:bCs/>
          <w:sz w:val="21"/>
          <w:szCs w:val="21"/>
        </w:rPr>
        <w:tab/>
      </w:r>
      <w:r w:rsidRPr="00DF29FE" w:rsidR="00614ADA">
        <w:rPr>
          <w:rFonts w:ascii="Cambria" w:hAnsi="Cambria" w:cs="Arial"/>
          <w:b/>
          <w:bCs/>
          <w:sz w:val="21"/>
          <w:szCs w:val="21"/>
        </w:rPr>
        <w:tab/>
      </w:r>
      <w:r w:rsidRPr="00DF29FE" w:rsidR="00614ADA">
        <w:rPr>
          <w:rFonts w:ascii="Cambria" w:hAnsi="Cambria" w:cs="Arial"/>
          <w:b/>
          <w:bCs/>
          <w:sz w:val="21"/>
          <w:szCs w:val="21"/>
        </w:rPr>
        <w:tab/>
      </w:r>
    </w:p>
    <w:p xmlns:wp14="http://schemas.microsoft.com/office/word/2010/wordml" w:rsidRPr="00DF29FE" w:rsidR="00614ADA" w:rsidP="00614ADA" w:rsidRDefault="00614ADA" w14:paraId="0D0B940D" wp14:textId="77777777">
      <w:pPr>
        <w:pStyle w:val="NoSpacing"/>
        <w:rPr>
          <w:rFonts w:ascii="Cambria" w:hAnsi="Cambria" w:cs="Arial"/>
          <w:sz w:val="21"/>
          <w:szCs w:val="21"/>
        </w:rPr>
      </w:pPr>
      <w:bookmarkStart w:name="Bookmark" w:id="2"/>
    </w:p>
    <w:p xmlns:wp14="http://schemas.microsoft.com/office/word/2010/wordml" w:rsidRPr="00DF29FE" w:rsidR="002A006D" w:rsidP="002A006D" w:rsidRDefault="002A006D" w14:paraId="0E007D12" wp14:textId="77777777">
      <w:pPr>
        <w:pStyle w:val="NoSpacing"/>
        <w:spacing w:line="276" w:lineRule="auto"/>
        <w:rPr>
          <w:rFonts w:ascii="Cambria" w:hAnsi="Cambria" w:cs="Arial"/>
          <w:sz w:val="21"/>
          <w:szCs w:val="21"/>
          <w:lang w:val="en-GB"/>
        </w:rPr>
      </w:pPr>
      <w:bookmarkStart w:name="_Hlk145423483" w:id="3"/>
      <w:bookmarkEnd w:id="2"/>
      <w:r w:rsidRPr="00DF29FE">
        <w:rPr>
          <w:rFonts w:ascii="Cambria" w:hAnsi="Cambria" w:cs="Arial"/>
          <w:b/>
          <w:bCs/>
          <w:sz w:val="21"/>
          <w:szCs w:val="21"/>
        </w:rPr>
        <w:t>Responsibilit</w:t>
      </w:r>
      <w:r w:rsidRPr="00DF29FE" w:rsidR="00793F09">
        <w:rPr>
          <w:rFonts w:ascii="Cambria" w:hAnsi="Cambria" w:cs="Arial"/>
          <w:b/>
          <w:bCs/>
          <w:sz w:val="21"/>
          <w:szCs w:val="21"/>
        </w:rPr>
        <w:t>ies</w:t>
      </w:r>
      <w:r w:rsidRPr="00DF29FE">
        <w:rPr>
          <w:rFonts w:ascii="Cambria" w:hAnsi="Cambria" w:cs="Arial"/>
          <w:b/>
          <w:bCs/>
          <w:sz w:val="21"/>
          <w:szCs w:val="21"/>
        </w:rPr>
        <w:t>:</w:t>
      </w:r>
    </w:p>
    <w:bookmarkEnd w:id="3"/>
    <w:p xmlns:wp14="http://schemas.microsoft.com/office/word/2010/wordml" w:rsidRPr="00DF29FE" w:rsidR="002A006D" w:rsidP="002A006D" w:rsidRDefault="002A006D" w14:paraId="4DBAB2CA" wp14:textId="77777777">
      <w:pPr>
        <w:pStyle w:val="BodyText"/>
        <w:numPr>
          <w:ilvl w:val="0"/>
          <w:numId w:val="3"/>
        </w:numPr>
        <w:spacing w:after="0"/>
        <w:rPr>
          <w:rFonts w:ascii="Cambria" w:hAnsi="Cambria" w:cs="Arial"/>
          <w:bCs/>
          <w:sz w:val="21"/>
          <w:szCs w:val="21"/>
        </w:rPr>
      </w:pPr>
      <w:r w:rsidRPr="00DF29FE">
        <w:rPr>
          <w:rFonts w:ascii="Cambria" w:hAnsi="Cambria" w:cs="Arial"/>
          <w:bCs/>
          <w:sz w:val="21"/>
          <w:szCs w:val="21"/>
        </w:rPr>
        <w:t>Implemented web application design and development using .Net Core with C#, ASP.Net Core, Entity Framework and REST Services.</w:t>
      </w:r>
    </w:p>
    <w:p xmlns:wp14="http://schemas.microsoft.com/office/word/2010/wordml" w:rsidRPr="00DF29FE" w:rsidR="006D4B59" w:rsidP="006D4B59" w:rsidRDefault="006D4B59" w14:paraId="73701AF0" wp14:textId="77777777">
      <w:pPr>
        <w:pStyle w:val="BodyText"/>
        <w:numPr>
          <w:ilvl w:val="0"/>
          <w:numId w:val="3"/>
        </w:numPr>
        <w:spacing w:after="0"/>
        <w:rPr>
          <w:rFonts w:ascii="Cambria" w:hAnsi="Cambria" w:cs="Arial"/>
          <w:bCs/>
          <w:sz w:val="21"/>
          <w:szCs w:val="21"/>
        </w:rPr>
      </w:pPr>
      <w:r w:rsidRPr="00DF29FE">
        <w:rPr>
          <w:rFonts w:ascii="Cambria" w:hAnsi="Cambria" w:cs="Arial"/>
          <w:bCs/>
          <w:sz w:val="21"/>
          <w:szCs w:val="21"/>
        </w:rPr>
        <w:t xml:space="preserve">Created Angular service and integration with Restful APIs. </w:t>
      </w:r>
    </w:p>
    <w:p xmlns:wp14="http://schemas.microsoft.com/office/word/2010/wordml" w:rsidRPr="00DF29FE" w:rsidR="006D4B59" w:rsidP="006D4B59" w:rsidRDefault="006D4B59" w14:paraId="72D6D0CE" wp14:textId="77777777">
      <w:pPr>
        <w:pStyle w:val="BodyText"/>
        <w:numPr>
          <w:ilvl w:val="0"/>
          <w:numId w:val="3"/>
        </w:numPr>
        <w:spacing w:after="0"/>
        <w:rPr>
          <w:rFonts w:ascii="Cambria" w:hAnsi="Cambria" w:cs="Arial"/>
          <w:bCs/>
          <w:sz w:val="21"/>
          <w:szCs w:val="21"/>
        </w:rPr>
      </w:pPr>
      <w:r w:rsidRPr="00DF29FE">
        <w:rPr>
          <w:rFonts w:ascii="Cambria" w:hAnsi="Cambria" w:cs="Arial"/>
          <w:bCs/>
          <w:sz w:val="21"/>
          <w:szCs w:val="21"/>
        </w:rPr>
        <w:t xml:space="preserve">Having experience in HTML5, CSS3, BootStrap3, JavaScript, jQuery, AJAX, TypeScript, Angular 13, Angular 14, WebStorm, Visual Studio Code, DynamoDB, Bitbucket, Bamboo, Agile/Scrum. </w:t>
      </w:r>
    </w:p>
    <w:p xmlns:wp14="http://schemas.microsoft.com/office/word/2010/wordml" w:rsidRPr="00DF29FE" w:rsidR="00DF0BFA" w:rsidP="006D4B59" w:rsidRDefault="00DF0BFA" w14:paraId="75A2F434" wp14:textId="77777777">
      <w:pPr>
        <w:pStyle w:val="BodyText"/>
        <w:numPr>
          <w:ilvl w:val="0"/>
          <w:numId w:val="3"/>
        </w:numPr>
        <w:spacing w:after="0"/>
        <w:rPr>
          <w:rFonts w:ascii="Cambria" w:hAnsi="Cambria" w:cs="Arial"/>
          <w:bCs/>
          <w:sz w:val="21"/>
          <w:szCs w:val="21"/>
        </w:rPr>
      </w:pPr>
      <w:r w:rsidRPr="00DF29FE">
        <w:rPr>
          <w:rFonts w:ascii="Cambria" w:hAnsi="Cambria" w:cs="Arial"/>
          <w:bCs/>
          <w:sz w:val="21"/>
          <w:szCs w:val="21"/>
        </w:rPr>
        <w:t>Build data pipelines in airflow in GCP for ETL related jobs using different Airflow operations.</w:t>
      </w:r>
    </w:p>
    <w:p w:rsidR="002A006D" w:rsidP="270D5726" w:rsidRDefault="002A006D" w14:paraId="3B95941C" w14:textId="078403F6">
      <w:pPr>
        <w:pStyle w:val="BodyText"/>
        <w:numPr>
          <w:ilvl w:val="0"/>
          <w:numId w:val="3"/>
        </w:numPr>
        <w:spacing w:after="0"/>
        <w:rPr>
          <w:rFonts w:ascii="Cambria" w:hAnsi="Cambria" w:cs="Arial"/>
          <w:sz w:val="21"/>
          <w:szCs w:val="21"/>
        </w:rPr>
      </w:pPr>
      <w:r w:rsidRPr="270D5726" w:rsidR="002A006D">
        <w:rPr>
          <w:rFonts w:ascii="Cambria" w:hAnsi="Cambria" w:cs="Arial"/>
          <w:sz w:val="21"/>
          <w:szCs w:val="21"/>
        </w:rPr>
        <w:t xml:space="preserve">Built Framework and </w:t>
      </w:r>
      <w:r w:rsidRPr="270D5726" w:rsidR="00A218DA">
        <w:rPr>
          <w:rFonts w:ascii="Cambria" w:hAnsi="Cambria" w:cs="Arial"/>
          <w:sz w:val="21"/>
          <w:szCs w:val="21"/>
        </w:rPr>
        <w:t xml:space="preserve">.NET </w:t>
      </w:r>
      <w:r w:rsidRPr="270D5726" w:rsidR="002A006D">
        <w:rPr>
          <w:rFonts w:ascii="Cambria" w:hAnsi="Cambria" w:cs="Arial"/>
          <w:sz w:val="21"/>
          <w:szCs w:val="21"/>
        </w:rPr>
        <w:t xml:space="preserve">Core business blocks and connecting to API's using C#, reviewing developer check-ins, supporting </w:t>
      </w:r>
      <w:r w:rsidRPr="270D5726" w:rsidR="58986C28">
        <w:rPr>
          <w:rFonts w:ascii="Cambria" w:hAnsi="Cambria" w:cs="Arial"/>
          <w:sz w:val="21"/>
          <w:szCs w:val="21"/>
        </w:rPr>
        <w:t xml:space="preserve">Azure Global </w:t>
      </w:r>
      <w:r w:rsidRPr="270D5726" w:rsidR="002A006D">
        <w:rPr>
          <w:rFonts w:ascii="Cambria" w:hAnsi="Cambria" w:cs="Arial"/>
          <w:sz w:val="21"/>
          <w:szCs w:val="21"/>
        </w:rPr>
        <w:t>infrastructure</w:t>
      </w:r>
      <w:r w:rsidRPr="270D5726" w:rsidR="002A006D">
        <w:rPr>
          <w:rFonts w:ascii="Cambria" w:hAnsi="Cambria" w:cs="Arial"/>
          <w:sz w:val="21"/>
          <w:szCs w:val="21"/>
        </w:rPr>
        <w:t>, making development recommendations, managing data in DynamoDB and AWS (S3).</w:t>
      </w:r>
    </w:p>
    <w:p w:rsidR="7F91907E" w:rsidP="270D5726" w:rsidRDefault="7F91907E" w14:paraId="160697CB" w14:textId="7CFEFDDA">
      <w:pPr>
        <w:pStyle w:val="BodyText"/>
        <w:numPr>
          <w:ilvl w:val="0"/>
          <w:numId w:val="3"/>
        </w:numPr>
        <w:suppressLineNumbers w:val="0"/>
        <w:bidi w:val="0"/>
        <w:spacing w:before="0" w:beforeAutospacing="off" w:after="0" w:afterAutospacing="off" w:line="240" w:lineRule="auto"/>
        <w:ind w:left="720" w:right="0" w:hanging="360"/>
        <w:jc w:val="left"/>
        <w:rPr>
          <w:rFonts w:ascii="Cambria" w:hAnsi="Cambria" w:cs="Arial"/>
          <w:noProof w:val="0"/>
          <w:sz w:val="21"/>
          <w:szCs w:val="21"/>
          <w:lang w:val="en-US"/>
        </w:rPr>
      </w:pPr>
      <w:r w:rsidRPr="270D5726" w:rsidR="7F91907E">
        <w:rPr>
          <w:rFonts w:ascii="Cambria" w:hAnsi="Cambria" w:cs="Arial"/>
          <w:noProof w:val="0"/>
          <w:sz w:val="21"/>
          <w:szCs w:val="21"/>
          <w:lang w:val="en-US"/>
        </w:rPr>
        <w:t xml:space="preserve">Experience in managing Oracle databases running on MS-Windows, NT Server, UNIX/Linux, Sun Solaris, HP- </w:t>
      </w:r>
      <w:r w:rsidRPr="270D5726" w:rsidR="7F91907E">
        <w:rPr>
          <w:rFonts w:ascii="Cambria" w:hAnsi="Cambria" w:cs="Arial"/>
          <w:noProof w:val="0"/>
          <w:sz w:val="21"/>
          <w:szCs w:val="21"/>
          <w:lang w:val="en-US"/>
        </w:rPr>
        <w:t>UX &amp; AIX and RHEL.</w:t>
      </w:r>
    </w:p>
    <w:p xmlns:wp14="http://schemas.microsoft.com/office/word/2010/wordml" w:rsidRPr="00DF29FE" w:rsidR="006725B4" w:rsidP="00A218DA" w:rsidRDefault="006725B4" w14:paraId="6A093203" wp14:textId="77777777">
      <w:pPr>
        <w:pStyle w:val="BodyText"/>
        <w:numPr>
          <w:ilvl w:val="0"/>
          <w:numId w:val="3"/>
        </w:numPr>
        <w:spacing w:after="0"/>
        <w:rPr>
          <w:rFonts w:ascii="Cambria" w:hAnsi="Cambria" w:cs="Arial"/>
          <w:bCs/>
          <w:sz w:val="21"/>
          <w:szCs w:val="21"/>
        </w:rPr>
      </w:pPr>
      <w:r w:rsidRPr="270D5726" w:rsidR="006725B4">
        <w:rPr>
          <w:rFonts w:ascii="Cambria" w:hAnsi="Cambria" w:cs="Arial"/>
          <w:sz w:val="21"/>
          <w:szCs w:val="21"/>
        </w:rPr>
        <w:t>Used ALM to track and report system defects and bug fixes.</w:t>
      </w:r>
    </w:p>
    <w:p xmlns:wp14="http://schemas.microsoft.com/office/word/2010/wordml" w:rsidRPr="00DF29FE" w:rsidR="006E1A28" w:rsidP="00A218DA" w:rsidRDefault="006E1A28" w14:paraId="6E9CB4FB" wp14:textId="77777777">
      <w:pPr>
        <w:pStyle w:val="BodyText"/>
        <w:numPr>
          <w:ilvl w:val="0"/>
          <w:numId w:val="3"/>
        </w:numPr>
        <w:spacing w:after="0"/>
        <w:rPr>
          <w:rFonts w:ascii="Cambria" w:hAnsi="Cambria" w:cs="Arial"/>
          <w:bCs/>
          <w:sz w:val="21"/>
          <w:szCs w:val="21"/>
        </w:rPr>
      </w:pPr>
      <w:r w:rsidRPr="270D5726" w:rsidR="006E1A28">
        <w:rPr>
          <w:rFonts w:ascii="Cambria" w:hAnsi="Cambria" w:cs="Arial"/>
          <w:sz w:val="21"/>
          <w:szCs w:val="21"/>
        </w:rPr>
        <w:t>Implemented data models and databases to store and manage sensitive child welfare information securely.</w:t>
      </w:r>
    </w:p>
    <w:p xmlns:wp14="http://schemas.microsoft.com/office/word/2010/wordml" w:rsidRPr="00DF29FE" w:rsidR="00325CE8" w:rsidP="00325CE8" w:rsidRDefault="00325CE8" w14:paraId="14A94076" wp14:textId="77777777">
      <w:pPr>
        <w:pStyle w:val="BodyText"/>
        <w:numPr>
          <w:ilvl w:val="0"/>
          <w:numId w:val="3"/>
        </w:numPr>
        <w:spacing w:after="0"/>
        <w:rPr>
          <w:rFonts w:ascii="Cambria" w:hAnsi="Cambria" w:cs="Arial"/>
          <w:bCs/>
          <w:sz w:val="21"/>
          <w:szCs w:val="21"/>
        </w:rPr>
      </w:pPr>
      <w:r w:rsidRPr="270D5726" w:rsidR="00325CE8">
        <w:rPr>
          <w:rFonts w:ascii="Cambria" w:hAnsi="Cambria" w:cs="Arial"/>
          <w:sz w:val="21"/>
          <w:szCs w:val="21"/>
        </w:rPr>
        <w:t>Source control using GitHub Enterprise and a feature, develop, and master Git branching strategy.</w:t>
      </w:r>
    </w:p>
    <w:p xmlns:wp14="http://schemas.microsoft.com/office/word/2010/wordml" w:rsidRPr="00DF29FE" w:rsidR="003B6ED8" w:rsidP="08794C94" w:rsidRDefault="003B6ED8" w14:paraId="5EA2C84B" wp14:textId="353E0E0A">
      <w:pPr>
        <w:pStyle w:val="BodyText"/>
        <w:numPr>
          <w:ilvl w:val="0"/>
          <w:numId w:val="3"/>
        </w:numPr>
        <w:spacing w:after="0"/>
        <w:rPr>
          <w:rFonts w:ascii="Cambria" w:hAnsi="Cambria" w:cs="Arial"/>
          <w:sz w:val="21"/>
          <w:szCs w:val="21"/>
        </w:rPr>
      </w:pPr>
      <w:r w:rsidRPr="270D5726" w:rsidR="003B6ED8">
        <w:rPr>
          <w:rFonts w:ascii="Cambria" w:hAnsi="Cambria" w:cs="Arial"/>
          <w:sz w:val="21"/>
          <w:szCs w:val="21"/>
        </w:rPr>
        <w:t>Involved in Unit testing with MOQ framework</w:t>
      </w:r>
      <w:r w:rsidRPr="270D5726" w:rsidR="00775F95">
        <w:rPr>
          <w:rFonts w:ascii="Cambria" w:hAnsi="Cambria" w:cs="Arial"/>
          <w:sz w:val="21"/>
          <w:szCs w:val="21"/>
        </w:rPr>
        <w:t>.</w:t>
      </w:r>
    </w:p>
    <w:p w:rsidR="7814EE5D" w:rsidP="08794C94" w:rsidRDefault="7814EE5D" w14:paraId="038FD0C2" w14:textId="6B52F2E9">
      <w:pPr>
        <w:pStyle w:val="BodyText"/>
        <w:numPr>
          <w:ilvl w:val="0"/>
          <w:numId w:val="3"/>
        </w:numPr>
        <w:suppressLineNumbers w:val="0"/>
        <w:bidi w:val="0"/>
        <w:spacing w:before="0" w:beforeAutospacing="off" w:after="0" w:afterAutospacing="off" w:line="240" w:lineRule="auto"/>
        <w:ind w:left="720" w:right="0" w:hanging="360"/>
        <w:jc w:val="left"/>
        <w:rPr>
          <w:rFonts w:ascii="Cambria" w:hAnsi="Cambria" w:cs="Arial"/>
          <w:noProof w:val="0"/>
          <w:sz w:val="21"/>
          <w:szCs w:val="21"/>
          <w:lang w:val="en-US"/>
        </w:rPr>
      </w:pPr>
      <w:r w:rsidRPr="270D5726" w:rsidR="7814EE5D">
        <w:rPr>
          <w:rFonts w:ascii="Cambria" w:hAnsi="Cambria" w:cs="Arial"/>
          <w:noProof w:val="0"/>
          <w:sz w:val="21"/>
          <w:szCs w:val="21"/>
          <w:lang w:val="en-US"/>
        </w:rPr>
        <w:t xml:space="preserve">Designing and </w:t>
      </w:r>
      <w:r w:rsidRPr="270D5726" w:rsidR="7814EE5D">
        <w:rPr>
          <w:rFonts w:ascii="Cambria" w:hAnsi="Cambria" w:cs="Arial"/>
          <w:noProof w:val="0"/>
          <w:sz w:val="21"/>
          <w:szCs w:val="21"/>
          <w:lang w:val="en-US"/>
        </w:rPr>
        <w:t>developed</w:t>
      </w:r>
      <w:r w:rsidRPr="270D5726" w:rsidR="7814EE5D">
        <w:rPr>
          <w:rFonts w:ascii="Cambria" w:hAnsi="Cambria" w:cs="Arial"/>
          <w:noProof w:val="0"/>
          <w:sz w:val="21"/>
          <w:szCs w:val="21"/>
          <w:lang w:val="en-US"/>
        </w:rPr>
        <w:t xml:space="preserve"> Micro Services using (MEAN Stack) Nodejs, MongoDB, Angular Elastic search on Private Cloud OpenStack Platform using Express </w:t>
      </w:r>
      <w:r w:rsidRPr="270D5726" w:rsidR="7814EE5D">
        <w:rPr>
          <w:rFonts w:ascii="Cambria" w:hAnsi="Cambria" w:cs="Arial"/>
          <w:noProof w:val="0"/>
          <w:sz w:val="21"/>
          <w:szCs w:val="21"/>
          <w:lang w:val="en-US"/>
        </w:rPr>
        <w:t>Js</w:t>
      </w:r>
      <w:r w:rsidRPr="270D5726" w:rsidR="7814EE5D">
        <w:rPr>
          <w:rFonts w:ascii="Cambria" w:hAnsi="Cambria" w:cs="Arial"/>
          <w:noProof w:val="0"/>
          <w:sz w:val="21"/>
          <w:szCs w:val="21"/>
          <w:lang w:val="en-US"/>
        </w:rPr>
        <w:t>. </w:t>
      </w:r>
    </w:p>
    <w:p w:rsidR="3AE21E25" w:rsidP="270D5726" w:rsidRDefault="3AE21E25" w14:paraId="7B980D2F" w14:textId="13510CA9">
      <w:pPr>
        <w:pStyle w:val="BodyText"/>
        <w:numPr>
          <w:ilvl w:val="0"/>
          <w:numId w:val="3"/>
        </w:numPr>
        <w:suppressLineNumbers w:val="0"/>
        <w:spacing w:before="0" w:beforeAutospacing="off" w:after="0" w:afterAutospacing="off" w:line="240" w:lineRule="auto"/>
        <w:ind w:left="720" w:right="0" w:hanging="360"/>
        <w:jc w:val="left"/>
        <w:rPr>
          <w:rFonts w:ascii="Cambria" w:hAnsi="Cambria" w:cs="Arial"/>
          <w:noProof w:val="0"/>
          <w:sz w:val="21"/>
          <w:szCs w:val="21"/>
          <w:lang w:val="en-US"/>
        </w:rPr>
      </w:pPr>
      <w:r w:rsidRPr="270D5726" w:rsidR="3AE21E25">
        <w:rPr>
          <w:rFonts w:ascii="Cambria" w:hAnsi="Cambria" w:cs="Arial"/>
          <w:noProof w:val="0"/>
          <w:sz w:val="21"/>
          <w:szCs w:val="21"/>
          <w:lang w:val="en-US"/>
        </w:rPr>
        <w:t>Experience in Designing, Development and Deployment of High-Performance, Scalable, Distributed, ASP.NET Applications.</w:t>
      </w:r>
    </w:p>
    <w:p xmlns:wp14="http://schemas.microsoft.com/office/word/2010/wordml" w:rsidRPr="00DF29FE" w:rsidR="00516ED4" w:rsidP="00516ED4" w:rsidRDefault="00516ED4" w14:paraId="1AA92E22" wp14:textId="77777777">
      <w:pPr>
        <w:pStyle w:val="BodyText"/>
        <w:numPr>
          <w:ilvl w:val="0"/>
          <w:numId w:val="3"/>
        </w:numPr>
        <w:spacing w:after="0"/>
        <w:rPr>
          <w:rFonts w:ascii="Cambria" w:hAnsi="Cambria" w:cs="Arial"/>
          <w:bCs/>
          <w:sz w:val="21"/>
          <w:szCs w:val="21"/>
        </w:rPr>
      </w:pPr>
      <w:r w:rsidRPr="270D5726" w:rsidR="00516ED4">
        <w:rPr>
          <w:rFonts w:ascii="Cambria" w:hAnsi="Cambria" w:cs="Arial"/>
          <w:sz w:val="21"/>
          <w:szCs w:val="21"/>
        </w:rPr>
        <w:t xml:space="preserve">Developed, maintained, and executed load and stress test with JMeter. </w:t>
      </w:r>
    </w:p>
    <w:p xmlns:wp14="http://schemas.microsoft.com/office/word/2010/wordml" w:rsidRPr="00DF29FE" w:rsidR="00A218DA" w:rsidP="00A218DA" w:rsidRDefault="00A218DA" w14:paraId="70D81F69" wp14:textId="77777777">
      <w:pPr>
        <w:pStyle w:val="BodyText"/>
        <w:numPr>
          <w:ilvl w:val="0"/>
          <w:numId w:val="3"/>
        </w:numPr>
        <w:spacing w:after="0"/>
        <w:rPr>
          <w:rFonts w:ascii="Cambria" w:hAnsi="Cambria" w:cs="Arial"/>
          <w:bCs/>
          <w:sz w:val="21"/>
          <w:szCs w:val="21"/>
        </w:rPr>
      </w:pPr>
      <w:r w:rsidRPr="270D5726" w:rsidR="00A218DA">
        <w:rPr>
          <w:rFonts w:ascii="Cambria" w:hAnsi="Cambria" w:cs="Arial"/>
          <w:sz w:val="21"/>
          <w:szCs w:val="21"/>
        </w:rPr>
        <w:t xml:space="preserve">Experience in MEAN (MongoDB, Express, Angular 2 and NodeJS) Stack application development </w:t>
      </w:r>
    </w:p>
    <w:p xmlns:wp14="http://schemas.microsoft.com/office/word/2010/wordml" w:rsidRPr="00DF29FE" w:rsidR="00B909ED" w:rsidP="00B909ED" w:rsidRDefault="00B909ED" w14:paraId="72311D8E" wp14:textId="77777777">
      <w:pPr>
        <w:pStyle w:val="BodyText"/>
        <w:numPr>
          <w:ilvl w:val="0"/>
          <w:numId w:val="3"/>
        </w:numPr>
        <w:spacing w:after="0"/>
        <w:rPr>
          <w:rFonts w:ascii="Cambria" w:hAnsi="Cambria" w:cs="Arial"/>
          <w:bCs/>
          <w:sz w:val="21"/>
          <w:szCs w:val="21"/>
        </w:rPr>
      </w:pPr>
      <w:r w:rsidRPr="270D5726" w:rsidR="00B909ED">
        <w:rPr>
          <w:rFonts w:ascii="Cambria" w:hAnsi="Cambria" w:cs="Arial"/>
          <w:sz w:val="21"/>
          <w:szCs w:val="21"/>
        </w:rPr>
        <w:t>Experience in back-end Database programming using Oracle, MS SQL Server</w:t>
      </w:r>
      <w:r w:rsidRPr="270D5726" w:rsidR="00FE725C">
        <w:rPr>
          <w:rFonts w:ascii="Cambria" w:hAnsi="Cambria" w:cs="Arial"/>
          <w:sz w:val="21"/>
          <w:szCs w:val="21"/>
        </w:rPr>
        <w:t>.</w:t>
      </w:r>
    </w:p>
    <w:p xmlns:wp14="http://schemas.microsoft.com/office/word/2010/wordml" w:rsidRPr="00DF29FE" w:rsidR="00032F87" w:rsidP="554CF965" w:rsidRDefault="00032F87" w14:paraId="581D7A32" wp14:textId="5B31711A">
      <w:pPr>
        <w:pStyle w:val="BodyText"/>
        <w:numPr>
          <w:ilvl w:val="0"/>
          <w:numId w:val="3"/>
        </w:numPr>
        <w:spacing w:after="0"/>
        <w:rPr>
          <w:rFonts w:ascii="Cambria" w:hAnsi="Cambria" w:cs="Arial"/>
          <w:sz w:val="21"/>
          <w:szCs w:val="21"/>
        </w:rPr>
      </w:pPr>
      <w:r w:rsidRPr="270D5726" w:rsidR="00032F87">
        <w:rPr>
          <w:rFonts w:ascii="Cambria" w:hAnsi="Cambria" w:cs="Arial"/>
          <w:sz w:val="21"/>
          <w:szCs w:val="21"/>
        </w:rPr>
        <w:t>Worked in Set</w:t>
      </w:r>
      <w:r w:rsidRPr="270D5726" w:rsidR="6FF43E4D">
        <w:rPr>
          <w:rFonts w:ascii="Cambria" w:hAnsi="Cambria" w:cs="Arial"/>
          <w:sz w:val="21"/>
          <w:szCs w:val="21"/>
        </w:rPr>
        <w:t>ting up distributed systems</w:t>
      </w:r>
      <w:r w:rsidRPr="270D5726" w:rsidR="00032F87">
        <w:rPr>
          <w:rFonts w:ascii="Cambria" w:hAnsi="Cambria" w:cs="Arial"/>
          <w:sz w:val="21"/>
          <w:szCs w:val="21"/>
        </w:rPr>
        <w:t xml:space="preserve"> using latest </w:t>
      </w:r>
      <w:r w:rsidRPr="270D5726" w:rsidR="00032F87">
        <w:rPr>
          <w:rFonts w:ascii="Cambria" w:hAnsi="Cambria" w:cs="Arial"/>
          <w:sz w:val="21"/>
          <w:szCs w:val="21"/>
        </w:rPr>
        <w:t>Blazor.Net</w:t>
      </w:r>
      <w:r w:rsidRPr="270D5726" w:rsidR="00032F87">
        <w:rPr>
          <w:rFonts w:ascii="Cambria" w:hAnsi="Cambria" w:cs="Arial"/>
          <w:sz w:val="21"/>
          <w:szCs w:val="21"/>
        </w:rPr>
        <w:t xml:space="preserve"> with </w:t>
      </w:r>
      <w:r w:rsidRPr="270D5726" w:rsidR="00032F87">
        <w:rPr>
          <w:rFonts w:ascii="Cambria" w:hAnsi="Cambria" w:cs="Arial"/>
          <w:sz w:val="21"/>
          <w:szCs w:val="21"/>
        </w:rPr>
        <w:t>Asp.Net</w:t>
      </w:r>
      <w:r w:rsidRPr="270D5726" w:rsidR="00032F87">
        <w:rPr>
          <w:rFonts w:ascii="Cambria" w:hAnsi="Cambria" w:cs="Arial"/>
          <w:sz w:val="21"/>
          <w:szCs w:val="21"/>
        </w:rPr>
        <w:t xml:space="preserve"> Core </w:t>
      </w:r>
      <w:r w:rsidRPr="270D5726" w:rsidR="00A218DA">
        <w:rPr>
          <w:rFonts w:ascii="Cambria" w:hAnsi="Cambria" w:cs="Arial"/>
          <w:sz w:val="21"/>
          <w:szCs w:val="21"/>
        </w:rPr>
        <w:t>6</w:t>
      </w:r>
      <w:r w:rsidRPr="270D5726" w:rsidR="00032F87">
        <w:rPr>
          <w:rFonts w:ascii="Cambria" w:hAnsi="Cambria" w:cs="Arial"/>
          <w:sz w:val="21"/>
          <w:szCs w:val="21"/>
        </w:rPr>
        <w:t>.0.</w:t>
      </w:r>
    </w:p>
    <w:p xmlns:wp14="http://schemas.microsoft.com/office/word/2010/wordml" w:rsidRPr="00DF29FE" w:rsidR="002A006D" w:rsidP="002A006D" w:rsidRDefault="002A006D" w14:paraId="24054FF5" wp14:textId="77777777">
      <w:pPr>
        <w:pStyle w:val="BodyText"/>
        <w:numPr>
          <w:ilvl w:val="0"/>
          <w:numId w:val="3"/>
        </w:numPr>
        <w:spacing w:after="0"/>
        <w:rPr>
          <w:rFonts w:ascii="Cambria" w:hAnsi="Cambria" w:cs="Arial"/>
          <w:bCs/>
          <w:sz w:val="21"/>
          <w:szCs w:val="21"/>
        </w:rPr>
      </w:pPr>
      <w:r w:rsidRPr="270D5726" w:rsidR="002A006D">
        <w:rPr>
          <w:rFonts w:ascii="Cambria" w:hAnsi="Cambria" w:cs="Arial"/>
          <w:sz w:val="21"/>
          <w:szCs w:val="21"/>
        </w:rPr>
        <w:t xml:space="preserve">Designed and developed the application using Angular 8 framework along with HTML5, CSS3, Type Script, JavaScript, Bootstrap, Node.JS, </w:t>
      </w:r>
      <w:r w:rsidRPr="270D5726" w:rsidR="00DF29FE">
        <w:rPr>
          <w:rFonts w:ascii="Cambria" w:hAnsi="Cambria" w:cs="Arial"/>
          <w:sz w:val="21"/>
          <w:szCs w:val="21"/>
        </w:rPr>
        <w:t>and NPM</w:t>
      </w:r>
      <w:r w:rsidRPr="270D5726" w:rsidR="002A006D">
        <w:rPr>
          <w:rFonts w:ascii="Cambria" w:hAnsi="Cambria" w:cs="Arial"/>
          <w:sz w:val="21"/>
          <w:szCs w:val="21"/>
        </w:rPr>
        <w:t>.</w:t>
      </w:r>
    </w:p>
    <w:p xmlns:wp14="http://schemas.microsoft.com/office/word/2010/wordml" w:rsidRPr="00DF29FE" w:rsidR="002A006D" w:rsidP="002A006D" w:rsidRDefault="002A006D" w14:paraId="70DAB57E" wp14:textId="77777777">
      <w:pPr>
        <w:pStyle w:val="BodyText"/>
        <w:numPr>
          <w:ilvl w:val="0"/>
          <w:numId w:val="3"/>
        </w:numPr>
        <w:spacing w:after="0"/>
        <w:rPr>
          <w:rFonts w:ascii="Cambria" w:hAnsi="Cambria" w:cs="Arial"/>
          <w:bCs/>
          <w:sz w:val="21"/>
          <w:szCs w:val="21"/>
        </w:rPr>
      </w:pPr>
      <w:r w:rsidRPr="270D5726" w:rsidR="002A006D">
        <w:rPr>
          <w:rFonts w:ascii="Cambria" w:hAnsi="Cambria" w:cs="Arial"/>
          <w:sz w:val="21"/>
          <w:szCs w:val="21"/>
        </w:rPr>
        <w:t>Worked Extensively with Angular 8 CLI for creating components, Services, pipes, Directives.</w:t>
      </w:r>
    </w:p>
    <w:p xmlns:wp14="http://schemas.microsoft.com/office/word/2010/wordml" w:rsidRPr="00DF29FE" w:rsidR="002A006D" w:rsidP="002A006D" w:rsidRDefault="002A006D" w14:paraId="28BBFF0A" wp14:textId="77777777">
      <w:pPr>
        <w:pStyle w:val="BodyText"/>
        <w:numPr>
          <w:ilvl w:val="0"/>
          <w:numId w:val="3"/>
        </w:numPr>
        <w:spacing w:after="0"/>
        <w:rPr>
          <w:rFonts w:ascii="Cambria" w:hAnsi="Cambria" w:cs="Arial"/>
          <w:bCs/>
          <w:sz w:val="21"/>
          <w:szCs w:val="21"/>
        </w:rPr>
      </w:pPr>
      <w:r w:rsidRPr="270D5726" w:rsidR="002A006D">
        <w:rPr>
          <w:rFonts w:ascii="Cambria" w:hAnsi="Cambria" w:cs="Arial"/>
          <w:sz w:val="21"/>
          <w:szCs w:val="21"/>
        </w:rPr>
        <w:t>Contributed to project repositories to utilize serverless technologies, services and container technologies (Docker, Kubernetes etc.) for CI/CD integration and project onboarding.</w:t>
      </w:r>
    </w:p>
    <w:p xmlns:wp14="http://schemas.microsoft.com/office/word/2010/wordml" w:rsidRPr="00DF29FE" w:rsidR="002A006D" w:rsidP="00325CE8" w:rsidRDefault="002A006D" w14:paraId="0223C475" wp14:textId="77777777">
      <w:pPr>
        <w:pStyle w:val="NoSpacing"/>
        <w:numPr>
          <w:ilvl w:val="0"/>
          <w:numId w:val="3"/>
        </w:numPr>
        <w:rPr>
          <w:rFonts w:ascii="Cambria" w:hAnsi="Cambria" w:eastAsia="Times New Roman" w:cs="Arial"/>
          <w:sz w:val="21"/>
          <w:szCs w:val="21"/>
          <w:lang w:val="en-GB"/>
        </w:rPr>
      </w:pPr>
      <w:r w:rsidRPr="270D5726" w:rsidR="002A006D">
        <w:rPr>
          <w:rFonts w:ascii="Cambria" w:hAnsi="Cambria" w:eastAsia="Times New Roman" w:cs="Arial"/>
          <w:sz w:val="21"/>
          <w:szCs w:val="21"/>
          <w:lang w:val="en-GB"/>
        </w:rPr>
        <w:t>Created and maintained Unit Tests using N-Unit frame works for assuring the correct functionality of the projects.</w:t>
      </w:r>
    </w:p>
    <w:p xmlns:wp14="http://schemas.microsoft.com/office/word/2010/wordml" w:rsidRPr="00DF29FE" w:rsidR="003B6ED8" w:rsidP="00325CE8" w:rsidRDefault="003B6ED8" w14:paraId="1543E802" wp14:textId="77777777">
      <w:pPr>
        <w:pStyle w:val="NoSpacing"/>
        <w:numPr>
          <w:ilvl w:val="0"/>
          <w:numId w:val="3"/>
        </w:numPr>
        <w:rPr>
          <w:rFonts w:ascii="Cambria" w:hAnsi="Cambria" w:eastAsia="Times New Roman" w:cs="Arial"/>
          <w:sz w:val="21"/>
          <w:szCs w:val="21"/>
          <w:lang w:val="en-GB"/>
        </w:rPr>
      </w:pPr>
      <w:r w:rsidRPr="270D5726" w:rsidR="003B6ED8">
        <w:rPr>
          <w:rFonts w:ascii="Cambria" w:hAnsi="Cambria" w:cs="Segoe UI"/>
          <w:color w:val="0F0F0F"/>
          <w:sz w:val="21"/>
          <w:szCs w:val="21"/>
        </w:rPr>
        <w:t>Integrating SSO functionality with Okta's IAM platform, facilitating secure and user-friendly access to applications through a unified authentication process. Configuration and maintenance of Okta environments to align with organizational needs</w:t>
      </w:r>
    </w:p>
    <w:p xmlns:wp14="http://schemas.microsoft.com/office/word/2010/wordml" w:rsidRPr="00DF29FE" w:rsidR="00325CE8" w:rsidP="00325CE8" w:rsidRDefault="00325CE8" w14:paraId="573A7D35" wp14:textId="77777777">
      <w:pPr>
        <w:pStyle w:val="NoSpacing"/>
        <w:numPr>
          <w:ilvl w:val="0"/>
          <w:numId w:val="3"/>
        </w:numPr>
        <w:rPr>
          <w:rFonts w:ascii="Cambria" w:hAnsi="Cambria" w:eastAsia="Times New Roman" w:cs="Arial"/>
          <w:sz w:val="21"/>
          <w:szCs w:val="21"/>
          <w:lang w:val="en-GB"/>
        </w:rPr>
      </w:pPr>
      <w:r w:rsidRPr="270D5726" w:rsidR="00325CE8">
        <w:rPr>
          <w:rFonts w:ascii="Cambria" w:hAnsi="Cambria" w:eastAsia="Times New Roman" w:cs="Arial"/>
          <w:sz w:val="21"/>
          <w:szCs w:val="21"/>
          <w:lang w:val="en-GB"/>
        </w:rPr>
        <w:t>Knowledge of using Continuous Integration / Continuous Deployment (CI-CD) tools as Jenkins.</w:t>
      </w:r>
    </w:p>
    <w:p xmlns:wp14="http://schemas.microsoft.com/office/word/2010/wordml" w:rsidRPr="00DF29FE" w:rsidR="002A006D" w:rsidP="00325CE8" w:rsidRDefault="002A006D" w14:paraId="09DEF2E1" wp14:textId="77777777">
      <w:pPr>
        <w:pStyle w:val="NoSpacing"/>
        <w:numPr>
          <w:ilvl w:val="0"/>
          <w:numId w:val="3"/>
        </w:numPr>
        <w:rPr>
          <w:rFonts w:ascii="Cambria" w:hAnsi="Cambria" w:eastAsia="Times New Roman" w:cs="Arial"/>
          <w:sz w:val="21"/>
          <w:szCs w:val="21"/>
          <w:lang w:val="en-GB"/>
        </w:rPr>
      </w:pPr>
      <w:r w:rsidRPr="270D5726" w:rsidR="002A006D">
        <w:rPr>
          <w:rFonts w:ascii="Cambria" w:hAnsi="Cambria" w:eastAsia="Times New Roman" w:cs="Arial"/>
          <w:sz w:val="21"/>
          <w:szCs w:val="21"/>
          <w:lang w:val="en-GB"/>
        </w:rPr>
        <w:t>Designed and developed web various business component, extensions and conversion objects to meet project requirements</w:t>
      </w:r>
      <w:r w:rsidRPr="270D5726" w:rsidR="00EB3AD3">
        <w:rPr>
          <w:rFonts w:ascii="Cambria" w:hAnsi="Cambria" w:eastAsia="Times New Roman" w:cs="Arial"/>
          <w:sz w:val="21"/>
          <w:szCs w:val="21"/>
          <w:lang w:val="en-GB"/>
        </w:rPr>
        <w:t xml:space="preserve"> using C# and ASP.NET with Core and Micro-services.</w:t>
      </w:r>
    </w:p>
    <w:p xmlns:wp14="http://schemas.microsoft.com/office/word/2010/wordml" w:rsidRPr="00DF29FE" w:rsidR="00F804F6" w:rsidP="00F804F6" w:rsidRDefault="00F804F6" w14:paraId="0C2BE64E" wp14:textId="77777777">
      <w:pPr>
        <w:pStyle w:val="NoSpacing"/>
        <w:numPr>
          <w:ilvl w:val="0"/>
          <w:numId w:val="3"/>
        </w:numPr>
        <w:rPr>
          <w:rFonts w:ascii="Cambria" w:hAnsi="Cambria" w:eastAsia="Times New Roman" w:cs="Arial"/>
          <w:sz w:val="21"/>
          <w:szCs w:val="21"/>
          <w:lang w:val="en-GB"/>
        </w:rPr>
      </w:pPr>
      <w:r w:rsidRPr="270D5726" w:rsidR="00F804F6">
        <w:rPr>
          <w:rFonts w:ascii="Cambria" w:hAnsi="Cambria" w:eastAsia="Times New Roman" w:cs="Arial"/>
          <w:sz w:val="21"/>
          <w:szCs w:val="21"/>
          <w:lang w:val="en-GB"/>
        </w:rPr>
        <w:t>Designed Crystal reports with dynamic content &amp; Custom UI.</w:t>
      </w:r>
    </w:p>
    <w:p xmlns:wp14="http://schemas.microsoft.com/office/word/2010/wordml" w:rsidRPr="00DF29FE" w:rsidR="002A006D" w:rsidP="002A006D" w:rsidRDefault="002A006D" w14:paraId="3B5A5E27" wp14:textId="77777777">
      <w:pPr>
        <w:pStyle w:val="NoSpacing"/>
        <w:numPr>
          <w:ilvl w:val="0"/>
          <w:numId w:val="3"/>
        </w:numPr>
        <w:rPr>
          <w:rFonts w:ascii="Cambria" w:hAnsi="Cambria" w:cs="Arial"/>
          <w:sz w:val="21"/>
          <w:szCs w:val="21"/>
        </w:rPr>
      </w:pPr>
      <w:r w:rsidRPr="270D5726" w:rsidR="002A006D">
        <w:rPr>
          <w:rFonts w:ascii="Cambria" w:hAnsi="Cambria" w:eastAsia="Times New Roman" w:cs="Arial"/>
          <w:sz w:val="21"/>
          <w:szCs w:val="21"/>
          <w:lang w:val="en-GB"/>
        </w:rPr>
        <w:t xml:space="preserve">Leveraged Angular sources for data access and created custom directives, factories, and services for the reusable components. </w:t>
      </w:r>
    </w:p>
    <w:p w:rsidR="72AF8BDF" w:rsidP="08794C94" w:rsidRDefault="72AF8BDF" w14:paraId="5EB65612" w14:textId="018B2556">
      <w:pPr>
        <w:pStyle w:val="NoSpacing"/>
        <w:numPr>
          <w:ilvl w:val="0"/>
          <w:numId w:val="3"/>
        </w:numPr>
        <w:suppressLineNumbers w:val="0"/>
        <w:bidi w:val="0"/>
        <w:spacing w:before="0" w:beforeAutospacing="off" w:after="0" w:afterAutospacing="off" w:line="259" w:lineRule="auto"/>
        <w:ind w:left="720" w:right="0" w:hanging="360"/>
        <w:jc w:val="left"/>
        <w:rPr>
          <w:rFonts w:ascii="Cambria" w:hAnsi="Cambria" w:cs="Arial"/>
          <w:noProof w:val="0"/>
          <w:sz w:val="21"/>
          <w:szCs w:val="21"/>
          <w:lang w:val="en-US"/>
        </w:rPr>
      </w:pPr>
      <w:r w:rsidRPr="270D5726" w:rsidR="72AF8BDF">
        <w:rPr>
          <w:rFonts w:ascii="Cambria" w:hAnsi="Cambria" w:cs="Arial"/>
          <w:noProof w:val="0"/>
          <w:sz w:val="21"/>
          <w:szCs w:val="21"/>
          <w:lang w:val="en-US"/>
        </w:rPr>
        <w:t>Designed a mini project for team logging using</w:t>
      </w:r>
      <w:r w:rsidRPr="270D5726" w:rsidR="0458D10F">
        <w:rPr>
          <w:rFonts w:ascii="Cambria" w:hAnsi="Cambria" w:cs="Arial"/>
          <w:noProof w:val="0"/>
          <w:sz w:val="21"/>
          <w:szCs w:val="21"/>
          <w:lang w:val="en-US"/>
        </w:rPr>
        <w:t xml:space="preserve"> distributed systems </w:t>
      </w:r>
      <w:r w:rsidRPr="270D5726" w:rsidR="72AF8BDF">
        <w:rPr>
          <w:rFonts w:ascii="Cambria" w:hAnsi="Cambria" w:cs="Arial"/>
          <w:noProof w:val="0"/>
          <w:sz w:val="21"/>
          <w:szCs w:val="21"/>
          <w:lang w:val="en-US"/>
        </w:rPr>
        <w:t xml:space="preserve"> </w:t>
      </w:r>
      <w:r w:rsidRPr="270D5726" w:rsidR="72AF8BDF">
        <w:rPr>
          <w:rFonts w:ascii="Cambria" w:hAnsi="Cambria" w:cs="Arial"/>
          <w:noProof w:val="0"/>
          <w:sz w:val="21"/>
          <w:szCs w:val="21"/>
          <w:lang w:val="en-US"/>
        </w:rPr>
        <w:t>Dotnet framework, C# and MongoDB, a NoSQL database.</w:t>
      </w:r>
    </w:p>
    <w:p xmlns:wp14="http://schemas.microsoft.com/office/word/2010/wordml" w:rsidRPr="00DF29FE" w:rsidR="002A006D" w:rsidP="002A006D" w:rsidRDefault="002A006D" w14:paraId="45EF91D7" wp14:textId="40461966">
      <w:pPr>
        <w:pStyle w:val="NoSpacing"/>
        <w:numPr>
          <w:ilvl w:val="0"/>
          <w:numId w:val="3"/>
        </w:numPr>
        <w:rPr>
          <w:rFonts w:ascii="Cambria" w:hAnsi="Cambria" w:cs="Arial"/>
          <w:sz w:val="21"/>
          <w:szCs w:val="21"/>
        </w:rPr>
      </w:pPr>
      <w:r w:rsidRPr="270D5726" w:rsidR="002A006D">
        <w:rPr>
          <w:rFonts w:ascii="Cambria" w:hAnsi="Cambria" w:cs="Arial"/>
          <w:sz w:val="21"/>
          <w:szCs w:val="21"/>
        </w:rPr>
        <w:t xml:space="preserve">Build Data Contract and Design Pub/Sub </w:t>
      </w:r>
      <w:r w:rsidRPr="270D5726" w:rsidR="3A10FF88">
        <w:rPr>
          <w:rFonts w:ascii="Cambria" w:hAnsi="Cambria" w:cs="Arial"/>
          <w:sz w:val="21"/>
          <w:szCs w:val="21"/>
        </w:rPr>
        <w:t xml:space="preserve">Cloud </w:t>
      </w:r>
      <w:r w:rsidRPr="270D5726" w:rsidR="002A006D">
        <w:rPr>
          <w:rFonts w:ascii="Cambria" w:hAnsi="Cambria" w:cs="Arial"/>
          <w:sz w:val="21"/>
          <w:szCs w:val="21"/>
        </w:rPr>
        <w:t>architect</w:t>
      </w:r>
      <w:r w:rsidRPr="270D5726" w:rsidR="002A006D">
        <w:rPr>
          <w:rFonts w:ascii="Cambria" w:hAnsi="Cambria" w:cs="Arial"/>
          <w:sz w:val="21"/>
          <w:szCs w:val="21"/>
        </w:rPr>
        <w:t>ure for managing data queues using Kafka.</w:t>
      </w:r>
    </w:p>
    <w:p xmlns:wp14="http://schemas.microsoft.com/office/word/2010/wordml" w:rsidRPr="00DF29FE" w:rsidR="002A006D" w:rsidP="00E01084" w:rsidRDefault="002A006D" w14:paraId="677C9CCE" wp14:textId="77777777">
      <w:pPr>
        <w:pStyle w:val="ListParagraph"/>
        <w:numPr>
          <w:ilvl w:val="0"/>
          <w:numId w:val="3"/>
        </w:numPr>
        <w:rPr>
          <w:rFonts w:ascii="Cambria" w:hAnsi="Cambria" w:eastAsia="SimSun" w:cs="Arial"/>
          <w:bCs/>
          <w:color w:val="000000"/>
          <w:sz w:val="21"/>
          <w:szCs w:val="21"/>
          <w:lang w:val="en-US" w:eastAsia="ar-SA" w:bidi="ar-SA"/>
        </w:rPr>
      </w:pPr>
      <w:r w:rsidRPr="270D5726" w:rsidR="002A006D">
        <w:rPr>
          <w:rFonts w:ascii="Cambria" w:hAnsi="Cambria" w:eastAsia="SimSun" w:cs="Arial"/>
          <w:color w:val="000000" w:themeColor="text1" w:themeTint="FF" w:themeShade="FF"/>
          <w:sz w:val="21"/>
          <w:szCs w:val="21"/>
          <w:lang w:val="en-US" w:eastAsia="ar-SA" w:bidi="ar-SA"/>
        </w:rPr>
        <w:t>User Authentication and Authorization using OAuth and .Net Core Filters.</w:t>
      </w:r>
    </w:p>
    <w:p xmlns:wp14="http://schemas.microsoft.com/office/word/2010/wordml" w:rsidRPr="00DF29FE" w:rsidR="001922D6" w:rsidP="001922D6" w:rsidRDefault="001922D6" w14:paraId="39838C10" wp14:textId="77777777">
      <w:pPr>
        <w:pStyle w:val="ListParagraph"/>
        <w:numPr>
          <w:ilvl w:val="0"/>
          <w:numId w:val="3"/>
        </w:numPr>
        <w:rPr>
          <w:rFonts w:ascii="Cambria" w:hAnsi="Cambria" w:eastAsia="SimSun" w:cs="Arial"/>
          <w:bCs/>
          <w:color w:val="000000"/>
          <w:sz w:val="21"/>
          <w:szCs w:val="21"/>
          <w:lang w:val="en-US" w:eastAsia="ar-SA" w:bidi="ar-SA"/>
        </w:rPr>
      </w:pPr>
      <w:r w:rsidRPr="270D5726" w:rsidR="001922D6">
        <w:rPr>
          <w:rFonts w:ascii="Cambria" w:hAnsi="Cambria" w:eastAsia="SimSun" w:cs="Arial"/>
          <w:color w:val="000000" w:themeColor="text1" w:themeTint="FF" w:themeShade="FF"/>
          <w:sz w:val="21"/>
          <w:szCs w:val="21"/>
          <w:lang w:val="en-US" w:eastAsia="ar-SA" w:bidi="ar-SA"/>
        </w:rPr>
        <w:t>Used Crystal Reports for report generation.</w:t>
      </w:r>
    </w:p>
    <w:p xmlns:wp14="http://schemas.microsoft.com/office/word/2010/wordml" w:rsidRPr="00DF29FE" w:rsidR="00E01084" w:rsidP="00E01084" w:rsidRDefault="00E01084" w14:paraId="3235B5D1" wp14:textId="77777777">
      <w:pPr>
        <w:pStyle w:val="ListParagraph"/>
        <w:numPr>
          <w:ilvl w:val="0"/>
          <w:numId w:val="3"/>
        </w:numPr>
        <w:rPr>
          <w:rFonts w:ascii="Cambria" w:hAnsi="Cambria" w:eastAsia="SimSun" w:cs="Arial"/>
          <w:bCs/>
          <w:color w:val="000000"/>
          <w:sz w:val="21"/>
          <w:szCs w:val="21"/>
          <w:lang w:val="en-US" w:eastAsia="ar-SA" w:bidi="ar-SA"/>
        </w:rPr>
      </w:pPr>
      <w:r w:rsidRPr="270D5726" w:rsidR="00E01084">
        <w:rPr>
          <w:rFonts w:ascii="Cambria" w:hAnsi="Cambria" w:eastAsia="SimSun" w:cs="Arial"/>
          <w:color w:val="000000" w:themeColor="text1" w:themeTint="FF" w:themeShade="FF"/>
          <w:sz w:val="21"/>
          <w:szCs w:val="21"/>
          <w:lang w:val="en-US" w:eastAsia="ar-SA" w:bidi="ar-SA"/>
        </w:rPr>
        <w:t>Utilize programming languages like Java, Python, SQL, Node, and Scala, Open-Source Platforms and NoSQL databases, Container Orchestration services including Docker and Kubernetes, and a variety of AWS tools and services.</w:t>
      </w:r>
    </w:p>
    <w:p xmlns:wp14="http://schemas.microsoft.com/office/word/2010/wordml" w:rsidRPr="00DF29FE" w:rsidR="00FC5CF2" w:rsidP="00FC5CF2" w:rsidRDefault="002A006D" w14:paraId="435242F9" wp14:textId="77777777">
      <w:pPr>
        <w:pStyle w:val="ListParagraph"/>
        <w:numPr>
          <w:ilvl w:val="0"/>
          <w:numId w:val="3"/>
        </w:numPr>
        <w:rPr>
          <w:rFonts w:ascii="Cambria" w:hAnsi="Cambria" w:eastAsia="SimSun" w:cs="Arial"/>
          <w:bCs/>
          <w:color w:val="000000"/>
          <w:sz w:val="21"/>
          <w:szCs w:val="21"/>
          <w:lang w:val="en-US" w:eastAsia="ar-SA" w:bidi="ar-SA"/>
        </w:rPr>
      </w:pPr>
      <w:r w:rsidRPr="270D5726" w:rsidR="002A006D">
        <w:rPr>
          <w:rFonts w:ascii="Cambria" w:hAnsi="Cambria" w:eastAsia="SimSun" w:cs="Arial"/>
          <w:color w:val="000000" w:themeColor="text1" w:themeTint="FF" w:themeShade="FF"/>
          <w:sz w:val="21"/>
          <w:szCs w:val="21"/>
          <w:lang w:val="en-US" w:eastAsia="ar-SA" w:bidi="ar-SA"/>
        </w:rPr>
        <w:t xml:space="preserve">Co-ordinated with various project stake holders such as product </w:t>
      </w:r>
      <w:r w:rsidRPr="270D5726" w:rsidR="00EB3AD3">
        <w:rPr>
          <w:rFonts w:ascii="Cambria" w:hAnsi="Cambria" w:eastAsia="SimSun" w:cs="Arial"/>
          <w:color w:val="000000" w:themeColor="text1" w:themeTint="FF" w:themeShade="FF"/>
          <w:sz w:val="21"/>
          <w:szCs w:val="21"/>
          <w:lang w:val="en-US" w:eastAsia="ar-SA" w:bidi="ar-SA"/>
        </w:rPr>
        <w:t>owners, QA</w:t>
      </w:r>
      <w:r w:rsidRPr="270D5726" w:rsidR="002A006D">
        <w:rPr>
          <w:rFonts w:ascii="Cambria" w:hAnsi="Cambria" w:eastAsia="SimSun" w:cs="Arial"/>
          <w:color w:val="000000" w:themeColor="text1" w:themeTint="FF" w:themeShade="FF"/>
          <w:sz w:val="21"/>
          <w:szCs w:val="21"/>
          <w:lang w:val="en-US" w:eastAsia="ar-SA" w:bidi="ar-SA"/>
        </w:rPr>
        <w:t>,</w:t>
      </w:r>
      <w:r w:rsidRPr="270D5726" w:rsidR="00EB3AD3">
        <w:rPr>
          <w:rFonts w:ascii="Cambria" w:hAnsi="Cambria" w:eastAsia="SimSun" w:cs="Arial"/>
          <w:color w:val="000000" w:themeColor="text1" w:themeTint="FF" w:themeShade="FF"/>
          <w:sz w:val="21"/>
          <w:szCs w:val="21"/>
          <w:lang w:val="en-US" w:eastAsia="ar-SA" w:bidi="ar-SA"/>
        </w:rPr>
        <w:t xml:space="preserve"> UX</w:t>
      </w:r>
      <w:r w:rsidRPr="270D5726" w:rsidR="002A006D">
        <w:rPr>
          <w:rFonts w:ascii="Cambria" w:hAnsi="Cambria" w:eastAsia="SimSun" w:cs="Arial"/>
          <w:color w:val="000000" w:themeColor="text1" w:themeTint="FF" w:themeShade="FF"/>
          <w:sz w:val="21"/>
          <w:szCs w:val="21"/>
          <w:lang w:val="en-US" w:eastAsia="ar-SA" w:bidi="ar-SA"/>
        </w:rPr>
        <w:t xml:space="preserve"> Design team and scrum master to understand project requirements and user story refinement to meet project deliverables.</w:t>
      </w:r>
    </w:p>
    <w:p xmlns:wp14="http://schemas.microsoft.com/office/word/2010/wordml" w:rsidRPr="00DF29FE" w:rsidR="00775F95" w:rsidP="00775F95" w:rsidRDefault="00775F95" w14:paraId="2BF23202" wp14:textId="77777777">
      <w:pPr>
        <w:pStyle w:val="ListParagraph"/>
        <w:numPr>
          <w:ilvl w:val="0"/>
          <w:numId w:val="3"/>
        </w:numPr>
        <w:rPr>
          <w:rFonts w:ascii="Cambria" w:hAnsi="Cambria" w:eastAsia="SimSun" w:cs="Arial"/>
          <w:bCs/>
          <w:color w:val="000000"/>
          <w:sz w:val="21"/>
          <w:szCs w:val="21"/>
          <w:lang w:val="en-US" w:eastAsia="ar-SA" w:bidi="ar-SA"/>
        </w:rPr>
      </w:pPr>
      <w:r w:rsidRPr="270D5726" w:rsidR="00775F95">
        <w:rPr>
          <w:rFonts w:ascii="Cambria" w:hAnsi="Cambria" w:eastAsia="SimSun" w:cs="Arial"/>
          <w:color w:val="000000" w:themeColor="text1" w:themeTint="FF" w:themeShade="FF"/>
          <w:sz w:val="21"/>
          <w:szCs w:val="21"/>
          <w:lang w:val="en-US" w:eastAsia="ar-SA" w:bidi="ar-SA"/>
        </w:rPr>
        <w:t>Implemented Moq framework for server side functionality testing.</w:t>
      </w:r>
    </w:p>
    <w:p xmlns:wp14="http://schemas.microsoft.com/office/word/2010/wordml" w:rsidRPr="00DF29FE" w:rsidR="00FC5CF2" w:rsidP="00FC5CF2" w:rsidRDefault="00FC5CF2" w14:paraId="1405EC57" wp14:textId="77777777">
      <w:pPr>
        <w:pStyle w:val="ListParagraph"/>
        <w:numPr>
          <w:ilvl w:val="0"/>
          <w:numId w:val="3"/>
        </w:numPr>
        <w:rPr>
          <w:rFonts w:ascii="Cambria" w:hAnsi="Cambria" w:eastAsia="SimSun" w:cs="Arial"/>
          <w:bCs/>
          <w:color w:val="000000"/>
          <w:sz w:val="21"/>
          <w:szCs w:val="21"/>
          <w:lang w:val="en-US" w:eastAsia="ar-SA" w:bidi="ar-SA"/>
        </w:rPr>
      </w:pPr>
      <w:r w:rsidRPr="270D5726" w:rsidR="00FC5CF2">
        <w:rPr>
          <w:rFonts w:ascii="Cambria" w:hAnsi="Cambria" w:eastAsia="SimSun" w:cs="Arial"/>
          <w:color w:val="000000" w:themeColor="text1" w:themeTint="FF" w:themeShade="FF"/>
          <w:sz w:val="21"/>
          <w:szCs w:val="21"/>
          <w:lang w:val="en-US" w:eastAsia="ar-SA" w:bidi="ar-SA"/>
        </w:rPr>
        <w:t xml:space="preserve">Designed the applications using ASP.Net, CSLA, Page Flow, VB.Net, WCF and ASP.Net MVC 4, Entity framework and SharePoint. </w:t>
      </w:r>
    </w:p>
    <w:p xmlns:wp14="http://schemas.microsoft.com/office/word/2010/wordml" w:rsidRPr="00DF29FE" w:rsidR="00782D64" w:rsidP="00782D64" w:rsidRDefault="00782D64" w14:paraId="47413974" wp14:textId="77777777">
      <w:pPr>
        <w:pStyle w:val="ListParagraph"/>
        <w:numPr>
          <w:ilvl w:val="0"/>
          <w:numId w:val="3"/>
        </w:numPr>
        <w:rPr>
          <w:rFonts w:ascii="Cambria" w:hAnsi="Cambria" w:eastAsia="SimSun" w:cs="Arial"/>
          <w:bCs/>
          <w:color w:val="000000"/>
          <w:sz w:val="21"/>
          <w:szCs w:val="21"/>
          <w:lang w:val="en-US" w:eastAsia="ar-SA" w:bidi="ar-SA"/>
        </w:rPr>
      </w:pPr>
      <w:r w:rsidRPr="270D5726" w:rsidR="00782D64">
        <w:rPr>
          <w:rFonts w:ascii="Cambria" w:hAnsi="Cambria" w:eastAsia="SimSun" w:cs="Arial"/>
          <w:color w:val="000000" w:themeColor="text1" w:themeTint="FF" w:themeShade="FF"/>
          <w:sz w:val="21"/>
          <w:szCs w:val="21"/>
          <w:lang w:val="en-US" w:eastAsia="ar-SA" w:bidi="ar-SA"/>
        </w:rPr>
        <w:t xml:space="preserve">Work with client to understand new Duck creek product adapted by Confidential. </w:t>
      </w:r>
    </w:p>
    <w:p xmlns:wp14="http://schemas.microsoft.com/office/word/2010/wordml" w:rsidRPr="00DF29FE" w:rsidR="00973783" w:rsidP="00973783" w:rsidRDefault="00973783" w14:paraId="28A7D711" wp14:textId="77777777">
      <w:pPr>
        <w:pStyle w:val="ListParagraph"/>
        <w:numPr>
          <w:ilvl w:val="0"/>
          <w:numId w:val="3"/>
        </w:numPr>
        <w:rPr>
          <w:rFonts w:ascii="Cambria" w:hAnsi="Cambria" w:eastAsia="SimSun" w:cs="Arial"/>
          <w:bCs/>
          <w:color w:val="000000"/>
          <w:sz w:val="21"/>
          <w:szCs w:val="21"/>
          <w:lang w:val="en-US" w:eastAsia="ar-SA" w:bidi="ar-SA"/>
        </w:rPr>
      </w:pPr>
      <w:r w:rsidRPr="270D5726" w:rsidR="00973783">
        <w:rPr>
          <w:rFonts w:ascii="Cambria" w:hAnsi="Cambria" w:eastAsia="SimSun" w:cs="Arial"/>
          <w:color w:val="000000" w:themeColor="text1" w:themeTint="FF" w:themeShade="FF"/>
          <w:sz w:val="21"/>
          <w:szCs w:val="21"/>
          <w:lang w:val="en-US" w:eastAsia="ar-SA" w:bidi="ar-SA"/>
        </w:rPr>
        <w:t xml:space="preserve">Experience in building and operating applications running on public cloud environments (AWS, Azure, </w:t>
      </w:r>
      <w:r w:rsidRPr="270D5726" w:rsidR="00DF29FE">
        <w:rPr>
          <w:rFonts w:ascii="Cambria" w:hAnsi="Cambria" w:eastAsia="SimSun" w:cs="Arial"/>
          <w:color w:val="000000" w:themeColor="text1" w:themeTint="FF" w:themeShade="FF"/>
          <w:sz w:val="21"/>
          <w:szCs w:val="21"/>
          <w:lang w:val="en-US" w:eastAsia="ar-SA" w:bidi="ar-SA"/>
        </w:rPr>
        <w:t>and GCP</w:t>
      </w:r>
      <w:r w:rsidRPr="270D5726" w:rsidR="00973783">
        <w:rPr>
          <w:rFonts w:ascii="Cambria" w:hAnsi="Cambria" w:eastAsia="SimSun" w:cs="Arial"/>
          <w:color w:val="000000" w:themeColor="text1" w:themeTint="FF" w:themeShade="FF"/>
          <w:sz w:val="21"/>
          <w:szCs w:val="21"/>
          <w:lang w:val="en-US" w:eastAsia="ar-SA" w:bidi="ar-SA"/>
        </w:rPr>
        <w:t xml:space="preserve">) including </w:t>
      </w:r>
      <w:r w:rsidRPr="270D5726" w:rsidR="00D23DC0">
        <w:rPr>
          <w:rFonts w:ascii="Cambria" w:hAnsi="Cambria" w:eastAsia="SimSun" w:cs="Arial"/>
          <w:color w:val="000000" w:themeColor="text1" w:themeTint="FF" w:themeShade="FF"/>
          <w:sz w:val="21"/>
          <w:szCs w:val="21"/>
          <w:lang w:val="en-US" w:eastAsia="ar-SA" w:bidi="ar-SA"/>
        </w:rPr>
        <w:t>DevOps</w:t>
      </w:r>
      <w:r w:rsidRPr="270D5726" w:rsidR="00973783">
        <w:rPr>
          <w:rFonts w:ascii="Cambria" w:hAnsi="Cambria" w:eastAsia="SimSun" w:cs="Arial"/>
          <w:color w:val="000000" w:themeColor="text1" w:themeTint="FF" w:themeShade="FF"/>
          <w:sz w:val="21"/>
          <w:szCs w:val="21"/>
          <w:lang w:val="en-US" w:eastAsia="ar-SA" w:bidi="ar-SA"/>
        </w:rPr>
        <w:t xml:space="preserve"> practices.</w:t>
      </w:r>
    </w:p>
    <w:p xmlns:wp14="http://schemas.microsoft.com/office/word/2010/wordml" w:rsidRPr="00DF29FE" w:rsidR="002A006D" w:rsidP="00782D64" w:rsidRDefault="002A006D" w14:paraId="07BC1656" wp14:textId="77777777">
      <w:pPr>
        <w:pStyle w:val="ListParagraph"/>
        <w:numPr>
          <w:ilvl w:val="0"/>
          <w:numId w:val="3"/>
        </w:numPr>
        <w:rPr>
          <w:rFonts w:ascii="Cambria" w:hAnsi="Cambria" w:eastAsia="SimSun" w:cs="Arial"/>
          <w:bCs/>
          <w:color w:val="000000"/>
          <w:sz w:val="21"/>
          <w:szCs w:val="21"/>
          <w:lang w:val="en-US" w:eastAsia="ar-SA" w:bidi="ar-SA"/>
        </w:rPr>
      </w:pPr>
      <w:r w:rsidRPr="270D5726" w:rsidR="002A006D">
        <w:rPr>
          <w:rFonts w:ascii="Cambria" w:hAnsi="Cambria" w:eastAsia="SimSun" w:cs="Arial"/>
          <w:color w:val="000000" w:themeColor="text1" w:themeTint="FF" w:themeShade="FF"/>
          <w:sz w:val="21"/>
          <w:szCs w:val="21"/>
          <w:lang w:val="en-US" w:eastAsia="ar-SA" w:bidi="ar-SA"/>
        </w:rPr>
        <w:t>Wrote complex Stored Procedures, Functions, Triggers, SQL Queries and Views using SQL Server.</w:t>
      </w:r>
    </w:p>
    <w:p xmlns:wp14="http://schemas.microsoft.com/office/word/2010/wordml" w:rsidRPr="00DF29FE" w:rsidR="002A006D" w:rsidP="002A006D" w:rsidRDefault="002A006D" w14:paraId="29B62D86" wp14:textId="77777777">
      <w:pPr>
        <w:pStyle w:val="BodyText"/>
        <w:numPr>
          <w:ilvl w:val="0"/>
          <w:numId w:val="3"/>
        </w:numPr>
        <w:spacing w:after="0"/>
        <w:rPr>
          <w:rFonts w:ascii="Cambria" w:hAnsi="Cambria" w:cs="Arial"/>
          <w:bCs/>
          <w:sz w:val="21"/>
          <w:szCs w:val="21"/>
        </w:rPr>
      </w:pPr>
      <w:r w:rsidRPr="270D5726" w:rsidR="002A006D">
        <w:rPr>
          <w:rFonts w:ascii="Cambria" w:hAnsi="Cambria" w:cs="Arial"/>
          <w:sz w:val="21"/>
          <w:szCs w:val="21"/>
        </w:rPr>
        <w:t>Worked on fine tuning complex SQL queries, improve pe</w:t>
      </w:r>
      <w:r w:rsidRPr="270D5726" w:rsidR="00E53E67">
        <w:rPr>
          <w:rFonts w:ascii="Cambria" w:hAnsi="Cambria" w:cs="Arial"/>
          <w:sz w:val="21"/>
          <w:szCs w:val="21"/>
        </w:rPr>
        <w:t>rformance to meet project NFR (</w:t>
      </w:r>
      <w:r w:rsidRPr="270D5726" w:rsidR="002A006D">
        <w:rPr>
          <w:rFonts w:ascii="Cambria" w:hAnsi="Cambria" w:cs="Arial"/>
          <w:sz w:val="21"/>
          <w:szCs w:val="21"/>
        </w:rPr>
        <w:t>non- functional requirements).</w:t>
      </w:r>
    </w:p>
    <w:p xmlns:wp14="http://schemas.microsoft.com/office/word/2010/wordml" w:rsidRPr="00DF29FE" w:rsidR="002A006D" w:rsidP="002A006D" w:rsidRDefault="007E7965" w14:paraId="137626B7" wp14:textId="77777777">
      <w:pPr>
        <w:pStyle w:val="BodyText"/>
        <w:rPr>
          <w:rFonts w:ascii="Cambria" w:hAnsi="Cambria" w:cs="Arial"/>
          <w:sz w:val="21"/>
          <w:szCs w:val="21"/>
        </w:rPr>
      </w:pPr>
      <w:bookmarkStart w:name="_Hlk145426470" w:id="4"/>
      <w:r w:rsidRPr="00DF29FE">
        <w:rPr>
          <w:rFonts w:ascii="Cambria" w:hAnsi="Cambria" w:cs="Arial"/>
          <w:b/>
          <w:sz w:val="21"/>
          <w:szCs w:val="21"/>
        </w:rPr>
        <w:t>Environment</w:t>
      </w:r>
      <w:bookmarkEnd w:id="4"/>
      <w:r w:rsidRPr="00DF29FE" w:rsidR="002A006D">
        <w:rPr>
          <w:rFonts w:ascii="Cambria" w:hAnsi="Cambria" w:cs="Arial"/>
          <w:b/>
          <w:sz w:val="21"/>
          <w:szCs w:val="21"/>
        </w:rPr>
        <w:t>:</w:t>
      </w:r>
    </w:p>
    <w:p xmlns:wp14="http://schemas.microsoft.com/office/word/2010/wordml" w:rsidRPr="00DF29FE" w:rsidR="002A006D" w:rsidP="002A006D" w:rsidRDefault="002A006D" w14:paraId="7DB88499" wp14:textId="7437EB9A">
      <w:pPr>
        <w:pStyle w:val="BodyText"/>
        <w:rPr>
          <w:rFonts w:ascii="Cambria" w:hAnsi="Cambria" w:cs="Arial"/>
          <w:sz w:val="21"/>
          <w:szCs w:val="21"/>
        </w:rPr>
      </w:pPr>
      <w:r w:rsidRPr="270D5726" w:rsidR="002A006D">
        <w:rPr>
          <w:rFonts w:ascii="Cambria" w:hAnsi="Cambria" w:cs="Arial"/>
          <w:sz w:val="21"/>
          <w:szCs w:val="21"/>
        </w:rPr>
        <w:t xml:space="preserve">ASP.NET Core, </w:t>
      </w:r>
      <w:r w:rsidRPr="270D5726" w:rsidR="002A006D">
        <w:rPr>
          <w:rFonts w:ascii="Cambria" w:hAnsi="Cambria" w:cs="Arial"/>
          <w:sz w:val="21"/>
          <w:szCs w:val="21"/>
        </w:rPr>
        <w:t>.Net</w:t>
      </w:r>
      <w:r w:rsidRPr="270D5726" w:rsidR="002A006D">
        <w:rPr>
          <w:rFonts w:ascii="Cambria" w:hAnsi="Cambria" w:cs="Arial"/>
          <w:sz w:val="21"/>
          <w:szCs w:val="21"/>
        </w:rPr>
        <w:t xml:space="preserve"> Core</w:t>
      </w:r>
      <w:r w:rsidRPr="270D5726" w:rsidR="00A218DA">
        <w:rPr>
          <w:rFonts w:ascii="Cambria" w:hAnsi="Cambria" w:cs="Arial"/>
          <w:sz w:val="21"/>
          <w:szCs w:val="21"/>
        </w:rPr>
        <w:t xml:space="preserve"> 6.0</w:t>
      </w:r>
      <w:r w:rsidRPr="270D5726" w:rsidR="002A006D">
        <w:rPr>
          <w:rFonts w:ascii="Cambria" w:hAnsi="Cambria" w:cs="Arial"/>
          <w:sz w:val="21"/>
          <w:szCs w:val="21"/>
        </w:rPr>
        <w:t>, Microsoft Framework, Visual Studio, C#, WEB API,</w:t>
      </w:r>
      <w:r w:rsidRPr="270D5726" w:rsidR="005B5303">
        <w:rPr>
          <w:rFonts w:ascii="Cambria" w:hAnsi="Cambria" w:cs="Arial"/>
          <w:sz w:val="21"/>
          <w:szCs w:val="21"/>
        </w:rPr>
        <w:t xml:space="preserve"> </w:t>
      </w:r>
      <w:r w:rsidRPr="270D5726" w:rsidR="002F5863">
        <w:rPr>
          <w:rFonts w:ascii="Cambria" w:hAnsi="Cambria" w:cs="Arial"/>
          <w:sz w:val="21"/>
          <w:szCs w:val="21"/>
        </w:rPr>
        <w:t>GitHub, GCP,</w:t>
      </w:r>
      <w:r w:rsidRPr="270D5726" w:rsidR="002A006D">
        <w:rPr>
          <w:rFonts w:ascii="Cambria" w:hAnsi="Cambria" w:cs="Arial"/>
          <w:sz w:val="21"/>
          <w:szCs w:val="21"/>
        </w:rPr>
        <w:t xml:space="preserve"> Entity Framework, LINQ, </w:t>
      </w:r>
      <w:r w:rsidRPr="270D5726" w:rsidR="114AA25F">
        <w:rPr>
          <w:rFonts w:ascii="Cambria" w:hAnsi="Cambria" w:cs="Arial"/>
          <w:sz w:val="21"/>
          <w:szCs w:val="21"/>
        </w:rPr>
        <w:t xml:space="preserve">Linux, </w:t>
      </w:r>
      <w:r w:rsidRPr="270D5726" w:rsidR="002A006D">
        <w:rPr>
          <w:rFonts w:ascii="Cambria" w:hAnsi="Cambria" w:cs="Arial"/>
          <w:sz w:val="21"/>
          <w:szCs w:val="21"/>
        </w:rPr>
        <w:t>Angular and SQL Database, Micro services, REST,</w:t>
      </w:r>
      <w:r w:rsidRPr="270D5726" w:rsidR="00516ED4">
        <w:rPr>
          <w:rFonts w:ascii="Cambria" w:hAnsi="Cambria" w:cs="Arial"/>
          <w:sz w:val="21"/>
          <w:szCs w:val="21"/>
        </w:rPr>
        <w:t xml:space="preserve"> </w:t>
      </w:r>
      <w:r w:rsidRPr="270D5726" w:rsidR="00D23DC0">
        <w:rPr>
          <w:rFonts w:ascii="Cambria" w:hAnsi="Cambria" w:cs="Arial"/>
          <w:sz w:val="21"/>
          <w:szCs w:val="21"/>
        </w:rPr>
        <w:t xml:space="preserve">Crystal Reports, </w:t>
      </w:r>
      <w:r w:rsidRPr="270D5726" w:rsidR="00516ED4">
        <w:rPr>
          <w:rFonts w:ascii="Cambria" w:hAnsi="Cambria" w:cs="Arial"/>
          <w:sz w:val="21"/>
          <w:szCs w:val="21"/>
        </w:rPr>
        <w:t>JMeter,</w:t>
      </w:r>
      <w:r w:rsidRPr="270D5726" w:rsidR="002A006D">
        <w:rPr>
          <w:rFonts w:ascii="Cambria" w:hAnsi="Cambria" w:cs="Arial"/>
          <w:sz w:val="21"/>
          <w:szCs w:val="21"/>
        </w:rPr>
        <w:t xml:space="preserve"> AWS Cloud Services,</w:t>
      </w:r>
      <w:r w:rsidRPr="270D5726" w:rsidR="5FFFFAD5">
        <w:rPr>
          <w:rFonts w:ascii="Cambria" w:hAnsi="Cambria" w:cs="Arial"/>
          <w:sz w:val="21"/>
          <w:szCs w:val="21"/>
        </w:rPr>
        <w:t xml:space="preserve"> MongoDB,</w:t>
      </w:r>
      <w:r w:rsidRPr="270D5726" w:rsidR="002A006D">
        <w:rPr>
          <w:rFonts w:ascii="Cambria" w:hAnsi="Cambria" w:cs="Arial"/>
          <w:sz w:val="21"/>
          <w:szCs w:val="21"/>
        </w:rPr>
        <w:t xml:space="preserve"> Docker, GIT,</w:t>
      </w:r>
      <w:r w:rsidRPr="270D5726" w:rsidR="006725B4">
        <w:rPr>
          <w:rFonts w:ascii="Cambria" w:hAnsi="Cambria" w:cs="Arial"/>
          <w:sz w:val="21"/>
          <w:szCs w:val="21"/>
        </w:rPr>
        <w:t xml:space="preserve"> ALM,</w:t>
      </w:r>
      <w:r w:rsidRPr="270D5726" w:rsidR="002A006D">
        <w:rPr>
          <w:rFonts w:ascii="Cambria" w:hAnsi="Cambria" w:cs="Arial"/>
          <w:sz w:val="21"/>
          <w:szCs w:val="21"/>
        </w:rPr>
        <w:t xml:space="preserve"> </w:t>
      </w:r>
      <w:r w:rsidRPr="270D5726" w:rsidR="00973783">
        <w:rPr>
          <w:rFonts w:ascii="Cambria" w:hAnsi="Cambria" w:cs="Arial"/>
          <w:sz w:val="21"/>
          <w:szCs w:val="21"/>
        </w:rPr>
        <w:t xml:space="preserve">Azure, </w:t>
      </w:r>
      <w:r w:rsidRPr="270D5726" w:rsidR="00E01084">
        <w:rPr>
          <w:rFonts w:ascii="Cambria" w:hAnsi="Cambria" w:cs="Arial"/>
          <w:sz w:val="21"/>
          <w:szCs w:val="21"/>
        </w:rPr>
        <w:t xml:space="preserve">Python, </w:t>
      </w:r>
      <w:r w:rsidRPr="270D5726" w:rsidR="002A006D">
        <w:rPr>
          <w:rFonts w:ascii="Cambria" w:hAnsi="Cambria" w:cs="Arial"/>
          <w:sz w:val="21"/>
          <w:szCs w:val="21"/>
        </w:rPr>
        <w:t xml:space="preserve">Concourse, SonarQube, </w:t>
      </w:r>
      <w:r w:rsidRPr="270D5726" w:rsidR="004762A1">
        <w:rPr>
          <w:rFonts w:ascii="Cambria" w:hAnsi="Cambria" w:cs="Arial"/>
          <w:sz w:val="21"/>
          <w:szCs w:val="21"/>
        </w:rPr>
        <w:t xml:space="preserve">SharePoint, </w:t>
      </w:r>
      <w:r w:rsidRPr="270D5726" w:rsidR="002A006D">
        <w:rPr>
          <w:rFonts w:ascii="Cambria" w:hAnsi="Cambria" w:cs="Arial"/>
          <w:sz w:val="21"/>
          <w:szCs w:val="21"/>
        </w:rPr>
        <w:t>Redis Cache, JIRA, Confluence, Lucid chart,</w:t>
      </w:r>
      <w:r w:rsidRPr="270D5726" w:rsidR="002A006D">
        <w:rPr>
          <w:rFonts w:ascii="Cambria" w:hAnsi="Cambria" w:cs="Arial"/>
          <w:sz w:val="21"/>
          <w:szCs w:val="21"/>
        </w:rPr>
        <w:t xml:space="preserve"> </w:t>
      </w:r>
      <w:r w:rsidRPr="270D5726" w:rsidR="002A006D">
        <w:rPr>
          <w:rFonts w:ascii="Cambria" w:hAnsi="Cambria" w:cs="Arial"/>
          <w:sz w:val="21"/>
          <w:szCs w:val="21"/>
        </w:rPr>
        <w:t>XUni</w:t>
      </w:r>
      <w:r w:rsidRPr="270D5726" w:rsidR="002A006D">
        <w:rPr>
          <w:rFonts w:ascii="Cambria" w:hAnsi="Cambria" w:cs="Arial"/>
          <w:sz w:val="21"/>
          <w:szCs w:val="21"/>
        </w:rPr>
        <w:t>t</w:t>
      </w:r>
      <w:r w:rsidRPr="270D5726" w:rsidR="002A006D">
        <w:rPr>
          <w:rFonts w:ascii="Cambria" w:hAnsi="Cambria" w:cs="Arial"/>
          <w:sz w:val="21"/>
          <w:szCs w:val="21"/>
        </w:rPr>
        <w:t>,</w:t>
      </w:r>
      <w:r w:rsidRPr="270D5726" w:rsidR="005B5303">
        <w:rPr>
          <w:rFonts w:ascii="Cambria" w:hAnsi="Cambria" w:cs="Arial"/>
          <w:sz w:val="21"/>
          <w:szCs w:val="21"/>
        </w:rPr>
        <w:t xml:space="preserve"> Jenkins,</w:t>
      </w:r>
      <w:r w:rsidRPr="270D5726" w:rsidR="002A006D">
        <w:rPr>
          <w:rFonts w:ascii="Cambria" w:hAnsi="Cambria" w:cs="Arial"/>
          <w:sz w:val="21"/>
          <w:szCs w:val="21"/>
        </w:rPr>
        <w:t xml:space="preserve"> OpenID, SSIS, </w:t>
      </w:r>
      <w:r w:rsidRPr="270D5726" w:rsidR="00FC2BE5">
        <w:rPr>
          <w:rFonts w:ascii="Cambria" w:hAnsi="Cambria" w:cs="Arial"/>
          <w:sz w:val="21"/>
          <w:szCs w:val="21"/>
        </w:rPr>
        <w:t>SSRS,</w:t>
      </w:r>
      <w:r w:rsidRPr="270D5726" w:rsidR="002A006D">
        <w:rPr>
          <w:rFonts w:ascii="Cambria" w:hAnsi="Cambria" w:cs="Arial"/>
          <w:sz w:val="21"/>
          <w:szCs w:val="21"/>
        </w:rPr>
        <w:t xml:space="preserve"> C++, </w:t>
      </w:r>
      <w:r w:rsidRPr="270D5726" w:rsidR="0061326F">
        <w:rPr>
          <w:rFonts w:ascii="Cambria" w:hAnsi="Cambria" w:cs="Arial"/>
          <w:sz w:val="21"/>
          <w:szCs w:val="21"/>
        </w:rPr>
        <w:t>JAVA,</w:t>
      </w:r>
      <w:r w:rsidRPr="270D5726" w:rsidR="002A006D">
        <w:rPr>
          <w:rFonts w:ascii="Cambria" w:hAnsi="Cambria" w:cs="Arial"/>
          <w:sz w:val="21"/>
          <w:szCs w:val="21"/>
        </w:rPr>
        <w:t xml:space="preserve"> and REST services.</w:t>
      </w:r>
    </w:p>
    <w:p xmlns:wp14="http://schemas.microsoft.com/office/word/2010/wordml" w:rsidRPr="00DF29FE" w:rsidR="007E7965" w:rsidRDefault="007E7965" w14:paraId="0E27B00A" wp14:textId="77777777">
      <w:pPr>
        <w:rPr>
          <w:rFonts w:ascii="Cambria" w:hAnsi="Cambria" w:cs="Arial"/>
          <w:sz w:val="21"/>
          <w:szCs w:val="21"/>
        </w:rPr>
      </w:pPr>
    </w:p>
    <w:p xmlns:wp14="http://schemas.microsoft.com/office/word/2010/wordml" w:rsidRPr="00DF29FE" w:rsidR="009C65DB" w:rsidP="009C65DB" w:rsidRDefault="009C65DB" w14:paraId="065BEEFE" wp14:textId="77777777">
      <w:pPr>
        <w:spacing w:after="0" w:line="240" w:lineRule="auto"/>
        <w:rPr>
          <w:rFonts w:ascii="Cambria" w:hAnsi="Cambria" w:cs="Arial"/>
          <w:b/>
          <w:sz w:val="21"/>
          <w:szCs w:val="21"/>
        </w:rPr>
      </w:pPr>
      <w:bookmarkStart w:name="_Hlk145425238" w:id="5"/>
      <w:r w:rsidRPr="00DF29FE">
        <w:rPr>
          <w:rFonts w:ascii="Cambria" w:hAnsi="Cambria" w:cs="Arial"/>
          <w:b/>
          <w:sz w:val="21"/>
          <w:szCs w:val="21"/>
        </w:rPr>
        <w:t xml:space="preserve">Client: </w:t>
      </w:r>
      <w:bookmarkEnd w:id="5"/>
      <w:r w:rsidRPr="00DF29FE" w:rsidR="002F24E7">
        <w:rPr>
          <w:rFonts w:ascii="Cambria" w:hAnsi="Cambria" w:cs="Arial"/>
          <w:b/>
          <w:sz w:val="21"/>
          <w:szCs w:val="21"/>
        </w:rPr>
        <w:t>Horizon Health,</w:t>
      </w:r>
      <w:r w:rsidRPr="00DF29FE" w:rsidR="007E7965">
        <w:rPr>
          <w:rFonts w:ascii="Cambria" w:hAnsi="Cambria" w:cs="Arial"/>
          <w:b/>
          <w:sz w:val="21"/>
          <w:szCs w:val="21"/>
        </w:rPr>
        <w:t xml:space="preserve"> Horizon, </w:t>
      </w:r>
      <w:r w:rsidRPr="00DF29FE" w:rsidR="00793F09">
        <w:rPr>
          <w:rFonts w:ascii="Cambria" w:hAnsi="Cambria" w:cs="Arial"/>
          <w:b/>
          <w:sz w:val="21"/>
          <w:szCs w:val="21"/>
        </w:rPr>
        <w:t>TX</w:t>
      </w:r>
      <w:r w:rsidRPr="00DF29FE" w:rsidR="007E7965">
        <w:rPr>
          <w:rFonts w:ascii="Cambria" w:hAnsi="Cambria" w:cs="Arial"/>
          <w:b/>
          <w:sz w:val="21"/>
          <w:szCs w:val="21"/>
        </w:rPr>
        <w:t xml:space="preserve">                                                                     </w:t>
      </w:r>
      <w:r w:rsidR="00D23DC0">
        <w:rPr>
          <w:rFonts w:ascii="Cambria" w:hAnsi="Cambria" w:cs="Arial"/>
          <w:b/>
          <w:sz w:val="21"/>
          <w:szCs w:val="21"/>
        </w:rPr>
        <w:tab/>
      </w:r>
      <w:r w:rsidR="00D23DC0">
        <w:rPr>
          <w:rFonts w:ascii="Cambria" w:hAnsi="Cambria" w:cs="Arial"/>
          <w:b/>
          <w:sz w:val="21"/>
          <w:szCs w:val="21"/>
        </w:rPr>
        <w:tab/>
      </w:r>
      <w:r w:rsidRPr="00DF29FE" w:rsidR="007E7965">
        <w:rPr>
          <w:rFonts w:ascii="Cambria" w:hAnsi="Cambria" w:cs="Arial"/>
          <w:b/>
          <w:sz w:val="21"/>
          <w:szCs w:val="21"/>
        </w:rPr>
        <w:t xml:space="preserve">   </w:t>
      </w:r>
      <w:r w:rsidRPr="00DF29FE" w:rsidR="007E7965">
        <w:rPr>
          <w:rFonts w:ascii="Cambria" w:hAnsi="Cambria" w:cs="Arial"/>
          <w:b/>
          <w:bCs/>
          <w:sz w:val="21"/>
          <w:szCs w:val="21"/>
        </w:rPr>
        <w:t>Jan 2020 to Feb 2022</w:t>
      </w:r>
    </w:p>
    <w:p xmlns:wp14="http://schemas.microsoft.com/office/word/2010/wordml" w:rsidRPr="00DF29FE" w:rsidR="007E7965" w:rsidP="007E7965" w:rsidRDefault="001E6900" w14:paraId="5E5859D8" wp14:textId="77777777">
      <w:pPr>
        <w:rPr>
          <w:rFonts w:ascii="Cambria" w:hAnsi="Cambria" w:cs="Arial"/>
          <w:b/>
          <w:bCs/>
          <w:sz w:val="21"/>
          <w:szCs w:val="21"/>
        </w:rPr>
      </w:pPr>
      <w:r w:rsidRPr="00DF29FE">
        <w:rPr>
          <w:rFonts w:ascii="Cambria" w:hAnsi="Cambria" w:cs="Arial"/>
          <w:b/>
          <w:bCs/>
          <w:sz w:val="21"/>
          <w:szCs w:val="21"/>
        </w:rPr>
        <w:t xml:space="preserve">Role: </w:t>
      </w:r>
      <w:r w:rsidRPr="00DF29FE" w:rsidR="007E7965">
        <w:rPr>
          <w:rFonts w:ascii="Cambria" w:hAnsi="Cambria" w:cs="Arial"/>
          <w:b/>
          <w:sz w:val="21"/>
          <w:szCs w:val="21"/>
        </w:rPr>
        <w:t xml:space="preserve">Senior </w:t>
      </w:r>
      <w:r w:rsidRPr="00DF29FE">
        <w:rPr>
          <w:rFonts w:ascii="Cambria" w:hAnsi="Cambria" w:cs="Arial"/>
          <w:b/>
          <w:bCs/>
          <w:sz w:val="21"/>
          <w:szCs w:val="21"/>
        </w:rPr>
        <w:t>.NET Developer</w:t>
      </w:r>
    </w:p>
    <w:p xmlns:wp14="http://schemas.microsoft.com/office/word/2010/wordml" w:rsidRPr="00DF29FE" w:rsidR="00973783" w:rsidP="007E7965" w:rsidRDefault="007E7965" w14:paraId="6C250BA1" wp14:textId="77777777">
      <w:pPr>
        <w:rPr>
          <w:rFonts w:ascii="Cambria" w:hAnsi="Cambria" w:cs="Arial"/>
          <w:b/>
          <w:bCs/>
          <w:sz w:val="21"/>
          <w:szCs w:val="21"/>
        </w:rPr>
      </w:pPr>
      <w:r w:rsidRPr="00DF29FE">
        <w:rPr>
          <w:rFonts w:ascii="Cambria" w:hAnsi="Cambria" w:cs="Arial"/>
          <w:b/>
          <w:bCs/>
          <w:sz w:val="21"/>
          <w:szCs w:val="21"/>
        </w:rPr>
        <w:t>Responsibilities</w:t>
      </w:r>
      <w:r w:rsidRPr="00DF29FE" w:rsidR="00973783">
        <w:rPr>
          <w:rFonts w:ascii="Cambria" w:hAnsi="Cambria" w:cs="Arial"/>
          <w:b/>
          <w:bCs/>
          <w:sz w:val="21"/>
          <w:szCs w:val="21"/>
        </w:rPr>
        <w:t>:</w:t>
      </w:r>
    </w:p>
    <w:p xmlns:wp14="http://schemas.microsoft.com/office/word/2010/wordml" w:rsidRPr="00D23DC0" w:rsidR="00973783" w:rsidP="00D23DC0" w:rsidRDefault="00614ADA" w14:paraId="23DECB70" wp14:textId="77777777">
      <w:pPr>
        <w:pStyle w:val="BodyText"/>
        <w:numPr>
          <w:ilvl w:val="0"/>
          <w:numId w:val="3"/>
        </w:numPr>
        <w:spacing w:after="0"/>
        <w:rPr>
          <w:rFonts w:ascii="Cambria" w:hAnsi="Cambria" w:cs="Arial"/>
          <w:bCs/>
          <w:sz w:val="21"/>
          <w:szCs w:val="21"/>
        </w:rPr>
      </w:pPr>
      <w:r w:rsidRPr="270D5726" w:rsidR="00614ADA">
        <w:rPr>
          <w:rFonts w:ascii="Cambria" w:hAnsi="Cambria" w:cs="Arial"/>
          <w:sz w:val="21"/>
          <w:szCs w:val="21"/>
        </w:rPr>
        <w:t xml:space="preserve">Requirement Analysis, Solution Designing, Architecting, Coding &amp; Unit Testing for a critical trade processing application. </w:t>
      </w:r>
    </w:p>
    <w:p xmlns:wp14="http://schemas.microsoft.com/office/word/2010/wordml" w:rsidRPr="00D23DC0" w:rsidR="009647BE" w:rsidP="08794C94" w:rsidRDefault="00614ADA" w14:paraId="56C3FBA1" wp14:textId="0DF643C4">
      <w:pPr>
        <w:pStyle w:val="BodyText"/>
        <w:numPr>
          <w:ilvl w:val="0"/>
          <w:numId w:val="3"/>
        </w:numPr>
        <w:spacing w:after="0"/>
        <w:rPr>
          <w:rFonts w:ascii="Cambria" w:hAnsi="Cambria" w:cs="Arial"/>
          <w:sz w:val="21"/>
          <w:szCs w:val="21"/>
        </w:rPr>
      </w:pPr>
      <w:r w:rsidRPr="270D5726" w:rsidR="00614ADA">
        <w:rPr>
          <w:rFonts w:ascii="Cambria" w:hAnsi="Cambria" w:cs="Arial"/>
          <w:sz w:val="21"/>
          <w:szCs w:val="21"/>
        </w:rPr>
        <w:t xml:space="preserve">Implementation of </w:t>
      </w:r>
      <w:r w:rsidRPr="270D5726" w:rsidR="04B1E39B">
        <w:rPr>
          <w:rFonts w:ascii="Cambria" w:hAnsi="Cambria" w:cs="Arial"/>
          <w:sz w:val="21"/>
          <w:szCs w:val="21"/>
        </w:rPr>
        <w:t xml:space="preserve">Cloud </w:t>
      </w:r>
      <w:r w:rsidRPr="270D5726" w:rsidR="00614ADA">
        <w:rPr>
          <w:rFonts w:ascii="Cambria" w:hAnsi="Cambria" w:cs="Arial"/>
          <w:sz w:val="21"/>
          <w:szCs w:val="21"/>
        </w:rPr>
        <w:t>architect</w:t>
      </w:r>
      <w:r w:rsidRPr="270D5726" w:rsidR="00614ADA">
        <w:rPr>
          <w:rFonts w:ascii="Cambria" w:hAnsi="Cambria" w:cs="Arial"/>
          <w:sz w:val="21"/>
          <w:szCs w:val="21"/>
        </w:rPr>
        <w:t xml:space="preserve">ures like microservices &amp; container orchestration concepts for achieving domain driven design for an enterprise trade processing application. Primarily using </w:t>
      </w:r>
      <w:r w:rsidRPr="270D5726" w:rsidR="00614ADA">
        <w:rPr>
          <w:rFonts w:ascii="Cambria" w:hAnsi="Cambria" w:cs="Arial"/>
          <w:sz w:val="21"/>
          <w:szCs w:val="21"/>
        </w:rPr>
        <w:t>.Net</w:t>
      </w:r>
      <w:r w:rsidRPr="270D5726" w:rsidR="00614ADA">
        <w:rPr>
          <w:rFonts w:ascii="Cambria" w:hAnsi="Cambria" w:cs="Arial"/>
          <w:sz w:val="21"/>
          <w:szCs w:val="21"/>
        </w:rPr>
        <w:t xml:space="preserve"> Core </w:t>
      </w:r>
      <w:r w:rsidRPr="270D5726" w:rsidR="00A218DA">
        <w:rPr>
          <w:rFonts w:ascii="Cambria" w:hAnsi="Cambria" w:cs="Arial"/>
          <w:sz w:val="21"/>
          <w:szCs w:val="21"/>
        </w:rPr>
        <w:t>7</w:t>
      </w:r>
      <w:r w:rsidRPr="270D5726" w:rsidR="00614ADA">
        <w:rPr>
          <w:rFonts w:ascii="Cambria" w:hAnsi="Cambria" w:cs="Arial"/>
          <w:sz w:val="21"/>
          <w:szCs w:val="21"/>
        </w:rPr>
        <w:t>.0.</w:t>
      </w:r>
    </w:p>
    <w:p xmlns:wp14="http://schemas.microsoft.com/office/word/2010/wordml" w:rsidRPr="00D23DC0" w:rsidR="009647BE" w:rsidP="08794C94" w:rsidRDefault="009647BE" w14:paraId="64F11EA4" wp14:textId="77777777">
      <w:pPr>
        <w:pStyle w:val="BodyText"/>
        <w:numPr>
          <w:ilvl w:val="0"/>
          <w:numId w:val="3"/>
        </w:numPr>
        <w:suppressLineNumbers w:val="0"/>
        <w:bidi w:val="0"/>
        <w:spacing w:before="0" w:beforeAutospacing="off" w:after="0" w:afterAutospacing="off" w:line="240" w:lineRule="auto"/>
        <w:ind w:left="720" w:right="0" w:hanging="360"/>
        <w:jc w:val="left"/>
        <w:rPr>
          <w:rFonts w:ascii="Cambria" w:hAnsi="Cambria" w:cs="Arial"/>
          <w:sz w:val="21"/>
          <w:szCs w:val="21"/>
        </w:rPr>
      </w:pPr>
      <w:r w:rsidRPr="270D5726" w:rsidR="009647BE">
        <w:rPr>
          <w:rFonts w:ascii="Cambria" w:hAnsi="Cambria" w:cs="Arial"/>
          <w:sz w:val="21"/>
          <w:szCs w:val="21"/>
        </w:rPr>
        <w:t xml:space="preserve">Developed SSIS packages and scheduled jobs running SSIS packages using SQL Server to perform several scheduled tasks and workflows. </w:t>
      </w:r>
    </w:p>
    <w:p w:rsidR="138A5D7C" w:rsidP="08794C94" w:rsidRDefault="138A5D7C" w14:paraId="064B29BE" w14:textId="319B46CA">
      <w:pPr>
        <w:pStyle w:val="BodyText"/>
        <w:numPr>
          <w:ilvl w:val="0"/>
          <w:numId w:val="3"/>
        </w:numPr>
        <w:suppressLineNumbers w:val="0"/>
        <w:bidi w:val="0"/>
        <w:spacing w:before="0" w:beforeAutospacing="off" w:after="0" w:afterAutospacing="off" w:line="240" w:lineRule="auto"/>
        <w:ind w:left="720" w:right="0" w:hanging="360"/>
        <w:jc w:val="left"/>
        <w:rPr>
          <w:rFonts w:ascii="Cambria" w:hAnsi="Cambria" w:cs="Arial"/>
          <w:noProof w:val="0"/>
          <w:sz w:val="21"/>
          <w:szCs w:val="21"/>
          <w:lang w:val="en-US"/>
        </w:rPr>
      </w:pPr>
      <w:r w:rsidRPr="270D5726" w:rsidR="138A5D7C">
        <w:rPr>
          <w:rFonts w:ascii="Cambria" w:hAnsi="Cambria" w:cs="Arial"/>
          <w:noProof w:val="0"/>
          <w:sz w:val="21"/>
          <w:szCs w:val="21"/>
          <w:lang w:val="en-US"/>
        </w:rPr>
        <w:t>Developed middle layer using</w:t>
      </w:r>
      <w:r w:rsidRPr="270D5726" w:rsidR="02507D9B">
        <w:rPr>
          <w:rFonts w:ascii="Cambria" w:hAnsi="Cambria" w:cs="Arial"/>
          <w:noProof w:val="0"/>
          <w:sz w:val="21"/>
          <w:szCs w:val="21"/>
          <w:lang w:val="en-US"/>
        </w:rPr>
        <w:t xml:space="preserve"> distributed systems</w:t>
      </w:r>
      <w:r w:rsidRPr="270D5726" w:rsidR="138A5D7C">
        <w:rPr>
          <w:rFonts w:ascii="Cambria" w:hAnsi="Cambria" w:cs="Arial"/>
          <w:noProof w:val="0"/>
          <w:sz w:val="21"/>
          <w:szCs w:val="21"/>
          <w:lang w:val="en-US"/>
        </w:rPr>
        <w:t xml:space="preserve"> C#.NET, VB.NET, MongoDB and ASP.NET.</w:t>
      </w:r>
    </w:p>
    <w:p xmlns:wp14="http://schemas.microsoft.com/office/word/2010/wordml" w:rsidRPr="00D23DC0" w:rsidR="00FC5CF2" w:rsidP="00D23DC0" w:rsidRDefault="00FC5CF2" w14:paraId="0BA3D422" wp14:textId="77777777">
      <w:pPr>
        <w:pStyle w:val="BodyText"/>
        <w:numPr>
          <w:ilvl w:val="0"/>
          <w:numId w:val="3"/>
        </w:numPr>
        <w:spacing w:after="0"/>
        <w:rPr>
          <w:rFonts w:ascii="Cambria" w:hAnsi="Cambria" w:cs="Arial"/>
          <w:bCs/>
          <w:sz w:val="21"/>
          <w:szCs w:val="21"/>
        </w:rPr>
      </w:pPr>
      <w:r w:rsidRPr="270D5726" w:rsidR="00FC5CF2">
        <w:rPr>
          <w:rFonts w:ascii="Cambria" w:hAnsi="Cambria" w:cs="Arial"/>
          <w:sz w:val="21"/>
          <w:szCs w:val="21"/>
        </w:rPr>
        <w:t>Involved in design and development of Standalone Business Objects using CSLA.</w:t>
      </w:r>
    </w:p>
    <w:p xmlns:wp14="http://schemas.microsoft.com/office/word/2010/wordml" w:rsidRPr="00D23DC0" w:rsidR="00782D64" w:rsidP="00D23DC0" w:rsidRDefault="00782D64" w14:paraId="31286BF4" wp14:textId="77777777">
      <w:pPr>
        <w:pStyle w:val="BodyText"/>
        <w:numPr>
          <w:ilvl w:val="0"/>
          <w:numId w:val="3"/>
        </w:numPr>
        <w:spacing w:after="0"/>
        <w:rPr>
          <w:rFonts w:ascii="Cambria" w:hAnsi="Cambria" w:cs="Arial"/>
          <w:bCs/>
          <w:sz w:val="21"/>
          <w:szCs w:val="21"/>
        </w:rPr>
      </w:pPr>
      <w:r w:rsidRPr="270D5726" w:rsidR="00782D64">
        <w:rPr>
          <w:rFonts w:ascii="Cambria" w:hAnsi="Cambria" w:cs="Arial"/>
          <w:sz w:val="21"/>
          <w:szCs w:val="21"/>
        </w:rPr>
        <w:t xml:space="preserve">Strong experience on the various Duck Creek components like Skin Customization, Transact Customization, Forms development (Static, Dynamic and Package Policy forms) Page Design and Rating Development </w:t>
      </w:r>
    </w:p>
    <w:p w:rsidR="52F7BFE9" w:rsidP="270D5726" w:rsidRDefault="52F7BFE9" w14:paraId="6DA3DF4D" w14:textId="1BDF6224">
      <w:pPr>
        <w:pStyle w:val="BodyText"/>
        <w:numPr>
          <w:ilvl w:val="0"/>
          <w:numId w:val="3"/>
        </w:numPr>
        <w:suppressLineNumbers w:val="0"/>
        <w:bidi w:val="0"/>
        <w:spacing w:before="0" w:beforeAutospacing="off" w:after="0" w:afterAutospacing="off" w:line="240" w:lineRule="auto"/>
        <w:ind w:left="720" w:right="0" w:hanging="360"/>
        <w:jc w:val="left"/>
        <w:rPr>
          <w:rFonts w:ascii="Cambria" w:hAnsi="Cambria" w:cs="Arial"/>
          <w:noProof w:val="0"/>
          <w:sz w:val="21"/>
          <w:szCs w:val="21"/>
          <w:lang w:val="en-US"/>
        </w:rPr>
      </w:pPr>
      <w:r w:rsidRPr="270D5726" w:rsidR="52F7BFE9">
        <w:rPr>
          <w:rFonts w:ascii="Cambria" w:hAnsi="Cambria" w:cs="Arial"/>
          <w:noProof w:val="0"/>
          <w:sz w:val="21"/>
          <w:szCs w:val="21"/>
          <w:lang w:val="en-US"/>
        </w:rPr>
        <w:t xml:space="preserve">Designed, implemented, and </w:t>
      </w:r>
      <w:r w:rsidRPr="270D5726" w:rsidR="52F7BFE9">
        <w:rPr>
          <w:rFonts w:ascii="Cambria" w:hAnsi="Cambria" w:cs="Arial"/>
          <w:noProof w:val="0"/>
          <w:sz w:val="21"/>
          <w:szCs w:val="21"/>
          <w:lang w:val="en-US"/>
        </w:rPr>
        <w:t>maintained</w:t>
      </w:r>
      <w:r w:rsidRPr="270D5726" w:rsidR="52F7BFE9">
        <w:rPr>
          <w:rFonts w:ascii="Cambria" w:hAnsi="Cambria" w:cs="Arial"/>
          <w:noProof w:val="0"/>
          <w:sz w:val="21"/>
          <w:szCs w:val="21"/>
          <w:lang w:val="en-US"/>
        </w:rPr>
        <w:t xml:space="preserve"> Linux Server infrastructure, focusing on troubleshooting, storage implementation, and </w:t>
      </w:r>
      <w:r w:rsidRPr="270D5726" w:rsidR="52F7BFE9">
        <w:rPr>
          <w:rFonts w:ascii="Cambria" w:hAnsi="Cambria" w:cs="Arial"/>
          <w:noProof w:val="0"/>
          <w:sz w:val="21"/>
          <w:szCs w:val="21"/>
          <w:lang w:val="en-US"/>
        </w:rPr>
        <w:t>optimizing</w:t>
      </w:r>
      <w:r w:rsidRPr="270D5726" w:rsidR="52F7BFE9">
        <w:rPr>
          <w:rFonts w:ascii="Cambria" w:hAnsi="Cambria" w:cs="Arial"/>
          <w:noProof w:val="0"/>
          <w:sz w:val="21"/>
          <w:szCs w:val="21"/>
          <w:lang w:val="en-US"/>
        </w:rPr>
        <w:t xml:space="preserve"> server resources.</w:t>
      </w:r>
    </w:p>
    <w:p w:rsidR="42FDB640" w:rsidP="554CF965" w:rsidRDefault="42FDB640" w14:paraId="72C5F09F" w14:textId="7E79544B">
      <w:pPr>
        <w:pStyle w:val="BodyText"/>
        <w:numPr>
          <w:ilvl w:val="0"/>
          <w:numId w:val="3"/>
        </w:numPr>
        <w:suppressLineNumbers w:val="0"/>
        <w:bidi w:val="0"/>
        <w:spacing w:before="0" w:beforeAutospacing="off" w:after="0" w:afterAutospacing="off" w:line="240" w:lineRule="auto"/>
        <w:ind w:left="720" w:right="0" w:hanging="360"/>
        <w:jc w:val="left"/>
        <w:rPr>
          <w:rFonts w:ascii="Cambria" w:hAnsi="Cambria" w:cs="Arial"/>
          <w:noProof w:val="0"/>
          <w:sz w:val="21"/>
          <w:szCs w:val="21"/>
          <w:lang w:val="en-US"/>
        </w:rPr>
      </w:pPr>
      <w:r w:rsidRPr="270D5726" w:rsidR="42FDB640">
        <w:rPr>
          <w:rFonts w:ascii="Cambria" w:hAnsi="Cambria" w:cs="Arial"/>
          <w:noProof w:val="0"/>
          <w:sz w:val="21"/>
          <w:szCs w:val="21"/>
          <w:lang w:val="en-US"/>
        </w:rPr>
        <w:t xml:space="preserve">Designed, </w:t>
      </w:r>
      <w:r w:rsidRPr="270D5726" w:rsidR="42FDB640">
        <w:rPr>
          <w:rFonts w:ascii="Cambria" w:hAnsi="Cambria" w:cs="Arial"/>
          <w:noProof w:val="0"/>
          <w:sz w:val="21"/>
          <w:szCs w:val="21"/>
          <w:lang w:val="en-US"/>
        </w:rPr>
        <w:t>modeled</w:t>
      </w:r>
      <w:r w:rsidRPr="270D5726" w:rsidR="42FDB640">
        <w:rPr>
          <w:rFonts w:ascii="Cambria" w:hAnsi="Cambria" w:cs="Arial"/>
          <w:noProof w:val="0"/>
          <w:sz w:val="21"/>
          <w:szCs w:val="21"/>
          <w:lang w:val="en-US"/>
        </w:rPr>
        <w:t xml:space="preserve"> and architected multi-threaded, enterprise n-tier software agent using Windows Communication Foundation (WCF) service hosted in a Windows service to supp</w:t>
      </w:r>
      <w:r w:rsidRPr="270D5726" w:rsidR="42FDB640">
        <w:rPr>
          <w:rFonts w:ascii="Cambria" w:hAnsi="Cambria" w:cs="Arial"/>
          <w:noProof w:val="0"/>
          <w:sz w:val="21"/>
          <w:szCs w:val="21"/>
          <w:lang w:val="en-US"/>
        </w:rPr>
        <w:t>ort Distributed computing.</w:t>
      </w:r>
    </w:p>
    <w:p w:rsidR="16054691" w:rsidP="270D5726" w:rsidRDefault="16054691" w14:paraId="383E0DF4" w14:textId="341271E5">
      <w:pPr>
        <w:pStyle w:val="BodyText"/>
        <w:numPr>
          <w:ilvl w:val="0"/>
          <w:numId w:val="3"/>
        </w:numPr>
        <w:suppressLineNumbers w:val="0"/>
        <w:bidi w:val="0"/>
        <w:spacing w:before="0" w:beforeAutospacing="off" w:after="0" w:afterAutospacing="off" w:line="240" w:lineRule="auto"/>
        <w:ind w:left="720" w:right="0" w:hanging="360"/>
        <w:jc w:val="left"/>
        <w:rPr>
          <w:rFonts w:ascii="Cambria" w:hAnsi="Cambria" w:eastAsia="SimSun" w:cs="Arial"/>
          <w:noProof w:val="0"/>
          <w:color w:val="000000" w:themeColor="text1" w:themeTint="FF" w:themeShade="FF"/>
          <w:sz w:val="21"/>
          <w:szCs w:val="21"/>
          <w:lang w:val="en-US" w:eastAsia="ar-SA" w:bidi="ar-SA"/>
        </w:rPr>
      </w:pPr>
      <w:r w:rsidRPr="270D5726" w:rsidR="16054691">
        <w:rPr>
          <w:rFonts w:ascii="Cambria" w:hAnsi="Cambria" w:eastAsia="SimSun" w:cs="Arial"/>
          <w:noProof w:val="0"/>
          <w:color w:val="000000" w:themeColor="text1" w:themeTint="FF" w:themeShade="FF"/>
          <w:sz w:val="21"/>
          <w:szCs w:val="21"/>
          <w:lang w:val="en-US" w:eastAsia="ar-SA" w:bidi="ar-SA"/>
        </w:rPr>
        <w:t>Applied Linux skills for log analysis, diagnostics, and server repair, ensuring the seamle</w:t>
      </w:r>
      <w:r w:rsidRPr="270D5726" w:rsidR="16054691">
        <w:rPr>
          <w:rFonts w:ascii="Cambria" w:hAnsi="Cambria" w:eastAsia="SimSun" w:cs="Arial"/>
          <w:noProof w:val="0"/>
          <w:color w:val="000000" w:themeColor="text1" w:themeTint="FF" w:themeShade="FF"/>
          <w:sz w:val="21"/>
          <w:szCs w:val="21"/>
          <w:lang w:val="en-US" w:eastAsia="ar-SA" w:bidi="ar-SA"/>
        </w:rPr>
        <w:t>ss operation of the inf</w:t>
      </w:r>
      <w:r w:rsidRPr="270D5726" w:rsidR="16054691">
        <w:rPr>
          <w:rFonts w:ascii="Cambria" w:hAnsi="Cambria" w:eastAsia="SimSun" w:cs="Arial"/>
          <w:noProof w:val="0"/>
          <w:color w:val="000000" w:themeColor="text1" w:themeTint="FF" w:themeShade="FF"/>
          <w:sz w:val="21"/>
          <w:szCs w:val="21"/>
          <w:lang w:val="en-US" w:eastAsia="ar-SA" w:bidi="ar-SA"/>
        </w:rPr>
        <w:t>rastructure.</w:t>
      </w:r>
    </w:p>
    <w:p xmlns:wp14="http://schemas.microsoft.com/office/word/2010/wordml" w:rsidRPr="00D23DC0" w:rsidR="00973783" w:rsidP="08794C94" w:rsidRDefault="00973783" w14:paraId="0BF0098F" wp14:textId="015B6999">
      <w:pPr>
        <w:pStyle w:val="BodyText"/>
        <w:numPr>
          <w:ilvl w:val="0"/>
          <w:numId w:val="3"/>
        </w:numPr>
        <w:spacing w:after="0"/>
        <w:rPr>
          <w:rFonts w:ascii="Cambria" w:hAnsi="Cambria" w:cs="Arial"/>
          <w:sz w:val="21"/>
          <w:szCs w:val="21"/>
        </w:rPr>
      </w:pPr>
      <w:r w:rsidRPr="270D5726" w:rsidR="00973783">
        <w:rPr>
          <w:rFonts w:ascii="Cambria" w:hAnsi="Cambria" w:cs="Arial"/>
          <w:sz w:val="21"/>
          <w:szCs w:val="21"/>
        </w:rPr>
        <w:t xml:space="preserve">Did a POC on GCP cloud services and feasibility of migrating osprey setup to GCP cloud and </w:t>
      </w:r>
      <w:r w:rsidRPr="270D5726" w:rsidR="00973783">
        <w:rPr>
          <w:rFonts w:ascii="Cambria" w:hAnsi="Cambria" w:cs="Arial"/>
          <w:sz w:val="21"/>
          <w:szCs w:val="21"/>
        </w:rPr>
        <w:t>utilizing</w:t>
      </w:r>
      <w:r w:rsidRPr="270D5726" w:rsidR="00973783">
        <w:rPr>
          <w:rFonts w:ascii="Cambria" w:hAnsi="Cambria" w:cs="Arial"/>
          <w:sz w:val="21"/>
          <w:szCs w:val="21"/>
        </w:rPr>
        <w:t xml:space="preserve"> </w:t>
      </w:r>
      <w:r w:rsidRPr="270D5726" w:rsidR="00973783">
        <w:rPr>
          <w:rFonts w:ascii="Cambria" w:hAnsi="Cambria" w:cs="Arial"/>
          <w:sz w:val="21"/>
          <w:szCs w:val="21"/>
        </w:rPr>
        <w:t>various services</w:t>
      </w:r>
      <w:r w:rsidRPr="270D5726" w:rsidR="00973783">
        <w:rPr>
          <w:rFonts w:ascii="Cambria" w:hAnsi="Cambria" w:cs="Arial"/>
          <w:sz w:val="21"/>
          <w:szCs w:val="21"/>
        </w:rPr>
        <w:t xml:space="preserve"> in GCP like Datapost, </w:t>
      </w:r>
      <w:r w:rsidRPr="270D5726" w:rsidR="38D80EB3">
        <w:rPr>
          <w:rFonts w:ascii="Cambria" w:hAnsi="Cambria" w:cs="Arial"/>
          <w:sz w:val="21"/>
          <w:szCs w:val="21"/>
        </w:rPr>
        <w:t xml:space="preserve">Azure Global Infrastructure, </w:t>
      </w:r>
      <w:r w:rsidRPr="270D5726" w:rsidR="00973783">
        <w:rPr>
          <w:rFonts w:ascii="Cambria" w:hAnsi="Cambria" w:cs="Arial"/>
          <w:sz w:val="21"/>
          <w:szCs w:val="21"/>
        </w:rPr>
        <w:t xml:space="preserve">Big Query, </w:t>
      </w:r>
      <w:r w:rsidRPr="270D5726" w:rsidR="00DF29FE">
        <w:rPr>
          <w:rFonts w:ascii="Cambria" w:hAnsi="Cambria" w:cs="Arial"/>
          <w:sz w:val="21"/>
          <w:szCs w:val="21"/>
        </w:rPr>
        <w:t>and Cloud</w:t>
      </w:r>
      <w:r w:rsidRPr="270D5726" w:rsidR="00973783">
        <w:rPr>
          <w:rFonts w:ascii="Cambria" w:hAnsi="Cambria" w:cs="Arial"/>
          <w:sz w:val="21"/>
          <w:szCs w:val="21"/>
        </w:rPr>
        <w:t xml:space="preserve"> Storage etc.</w:t>
      </w:r>
    </w:p>
    <w:p xmlns:wp14="http://schemas.microsoft.com/office/word/2010/wordml" w:rsidRPr="00D23DC0" w:rsidR="00AB4B5F" w:rsidP="00D23DC0" w:rsidRDefault="00AB4B5F" w14:paraId="5C5A31E3" wp14:textId="77777777">
      <w:pPr>
        <w:pStyle w:val="BodyText"/>
        <w:numPr>
          <w:ilvl w:val="0"/>
          <w:numId w:val="3"/>
        </w:numPr>
        <w:spacing w:after="0"/>
        <w:rPr>
          <w:rFonts w:ascii="Cambria" w:hAnsi="Cambria" w:cs="Arial"/>
          <w:bCs/>
          <w:sz w:val="21"/>
          <w:szCs w:val="21"/>
        </w:rPr>
      </w:pPr>
      <w:r w:rsidRPr="270D5726" w:rsidR="00AB4B5F">
        <w:rPr>
          <w:rFonts w:ascii="Cambria" w:hAnsi="Cambria" w:cs="Arial"/>
          <w:sz w:val="21"/>
          <w:szCs w:val="21"/>
        </w:rPr>
        <w:t>Used reporting tools such as SSRS and Crystal Reports for report generation.</w:t>
      </w:r>
    </w:p>
    <w:p xmlns:wp14="http://schemas.microsoft.com/office/word/2010/wordml" w:rsidRPr="00D23DC0" w:rsidR="00614ADA" w:rsidP="00D23DC0" w:rsidRDefault="00614ADA" w14:paraId="6EB3673D" wp14:textId="77777777">
      <w:pPr>
        <w:pStyle w:val="BodyText"/>
        <w:numPr>
          <w:ilvl w:val="0"/>
          <w:numId w:val="3"/>
        </w:numPr>
        <w:spacing w:after="0"/>
        <w:rPr>
          <w:rFonts w:ascii="Cambria" w:hAnsi="Cambria" w:cs="Arial"/>
          <w:bCs/>
          <w:sz w:val="21"/>
          <w:szCs w:val="21"/>
        </w:rPr>
      </w:pPr>
      <w:r w:rsidRPr="270D5726" w:rsidR="00614ADA">
        <w:rPr>
          <w:rFonts w:ascii="Cambria" w:hAnsi="Cambria" w:cs="Arial"/>
          <w:sz w:val="21"/>
          <w:szCs w:val="21"/>
        </w:rPr>
        <w:t>Development of client-side web UI components using Angular J</w:t>
      </w:r>
      <w:r w:rsidRPr="270D5726" w:rsidR="00973783">
        <w:rPr>
          <w:rFonts w:ascii="Cambria" w:hAnsi="Cambria" w:cs="Arial"/>
          <w:sz w:val="21"/>
          <w:szCs w:val="21"/>
        </w:rPr>
        <w:t>S</w:t>
      </w:r>
      <w:r w:rsidRPr="270D5726" w:rsidR="00614ADA">
        <w:rPr>
          <w:rFonts w:ascii="Cambria" w:hAnsi="Cambria" w:cs="Arial"/>
          <w:sz w:val="21"/>
          <w:szCs w:val="21"/>
        </w:rPr>
        <w:t xml:space="preserve"> and Object-Oriented Java Script. </w:t>
      </w:r>
    </w:p>
    <w:p xmlns:wp14="http://schemas.microsoft.com/office/word/2010/wordml" w:rsidRPr="00D23DC0" w:rsidR="00944BAC" w:rsidP="00D23DC0" w:rsidRDefault="00944BAC" w14:paraId="2710CADD" wp14:textId="77777777">
      <w:pPr>
        <w:pStyle w:val="BodyText"/>
        <w:numPr>
          <w:ilvl w:val="0"/>
          <w:numId w:val="3"/>
        </w:numPr>
        <w:spacing w:after="0"/>
        <w:rPr>
          <w:rFonts w:ascii="Cambria" w:hAnsi="Cambria" w:cs="Arial"/>
          <w:bCs/>
          <w:sz w:val="21"/>
          <w:szCs w:val="21"/>
        </w:rPr>
      </w:pPr>
      <w:r w:rsidRPr="270D5726" w:rsidR="00944BAC">
        <w:rPr>
          <w:rFonts w:ascii="Cambria" w:hAnsi="Cambria" w:cs="Arial"/>
          <w:sz w:val="21"/>
          <w:szCs w:val="21"/>
        </w:rPr>
        <w:t>Built hybrid desktop and webapps with .NET and Blazor.</w:t>
      </w:r>
    </w:p>
    <w:p xmlns:wp14="http://schemas.microsoft.com/office/word/2010/wordml" w:rsidRPr="00D23DC0" w:rsidR="00973783" w:rsidP="00D23DC0" w:rsidRDefault="00973783" w14:paraId="336DC746" wp14:textId="77777777">
      <w:pPr>
        <w:pStyle w:val="BodyText"/>
        <w:numPr>
          <w:ilvl w:val="0"/>
          <w:numId w:val="3"/>
        </w:numPr>
        <w:spacing w:after="0"/>
        <w:rPr>
          <w:rFonts w:ascii="Cambria" w:hAnsi="Cambria" w:cs="Arial"/>
          <w:bCs/>
          <w:sz w:val="21"/>
          <w:szCs w:val="21"/>
        </w:rPr>
      </w:pPr>
      <w:r w:rsidRPr="270D5726" w:rsidR="00973783">
        <w:rPr>
          <w:rFonts w:ascii="Cambria" w:hAnsi="Cambria" w:cs="Arial"/>
          <w:sz w:val="21"/>
          <w:szCs w:val="21"/>
        </w:rPr>
        <w:t>Adaptive to Cloud Strategies based on AWS (Amazon Web Services).</w:t>
      </w:r>
    </w:p>
    <w:p xmlns:wp14="http://schemas.microsoft.com/office/word/2010/wordml" w:rsidRPr="00D23DC0" w:rsidR="00614ADA" w:rsidP="00D23DC0" w:rsidRDefault="00614ADA" w14:paraId="4D19CB00" wp14:textId="77777777">
      <w:pPr>
        <w:pStyle w:val="BodyText"/>
        <w:numPr>
          <w:ilvl w:val="0"/>
          <w:numId w:val="3"/>
        </w:numPr>
        <w:spacing w:after="0"/>
        <w:rPr>
          <w:rFonts w:ascii="Cambria" w:hAnsi="Cambria" w:cs="Arial"/>
          <w:bCs/>
          <w:sz w:val="21"/>
          <w:szCs w:val="21"/>
        </w:rPr>
      </w:pPr>
      <w:r w:rsidRPr="270D5726" w:rsidR="00614ADA">
        <w:rPr>
          <w:rFonts w:ascii="Cambria" w:hAnsi="Cambria" w:cs="Arial"/>
          <w:sz w:val="21"/>
          <w:szCs w:val="21"/>
        </w:rPr>
        <w:t xml:space="preserve">Application architecting &amp; development for achieving scalability using Azure Service Fabric.    </w:t>
      </w:r>
    </w:p>
    <w:p xmlns:wp14="http://schemas.microsoft.com/office/word/2010/wordml" w:rsidRPr="00D23DC0" w:rsidR="00614ADA" w:rsidP="00D23DC0" w:rsidRDefault="00614ADA" w14:paraId="08C6AE61" wp14:textId="77777777">
      <w:pPr>
        <w:pStyle w:val="BodyText"/>
        <w:numPr>
          <w:ilvl w:val="0"/>
          <w:numId w:val="3"/>
        </w:numPr>
        <w:spacing w:after="0"/>
        <w:rPr>
          <w:rFonts w:ascii="Cambria" w:hAnsi="Cambria" w:cs="Arial"/>
          <w:bCs/>
          <w:sz w:val="21"/>
          <w:szCs w:val="21"/>
        </w:rPr>
      </w:pPr>
      <w:r w:rsidRPr="270D5726" w:rsidR="00614ADA">
        <w:rPr>
          <w:rFonts w:ascii="Cambria" w:hAnsi="Cambria" w:cs="Arial"/>
          <w:sz w:val="21"/>
          <w:szCs w:val="21"/>
        </w:rPr>
        <w:t xml:space="preserve">Implementation of continuous integration using Jenkins. </w:t>
      </w:r>
    </w:p>
    <w:p xmlns:wp14="http://schemas.microsoft.com/office/word/2010/wordml" w:rsidRPr="00D23DC0" w:rsidR="00614ADA" w:rsidP="00D23DC0" w:rsidRDefault="00614ADA" w14:paraId="088776C8" wp14:textId="77777777">
      <w:pPr>
        <w:pStyle w:val="BodyText"/>
        <w:numPr>
          <w:ilvl w:val="0"/>
          <w:numId w:val="3"/>
        </w:numPr>
        <w:spacing w:after="0"/>
        <w:rPr>
          <w:rFonts w:ascii="Cambria" w:hAnsi="Cambria" w:cs="Arial"/>
          <w:bCs/>
          <w:sz w:val="21"/>
          <w:szCs w:val="21"/>
        </w:rPr>
      </w:pPr>
      <w:r w:rsidRPr="270D5726" w:rsidR="00614ADA">
        <w:rPr>
          <w:rFonts w:ascii="Cambria" w:hAnsi="Cambria" w:cs="Arial"/>
          <w:sz w:val="21"/>
          <w:szCs w:val="21"/>
        </w:rPr>
        <w:t xml:space="preserve">Implemented message broker patterns to integrate micro services using Rabbit MQ Topic and Fanout exchanges.  </w:t>
      </w:r>
    </w:p>
    <w:p xmlns:wp14="http://schemas.microsoft.com/office/word/2010/wordml" w:rsidRPr="00D23DC0" w:rsidR="00944BAC" w:rsidP="00D23DC0" w:rsidRDefault="00944BAC" w14:paraId="583FC8D7" wp14:textId="77777777">
      <w:pPr>
        <w:pStyle w:val="BodyText"/>
        <w:numPr>
          <w:ilvl w:val="0"/>
          <w:numId w:val="3"/>
        </w:numPr>
        <w:spacing w:after="0"/>
        <w:rPr>
          <w:rFonts w:ascii="Cambria" w:hAnsi="Cambria" w:cs="Arial"/>
          <w:bCs/>
          <w:sz w:val="21"/>
          <w:szCs w:val="21"/>
        </w:rPr>
      </w:pPr>
      <w:r w:rsidRPr="270D5726" w:rsidR="00944BAC">
        <w:rPr>
          <w:rFonts w:ascii="Cambria" w:hAnsi="Cambria" w:cs="Arial"/>
          <w:sz w:val="21"/>
          <w:szCs w:val="21"/>
        </w:rPr>
        <w:t>Worked with Blazor with html Razors.</w:t>
      </w:r>
    </w:p>
    <w:p xmlns:wp14="http://schemas.microsoft.com/office/word/2010/wordml" w:rsidRPr="00D23DC0" w:rsidR="00614ADA" w:rsidP="00D23DC0" w:rsidRDefault="00614ADA" w14:paraId="051DDBF1" wp14:textId="77777777">
      <w:pPr>
        <w:pStyle w:val="BodyText"/>
        <w:numPr>
          <w:ilvl w:val="0"/>
          <w:numId w:val="3"/>
        </w:numPr>
        <w:spacing w:after="0"/>
        <w:rPr>
          <w:rFonts w:ascii="Cambria" w:hAnsi="Cambria" w:cs="Arial"/>
          <w:bCs/>
          <w:sz w:val="21"/>
          <w:szCs w:val="21"/>
        </w:rPr>
      </w:pPr>
      <w:r w:rsidRPr="270D5726" w:rsidR="00614ADA">
        <w:rPr>
          <w:rFonts w:ascii="Cambria" w:hAnsi="Cambria" w:cs="Arial"/>
          <w:sz w:val="21"/>
          <w:szCs w:val="21"/>
        </w:rPr>
        <w:t xml:space="preserve"> Solving Rabbit MQ routing patterns, </w:t>
      </w:r>
      <w:r w:rsidRPr="270D5726" w:rsidR="00944BAC">
        <w:rPr>
          <w:rFonts w:ascii="Cambria" w:hAnsi="Cambria" w:cs="Arial"/>
          <w:sz w:val="21"/>
          <w:szCs w:val="21"/>
        </w:rPr>
        <w:t>Integration,</w:t>
      </w:r>
      <w:r w:rsidRPr="270D5726" w:rsidR="00614ADA">
        <w:rPr>
          <w:rFonts w:ascii="Cambria" w:hAnsi="Cambria" w:cs="Arial"/>
          <w:sz w:val="21"/>
          <w:szCs w:val="21"/>
        </w:rPr>
        <w:t xml:space="preserve"> and setup issues.</w:t>
      </w:r>
    </w:p>
    <w:p xmlns:wp14="http://schemas.microsoft.com/office/word/2010/wordml" w:rsidRPr="00D23DC0" w:rsidR="00614ADA" w:rsidP="00D23DC0" w:rsidRDefault="00614ADA" w14:paraId="3BD1F77F" wp14:textId="77777777">
      <w:pPr>
        <w:pStyle w:val="BodyText"/>
        <w:numPr>
          <w:ilvl w:val="0"/>
          <w:numId w:val="3"/>
        </w:numPr>
        <w:spacing w:after="0"/>
        <w:rPr>
          <w:rFonts w:ascii="Cambria" w:hAnsi="Cambria" w:cs="Arial"/>
          <w:bCs/>
          <w:sz w:val="21"/>
          <w:szCs w:val="21"/>
        </w:rPr>
      </w:pPr>
      <w:r w:rsidRPr="270D5726" w:rsidR="00614ADA">
        <w:rPr>
          <w:rFonts w:ascii="Cambria" w:hAnsi="Cambria" w:cs="Arial"/>
          <w:sz w:val="21"/>
          <w:szCs w:val="21"/>
        </w:rPr>
        <w:t>Integrated an ETL application with a high frequency pricing application with Apache Kafka to handle huge data transfer and to manage long running background jobs.</w:t>
      </w:r>
    </w:p>
    <w:p xmlns:wp14="http://schemas.microsoft.com/office/word/2010/wordml" w:rsidRPr="00D23DC0" w:rsidR="00614ADA" w:rsidP="00D23DC0" w:rsidRDefault="00614ADA" w14:paraId="1005143A" wp14:textId="77777777">
      <w:pPr>
        <w:pStyle w:val="BodyText"/>
        <w:numPr>
          <w:ilvl w:val="0"/>
          <w:numId w:val="3"/>
        </w:numPr>
        <w:spacing w:after="0"/>
        <w:rPr>
          <w:rFonts w:ascii="Cambria" w:hAnsi="Cambria" w:cs="Arial"/>
          <w:bCs/>
          <w:sz w:val="21"/>
          <w:szCs w:val="21"/>
        </w:rPr>
      </w:pPr>
      <w:r w:rsidRPr="270D5726" w:rsidR="00614ADA">
        <w:rPr>
          <w:rFonts w:ascii="Cambria" w:hAnsi="Cambria" w:cs="Arial"/>
          <w:sz w:val="21"/>
          <w:szCs w:val="21"/>
        </w:rPr>
        <w:t>Parallel programming in .Net Framework 4.5 for achieving application high speed processing capabilities</w:t>
      </w:r>
      <w:r w:rsidRPr="270D5726" w:rsidR="00DF0BFA">
        <w:rPr>
          <w:rFonts w:ascii="Cambria" w:hAnsi="Cambria" w:cs="Arial"/>
          <w:sz w:val="21"/>
          <w:szCs w:val="21"/>
        </w:rPr>
        <w:t>.</w:t>
      </w:r>
    </w:p>
    <w:p xmlns:wp14="http://schemas.microsoft.com/office/word/2010/wordml" w:rsidRPr="00DF29FE" w:rsidR="00DF0BFA" w:rsidP="007E7965" w:rsidRDefault="007E7965" w14:paraId="46F4C01C" wp14:textId="77777777">
      <w:pPr>
        <w:pStyle w:val="NoSpacing"/>
        <w:rPr>
          <w:rFonts w:ascii="Cambria" w:hAnsi="Cambria" w:cs="Arial"/>
          <w:b/>
          <w:bCs/>
          <w:color w:val="000000"/>
          <w:sz w:val="21"/>
          <w:szCs w:val="21"/>
        </w:rPr>
      </w:pPr>
      <w:r w:rsidRPr="00DF29FE">
        <w:rPr>
          <w:rFonts w:ascii="Cambria" w:hAnsi="Cambria" w:cs="Arial"/>
          <w:b/>
          <w:bCs/>
          <w:color w:val="000000"/>
          <w:sz w:val="21"/>
          <w:szCs w:val="21"/>
        </w:rPr>
        <w:t>Environment</w:t>
      </w:r>
      <w:r w:rsidRPr="00DF29FE" w:rsidR="00DF0BFA">
        <w:rPr>
          <w:rFonts w:ascii="Cambria" w:hAnsi="Cambria" w:cs="Arial"/>
          <w:b/>
          <w:bCs/>
          <w:color w:val="000000"/>
          <w:sz w:val="21"/>
          <w:szCs w:val="21"/>
        </w:rPr>
        <w:t>:</w:t>
      </w:r>
    </w:p>
    <w:p xmlns:wp14="http://schemas.microsoft.com/office/word/2010/wordml" w:rsidRPr="00DF29FE" w:rsidR="00DF0BFA" w:rsidP="007E7965" w:rsidRDefault="00DF0BFA" w14:paraId="69DE9AC4" wp14:textId="2CA1869B">
      <w:pPr>
        <w:pStyle w:val="NoSpacing"/>
        <w:rPr>
          <w:rFonts w:ascii="Cambria" w:hAnsi="Cambria" w:cs="Arial"/>
          <w:color w:val="000000"/>
          <w:sz w:val="21"/>
          <w:szCs w:val="21"/>
        </w:rPr>
      </w:pPr>
      <w:r w:rsidRPr="270D5726" w:rsidR="00DF0BFA">
        <w:rPr>
          <w:rFonts w:ascii="Cambria" w:hAnsi="Cambria" w:cs="Arial"/>
          <w:color w:val="000000" w:themeColor="text1" w:themeTint="FF" w:themeShade="FF"/>
          <w:sz w:val="21"/>
          <w:szCs w:val="21"/>
        </w:rPr>
        <w:t>.Net</w:t>
      </w:r>
      <w:r w:rsidRPr="270D5726" w:rsidR="00DF0BFA">
        <w:rPr>
          <w:rFonts w:ascii="Cambria" w:hAnsi="Cambria" w:cs="Arial"/>
          <w:color w:val="000000" w:themeColor="text1" w:themeTint="FF" w:themeShade="FF"/>
          <w:sz w:val="21"/>
          <w:szCs w:val="21"/>
        </w:rPr>
        <w:t xml:space="preserve"> Framework 4.5, </w:t>
      </w:r>
      <w:r w:rsidRPr="270D5726" w:rsidR="00DF0BFA">
        <w:rPr>
          <w:rFonts w:ascii="Cambria" w:hAnsi="Cambria" w:cs="Arial"/>
          <w:color w:val="000000" w:themeColor="text1" w:themeTint="FF" w:themeShade="FF"/>
          <w:sz w:val="21"/>
          <w:szCs w:val="21"/>
        </w:rPr>
        <w:t>.Net</w:t>
      </w:r>
      <w:r w:rsidRPr="270D5726" w:rsidR="00DF0BFA">
        <w:rPr>
          <w:rFonts w:ascii="Cambria" w:hAnsi="Cambria" w:cs="Arial"/>
          <w:color w:val="000000" w:themeColor="text1" w:themeTint="FF" w:themeShade="FF"/>
          <w:sz w:val="21"/>
          <w:szCs w:val="21"/>
        </w:rPr>
        <w:t xml:space="preserve"> Core </w:t>
      </w:r>
      <w:r w:rsidRPr="270D5726" w:rsidR="00A218DA">
        <w:rPr>
          <w:rFonts w:ascii="Cambria" w:hAnsi="Cambria" w:cs="Arial"/>
          <w:color w:val="000000" w:themeColor="text1" w:themeTint="FF" w:themeShade="FF"/>
          <w:sz w:val="21"/>
          <w:szCs w:val="21"/>
        </w:rPr>
        <w:t>7</w:t>
      </w:r>
      <w:r w:rsidRPr="270D5726" w:rsidR="00DF0BFA">
        <w:rPr>
          <w:rFonts w:ascii="Cambria" w:hAnsi="Cambria" w:cs="Arial"/>
          <w:color w:val="000000" w:themeColor="text1" w:themeTint="FF" w:themeShade="FF"/>
          <w:sz w:val="21"/>
          <w:szCs w:val="21"/>
        </w:rPr>
        <w:t xml:space="preserve">.0, C#, Azure Service Fabric, Azure SQL Server, VS Studio 2017, GIT Hub, IBM Deploy, AWS, </w:t>
      </w:r>
      <w:bookmarkStart w:name="_Hlk147218521" w:id="6"/>
      <w:r w:rsidRPr="270D5726" w:rsidR="00DF0BFA">
        <w:rPr>
          <w:rFonts w:ascii="Cambria" w:hAnsi="Cambria" w:cs="Arial"/>
          <w:color w:val="000000" w:themeColor="text1" w:themeTint="FF" w:themeShade="FF"/>
          <w:sz w:val="21"/>
          <w:szCs w:val="21"/>
        </w:rPr>
        <w:t>Jenkins</w:t>
      </w:r>
      <w:bookmarkEnd w:id="6"/>
      <w:r w:rsidRPr="270D5726" w:rsidR="00DF0BFA">
        <w:rPr>
          <w:rFonts w:ascii="Cambria" w:hAnsi="Cambria" w:cs="Arial"/>
          <w:color w:val="000000" w:themeColor="text1" w:themeTint="FF" w:themeShade="FF"/>
          <w:sz w:val="21"/>
          <w:szCs w:val="21"/>
        </w:rPr>
        <w:t xml:space="preserve">, </w:t>
      </w:r>
      <w:r w:rsidRPr="270D5726" w:rsidR="769B754F">
        <w:rPr>
          <w:rFonts w:ascii="Cambria" w:hAnsi="Cambria" w:cs="Arial"/>
          <w:color w:val="000000" w:themeColor="text1" w:themeTint="FF" w:themeShade="FF"/>
          <w:sz w:val="21"/>
          <w:szCs w:val="21"/>
        </w:rPr>
        <w:t>MongoDB,</w:t>
      </w:r>
      <w:r w:rsidRPr="270D5726" w:rsidR="7431953E">
        <w:rPr>
          <w:rFonts w:ascii="Cambria" w:hAnsi="Cambria" w:cs="Arial"/>
          <w:color w:val="000000" w:themeColor="text1" w:themeTint="FF" w:themeShade="FF"/>
          <w:sz w:val="21"/>
          <w:szCs w:val="21"/>
        </w:rPr>
        <w:t xml:space="preserve"> Linux</w:t>
      </w:r>
      <w:r w:rsidRPr="270D5726" w:rsidR="7431953E">
        <w:rPr>
          <w:rFonts w:ascii="Cambria" w:hAnsi="Cambria" w:cs="Arial"/>
          <w:color w:val="000000" w:themeColor="text1" w:themeTint="FF" w:themeShade="FF"/>
          <w:sz w:val="21"/>
          <w:szCs w:val="21"/>
        </w:rPr>
        <w:t>,</w:t>
      </w:r>
      <w:r w:rsidRPr="270D5726" w:rsidR="769B754F">
        <w:rPr>
          <w:rFonts w:ascii="Cambria" w:hAnsi="Cambria" w:cs="Arial"/>
          <w:color w:val="000000" w:themeColor="text1" w:themeTint="FF" w:themeShade="FF"/>
          <w:sz w:val="21"/>
          <w:szCs w:val="21"/>
        </w:rPr>
        <w:t xml:space="preserve"> </w:t>
      </w:r>
      <w:r w:rsidRPr="270D5726" w:rsidR="00DF0BFA">
        <w:rPr>
          <w:rFonts w:ascii="Cambria" w:hAnsi="Cambria" w:cs="Arial"/>
          <w:color w:val="000000" w:themeColor="text1" w:themeTint="FF" w:themeShade="FF"/>
          <w:sz w:val="21"/>
          <w:szCs w:val="21"/>
        </w:rPr>
        <w:t>Angular JS, JavaScript, CSS, HTML</w:t>
      </w:r>
    </w:p>
    <w:p xmlns:wp14="http://schemas.microsoft.com/office/word/2010/wordml" w:rsidRPr="00DF29FE" w:rsidR="00973783" w:rsidP="00614ADA" w:rsidRDefault="00973783" w14:paraId="60061E4C" wp14:textId="77777777">
      <w:pPr>
        <w:pStyle w:val="NoSpacing"/>
        <w:rPr>
          <w:rFonts w:ascii="Cambria" w:hAnsi="Cambria" w:cs="Arial"/>
          <w:b/>
          <w:bCs/>
          <w:sz w:val="21"/>
          <w:szCs w:val="21"/>
        </w:rPr>
      </w:pPr>
      <w:bookmarkStart w:name="_Hlk145412235" w:id="7"/>
    </w:p>
    <w:p xmlns:wp14="http://schemas.microsoft.com/office/word/2010/wordml" w:rsidRPr="00DF29FE" w:rsidR="00614ADA" w:rsidP="007E7965" w:rsidRDefault="00B17D8D" w14:paraId="65CD5BAD" wp14:textId="77777777">
      <w:pPr>
        <w:spacing w:after="0" w:line="240" w:lineRule="auto"/>
        <w:rPr>
          <w:rFonts w:ascii="Cambria" w:hAnsi="Cambria" w:cs="Arial"/>
          <w:b/>
          <w:sz w:val="21"/>
          <w:szCs w:val="21"/>
        </w:rPr>
      </w:pPr>
      <w:r w:rsidRPr="00DF29FE">
        <w:rPr>
          <w:rFonts w:ascii="Cambria" w:hAnsi="Cambria" w:cs="Arial"/>
          <w:b/>
          <w:sz w:val="21"/>
          <w:szCs w:val="21"/>
        </w:rPr>
        <w:t xml:space="preserve">Client: </w:t>
      </w:r>
      <w:bookmarkEnd w:id="7"/>
      <w:r w:rsidRPr="00DF29FE">
        <w:rPr>
          <w:rFonts w:ascii="Cambria" w:hAnsi="Cambria" w:cs="Arial"/>
          <w:b/>
          <w:sz w:val="21"/>
          <w:szCs w:val="21"/>
        </w:rPr>
        <w:t>Nationwide Mutual Insurance</w:t>
      </w:r>
      <w:r w:rsidRPr="00DF29FE" w:rsidR="00614ADA">
        <w:rPr>
          <w:rFonts w:ascii="Cambria" w:hAnsi="Cambria" w:cs="Arial"/>
          <w:b/>
          <w:sz w:val="21"/>
          <w:szCs w:val="21"/>
        </w:rPr>
        <w:t>,</w:t>
      </w:r>
      <w:r w:rsidRPr="00DF29FE" w:rsidR="007E7965">
        <w:rPr>
          <w:rFonts w:ascii="Cambria" w:hAnsi="Cambria" w:cs="Arial"/>
          <w:b/>
          <w:sz w:val="21"/>
          <w:szCs w:val="21"/>
        </w:rPr>
        <w:t xml:space="preserve"> Columbus, OH                                          </w:t>
      </w:r>
      <w:r w:rsidR="00323784">
        <w:rPr>
          <w:rFonts w:ascii="Cambria" w:hAnsi="Cambria" w:cs="Arial"/>
          <w:b/>
          <w:sz w:val="21"/>
          <w:szCs w:val="21"/>
        </w:rPr>
        <w:tab/>
      </w:r>
      <w:r w:rsidR="00323784">
        <w:rPr>
          <w:rFonts w:ascii="Cambria" w:hAnsi="Cambria" w:cs="Arial"/>
          <w:b/>
          <w:sz w:val="21"/>
          <w:szCs w:val="21"/>
        </w:rPr>
        <w:tab/>
      </w:r>
      <w:r w:rsidRPr="00DF29FE" w:rsidR="007E7965">
        <w:rPr>
          <w:rFonts w:ascii="Cambria" w:hAnsi="Cambria" w:cs="Arial"/>
          <w:b/>
          <w:sz w:val="21"/>
          <w:szCs w:val="21"/>
        </w:rPr>
        <w:t xml:space="preserve">Nov 2017 to Dec 2019 </w:t>
      </w:r>
    </w:p>
    <w:p xmlns:wp14="http://schemas.microsoft.com/office/word/2010/wordml" w:rsidRPr="00DF29FE" w:rsidR="00614ADA" w:rsidP="007E7965" w:rsidRDefault="001E6900" w14:paraId="758EA0E5" wp14:textId="77777777">
      <w:pPr>
        <w:spacing w:after="0" w:line="240" w:lineRule="auto"/>
        <w:rPr>
          <w:rFonts w:ascii="Cambria" w:hAnsi="Cambria" w:cs="Arial"/>
          <w:b/>
          <w:sz w:val="21"/>
          <w:szCs w:val="21"/>
        </w:rPr>
      </w:pPr>
      <w:r w:rsidRPr="00DF29FE">
        <w:rPr>
          <w:rFonts w:ascii="Cambria" w:hAnsi="Cambria" w:cs="Arial"/>
          <w:b/>
          <w:sz w:val="21"/>
          <w:szCs w:val="21"/>
        </w:rPr>
        <w:t xml:space="preserve">Role: </w:t>
      </w:r>
      <w:r w:rsidRPr="00DF29FE" w:rsidR="00614ADA">
        <w:rPr>
          <w:rFonts w:ascii="Cambria" w:hAnsi="Cambria" w:cs="Arial"/>
          <w:b/>
          <w:sz w:val="21"/>
          <w:szCs w:val="21"/>
        </w:rPr>
        <w:t xml:space="preserve">Senior </w:t>
      </w:r>
      <w:r w:rsidRPr="00DF29FE">
        <w:rPr>
          <w:rFonts w:ascii="Cambria" w:hAnsi="Cambria" w:cs="Arial"/>
          <w:b/>
          <w:sz w:val="21"/>
          <w:szCs w:val="21"/>
        </w:rPr>
        <w:t>.NET Developer</w:t>
      </w:r>
    </w:p>
    <w:p xmlns:wp14="http://schemas.microsoft.com/office/word/2010/wordml" w:rsidRPr="00DF29FE" w:rsidR="00614ADA" w:rsidP="00614ADA" w:rsidRDefault="00614ADA" w14:paraId="44EAFD9C" wp14:textId="77777777">
      <w:pPr>
        <w:pStyle w:val="NoSpacing"/>
        <w:rPr>
          <w:rFonts w:ascii="Cambria" w:hAnsi="Cambria" w:cs="Arial"/>
          <w:sz w:val="21"/>
          <w:szCs w:val="21"/>
        </w:rPr>
      </w:pPr>
    </w:p>
    <w:p xmlns:wp14="http://schemas.microsoft.com/office/word/2010/wordml" w:rsidRPr="00DF29FE" w:rsidR="00614ADA" w:rsidP="00614ADA" w:rsidRDefault="007E7965" w14:paraId="25AF0F35" wp14:textId="77777777">
      <w:pPr>
        <w:pStyle w:val="NoSpacing"/>
        <w:rPr>
          <w:rFonts w:ascii="Cambria" w:hAnsi="Cambria" w:cs="Arial"/>
          <w:sz w:val="21"/>
          <w:szCs w:val="21"/>
          <w:lang w:val="en-GB"/>
        </w:rPr>
      </w:pPr>
      <w:r w:rsidRPr="00DF29FE">
        <w:rPr>
          <w:rFonts w:ascii="Cambria" w:hAnsi="Cambria" w:cs="Arial"/>
          <w:b/>
          <w:bCs/>
          <w:sz w:val="21"/>
          <w:szCs w:val="21"/>
        </w:rPr>
        <w:t>Responsibilities</w:t>
      </w:r>
      <w:r w:rsidRPr="00DF29FE" w:rsidR="00614ADA">
        <w:rPr>
          <w:rFonts w:ascii="Cambria" w:hAnsi="Cambria" w:cs="Arial"/>
          <w:b/>
          <w:bCs/>
          <w:sz w:val="21"/>
          <w:szCs w:val="21"/>
        </w:rPr>
        <w:t>:</w:t>
      </w:r>
    </w:p>
    <w:p xmlns:wp14="http://schemas.microsoft.com/office/word/2010/wordml" w:rsidRPr="00DF29FE" w:rsidR="00614ADA" w:rsidP="00614ADA" w:rsidRDefault="00614ADA" w14:paraId="5AF373BD" wp14:textId="77777777">
      <w:pPr>
        <w:pStyle w:val="NoSpacing"/>
        <w:numPr>
          <w:ilvl w:val="0"/>
          <w:numId w:val="7"/>
        </w:numPr>
        <w:rPr>
          <w:rFonts w:ascii="Cambria" w:hAnsi="Cambria" w:cs="Arial"/>
          <w:sz w:val="21"/>
          <w:szCs w:val="21"/>
          <w:lang w:val="en-GB"/>
        </w:rPr>
      </w:pPr>
      <w:r w:rsidRPr="00DF29FE">
        <w:rPr>
          <w:rFonts w:ascii="Cambria" w:hAnsi="Cambria" w:cs="Arial"/>
          <w:sz w:val="21"/>
          <w:szCs w:val="21"/>
          <w:lang w:val="en-GB"/>
        </w:rPr>
        <w:t>Experienced in web application design and development using multiple versions of .NET Framework including </w:t>
      </w:r>
      <w:hyperlink w:history="1" r:id="rId10">
        <w:r w:rsidRPr="00DF29FE">
          <w:rPr>
            <w:rStyle w:val="Hyperlink"/>
            <w:rFonts w:ascii="Cambria" w:hAnsi="Cambria" w:cs="Arial"/>
            <w:sz w:val="21"/>
            <w:szCs w:val="21"/>
            <w:u w:val="none"/>
            <w:lang w:val="en-GB"/>
          </w:rPr>
          <w:t>ASP.NET</w:t>
        </w:r>
      </w:hyperlink>
      <w:r w:rsidRPr="00DF29FE">
        <w:rPr>
          <w:rFonts w:ascii="Cambria" w:hAnsi="Cambria" w:cs="Arial"/>
          <w:sz w:val="21"/>
          <w:szCs w:val="21"/>
          <w:lang w:val="en-GB"/>
        </w:rPr>
        <w:t>, </w:t>
      </w:r>
      <w:hyperlink w:history="1" r:id="rId11">
        <w:r w:rsidRPr="00DF29FE">
          <w:rPr>
            <w:rStyle w:val="Hyperlink"/>
            <w:rFonts w:ascii="Cambria" w:hAnsi="Cambria" w:cs="Arial"/>
            <w:sz w:val="21"/>
            <w:szCs w:val="21"/>
            <w:u w:val="none"/>
            <w:lang w:val="en-GB"/>
          </w:rPr>
          <w:t>ASP.NET</w:t>
        </w:r>
      </w:hyperlink>
      <w:r w:rsidRPr="00DF29FE">
        <w:rPr>
          <w:rFonts w:ascii="Cambria" w:hAnsi="Cambria" w:cs="Arial"/>
          <w:sz w:val="21"/>
          <w:szCs w:val="21"/>
          <w:lang w:val="en-GB"/>
        </w:rPr>
        <w:t> MVC, Entity Framework, .Net with C#.</w:t>
      </w:r>
    </w:p>
    <w:p xmlns:wp14="http://schemas.microsoft.com/office/word/2010/wordml" w:rsidRPr="00DF29FE" w:rsidR="00614ADA" w:rsidP="00614ADA" w:rsidRDefault="00614ADA" w14:paraId="503DCCAB" wp14:textId="77777777">
      <w:pPr>
        <w:pStyle w:val="NoSpacing"/>
        <w:numPr>
          <w:ilvl w:val="0"/>
          <w:numId w:val="7"/>
        </w:numPr>
        <w:rPr>
          <w:rFonts w:ascii="Cambria" w:hAnsi="Cambria" w:cs="Arial"/>
          <w:sz w:val="21"/>
          <w:szCs w:val="21"/>
        </w:rPr>
      </w:pPr>
      <w:r w:rsidRPr="00DF29FE">
        <w:rPr>
          <w:rFonts w:ascii="Cambria" w:hAnsi="Cambria" w:cs="Arial"/>
          <w:sz w:val="21"/>
          <w:szCs w:val="21"/>
        </w:rPr>
        <w:t>Maintained existing applications and websites dealing with Pharmacy Warehouse management, Testing Sites and Locations, COVID applications and other various items through the Cherwell ticketing systems (C#, ASP.Net, SQL, MVC)</w:t>
      </w:r>
      <w:r w:rsidRPr="00DF29FE" w:rsidR="00135561">
        <w:rPr>
          <w:rFonts w:ascii="Cambria" w:hAnsi="Cambria" w:cs="Arial"/>
          <w:sz w:val="21"/>
          <w:szCs w:val="21"/>
        </w:rPr>
        <w:t>.</w:t>
      </w:r>
    </w:p>
    <w:p xmlns:wp14="http://schemas.microsoft.com/office/word/2010/wordml" w:rsidRPr="00DF29FE" w:rsidR="006E1A28" w:rsidP="006E1A28" w:rsidRDefault="006E1A28" w14:paraId="648260CA" wp14:textId="77777777">
      <w:pPr>
        <w:pStyle w:val="NoSpacing"/>
        <w:numPr>
          <w:ilvl w:val="0"/>
          <w:numId w:val="7"/>
        </w:numPr>
        <w:rPr>
          <w:rFonts w:ascii="Cambria" w:hAnsi="Cambria" w:cs="Arial"/>
          <w:sz w:val="21"/>
          <w:szCs w:val="21"/>
        </w:rPr>
      </w:pPr>
      <w:r w:rsidRPr="00DF29FE">
        <w:rPr>
          <w:rFonts w:ascii="Cambria" w:hAnsi="Cambria" w:cs="Arial"/>
          <w:sz w:val="21"/>
          <w:szCs w:val="21"/>
        </w:rPr>
        <w:t>Worked in Oracle packages Procedures and PL/SQL queries.</w:t>
      </w:r>
    </w:p>
    <w:p xmlns:wp14="http://schemas.microsoft.com/office/word/2010/wordml" w:rsidRPr="00DF29FE" w:rsidR="009647BE" w:rsidP="00614ADA" w:rsidRDefault="009647BE" w14:paraId="554830D6" wp14:textId="77777777">
      <w:pPr>
        <w:pStyle w:val="NoSpacing"/>
        <w:numPr>
          <w:ilvl w:val="0"/>
          <w:numId w:val="7"/>
        </w:numPr>
        <w:rPr>
          <w:rFonts w:ascii="Cambria" w:hAnsi="Cambria" w:cs="Arial"/>
          <w:sz w:val="21"/>
          <w:szCs w:val="21"/>
        </w:rPr>
      </w:pPr>
      <w:r w:rsidRPr="00DF29FE">
        <w:rPr>
          <w:rFonts w:ascii="Cambria" w:hAnsi="Cambria" w:cs="Arial"/>
          <w:sz w:val="21"/>
          <w:szCs w:val="21"/>
        </w:rPr>
        <w:t>Designed, developed and migrated SSIS 2008 to SSIS 2012 packages.</w:t>
      </w:r>
    </w:p>
    <w:p xmlns:wp14="http://schemas.microsoft.com/office/word/2010/wordml" w:rsidRPr="00DF29FE" w:rsidR="004762A1" w:rsidP="004762A1" w:rsidRDefault="004762A1" w14:paraId="63780ED6" wp14:textId="77777777">
      <w:pPr>
        <w:pStyle w:val="NoSpacing"/>
        <w:numPr>
          <w:ilvl w:val="0"/>
          <w:numId w:val="7"/>
        </w:numPr>
        <w:rPr>
          <w:rFonts w:ascii="Cambria" w:hAnsi="Cambria" w:cs="Arial"/>
          <w:sz w:val="21"/>
          <w:szCs w:val="21"/>
        </w:rPr>
      </w:pPr>
      <w:r w:rsidRPr="00DF29FE">
        <w:rPr>
          <w:rFonts w:ascii="Cambria" w:hAnsi="Cambria" w:cs="Arial"/>
          <w:sz w:val="21"/>
          <w:szCs w:val="21"/>
        </w:rPr>
        <w:t>Agile development with issue tracking and documentation via TFS and SharePoint.</w:t>
      </w:r>
    </w:p>
    <w:p xmlns:wp14="http://schemas.microsoft.com/office/word/2010/wordml" w:rsidRPr="00DF29FE" w:rsidR="00135561" w:rsidP="00614ADA" w:rsidRDefault="00323784" w14:paraId="5E65B6C2" wp14:textId="77777777">
      <w:pPr>
        <w:pStyle w:val="NoSpacing"/>
        <w:numPr>
          <w:ilvl w:val="0"/>
          <w:numId w:val="7"/>
        </w:numPr>
        <w:rPr>
          <w:rFonts w:ascii="Cambria" w:hAnsi="Cambria" w:cs="Arial"/>
          <w:sz w:val="21"/>
          <w:szCs w:val="21"/>
        </w:rPr>
      </w:pPr>
      <w:r w:rsidRPr="00DF29FE">
        <w:rPr>
          <w:rFonts w:ascii="Cambria" w:hAnsi="Cambria" w:cs="Arial"/>
          <w:sz w:val="21"/>
          <w:szCs w:val="21"/>
        </w:rPr>
        <w:t>Create</w:t>
      </w:r>
      <w:r w:rsidRPr="00DF29FE" w:rsidR="00135561">
        <w:rPr>
          <w:rFonts w:ascii="Cambria" w:hAnsi="Cambria" w:cs="Arial"/>
          <w:sz w:val="21"/>
          <w:szCs w:val="21"/>
        </w:rPr>
        <w:t xml:space="preserve"> user control and custom control for the Win forms using CSLA enhance the existing code and optimize it. Code review and regress Unit testing.</w:t>
      </w:r>
    </w:p>
    <w:p xmlns:wp14="http://schemas.microsoft.com/office/word/2010/wordml" w:rsidRPr="00DF29FE" w:rsidR="00614ADA" w:rsidP="00614ADA" w:rsidRDefault="00614ADA" w14:paraId="7BF720B2" wp14:textId="29E17ED1">
      <w:pPr>
        <w:pStyle w:val="NoSpacing"/>
        <w:numPr>
          <w:ilvl w:val="0"/>
          <w:numId w:val="7"/>
        </w:numPr>
        <w:rPr>
          <w:rFonts w:ascii="Cambria" w:hAnsi="Cambria" w:cs="Arial"/>
          <w:sz w:val="21"/>
          <w:szCs w:val="21"/>
        </w:rPr>
      </w:pPr>
      <w:r w:rsidRPr="08794C94" w:rsidR="00614ADA">
        <w:rPr>
          <w:rFonts w:ascii="Cambria" w:hAnsi="Cambria" w:cs="Arial"/>
          <w:sz w:val="21"/>
          <w:szCs w:val="21"/>
        </w:rPr>
        <w:t xml:space="preserve">Build Framework and Core business blocks and connecting to API's using C#, reviewing developer check-ins, supporting </w:t>
      </w:r>
      <w:r w:rsidRPr="08794C94" w:rsidR="5E0D8250">
        <w:rPr>
          <w:rFonts w:ascii="Cambria" w:hAnsi="Cambria" w:cs="Arial"/>
          <w:sz w:val="21"/>
          <w:szCs w:val="21"/>
        </w:rPr>
        <w:t xml:space="preserve">Azure Global </w:t>
      </w:r>
      <w:r w:rsidRPr="08794C94" w:rsidR="00614ADA">
        <w:rPr>
          <w:rFonts w:ascii="Cambria" w:hAnsi="Cambria" w:cs="Arial"/>
          <w:sz w:val="21"/>
          <w:szCs w:val="21"/>
        </w:rPr>
        <w:t>infrastructure</w:t>
      </w:r>
      <w:r w:rsidRPr="08794C94" w:rsidR="00614ADA">
        <w:rPr>
          <w:rFonts w:ascii="Cambria" w:hAnsi="Cambria" w:cs="Arial"/>
          <w:sz w:val="21"/>
          <w:szCs w:val="21"/>
        </w:rPr>
        <w:t>, making development recommendations, managing data in DynamoDB and AWS (S3).</w:t>
      </w:r>
    </w:p>
    <w:p xmlns:wp14="http://schemas.microsoft.com/office/word/2010/wordml" w:rsidRPr="00DF29FE" w:rsidR="006725B4" w:rsidP="006725B4" w:rsidRDefault="006725B4" w14:paraId="3C86989D" wp14:textId="77777777">
      <w:pPr>
        <w:pStyle w:val="NoSpacing"/>
        <w:numPr>
          <w:ilvl w:val="0"/>
          <w:numId w:val="7"/>
        </w:numPr>
        <w:rPr>
          <w:rFonts w:ascii="Cambria" w:hAnsi="Cambria" w:cs="Arial"/>
          <w:sz w:val="21"/>
          <w:szCs w:val="21"/>
        </w:rPr>
      </w:pPr>
      <w:r w:rsidRPr="00DF29FE">
        <w:rPr>
          <w:rFonts w:ascii="Cambria" w:hAnsi="Cambria" w:cs="Arial"/>
          <w:sz w:val="21"/>
          <w:szCs w:val="21"/>
        </w:rPr>
        <w:t>Developed automated test scripts using Rational Functional Tester/UFT to perform functional and Regression testing.</w:t>
      </w:r>
    </w:p>
    <w:p xmlns:wp14="http://schemas.microsoft.com/office/word/2010/wordml" w:rsidRPr="00DF29FE" w:rsidR="00782D64" w:rsidP="00782D64" w:rsidRDefault="00782D64" w14:paraId="1AA8E4CB" wp14:textId="77777777">
      <w:pPr>
        <w:pStyle w:val="NoSpacing"/>
        <w:numPr>
          <w:ilvl w:val="0"/>
          <w:numId w:val="7"/>
        </w:numPr>
        <w:rPr>
          <w:rFonts w:ascii="Cambria" w:hAnsi="Cambria" w:cs="Arial"/>
          <w:sz w:val="21"/>
          <w:szCs w:val="21"/>
        </w:rPr>
      </w:pPr>
      <w:r w:rsidRPr="00DF29FE">
        <w:rPr>
          <w:rFonts w:ascii="Cambria" w:hAnsi="Cambria" w:cs="Arial"/>
          <w:sz w:val="21"/>
          <w:szCs w:val="21"/>
        </w:rPr>
        <w:t xml:space="preserve">Work with client to understand new </w:t>
      </w:r>
      <w:r w:rsidRPr="00DF29FE" w:rsidR="00880CA1">
        <w:rPr>
          <w:rFonts w:ascii="Cambria" w:hAnsi="Cambria" w:cs="Arial"/>
          <w:sz w:val="21"/>
          <w:szCs w:val="21"/>
        </w:rPr>
        <w:t>D</w:t>
      </w:r>
      <w:r w:rsidRPr="00DF29FE">
        <w:rPr>
          <w:rFonts w:ascii="Cambria" w:hAnsi="Cambria" w:cs="Arial"/>
          <w:sz w:val="21"/>
          <w:szCs w:val="21"/>
        </w:rPr>
        <w:t xml:space="preserve">uck creek product adapted by Confidential.    </w:t>
      </w:r>
    </w:p>
    <w:p xmlns:wp14="http://schemas.microsoft.com/office/word/2010/wordml" w:rsidRPr="00DF29FE" w:rsidR="00944BAC" w:rsidP="00944BAC" w:rsidRDefault="00944BAC" w14:paraId="45FF4712" wp14:textId="77777777">
      <w:pPr>
        <w:pStyle w:val="NoSpacing"/>
        <w:numPr>
          <w:ilvl w:val="0"/>
          <w:numId w:val="7"/>
        </w:numPr>
        <w:rPr>
          <w:rFonts w:ascii="Cambria" w:hAnsi="Cambria" w:cs="Arial"/>
          <w:sz w:val="21"/>
          <w:szCs w:val="21"/>
        </w:rPr>
      </w:pPr>
      <w:r w:rsidRPr="00DF29FE">
        <w:rPr>
          <w:rFonts w:ascii="Cambria" w:hAnsi="Cambria" w:cs="Arial"/>
          <w:sz w:val="21"/>
          <w:szCs w:val="21"/>
        </w:rPr>
        <w:t>Used React Router for client-side routing and Axios for making asynchronous HTTP requests.</w:t>
      </w:r>
    </w:p>
    <w:p xmlns:wp14="http://schemas.microsoft.com/office/word/2010/wordml" w:rsidRPr="00DF29FE" w:rsidR="00A118A1" w:rsidP="00A118A1" w:rsidRDefault="00A118A1" w14:paraId="5065C58C" wp14:textId="77777777">
      <w:pPr>
        <w:pStyle w:val="NoSpacing"/>
        <w:numPr>
          <w:ilvl w:val="0"/>
          <w:numId w:val="7"/>
        </w:numPr>
        <w:rPr>
          <w:rFonts w:ascii="Cambria" w:hAnsi="Cambria" w:cs="Arial"/>
          <w:sz w:val="21"/>
          <w:szCs w:val="21"/>
        </w:rPr>
      </w:pPr>
      <w:r w:rsidRPr="00DF29FE">
        <w:rPr>
          <w:rFonts w:ascii="Cambria" w:hAnsi="Cambria" w:cs="Arial"/>
          <w:sz w:val="21"/>
          <w:szCs w:val="21"/>
        </w:rPr>
        <w:t>Used Crystal Reports and Microsoft Reports to generate reports.</w:t>
      </w:r>
    </w:p>
    <w:p xmlns:wp14="http://schemas.microsoft.com/office/word/2010/wordml" w:rsidRPr="00DF29FE" w:rsidR="00944BAC" w:rsidP="00944BAC" w:rsidRDefault="00944BAC" w14:paraId="47898561" wp14:textId="77777777">
      <w:pPr>
        <w:pStyle w:val="NoSpacing"/>
        <w:numPr>
          <w:ilvl w:val="0"/>
          <w:numId w:val="7"/>
        </w:numPr>
        <w:rPr>
          <w:rFonts w:ascii="Cambria" w:hAnsi="Cambria" w:cs="Arial"/>
          <w:sz w:val="21"/>
          <w:szCs w:val="21"/>
        </w:rPr>
      </w:pPr>
      <w:r w:rsidRPr="00DF29FE">
        <w:rPr>
          <w:rFonts w:ascii="Cambria" w:hAnsi="Cambria" w:cs="Arial"/>
          <w:sz w:val="21"/>
          <w:szCs w:val="21"/>
        </w:rPr>
        <w:t>B2B Architecture and REST APIs using .Net Core, WEB API, ReactJS SPA.</w:t>
      </w:r>
    </w:p>
    <w:p xmlns:wp14="http://schemas.microsoft.com/office/word/2010/wordml" w:rsidRPr="00DF29FE" w:rsidR="00944BAC" w:rsidP="00944BAC" w:rsidRDefault="00944BAC" w14:paraId="11AD0523" wp14:textId="77777777">
      <w:pPr>
        <w:pStyle w:val="NoSpacing"/>
        <w:numPr>
          <w:ilvl w:val="0"/>
          <w:numId w:val="7"/>
        </w:numPr>
        <w:rPr>
          <w:rFonts w:ascii="Cambria" w:hAnsi="Cambria" w:cs="Arial"/>
          <w:sz w:val="21"/>
          <w:szCs w:val="21"/>
          <w:lang w:val="en-GB"/>
        </w:rPr>
      </w:pPr>
      <w:r w:rsidRPr="00DF29FE">
        <w:rPr>
          <w:rFonts w:ascii="Cambria" w:hAnsi="Cambria" w:cs="Arial"/>
          <w:sz w:val="21"/>
          <w:szCs w:val="21"/>
          <w:lang w:val="en-GB"/>
        </w:rPr>
        <w:t>Created custom filter in React.JS in the application.</w:t>
      </w:r>
    </w:p>
    <w:p xmlns:wp14="http://schemas.microsoft.com/office/word/2010/wordml" w:rsidRPr="00DF29FE" w:rsidR="00614ADA" w:rsidP="00614ADA" w:rsidRDefault="00614ADA" w14:paraId="51B96818" wp14:textId="77777777">
      <w:pPr>
        <w:pStyle w:val="NoSpacing"/>
        <w:numPr>
          <w:ilvl w:val="0"/>
          <w:numId w:val="7"/>
        </w:numPr>
        <w:rPr>
          <w:rFonts w:ascii="Cambria" w:hAnsi="Cambria" w:eastAsia="Times New Roman" w:cs="Arial"/>
          <w:sz w:val="21"/>
          <w:szCs w:val="21"/>
          <w:lang w:val="en-GB"/>
        </w:rPr>
      </w:pPr>
      <w:r w:rsidRPr="00DF29FE">
        <w:rPr>
          <w:rFonts w:ascii="Cambria" w:hAnsi="Cambria" w:eastAsia="Times New Roman" w:cs="Arial"/>
          <w:sz w:val="21"/>
          <w:szCs w:val="21"/>
          <w:lang w:val="en-GB"/>
        </w:rPr>
        <w:t>B2B Architecture and REST APIs using .Net Core, WEB API, Angular 2 SPA.</w:t>
      </w:r>
    </w:p>
    <w:p xmlns:wp14="http://schemas.microsoft.com/office/word/2010/wordml" w:rsidRPr="00DF29FE" w:rsidR="00614ADA" w:rsidP="00614ADA" w:rsidRDefault="00614ADA" w14:paraId="2F9B9603" wp14:textId="77777777">
      <w:pPr>
        <w:pStyle w:val="NoSpacing"/>
        <w:numPr>
          <w:ilvl w:val="0"/>
          <w:numId w:val="7"/>
        </w:numPr>
        <w:rPr>
          <w:rFonts w:ascii="Cambria" w:hAnsi="Cambria" w:eastAsia="Times New Roman" w:cs="Arial"/>
          <w:sz w:val="21"/>
          <w:szCs w:val="21"/>
          <w:lang w:val="en-GB"/>
        </w:rPr>
      </w:pPr>
      <w:r w:rsidRPr="00DF29FE">
        <w:rPr>
          <w:rFonts w:ascii="Cambria" w:hAnsi="Cambria" w:eastAsia="Times New Roman" w:cs="Arial"/>
          <w:sz w:val="21"/>
          <w:szCs w:val="21"/>
          <w:lang w:val="en-GB"/>
        </w:rPr>
        <w:t>Create REST Services, complex business components to process the Create Engagement and Sync Request</w:t>
      </w:r>
      <w:r w:rsidRPr="00DF29FE" w:rsidR="00973783">
        <w:rPr>
          <w:rFonts w:ascii="Cambria" w:hAnsi="Cambria" w:eastAsia="Times New Roman" w:cs="Arial"/>
          <w:sz w:val="21"/>
          <w:szCs w:val="21"/>
          <w:lang w:val="en-GB"/>
        </w:rPr>
        <w:t>.</w:t>
      </w:r>
    </w:p>
    <w:p xmlns:wp14="http://schemas.microsoft.com/office/word/2010/wordml" w:rsidRPr="00DF29FE" w:rsidR="006725B4" w:rsidP="00614ADA" w:rsidRDefault="006725B4" w14:paraId="6811774E" wp14:textId="77777777">
      <w:pPr>
        <w:pStyle w:val="NoSpacing"/>
        <w:numPr>
          <w:ilvl w:val="0"/>
          <w:numId w:val="7"/>
        </w:numPr>
        <w:rPr>
          <w:rFonts w:ascii="Cambria" w:hAnsi="Cambria" w:eastAsia="Times New Roman" w:cs="Arial"/>
          <w:sz w:val="21"/>
          <w:szCs w:val="21"/>
          <w:lang w:val="en-GB"/>
        </w:rPr>
      </w:pPr>
      <w:r w:rsidRPr="00DF29FE">
        <w:rPr>
          <w:rFonts w:ascii="Cambria" w:hAnsi="Cambria" w:eastAsia="Times New Roman" w:cs="Arial"/>
          <w:sz w:val="21"/>
          <w:szCs w:val="21"/>
          <w:lang w:val="en-GB"/>
        </w:rPr>
        <w:t>Created Check points and Synchronization points for functional testing using QTP/UFT.</w:t>
      </w:r>
    </w:p>
    <w:p xmlns:wp14="http://schemas.microsoft.com/office/word/2010/wordml" w:rsidRPr="00DF29FE" w:rsidR="00516ED4" w:rsidP="00516ED4" w:rsidRDefault="00516ED4" w14:paraId="6B8DB769" wp14:textId="77777777">
      <w:pPr>
        <w:pStyle w:val="NoSpacing"/>
        <w:numPr>
          <w:ilvl w:val="0"/>
          <w:numId w:val="7"/>
        </w:numPr>
        <w:rPr>
          <w:rFonts w:ascii="Cambria" w:hAnsi="Cambria" w:eastAsia="Times New Roman" w:cs="Arial"/>
          <w:sz w:val="21"/>
          <w:szCs w:val="21"/>
          <w:lang w:val="en-GB"/>
        </w:rPr>
      </w:pPr>
      <w:r w:rsidRPr="00DF29FE">
        <w:rPr>
          <w:rFonts w:ascii="Cambria" w:hAnsi="Cambria" w:eastAsia="Times New Roman" w:cs="Arial"/>
          <w:sz w:val="21"/>
          <w:szCs w:val="21"/>
          <w:lang w:val="en-GB"/>
        </w:rPr>
        <w:t xml:space="preserve">Executed JMeter Scenarios to perform performance testing of web application and Rest API’s. Also executed Stress and scalability tests and performed extensive load tests using JMeter with Thread Groups, Samplers, Controllers, Assertions and Listeners. </w:t>
      </w:r>
    </w:p>
    <w:p xmlns:wp14="http://schemas.microsoft.com/office/word/2010/wordml" w:rsidRPr="00DF29FE" w:rsidR="006E1A28" w:rsidP="006E1A28" w:rsidRDefault="006E1A28" w14:paraId="05F4810A" wp14:textId="77777777">
      <w:pPr>
        <w:pStyle w:val="NoSpacing"/>
        <w:numPr>
          <w:ilvl w:val="0"/>
          <w:numId w:val="7"/>
        </w:numPr>
        <w:rPr>
          <w:rFonts w:ascii="Cambria" w:hAnsi="Cambria" w:eastAsia="Times New Roman" w:cs="Arial"/>
          <w:sz w:val="21"/>
          <w:szCs w:val="21"/>
          <w:lang w:val="en-GB"/>
        </w:rPr>
      </w:pPr>
      <w:r w:rsidRPr="00DF29FE">
        <w:rPr>
          <w:rFonts w:ascii="Cambria" w:hAnsi="Cambria" w:eastAsia="Times New Roman" w:cs="Arial"/>
          <w:sz w:val="21"/>
          <w:szCs w:val="21"/>
          <w:lang w:val="en-GB"/>
        </w:rPr>
        <w:t>Implementation of Object-oriented programming and Services using WCF, Web Services.</w:t>
      </w:r>
    </w:p>
    <w:p xmlns:wp14="http://schemas.microsoft.com/office/word/2010/wordml" w:rsidRPr="00DF29FE" w:rsidR="00973783" w:rsidP="006E1A28" w:rsidRDefault="00973783" w14:paraId="699F276D" wp14:textId="77777777">
      <w:pPr>
        <w:pStyle w:val="NoSpacing"/>
        <w:numPr>
          <w:ilvl w:val="0"/>
          <w:numId w:val="7"/>
        </w:numPr>
        <w:rPr>
          <w:rFonts w:ascii="Cambria" w:hAnsi="Cambria" w:eastAsia="Times New Roman" w:cs="Arial"/>
          <w:sz w:val="21"/>
          <w:szCs w:val="21"/>
          <w:lang w:val="en-GB"/>
        </w:rPr>
      </w:pPr>
      <w:r w:rsidRPr="00DF29FE">
        <w:rPr>
          <w:rFonts w:ascii="Cambria" w:hAnsi="Cambria" w:eastAsia="Times New Roman" w:cs="Arial"/>
          <w:sz w:val="21"/>
          <w:szCs w:val="21"/>
          <w:lang w:val="en-GB"/>
        </w:rPr>
        <w:t>Maintain old applications in VB .NET and build new applications using Blazor,</w:t>
      </w:r>
    </w:p>
    <w:p xmlns:wp14="http://schemas.microsoft.com/office/word/2010/wordml" w:rsidRPr="00DF29FE" w:rsidR="00614ADA" w:rsidP="00614ADA" w:rsidRDefault="00614ADA" w14:paraId="4C307B53" wp14:textId="77777777">
      <w:pPr>
        <w:pStyle w:val="NoSpacing"/>
        <w:numPr>
          <w:ilvl w:val="0"/>
          <w:numId w:val="7"/>
        </w:numPr>
        <w:rPr>
          <w:rFonts w:ascii="Cambria" w:hAnsi="Cambria" w:eastAsia="Times New Roman" w:cs="Arial"/>
          <w:sz w:val="21"/>
          <w:szCs w:val="21"/>
          <w:lang w:val="en-GB"/>
        </w:rPr>
      </w:pPr>
      <w:r w:rsidRPr="00DF29FE">
        <w:rPr>
          <w:rFonts w:ascii="Cambria" w:hAnsi="Cambria" w:eastAsia="Times New Roman" w:cs="Arial"/>
          <w:sz w:val="21"/>
          <w:szCs w:val="21"/>
          <w:lang w:val="en-GB"/>
        </w:rPr>
        <w:t>Generated excel reports on an average COVID -19 daily cases and the positivity rate based on the counties reported by    Governor’s office.</w:t>
      </w:r>
    </w:p>
    <w:p xmlns:wp14="http://schemas.microsoft.com/office/word/2010/wordml" w:rsidRPr="00DF29FE" w:rsidR="00614ADA" w:rsidP="00614ADA" w:rsidRDefault="00614ADA" w14:paraId="0F1CB71B" wp14:textId="77777777">
      <w:pPr>
        <w:pStyle w:val="NoSpacing"/>
        <w:numPr>
          <w:ilvl w:val="0"/>
          <w:numId w:val="7"/>
        </w:numPr>
        <w:rPr>
          <w:rFonts w:ascii="Cambria" w:hAnsi="Cambria" w:cs="Arial"/>
          <w:color w:val="000000"/>
          <w:sz w:val="21"/>
          <w:szCs w:val="21"/>
        </w:rPr>
      </w:pPr>
      <w:r w:rsidRPr="00DF29FE">
        <w:rPr>
          <w:rFonts w:ascii="Cambria" w:hAnsi="Cambria" w:eastAsia="Times New Roman" w:cs="Arial"/>
          <w:sz w:val="21"/>
          <w:szCs w:val="21"/>
          <w:lang w:val="en-GB"/>
        </w:rPr>
        <w:t>Created and maintained Unit Tests using N-Unit frame works for assuring the correct functionality of the projects.</w:t>
      </w:r>
    </w:p>
    <w:p xmlns:wp14="http://schemas.microsoft.com/office/word/2010/wordml" w:rsidRPr="00DF29FE" w:rsidR="00614ADA" w:rsidP="00614ADA" w:rsidRDefault="00614ADA" w14:paraId="4ECDAE73" wp14:textId="77777777">
      <w:pPr>
        <w:pStyle w:val="NoSpacing"/>
        <w:numPr>
          <w:ilvl w:val="0"/>
          <w:numId w:val="7"/>
        </w:numPr>
        <w:rPr>
          <w:rFonts w:ascii="Cambria" w:hAnsi="Cambria" w:eastAsia="Times New Roman" w:cs="Arial"/>
          <w:color w:val="000000"/>
          <w:sz w:val="21"/>
          <w:szCs w:val="21"/>
          <w:lang w:val="en-GB"/>
        </w:rPr>
      </w:pPr>
      <w:r w:rsidRPr="00DF29FE">
        <w:rPr>
          <w:rFonts w:ascii="Cambria" w:hAnsi="Cambria" w:cs="Arial"/>
          <w:color w:val="000000"/>
          <w:sz w:val="21"/>
          <w:szCs w:val="21"/>
        </w:rPr>
        <w:t xml:space="preserve">Experience in writing complex Stored Procedures, Functions, Triggers, SQL Queries and </w:t>
      </w:r>
    </w:p>
    <w:p xmlns:wp14="http://schemas.microsoft.com/office/word/2010/wordml" w:rsidRPr="00DF29FE" w:rsidR="00614ADA" w:rsidP="00614ADA" w:rsidRDefault="00614ADA" w14:paraId="6F5BF435" wp14:textId="77777777">
      <w:pPr>
        <w:pStyle w:val="NoSpacing"/>
        <w:numPr>
          <w:ilvl w:val="0"/>
          <w:numId w:val="7"/>
        </w:numPr>
        <w:rPr>
          <w:rFonts w:ascii="Cambria" w:hAnsi="Cambria" w:cs="Arial"/>
          <w:sz w:val="21"/>
          <w:szCs w:val="21"/>
          <w:lang w:val="en-GB"/>
        </w:rPr>
      </w:pPr>
      <w:r w:rsidRPr="00DF29FE">
        <w:rPr>
          <w:rFonts w:ascii="Cambria" w:hAnsi="Cambria" w:eastAsia="Times New Roman" w:cs="Arial"/>
          <w:color w:val="000000"/>
          <w:sz w:val="21"/>
          <w:szCs w:val="21"/>
          <w:lang w:val="en-GB"/>
        </w:rPr>
        <w:t>Maintained source code versions using GitHub and involved in setting up Concourse CI/CD Pipeline integration for the deployments.</w:t>
      </w:r>
    </w:p>
    <w:p xmlns:wp14="http://schemas.microsoft.com/office/word/2010/wordml" w:rsidR="00A0622B" w:rsidP="00614ADA" w:rsidRDefault="00A0622B" w14:paraId="4B94D5A5" wp14:textId="77777777">
      <w:pPr>
        <w:pStyle w:val="NoSpacing"/>
        <w:rPr>
          <w:rFonts w:ascii="Cambria" w:hAnsi="Cambria" w:cs="Arial"/>
          <w:b/>
          <w:bCs/>
          <w:color w:val="000000"/>
          <w:sz w:val="21"/>
          <w:szCs w:val="21"/>
        </w:rPr>
      </w:pPr>
      <w:bookmarkStart w:name="_Hlk145420655" w:id="8"/>
    </w:p>
    <w:p xmlns:wp14="http://schemas.microsoft.com/office/word/2010/wordml" w:rsidR="00A0622B" w:rsidP="00614ADA" w:rsidRDefault="00A0622B" w14:paraId="3DEEC669" wp14:textId="77777777">
      <w:pPr>
        <w:pStyle w:val="NoSpacing"/>
        <w:rPr>
          <w:rFonts w:ascii="Cambria" w:hAnsi="Cambria" w:cs="Arial"/>
          <w:b/>
          <w:bCs/>
          <w:color w:val="000000"/>
          <w:sz w:val="21"/>
          <w:szCs w:val="21"/>
        </w:rPr>
      </w:pPr>
    </w:p>
    <w:p xmlns:wp14="http://schemas.microsoft.com/office/word/2010/wordml" w:rsidRPr="00DF29FE" w:rsidR="00DF0BFA" w:rsidP="00614ADA" w:rsidRDefault="007E7965" w14:paraId="2E3647DC" wp14:textId="77777777">
      <w:pPr>
        <w:pStyle w:val="NoSpacing"/>
        <w:rPr>
          <w:rFonts w:ascii="Cambria" w:hAnsi="Cambria" w:cs="Arial"/>
          <w:b/>
          <w:bCs/>
          <w:sz w:val="21"/>
          <w:szCs w:val="21"/>
        </w:rPr>
      </w:pPr>
      <w:r w:rsidRPr="00DF29FE">
        <w:rPr>
          <w:rFonts w:ascii="Cambria" w:hAnsi="Cambria" w:cs="Arial"/>
          <w:b/>
          <w:bCs/>
          <w:color w:val="000000"/>
          <w:sz w:val="21"/>
          <w:szCs w:val="21"/>
        </w:rPr>
        <w:t>Environment</w:t>
      </w:r>
      <w:r w:rsidRPr="00DF29FE" w:rsidR="00614ADA">
        <w:rPr>
          <w:rFonts w:ascii="Cambria" w:hAnsi="Cambria" w:cs="Arial"/>
          <w:b/>
          <w:bCs/>
          <w:sz w:val="21"/>
          <w:szCs w:val="21"/>
        </w:rPr>
        <w:t>:</w:t>
      </w:r>
    </w:p>
    <w:bookmarkEnd w:id="8"/>
    <w:p xmlns:wp14="http://schemas.microsoft.com/office/word/2010/wordml" w:rsidRPr="00DF29FE" w:rsidR="006E1A28" w:rsidP="009647BE" w:rsidRDefault="00614ADA" w14:paraId="357FAD5A" wp14:textId="541A3641">
      <w:pPr>
        <w:pStyle w:val="NoSpacing"/>
        <w:rPr>
          <w:rFonts w:ascii="Cambria" w:hAnsi="Cambria" w:cs="Arial"/>
          <w:color w:val="000000"/>
          <w:sz w:val="21"/>
          <w:szCs w:val="21"/>
          <w:lang w:val="en-GB"/>
        </w:rPr>
      </w:pPr>
      <w:r w:rsidRPr="270D5726" w:rsidR="00614ADA">
        <w:rPr>
          <w:rFonts w:ascii="Cambria" w:hAnsi="Cambria" w:cs="Arial"/>
          <w:color w:val="000000" w:themeColor="text1" w:themeTint="FF" w:themeShade="FF"/>
          <w:sz w:val="21"/>
          <w:szCs w:val="21"/>
          <w:lang w:val="en-GB"/>
        </w:rPr>
        <w:t>.Net</w:t>
      </w:r>
      <w:r w:rsidRPr="270D5726" w:rsidR="00614ADA">
        <w:rPr>
          <w:rFonts w:ascii="Cambria" w:hAnsi="Cambria" w:cs="Arial"/>
          <w:color w:val="000000" w:themeColor="text1" w:themeTint="FF" w:themeShade="FF"/>
          <w:sz w:val="21"/>
          <w:szCs w:val="21"/>
          <w:lang w:val="en-GB"/>
        </w:rPr>
        <w:t xml:space="preserve">, Microsoft Framework, Visual Studio, C#, </w:t>
      </w:r>
      <w:r w:rsidRPr="270D5726" w:rsidR="00A0622B">
        <w:rPr>
          <w:rFonts w:ascii="Cambria" w:hAnsi="Cambria" w:cs="Arial"/>
          <w:color w:val="000000" w:themeColor="text1" w:themeTint="FF" w:themeShade="FF"/>
          <w:sz w:val="21"/>
          <w:szCs w:val="21"/>
          <w:lang w:val="en-GB"/>
        </w:rPr>
        <w:t xml:space="preserve">Crystal Report, </w:t>
      </w:r>
      <w:r w:rsidRPr="270D5726" w:rsidR="006725B4">
        <w:rPr>
          <w:rFonts w:ascii="Cambria" w:hAnsi="Cambria" w:cs="Arial"/>
          <w:sz w:val="21"/>
          <w:szCs w:val="21"/>
        </w:rPr>
        <w:t xml:space="preserve">UFT, </w:t>
      </w:r>
      <w:r w:rsidRPr="270D5726" w:rsidR="00614ADA">
        <w:rPr>
          <w:rFonts w:ascii="Cambria" w:hAnsi="Cambria" w:cs="Arial"/>
          <w:color w:val="000000" w:themeColor="text1" w:themeTint="FF" w:themeShade="FF"/>
          <w:sz w:val="21"/>
          <w:szCs w:val="21"/>
          <w:lang w:val="en-GB"/>
        </w:rPr>
        <w:t xml:space="preserve">ASP.NET, </w:t>
      </w:r>
      <w:r w:rsidRPr="270D5726" w:rsidR="005B5303">
        <w:rPr>
          <w:rFonts w:ascii="Cambria" w:hAnsi="Cambria" w:cs="Arial"/>
          <w:color w:val="000000" w:themeColor="text1" w:themeTint="FF" w:themeShade="FF"/>
          <w:sz w:val="21"/>
          <w:szCs w:val="21"/>
          <w:lang w:val="en-GB"/>
        </w:rPr>
        <w:t xml:space="preserve">GitHub, </w:t>
      </w:r>
      <w:r w:rsidRPr="270D5726" w:rsidR="00614ADA">
        <w:rPr>
          <w:rFonts w:ascii="Cambria" w:hAnsi="Cambria" w:cs="Arial"/>
          <w:color w:val="000000" w:themeColor="text1" w:themeTint="FF" w:themeShade="FF"/>
          <w:sz w:val="21"/>
          <w:szCs w:val="21"/>
          <w:lang w:val="en-GB"/>
        </w:rPr>
        <w:t xml:space="preserve">Micro services, REST, </w:t>
      </w:r>
      <w:r w:rsidRPr="270D5726" w:rsidR="00973783">
        <w:rPr>
          <w:rFonts w:ascii="Cambria" w:hAnsi="Cambria" w:cs="Arial"/>
          <w:color w:val="000000" w:themeColor="text1" w:themeTint="FF" w:themeShade="FF"/>
          <w:sz w:val="21"/>
          <w:szCs w:val="21"/>
          <w:lang w:val="en-GB"/>
        </w:rPr>
        <w:t>AWS,</w:t>
      </w:r>
      <w:r w:rsidRPr="270D5726" w:rsidR="00516ED4">
        <w:rPr>
          <w:rFonts w:ascii="Cambria" w:hAnsi="Cambria"/>
          <w:sz w:val="21"/>
          <w:szCs w:val="21"/>
        </w:rPr>
        <w:t xml:space="preserve"> </w:t>
      </w:r>
      <w:r w:rsidRPr="270D5726" w:rsidR="00516ED4">
        <w:rPr>
          <w:rFonts w:ascii="Cambria" w:hAnsi="Cambria" w:cs="Arial"/>
          <w:color w:val="000000" w:themeColor="text1" w:themeTint="FF" w:themeShade="FF"/>
          <w:sz w:val="21"/>
          <w:szCs w:val="21"/>
          <w:lang w:val="en-GB"/>
        </w:rPr>
        <w:t>JMeter,</w:t>
      </w:r>
      <w:r w:rsidRPr="270D5726" w:rsidR="00973783">
        <w:rPr>
          <w:rFonts w:ascii="Cambria" w:hAnsi="Cambria" w:cs="Arial"/>
          <w:color w:val="000000" w:themeColor="text1" w:themeTint="FF" w:themeShade="FF"/>
          <w:sz w:val="21"/>
          <w:szCs w:val="21"/>
          <w:lang w:val="en-GB"/>
        </w:rPr>
        <w:t xml:space="preserve"> </w:t>
      </w:r>
      <w:r w:rsidRPr="270D5726" w:rsidR="00614ADA">
        <w:rPr>
          <w:rFonts w:ascii="Cambria" w:hAnsi="Cambria" w:cs="Arial"/>
          <w:color w:val="000000" w:themeColor="text1" w:themeTint="FF" w:themeShade="FF"/>
          <w:sz w:val="21"/>
          <w:szCs w:val="21"/>
          <w:lang w:val="en-GB"/>
        </w:rPr>
        <w:t xml:space="preserve">Entity Framework, </w:t>
      </w:r>
      <w:r w:rsidRPr="270D5726" w:rsidR="004762A1">
        <w:rPr>
          <w:rFonts w:ascii="Cambria" w:hAnsi="Cambria" w:cs="Arial"/>
          <w:color w:val="000000" w:themeColor="text1" w:themeTint="FF" w:themeShade="FF"/>
          <w:sz w:val="21"/>
          <w:szCs w:val="21"/>
          <w:lang w:val="en-GB"/>
        </w:rPr>
        <w:t xml:space="preserve">SharePoint, </w:t>
      </w:r>
      <w:r w:rsidRPr="270D5726" w:rsidR="00614ADA">
        <w:rPr>
          <w:rFonts w:ascii="Cambria" w:hAnsi="Cambria" w:cs="Arial"/>
          <w:color w:val="000000" w:themeColor="text1" w:themeTint="FF" w:themeShade="FF"/>
          <w:sz w:val="21"/>
          <w:szCs w:val="21"/>
          <w:lang w:val="en-GB"/>
        </w:rPr>
        <w:t>SQL Server DB,</w:t>
      </w:r>
      <w:r w:rsidRPr="270D5726" w:rsidR="00AD883D">
        <w:rPr>
          <w:rFonts w:ascii="Cambria" w:hAnsi="Cambria" w:cs="Arial"/>
          <w:color w:val="000000" w:themeColor="text1" w:themeTint="FF" w:themeShade="FF"/>
          <w:sz w:val="21"/>
          <w:szCs w:val="21"/>
          <w:lang w:val="en-GB"/>
        </w:rPr>
        <w:t xml:space="preserve"> </w:t>
      </w:r>
      <w:r w:rsidRPr="270D5726" w:rsidR="00AD883D">
        <w:rPr>
          <w:rFonts w:ascii="Cambria" w:hAnsi="Cambria" w:cs="Arial"/>
          <w:color w:val="000000" w:themeColor="text1" w:themeTint="FF" w:themeShade="FF"/>
          <w:sz w:val="21"/>
          <w:szCs w:val="21"/>
          <w:lang w:val="en-GB"/>
        </w:rPr>
        <w:t xml:space="preserve">MongoDB, </w:t>
      </w:r>
      <w:r w:rsidRPr="270D5726" w:rsidR="00614ADA">
        <w:rPr>
          <w:rFonts w:ascii="Cambria" w:hAnsi="Cambria" w:cs="Arial"/>
          <w:color w:val="000000" w:themeColor="text1" w:themeTint="FF" w:themeShade="FF"/>
          <w:sz w:val="21"/>
          <w:szCs w:val="21"/>
          <w:lang w:val="en-GB"/>
        </w:rPr>
        <w:t xml:space="preserve"> </w:t>
      </w:r>
      <w:r w:rsidRPr="270D5726" w:rsidR="1A0068AE">
        <w:rPr>
          <w:rFonts w:ascii="Cambria" w:hAnsi="Cambria" w:cs="Arial"/>
          <w:color w:val="000000" w:themeColor="text1" w:themeTint="FF" w:themeShade="FF"/>
          <w:sz w:val="21"/>
          <w:szCs w:val="21"/>
          <w:lang w:val="en-GB"/>
        </w:rPr>
        <w:t xml:space="preserve">Linix, </w:t>
      </w:r>
      <w:r w:rsidRPr="270D5726" w:rsidR="00614ADA">
        <w:rPr>
          <w:rFonts w:ascii="Cambria" w:hAnsi="Cambria" w:cs="Arial"/>
          <w:color w:val="000000" w:themeColor="text1" w:themeTint="FF" w:themeShade="FF"/>
          <w:sz w:val="21"/>
          <w:szCs w:val="21"/>
          <w:lang w:val="en-GB"/>
        </w:rPr>
        <w:t>Angular</w:t>
      </w:r>
      <w:r w:rsidRPr="270D5726" w:rsidR="00614ADA">
        <w:rPr>
          <w:rFonts w:ascii="Cambria" w:hAnsi="Cambria" w:cs="Arial"/>
          <w:color w:val="000000" w:themeColor="text1" w:themeTint="FF" w:themeShade="FF"/>
          <w:sz w:val="21"/>
          <w:szCs w:val="21"/>
          <w:lang w:val="en-GB"/>
        </w:rPr>
        <w:t>, CSS, LINQ, JSON, Jenkins, and GIT.</w:t>
      </w:r>
    </w:p>
    <w:p xmlns:wp14="http://schemas.microsoft.com/office/word/2010/wordml" w:rsidRPr="00DF29FE" w:rsidR="006725B4" w:rsidP="009647BE" w:rsidRDefault="006725B4" w14:paraId="3656B9AB" wp14:textId="77777777">
      <w:pPr>
        <w:pStyle w:val="NoSpacing"/>
        <w:rPr>
          <w:rFonts w:ascii="Cambria" w:hAnsi="Cambria" w:cs="Arial"/>
          <w:color w:val="000000"/>
          <w:sz w:val="21"/>
          <w:szCs w:val="21"/>
          <w:lang w:val="en-GB"/>
        </w:rPr>
      </w:pPr>
    </w:p>
    <w:p xmlns:wp14="http://schemas.microsoft.com/office/word/2010/wordml" w:rsidRPr="00DF29FE" w:rsidR="00614ADA" w:rsidP="00614ADA" w:rsidRDefault="00614ADA" w14:paraId="3580B882" wp14:textId="77777777">
      <w:pPr>
        <w:spacing w:after="0" w:line="240" w:lineRule="auto"/>
        <w:rPr>
          <w:rFonts w:ascii="Cambria" w:hAnsi="Cambria" w:cs="Arial"/>
          <w:b/>
          <w:sz w:val="21"/>
          <w:szCs w:val="21"/>
        </w:rPr>
      </w:pPr>
      <w:bookmarkStart w:name="_Hlk145411848" w:id="9"/>
      <w:r w:rsidRPr="00DF29FE">
        <w:rPr>
          <w:rFonts w:ascii="Cambria" w:hAnsi="Cambria" w:cs="Arial"/>
          <w:b/>
          <w:sz w:val="21"/>
          <w:szCs w:val="21"/>
        </w:rPr>
        <w:t xml:space="preserve">Client: </w:t>
      </w:r>
      <w:bookmarkEnd w:id="9"/>
      <w:r w:rsidRPr="00DF29FE">
        <w:rPr>
          <w:rFonts w:ascii="Cambria" w:hAnsi="Cambria" w:cs="Arial"/>
          <w:b/>
          <w:sz w:val="21"/>
          <w:szCs w:val="21"/>
        </w:rPr>
        <w:t>Liberty Mutual Insurance,</w:t>
      </w:r>
      <w:r w:rsidRPr="00DF29FE" w:rsidR="007E7965">
        <w:rPr>
          <w:rFonts w:ascii="Cambria" w:hAnsi="Cambria" w:cs="Arial"/>
          <w:b/>
          <w:sz w:val="21"/>
          <w:szCs w:val="21"/>
        </w:rPr>
        <w:t xml:space="preserve"> </w:t>
      </w:r>
      <w:r w:rsidRPr="00DF29FE">
        <w:rPr>
          <w:rFonts w:ascii="Cambria" w:hAnsi="Cambria" w:cs="Arial"/>
          <w:b/>
          <w:sz w:val="21"/>
          <w:szCs w:val="21"/>
        </w:rPr>
        <w:t>Atlanta, GA</w:t>
      </w:r>
      <w:r w:rsidRPr="00DF29FE">
        <w:rPr>
          <w:rFonts w:ascii="Cambria" w:hAnsi="Cambria" w:cs="Arial"/>
          <w:b/>
          <w:sz w:val="21"/>
          <w:szCs w:val="21"/>
        </w:rPr>
        <w:tab/>
      </w:r>
      <w:r w:rsidRPr="00DF29FE">
        <w:rPr>
          <w:rFonts w:ascii="Cambria" w:hAnsi="Cambria" w:cs="Arial"/>
          <w:b/>
          <w:sz w:val="21"/>
          <w:szCs w:val="21"/>
        </w:rPr>
        <w:tab/>
      </w:r>
      <w:r w:rsidRPr="00DF29FE">
        <w:rPr>
          <w:rFonts w:ascii="Cambria" w:hAnsi="Cambria" w:cs="Arial"/>
          <w:b/>
          <w:sz w:val="21"/>
          <w:szCs w:val="21"/>
        </w:rPr>
        <w:tab/>
      </w:r>
      <w:r w:rsidRPr="00DF29FE" w:rsidR="007E7965">
        <w:rPr>
          <w:rFonts w:ascii="Cambria" w:hAnsi="Cambria" w:cs="Arial"/>
          <w:b/>
          <w:sz w:val="21"/>
          <w:szCs w:val="21"/>
        </w:rPr>
        <w:t xml:space="preserve">                         </w:t>
      </w:r>
      <w:r w:rsidR="000E1DA3">
        <w:rPr>
          <w:rFonts w:ascii="Cambria" w:hAnsi="Cambria" w:cs="Arial"/>
          <w:b/>
          <w:sz w:val="21"/>
          <w:szCs w:val="21"/>
        </w:rPr>
        <w:tab/>
      </w:r>
      <w:r w:rsidR="000E1DA3">
        <w:rPr>
          <w:rFonts w:ascii="Cambria" w:hAnsi="Cambria" w:cs="Arial"/>
          <w:b/>
          <w:sz w:val="21"/>
          <w:szCs w:val="21"/>
        </w:rPr>
        <w:tab/>
      </w:r>
      <w:r w:rsidRPr="00DF29FE" w:rsidR="001E6900">
        <w:rPr>
          <w:rFonts w:ascii="Cambria" w:hAnsi="Cambria" w:cs="Arial"/>
          <w:b/>
          <w:sz w:val="21"/>
          <w:szCs w:val="21"/>
        </w:rPr>
        <w:t>Sep 2015 to Oct 2017</w:t>
      </w:r>
    </w:p>
    <w:p xmlns:wp14="http://schemas.microsoft.com/office/word/2010/wordml" w:rsidRPr="00DF29FE" w:rsidR="00614ADA" w:rsidP="00614ADA" w:rsidRDefault="00614ADA" w14:paraId="31D69667" wp14:textId="77777777">
      <w:pPr>
        <w:spacing w:after="0" w:line="240" w:lineRule="auto"/>
        <w:rPr>
          <w:rFonts w:ascii="Cambria" w:hAnsi="Cambria" w:cs="Arial"/>
          <w:b/>
          <w:sz w:val="21"/>
          <w:szCs w:val="21"/>
        </w:rPr>
      </w:pPr>
      <w:r w:rsidRPr="00DF29FE">
        <w:rPr>
          <w:rFonts w:ascii="Cambria" w:hAnsi="Cambria" w:cs="Arial"/>
          <w:b/>
          <w:sz w:val="21"/>
          <w:szCs w:val="21"/>
        </w:rPr>
        <w:t>Role: .NET Developer</w:t>
      </w:r>
    </w:p>
    <w:p xmlns:wp14="http://schemas.microsoft.com/office/word/2010/wordml" w:rsidRPr="00DF29FE" w:rsidR="00614ADA" w:rsidP="00614ADA" w:rsidRDefault="00614ADA" w14:paraId="45FB0818" wp14:textId="77777777">
      <w:pPr>
        <w:spacing w:after="0" w:line="240" w:lineRule="auto"/>
        <w:rPr>
          <w:rFonts w:ascii="Cambria" w:hAnsi="Cambria" w:cs="Arial"/>
          <w:b/>
          <w:sz w:val="21"/>
          <w:szCs w:val="21"/>
        </w:rPr>
      </w:pPr>
    </w:p>
    <w:p xmlns:wp14="http://schemas.microsoft.com/office/word/2010/wordml" w:rsidRPr="00DF29FE" w:rsidR="00614ADA" w:rsidP="00614ADA" w:rsidRDefault="00614ADA" w14:paraId="1F0E0640" wp14:textId="77777777">
      <w:pPr>
        <w:spacing w:after="0" w:line="240" w:lineRule="auto"/>
        <w:rPr>
          <w:rFonts w:ascii="Cambria" w:hAnsi="Cambria" w:cs="Arial"/>
          <w:b/>
          <w:sz w:val="21"/>
          <w:szCs w:val="21"/>
        </w:rPr>
      </w:pPr>
      <w:r w:rsidRPr="00DF29FE">
        <w:rPr>
          <w:rFonts w:ascii="Cambria" w:hAnsi="Cambria" w:cs="Arial"/>
          <w:b/>
          <w:sz w:val="21"/>
          <w:szCs w:val="21"/>
        </w:rPr>
        <w:t>Responsibilities:</w:t>
      </w:r>
    </w:p>
    <w:p xmlns:wp14="http://schemas.microsoft.com/office/word/2010/wordml" w:rsidRPr="00DF29FE" w:rsidR="00614ADA" w:rsidP="00614ADA" w:rsidRDefault="00614ADA" w14:paraId="0EE4EECD" wp14:textId="77777777">
      <w:pPr>
        <w:numPr>
          <w:ilvl w:val="0"/>
          <w:numId w:val="8"/>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Involved in business analysis, gathering and elicitation of requirements and specifications, project planning and ensuring a smooth release implementation.</w:t>
      </w:r>
    </w:p>
    <w:p xmlns:wp14="http://schemas.microsoft.com/office/word/2010/wordml" w:rsidRPr="00DF29FE" w:rsidR="00614ADA" w:rsidP="00614ADA" w:rsidRDefault="00614ADA" w14:paraId="29321555" wp14:textId="77777777">
      <w:pPr>
        <w:numPr>
          <w:ilvl w:val="0"/>
          <w:numId w:val="8"/>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Used Object Oriented Programming concepts and Object-Oriented Design Patterns while building the common libraries.</w:t>
      </w:r>
    </w:p>
    <w:p xmlns:wp14="http://schemas.microsoft.com/office/word/2010/wordml" w:rsidRPr="00DF29FE" w:rsidR="006725B4" w:rsidP="00614ADA" w:rsidRDefault="006725B4" w14:paraId="29DFD09A" wp14:textId="77777777">
      <w:pPr>
        <w:numPr>
          <w:ilvl w:val="0"/>
          <w:numId w:val="8"/>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 xml:space="preserve">Generation of </w:t>
      </w:r>
      <w:r w:rsidRPr="00DF29FE" w:rsidR="008C4885">
        <w:rPr>
          <w:rFonts w:ascii="Cambria" w:hAnsi="Cambria" w:cs="Arial"/>
          <w:color w:val="000000"/>
          <w:sz w:val="21"/>
          <w:szCs w:val="21"/>
        </w:rPr>
        <w:t>Bug (</w:t>
      </w:r>
      <w:r w:rsidRPr="00DF29FE">
        <w:rPr>
          <w:rFonts w:ascii="Cambria" w:hAnsi="Cambria" w:cs="Arial"/>
          <w:color w:val="000000"/>
          <w:sz w:val="21"/>
          <w:szCs w:val="21"/>
        </w:rPr>
        <w:t>Defect</w:t>
      </w:r>
      <w:r w:rsidRPr="00DF29FE" w:rsidR="008C4885">
        <w:rPr>
          <w:rFonts w:ascii="Cambria" w:hAnsi="Cambria" w:cs="Arial"/>
          <w:color w:val="000000"/>
          <w:sz w:val="21"/>
          <w:szCs w:val="21"/>
        </w:rPr>
        <w:t>) Reports</w:t>
      </w:r>
      <w:r w:rsidRPr="00DF29FE">
        <w:rPr>
          <w:rFonts w:ascii="Cambria" w:hAnsi="Cambria" w:cs="Arial"/>
          <w:color w:val="000000"/>
          <w:sz w:val="21"/>
          <w:szCs w:val="21"/>
        </w:rPr>
        <w:t xml:space="preserve">, tracking the status of each </w:t>
      </w:r>
      <w:r w:rsidRPr="00DF29FE" w:rsidR="008C4885">
        <w:rPr>
          <w:rFonts w:ascii="Cambria" w:hAnsi="Cambria" w:cs="Arial"/>
          <w:color w:val="000000"/>
          <w:sz w:val="21"/>
          <w:szCs w:val="21"/>
        </w:rPr>
        <w:t>defect (</w:t>
      </w:r>
      <w:r w:rsidRPr="00DF29FE">
        <w:rPr>
          <w:rFonts w:ascii="Cambria" w:hAnsi="Cambria" w:cs="Arial"/>
          <w:color w:val="000000"/>
          <w:sz w:val="21"/>
          <w:szCs w:val="21"/>
        </w:rPr>
        <w:t>Open, fixed and New) and analyzing the bugs using ALM.</w:t>
      </w:r>
    </w:p>
    <w:p xmlns:wp14="http://schemas.microsoft.com/office/word/2010/wordml" w:rsidRPr="00DF29FE" w:rsidR="00516ED4" w:rsidP="00516ED4" w:rsidRDefault="00516ED4" w14:paraId="1ABE3440" wp14:textId="77777777">
      <w:pPr>
        <w:numPr>
          <w:ilvl w:val="0"/>
          <w:numId w:val="8"/>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 xml:space="preserve">Executed JMeter Scenarios to perform performance testing of web application and Rest API’s. Also executed Stress and scalability. </w:t>
      </w:r>
    </w:p>
    <w:p xmlns:wp14="http://schemas.microsoft.com/office/word/2010/wordml" w:rsidRPr="00DF29FE" w:rsidR="004762A1" w:rsidP="004762A1" w:rsidRDefault="004762A1" w14:paraId="0CEACED0" wp14:textId="77777777">
      <w:pPr>
        <w:numPr>
          <w:ilvl w:val="0"/>
          <w:numId w:val="8"/>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Agile development with issue tracking and documentation via JIRA and SharePoint.</w:t>
      </w:r>
    </w:p>
    <w:p xmlns:wp14="http://schemas.microsoft.com/office/word/2010/wordml" w:rsidRPr="00DF29FE" w:rsidR="00614ADA" w:rsidP="004762A1" w:rsidRDefault="00614ADA" w14:paraId="29CB5260" wp14:textId="77777777">
      <w:pPr>
        <w:numPr>
          <w:ilvl w:val="0"/>
          <w:numId w:val="8"/>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 xml:space="preserve">Used UML for creating several types of diagrams such as use case, activity, sequence, </w:t>
      </w:r>
      <w:r w:rsidRPr="00DF29FE" w:rsidR="00516ED4">
        <w:rPr>
          <w:rFonts w:ascii="Cambria" w:hAnsi="Cambria" w:cs="Arial"/>
          <w:color w:val="000000"/>
          <w:sz w:val="21"/>
          <w:szCs w:val="21"/>
        </w:rPr>
        <w:t>class,</w:t>
      </w:r>
      <w:r w:rsidRPr="00DF29FE">
        <w:rPr>
          <w:rFonts w:ascii="Cambria" w:hAnsi="Cambria" w:cs="Arial"/>
          <w:color w:val="000000"/>
          <w:sz w:val="21"/>
          <w:szCs w:val="21"/>
        </w:rPr>
        <w:t xml:space="preserve"> and deployment diagrams.</w:t>
      </w:r>
    </w:p>
    <w:p xmlns:wp14="http://schemas.microsoft.com/office/word/2010/wordml" w:rsidRPr="00DF29FE" w:rsidR="00614ADA" w:rsidP="004762A1" w:rsidRDefault="00614ADA" w14:paraId="47B92515" wp14:textId="77777777">
      <w:pPr>
        <w:numPr>
          <w:ilvl w:val="0"/>
          <w:numId w:val="8"/>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 xml:space="preserve">Developed the application’s Web layer with ASP.Net, Business layer with VB.Net, and Data Access Layer with ADO.NET advanced functionality. </w:t>
      </w:r>
    </w:p>
    <w:p xmlns:wp14="http://schemas.microsoft.com/office/word/2010/wordml" w:rsidRPr="00DF29FE" w:rsidR="00614ADA" w:rsidP="004762A1" w:rsidRDefault="00614ADA" w14:paraId="48BA9E44" wp14:textId="77777777">
      <w:pPr>
        <w:numPr>
          <w:ilvl w:val="0"/>
          <w:numId w:val="8"/>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 xml:space="preserve">Applied Master pages, CSS, Navigation Controls, </w:t>
      </w:r>
      <w:r w:rsidRPr="00DF29FE" w:rsidR="008C4885">
        <w:rPr>
          <w:rFonts w:ascii="Cambria" w:hAnsi="Cambria" w:cs="Arial"/>
          <w:color w:val="000000"/>
          <w:sz w:val="21"/>
          <w:szCs w:val="21"/>
        </w:rPr>
        <w:t>and HTML</w:t>
      </w:r>
      <w:r w:rsidRPr="00DF29FE">
        <w:rPr>
          <w:rFonts w:ascii="Cambria" w:hAnsi="Cambria" w:cs="Arial"/>
          <w:color w:val="000000"/>
          <w:sz w:val="21"/>
          <w:szCs w:val="21"/>
        </w:rPr>
        <w:t xml:space="preserve"> for a consistent look and feel for page designing.</w:t>
      </w:r>
    </w:p>
    <w:p xmlns:wp14="http://schemas.microsoft.com/office/word/2010/wordml" w:rsidRPr="00DF29FE" w:rsidR="00614ADA" w:rsidP="004762A1" w:rsidRDefault="00614ADA" w14:paraId="73BCF432" wp14:textId="77777777">
      <w:pPr>
        <w:numPr>
          <w:ilvl w:val="0"/>
          <w:numId w:val="8"/>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Developed Task Assignment application by implementing the Single Page application template using AngularJS Route Providers.</w:t>
      </w:r>
    </w:p>
    <w:p xmlns:wp14="http://schemas.microsoft.com/office/word/2010/wordml" w:rsidRPr="00DF29FE" w:rsidR="00614ADA" w:rsidP="004762A1" w:rsidRDefault="00614ADA" w14:paraId="0F4C2456" wp14:textId="77777777">
      <w:pPr>
        <w:numPr>
          <w:ilvl w:val="0"/>
          <w:numId w:val="8"/>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 xml:space="preserve">Performed client-side validations using jQuery and ASP.NET MVC validation implemented at Controller level. </w:t>
      </w:r>
    </w:p>
    <w:p xmlns:wp14="http://schemas.microsoft.com/office/word/2010/wordml" w:rsidRPr="00DF29FE" w:rsidR="00614ADA" w:rsidP="004762A1" w:rsidRDefault="00614ADA" w14:paraId="3946A65A" wp14:textId="77777777">
      <w:pPr>
        <w:numPr>
          <w:ilvl w:val="0"/>
          <w:numId w:val="8"/>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Used Bootstrap and media queries to create a responsive website that fit all users and devices from desktop to tablets.</w:t>
      </w:r>
    </w:p>
    <w:p xmlns:wp14="http://schemas.microsoft.com/office/word/2010/wordml" w:rsidRPr="00DF29FE" w:rsidR="006725B4" w:rsidP="004762A1" w:rsidRDefault="006725B4" w14:paraId="4CFE3EBC" wp14:textId="77777777">
      <w:pPr>
        <w:numPr>
          <w:ilvl w:val="0"/>
          <w:numId w:val="8"/>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Performed load and stress testing using rendezvous points and recording transactions in LoadRunner, to pinpoint potential problem areas and bottlenecks.</w:t>
      </w:r>
    </w:p>
    <w:p xmlns:wp14="http://schemas.microsoft.com/office/word/2010/wordml" w:rsidRPr="00DF29FE" w:rsidR="00944BAC" w:rsidP="004762A1" w:rsidRDefault="00944BAC" w14:paraId="4BD5B12D" wp14:textId="77777777">
      <w:pPr>
        <w:numPr>
          <w:ilvl w:val="0"/>
          <w:numId w:val="8"/>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Worked in using React JS components, Forms, Events, Keys, Router, Animations and Flux concept.</w:t>
      </w:r>
    </w:p>
    <w:p xmlns:wp14="http://schemas.microsoft.com/office/word/2010/wordml" w:rsidRPr="00DF29FE" w:rsidR="00944BAC" w:rsidP="004762A1" w:rsidRDefault="00944BAC" w14:paraId="099F0189" wp14:textId="77777777">
      <w:pPr>
        <w:numPr>
          <w:ilvl w:val="0"/>
          <w:numId w:val="8"/>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Implemented an asynchronous Blazor Web Assembly UI for visualizing the authentication process and keeping track of steps between integrated APIs.</w:t>
      </w:r>
    </w:p>
    <w:p xmlns:wp14="http://schemas.microsoft.com/office/word/2010/wordml" w:rsidRPr="00DF29FE" w:rsidR="00614ADA" w:rsidP="004762A1" w:rsidRDefault="00614ADA" w14:paraId="0F4FFC6A" wp14:textId="77777777">
      <w:pPr>
        <w:numPr>
          <w:ilvl w:val="0"/>
          <w:numId w:val="8"/>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 xml:space="preserve">Programmed ADO.NET for communication between application and database, used Data Grid, Data Set, Data Table, Data Adapter and Data Readers. </w:t>
      </w:r>
    </w:p>
    <w:p xmlns:wp14="http://schemas.microsoft.com/office/word/2010/wordml" w:rsidRPr="00DF29FE" w:rsidR="00614ADA" w:rsidP="004762A1" w:rsidRDefault="00614ADA" w14:paraId="07618143" wp14:textId="77777777">
      <w:pPr>
        <w:numPr>
          <w:ilvl w:val="0"/>
          <w:numId w:val="8"/>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Established communication between apps running on different platforms with WCF.</w:t>
      </w:r>
    </w:p>
    <w:p xmlns:wp14="http://schemas.microsoft.com/office/word/2010/wordml" w:rsidRPr="00DF29FE" w:rsidR="00614ADA" w:rsidP="004762A1" w:rsidRDefault="00614ADA" w14:paraId="4A2D9504" wp14:textId="77777777">
      <w:pPr>
        <w:numPr>
          <w:ilvl w:val="0"/>
          <w:numId w:val="8"/>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 xml:space="preserve">Consumed RESTful resources using AJAX calls and processed JSON responses to get required data for asynchronous data transfer between the app and server. </w:t>
      </w:r>
    </w:p>
    <w:p xmlns:wp14="http://schemas.microsoft.com/office/word/2010/wordml" w:rsidRPr="00DF29FE" w:rsidR="00614ADA" w:rsidP="004762A1" w:rsidRDefault="00614ADA" w14:paraId="37AEC5EA" wp14:textId="77777777">
      <w:pPr>
        <w:numPr>
          <w:ilvl w:val="0"/>
          <w:numId w:val="8"/>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Performed database queries using LINQ to SQL and queries to XML files using LINQ to XML.</w:t>
      </w:r>
    </w:p>
    <w:p xmlns:wp14="http://schemas.microsoft.com/office/word/2010/wordml" w:rsidRPr="00DF29FE" w:rsidR="00614ADA" w:rsidP="004762A1" w:rsidRDefault="00614ADA" w14:paraId="1677B809" wp14:textId="77777777">
      <w:pPr>
        <w:numPr>
          <w:ilvl w:val="0"/>
          <w:numId w:val="8"/>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Involved in XML parsing &amp; XSLT and used web services to interact with the data layer to access data from the database.</w:t>
      </w:r>
    </w:p>
    <w:p xmlns:wp14="http://schemas.microsoft.com/office/word/2010/wordml" w:rsidRPr="00DF29FE" w:rsidR="00614ADA" w:rsidP="004762A1" w:rsidRDefault="00614ADA" w14:paraId="740E92CA" wp14:textId="77777777">
      <w:pPr>
        <w:numPr>
          <w:ilvl w:val="0"/>
          <w:numId w:val="8"/>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 xml:space="preserve">Extracted data and created test datasets from sources like Oracle database, Excel and flat files using Import techniques. </w:t>
      </w:r>
    </w:p>
    <w:p xmlns:wp14="http://schemas.microsoft.com/office/word/2010/wordml" w:rsidRPr="00DF29FE" w:rsidR="00614ADA" w:rsidP="004762A1" w:rsidRDefault="00614ADA" w14:paraId="6AED2F78" wp14:textId="77777777">
      <w:pPr>
        <w:numPr>
          <w:ilvl w:val="0"/>
          <w:numId w:val="8"/>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 xml:space="preserve">Developed code in PL/SQL to run batch jobs for Oracle database. </w:t>
      </w:r>
    </w:p>
    <w:p xmlns:wp14="http://schemas.microsoft.com/office/word/2010/wordml" w:rsidRPr="00DF29FE" w:rsidR="00614ADA" w:rsidP="004762A1" w:rsidRDefault="00614ADA" w14:paraId="2B3A06D0" wp14:textId="77777777">
      <w:pPr>
        <w:numPr>
          <w:ilvl w:val="0"/>
          <w:numId w:val="8"/>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 xml:space="preserve">Processed data in SQL Table by running multiple SQL scripts &amp; Stored Procedure. </w:t>
      </w:r>
    </w:p>
    <w:p xmlns:wp14="http://schemas.microsoft.com/office/word/2010/wordml" w:rsidRPr="00DF29FE" w:rsidR="00614ADA" w:rsidP="004762A1" w:rsidRDefault="00614ADA" w14:paraId="1C5C7959" wp14:textId="77777777">
      <w:pPr>
        <w:numPr>
          <w:ilvl w:val="0"/>
          <w:numId w:val="8"/>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Worked on the Microsoft Azure services for developing and deploying applications and maintaining data through Azure SQL and Azure Table Storage.</w:t>
      </w:r>
    </w:p>
    <w:p xmlns:wp14="http://schemas.microsoft.com/office/word/2010/wordml" w:rsidR="00614ADA" w:rsidP="004762A1" w:rsidRDefault="00614ADA" w14:paraId="65B5B94D" wp14:textId="77777777">
      <w:pPr>
        <w:numPr>
          <w:ilvl w:val="0"/>
          <w:numId w:val="8"/>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 xml:space="preserve">Used VSS for version control and file sharing. Involved in testing modules using N-Unit and fixing bugs. </w:t>
      </w:r>
    </w:p>
    <w:p xmlns:wp14="http://schemas.microsoft.com/office/word/2010/wordml" w:rsidRPr="00DF29FE" w:rsidR="008C4885" w:rsidP="008C4885" w:rsidRDefault="008C4885" w14:paraId="049F31CB" wp14:textId="77777777">
      <w:pPr>
        <w:pBdr>
          <w:top w:val="nil"/>
          <w:left w:val="nil"/>
          <w:bottom w:val="nil"/>
          <w:right w:val="nil"/>
          <w:between w:val="nil"/>
        </w:pBdr>
        <w:spacing w:after="0" w:line="240" w:lineRule="auto"/>
        <w:ind w:left="360"/>
        <w:rPr>
          <w:rFonts w:ascii="Cambria" w:hAnsi="Cambria" w:cs="Arial"/>
          <w:color w:val="000000"/>
          <w:sz w:val="21"/>
          <w:szCs w:val="21"/>
        </w:rPr>
      </w:pPr>
    </w:p>
    <w:p xmlns:wp14="http://schemas.microsoft.com/office/word/2010/wordml" w:rsidRPr="00DF29FE" w:rsidR="00DF0BFA" w:rsidP="004762A1" w:rsidRDefault="007E7965" w14:paraId="298D1F7B" wp14:textId="77777777">
      <w:pPr>
        <w:pBdr>
          <w:top w:val="nil"/>
          <w:left w:val="nil"/>
          <w:bottom w:val="nil"/>
          <w:right w:val="nil"/>
          <w:between w:val="nil"/>
        </w:pBdr>
        <w:spacing w:after="0" w:line="240" w:lineRule="auto"/>
        <w:rPr>
          <w:rFonts w:ascii="Cambria" w:hAnsi="Cambria" w:cs="Arial"/>
          <w:b/>
          <w:bCs/>
          <w:color w:val="000000"/>
          <w:sz w:val="21"/>
          <w:szCs w:val="21"/>
        </w:rPr>
      </w:pPr>
      <w:r w:rsidRPr="00DF29FE">
        <w:rPr>
          <w:rFonts w:ascii="Cambria" w:hAnsi="Cambria" w:cs="Arial"/>
          <w:b/>
          <w:bCs/>
          <w:color w:val="000000"/>
          <w:sz w:val="21"/>
          <w:szCs w:val="21"/>
        </w:rPr>
        <w:t>Environment</w:t>
      </w:r>
      <w:r w:rsidRPr="00DF29FE" w:rsidR="00DF0BFA">
        <w:rPr>
          <w:rFonts w:ascii="Cambria" w:hAnsi="Cambria" w:cs="Arial"/>
          <w:b/>
          <w:bCs/>
          <w:color w:val="000000"/>
          <w:sz w:val="21"/>
          <w:szCs w:val="21"/>
        </w:rPr>
        <w:t>:</w:t>
      </w:r>
    </w:p>
    <w:p xmlns:wp14="http://schemas.microsoft.com/office/word/2010/wordml" w:rsidRPr="00DF29FE" w:rsidR="004762A1" w:rsidP="004762A1" w:rsidRDefault="00614ADA" w14:paraId="3CC0344B" wp14:textId="77777777">
      <w:pPr>
        <w:pBdr>
          <w:top w:val="nil"/>
          <w:left w:val="nil"/>
          <w:bottom w:val="nil"/>
          <w:right w:val="nil"/>
          <w:between w:val="nil"/>
        </w:pBdr>
        <w:spacing w:after="0" w:line="240" w:lineRule="auto"/>
        <w:rPr>
          <w:rFonts w:ascii="Cambria" w:hAnsi="Cambria" w:cs="Arial"/>
          <w:color w:val="000000"/>
          <w:sz w:val="21"/>
          <w:szCs w:val="21"/>
        </w:rPr>
      </w:pPr>
      <w:r w:rsidRPr="00DF29FE">
        <w:rPr>
          <w:rFonts w:ascii="Cambria" w:hAnsi="Cambria" w:cs="Arial"/>
          <w:color w:val="000000"/>
          <w:sz w:val="21"/>
          <w:szCs w:val="21"/>
        </w:rPr>
        <w:t>ASP.NET 3.5,</w:t>
      </w:r>
      <w:r w:rsidRPr="00DF29FE" w:rsidR="004762A1">
        <w:rPr>
          <w:rFonts w:ascii="Cambria" w:hAnsi="Cambria" w:cs="Arial"/>
          <w:sz w:val="21"/>
          <w:szCs w:val="21"/>
        </w:rPr>
        <w:t xml:space="preserve"> </w:t>
      </w:r>
      <w:r w:rsidRPr="00DF29FE" w:rsidR="004762A1">
        <w:rPr>
          <w:rFonts w:ascii="Cambria" w:hAnsi="Cambria" w:cs="Arial"/>
          <w:color w:val="000000"/>
          <w:sz w:val="21"/>
          <w:szCs w:val="21"/>
        </w:rPr>
        <w:t>SharePoint,</w:t>
      </w:r>
      <w:r w:rsidRPr="00DF29FE" w:rsidR="006725B4">
        <w:rPr>
          <w:rFonts w:ascii="Cambria" w:hAnsi="Cambria"/>
          <w:sz w:val="21"/>
          <w:szCs w:val="21"/>
        </w:rPr>
        <w:t xml:space="preserve"> </w:t>
      </w:r>
      <w:r w:rsidRPr="00DF29FE" w:rsidR="006725B4">
        <w:rPr>
          <w:rFonts w:ascii="Cambria" w:hAnsi="Cambria" w:cs="Arial"/>
          <w:color w:val="000000"/>
          <w:sz w:val="21"/>
          <w:szCs w:val="21"/>
        </w:rPr>
        <w:t>LoadRunner,</w:t>
      </w:r>
      <w:r w:rsidRPr="00DF29FE">
        <w:rPr>
          <w:rFonts w:ascii="Cambria" w:hAnsi="Cambria" w:cs="Arial"/>
          <w:color w:val="000000"/>
          <w:sz w:val="21"/>
          <w:szCs w:val="21"/>
        </w:rPr>
        <w:t xml:space="preserve"> C#, ADO.NET,</w:t>
      </w:r>
      <w:r w:rsidRPr="00DF29FE" w:rsidR="00516ED4">
        <w:rPr>
          <w:rFonts w:ascii="Cambria" w:hAnsi="Cambria" w:cs="Arial"/>
          <w:color w:val="000000"/>
          <w:sz w:val="21"/>
          <w:szCs w:val="21"/>
        </w:rPr>
        <w:t xml:space="preserve"> JMeter,</w:t>
      </w:r>
      <w:r w:rsidRPr="00DF29FE" w:rsidR="006725B4">
        <w:rPr>
          <w:rFonts w:ascii="Cambria" w:hAnsi="Cambria" w:cs="Arial"/>
          <w:color w:val="000000"/>
          <w:sz w:val="21"/>
          <w:szCs w:val="21"/>
        </w:rPr>
        <w:t xml:space="preserve"> ALM,</w:t>
      </w:r>
      <w:r w:rsidRPr="00DF29FE">
        <w:rPr>
          <w:rFonts w:ascii="Cambria" w:hAnsi="Cambria" w:cs="Arial"/>
          <w:color w:val="000000"/>
          <w:sz w:val="21"/>
          <w:szCs w:val="21"/>
        </w:rPr>
        <w:t xml:space="preserve"> XML, JavaScript, SQL server 2008.</w:t>
      </w:r>
    </w:p>
    <w:p xmlns:wp14="http://schemas.microsoft.com/office/word/2010/wordml" w:rsidRPr="00DF29FE" w:rsidR="00614ADA" w:rsidP="00614ADA" w:rsidRDefault="00614ADA" w14:paraId="53128261" wp14:textId="77777777">
      <w:pPr>
        <w:spacing w:after="0" w:line="240" w:lineRule="auto"/>
        <w:rPr>
          <w:rFonts w:ascii="Cambria" w:hAnsi="Cambria" w:cs="Arial"/>
          <w:color w:val="000000"/>
          <w:sz w:val="21"/>
          <w:szCs w:val="21"/>
        </w:rPr>
      </w:pPr>
    </w:p>
    <w:p xmlns:wp14="http://schemas.microsoft.com/office/word/2010/wordml" w:rsidRPr="00DF29FE" w:rsidR="00CB0F81" w:rsidP="00614ADA" w:rsidRDefault="00CB0F81" w14:paraId="62486C05" wp14:textId="77777777">
      <w:pPr>
        <w:spacing w:after="0" w:line="240" w:lineRule="auto"/>
        <w:rPr>
          <w:rFonts w:ascii="Cambria" w:hAnsi="Cambria" w:cs="Arial"/>
          <w:sz w:val="21"/>
          <w:szCs w:val="21"/>
        </w:rPr>
      </w:pPr>
    </w:p>
    <w:p xmlns:wp14="http://schemas.microsoft.com/office/word/2010/wordml" w:rsidRPr="00DF29FE" w:rsidR="00614ADA" w:rsidP="00614ADA" w:rsidRDefault="00614ADA" w14:paraId="63BF000E" wp14:textId="77777777">
      <w:pPr>
        <w:spacing w:after="0" w:line="240" w:lineRule="auto"/>
        <w:rPr>
          <w:rFonts w:ascii="Cambria" w:hAnsi="Cambria" w:cs="Arial"/>
          <w:b/>
          <w:sz w:val="21"/>
          <w:szCs w:val="21"/>
        </w:rPr>
      </w:pPr>
      <w:bookmarkStart w:name="_heading=h.3znysh7" w:colFirst="0" w:colLast="0" w:id="10"/>
      <w:bookmarkEnd w:id="10"/>
      <w:r w:rsidRPr="00DF29FE">
        <w:rPr>
          <w:rFonts w:ascii="Cambria" w:hAnsi="Cambria" w:cs="Arial"/>
          <w:b/>
          <w:sz w:val="21"/>
          <w:szCs w:val="21"/>
        </w:rPr>
        <w:t>Client: General Motors,</w:t>
      </w:r>
      <w:r w:rsidRPr="00DF29FE" w:rsidR="007E7965">
        <w:rPr>
          <w:rFonts w:ascii="Cambria" w:hAnsi="Cambria" w:cs="Arial"/>
          <w:b/>
          <w:sz w:val="21"/>
          <w:szCs w:val="21"/>
        </w:rPr>
        <w:t xml:space="preserve"> </w:t>
      </w:r>
      <w:r w:rsidRPr="00DF29FE">
        <w:rPr>
          <w:rFonts w:ascii="Cambria" w:hAnsi="Cambria" w:cs="Arial"/>
          <w:b/>
          <w:sz w:val="21"/>
          <w:szCs w:val="21"/>
        </w:rPr>
        <w:t>Austin, TX</w:t>
      </w:r>
      <w:r w:rsidRPr="00DF29FE">
        <w:rPr>
          <w:rFonts w:ascii="Cambria" w:hAnsi="Cambria" w:cs="Arial"/>
          <w:b/>
          <w:sz w:val="21"/>
          <w:szCs w:val="21"/>
        </w:rPr>
        <w:tab/>
      </w:r>
      <w:r w:rsidRPr="00DF29FE">
        <w:rPr>
          <w:rFonts w:ascii="Cambria" w:hAnsi="Cambria" w:cs="Arial"/>
          <w:b/>
          <w:sz w:val="21"/>
          <w:szCs w:val="21"/>
        </w:rPr>
        <w:tab/>
      </w:r>
      <w:r w:rsidRPr="00DF29FE">
        <w:rPr>
          <w:rFonts w:ascii="Cambria" w:hAnsi="Cambria" w:cs="Arial"/>
          <w:b/>
          <w:sz w:val="21"/>
          <w:szCs w:val="21"/>
        </w:rPr>
        <w:tab/>
      </w:r>
      <w:r w:rsidRPr="00DF29FE">
        <w:rPr>
          <w:rFonts w:ascii="Cambria" w:hAnsi="Cambria" w:cs="Arial"/>
          <w:b/>
          <w:sz w:val="21"/>
          <w:szCs w:val="21"/>
        </w:rPr>
        <w:tab/>
      </w:r>
      <w:r w:rsidRPr="00DF29FE" w:rsidR="007E7965">
        <w:rPr>
          <w:rFonts w:ascii="Cambria" w:hAnsi="Cambria" w:cs="Arial"/>
          <w:b/>
          <w:sz w:val="21"/>
          <w:szCs w:val="21"/>
        </w:rPr>
        <w:t xml:space="preserve">                                  </w:t>
      </w:r>
      <w:r w:rsidRPr="00DF29FE" w:rsidR="001E6900">
        <w:rPr>
          <w:rFonts w:ascii="Cambria" w:hAnsi="Cambria" w:cs="Arial"/>
          <w:b/>
          <w:sz w:val="21"/>
          <w:szCs w:val="21"/>
        </w:rPr>
        <w:t>June 201</w:t>
      </w:r>
      <w:r w:rsidRPr="00DF29FE" w:rsidR="00CB0F81">
        <w:rPr>
          <w:rFonts w:ascii="Cambria" w:hAnsi="Cambria" w:cs="Arial"/>
          <w:b/>
          <w:sz w:val="21"/>
          <w:szCs w:val="21"/>
        </w:rPr>
        <w:t>2</w:t>
      </w:r>
      <w:r w:rsidRPr="00DF29FE" w:rsidR="001E6900">
        <w:rPr>
          <w:rFonts w:ascii="Cambria" w:hAnsi="Cambria" w:cs="Arial"/>
          <w:b/>
          <w:sz w:val="21"/>
          <w:szCs w:val="21"/>
        </w:rPr>
        <w:t xml:space="preserve"> to Aug 2015</w:t>
      </w:r>
    </w:p>
    <w:p xmlns:wp14="http://schemas.microsoft.com/office/word/2010/wordml" w:rsidRPr="00DF29FE" w:rsidR="00614ADA" w:rsidP="00614ADA" w:rsidRDefault="00614ADA" w14:paraId="2F48B4D4" wp14:textId="77777777">
      <w:pPr>
        <w:spacing w:after="0" w:line="240" w:lineRule="auto"/>
        <w:rPr>
          <w:rFonts w:ascii="Cambria" w:hAnsi="Cambria" w:cs="Arial"/>
          <w:b/>
          <w:sz w:val="21"/>
          <w:szCs w:val="21"/>
        </w:rPr>
      </w:pPr>
      <w:r w:rsidRPr="00DF29FE">
        <w:rPr>
          <w:rFonts w:ascii="Cambria" w:hAnsi="Cambria" w:cs="Arial"/>
          <w:b/>
          <w:sz w:val="21"/>
          <w:szCs w:val="21"/>
        </w:rPr>
        <w:t>Role: Software Engineer</w:t>
      </w:r>
    </w:p>
    <w:p xmlns:wp14="http://schemas.microsoft.com/office/word/2010/wordml" w:rsidRPr="00DF29FE" w:rsidR="00614ADA" w:rsidP="00614ADA" w:rsidRDefault="00614ADA" w14:paraId="4101652C" wp14:textId="77777777">
      <w:pPr>
        <w:spacing w:after="0" w:line="240" w:lineRule="auto"/>
        <w:rPr>
          <w:rFonts w:ascii="Cambria" w:hAnsi="Cambria" w:cs="Arial"/>
          <w:b/>
          <w:sz w:val="21"/>
          <w:szCs w:val="21"/>
        </w:rPr>
      </w:pPr>
    </w:p>
    <w:p xmlns:wp14="http://schemas.microsoft.com/office/word/2010/wordml" w:rsidRPr="00DF29FE" w:rsidR="00614ADA" w:rsidP="00614ADA" w:rsidRDefault="00614ADA" w14:paraId="0B01C141" wp14:textId="77777777">
      <w:pPr>
        <w:spacing w:after="0" w:line="240" w:lineRule="auto"/>
        <w:rPr>
          <w:rFonts w:ascii="Cambria" w:hAnsi="Cambria" w:cs="Arial"/>
          <w:b/>
          <w:sz w:val="21"/>
          <w:szCs w:val="21"/>
        </w:rPr>
      </w:pPr>
      <w:bookmarkStart w:name="_Hlk145426442" w:id="11"/>
      <w:r w:rsidRPr="00DF29FE">
        <w:rPr>
          <w:rFonts w:ascii="Cambria" w:hAnsi="Cambria" w:cs="Arial"/>
          <w:b/>
          <w:sz w:val="21"/>
          <w:szCs w:val="21"/>
        </w:rPr>
        <w:t>Responsibilities</w:t>
      </w:r>
      <w:bookmarkEnd w:id="11"/>
      <w:r w:rsidRPr="00DF29FE">
        <w:rPr>
          <w:rFonts w:ascii="Cambria" w:hAnsi="Cambria" w:cs="Arial"/>
          <w:b/>
          <w:sz w:val="21"/>
          <w:szCs w:val="21"/>
        </w:rPr>
        <w:t>:</w:t>
      </w:r>
    </w:p>
    <w:p xmlns:wp14="http://schemas.microsoft.com/office/word/2010/wordml" w:rsidRPr="00DF29FE" w:rsidR="00614ADA" w:rsidP="00614ADA" w:rsidRDefault="00614ADA" w14:paraId="52C2B0E7" wp14:textId="77777777">
      <w:pPr>
        <w:numPr>
          <w:ilvl w:val="0"/>
          <w:numId w:val="9"/>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Participated in Team Meetings, communicated with Business Analysts to clarify the business requirements and worked with QA Team to state the issues.</w:t>
      </w:r>
    </w:p>
    <w:p xmlns:wp14="http://schemas.microsoft.com/office/word/2010/wordml" w:rsidRPr="00DF29FE" w:rsidR="00516ED4" w:rsidP="00516ED4" w:rsidRDefault="00614ADA" w14:paraId="0D91F181" wp14:textId="77777777">
      <w:pPr>
        <w:numPr>
          <w:ilvl w:val="0"/>
          <w:numId w:val="9"/>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Analyzed and designed approaches, UML Use Cases, Class Diagrams, State Diagrams, and Activity diagrams.</w:t>
      </w:r>
    </w:p>
    <w:p xmlns:wp14="http://schemas.microsoft.com/office/word/2010/wordml" w:rsidRPr="00DF29FE" w:rsidR="00614ADA" w:rsidP="00614ADA" w:rsidRDefault="00614ADA" w14:paraId="33708933" wp14:textId="77777777">
      <w:pPr>
        <w:numPr>
          <w:ilvl w:val="0"/>
          <w:numId w:val="9"/>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Designed the application using MVC Architecture that promotes a clear separation of the presentation, business logic and data access tiers.</w:t>
      </w:r>
    </w:p>
    <w:p xmlns:wp14="http://schemas.microsoft.com/office/word/2010/wordml" w:rsidRPr="00DF29FE" w:rsidR="00614ADA" w:rsidP="00614ADA" w:rsidRDefault="00614ADA" w14:paraId="7B8DE826" wp14:textId="77777777">
      <w:pPr>
        <w:numPr>
          <w:ilvl w:val="0"/>
          <w:numId w:val="9"/>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 xml:space="preserve">Involved in design and development of web forms, C#.NET Classes that </w:t>
      </w:r>
      <w:r w:rsidRPr="00DF29FE">
        <w:rPr>
          <w:rFonts w:ascii="Cambria" w:hAnsi="Cambria" w:cs="Arial"/>
          <w:sz w:val="21"/>
          <w:szCs w:val="21"/>
        </w:rPr>
        <w:t>incorporate</w:t>
      </w:r>
      <w:r w:rsidRPr="00DF29FE">
        <w:rPr>
          <w:rFonts w:ascii="Cambria" w:hAnsi="Cambria" w:cs="Arial"/>
          <w:color w:val="000000"/>
          <w:sz w:val="21"/>
          <w:szCs w:val="21"/>
        </w:rPr>
        <w:t xml:space="preserve"> both N-tier architecture and database connectivity.</w:t>
      </w:r>
    </w:p>
    <w:p xmlns:wp14="http://schemas.microsoft.com/office/word/2010/wordml" w:rsidRPr="00DF29FE" w:rsidR="00614ADA" w:rsidP="00614ADA" w:rsidRDefault="00614ADA" w14:paraId="4BC3BDAA" wp14:textId="77777777">
      <w:pPr>
        <w:numPr>
          <w:ilvl w:val="0"/>
          <w:numId w:val="9"/>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 xml:space="preserve">Developed client call back mechanism and DOM manipulation using </w:t>
      </w:r>
      <w:r w:rsidRPr="00DF29FE">
        <w:rPr>
          <w:rFonts w:ascii="Cambria" w:hAnsi="Cambria" w:cs="Arial"/>
          <w:sz w:val="21"/>
          <w:szCs w:val="21"/>
        </w:rPr>
        <w:t>AngularJS</w:t>
      </w:r>
      <w:r w:rsidRPr="00DF29FE">
        <w:rPr>
          <w:rFonts w:ascii="Cambria" w:hAnsi="Cambria" w:cs="Arial"/>
          <w:color w:val="000000"/>
          <w:sz w:val="21"/>
          <w:szCs w:val="21"/>
        </w:rPr>
        <w:t xml:space="preserve"> to provide better user interactivity.</w:t>
      </w:r>
    </w:p>
    <w:p xmlns:wp14="http://schemas.microsoft.com/office/word/2010/wordml" w:rsidRPr="00DF29FE" w:rsidR="009647BE" w:rsidP="00614ADA" w:rsidRDefault="009647BE" w14:paraId="5608B18A" wp14:textId="77777777">
      <w:pPr>
        <w:numPr>
          <w:ilvl w:val="0"/>
          <w:numId w:val="9"/>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Worked on SQL Server Agent, scheduled SQL JOBS and automated SSIS packages execution on daily basis and implemented logging framework.</w:t>
      </w:r>
    </w:p>
    <w:p xmlns:wp14="http://schemas.microsoft.com/office/word/2010/wordml" w:rsidRPr="00DF29FE" w:rsidR="00614ADA" w:rsidP="00614ADA" w:rsidRDefault="00614ADA" w14:paraId="739A9552" wp14:textId="77777777">
      <w:pPr>
        <w:numPr>
          <w:ilvl w:val="0"/>
          <w:numId w:val="9"/>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Created validation logic and changed jQuery functions to manipulate and submit form data using AJAX server calls.</w:t>
      </w:r>
    </w:p>
    <w:p xmlns:wp14="http://schemas.microsoft.com/office/word/2010/wordml" w:rsidRPr="00DF29FE" w:rsidR="00516ED4" w:rsidP="00516ED4" w:rsidRDefault="00516ED4" w14:paraId="2FD71643" wp14:textId="77777777">
      <w:pPr>
        <w:numPr>
          <w:ilvl w:val="0"/>
          <w:numId w:val="9"/>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 xml:space="preserve">Used </w:t>
      </w:r>
      <w:bookmarkStart w:name="_Hlk147220423" w:id="12"/>
      <w:r w:rsidRPr="00DF29FE">
        <w:rPr>
          <w:rFonts w:ascii="Cambria" w:hAnsi="Cambria" w:cs="Arial"/>
          <w:color w:val="000000"/>
          <w:sz w:val="21"/>
          <w:szCs w:val="21"/>
        </w:rPr>
        <w:t xml:space="preserve">JMeter </w:t>
      </w:r>
      <w:bookmarkEnd w:id="12"/>
      <w:r w:rsidRPr="00DF29FE">
        <w:rPr>
          <w:rFonts w:ascii="Cambria" w:hAnsi="Cambria" w:cs="Arial"/>
          <w:color w:val="000000"/>
          <w:sz w:val="21"/>
          <w:szCs w:val="21"/>
        </w:rPr>
        <w:t>to execute Load Tests outside the company firewall by configuring host machines with JMeter in AWS.</w:t>
      </w:r>
    </w:p>
    <w:p xmlns:wp14="http://schemas.microsoft.com/office/word/2010/wordml" w:rsidRPr="00DF29FE" w:rsidR="00614ADA" w:rsidP="00614ADA" w:rsidRDefault="00614ADA" w14:paraId="1A19C1CC" wp14:textId="77777777">
      <w:pPr>
        <w:numPr>
          <w:ilvl w:val="0"/>
          <w:numId w:val="9"/>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Created REST Services using Web API &amp; C# to provide services to HTTP requests.</w:t>
      </w:r>
    </w:p>
    <w:p xmlns:wp14="http://schemas.microsoft.com/office/word/2010/wordml" w:rsidRPr="00DF29FE" w:rsidR="00614ADA" w:rsidP="00614ADA" w:rsidRDefault="00614ADA" w14:paraId="1B1E484E" wp14:textId="77777777">
      <w:pPr>
        <w:numPr>
          <w:ilvl w:val="0"/>
          <w:numId w:val="9"/>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Performed authentication and authorization based on .Net identity framework to interact with database including adding, reading, updating, deleting actions.</w:t>
      </w:r>
    </w:p>
    <w:p xmlns:wp14="http://schemas.microsoft.com/office/word/2010/wordml" w:rsidRPr="00DF29FE" w:rsidR="00614ADA" w:rsidP="00614ADA" w:rsidRDefault="00614ADA" w14:paraId="31D08F5F" wp14:textId="77777777">
      <w:pPr>
        <w:numPr>
          <w:ilvl w:val="0"/>
          <w:numId w:val="9"/>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Created Domain Objects (Models) in MVC by using Entity Framework Database First Approach.</w:t>
      </w:r>
    </w:p>
    <w:p xmlns:wp14="http://schemas.microsoft.com/office/word/2010/wordml" w:rsidRPr="00DF29FE" w:rsidR="00614ADA" w:rsidP="00614ADA" w:rsidRDefault="00614ADA" w14:paraId="63B1D6B6" wp14:textId="77777777">
      <w:pPr>
        <w:numPr>
          <w:ilvl w:val="0"/>
          <w:numId w:val="9"/>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Developed Partial View to partially update page content for better performance.</w:t>
      </w:r>
    </w:p>
    <w:p xmlns:wp14="http://schemas.microsoft.com/office/word/2010/wordml" w:rsidRPr="00DF29FE" w:rsidR="00614ADA" w:rsidP="00614ADA" w:rsidRDefault="00614ADA" w14:paraId="20FAB5B9" wp14:textId="77777777">
      <w:pPr>
        <w:numPr>
          <w:ilvl w:val="0"/>
          <w:numId w:val="9"/>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 xml:space="preserve">Used SSIS transformations in data flow to aggregate, merge, distribute, modify data and designed SSIS Packages to transfer data between servers, load data </w:t>
      </w:r>
      <w:r w:rsidRPr="00DF29FE">
        <w:rPr>
          <w:rFonts w:ascii="Cambria" w:hAnsi="Cambria" w:cs="Arial"/>
          <w:sz w:val="21"/>
          <w:szCs w:val="21"/>
        </w:rPr>
        <w:t>into the database</w:t>
      </w:r>
      <w:r w:rsidRPr="00DF29FE">
        <w:rPr>
          <w:rFonts w:ascii="Cambria" w:hAnsi="Cambria" w:cs="Arial"/>
          <w:color w:val="000000"/>
          <w:sz w:val="21"/>
          <w:szCs w:val="21"/>
        </w:rPr>
        <w:t>.</w:t>
      </w:r>
    </w:p>
    <w:p xmlns:wp14="http://schemas.microsoft.com/office/word/2010/wordml" w:rsidRPr="00DF29FE" w:rsidR="00614ADA" w:rsidP="00614ADA" w:rsidRDefault="00614ADA" w14:paraId="14676278" wp14:textId="77777777">
      <w:pPr>
        <w:numPr>
          <w:ilvl w:val="0"/>
          <w:numId w:val="9"/>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 xml:space="preserve">Implemented View Data, </w:t>
      </w:r>
      <w:r w:rsidRPr="00DF29FE">
        <w:rPr>
          <w:rFonts w:ascii="Cambria" w:hAnsi="Cambria" w:cs="Arial"/>
          <w:sz w:val="21"/>
          <w:szCs w:val="21"/>
        </w:rPr>
        <w:t>View bag</w:t>
      </w:r>
      <w:r w:rsidRPr="00DF29FE">
        <w:rPr>
          <w:rFonts w:ascii="Cambria" w:hAnsi="Cambria" w:cs="Arial"/>
          <w:color w:val="000000"/>
          <w:sz w:val="21"/>
          <w:szCs w:val="21"/>
        </w:rPr>
        <w:t xml:space="preserve"> and Session to transfer data among controllers, between view and controller, and across requests.</w:t>
      </w:r>
    </w:p>
    <w:p xmlns:wp14="http://schemas.microsoft.com/office/word/2010/wordml" w:rsidRPr="00DF29FE" w:rsidR="00614ADA" w:rsidP="00614ADA" w:rsidRDefault="00614ADA" w14:paraId="63409ECA" wp14:textId="77777777">
      <w:pPr>
        <w:numPr>
          <w:ilvl w:val="0"/>
          <w:numId w:val="9"/>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 xml:space="preserve">Made the integration of data in several applications in </w:t>
      </w:r>
      <w:r w:rsidRPr="00DF29FE">
        <w:rPr>
          <w:rFonts w:ascii="Cambria" w:hAnsi="Cambria" w:cs="Arial"/>
          <w:sz w:val="21"/>
          <w:szCs w:val="21"/>
        </w:rPr>
        <w:t>favor of JSON</w:t>
      </w:r>
      <w:r w:rsidRPr="00DF29FE">
        <w:rPr>
          <w:rFonts w:ascii="Cambria" w:hAnsi="Cambria" w:cs="Arial"/>
          <w:color w:val="000000"/>
          <w:sz w:val="21"/>
          <w:szCs w:val="21"/>
        </w:rPr>
        <w:t xml:space="preserve"> documents with dynamic schemas using MS Access database.</w:t>
      </w:r>
    </w:p>
    <w:p xmlns:wp14="http://schemas.microsoft.com/office/word/2010/wordml" w:rsidRPr="00DF29FE" w:rsidR="00614ADA" w:rsidP="00614ADA" w:rsidRDefault="00614ADA" w14:paraId="28E8938C" wp14:textId="77777777">
      <w:pPr>
        <w:numPr>
          <w:ilvl w:val="0"/>
          <w:numId w:val="9"/>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 xml:space="preserve">Used ADO.NET components like Grid View, Data Adapter, </w:t>
      </w:r>
      <w:r w:rsidRPr="00DF29FE">
        <w:rPr>
          <w:rFonts w:ascii="Cambria" w:hAnsi="Cambria" w:cs="Arial"/>
          <w:sz w:val="21"/>
          <w:szCs w:val="21"/>
        </w:rPr>
        <w:t>Data reader</w:t>
      </w:r>
      <w:r w:rsidRPr="00DF29FE">
        <w:rPr>
          <w:rFonts w:ascii="Cambria" w:hAnsi="Cambria" w:cs="Arial"/>
          <w:color w:val="000000"/>
          <w:sz w:val="21"/>
          <w:szCs w:val="21"/>
        </w:rPr>
        <w:t xml:space="preserve"> and </w:t>
      </w:r>
      <w:r w:rsidRPr="00DF29FE">
        <w:rPr>
          <w:rFonts w:ascii="Cambria" w:hAnsi="Cambria" w:cs="Arial"/>
          <w:sz w:val="21"/>
          <w:szCs w:val="21"/>
        </w:rPr>
        <w:t>Dataset</w:t>
      </w:r>
      <w:r w:rsidRPr="00DF29FE">
        <w:rPr>
          <w:rFonts w:ascii="Cambria" w:hAnsi="Cambria" w:cs="Arial"/>
          <w:color w:val="000000"/>
          <w:sz w:val="21"/>
          <w:szCs w:val="21"/>
        </w:rPr>
        <w:t xml:space="preserve"> to retrieve, display data.</w:t>
      </w:r>
    </w:p>
    <w:p xmlns:wp14="http://schemas.microsoft.com/office/word/2010/wordml" w:rsidRPr="00DF29FE" w:rsidR="00614ADA" w:rsidP="00614ADA" w:rsidRDefault="00614ADA" w14:paraId="51D4313F" wp14:textId="77777777">
      <w:pPr>
        <w:numPr>
          <w:ilvl w:val="0"/>
          <w:numId w:val="9"/>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Designed, developed, and tested forms using Visual Studio.</w:t>
      </w:r>
    </w:p>
    <w:p xmlns:wp14="http://schemas.microsoft.com/office/word/2010/wordml" w:rsidR="00614ADA" w:rsidP="00614ADA" w:rsidRDefault="00614ADA" w14:paraId="7DC716E5" wp14:textId="77777777">
      <w:pPr>
        <w:numPr>
          <w:ilvl w:val="0"/>
          <w:numId w:val="9"/>
        </w:numPr>
        <w:pBdr>
          <w:top w:val="nil"/>
          <w:left w:val="nil"/>
          <w:bottom w:val="nil"/>
          <w:right w:val="nil"/>
          <w:between w:val="nil"/>
        </w:pBdr>
        <w:spacing w:after="0" w:line="240" w:lineRule="auto"/>
        <w:ind w:left="360"/>
        <w:rPr>
          <w:rFonts w:ascii="Cambria" w:hAnsi="Cambria" w:cs="Arial"/>
          <w:color w:val="000000"/>
          <w:sz w:val="21"/>
          <w:szCs w:val="21"/>
        </w:rPr>
      </w:pPr>
      <w:r w:rsidRPr="00DF29FE">
        <w:rPr>
          <w:rFonts w:ascii="Cambria" w:hAnsi="Cambria" w:cs="Arial"/>
          <w:color w:val="000000"/>
          <w:sz w:val="21"/>
          <w:szCs w:val="21"/>
        </w:rPr>
        <w:t xml:space="preserve">Created team specific </w:t>
      </w:r>
      <w:r w:rsidRPr="00DF29FE" w:rsidR="008C4885">
        <w:rPr>
          <w:rFonts w:ascii="Cambria" w:hAnsi="Cambria" w:cs="Arial"/>
          <w:color w:val="000000"/>
          <w:sz w:val="21"/>
          <w:szCs w:val="21"/>
        </w:rPr>
        <w:t>agile</w:t>
      </w:r>
      <w:r w:rsidRPr="00DF29FE">
        <w:rPr>
          <w:rFonts w:ascii="Cambria" w:hAnsi="Cambria" w:cs="Arial"/>
          <w:color w:val="000000"/>
          <w:sz w:val="21"/>
          <w:szCs w:val="21"/>
        </w:rPr>
        <w:t xml:space="preserve"> process flow in JIRA to move tasks from one activity to another. </w:t>
      </w:r>
    </w:p>
    <w:p xmlns:wp14="http://schemas.microsoft.com/office/word/2010/wordml" w:rsidRPr="00DF29FE" w:rsidR="008C4885" w:rsidP="008C4885" w:rsidRDefault="008C4885" w14:paraId="4B99056E" wp14:textId="77777777">
      <w:pPr>
        <w:pBdr>
          <w:top w:val="nil"/>
          <w:left w:val="nil"/>
          <w:bottom w:val="nil"/>
          <w:right w:val="nil"/>
          <w:between w:val="nil"/>
        </w:pBdr>
        <w:spacing w:after="0" w:line="240" w:lineRule="auto"/>
        <w:ind w:left="360"/>
        <w:rPr>
          <w:rFonts w:ascii="Cambria" w:hAnsi="Cambria" w:cs="Arial"/>
          <w:color w:val="000000"/>
          <w:sz w:val="21"/>
          <w:szCs w:val="21"/>
        </w:rPr>
      </w:pPr>
    </w:p>
    <w:p xmlns:wp14="http://schemas.microsoft.com/office/word/2010/wordml" w:rsidRPr="00DF29FE" w:rsidR="00DF0BFA" w:rsidP="007E7965" w:rsidRDefault="007E7965" w14:paraId="4C438B22" wp14:textId="77777777">
      <w:pPr>
        <w:spacing w:after="0" w:line="240" w:lineRule="auto"/>
        <w:ind w:left="-284"/>
        <w:rPr>
          <w:rFonts w:ascii="Cambria" w:hAnsi="Cambria" w:cs="Arial"/>
          <w:b/>
          <w:sz w:val="21"/>
          <w:szCs w:val="21"/>
        </w:rPr>
      </w:pPr>
      <w:r w:rsidRPr="00DF29FE">
        <w:rPr>
          <w:rFonts w:ascii="Cambria" w:hAnsi="Cambria" w:cs="Arial"/>
          <w:b/>
          <w:sz w:val="21"/>
          <w:szCs w:val="21"/>
        </w:rPr>
        <w:t>Environment</w:t>
      </w:r>
      <w:r w:rsidRPr="00DF29FE" w:rsidR="00DF0BFA">
        <w:rPr>
          <w:rFonts w:ascii="Cambria" w:hAnsi="Cambria" w:cs="Arial"/>
          <w:b/>
          <w:sz w:val="21"/>
          <w:szCs w:val="21"/>
        </w:rPr>
        <w:t>:</w:t>
      </w:r>
    </w:p>
    <w:p xmlns:wp14="http://schemas.microsoft.com/office/word/2010/wordml" w:rsidRPr="00DF29FE" w:rsidR="00793F09" w:rsidP="00782D64" w:rsidRDefault="00614ADA" w14:paraId="7C856F28" wp14:textId="77777777">
      <w:pPr>
        <w:spacing w:after="0" w:line="240" w:lineRule="auto"/>
        <w:ind w:left="-284"/>
        <w:rPr>
          <w:rFonts w:ascii="Cambria" w:hAnsi="Cambria" w:cs="Arial"/>
          <w:sz w:val="21"/>
          <w:szCs w:val="21"/>
        </w:rPr>
      </w:pPr>
      <w:r w:rsidRPr="00DF29FE">
        <w:rPr>
          <w:rFonts w:ascii="Cambria" w:hAnsi="Cambria" w:cs="Arial"/>
          <w:sz w:val="21"/>
          <w:szCs w:val="21"/>
        </w:rPr>
        <w:t>ASP.Net, MVC, C#, LINQ, Lambda expression, Entity framework, Windows services, Web API, HTML5,</w:t>
      </w:r>
      <w:r w:rsidRPr="00DF29FE" w:rsidR="00516ED4">
        <w:rPr>
          <w:rFonts w:ascii="Cambria" w:hAnsi="Cambria"/>
          <w:sz w:val="21"/>
          <w:szCs w:val="21"/>
        </w:rPr>
        <w:t xml:space="preserve"> </w:t>
      </w:r>
      <w:r w:rsidRPr="00DF29FE" w:rsidR="00516ED4">
        <w:rPr>
          <w:rFonts w:ascii="Cambria" w:hAnsi="Cambria" w:cs="Arial"/>
          <w:sz w:val="21"/>
          <w:szCs w:val="21"/>
        </w:rPr>
        <w:t>JMeter,</w:t>
      </w:r>
      <w:r w:rsidRPr="00DF29FE">
        <w:rPr>
          <w:rFonts w:ascii="Cambria" w:hAnsi="Cambria" w:cs="Arial"/>
          <w:sz w:val="21"/>
          <w:szCs w:val="21"/>
        </w:rPr>
        <w:t xml:space="preserve"> CSS3, Bootstrap, JavaScript, XML, T-SQL, and Git. </w:t>
      </w:r>
    </w:p>
    <w:p xmlns:wp14="http://schemas.microsoft.com/office/word/2010/wordml" w:rsidRPr="00DF29FE" w:rsidR="009647BE" w:rsidP="00782D64" w:rsidRDefault="009647BE" w14:paraId="1299C43A" wp14:textId="77777777">
      <w:pPr>
        <w:spacing w:after="0" w:line="240" w:lineRule="auto"/>
        <w:ind w:left="-284"/>
        <w:rPr>
          <w:rFonts w:ascii="Cambria" w:hAnsi="Cambria" w:cs="Arial"/>
          <w:sz w:val="21"/>
          <w:szCs w:val="21"/>
        </w:rPr>
      </w:pPr>
    </w:p>
    <w:p xmlns:wp14="http://schemas.microsoft.com/office/word/2010/wordml" w:rsidRPr="00DF29FE" w:rsidR="00793F09" w:rsidP="00793F09" w:rsidRDefault="00793F09" w14:paraId="5D9171FB" wp14:textId="77777777">
      <w:pPr>
        <w:pStyle w:val="NoSpacing"/>
        <w:ind w:hanging="360"/>
        <w:rPr>
          <w:rFonts w:ascii="Cambria" w:hAnsi="Cambria" w:cs="Arial"/>
          <w:b/>
          <w:bCs/>
          <w:sz w:val="21"/>
          <w:szCs w:val="21"/>
        </w:rPr>
      </w:pPr>
      <w:r w:rsidRPr="00DF29FE">
        <w:rPr>
          <w:rFonts w:ascii="Cambria" w:hAnsi="Cambria" w:cs="Arial"/>
          <w:b/>
          <w:bCs/>
          <w:sz w:val="21"/>
          <w:szCs w:val="21"/>
        </w:rPr>
        <w:t>Education:</w:t>
      </w:r>
    </w:p>
    <w:p xmlns:wp14="http://schemas.microsoft.com/office/word/2010/wordml" w:rsidRPr="00DF29FE" w:rsidR="00793F09" w:rsidP="00793F09" w:rsidRDefault="00793F09" w14:paraId="4DDBEF00" wp14:textId="77777777">
      <w:pPr>
        <w:pStyle w:val="NoSpacing"/>
        <w:ind w:hanging="360"/>
        <w:rPr>
          <w:rFonts w:ascii="Cambria" w:hAnsi="Cambria" w:cs="Arial"/>
          <w:sz w:val="21"/>
          <w:szCs w:val="21"/>
        </w:rPr>
      </w:pPr>
    </w:p>
    <w:p xmlns:wp14="http://schemas.microsoft.com/office/word/2010/wordml" w:rsidRPr="00DF29FE" w:rsidR="00793F09" w:rsidP="00466B9E" w:rsidRDefault="00793F09" w14:paraId="5BFA774A" wp14:textId="77777777">
      <w:pPr>
        <w:pStyle w:val="NoSpacing"/>
        <w:numPr>
          <w:ilvl w:val="0"/>
          <w:numId w:val="12"/>
        </w:numPr>
        <w:rPr>
          <w:rFonts w:ascii="Cambria" w:hAnsi="Cambria" w:cs="Arial"/>
          <w:sz w:val="21"/>
          <w:szCs w:val="21"/>
        </w:rPr>
      </w:pPr>
      <w:r w:rsidRPr="00DF29FE">
        <w:rPr>
          <w:rFonts w:ascii="Cambria" w:hAnsi="Cambria" w:cs="Arial"/>
          <w:sz w:val="21"/>
          <w:szCs w:val="21"/>
        </w:rPr>
        <w:t>Master’s in computer science, from JNTU, INDIA</w:t>
      </w:r>
      <w:r w:rsidR="00787B3F">
        <w:rPr>
          <w:rFonts w:ascii="Cambria" w:hAnsi="Cambria" w:cs="Arial"/>
          <w:sz w:val="21"/>
          <w:szCs w:val="21"/>
        </w:rPr>
        <w:t xml:space="preserve"> - 2011</w:t>
      </w:r>
    </w:p>
    <w:p xmlns:wp14="http://schemas.microsoft.com/office/word/2010/wordml" w:rsidRPr="00DF29FE" w:rsidR="00793F09" w:rsidP="00466B9E" w:rsidRDefault="00793F09" w14:paraId="13BA3E41" wp14:textId="77777777">
      <w:pPr>
        <w:pStyle w:val="NoSpacing"/>
        <w:numPr>
          <w:ilvl w:val="0"/>
          <w:numId w:val="12"/>
        </w:numPr>
        <w:rPr>
          <w:rFonts w:ascii="Cambria" w:hAnsi="Cambria" w:cs="Arial"/>
          <w:sz w:val="21"/>
          <w:szCs w:val="21"/>
        </w:rPr>
      </w:pPr>
      <w:r w:rsidRPr="00DF29FE">
        <w:rPr>
          <w:rFonts w:ascii="Cambria" w:hAnsi="Cambria" w:cs="Arial"/>
          <w:sz w:val="21"/>
          <w:szCs w:val="21"/>
        </w:rPr>
        <w:t>Bachelor’s in technology computer science from GITAM, INDIA</w:t>
      </w:r>
      <w:r w:rsidR="00787B3F">
        <w:rPr>
          <w:rFonts w:ascii="Cambria" w:hAnsi="Cambria" w:cs="Arial"/>
          <w:sz w:val="21"/>
          <w:szCs w:val="21"/>
        </w:rPr>
        <w:t xml:space="preserve"> - 2010</w:t>
      </w:r>
    </w:p>
    <w:p xmlns:wp14="http://schemas.microsoft.com/office/word/2010/wordml" w:rsidRPr="00DF29FE" w:rsidR="00793F09" w:rsidP="0005364B" w:rsidRDefault="00793F09" w14:paraId="3461D779" wp14:textId="77777777">
      <w:pPr>
        <w:spacing w:after="0" w:line="240" w:lineRule="auto"/>
        <w:ind w:left="-284"/>
        <w:rPr>
          <w:rFonts w:ascii="Cambria" w:hAnsi="Cambria" w:cs="Arial"/>
          <w:sz w:val="21"/>
          <w:szCs w:val="21"/>
        </w:rPr>
      </w:pPr>
    </w:p>
    <w:sectPr w:rsidRPr="00DF29FE" w:rsidR="00793F09" w:rsidSect="00586DC0">
      <w:pgSz w:w="12240" w:h="15840" w:orient="portrait"/>
      <w:pgMar w:top="360" w:right="1080" w:bottom="9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440D58" w:rsidP="00C83124" w:rsidRDefault="00440D58" w14:paraId="3CF2D8B6" wp14:textId="77777777">
      <w:pPr>
        <w:spacing w:after="0" w:line="240" w:lineRule="auto"/>
      </w:pPr>
      <w:r>
        <w:separator/>
      </w:r>
    </w:p>
  </w:endnote>
  <w:endnote w:type="continuationSeparator" w:id="0">
    <w:p xmlns:wp14="http://schemas.microsoft.com/office/word/2010/wordml" w:rsidR="00440D58" w:rsidP="00C83124" w:rsidRDefault="00440D58" w14:paraId="0FB78278"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440D58" w:rsidP="00C83124" w:rsidRDefault="00440D58" w14:paraId="1FC39945" wp14:textId="77777777">
      <w:pPr>
        <w:spacing w:after="0" w:line="240" w:lineRule="auto"/>
      </w:pPr>
      <w:r>
        <w:separator/>
      </w:r>
    </w:p>
  </w:footnote>
  <w:footnote w:type="continuationSeparator" w:id="0">
    <w:p xmlns:wp14="http://schemas.microsoft.com/office/word/2010/wordml" w:rsidR="00440D58" w:rsidP="00C83124" w:rsidRDefault="00440D58" w14:paraId="0562CB0E" wp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2">
    <w:nsid w:val="3600f9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debca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33c06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cd159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bf46c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72ac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fd030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f54ea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d0644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58209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755af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0002"/>
    <w:multiLevelType w:val="multilevel"/>
    <w:tmpl w:val="00000002"/>
    <w:name w:val="WWNum15"/>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000004"/>
    <w:multiLevelType w:val="multilevel"/>
    <w:tmpl w:val="00000004"/>
    <w:name w:val="WWNum17"/>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0000005"/>
    <w:multiLevelType w:val="multilevel"/>
    <w:tmpl w:val="00000005"/>
    <w:name w:val="WWNum18"/>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3" w15:restartNumberingAfterBreak="0">
    <w:nsid w:val="00000006"/>
    <w:multiLevelType w:val="multilevel"/>
    <w:tmpl w:val="00000006"/>
    <w:name w:val="WWNum19"/>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4" w15:restartNumberingAfterBreak="0">
    <w:nsid w:val="10C50453"/>
    <w:multiLevelType w:val="hybridMultilevel"/>
    <w:tmpl w:val="33DE45F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1D5E612A"/>
    <w:multiLevelType w:val="multilevel"/>
    <w:tmpl w:val="A75CEE4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 w15:restartNumberingAfterBreak="0">
    <w:nsid w:val="37736EC6"/>
    <w:multiLevelType w:val="hybridMultilevel"/>
    <w:tmpl w:val="054EDC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A1B652B"/>
    <w:multiLevelType w:val="hybridMultilevel"/>
    <w:tmpl w:val="C62E792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4D7427F1"/>
    <w:multiLevelType w:val="hybridMultilevel"/>
    <w:tmpl w:val="B2AE40D8"/>
    <w:lvl w:ilvl="0" w:tplc="08090001">
      <w:start w:val="1"/>
      <w:numFmt w:val="bullet"/>
      <w:lvlText w:val=""/>
      <w:lvlJc w:val="left"/>
      <w:pPr>
        <w:ind w:left="1440" w:hanging="720"/>
      </w:pPr>
      <w:rPr>
        <w:rFonts w:hint="default" w:ascii="Symbol" w:hAnsi="Symbol"/>
        <w:color w:val="000000"/>
        <w:sz w:val="24"/>
      </w:rPr>
    </w:lvl>
    <w:lvl w:ilvl="1" w:tplc="FFFFFFFF" w:tentative="1">
      <w:start w:val="1"/>
      <w:numFmt w:val="bullet"/>
      <w:lvlText w:val="o"/>
      <w:lvlJc w:val="left"/>
      <w:pPr>
        <w:ind w:left="1800" w:hanging="360"/>
      </w:pPr>
      <w:rPr>
        <w:rFonts w:hint="default" w:ascii="Courier New" w:hAnsi="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rPr>
    </w:lvl>
    <w:lvl w:ilvl="8" w:tplc="FFFFFFFF" w:tentative="1">
      <w:start w:val="1"/>
      <w:numFmt w:val="bullet"/>
      <w:lvlText w:val=""/>
      <w:lvlJc w:val="left"/>
      <w:pPr>
        <w:ind w:left="6840" w:hanging="360"/>
      </w:pPr>
      <w:rPr>
        <w:rFonts w:hint="default" w:ascii="Wingdings" w:hAnsi="Wingdings"/>
      </w:rPr>
    </w:lvl>
  </w:abstractNum>
  <w:abstractNum w:abstractNumId="9" w15:restartNumberingAfterBreak="0">
    <w:nsid w:val="4F2A470C"/>
    <w:multiLevelType w:val="hybridMultilevel"/>
    <w:tmpl w:val="D6D42224"/>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0" w15:restartNumberingAfterBreak="0">
    <w:nsid w:val="62760CCD"/>
    <w:multiLevelType w:val="hybridMultilevel"/>
    <w:tmpl w:val="AD10AF38"/>
    <w:lvl w:ilvl="0" w:tplc="04090001">
      <w:start w:val="1"/>
      <w:numFmt w:val="bullet"/>
      <w:lvlText w:val=""/>
      <w:lvlJc w:val="left"/>
      <w:pPr>
        <w:ind w:left="643"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1" w15:restartNumberingAfterBreak="0">
    <w:nsid w:val="797C5AAC"/>
    <w:multiLevelType w:val="multilevel"/>
    <w:tmpl w:val="6550227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 w16cid:durableId="88624721">
    <w:abstractNumId w:val="0"/>
  </w:num>
  <w:num w:numId="2" w16cid:durableId="1172064095">
    <w:abstractNumId w:val="8"/>
  </w:num>
  <w:num w:numId="3" w16cid:durableId="1537040171">
    <w:abstractNumId w:val="7"/>
  </w:num>
  <w:num w:numId="4" w16cid:durableId="1310553146">
    <w:abstractNumId w:val="1"/>
  </w:num>
  <w:num w:numId="5" w16cid:durableId="801381622">
    <w:abstractNumId w:val="2"/>
  </w:num>
  <w:num w:numId="6" w16cid:durableId="1263994262">
    <w:abstractNumId w:val="10"/>
  </w:num>
  <w:num w:numId="7" w16cid:durableId="1813016929">
    <w:abstractNumId w:val="3"/>
  </w:num>
  <w:num w:numId="8" w16cid:durableId="1498573561">
    <w:abstractNumId w:val="11"/>
  </w:num>
  <w:num w:numId="9" w16cid:durableId="753208415">
    <w:abstractNumId w:val="5"/>
  </w:num>
  <w:num w:numId="10" w16cid:durableId="1274557798">
    <w:abstractNumId w:val="6"/>
  </w:num>
  <w:num w:numId="11" w16cid:durableId="946275775">
    <w:abstractNumId w:val="4"/>
  </w:num>
  <w:num w:numId="12" w16cid:durableId="503277244">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927"/>
    <w:rsid w:val="00013435"/>
    <w:rsid w:val="00014268"/>
    <w:rsid w:val="00032F87"/>
    <w:rsid w:val="0003643F"/>
    <w:rsid w:val="00052881"/>
    <w:rsid w:val="0005364B"/>
    <w:rsid w:val="000E1DA3"/>
    <w:rsid w:val="00111B01"/>
    <w:rsid w:val="00122ECF"/>
    <w:rsid w:val="00135561"/>
    <w:rsid w:val="001451E2"/>
    <w:rsid w:val="00162E4F"/>
    <w:rsid w:val="0018332D"/>
    <w:rsid w:val="001922D6"/>
    <w:rsid w:val="001E3083"/>
    <w:rsid w:val="001E6900"/>
    <w:rsid w:val="001F0B89"/>
    <w:rsid w:val="00282089"/>
    <w:rsid w:val="002964B6"/>
    <w:rsid w:val="002A006D"/>
    <w:rsid w:val="002D0E92"/>
    <w:rsid w:val="002F24E7"/>
    <w:rsid w:val="002F5863"/>
    <w:rsid w:val="002F7EA5"/>
    <w:rsid w:val="00323784"/>
    <w:rsid w:val="00325CE8"/>
    <w:rsid w:val="003B6ED8"/>
    <w:rsid w:val="0043443D"/>
    <w:rsid w:val="00440D58"/>
    <w:rsid w:val="00466B9E"/>
    <w:rsid w:val="004762A1"/>
    <w:rsid w:val="00476542"/>
    <w:rsid w:val="00516ED4"/>
    <w:rsid w:val="00551EC4"/>
    <w:rsid w:val="005753A5"/>
    <w:rsid w:val="00586DC0"/>
    <w:rsid w:val="005B5303"/>
    <w:rsid w:val="005C193C"/>
    <w:rsid w:val="005D6DC4"/>
    <w:rsid w:val="005E4A7F"/>
    <w:rsid w:val="0061326F"/>
    <w:rsid w:val="00614ADA"/>
    <w:rsid w:val="00637F8A"/>
    <w:rsid w:val="0065655F"/>
    <w:rsid w:val="00661D5A"/>
    <w:rsid w:val="006725B4"/>
    <w:rsid w:val="0067456A"/>
    <w:rsid w:val="006746B3"/>
    <w:rsid w:val="006D4B59"/>
    <w:rsid w:val="006E1A28"/>
    <w:rsid w:val="007325A8"/>
    <w:rsid w:val="00775F95"/>
    <w:rsid w:val="00776921"/>
    <w:rsid w:val="00782D64"/>
    <w:rsid w:val="00787B3F"/>
    <w:rsid w:val="0079196F"/>
    <w:rsid w:val="00793F09"/>
    <w:rsid w:val="007E7965"/>
    <w:rsid w:val="007F51DB"/>
    <w:rsid w:val="008178C0"/>
    <w:rsid w:val="00822348"/>
    <w:rsid w:val="00880CA1"/>
    <w:rsid w:val="0088716D"/>
    <w:rsid w:val="008B77CE"/>
    <w:rsid w:val="008C0E50"/>
    <w:rsid w:val="008C4885"/>
    <w:rsid w:val="00944BAC"/>
    <w:rsid w:val="00947E35"/>
    <w:rsid w:val="00950D80"/>
    <w:rsid w:val="009647BE"/>
    <w:rsid w:val="00973783"/>
    <w:rsid w:val="009C27E9"/>
    <w:rsid w:val="009C65DB"/>
    <w:rsid w:val="00A0622B"/>
    <w:rsid w:val="00A118A1"/>
    <w:rsid w:val="00A218DA"/>
    <w:rsid w:val="00A7165B"/>
    <w:rsid w:val="00AB4B5F"/>
    <w:rsid w:val="00AD883D"/>
    <w:rsid w:val="00AF19FC"/>
    <w:rsid w:val="00B068EC"/>
    <w:rsid w:val="00B17AF3"/>
    <w:rsid w:val="00B17D8D"/>
    <w:rsid w:val="00B369C9"/>
    <w:rsid w:val="00B909ED"/>
    <w:rsid w:val="00BB028D"/>
    <w:rsid w:val="00BB09A4"/>
    <w:rsid w:val="00BD08AE"/>
    <w:rsid w:val="00C46ECD"/>
    <w:rsid w:val="00C5096B"/>
    <w:rsid w:val="00C83124"/>
    <w:rsid w:val="00CB0F81"/>
    <w:rsid w:val="00CE67A6"/>
    <w:rsid w:val="00D23DC0"/>
    <w:rsid w:val="00DD72C2"/>
    <w:rsid w:val="00DE2579"/>
    <w:rsid w:val="00DF0BFA"/>
    <w:rsid w:val="00DF29FE"/>
    <w:rsid w:val="00E01084"/>
    <w:rsid w:val="00E32AB1"/>
    <w:rsid w:val="00E53E67"/>
    <w:rsid w:val="00E61BDB"/>
    <w:rsid w:val="00EB3AD3"/>
    <w:rsid w:val="00F15927"/>
    <w:rsid w:val="00F34174"/>
    <w:rsid w:val="00F62E3D"/>
    <w:rsid w:val="00F804F6"/>
    <w:rsid w:val="00F87025"/>
    <w:rsid w:val="00FC2BE5"/>
    <w:rsid w:val="00FC5CF2"/>
    <w:rsid w:val="00FE725C"/>
    <w:rsid w:val="02507D9B"/>
    <w:rsid w:val="0458D10F"/>
    <w:rsid w:val="04B1E39B"/>
    <w:rsid w:val="05870768"/>
    <w:rsid w:val="08794C94"/>
    <w:rsid w:val="0A151CF5"/>
    <w:rsid w:val="10D6BAF6"/>
    <w:rsid w:val="114AA25F"/>
    <w:rsid w:val="1352C19E"/>
    <w:rsid w:val="138A5D7C"/>
    <w:rsid w:val="154E8D7A"/>
    <w:rsid w:val="16054691"/>
    <w:rsid w:val="182A814C"/>
    <w:rsid w:val="18862E3C"/>
    <w:rsid w:val="1A0068AE"/>
    <w:rsid w:val="20972536"/>
    <w:rsid w:val="270D5726"/>
    <w:rsid w:val="2C88188C"/>
    <w:rsid w:val="2FE62E20"/>
    <w:rsid w:val="35102A81"/>
    <w:rsid w:val="38176743"/>
    <w:rsid w:val="38D80EB3"/>
    <w:rsid w:val="3A10FF88"/>
    <w:rsid w:val="3AE21E25"/>
    <w:rsid w:val="3BA37FE2"/>
    <w:rsid w:val="4076F105"/>
    <w:rsid w:val="4212C166"/>
    <w:rsid w:val="42FDB640"/>
    <w:rsid w:val="43D993FD"/>
    <w:rsid w:val="48AD0520"/>
    <w:rsid w:val="4C199F27"/>
    <w:rsid w:val="4CB173D1"/>
    <w:rsid w:val="50100997"/>
    <w:rsid w:val="5020484F"/>
    <w:rsid w:val="5230D2B6"/>
    <w:rsid w:val="52F7BFE9"/>
    <w:rsid w:val="53CCA317"/>
    <w:rsid w:val="554CF965"/>
    <w:rsid w:val="58986C28"/>
    <w:rsid w:val="5A2BCE12"/>
    <w:rsid w:val="5E0D8250"/>
    <w:rsid w:val="5E7134A3"/>
    <w:rsid w:val="5FFFFAD5"/>
    <w:rsid w:val="600D0504"/>
    <w:rsid w:val="6344A5C6"/>
    <w:rsid w:val="6FF43E4D"/>
    <w:rsid w:val="719BE47F"/>
    <w:rsid w:val="72AF8BDF"/>
    <w:rsid w:val="7431953E"/>
    <w:rsid w:val="769B754F"/>
    <w:rsid w:val="7814EE5D"/>
    <w:rsid w:val="7F9190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BA0D8D9"/>
  <w15:chartTrackingRefBased/>
  <w15:docId w15:val="{916A421B-706A-4E0A-8907-1784A77EB2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rPr>
      <w:sz w:val="22"/>
      <w:szCs w:val="22"/>
      <w:lang w:eastAsia="en-US"/>
    </w:rPr>
  </w:style>
  <w:style w:type="paragraph" w:styleId="Heading2">
    <w:name w:val="heading 2"/>
    <w:basedOn w:val="Normal"/>
    <w:next w:val="Normal"/>
    <w:link w:val="Heading2Char"/>
    <w:uiPriority w:val="9"/>
    <w:unhideWhenUsed/>
    <w:qFormat/>
    <w:rsid w:val="00614ADA"/>
    <w:pPr>
      <w:keepNext/>
      <w:keepLines/>
      <w:spacing w:before="120" w:after="0" w:line="288" w:lineRule="auto"/>
      <w:outlineLvl w:val="1"/>
    </w:pPr>
    <w:rPr>
      <w:rFonts w:ascii="Calibri Light" w:hAnsi="Calibri Light" w:eastAsia="Times New Roman"/>
      <w:color w:val="2F5496"/>
      <w:sz w:val="24"/>
      <w:szCs w:val="2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qFormat/>
    <w:rsid w:val="00F15927"/>
    <w:pPr>
      <w:suppressAutoHyphens/>
    </w:pPr>
    <w:rPr>
      <w:sz w:val="22"/>
      <w:szCs w:val="22"/>
      <w:lang w:eastAsia="ar-SA"/>
    </w:rPr>
  </w:style>
  <w:style w:type="paragraph" w:styleId="ListParagraph">
    <w:name w:val="List Paragraph"/>
    <w:basedOn w:val="Normal"/>
    <w:link w:val="ListParagraphChar"/>
    <w:uiPriority w:val="34"/>
    <w:qFormat/>
    <w:rsid w:val="00F15927"/>
    <w:pPr>
      <w:spacing w:after="0" w:line="240" w:lineRule="auto"/>
      <w:ind w:left="720"/>
      <w:contextualSpacing/>
    </w:pPr>
    <w:rPr>
      <w:rFonts w:ascii="Times New Roman" w:hAnsi="Times New Roman" w:eastAsia="Times New Roman"/>
      <w:sz w:val="20"/>
      <w:szCs w:val="20"/>
      <w:lang w:val="en-IN" w:eastAsia="en-GB" w:bidi="te-IN"/>
    </w:rPr>
  </w:style>
  <w:style w:type="character" w:styleId="ListParagraphChar" w:customStyle="1">
    <w:name w:val="List Paragraph Char"/>
    <w:link w:val="ListParagraph"/>
    <w:uiPriority w:val="34"/>
    <w:qFormat/>
    <w:locked/>
    <w:rsid w:val="00F15927"/>
    <w:rPr>
      <w:rFonts w:ascii="Times New Roman" w:hAnsi="Times New Roman" w:eastAsia="Times New Roman" w:cs="Times New Roman"/>
      <w:sz w:val="20"/>
      <w:szCs w:val="20"/>
      <w:lang w:val="en-IN" w:eastAsia="en-GB" w:bidi="te-IN"/>
    </w:rPr>
  </w:style>
  <w:style w:type="table" w:styleId="TableGrid">
    <w:name w:val="Table Grid"/>
    <w:basedOn w:val="TableNormal"/>
    <w:uiPriority w:val="39"/>
    <w:rsid w:val="002A006D"/>
    <w:rPr>
      <w:rFonts w:ascii="Times New Roman" w:hAnsi="Times New Roman" w:eastAsia="Times New Roman"/>
      <w:lang w:val="en-IN" w:eastAsia="en-GB" w:bidi="te-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
    <w:name w:val="Body Text"/>
    <w:basedOn w:val="Normal"/>
    <w:link w:val="BodyTextChar"/>
    <w:rsid w:val="002A006D"/>
    <w:pPr>
      <w:suppressAutoHyphens/>
      <w:spacing w:after="120" w:line="240" w:lineRule="auto"/>
    </w:pPr>
    <w:rPr>
      <w:rFonts w:ascii="Candara" w:hAnsi="Candara" w:eastAsia="SimSun" w:cs="Candara"/>
      <w:color w:val="000000"/>
      <w:sz w:val="24"/>
      <w:szCs w:val="24"/>
      <w:lang w:eastAsia="ar-SA"/>
    </w:rPr>
  </w:style>
  <w:style w:type="character" w:styleId="BodyTextChar" w:customStyle="1">
    <w:name w:val="Body Text Char"/>
    <w:link w:val="BodyText"/>
    <w:rsid w:val="002A006D"/>
    <w:rPr>
      <w:rFonts w:ascii="Candara" w:hAnsi="Candara" w:eastAsia="SimSun" w:cs="Candara"/>
      <w:color w:val="000000"/>
      <w:sz w:val="24"/>
      <w:szCs w:val="24"/>
      <w:lang w:eastAsia="ar-SA"/>
    </w:rPr>
  </w:style>
  <w:style w:type="character" w:styleId="Heading2Char" w:customStyle="1">
    <w:name w:val="Heading 2 Char"/>
    <w:link w:val="Heading2"/>
    <w:uiPriority w:val="9"/>
    <w:rsid w:val="00614ADA"/>
    <w:rPr>
      <w:rFonts w:ascii="Calibri Light" w:hAnsi="Calibri Light" w:eastAsia="Times New Roman" w:cs="Times New Roman"/>
      <w:color w:val="2F5496"/>
      <w:sz w:val="24"/>
      <w:szCs w:val="26"/>
    </w:rPr>
  </w:style>
  <w:style w:type="character" w:styleId="Hyperlink">
    <w:name w:val="Hyperlink"/>
    <w:rsid w:val="00614ADA"/>
    <w:rPr>
      <w:color w:val="0000FF"/>
      <w:u w:val="single"/>
    </w:rPr>
  </w:style>
  <w:style w:type="paragraph" w:styleId="Header">
    <w:name w:val="header"/>
    <w:basedOn w:val="Normal"/>
    <w:link w:val="HeaderChar"/>
    <w:uiPriority w:val="99"/>
    <w:unhideWhenUsed/>
    <w:rsid w:val="00C83124"/>
    <w:pPr>
      <w:tabs>
        <w:tab w:val="center" w:pos="4513"/>
        <w:tab w:val="right" w:pos="9026"/>
      </w:tabs>
      <w:spacing w:after="0" w:line="240" w:lineRule="auto"/>
    </w:pPr>
  </w:style>
  <w:style w:type="character" w:styleId="HeaderChar" w:customStyle="1">
    <w:name w:val="Header Char"/>
    <w:basedOn w:val="DefaultParagraphFont"/>
    <w:link w:val="Header"/>
    <w:uiPriority w:val="99"/>
    <w:rsid w:val="00C83124"/>
  </w:style>
  <w:style w:type="paragraph" w:styleId="Footer">
    <w:name w:val="footer"/>
    <w:basedOn w:val="Normal"/>
    <w:link w:val="FooterChar"/>
    <w:uiPriority w:val="99"/>
    <w:unhideWhenUsed/>
    <w:rsid w:val="00C83124"/>
    <w:pPr>
      <w:tabs>
        <w:tab w:val="center" w:pos="4513"/>
        <w:tab w:val="right" w:pos="9026"/>
      </w:tabs>
      <w:spacing w:after="0" w:line="240" w:lineRule="auto"/>
    </w:pPr>
  </w:style>
  <w:style w:type="character" w:styleId="FooterChar" w:customStyle="1">
    <w:name w:val="Footer Char"/>
    <w:basedOn w:val="DefaultParagraphFont"/>
    <w:link w:val="Footer"/>
    <w:uiPriority w:val="99"/>
    <w:rsid w:val="00C83124"/>
  </w:style>
  <w:style w:type="paragraph" w:styleId="NormalWeb">
    <w:name w:val="Normal (Web)"/>
    <w:basedOn w:val="Normal"/>
    <w:uiPriority w:val="99"/>
    <w:semiHidden/>
    <w:unhideWhenUsed/>
    <w:rsid w:val="00C83124"/>
    <w:pPr>
      <w:spacing w:before="100" w:beforeAutospacing="1" w:after="100" w:afterAutospacing="1" w:line="240" w:lineRule="auto"/>
    </w:pPr>
    <w:rPr>
      <w:rFonts w:ascii="Times New Roman" w:hAnsi="Times New Roman" w:eastAsia="Times New Roman"/>
      <w:sz w:val="24"/>
      <w:szCs w:val="24"/>
      <w:lang w:val="en-IN" w:eastAsia="en-GB"/>
    </w:rPr>
  </w:style>
  <w:style w:type="character" w:styleId="apple-tab-span" w:customStyle="1">
    <w:name w:val="apple-tab-span"/>
    <w:basedOn w:val="DefaultParagraphFont"/>
    <w:rsid w:val="00C83124"/>
  </w:style>
  <w:style w:type="character" w:styleId="FollowedHyperlink">
    <w:name w:val="FollowedHyperlink"/>
    <w:uiPriority w:val="99"/>
    <w:semiHidden/>
    <w:unhideWhenUsed/>
    <w:rsid w:val="00C83124"/>
    <w:rPr>
      <w:color w:val="954F72"/>
      <w:u w:val="single"/>
    </w:rPr>
  </w:style>
  <w:style w:type="character" w:styleId="UnresolvedMention1" w:customStyle="1">
    <w:name w:val="Unresolved Mention1"/>
    <w:uiPriority w:val="99"/>
    <w:semiHidden/>
    <w:unhideWhenUsed/>
    <w:rsid w:val="00C83124"/>
    <w:rPr>
      <w:color w:val="605E5C"/>
      <w:shd w:val="clear" w:color="auto" w:fill="E1DFDD"/>
    </w:rPr>
  </w:style>
  <w:style w:type="paragraph" w:styleId="Default" w:customStyle="1">
    <w:name w:val="Default"/>
    <w:rsid w:val="00A218DA"/>
    <w:pPr>
      <w:autoSpaceDE w:val="0"/>
      <w:autoSpaceDN w:val="0"/>
      <w:adjustRightInd w:val="0"/>
    </w:pPr>
    <w:rPr>
      <w:rFonts w:ascii="Times New Roman" w:hAnsi="Times New Roman"/>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09854">
      <w:bodyDiv w:val="1"/>
      <w:marLeft w:val="0"/>
      <w:marRight w:val="0"/>
      <w:marTop w:val="0"/>
      <w:marBottom w:val="0"/>
      <w:divBdr>
        <w:top w:val="none" w:sz="0" w:space="0" w:color="auto"/>
        <w:left w:val="none" w:sz="0" w:space="0" w:color="auto"/>
        <w:bottom w:val="none" w:sz="0" w:space="0" w:color="auto"/>
        <w:right w:val="none" w:sz="0" w:space="0" w:color="auto"/>
      </w:divBdr>
    </w:div>
    <w:div w:id="763570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apc01.safelinks.protection.outlook.com/?url=http%3A%2F%2Fasp.net%2F&amp;data=02|01|Sumanth.Vardhineni@cognizant.com|f0f15659e5d142efc26f08d7f377adec|de08c40719b9427d9fe8edf254300ca7|0|0|637245567663130540&amp;sdata=kyKdzpLQg%2Fwqr4GWRK895%2B1o%2BgHTw9wDxBbjNLyw6aI%3D&amp;reserved=0" TargetMode="External" Id="rId11" /><Relationship Type="http://schemas.openxmlformats.org/officeDocument/2006/relationships/webSettings" Target="webSettings.xml" Id="rId5" /><Relationship Type="http://schemas.openxmlformats.org/officeDocument/2006/relationships/hyperlink" Target="https://apc01.safelinks.protection.outlook.com/?url=http%3A%2F%2Fasp.net%2F&amp;data=02|01|Sumanth.Vardhineni@cognizant.com|f0f15659e5d142efc26f08d7f377adec|de08c40719b9427d9fe8edf254300ca7|0|0|637245567663120547&amp;sdata=71gcGhTscQtFlOX1a0AFisEbJ%2FRPzKVMaWJd%2FYFOL20%3D&amp;reserved=0" TargetMode="External" Id="rId10" /><Relationship Type="http://schemas.openxmlformats.org/officeDocument/2006/relationships/settings" Target="settings.xml" Id="rId4" /><Relationship Type="http://schemas.openxmlformats.org/officeDocument/2006/relationships/hyperlink" Target="mailto:Deepshik7@gmail.com" TargetMode="Externa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174990-E076-4E0D-89F8-112542E5934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account</dc:creator>
  <keywords/>
  <dc:description/>
  <lastModifiedBy>Ravi Kumar</lastModifiedBy>
  <revision>29</revision>
  <dcterms:created xsi:type="dcterms:W3CDTF">2024-01-22T19:46:00.0000000Z</dcterms:created>
  <dcterms:modified xsi:type="dcterms:W3CDTF">2024-01-29T19:31:32.3094702Z</dcterms:modified>
</coreProperties>
</file>