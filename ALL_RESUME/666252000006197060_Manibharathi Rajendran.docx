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645A6659" w14:textId="77777777" w:rsidR="0077371B" w:rsidRDefault="0077371B" w:rsidP="0077371B">
      <w:pPr>
        <w:pStyle w:val="NoSpacing"/>
        <w:numPr>
          <w:ilvl w:val="0"/>
          <w:numId w:val="141"/>
        </w:numPr>
      </w:pPr>
      <w:r>
        <w:t>Having 8+ years of Experience in Software Development Life Cycle (SDLC) including requirements analysis, design specification, code development, code integration, testing and deployment using Object Oriented Analysis and Design (OOAD) with Java/J2EE.</w:t>
      </w:r>
    </w:p>
    <w:p w14:paraId="7B154DE7" w14:textId="77777777" w:rsidR="0077371B" w:rsidRDefault="0077371B" w:rsidP="0077371B">
      <w:pPr>
        <w:pStyle w:val="NoSpacing"/>
        <w:numPr>
          <w:ilvl w:val="0"/>
          <w:numId w:val="141"/>
        </w:numPr>
      </w:pPr>
      <w:r>
        <w:t>Expertise in Collections, Threading, Generics, Enumerations, Annotations, and Apache Utility Classes like String Utile solid experience in Object Oriented Programming and Design.</w:t>
      </w:r>
    </w:p>
    <w:p w14:paraId="7B5A947F" w14:textId="77777777" w:rsidR="0077371B" w:rsidRDefault="0077371B" w:rsidP="0077371B">
      <w:pPr>
        <w:pStyle w:val="NoSpacing"/>
        <w:numPr>
          <w:ilvl w:val="0"/>
          <w:numId w:val="141"/>
        </w:numPr>
      </w:pPr>
      <w:r>
        <w:t>Implemented Java8/11 features like Lambda expressions, Streams, filters and fetching documents from the database well versed in building REST API (JAX-RS) based on Spring Boot.</w:t>
      </w:r>
    </w:p>
    <w:p w14:paraId="5CFFB675" w14:textId="77777777" w:rsidR="0077371B" w:rsidRDefault="0077371B" w:rsidP="0077371B">
      <w:pPr>
        <w:pStyle w:val="NoSpacing"/>
        <w:numPr>
          <w:ilvl w:val="0"/>
          <w:numId w:val="141"/>
        </w:numPr>
      </w:pPr>
      <w:r>
        <w:t>Experienced in developing applications using MVC model, Struts, spring 4/5, Spring Batch, Rest, Spring Security, Spring Web Flow, Hibernate and JPA</w:t>
      </w:r>
    </w:p>
    <w:p w14:paraId="59079D1D" w14:textId="77777777" w:rsidR="0077371B" w:rsidRDefault="0077371B" w:rsidP="0077371B">
      <w:pPr>
        <w:pStyle w:val="NoSpacing"/>
        <w:numPr>
          <w:ilvl w:val="0"/>
          <w:numId w:val="141"/>
        </w:numPr>
      </w:pPr>
      <w:r>
        <w:t>Hands on experience on front-end technologies such as HTML5, CSS, JavaScript, Struts tag libraries, AJAX, JSON, XML, XSLT, AngularJS, and Angular, jQuery and Bootstrap frameworks.</w:t>
      </w:r>
    </w:p>
    <w:p w14:paraId="14234FFC" w14:textId="77777777" w:rsidR="0077371B" w:rsidRDefault="0077371B" w:rsidP="0077371B">
      <w:pPr>
        <w:pStyle w:val="NoSpacing"/>
        <w:numPr>
          <w:ilvl w:val="0"/>
          <w:numId w:val="141"/>
        </w:numPr>
      </w:pPr>
      <w:r>
        <w:t>Extensive programming experience in developing web-based applications using JSP 1.2/2.0, Servlets 2.4, EJB, Struts1.x/2.x, Spring, Hibernate 3.5/4, JDBC, JavaScript, Angular 9/11/12, HTML5, JS Libraries and Web Services.</w:t>
      </w:r>
    </w:p>
    <w:p w14:paraId="29C01FFC" w14:textId="77777777" w:rsidR="0077371B" w:rsidRDefault="0077371B" w:rsidP="0077371B">
      <w:pPr>
        <w:pStyle w:val="NoSpacing"/>
        <w:numPr>
          <w:ilvl w:val="0"/>
          <w:numId w:val="141"/>
        </w:numPr>
      </w:pPr>
      <w:r>
        <w:t>Expertise in DB Design, DB normalization, writing SQL queries &amp;PL/SQL Stored Procedures, Functions, Triggers, Sequences, Indexes and Views.</w:t>
      </w:r>
    </w:p>
    <w:p w14:paraId="4A97CB2E" w14:textId="77777777" w:rsidR="0077371B" w:rsidRDefault="0077371B" w:rsidP="0077371B">
      <w:pPr>
        <w:pStyle w:val="NoSpacing"/>
        <w:numPr>
          <w:ilvl w:val="0"/>
          <w:numId w:val="141"/>
        </w:numPr>
      </w:pPr>
      <w:r>
        <w:t>Extensive experience and implementation skills in Core Java, Servlets, JSP, JDBC, Hibernate, Spring Framework, Spring MVC, Spring AOP, Hibernate ORM, JPA, EJB, Bootstrap, Junit.</w:t>
      </w:r>
    </w:p>
    <w:p w14:paraId="3C5A8C3D" w14:textId="77777777" w:rsidR="0077371B" w:rsidRDefault="0077371B" w:rsidP="0077371B">
      <w:pPr>
        <w:pStyle w:val="NoSpacing"/>
        <w:numPr>
          <w:ilvl w:val="0"/>
          <w:numId w:val="141"/>
        </w:numPr>
      </w:pPr>
      <w:r>
        <w:t>Experienced in programming, deploying, configuring and fine-tuning middle-tier J2EEApplication Servers like open source Apache Tomcat 6.x/7.x/8.x and WebSphere.</w:t>
      </w:r>
    </w:p>
    <w:p w14:paraId="78C2C28B" w14:textId="77777777" w:rsidR="0077371B" w:rsidRDefault="0077371B" w:rsidP="0077371B">
      <w:pPr>
        <w:pStyle w:val="NoSpacing"/>
        <w:numPr>
          <w:ilvl w:val="0"/>
          <w:numId w:val="141"/>
        </w:numPr>
      </w:pPr>
      <w:r>
        <w:t>Expertise in Software development methodologies like Agile Methodology, Test-Driven Development and Waterfall Methodology.</w:t>
      </w:r>
    </w:p>
    <w:p w14:paraId="22B1384B" w14:textId="4A8251A0" w:rsidR="0077371B" w:rsidRDefault="0077371B" w:rsidP="0077371B">
      <w:pPr>
        <w:pStyle w:val="NoSpacing"/>
        <w:numPr>
          <w:ilvl w:val="0"/>
          <w:numId w:val="141"/>
        </w:numPr>
      </w:pPr>
      <w:r>
        <w:t>Security vulnerability fixes on server by setting up Big-Fix, Carbon-Black, Flex-era on cloud VM, Configuring firewall settings in Google Cloud Platform (GCP).</w:t>
      </w:r>
    </w:p>
    <w:p w14:paraId="62AE4C26" w14:textId="73B9319D" w:rsidR="0077371B" w:rsidRDefault="0077371B" w:rsidP="0077371B">
      <w:pPr>
        <w:pStyle w:val="NoSpacing"/>
        <w:numPr>
          <w:ilvl w:val="0"/>
          <w:numId w:val="141"/>
        </w:numPr>
      </w:pPr>
      <w:r>
        <w:t>Developed batch job using EJB scheduling and leveraged container managed transactions for highly transactions involved in developing Web Services to send XML request and reading the response SOAP from Java platform</w:t>
      </w:r>
    </w:p>
    <w:p w14:paraId="53AC3F2C" w14:textId="77777777" w:rsidR="0077371B" w:rsidRDefault="0077371B" w:rsidP="0077371B">
      <w:pPr>
        <w:pStyle w:val="NoSpacing"/>
        <w:numPr>
          <w:ilvl w:val="0"/>
          <w:numId w:val="141"/>
        </w:numPr>
      </w:pPr>
      <w:r>
        <w:t>Expertise in various J2EE design patterns like Singleton, Factory, Abstract Factory, DAO, MVC, Facade &amp;Business Delegate in the development of enterprise applications.</w:t>
      </w:r>
    </w:p>
    <w:p w14:paraId="12004E02" w14:textId="77777777" w:rsidR="0077371B" w:rsidRDefault="0077371B" w:rsidP="0077371B">
      <w:pPr>
        <w:pStyle w:val="NoSpacing"/>
        <w:numPr>
          <w:ilvl w:val="0"/>
          <w:numId w:val="141"/>
        </w:numPr>
      </w:pPr>
      <w:r>
        <w:t>Strong experience and knowledge of real time data analytics using Spark streaming and Kafka.</w:t>
      </w:r>
    </w:p>
    <w:p w14:paraId="30BD6018" w14:textId="77777777" w:rsidR="0077371B" w:rsidRDefault="0077371B" w:rsidP="0077371B">
      <w:pPr>
        <w:pStyle w:val="NoSpacing"/>
        <w:numPr>
          <w:ilvl w:val="0"/>
          <w:numId w:val="141"/>
        </w:numPr>
      </w:pPr>
      <w:r>
        <w:t>Good knowledge on AWS databases like S3, DynamoDB.</w:t>
      </w:r>
    </w:p>
    <w:p w14:paraId="143C3946" w14:textId="37C69920" w:rsidR="0077371B" w:rsidRDefault="0077371B" w:rsidP="0077371B">
      <w:pPr>
        <w:pStyle w:val="NoSpacing"/>
        <w:numPr>
          <w:ilvl w:val="0"/>
          <w:numId w:val="141"/>
        </w:numPr>
      </w:pPr>
      <w:r>
        <w:t>Experience with containerization technologies, including Docker, Kubernetes, or Rancher. Well versed with OpenStack based cloud infrastructure</w:t>
      </w:r>
    </w:p>
    <w:p w14:paraId="656DE574" w14:textId="77777777" w:rsidR="0077371B" w:rsidRDefault="0077371B" w:rsidP="0077371B">
      <w:pPr>
        <w:pStyle w:val="NoSpacing"/>
        <w:numPr>
          <w:ilvl w:val="0"/>
          <w:numId w:val="141"/>
        </w:numPr>
      </w:pPr>
      <w:r>
        <w:t>Hands on experience in Continuous Integration/Continuous delivery (CI/CD) tool Jenkins for deploying applications to AWS and on-premise Openshift servers.</w:t>
      </w:r>
    </w:p>
    <w:p w14:paraId="164BDCB0" w14:textId="21144F0E" w:rsidR="0077371B" w:rsidRDefault="0077371B" w:rsidP="0077371B">
      <w:pPr>
        <w:pStyle w:val="NoSpacing"/>
        <w:numPr>
          <w:ilvl w:val="0"/>
          <w:numId w:val="141"/>
        </w:numPr>
      </w:pPr>
      <w:r>
        <w:t>Develop, enhance and maintain a Spring Boot based Micro services application used Docker containers and Kubernetes with Azure Container Service.</w:t>
      </w:r>
    </w:p>
    <w:p w14:paraId="775E17E9" w14:textId="77777777" w:rsidR="0077371B" w:rsidRDefault="0077371B" w:rsidP="0077371B">
      <w:pPr>
        <w:pStyle w:val="NoSpacing"/>
        <w:numPr>
          <w:ilvl w:val="0"/>
          <w:numId w:val="141"/>
        </w:numPr>
      </w:pPr>
      <w:r>
        <w:t>Experience in Amazon Web Services like EC2, Simple Elastic Load Balancing, SQS, AWS Identity and access management and Redshift.</w:t>
      </w:r>
    </w:p>
    <w:p w14:paraId="6FC84CE3" w14:textId="77777777" w:rsidR="0077371B" w:rsidRDefault="0077371B" w:rsidP="0077371B">
      <w:pPr>
        <w:pStyle w:val="NoSpacing"/>
        <w:numPr>
          <w:ilvl w:val="0"/>
          <w:numId w:val="141"/>
        </w:numPr>
      </w:pPr>
      <w:r>
        <w:t>Experience in handling messaging services Hadoop skills using Apache Kafka extensive experience in Micro services cloud architecture in AWS.</w:t>
      </w:r>
    </w:p>
    <w:p w14:paraId="723A9B6B" w14:textId="77777777" w:rsidR="0077371B" w:rsidRDefault="0077371B" w:rsidP="0077371B">
      <w:pPr>
        <w:pStyle w:val="NoSpacing"/>
        <w:numPr>
          <w:ilvl w:val="0"/>
          <w:numId w:val="141"/>
        </w:numPr>
      </w:pPr>
      <w:r>
        <w:t>Extensively Used Jenkins as Continuous Integration tool to deploy Spring Boot Micro services to Pivotal Cloud Foundry (PCF) using build pack</w:t>
      </w:r>
    </w:p>
    <w:p w14:paraId="4D695AEC" w14:textId="77777777" w:rsidR="0077371B" w:rsidRDefault="0077371B" w:rsidP="0077371B">
      <w:pPr>
        <w:pStyle w:val="NoSpacing"/>
        <w:numPr>
          <w:ilvl w:val="0"/>
          <w:numId w:val="141"/>
        </w:numPr>
      </w:pPr>
      <w:r>
        <w:t>Good experience on version management tools GIT, TFS, CVS, SVN, Maven, Jenkins and Clear Case experienced in writing build scripts using ANT, MAVEN.</w:t>
      </w:r>
    </w:p>
    <w:p w14:paraId="5DD1DDBC" w14:textId="77777777" w:rsidR="0077371B" w:rsidRDefault="0077371B" w:rsidP="0077371B">
      <w:pPr>
        <w:pStyle w:val="NoSpacing"/>
        <w:numPr>
          <w:ilvl w:val="0"/>
          <w:numId w:val="141"/>
        </w:numPr>
      </w:pPr>
      <w:r>
        <w:lastRenderedPageBreak/>
        <w:t>Having Good experience in developing and migrating existing application into cloud based platforms like Amazon Web Services (AWS) and Pivotal Cloud Foundry (PCF).</w:t>
      </w:r>
    </w:p>
    <w:p w14:paraId="1274A331" w14:textId="10983FCC" w:rsidR="00CC5530" w:rsidRDefault="00CC5530" w:rsidP="0077371B">
      <w:pPr>
        <w:pStyle w:val="NoSpacing"/>
        <w:numPr>
          <w:ilvl w:val="0"/>
          <w:numId w:val="141"/>
        </w:numPr>
      </w:pPr>
      <w:r w:rsidRPr="00CC5530">
        <w:t>Experience in developing Maven Scripts and ANT scripts for building and deploying of J2EE applications in LXC, Docker and Amazon AWS services and APIs, including EC2, S3, VPC, and Google Cloud services.</w:t>
      </w:r>
    </w:p>
    <w:p w14:paraId="57345282" w14:textId="77777777" w:rsidR="0077371B" w:rsidRDefault="0077371B" w:rsidP="0077371B">
      <w:pPr>
        <w:pStyle w:val="NoSpacing"/>
        <w:numPr>
          <w:ilvl w:val="0"/>
          <w:numId w:val="141"/>
        </w:numPr>
      </w:pPr>
      <w:r>
        <w:t>Expertise in NoSQL databases like Marklogic worked on Mocking frameworks like using Karma, Jasmine and Protractor hands on experience with Test Mockito, Junit and Log4j in developing test cases and determining application functionality.</w:t>
      </w:r>
    </w:p>
    <w:p w14:paraId="2F31DAD9" w14:textId="77777777" w:rsidR="003D10F3" w:rsidRDefault="003D10F3" w:rsidP="001D1725">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1C492DFE" w14:textId="260C9387" w:rsidR="0077371B" w:rsidRPr="0077371B" w:rsidRDefault="0077371B" w:rsidP="0077371B">
      <w:pPr>
        <w:pStyle w:val="NoSpacing"/>
        <w:numPr>
          <w:ilvl w:val="0"/>
          <w:numId w:val="142"/>
        </w:numPr>
      </w:pPr>
      <w:r w:rsidRPr="0077371B">
        <w:rPr>
          <w:b/>
          <w:bCs/>
        </w:rPr>
        <w:t>Programming Languages:</w:t>
      </w:r>
      <w:r w:rsidRPr="0077371B">
        <w:t xml:space="preserve"> C++, Java (1.8,1.7,1.5), J2EE, SQL, PL/SQL, Python 3.6.0</w:t>
      </w:r>
    </w:p>
    <w:p w14:paraId="3E761AA7" w14:textId="0A5F7894" w:rsidR="0077371B" w:rsidRPr="0077371B" w:rsidRDefault="0077371B" w:rsidP="0077371B">
      <w:pPr>
        <w:pStyle w:val="NoSpacing"/>
        <w:numPr>
          <w:ilvl w:val="0"/>
          <w:numId w:val="142"/>
        </w:numPr>
      </w:pPr>
      <w:r w:rsidRPr="0077371B">
        <w:rPr>
          <w:b/>
          <w:bCs/>
        </w:rPr>
        <w:t>Databases:</w:t>
      </w:r>
      <w:r>
        <w:t xml:space="preserve"> </w:t>
      </w:r>
      <w:r w:rsidRPr="0077371B">
        <w:t>Oracle 9i/10g/11g/12c, SQL Server, Marklogic, MySQL, DB2, Apache Cassandra</w:t>
      </w:r>
    </w:p>
    <w:p w14:paraId="53E9470B" w14:textId="1E41DBD3" w:rsidR="0077371B" w:rsidRPr="0077371B" w:rsidRDefault="0077371B" w:rsidP="0077371B">
      <w:pPr>
        <w:pStyle w:val="NoSpacing"/>
        <w:numPr>
          <w:ilvl w:val="0"/>
          <w:numId w:val="142"/>
        </w:numPr>
      </w:pPr>
      <w:r w:rsidRPr="0077371B">
        <w:rPr>
          <w:b/>
          <w:bCs/>
        </w:rPr>
        <w:t>Tools:</w:t>
      </w:r>
      <w:r>
        <w:t xml:space="preserve"> </w:t>
      </w:r>
      <w:r w:rsidRPr="0077371B">
        <w:t>Gradle, Report Builder, Maven, Jenkins.</w:t>
      </w:r>
    </w:p>
    <w:p w14:paraId="37574AB0" w14:textId="6F034410" w:rsidR="0077371B" w:rsidRPr="0077371B" w:rsidRDefault="0077371B" w:rsidP="0077371B">
      <w:pPr>
        <w:pStyle w:val="NoSpacing"/>
        <w:numPr>
          <w:ilvl w:val="0"/>
          <w:numId w:val="142"/>
        </w:numPr>
      </w:pPr>
      <w:r w:rsidRPr="0077371B">
        <w:rPr>
          <w:b/>
          <w:bCs/>
        </w:rPr>
        <w:t>IDE:</w:t>
      </w:r>
      <w:r>
        <w:t xml:space="preserve"> </w:t>
      </w:r>
      <w:r w:rsidRPr="0077371B">
        <w:t>Eclipse, Edit Plus 3, My Eclipse, NetBeans 7.0, Flash Builder 4.5, IntelliJ</w:t>
      </w:r>
    </w:p>
    <w:p w14:paraId="2AD905AD" w14:textId="068A852F" w:rsidR="0077371B" w:rsidRPr="0077371B" w:rsidRDefault="0077371B" w:rsidP="0077371B">
      <w:pPr>
        <w:pStyle w:val="NoSpacing"/>
        <w:numPr>
          <w:ilvl w:val="0"/>
          <w:numId w:val="142"/>
        </w:numPr>
      </w:pPr>
      <w:r w:rsidRPr="0077371B">
        <w:rPr>
          <w:b/>
          <w:bCs/>
        </w:rPr>
        <w:t>J2EE Technologies:</w:t>
      </w:r>
      <w:r>
        <w:t xml:space="preserve"> </w:t>
      </w:r>
      <w:r w:rsidRPr="0077371B">
        <w:t>Servlets, Struts, EJB 2.0, JSF, JDBC, JSTL, JNDI, JMS, RMI, Java Bean, JTA,</w:t>
      </w:r>
    </w:p>
    <w:p w14:paraId="4D224160" w14:textId="44D37274" w:rsidR="0077371B" w:rsidRPr="0077371B" w:rsidRDefault="0077371B" w:rsidP="0077371B">
      <w:pPr>
        <w:pStyle w:val="NoSpacing"/>
        <w:numPr>
          <w:ilvl w:val="0"/>
          <w:numId w:val="142"/>
        </w:numPr>
      </w:pPr>
      <w:r w:rsidRPr="0077371B">
        <w:rPr>
          <w:b/>
          <w:bCs/>
        </w:rPr>
        <w:t>Middleware Frameworks:</w:t>
      </w:r>
      <w:r>
        <w:t xml:space="preserve"> </w:t>
      </w:r>
      <w:r w:rsidRPr="0077371B">
        <w:t>Spring MVC, Spring Security, Spring DATA, Spring JDBC, EJB, Servlets, JDBC,</w:t>
      </w:r>
      <w:r>
        <w:t xml:space="preserve"> </w:t>
      </w:r>
      <w:r w:rsidRPr="0077371B">
        <w:t>Spring Boot.</w:t>
      </w:r>
    </w:p>
    <w:p w14:paraId="3632D2AC" w14:textId="54FCE1A4" w:rsidR="0077371B" w:rsidRPr="0077371B" w:rsidRDefault="0077371B" w:rsidP="0077371B">
      <w:pPr>
        <w:pStyle w:val="NoSpacing"/>
        <w:numPr>
          <w:ilvl w:val="0"/>
          <w:numId w:val="142"/>
        </w:numPr>
      </w:pPr>
      <w:r w:rsidRPr="0077371B">
        <w:rPr>
          <w:b/>
          <w:bCs/>
        </w:rPr>
        <w:t>Cloud Technologies:</w:t>
      </w:r>
      <w:r>
        <w:t xml:space="preserve"> </w:t>
      </w:r>
      <w:r w:rsidRPr="0077371B">
        <w:t xml:space="preserve">SQS, VPC, IAM, </w:t>
      </w:r>
      <w:r w:rsidR="00D851CE">
        <w:t xml:space="preserve">PCF, </w:t>
      </w:r>
      <w:r w:rsidRPr="0077371B">
        <w:t>Docker, Elastic Search</w:t>
      </w:r>
      <w:r w:rsidR="00CC3CB8">
        <w:t>, Google Cloud</w:t>
      </w:r>
    </w:p>
    <w:p w14:paraId="732BB6D5" w14:textId="188A17D7" w:rsidR="0077371B" w:rsidRPr="0077371B" w:rsidRDefault="0077371B" w:rsidP="0077371B">
      <w:pPr>
        <w:pStyle w:val="NoSpacing"/>
        <w:numPr>
          <w:ilvl w:val="0"/>
          <w:numId w:val="142"/>
        </w:numPr>
      </w:pPr>
      <w:r w:rsidRPr="0077371B">
        <w:rPr>
          <w:b/>
          <w:bCs/>
        </w:rPr>
        <w:t>Web Technologies:</w:t>
      </w:r>
      <w:r>
        <w:t xml:space="preserve"> </w:t>
      </w:r>
      <w:r w:rsidRPr="0077371B">
        <w:t>HTML, JSP, J2EE, Soap, Rest, Rest API, AJAX, JQuery, CSS3, AngularJS, Angular</w:t>
      </w:r>
      <w:r>
        <w:t xml:space="preserve"> </w:t>
      </w:r>
      <w:r w:rsidRPr="0077371B">
        <w:t>9/11/12, JavaScript, JSON-Parsing</w:t>
      </w:r>
    </w:p>
    <w:p w14:paraId="6F12011D" w14:textId="4CC3F42E" w:rsidR="0077371B" w:rsidRPr="0077371B" w:rsidRDefault="0077371B" w:rsidP="0077371B">
      <w:pPr>
        <w:pStyle w:val="NoSpacing"/>
        <w:numPr>
          <w:ilvl w:val="0"/>
          <w:numId w:val="142"/>
        </w:numPr>
      </w:pPr>
      <w:r w:rsidRPr="0077371B">
        <w:rPr>
          <w:b/>
          <w:bCs/>
        </w:rPr>
        <w:t>Messaging services:</w:t>
      </w:r>
      <w:r>
        <w:t xml:space="preserve"> </w:t>
      </w:r>
      <w:r w:rsidRPr="0077371B">
        <w:t>JMS(Rabbit MQ), Multithreading, JSP, Hibernate, Apache Kafka, Spark</w:t>
      </w:r>
    </w:p>
    <w:p w14:paraId="20C19991" w14:textId="50BC0A18" w:rsidR="0077371B" w:rsidRPr="0077371B" w:rsidRDefault="0077371B" w:rsidP="0077371B">
      <w:pPr>
        <w:pStyle w:val="NoSpacing"/>
        <w:numPr>
          <w:ilvl w:val="0"/>
          <w:numId w:val="142"/>
        </w:numPr>
      </w:pPr>
      <w:r w:rsidRPr="0077371B">
        <w:rPr>
          <w:b/>
          <w:bCs/>
        </w:rPr>
        <w:t>Architecture:</w:t>
      </w:r>
      <w:r>
        <w:t xml:space="preserve"> </w:t>
      </w:r>
      <w:r w:rsidRPr="0077371B">
        <w:t>ORM, SOA, MVC, Service Facade, MicroServices, Client-Server Architecture.</w:t>
      </w:r>
    </w:p>
    <w:p w14:paraId="3E2D1609" w14:textId="1E0B00AF" w:rsidR="0077371B" w:rsidRPr="0077371B" w:rsidRDefault="0077371B" w:rsidP="0077371B">
      <w:pPr>
        <w:pStyle w:val="NoSpacing"/>
        <w:numPr>
          <w:ilvl w:val="0"/>
          <w:numId w:val="142"/>
        </w:numPr>
      </w:pPr>
      <w:r w:rsidRPr="0077371B">
        <w:rPr>
          <w:b/>
          <w:bCs/>
        </w:rPr>
        <w:t>Web Services:</w:t>
      </w:r>
      <w:r>
        <w:t xml:space="preserve"> </w:t>
      </w:r>
      <w:r w:rsidRPr="0077371B">
        <w:t>JAX-RS(Restful), WSDL</w:t>
      </w:r>
    </w:p>
    <w:p w14:paraId="4F1AE80F" w14:textId="793D9EB0" w:rsidR="00584098" w:rsidRPr="0077371B" w:rsidRDefault="0077371B" w:rsidP="0077371B">
      <w:pPr>
        <w:pStyle w:val="NoSpacing"/>
        <w:numPr>
          <w:ilvl w:val="0"/>
          <w:numId w:val="142"/>
        </w:numPr>
      </w:pPr>
      <w:r w:rsidRPr="0077371B">
        <w:rPr>
          <w:b/>
          <w:bCs/>
        </w:rPr>
        <w:t>Operating Systems:</w:t>
      </w:r>
      <w:r>
        <w:t xml:space="preserve"> </w:t>
      </w:r>
      <w:r w:rsidRPr="0077371B">
        <w:t>DOS, Windows/XP/Vista/7</w:t>
      </w:r>
    </w:p>
    <w:p w14:paraId="4545CF93" w14:textId="77777777" w:rsidR="0077371B" w:rsidRPr="001D1725" w:rsidRDefault="0077371B"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39FC09DE" w14:textId="77777777" w:rsidR="00CC3CB8" w:rsidRDefault="00CC3CB8" w:rsidP="00444CC3">
      <w:pPr>
        <w:pStyle w:val="NoSpacing"/>
        <w:rPr>
          <w:b/>
        </w:rPr>
      </w:pPr>
      <w:r w:rsidRPr="00CC3CB8">
        <w:rPr>
          <w:b/>
        </w:rPr>
        <w:t xml:space="preserve">Full Stack Java Developer </w:t>
      </w:r>
    </w:p>
    <w:p w14:paraId="13E5D814" w14:textId="3934CD95" w:rsidR="00444CC3" w:rsidRPr="00444CC3" w:rsidRDefault="00CC3CB8" w:rsidP="00444CC3">
      <w:pPr>
        <w:pStyle w:val="NoSpacing"/>
        <w:rPr>
          <w:b/>
        </w:rPr>
      </w:pPr>
      <w:r w:rsidRPr="00CC3CB8">
        <w:rPr>
          <w:b/>
        </w:rPr>
        <w:t xml:space="preserve">BNSF - TX, </w:t>
      </w:r>
      <w:r>
        <w:rPr>
          <w:b/>
        </w:rPr>
        <w:tab/>
      </w:r>
      <w:r>
        <w:rPr>
          <w:b/>
        </w:rPr>
        <w:tab/>
      </w:r>
      <w:r>
        <w:rPr>
          <w:b/>
        </w:rPr>
        <w:tab/>
      </w:r>
      <w:r>
        <w:rPr>
          <w:b/>
        </w:rPr>
        <w:tab/>
      </w:r>
      <w:r>
        <w:rPr>
          <w:b/>
        </w:rPr>
        <w:tab/>
      </w:r>
      <w:r>
        <w:rPr>
          <w:b/>
        </w:rPr>
        <w:tab/>
      </w:r>
      <w:r>
        <w:rPr>
          <w:b/>
        </w:rPr>
        <w:tab/>
      </w:r>
      <w:r>
        <w:rPr>
          <w:b/>
        </w:rPr>
        <w:tab/>
      </w:r>
      <w:r>
        <w:rPr>
          <w:b/>
        </w:rPr>
        <w:tab/>
      </w:r>
      <w:r>
        <w:rPr>
          <w:b/>
        </w:rPr>
        <w:tab/>
      </w:r>
      <w:r w:rsidRPr="00CC3CB8">
        <w:rPr>
          <w:b/>
        </w:rPr>
        <w:t>Oct 2020</w:t>
      </w:r>
      <w:r>
        <w:rPr>
          <w:b/>
        </w:rPr>
        <w:t xml:space="preserve"> to </w:t>
      </w:r>
      <w:r w:rsidRPr="00CC3CB8">
        <w:rPr>
          <w:b/>
        </w:rPr>
        <w:t>Till Date</w:t>
      </w:r>
      <w:r>
        <w:rPr>
          <w:b/>
        </w:rPr>
        <w:t xml:space="preserve"> </w:t>
      </w:r>
    </w:p>
    <w:p w14:paraId="53F2CEF6" w14:textId="77777777" w:rsidR="001D02FC" w:rsidRDefault="001D02FC" w:rsidP="00035ECD">
      <w:pPr>
        <w:pStyle w:val="NoSpacing"/>
        <w:rPr>
          <w:bCs/>
        </w:rPr>
      </w:pPr>
    </w:p>
    <w:p w14:paraId="5B466ABD" w14:textId="77777777" w:rsidR="00CC3CB8" w:rsidRDefault="00CC3CB8" w:rsidP="00CC3CB8">
      <w:pPr>
        <w:pStyle w:val="NoSpacing"/>
        <w:numPr>
          <w:ilvl w:val="0"/>
          <w:numId w:val="143"/>
        </w:numPr>
      </w:pPr>
      <w:r>
        <w:t>Caring out responsibility of delivering the tasks including database scripts, source code and any other documents as and when required through GitHub.</w:t>
      </w:r>
    </w:p>
    <w:p w14:paraId="3779B385" w14:textId="77777777" w:rsidR="00CC3CB8" w:rsidRDefault="00CC3CB8" w:rsidP="00CC3CB8">
      <w:pPr>
        <w:pStyle w:val="NoSpacing"/>
        <w:numPr>
          <w:ilvl w:val="0"/>
          <w:numId w:val="143"/>
        </w:numPr>
      </w:pPr>
      <w:r>
        <w:t>Involving in building MVC Frameworks and experience in SOA by creating web services with SOAP, WSDL.</w:t>
      </w:r>
    </w:p>
    <w:p w14:paraId="52E8CD82" w14:textId="77777777" w:rsidR="00CC3CB8" w:rsidRDefault="00CC3CB8" w:rsidP="00CC3CB8">
      <w:pPr>
        <w:pStyle w:val="NoSpacing"/>
        <w:numPr>
          <w:ilvl w:val="0"/>
          <w:numId w:val="143"/>
        </w:numPr>
      </w:pPr>
      <w:r>
        <w:t>Using REST API, HTTP requests and implemented JSON format for data exchange for communication of micro services with one another.</w:t>
      </w:r>
    </w:p>
    <w:p w14:paraId="4820C60C" w14:textId="2583E555" w:rsidR="00CC3CB8" w:rsidRDefault="00CC3CB8" w:rsidP="00CC3CB8">
      <w:pPr>
        <w:pStyle w:val="NoSpacing"/>
        <w:numPr>
          <w:ilvl w:val="0"/>
          <w:numId w:val="143"/>
        </w:numPr>
      </w:pPr>
      <w:r>
        <w:t>Expertise in spring framework extensively used Spring5.0, Spring Batch, Spring AOP, Spring JDBC templates, multi-threading and in working with SOAP &amp; REST Web Services.</w:t>
      </w:r>
    </w:p>
    <w:p w14:paraId="2C5AA1B0" w14:textId="77777777" w:rsidR="00CC3CB8" w:rsidRDefault="00CC3CB8" w:rsidP="00CC3CB8">
      <w:pPr>
        <w:pStyle w:val="NoSpacing"/>
        <w:numPr>
          <w:ilvl w:val="0"/>
          <w:numId w:val="143"/>
        </w:numPr>
      </w:pPr>
      <w:r>
        <w:t>Implementing Swagger Configuration in Spring MVC for auto generating swagger JSON files for RESTAPI calls web services (WSDL) and effectively worked with SOAP and XML, and XSLT.</w:t>
      </w:r>
    </w:p>
    <w:p w14:paraId="2BF9A2EC" w14:textId="3C9E3B87" w:rsidR="00CC3CB8" w:rsidRDefault="00CC3CB8" w:rsidP="00CC3CB8">
      <w:pPr>
        <w:pStyle w:val="NoSpacing"/>
        <w:numPr>
          <w:ilvl w:val="0"/>
          <w:numId w:val="143"/>
        </w:numPr>
      </w:pPr>
      <w:r>
        <w:t>Implementing the user interface using the Java 8/11, JSP, AJAX, Angular 9/12, HTML5, CSS and Bootstrap</w:t>
      </w:r>
      <w:r w:rsidR="00F22010">
        <w:t>.</w:t>
      </w:r>
    </w:p>
    <w:p w14:paraId="22EC043D" w14:textId="77777777" w:rsidR="00CC3CB8" w:rsidRDefault="00CC3CB8" w:rsidP="00CC3CB8">
      <w:pPr>
        <w:pStyle w:val="NoSpacing"/>
        <w:numPr>
          <w:ilvl w:val="0"/>
          <w:numId w:val="143"/>
        </w:numPr>
      </w:pPr>
      <w:r>
        <w:t>extensively used Hibernate concepts such as inheritance, lazy loading, dirty checking, locking and transactions.</w:t>
      </w:r>
    </w:p>
    <w:p w14:paraId="2BB6570C" w14:textId="1B879CFC" w:rsidR="00F22010" w:rsidRDefault="00F22010" w:rsidP="00CC3CB8">
      <w:pPr>
        <w:pStyle w:val="NoSpacing"/>
        <w:numPr>
          <w:ilvl w:val="0"/>
          <w:numId w:val="143"/>
        </w:numPr>
      </w:pPr>
      <w:r w:rsidRPr="00F22010">
        <w:t>Implemented automated local user provisioning instances created in AWS cloud and GCP.</w:t>
      </w:r>
    </w:p>
    <w:p w14:paraId="536B5D18" w14:textId="77777777" w:rsidR="00CC3CB8" w:rsidRDefault="00CC3CB8" w:rsidP="00CC3CB8">
      <w:pPr>
        <w:pStyle w:val="NoSpacing"/>
        <w:numPr>
          <w:ilvl w:val="0"/>
          <w:numId w:val="143"/>
        </w:numPr>
      </w:pPr>
      <w:r>
        <w:t>Using Micro service architecture, with Spring Boot based services interacting through a combination of REST, Apache Kafka message brokers and leveraging AWS to build, test and deploy Identity micro services.</w:t>
      </w:r>
    </w:p>
    <w:p w14:paraId="58DF3FC1" w14:textId="77777777" w:rsidR="00CC3CB8" w:rsidRDefault="00CC3CB8" w:rsidP="00CC3CB8">
      <w:pPr>
        <w:pStyle w:val="NoSpacing"/>
        <w:numPr>
          <w:ilvl w:val="0"/>
          <w:numId w:val="143"/>
        </w:numPr>
      </w:pPr>
      <w:r>
        <w:lastRenderedPageBreak/>
        <w:t>Implementing AWS solutions AWSSDK to connect with Amazon SQS for bulk email processing within the business groups across the country.</w:t>
      </w:r>
    </w:p>
    <w:p w14:paraId="2B8602F7" w14:textId="2005817F" w:rsidR="00CC3CB8" w:rsidRDefault="00CC3CB8" w:rsidP="00CC3CB8">
      <w:pPr>
        <w:pStyle w:val="NoSpacing"/>
        <w:numPr>
          <w:ilvl w:val="0"/>
          <w:numId w:val="143"/>
        </w:numPr>
      </w:pPr>
      <w:r w:rsidRPr="00CC3CB8">
        <w:t>Created a responsive web offer wall so that it could be integrated with any iOS/Android app via a web view, project was created with GCP and PHP</w:t>
      </w:r>
    </w:p>
    <w:p w14:paraId="079DA762" w14:textId="01F1924B" w:rsidR="00CC3CB8" w:rsidRDefault="00CC3CB8" w:rsidP="00CC3CB8">
      <w:pPr>
        <w:pStyle w:val="NoSpacing"/>
        <w:numPr>
          <w:ilvl w:val="0"/>
          <w:numId w:val="143"/>
        </w:numPr>
      </w:pPr>
      <w:r>
        <w:t>Designing, developing and testing HTML, CSS, jQuery and that meets NodeJS accessibility of web browser Implemented MEAN stack architecture using next generation technologies and Marklogic DB.</w:t>
      </w:r>
    </w:p>
    <w:p w14:paraId="7C9FA8BF" w14:textId="6B050B98" w:rsidR="00CC3CB8" w:rsidRDefault="00CC3CB8" w:rsidP="00CC3CB8">
      <w:pPr>
        <w:pStyle w:val="NoSpacing"/>
        <w:numPr>
          <w:ilvl w:val="0"/>
          <w:numId w:val="143"/>
        </w:numPr>
      </w:pPr>
      <w:r>
        <w:t>Using Hibernate as ORM tool in data access layer for updating information in the database and Spring Framework to support the Hibernate tool.</w:t>
      </w:r>
    </w:p>
    <w:p w14:paraId="1419941C" w14:textId="77777777" w:rsidR="00CC3CB8" w:rsidRDefault="00CC3CB8" w:rsidP="00CC3CB8">
      <w:pPr>
        <w:pStyle w:val="NoSpacing"/>
        <w:numPr>
          <w:ilvl w:val="0"/>
          <w:numId w:val="143"/>
        </w:numPr>
      </w:pPr>
      <w:r>
        <w:t>Responsible for maintaining and expanding AWS (Cloud Services) infrastructure using AWS Stack especially worked with database setup and maintenance on AWS EC2.</w:t>
      </w:r>
    </w:p>
    <w:p w14:paraId="3453BF3A" w14:textId="77777777" w:rsidR="00CC3CB8" w:rsidRDefault="00CC3CB8" w:rsidP="00CC3CB8">
      <w:pPr>
        <w:pStyle w:val="NoSpacing"/>
        <w:numPr>
          <w:ilvl w:val="0"/>
          <w:numId w:val="143"/>
        </w:numPr>
      </w:pPr>
      <w:r>
        <w:t>Working on Docker and Kubernetes on cloud providers, from helping developers build and containerize their application (CI/CD) to deploying either on public or private cloud</w:t>
      </w:r>
    </w:p>
    <w:p w14:paraId="0BDBF1BC" w14:textId="77777777" w:rsidR="00CC3CB8" w:rsidRDefault="00CC3CB8" w:rsidP="00CC3CB8">
      <w:pPr>
        <w:pStyle w:val="NoSpacing"/>
        <w:numPr>
          <w:ilvl w:val="0"/>
          <w:numId w:val="143"/>
        </w:numPr>
      </w:pPr>
      <w:r>
        <w:t>Developing J2EE Micro-services using Spring Boot interacting with Marklogic DB and AWS S3 back end implemented fail safe and circuit breaker patterns in Spring Boot Micro service applications using HYSTRIX.</w:t>
      </w:r>
    </w:p>
    <w:p w14:paraId="1006FDBD" w14:textId="45C5694E" w:rsidR="00FD5B8D" w:rsidRDefault="00FD5B8D" w:rsidP="00CC3CB8">
      <w:pPr>
        <w:pStyle w:val="NoSpacing"/>
        <w:numPr>
          <w:ilvl w:val="0"/>
          <w:numId w:val="143"/>
        </w:numPr>
      </w:pPr>
      <w:r w:rsidRPr="00FD5B8D">
        <w:t>Experience in creating the CI/CD PCF (Pivotal cloud foundry) DevOps Pipeline for the, Java and UI based Web Applications.</w:t>
      </w:r>
    </w:p>
    <w:p w14:paraId="0A05763E" w14:textId="246BA5F1" w:rsidR="00CC3CB8" w:rsidRDefault="00CC3CB8" w:rsidP="00CC3CB8">
      <w:pPr>
        <w:pStyle w:val="NoSpacing"/>
        <w:numPr>
          <w:ilvl w:val="0"/>
          <w:numId w:val="143"/>
        </w:numPr>
      </w:pPr>
      <w:r>
        <w:t>Involving in self and peer-to-peer review, creating and updating technical and functional documents.</w:t>
      </w:r>
    </w:p>
    <w:p w14:paraId="0E95E37F" w14:textId="77777777" w:rsidR="00CC3CB8" w:rsidRDefault="00CC3CB8" w:rsidP="00CC3CB8">
      <w:pPr>
        <w:pStyle w:val="NoSpacing"/>
        <w:numPr>
          <w:ilvl w:val="0"/>
          <w:numId w:val="143"/>
        </w:numPr>
      </w:pPr>
      <w:r>
        <w:t>Strong experience with MarklogicDB development (reports, schema design, map reduce functions) and migrations from SQL relational databases to NoSQL databases like MarklogicDB.</w:t>
      </w:r>
    </w:p>
    <w:p w14:paraId="09981812" w14:textId="77777777" w:rsidR="00444CC3" w:rsidRDefault="00444CC3" w:rsidP="00444CC3">
      <w:pPr>
        <w:pStyle w:val="NoSpacing"/>
        <w:rPr>
          <w:b/>
        </w:rPr>
      </w:pPr>
    </w:p>
    <w:p w14:paraId="387A727B" w14:textId="77777777" w:rsidR="00CC3CB8" w:rsidRDefault="00CC3CB8" w:rsidP="00444CC3">
      <w:pPr>
        <w:pStyle w:val="NoSpacing"/>
        <w:rPr>
          <w:b/>
          <w:bCs/>
        </w:rPr>
      </w:pPr>
      <w:r w:rsidRPr="00CC3CB8">
        <w:rPr>
          <w:b/>
          <w:bCs/>
        </w:rPr>
        <w:t xml:space="preserve">Environment: </w:t>
      </w:r>
      <w:r w:rsidRPr="00CC3CB8">
        <w:t>Java 8/11, J2EE, Hibernate, JPA, Spring5.0, Spring MVC, Spring Boot, Angular 9/12, SOAP, REST, REST API, Micro services, AWS, MarklogicDB, PCF, Kubernetes, ReactJS, Junit, Cassandra, HTML 5, CSS 3, JavaScript, Jenkins, Kafka, NodeJS, jQuery, JBoss, Linux, CI/CD, JIRA, Eclipse, AJAX, JSON, JSF.</w:t>
      </w:r>
    </w:p>
    <w:p w14:paraId="6713E97F" w14:textId="77777777" w:rsidR="00CC3CB8" w:rsidRDefault="00CC3CB8" w:rsidP="00444CC3">
      <w:pPr>
        <w:pStyle w:val="NoSpacing"/>
        <w:rPr>
          <w:b/>
          <w:bCs/>
        </w:rPr>
      </w:pPr>
    </w:p>
    <w:p w14:paraId="50930A24" w14:textId="747F852A" w:rsidR="00CC3CB8" w:rsidRDefault="00CC3CB8" w:rsidP="00444CC3">
      <w:pPr>
        <w:pStyle w:val="NoSpacing"/>
        <w:rPr>
          <w:b/>
          <w:bCs/>
        </w:rPr>
      </w:pPr>
      <w:r w:rsidRPr="00CC3CB8">
        <w:rPr>
          <w:b/>
          <w:bCs/>
        </w:rPr>
        <w:t>Java/J2EE Developer</w:t>
      </w:r>
    </w:p>
    <w:p w14:paraId="05473A52" w14:textId="585908A8" w:rsidR="00444CC3" w:rsidRPr="00444CC3" w:rsidRDefault="00CC3CB8" w:rsidP="00444CC3">
      <w:pPr>
        <w:pStyle w:val="NoSpacing"/>
        <w:rPr>
          <w:b/>
          <w:bCs/>
          <w:lang w:val="en-IN"/>
        </w:rPr>
      </w:pPr>
      <w:r w:rsidRPr="00CC3CB8">
        <w:rPr>
          <w:b/>
          <w:bCs/>
        </w:rPr>
        <w:t>Photon Infotech</w:t>
      </w:r>
      <w:r>
        <w:rPr>
          <w:b/>
          <w:bCs/>
        </w:rPr>
        <w:t xml:space="preserve"> </w:t>
      </w:r>
      <w:r w:rsidRPr="00CC3CB8">
        <w:rPr>
          <w:b/>
          <w:bCs/>
        </w:rPr>
        <w:t>TX, USA</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CC3CB8">
        <w:rPr>
          <w:b/>
          <w:bCs/>
        </w:rPr>
        <w:t>Jun 2020</w:t>
      </w:r>
      <w:r>
        <w:rPr>
          <w:b/>
          <w:bCs/>
        </w:rPr>
        <w:t xml:space="preserve"> to </w:t>
      </w:r>
      <w:r w:rsidRPr="00CC3CB8">
        <w:rPr>
          <w:b/>
          <w:bCs/>
        </w:rPr>
        <w:t>Oct 2020</w:t>
      </w:r>
    </w:p>
    <w:p w14:paraId="40C6BFB7" w14:textId="77777777" w:rsidR="001D1725" w:rsidRPr="00444CC3" w:rsidRDefault="001D1725" w:rsidP="001D02FC">
      <w:pPr>
        <w:pStyle w:val="NoSpacing"/>
        <w:rPr>
          <w:lang w:val="en-IN"/>
        </w:rPr>
      </w:pPr>
    </w:p>
    <w:p w14:paraId="37DC223A" w14:textId="77777777" w:rsidR="00CC3CB8" w:rsidRDefault="00CC3CB8" w:rsidP="00CC3CB8">
      <w:pPr>
        <w:pStyle w:val="NoSpacing"/>
        <w:numPr>
          <w:ilvl w:val="0"/>
          <w:numId w:val="144"/>
        </w:numPr>
      </w:pPr>
      <w:r>
        <w:t>Implemented Application Security program (DAST and SAST) at the enterprise level to identify, report and remediate security vulnerabilities from applications deployed in DEV, PRE-PROD and PROD environments.</w:t>
      </w:r>
    </w:p>
    <w:p w14:paraId="1319CE82" w14:textId="77777777" w:rsidR="00CC3CB8" w:rsidRDefault="00CC3CB8" w:rsidP="00CC3CB8">
      <w:pPr>
        <w:pStyle w:val="NoSpacing"/>
        <w:numPr>
          <w:ilvl w:val="0"/>
          <w:numId w:val="144"/>
        </w:numPr>
      </w:pPr>
      <w:r>
        <w:t>Implemented data access using Hibernate framework the configuration files and the class's specific to the spring 4 and Hibernate.</w:t>
      </w:r>
    </w:p>
    <w:p w14:paraId="601416FC" w14:textId="77777777" w:rsidR="00CC3CB8" w:rsidRDefault="00CC3CB8" w:rsidP="00CC3CB8">
      <w:pPr>
        <w:pStyle w:val="NoSpacing"/>
        <w:numPr>
          <w:ilvl w:val="0"/>
          <w:numId w:val="144"/>
        </w:numPr>
      </w:pPr>
      <w:r>
        <w:t>Implemented the Business Objects and configured those Objects in spring MVC configuration file created Hibernate mapping files to map the POJO to DB tables.</w:t>
      </w:r>
    </w:p>
    <w:p w14:paraId="7DC29F81" w14:textId="77777777" w:rsidR="00CC3CB8" w:rsidRDefault="00CC3CB8" w:rsidP="00CC3CB8">
      <w:pPr>
        <w:pStyle w:val="NoSpacing"/>
        <w:numPr>
          <w:ilvl w:val="0"/>
          <w:numId w:val="144"/>
        </w:numPr>
      </w:pPr>
      <w:r>
        <w:t>Implemented design patterns like Singleton, Factory pattern used Apache Mesos and Kubernetes to deploy and manage Micro services.</w:t>
      </w:r>
    </w:p>
    <w:p w14:paraId="2E6E0F86" w14:textId="77777777" w:rsidR="00CC3CB8" w:rsidRDefault="00CC3CB8" w:rsidP="00CC3CB8">
      <w:pPr>
        <w:pStyle w:val="NoSpacing"/>
        <w:numPr>
          <w:ilvl w:val="0"/>
          <w:numId w:val="144"/>
        </w:numPr>
      </w:pPr>
      <w:r>
        <w:t>Created a responsive web offer wall so that it could be integrated with any iOS/Android app via a web view, project was created with AWS.</w:t>
      </w:r>
    </w:p>
    <w:p w14:paraId="11A04DDC" w14:textId="27936324" w:rsidR="001A3473" w:rsidRDefault="001A3473" w:rsidP="00CC3CB8">
      <w:pPr>
        <w:pStyle w:val="NoSpacing"/>
        <w:numPr>
          <w:ilvl w:val="0"/>
          <w:numId w:val="144"/>
        </w:numPr>
      </w:pPr>
      <w:r w:rsidRPr="001A3473">
        <w:t>Migrated mobile applications from Skava to Google Cloud (GCP), transitioning code into microservices.</w:t>
      </w:r>
    </w:p>
    <w:p w14:paraId="4F5664AA" w14:textId="77777777" w:rsidR="00CC3CB8" w:rsidRDefault="00CC3CB8" w:rsidP="00CC3CB8">
      <w:pPr>
        <w:pStyle w:val="NoSpacing"/>
        <w:numPr>
          <w:ilvl w:val="0"/>
          <w:numId w:val="144"/>
        </w:numPr>
      </w:pPr>
      <w:r>
        <w:t>Developed Restful clients using Spring REST Template to consume restful services from other systems Configure and deploy applications using Jenkins as Docker Containers.</w:t>
      </w:r>
    </w:p>
    <w:p w14:paraId="596EAEB5" w14:textId="7E11BD54" w:rsidR="00CC3CB8" w:rsidRDefault="00CC3CB8" w:rsidP="00CC3CB8">
      <w:pPr>
        <w:pStyle w:val="NoSpacing"/>
        <w:numPr>
          <w:ilvl w:val="0"/>
          <w:numId w:val="144"/>
        </w:numPr>
      </w:pPr>
      <w:r>
        <w:t>Developed User Interface of the application using reusable UI components constructed using JSF (Java Server Faces) component-based framework.</w:t>
      </w:r>
    </w:p>
    <w:p w14:paraId="063133B8" w14:textId="77777777" w:rsidR="00CC3CB8" w:rsidRDefault="00CC3CB8" w:rsidP="00CC3CB8">
      <w:pPr>
        <w:pStyle w:val="NoSpacing"/>
        <w:numPr>
          <w:ilvl w:val="0"/>
          <w:numId w:val="144"/>
        </w:numPr>
      </w:pPr>
      <w:r>
        <w:t>Strong experience with IBM DB development (reports, schema design, stored procedure) on relational databases.</w:t>
      </w:r>
    </w:p>
    <w:p w14:paraId="2E1EE335" w14:textId="0592E40D" w:rsidR="00CC3CB8" w:rsidRDefault="00CC3CB8" w:rsidP="00CC3CB8">
      <w:pPr>
        <w:pStyle w:val="NoSpacing"/>
        <w:numPr>
          <w:ilvl w:val="0"/>
          <w:numId w:val="144"/>
        </w:numPr>
      </w:pPr>
      <w:r>
        <w:lastRenderedPageBreak/>
        <w:t>Modified the UI screens created by web designer using HTML5, JSP, CSS3, Angular9 (for an instance) on REST API generating the Web services classes by using Service Oriented Architecture (SOA) and maven</w:t>
      </w:r>
      <w:r w:rsidR="00CA2EAE">
        <w:t>.</w:t>
      </w:r>
    </w:p>
    <w:p w14:paraId="7E3EE543" w14:textId="27E7E041" w:rsidR="00CA2EAE" w:rsidRDefault="00CA2EAE" w:rsidP="00CC3CB8">
      <w:pPr>
        <w:pStyle w:val="NoSpacing"/>
        <w:numPr>
          <w:ilvl w:val="0"/>
          <w:numId w:val="144"/>
        </w:numPr>
      </w:pPr>
      <w:r w:rsidRPr="00CA2EAE">
        <w:t>Extensively Used Jenkins as Continuous Integration tools to deploy the Spring Boot Microservices to Pivotal Cloud Foundry (PCF) using build pack.</w:t>
      </w:r>
    </w:p>
    <w:p w14:paraId="71FF24B8" w14:textId="77777777" w:rsidR="00CC3CB8" w:rsidRDefault="00CC3CB8" w:rsidP="00CC3CB8">
      <w:pPr>
        <w:pStyle w:val="NoSpacing"/>
        <w:numPr>
          <w:ilvl w:val="0"/>
          <w:numId w:val="144"/>
        </w:numPr>
      </w:pPr>
      <w:r>
        <w:t>Used Restful Web services to create end points, which are accessed from UI created SQL Statement, Stored Procedure, Triggers using TOAD on MySQL database.</w:t>
      </w:r>
    </w:p>
    <w:p w14:paraId="64309716" w14:textId="77777777" w:rsidR="00CC3CB8" w:rsidRDefault="00CC3CB8" w:rsidP="00CC3CB8">
      <w:pPr>
        <w:pStyle w:val="NoSpacing"/>
        <w:numPr>
          <w:ilvl w:val="0"/>
          <w:numId w:val="144"/>
        </w:numPr>
      </w:pPr>
      <w:r>
        <w:t>Designed and developed the REST based Micro services using the Spring Boot wrote various SQL queries for accessing data from database and used JDBC API for Java Database Communication.</w:t>
      </w:r>
    </w:p>
    <w:p w14:paraId="372104BA" w14:textId="77777777" w:rsidR="00CC3CB8" w:rsidRDefault="00CC3CB8" w:rsidP="00CC3CB8">
      <w:pPr>
        <w:pStyle w:val="NoSpacing"/>
        <w:numPr>
          <w:ilvl w:val="0"/>
          <w:numId w:val="144"/>
        </w:numPr>
      </w:pPr>
      <w:r>
        <w:t>Worked on AWS S3 for consuming the messages from the AWS S3 bucket for the json response.</w:t>
      </w:r>
    </w:p>
    <w:p w14:paraId="08BF3654" w14:textId="77777777" w:rsidR="00CC3CB8" w:rsidRDefault="00CC3CB8" w:rsidP="00CC3CB8">
      <w:pPr>
        <w:pStyle w:val="NoSpacing"/>
        <w:numPr>
          <w:ilvl w:val="0"/>
          <w:numId w:val="144"/>
        </w:numPr>
      </w:pPr>
      <w:r>
        <w:t>Implementing AWS solutions using EC2, S3, RDS, EBS, Elastic Load Balancer, Auto-scaling groups.</w:t>
      </w:r>
    </w:p>
    <w:p w14:paraId="16A11985" w14:textId="77777777" w:rsidR="00444CC3" w:rsidRDefault="00444CC3" w:rsidP="00444CC3">
      <w:pPr>
        <w:pStyle w:val="NoSpacing"/>
        <w:rPr>
          <w:b/>
        </w:rPr>
      </w:pPr>
    </w:p>
    <w:p w14:paraId="12801280" w14:textId="3C53862B" w:rsidR="00CC3CB8" w:rsidRPr="00CC3CB8" w:rsidRDefault="00CC3CB8" w:rsidP="00444CC3">
      <w:pPr>
        <w:pStyle w:val="NoSpacing"/>
        <w:rPr>
          <w:bCs/>
        </w:rPr>
      </w:pPr>
      <w:r w:rsidRPr="00CC3CB8">
        <w:rPr>
          <w:b/>
        </w:rPr>
        <w:t xml:space="preserve">Environment: </w:t>
      </w:r>
      <w:r w:rsidRPr="00CC3CB8">
        <w:rPr>
          <w:bCs/>
        </w:rPr>
        <w:t xml:space="preserve">Java 8, J2EE, Spring 4.0, Spring MVC, Spring Boot, Hibernate, Angular 9, Angular JS, Micro services, SOAP, Rest, Rest API, Mongo DB, </w:t>
      </w:r>
      <w:r>
        <w:rPr>
          <w:bCs/>
        </w:rPr>
        <w:t>GCP</w:t>
      </w:r>
      <w:r w:rsidRPr="00CC3CB8">
        <w:rPr>
          <w:bCs/>
        </w:rPr>
        <w:t xml:space="preserve">, Docker, Jenkins, HTML, </w:t>
      </w:r>
      <w:r w:rsidR="0064320A">
        <w:rPr>
          <w:bCs/>
        </w:rPr>
        <w:t xml:space="preserve">PCF, </w:t>
      </w:r>
      <w:r w:rsidRPr="00CC3CB8">
        <w:rPr>
          <w:bCs/>
        </w:rPr>
        <w:t>CSS, Servlets, JavaScript, JSP, JDBC, WebLogic12, Apache Tomcat, JUnit, XML, Git, ANT, Agile methodology.</w:t>
      </w:r>
    </w:p>
    <w:p w14:paraId="32A92BA2" w14:textId="77777777" w:rsidR="00CC3CB8" w:rsidRDefault="00CC3CB8" w:rsidP="00444CC3">
      <w:pPr>
        <w:pStyle w:val="NoSpacing"/>
        <w:rPr>
          <w:b/>
        </w:rPr>
      </w:pPr>
    </w:p>
    <w:p w14:paraId="1C371820" w14:textId="45542012" w:rsidR="00CC3CB8" w:rsidRPr="00CC3CB8" w:rsidRDefault="00CC3CB8" w:rsidP="00CC3CB8">
      <w:pPr>
        <w:pStyle w:val="NoSpacing"/>
        <w:rPr>
          <w:b/>
        </w:rPr>
      </w:pPr>
      <w:r w:rsidRPr="00CC3CB8">
        <w:rPr>
          <w:b/>
        </w:rPr>
        <w:t>Java Software Developer</w:t>
      </w:r>
    </w:p>
    <w:p w14:paraId="711EECD8" w14:textId="09B7899A" w:rsidR="00444CC3" w:rsidRPr="00444CC3" w:rsidRDefault="00CC3CB8" w:rsidP="00CC3CB8">
      <w:pPr>
        <w:pStyle w:val="NoSpacing"/>
        <w:rPr>
          <w:b/>
        </w:rPr>
      </w:pPr>
      <w:r w:rsidRPr="00CC3CB8">
        <w:rPr>
          <w:b/>
        </w:rPr>
        <w:t>Crown Equipment’s - OH, USA</w:t>
      </w:r>
      <w:r>
        <w:rPr>
          <w:b/>
        </w:rPr>
        <w:t xml:space="preserve"> </w:t>
      </w:r>
      <w:r>
        <w:rPr>
          <w:b/>
        </w:rPr>
        <w:tab/>
      </w:r>
      <w:r>
        <w:rPr>
          <w:b/>
        </w:rPr>
        <w:tab/>
      </w:r>
      <w:r>
        <w:rPr>
          <w:b/>
        </w:rPr>
        <w:tab/>
      </w:r>
      <w:r>
        <w:rPr>
          <w:b/>
        </w:rPr>
        <w:tab/>
      </w:r>
      <w:r>
        <w:rPr>
          <w:b/>
        </w:rPr>
        <w:tab/>
      </w:r>
      <w:r>
        <w:rPr>
          <w:b/>
        </w:rPr>
        <w:tab/>
      </w:r>
      <w:r>
        <w:rPr>
          <w:b/>
        </w:rPr>
        <w:tab/>
      </w:r>
      <w:r>
        <w:rPr>
          <w:b/>
        </w:rPr>
        <w:tab/>
      </w:r>
      <w:r w:rsidRPr="00CC3CB8">
        <w:rPr>
          <w:b/>
        </w:rPr>
        <w:t>Jul 2019</w:t>
      </w:r>
      <w:r>
        <w:rPr>
          <w:b/>
        </w:rPr>
        <w:t xml:space="preserve"> to </w:t>
      </w:r>
      <w:r w:rsidRPr="00CC3CB8">
        <w:rPr>
          <w:b/>
        </w:rPr>
        <w:t>Apr 2020</w:t>
      </w:r>
    </w:p>
    <w:p w14:paraId="1A63E219" w14:textId="77777777" w:rsidR="00D53105" w:rsidRPr="00035ECD" w:rsidRDefault="00D53105" w:rsidP="00035ECD">
      <w:pPr>
        <w:pStyle w:val="NoSpacing"/>
      </w:pPr>
    </w:p>
    <w:p w14:paraId="3A8F310A" w14:textId="77777777" w:rsidR="00CC3CB8" w:rsidRDefault="00CC3CB8" w:rsidP="00CC3CB8">
      <w:pPr>
        <w:pStyle w:val="NoSpacing"/>
        <w:numPr>
          <w:ilvl w:val="0"/>
          <w:numId w:val="146"/>
        </w:numPr>
      </w:pPr>
      <w:r>
        <w:t>Assist in Software Development Life Cycle (SDLC) which includes development, design, analysis, testing and Integration of various web based and client/server applications in multi-platform environments with JAVA/J2EE technologies.</w:t>
      </w:r>
    </w:p>
    <w:p w14:paraId="22592726" w14:textId="77777777" w:rsidR="00CC3CB8" w:rsidRDefault="00CC3CB8" w:rsidP="00CC3CB8">
      <w:pPr>
        <w:pStyle w:val="NoSpacing"/>
        <w:numPr>
          <w:ilvl w:val="0"/>
          <w:numId w:val="146"/>
        </w:numPr>
      </w:pPr>
      <w:r>
        <w:t>Developed/Implemented code on new requirements as a developer using Spring MVC and Hibernate by using</w:t>
      </w:r>
    </w:p>
    <w:p w14:paraId="513FA077" w14:textId="77777777" w:rsidR="00CC3CB8" w:rsidRDefault="00CC3CB8" w:rsidP="00CC3CB8">
      <w:pPr>
        <w:pStyle w:val="NoSpacing"/>
        <w:numPr>
          <w:ilvl w:val="0"/>
          <w:numId w:val="146"/>
        </w:numPr>
      </w:pPr>
      <w:r>
        <w:t>Agile Methodology.</w:t>
      </w:r>
    </w:p>
    <w:p w14:paraId="10FBCFE6" w14:textId="77777777" w:rsidR="00CC3CB8" w:rsidRDefault="00CC3CB8" w:rsidP="00CC3CB8">
      <w:pPr>
        <w:pStyle w:val="NoSpacing"/>
        <w:numPr>
          <w:ilvl w:val="0"/>
          <w:numId w:val="146"/>
        </w:numPr>
      </w:pPr>
      <w:r>
        <w:t>Used Hibernate in data access layer to access and update information in the database and used Hibernate, Query Language (HQL) to query the database for complex data SOAP has been used as a protocol to send request and response in the form of XML messages.</w:t>
      </w:r>
    </w:p>
    <w:p w14:paraId="276355CA" w14:textId="77777777" w:rsidR="00CC3CB8" w:rsidRDefault="00CC3CB8" w:rsidP="00CC3CB8">
      <w:pPr>
        <w:pStyle w:val="NoSpacing"/>
        <w:numPr>
          <w:ilvl w:val="0"/>
          <w:numId w:val="146"/>
        </w:numPr>
      </w:pPr>
      <w:r>
        <w:t>Understanding the codebase, existing scripts and preparing documents the REST based Microservices using the Spring Boot for the application to seamlessly integrate with supporting sub systems.</w:t>
      </w:r>
    </w:p>
    <w:p w14:paraId="3261DB74" w14:textId="2C6AC4D9" w:rsidR="00CC3CB8" w:rsidRDefault="00CC3CB8" w:rsidP="00CC3CB8">
      <w:pPr>
        <w:pStyle w:val="NoSpacing"/>
        <w:numPr>
          <w:ilvl w:val="0"/>
          <w:numId w:val="146"/>
        </w:numPr>
      </w:pPr>
      <w:r>
        <w:t>Designed and developed asynchronous REST, Microservices using Spring boot integrate Web Service (SOAP/REST) to Interacting with multiple master databases, SOA.</w:t>
      </w:r>
    </w:p>
    <w:p w14:paraId="6F2CC0A3" w14:textId="77777777" w:rsidR="00CC3CB8" w:rsidRDefault="00CC3CB8" w:rsidP="00CC3CB8">
      <w:pPr>
        <w:pStyle w:val="NoSpacing"/>
        <w:numPr>
          <w:ilvl w:val="0"/>
          <w:numId w:val="146"/>
        </w:numPr>
      </w:pPr>
      <w:r>
        <w:t>Excellent understanding and knowledge of RDBMs like Oracle DB.</w:t>
      </w:r>
    </w:p>
    <w:p w14:paraId="22E722B4" w14:textId="77777777" w:rsidR="00CC3CB8" w:rsidRDefault="00CC3CB8" w:rsidP="00CC3CB8">
      <w:pPr>
        <w:pStyle w:val="NoSpacing"/>
        <w:numPr>
          <w:ilvl w:val="0"/>
          <w:numId w:val="146"/>
        </w:numPr>
      </w:pPr>
      <w:r>
        <w:t>Developed the User Interface Screens for presentation using Bootstrap, Angular, HTML, CSS, and Java Script created multi-module Maven project to integrate Spring4.0, RestAPI, Micro Services and Jenkins for continuous integration.</w:t>
      </w:r>
    </w:p>
    <w:p w14:paraId="182B260A" w14:textId="212F8F6C" w:rsidR="00CC3CB8" w:rsidRDefault="00CC3CB8" w:rsidP="00CC3CB8">
      <w:pPr>
        <w:pStyle w:val="NoSpacing"/>
        <w:numPr>
          <w:ilvl w:val="0"/>
          <w:numId w:val="146"/>
        </w:numPr>
      </w:pPr>
      <w:r>
        <w:t>Moved existing Angular controllers and services to Angular6 components for more responsive and less dependency developed RESTAPI's using Spring MVC and Spring boot, hosted all Microservices on Pivotal Cloud Foundry (PCF)</w:t>
      </w:r>
    </w:p>
    <w:p w14:paraId="4A5F0E85" w14:textId="77777777" w:rsidR="00CC3CB8" w:rsidRDefault="00CC3CB8" w:rsidP="00CC3CB8">
      <w:pPr>
        <w:pStyle w:val="NoSpacing"/>
        <w:numPr>
          <w:ilvl w:val="0"/>
          <w:numId w:val="146"/>
        </w:numPr>
      </w:pPr>
      <w:r>
        <w:t>Extract Real time feed using Kafka and Spark Streaming and asynchronous exchange of vital information between multiple business applications.</w:t>
      </w:r>
    </w:p>
    <w:p w14:paraId="3BBCE9B2" w14:textId="77777777" w:rsidR="00CC3CB8" w:rsidRDefault="00CC3CB8" w:rsidP="00CC3CB8">
      <w:pPr>
        <w:pStyle w:val="NoSpacing"/>
        <w:numPr>
          <w:ilvl w:val="0"/>
          <w:numId w:val="146"/>
        </w:numPr>
      </w:pPr>
      <w:r>
        <w:t>Implemented Spark utilizing Data frames and Spark SQL API for faster processing of data.</w:t>
      </w:r>
    </w:p>
    <w:p w14:paraId="595E2249" w14:textId="77777777" w:rsidR="00CC3CB8" w:rsidRDefault="00CC3CB8" w:rsidP="00CC3CB8">
      <w:pPr>
        <w:pStyle w:val="NoSpacing"/>
        <w:numPr>
          <w:ilvl w:val="0"/>
          <w:numId w:val="146"/>
        </w:numPr>
      </w:pPr>
      <w:r>
        <w:t>Responsible for Continuous Integration (CI) and Continuous Delivery (CD) process implementation using Jenkins along with UNIX Shell scripts to automate routine jobs developed feature file to validate these rules using cucumber Gherkin frameworks.</w:t>
      </w:r>
    </w:p>
    <w:p w14:paraId="0B563572" w14:textId="77777777" w:rsidR="00CC3CB8" w:rsidRDefault="00CC3CB8" w:rsidP="00CC3CB8">
      <w:pPr>
        <w:pStyle w:val="NoSpacing"/>
        <w:numPr>
          <w:ilvl w:val="0"/>
          <w:numId w:val="146"/>
        </w:numPr>
      </w:pPr>
      <w:r>
        <w:t>Worked on few issues related to path while it is taking the related file to validate and designed the model bean classes by identifying the attributes needed to develop the rules.</w:t>
      </w:r>
    </w:p>
    <w:p w14:paraId="054D119C" w14:textId="77777777" w:rsidR="00CC3CB8" w:rsidRDefault="00CC3CB8" w:rsidP="00CC3CB8">
      <w:pPr>
        <w:pStyle w:val="NoSpacing"/>
        <w:numPr>
          <w:ilvl w:val="0"/>
          <w:numId w:val="146"/>
        </w:numPr>
      </w:pPr>
      <w:r>
        <w:lastRenderedPageBreak/>
        <w:t>Developed the utility functions and validation functions which are reused throughout the rules GIT commands on the regular basis to merge the Code in the branch.</w:t>
      </w:r>
    </w:p>
    <w:p w14:paraId="39C690A7" w14:textId="77777777" w:rsidR="00015465" w:rsidRDefault="00015465" w:rsidP="00015465">
      <w:pPr>
        <w:pStyle w:val="NoSpacing"/>
        <w:rPr>
          <w:b/>
        </w:rPr>
      </w:pPr>
    </w:p>
    <w:p w14:paraId="1707031A" w14:textId="0CD804DD" w:rsidR="00444CC3" w:rsidRPr="00444CC3" w:rsidRDefault="00CC3CB8" w:rsidP="00CC3CB8">
      <w:pPr>
        <w:pStyle w:val="NoSpacing"/>
        <w:rPr>
          <w:b/>
        </w:rPr>
      </w:pPr>
      <w:r w:rsidRPr="00CC3CB8">
        <w:rPr>
          <w:b/>
        </w:rPr>
        <w:t xml:space="preserve">Environment: </w:t>
      </w:r>
      <w:r w:rsidRPr="00CC3CB8">
        <w:rPr>
          <w:bCs/>
        </w:rPr>
        <w:t>J2EE, Java 1.7, Hibernate, Spring 4.0, Spring Boot, Spring MVC, Docker, Spring Batch, Microservices, Web Service (SOAP/REST),  REST API, JPA , EJB , JSP, JSTL, JSF, JavaScript, Angular 6.0, HTML, XML, CSS, JUnit, My Eclipse, Kafka, Weblogic , SQL Server, GIT, PCF, MS Vision.</w:t>
      </w:r>
    </w:p>
    <w:p w14:paraId="328E122F" w14:textId="77777777" w:rsidR="003D1332" w:rsidRDefault="003D1332" w:rsidP="00015465">
      <w:pPr>
        <w:pStyle w:val="NoSpacing"/>
        <w:rPr>
          <w:b/>
        </w:rPr>
      </w:pPr>
    </w:p>
    <w:p w14:paraId="2C1B0237" w14:textId="02038E97" w:rsidR="00CC3CB8" w:rsidRPr="00CC3CB8" w:rsidRDefault="00CC3CB8" w:rsidP="00CC3CB8">
      <w:pPr>
        <w:pStyle w:val="NoSpacing"/>
        <w:rPr>
          <w:b/>
        </w:rPr>
      </w:pPr>
      <w:r w:rsidRPr="00CC3CB8">
        <w:rPr>
          <w:b/>
        </w:rPr>
        <w:t>Application Development Analyst</w:t>
      </w:r>
    </w:p>
    <w:p w14:paraId="2D3AEFF0" w14:textId="323A4717" w:rsidR="00444CC3" w:rsidRPr="00444CC3" w:rsidRDefault="00CC3CB8" w:rsidP="00CC3CB8">
      <w:pPr>
        <w:pStyle w:val="NoSpacing"/>
        <w:rPr>
          <w:b/>
        </w:rPr>
      </w:pPr>
      <w:r w:rsidRPr="00CC3CB8">
        <w:rPr>
          <w:b/>
        </w:rPr>
        <w:t>Accenture Solutions, India</w:t>
      </w:r>
      <w:r>
        <w:rPr>
          <w:b/>
        </w:rPr>
        <w:t xml:space="preserve"> </w:t>
      </w:r>
      <w:r>
        <w:rPr>
          <w:b/>
        </w:rPr>
        <w:tab/>
      </w:r>
      <w:r>
        <w:rPr>
          <w:b/>
        </w:rPr>
        <w:tab/>
      </w:r>
      <w:r>
        <w:rPr>
          <w:b/>
        </w:rPr>
        <w:tab/>
      </w:r>
      <w:r>
        <w:rPr>
          <w:b/>
        </w:rPr>
        <w:tab/>
      </w:r>
      <w:r>
        <w:rPr>
          <w:b/>
        </w:rPr>
        <w:tab/>
      </w:r>
      <w:r>
        <w:rPr>
          <w:b/>
        </w:rPr>
        <w:tab/>
      </w:r>
      <w:r>
        <w:rPr>
          <w:b/>
        </w:rPr>
        <w:tab/>
      </w:r>
      <w:r>
        <w:rPr>
          <w:b/>
        </w:rPr>
        <w:tab/>
      </w:r>
      <w:r w:rsidRPr="00CC3CB8">
        <w:rPr>
          <w:b/>
        </w:rPr>
        <w:t>Jun 2015</w:t>
      </w:r>
      <w:r>
        <w:rPr>
          <w:b/>
        </w:rPr>
        <w:t xml:space="preserve"> to </w:t>
      </w:r>
      <w:r w:rsidRPr="00CC3CB8">
        <w:rPr>
          <w:b/>
        </w:rPr>
        <w:t>Dec 2017</w:t>
      </w:r>
    </w:p>
    <w:p w14:paraId="5C9B3DF3" w14:textId="77777777" w:rsidR="00444CC3" w:rsidRDefault="00444CC3" w:rsidP="00444CC3">
      <w:pPr>
        <w:pStyle w:val="NoSpacing"/>
        <w:rPr>
          <w:b/>
        </w:rPr>
      </w:pPr>
    </w:p>
    <w:p w14:paraId="6A3E8353" w14:textId="77777777" w:rsidR="00CC3CB8" w:rsidRPr="00CC3CB8" w:rsidRDefault="00CC3CB8" w:rsidP="00CC3CB8">
      <w:pPr>
        <w:pStyle w:val="NoSpacing"/>
        <w:numPr>
          <w:ilvl w:val="0"/>
          <w:numId w:val="147"/>
        </w:numPr>
        <w:rPr>
          <w:bCs/>
        </w:rPr>
      </w:pPr>
      <w:r w:rsidRPr="00CC3CB8">
        <w:rPr>
          <w:bCs/>
        </w:rPr>
        <w:t>Involved in every phase of SDLC in design, development and testing of the application developed JSP pages and client-side validation.</w:t>
      </w:r>
    </w:p>
    <w:p w14:paraId="7B41034E" w14:textId="77777777" w:rsidR="00CC3CB8" w:rsidRPr="00CC3CB8" w:rsidRDefault="00CC3CB8" w:rsidP="00CC3CB8">
      <w:pPr>
        <w:pStyle w:val="NoSpacing"/>
        <w:numPr>
          <w:ilvl w:val="0"/>
          <w:numId w:val="147"/>
        </w:numPr>
        <w:rPr>
          <w:bCs/>
        </w:rPr>
      </w:pPr>
      <w:r w:rsidRPr="00CC3CB8">
        <w:rPr>
          <w:bCs/>
        </w:rPr>
        <w:t>Application was built using Micro Services architecture where most of the functionality was exposed using web services. Overall architecture was polyglot in nature consisting of various languages (Java, C#).</w:t>
      </w:r>
    </w:p>
    <w:p w14:paraId="1F5C2C3B" w14:textId="733BBDDB" w:rsidR="00CC3CB8" w:rsidRPr="00CC3CB8" w:rsidRDefault="00CC3CB8" w:rsidP="00CC3CB8">
      <w:pPr>
        <w:pStyle w:val="NoSpacing"/>
        <w:numPr>
          <w:ilvl w:val="0"/>
          <w:numId w:val="147"/>
        </w:numPr>
        <w:rPr>
          <w:bCs/>
        </w:rPr>
      </w:pPr>
      <w:r w:rsidRPr="00CC3CB8">
        <w:rPr>
          <w:bCs/>
        </w:rPr>
        <w:t>Developed Java modules implementing business rules and workflows using Spring MVC, IoC and Web Framework.</w:t>
      </w:r>
    </w:p>
    <w:p w14:paraId="2E198D6E" w14:textId="77777777" w:rsidR="00CC3CB8" w:rsidRPr="00CC3CB8" w:rsidRDefault="00CC3CB8" w:rsidP="00CC3CB8">
      <w:pPr>
        <w:pStyle w:val="NoSpacing"/>
        <w:numPr>
          <w:ilvl w:val="0"/>
          <w:numId w:val="147"/>
        </w:numPr>
        <w:rPr>
          <w:bCs/>
        </w:rPr>
      </w:pPr>
      <w:r w:rsidRPr="00CC3CB8">
        <w:rPr>
          <w:bCs/>
        </w:rPr>
        <w:t>Had experience in performance tuning J2EE apps, performance testing, analysis, and tuning.</w:t>
      </w:r>
    </w:p>
    <w:p w14:paraId="25537F11" w14:textId="77777777" w:rsidR="00CC3CB8" w:rsidRPr="00CC3CB8" w:rsidRDefault="00CC3CB8" w:rsidP="00CC3CB8">
      <w:pPr>
        <w:pStyle w:val="NoSpacing"/>
        <w:numPr>
          <w:ilvl w:val="0"/>
          <w:numId w:val="147"/>
        </w:numPr>
        <w:rPr>
          <w:bCs/>
        </w:rPr>
      </w:pPr>
      <w:r w:rsidRPr="00CC3CB8">
        <w:rPr>
          <w:bCs/>
        </w:rPr>
        <w:t>Worked with Apache Lucene for searching the person and business details Built Single page application (SOA) using AngularJS as per the requirement.</w:t>
      </w:r>
    </w:p>
    <w:p w14:paraId="6B0D27CA" w14:textId="0E0E14D4" w:rsidR="00CC3CB8" w:rsidRPr="00CC3CB8" w:rsidRDefault="00CC3CB8" w:rsidP="00CC3CB8">
      <w:pPr>
        <w:pStyle w:val="NoSpacing"/>
        <w:numPr>
          <w:ilvl w:val="0"/>
          <w:numId w:val="147"/>
        </w:numPr>
        <w:rPr>
          <w:bCs/>
        </w:rPr>
      </w:pPr>
      <w:r w:rsidRPr="00CC3CB8">
        <w:rPr>
          <w:bCs/>
        </w:rPr>
        <w:t>Extensively used JSTL tags and Struts tag libraries. Used Struts tiles as well in the presentation tier Used Spring</w:t>
      </w:r>
      <w:r>
        <w:rPr>
          <w:bCs/>
        </w:rPr>
        <w:t xml:space="preserve"> </w:t>
      </w:r>
      <w:r w:rsidRPr="00CC3CB8">
        <w:rPr>
          <w:bCs/>
        </w:rPr>
        <w:t>framework to implement middle tire with Spring IOC, AOP, Spring boot.</w:t>
      </w:r>
    </w:p>
    <w:p w14:paraId="72BC6305" w14:textId="77777777" w:rsidR="00CC3CB8" w:rsidRPr="00CC3CB8" w:rsidRDefault="00CC3CB8" w:rsidP="00CC3CB8">
      <w:pPr>
        <w:pStyle w:val="NoSpacing"/>
        <w:numPr>
          <w:ilvl w:val="0"/>
          <w:numId w:val="147"/>
        </w:numPr>
        <w:rPr>
          <w:bCs/>
        </w:rPr>
      </w:pPr>
      <w:r w:rsidRPr="00CC3CB8">
        <w:rPr>
          <w:bCs/>
        </w:rPr>
        <w:t>Responsible for creating REST Web services using JAX-RS strong written and verbal skills from both business and technical perspectives.</w:t>
      </w:r>
    </w:p>
    <w:p w14:paraId="402FB3B9" w14:textId="77777777" w:rsidR="00CC3CB8" w:rsidRDefault="00CC3CB8" w:rsidP="00CC3CB8">
      <w:pPr>
        <w:pStyle w:val="NoSpacing"/>
        <w:numPr>
          <w:ilvl w:val="0"/>
          <w:numId w:val="147"/>
        </w:numPr>
        <w:rPr>
          <w:bCs/>
        </w:rPr>
      </w:pPr>
      <w:r w:rsidRPr="00CC3CB8">
        <w:rPr>
          <w:bCs/>
        </w:rPr>
        <w:t>Excellent project experience in Micro Services, Multithreading, CICD, Cloud computing, Web - J2EE technologies</w:t>
      </w:r>
    </w:p>
    <w:p w14:paraId="2572DC30" w14:textId="3BE06990" w:rsidR="00BE3B40" w:rsidRPr="00CC3CB8" w:rsidRDefault="00BE3B40" w:rsidP="00CC3CB8">
      <w:pPr>
        <w:pStyle w:val="NoSpacing"/>
        <w:numPr>
          <w:ilvl w:val="0"/>
          <w:numId w:val="147"/>
        </w:numPr>
        <w:rPr>
          <w:bCs/>
        </w:rPr>
      </w:pPr>
      <w:r w:rsidRPr="00BE3B40">
        <w:rPr>
          <w:bCs/>
        </w:rPr>
        <w:t>Utilized Jenkins for code deployment to GCP, including namespace creation and container registry push.</w:t>
      </w:r>
    </w:p>
    <w:p w14:paraId="010E9242" w14:textId="77777777" w:rsidR="00CC3CB8" w:rsidRPr="00CC3CB8" w:rsidRDefault="00CC3CB8" w:rsidP="00CC3CB8">
      <w:pPr>
        <w:pStyle w:val="NoSpacing"/>
        <w:numPr>
          <w:ilvl w:val="0"/>
          <w:numId w:val="147"/>
        </w:numPr>
        <w:rPr>
          <w:bCs/>
        </w:rPr>
      </w:pPr>
      <w:r w:rsidRPr="00CC3CB8">
        <w:rPr>
          <w:bCs/>
        </w:rPr>
        <w:t>Designed UI screens using JSP, Struts tags HTML. Used Java 5 for client-side validation.</w:t>
      </w:r>
    </w:p>
    <w:p w14:paraId="270D9D7C" w14:textId="77777777" w:rsidR="00CC3CB8" w:rsidRPr="00CC3CB8" w:rsidRDefault="00CC3CB8" w:rsidP="00CC3CB8">
      <w:pPr>
        <w:pStyle w:val="NoSpacing"/>
        <w:numPr>
          <w:ilvl w:val="0"/>
          <w:numId w:val="147"/>
        </w:numPr>
        <w:rPr>
          <w:bCs/>
        </w:rPr>
      </w:pPr>
      <w:r w:rsidRPr="00CC3CB8">
        <w:rPr>
          <w:bCs/>
        </w:rPr>
        <w:t>Involved in the JMS Connection Pool and the implementation of publish and subscribe using JMS. Used JMS to consume messages from the JMS provider.</w:t>
      </w:r>
    </w:p>
    <w:p w14:paraId="505F57AB" w14:textId="77777777" w:rsidR="00CC3CB8" w:rsidRPr="00CC3CB8" w:rsidRDefault="00CC3CB8" w:rsidP="00CC3CB8">
      <w:pPr>
        <w:pStyle w:val="NoSpacing"/>
        <w:numPr>
          <w:ilvl w:val="0"/>
          <w:numId w:val="147"/>
        </w:numPr>
        <w:rPr>
          <w:bCs/>
        </w:rPr>
      </w:pPr>
      <w:r w:rsidRPr="00CC3CB8">
        <w:rPr>
          <w:bCs/>
        </w:rPr>
        <w:t>Developed the application using Struts and Hibernate based frameworks done with server-side validations using Struts Validation framework REST APIs, including JSON data formats wrote shell scripts in Linux to call routines.</w:t>
      </w:r>
    </w:p>
    <w:p w14:paraId="74B3143F" w14:textId="77777777" w:rsidR="00CC3CB8" w:rsidRPr="00CC3CB8" w:rsidRDefault="00CC3CB8" w:rsidP="00CC3CB8">
      <w:pPr>
        <w:pStyle w:val="NoSpacing"/>
        <w:numPr>
          <w:ilvl w:val="0"/>
          <w:numId w:val="147"/>
        </w:numPr>
        <w:rPr>
          <w:bCs/>
        </w:rPr>
      </w:pPr>
      <w:r w:rsidRPr="00CC3CB8">
        <w:rPr>
          <w:bCs/>
        </w:rPr>
        <w:t>Implemented Hibernate second level cache using EH Cache and enable the Query Cache property for cache at query level.</w:t>
      </w:r>
    </w:p>
    <w:p w14:paraId="151CA43C" w14:textId="77777777" w:rsidR="00CC3CB8" w:rsidRPr="00CC3CB8" w:rsidRDefault="00CC3CB8" w:rsidP="00CC3CB8">
      <w:pPr>
        <w:pStyle w:val="NoSpacing"/>
        <w:numPr>
          <w:ilvl w:val="0"/>
          <w:numId w:val="147"/>
        </w:numPr>
        <w:rPr>
          <w:bCs/>
        </w:rPr>
      </w:pPr>
      <w:r w:rsidRPr="00CC3CB8">
        <w:rPr>
          <w:bCs/>
        </w:rPr>
        <w:t>Experience using SOAP to test the existing services. Responsible for consuming Web Service from WSDL coming up with the test cases for unit testing before the QA release played a very important role in resolving the defects.</w:t>
      </w:r>
    </w:p>
    <w:p w14:paraId="3E5C6546" w14:textId="03130E28" w:rsidR="00CC3CB8" w:rsidRPr="00BE3B40" w:rsidRDefault="00CC3CB8" w:rsidP="00BE3B40">
      <w:pPr>
        <w:pStyle w:val="NoSpacing"/>
        <w:numPr>
          <w:ilvl w:val="0"/>
          <w:numId w:val="147"/>
        </w:numPr>
        <w:rPr>
          <w:bCs/>
        </w:rPr>
      </w:pPr>
      <w:r w:rsidRPr="00CC3CB8">
        <w:rPr>
          <w:bCs/>
        </w:rPr>
        <w:t>Deployed the application on Web Sphere Application Server used JUnit framework for unit testing of application and</w:t>
      </w:r>
      <w:r w:rsidR="00BE3B40">
        <w:rPr>
          <w:bCs/>
        </w:rPr>
        <w:t xml:space="preserve"> </w:t>
      </w:r>
      <w:r w:rsidRPr="00BE3B40">
        <w:rPr>
          <w:bCs/>
        </w:rPr>
        <w:t>Log4j to capture the log that includes runtime exceptions played an important role writing the Junit test case scenarios for all the validations.</w:t>
      </w:r>
    </w:p>
    <w:p w14:paraId="56E2B7CB" w14:textId="77777777" w:rsidR="003D1332" w:rsidRDefault="003D1332" w:rsidP="00015465">
      <w:pPr>
        <w:pStyle w:val="NoSpacing"/>
        <w:rPr>
          <w:b/>
        </w:rPr>
      </w:pPr>
    </w:p>
    <w:p w14:paraId="11DB2477" w14:textId="77777777" w:rsidR="00CC3CB8" w:rsidRDefault="00CC3CB8" w:rsidP="00444CC3">
      <w:pPr>
        <w:pStyle w:val="NoSpacing"/>
        <w:rPr>
          <w:b/>
        </w:rPr>
      </w:pPr>
      <w:r w:rsidRPr="00CC3CB8">
        <w:rPr>
          <w:b/>
        </w:rPr>
        <w:t xml:space="preserve">Environment: </w:t>
      </w:r>
      <w:r w:rsidRPr="00CC3CB8">
        <w:rPr>
          <w:bCs/>
        </w:rPr>
        <w:t>Java 5, J2EE, Spring, Spring MVC, Spring Boot, Hibernate, AngularJS, SOAP, REST, REST API, JavaScript, JQuery, Micro Services, Oracle, Pl/Sql, JDBC, Eclipse, Web Logic, CVS, JUnit, Bootstrap, Agile, Dash Board, UML, JSP, JSTL, Servlets, Maven, CSS, JSON, Google Web Kit (GWT), ILOG, Web 2.0, Mantis, jQuery.</w:t>
      </w:r>
    </w:p>
    <w:p w14:paraId="27D08067" w14:textId="77777777" w:rsidR="00CC3CB8" w:rsidRDefault="00CC3CB8" w:rsidP="00444CC3">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6DE75763" w14:textId="5F747266" w:rsidR="00CC3CB8" w:rsidRPr="00CC3CB8" w:rsidRDefault="00CC3CB8" w:rsidP="00CC3CB8">
      <w:pPr>
        <w:pStyle w:val="NoSpacing"/>
        <w:numPr>
          <w:ilvl w:val="0"/>
          <w:numId w:val="148"/>
        </w:numPr>
      </w:pPr>
      <w:r w:rsidRPr="00CC3CB8">
        <w:lastRenderedPageBreak/>
        <w:t xml:space="preserve">Master of Computer Science from University of Dayton, </w:t>
      </w:r>
      <w:r>
        <w:t xml:space="preserve">OH, </w:t>
      </w:r>
      <w:r w:rsidRPr="00CC3CB8">
        <w:t>May 2020</w:t>
      </w:r>
    </w:p>
    <w:p w14:paraId="638574B6" w14:textId="7638CB65" w:rsidR="003D1332" w:rsidRPr="00CC3CB8" w:rsidRDefault="00CC3CB8" w:rsidP="00CC3CB8">
      <w:pPr>
        <w:pStyle w:val="NoSpacing"/>
        <w:numPr>
          <w:ilvl w:val="0"/>
          <w:numId w:val="148"/>
        </w:numPr>
      </w:pPr>
      <w:r w:rsidRPr="00CC3CB8">
        <w:t>Bachelor of Electronic and Communication Engineering from SKCET, Anna University, India</w:t>
      </w:r>
      <w:r>
        <w:t xml:space="preserve">, </w:t>
      </w:r>
      <w:r w:rsidRPr="00CC3CB8">
        <w:t>May 2015</w:t>
      </w:r>
    </w:p>
    <w:sectPr w:rsidR="003D1332" w:rsidRPr="00CC3CB8" w:rsidSect="00282093">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9F7F6" w14:textId="77777777" w:rsidR="00282093" w:rsidRDefault="00282093">
      <w:r>
        <w:separator/>
      </w:r>
    </w:p>
  </w:endnote>
  <w:endnote w:type="continuationSeparator" w:id="0">
    <w:p w14:paraId="2522E56D" w14:textId="77777777" w:rsidR="00282093" w:rsidRDefault="00282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7ABDB" w14:textId="77777777" w:rsidR="00282093" w:rsidRDefault="00282093">
      <w:r>
        <w:separator/>
      </w:r>
    </w:p>
  </w:footnote>
  <w:footnote w:type="continuationSeparator" w:id="0">
    <w:p w14:paraId="220898C7" w14:textId="77777777" w:rsidR="00282093" w:rsidRDefault="00282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F80AFB1" w:rsidR="00BF14B3" w:rsidRPr="00654952" w:rsidRDefault="00BF14B3" w:rsidP="009D2991">
    <w:pPr>
      <w:pStyle w:val="NoSpacing"/>
    </w:pPr>
    <w:r w:rsidRPr="00654952">
      <w:rPr>
        <w:b/>
        <w:bCs/>
      </w:rPr>
      <w:t>Candidate Location:</w:t>
    </w:r>
    <w:r w:rsidR="00EC3F6D" w:rsidRPr="00654952">
      <w:t xml:space="preserve"> </w:t>
    </w:r>
    <w:r w:rsidR="00951F3D" w:rsidRPr="00951F3D">
      <w:t>Fort Worth</w:t>
    </w:r>
    <w:r w:rsidR="00526C25" w:rsidRPr="00526C25">
      <w:t>,</w:t>
    </w:r>
    <w:r w:rsidR="00526C25">
      <w:t xml:space="preserve"> </w:t>
    </w:r>
    <w:r w:rsidR="00951F3D">
      <w:t>TX</w:t>
    </w:r>
  </w:p>
  <w:p w14:paraId="2AE93543" w14:textId="7C4B21A9" w:rsidR="007255EB" w:rsidRDefault="00BF14B3" w:rsidP="00654952">
    <w:pPr>
      <w:pStyle w:val="NoSpacing"/>
    </w:pPr>
    <w:r w:rsidRPr="00654952">
      <w:rPr>
        <w:b/>
        <w:bCs/>
      </w:rPr>
      <w:t>Candidate E-mail ID:</w:t>
    </w:r>
    <w:r w:rsidRPr="00654952">
      <w:t xml:space="preserve"> </w:t>
    </w:r>
    <w:r w:rsidR="00951F3D" w:rsidRPr="00951F3D">
      <w:rPr>
        <w:rStyle w:val="Hyperlink"/>
      </w:rPr>
      <w:t>maniba94@gmail.com</w:t>
    </w:r>
  </w:p>
  <w:p w14:paraId="639D8B28" w14:textId="2B0EBEBF" w:rsidR="00BF14B3" w:rsidRPr="00C403D6" w:rsidRDefault="00BF14B3" w:rsidP="00654952">
    <w:pPr>
      <w:pStyle w:val="NoSpacing"/>
    </w:pPr>
    <w:r w:rsidRPr="00654952">
      <w:rPr>
        <w:b/>
        <w:bCs/>
      </w:rPr>
      <w:t>Contact Number:</w:t>
    </w:r>
    <w:r w:rsidR="004C7072" w:rsidRPr="00654952">
      <w:t xml:space="preserve"> </w:t>
    </w:r>
    <w:r w:rsidR="00951F3D" w:rsidRPr="00951F3D">
      <w:t>937</w:t>
    </w:r>
    <w:r w:rsidR="00951F3D">
      <w:t>-</w:t>
    </w:r>
    <w:r w:rsidR="00951F3D" w:rsidRPr="00951F3D">
      <w:t>559-2071</w:t>
    </w:r>
  </w:p>
  <w:p w14:paraId="6360024A" w14:textId="77777777" w:rsidR="00AD5567" w:rsidRDefault="00AD5567" w:rsidP="00AD5567">
    <w:pPr>
      <w:pStyle w:val="Header"/>
      <w:rPr>
        <w:rFonts w:asciiTheme="minorHAnsi" w:hAnsiTheme="minorHAnsi" w:cstheme="minorHAnsi"/>
        <w:b/>
        <w:sz w:val="10"/>
        <w:szCs w:val="28"/>
      </w:rPr>
    </w:pPr>
  </w:p>
  <w:p w14:paraId="33822890" w14:textId="25D08714" w:rsidR="001D1725" w:rsidRDefault="00B236D3" w:rsidP="005C26B1">
    <w:pPr>
      <w:pStyle w:val="Header"/>
      <w:jc w:val="center"/>
      <w:rPr>
        <w:rFonts w:asciiTheme="minorHAnsi" w:hAnsiTheme="minorHAnsi" w:cstheme="minorHAnsi"/>
        <w:b/>
        <w:sz w:val="28"/>
        <w:szCs w:val="28"/>
      </w:rPr>
    </w:pPr>
    <w:r w:rsidRPr="00B236D3">
      <w:rPr>
        <w:rFonts w:asciiTheme="minorHAnsi" w:hAnsiTheme="minorHAnsi" w:cstheme="minorHAnsi"/>
        <w:b/>
        <w:sz w:val="28"/>
        <w:szCs w:val="28"/>
      </w:rPr>
      <w:t>Manibharathi Rajendran</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61044D"/>
    <w:multiLevelType w:val="hybridMultilevel"/>
    <w:tmpl w:val="3B28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9"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0940B83"/>
    <w:multiLevelType w:val="hybridMultilevel"/>
    <w:tmpl w:val="AB624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FF3F1D"/>
    <w:multiLevelType w:val="hybridMultilevel"/>
    <w:tmpl w:val="14D48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7511025"/>
    <w:multiLevelType w:val="hybridMultilevel"/>
    <w:tmpl w:val="4028A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15:restartNumberingAfterBreak="0">
    <w:nsid w:val="2D414386"/>
    <w:multiLevelType w:val="hybridMultilevel"/>
    <w:tmpl w:val="770C62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1"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6"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5690A6E"/>
    <w:multiLevelType w:val="hybridMultilevel"/>
    <w:tmpl w:val="99EEA8D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6"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71A7603"/>
    <w:multiLevelType w:val="hybridMultilevel"/>
    <w:tmpl w:val="3B3CC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9"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8"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0"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5"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9"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5"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7"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36C5688"/>
    <w:multiLevelType w:val="hybridMultilevel"/>
    <w:tmpl w:val="ED08F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1"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4"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3"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28"/>
  </w:num>
  <w:num w:numId="3" w16cid:durableId="1117945646">
    <w:abstractNumId w:val="134"/>
  </w:num>
  <w:num w:numId="4" w16cid:durableId="2062316411">
    <w:abstractNumId w:val="117"/>
  </w:num>
  <w:num w:numId="5" w16cid:durableId="68505365">
    <w:abstractNumId w:val="83"/>
  </w:num>
  <w:num w:numId="6" w16cid:durableId="2001426144">
    <w:abstractNumId w:val="30"/>
  </w:num>
  <w:num w:numId="7" w16cid:durableId="546378377">
    <w:abstractNumId w:val="136"/>
  </w:num>
  <w:num w:numId="8" w16cid:durableId="1243685690">
    <w:abstractNumId w:val="152"/>
  </w:num>
  <w:num w:numId="9" w16cid:durableId="2015448539">
    <w:abstractNumId w:val="66"/>
  </w:num>
  <w:num w:numId="10" w16cid:durableId="429476242">
    <w:abstractNumId w:val="143"/>
  </w:num>
  <w:num w:numId="11" w16cid:durableId="1523056857">
    <w:abstractNumId w:val="121"/>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45"/>
  </w:num>
  <w:num w:numId="14" w16cid:durableId="621612668">
    <w:abstractNumId w:val="85"/>
  </w:num>
  <w:num w:numId="15" w16cid:durableId="392699823">
    <w:abstractNumId w:val="140"/>
  </w:num>
  <w:num w:numId="16" w16cid:durableId="1117481876">
    <w:abstractNumId w:val="122"/>
  </w:num>
  <w:num w:numId="17" w16cid:durableId="698705688">
    <w:abstractNumId w:val="44"/>
  </w:num>
  <w:num w:numId="18" w16cid:durableId="1157844738">
    <w:abstractNumId w:val="40"/>
  </w:num>
  <w:num w:numId="19" w16cid:durableId="998118792">
    <w:abstractNumId w:val="119"/>
  </w:num>
  <w:num w:numId="20" w16cid:durableId="1164978654">
    <w:abstractNumId w:val="60"/>
  </w:num>
  <w:num w:numId="21" w16cid:durableId="1683127025">
    <w:abstractNumId w:val="84"/>
  </w:num>
  <w:num w:numId="22" w16cid:durableId="1708144619">
    <w:abstractNumId w:val="38"/>
  </w:num>
  <w:num w:numId="23" w16cid:durableId="1129859671">
    <w:abstractNumId w:val="50"/>
  </w:num>
  <w:num w:numId="24" w16cid:durableId="1433941263">
    <w:abstractNumId w:val="19"/>
  </w:num>
  <w:num w:numId="25" w16cid:durableId="204409450">
    <w:abstractNumId w:val="24"/>
  </w:num>
  <w:num w:numId="26" w16cid:durableId="1410617977">
    <w:abstractNumId w:val="124"/>
  </w:num>
  <w:num w:numId="27" w16cid:durableId="806120827">
    <w:abstractNumId w:val="75"/>
  </w:num>
  <w:num w:numId="28" w16cid:durableId="11343379">
    <w:abstractNumId w:val="32"/>
  </w:num>
  <w:num w:numId="29" w16cid:durableId="259459309">
    <w:abstractNumId w:val="46"/>
  </w:num>
  <w:num w:numId="30" w16cid:durableId="1069310387">
    <w:abstractNumId w:val="98"/>
  </w:num>
  <w:num w:numId="31" w16cid:durableId="539707014">
    <w:abstractNumId w:val="70"/>
  </w:num>
  <w:num w:numId="32" w16cid:durableId="986932923">
    <w:abstractNumId w:val="17"/>
  </w:num>
  <w:num w:numId="33" w16cid:durableId="1878928156">
    <w:abstractNumId w:val="51"/>
  </w:num>
  <w:num w:numId="34" w16cid:durableId="2059159648">
    <w:abstractNumId w:val="65"/>
  </w:num>
  <w:num w:numId="35" w16cid:durableId="181894017">
    <w:abstractNumId w:val="123"/>
  </w:num>
  <w:num w:numId="36" w16cid:durableId="703216278">
    <w:abstractNumId w:val="45"/>
  </w:num>
  <w:num w:numId="37" w16cid:durableId="2042971358">
    <w:abstractNumId w:val="129"/>
  </w:num>
  <w:num w:numId="38" w16cid:durableId="1280261300">
    <w:abstractNumId w:val="69"/>
  </w:num>
  <w:num w:numId="39" w16cid:durableId="1572960732">
    <w:abstractNumId w:val="92"/>
  </w:num>
  <w:num w:numId="40" w16cid:durableId="529994204">
    <w:abstractNumId w:val="57"/>
  </w:num>
  <w:num w:numId="41" w16cid:durableId="690183929">
    <w:abstractNumId w:val="133"/>
  </w:num>
  <w:num w:numId="42" w16cid:durableId="384254278">
    <w:abstractNumId w:val="125"/>
  </w:num>
  <w:num w:numId="43" w16cid:durableId="1149326237">
    <w:abstractNumId w:val="55"/>
  </w:num>
  <w:num w:numId="44" w16cid:durableId="852459055">
    <w:abstractNumId w:val="39"/>
  </w:num>
  <w:num w:numId="45" w16cid:durableId="2092240963">
    <w:abstractNumId w:val="21"/>
  </w:num>
  <w:num w:numId="46" w16cid:durableId="2105832980">
    <w:abstractNumId w:val="31"/>
  </w:num>
  <w:num w:numId="47" w16cid:durableId="752512973">
    <w:abstractNumId w:val="153"/>
  </w:num>
  <w:num w:numId="48" w16cid:durableId="1142499844">
    <w:abstractNumId w:val="101"/>
  </w:num>
  <w:num w:numId="49" w16cid:durableId="478158183">
    <w:abstractNumId w:val="107"/>
  </w:num>
  <w:num w:numId="50" w16cid:durableId="1341589240">
    <w:abstractNumId w:val="74"/>
  </w:num>
  <w:num w:numId="51" w16cid:durableId="1296254341">
    <w:abstractNumId w:val="137"/>
  </w:num>
  <w:num w:numId="52" w16cid:durableId="695886212">
    <w:abstractNumId w:val="14"/>
  </w:num>
  <w:num w:numId="53" w16cid:durableId="415519533">
    <w:abstractNumId w:val="35"/>
  </w:num>
  <w:num w:numId="54" w16cid:durableId="565721421">
    <w:abstractNumId w:val="73"/>
  </w:num>
  <w:num w:numId="55" w16cid:durableId="667943108">
    <w:abstractNumId w:val="91"/>
  </w:num>
  <w:num w:numId="56" w16cid:durableId="550112358">
    <w:abstractNumId w:val="42"/>
  </w:num>
  <w:num w:numId="57" w16cid:durableId="77605260">
    <w:abstractNumId w:val="93"/>
  </w:num>
  <w:num w:numId="58" w16cid:durableId="1813669205">
    <w:abstractNumId w:val="142"/>
  </w:num>
  <w:num w:numId="59" w16cid:durableId="2126382808">
    <w:abstractNumId w:val="81"/>
  </w:num>
  <w:num w:numId="60" w16cid:durableId="1883863706">
    <w:abstractNumId w:val="115"/>
  </w:num>
  <w:num w:numId="61" w16cid:durableId="427652460">
    <w:abstractNumId w:val="90"/>
  </w:num>
  <w:num w:numId="62" w16cid:durableId="459878198">
    <w:abstractNumId w:val="126"/>
  </w:num>
  <w:num w:numId="63" w16cid:durableId="1441880191">
    <w:abstractNumId w:val="79"/>
  </w:num>
  <w:num w:numId="64" w16cid:durableId="2045710620">
    <w:abstractNumId w:val="154"/>
  </w:num>
  <w:num w:numId="65" w16cid:durableId="1351447887">
    <w:abstractNumId w:val="29"/>
  </w:num>
  <w:num w:numId="66" w16cid:durableId="240603096">
    <w:abstractNumId w:val="120"/>
  </w:num>
  <w:num w:numId="67" w16cid:durableId="2136825959">
    <w:abstractNumId w:val="16"/>
  </w:num>
  <w:num w:numId="68" w16cid:durableId="954825101">
    <w:abstractNumId w:val="138"/>
  </w:num>
  <w:num w:numId="69" w16cid:durableId="1516846731">
    <w:abstractNumId w:val="20"/>
  </w:num>
  <w:num w:numId="70" w16cid:durableId="1568491598">
    <w:abstractNumId w:val="25"/>
  </w:num>
  <w:num w:numId="71" w16cid:durableId="1507406754">
    <w:abstractNumId w:val="37"/>
  </w:num>
  <w:num w:numId="72" w16cid:durableId="1163812142">
    <w:abstractNumId w:val="146"/>
  </w:num>
  <w:num w:numId="73" w16cid:durableId="1335377854">
    <w:abstractNumId w:val="27"/>
  </w:num>
  <w:num w:numId="74" w16cid:durableId="1533105148">
    <w:abstractNumId w:val="68"/>
  </w:num>
  <w:num w:numId="75" w16cid:durableId="1187863028">
    <w:abstractNumId w:val="63"/>
  </w:num>
  <w:num w:numId="76" w16cid:durableId="1853759272">
    <w:abstractNumId w:val="12"/>
  </w:num>
  <w:num w:numId="77" w16cid:durableId="1826969034">
    <w:abstractNumId w:val="151"/>
  </w:num>
  <w:num w:numId="78" w16cid:durableId="929847389">
    <w:abstractNumId w:val="77"/>
  </w:num>
  <w:num w:numId="79" w16cid:durableId="2101169821">
    <w:abstractNumId w:val="48"/>
  </w:num>
  <w:num w:numId="80" w16cid:durableId="1875649266">
    <w:abstractNumId w:val="67"/>
  </w:num>
  <w:num w:numId="81" w16cid:durableId="307828130">
    <w:abstractNumId w:val="62"/>
  </w:num>
  <w:num w:numId="82" w16cid:durableId="392125281">
    <w:abstractNumId w:val="144"/>
  </w:num>
  <w:num w:numId="83" w16cid:durableId="1914657276">
    <w:abstractNumId w:val="100"/>
  </w:num>
  <w:num w:numId="84" w16cid:durableId="54937907">
    <w:abstractNumId w:val="97"/>
  </w:num>
  <w:num w:numId="85" w16cid:durableId="1946691959">
    <w:abstractNumId w:val="130"/>
  </w:num>
  <w:num w:numId="86" w16cid:durableId="480080587">
    <w:abstractNumId w:val="86"/>
  </w:num>
  <w:num w:numId="87" w16cid:durableId="764501111">
    <w:abstractNumId w:val="10"/>
  </w:num>
  <w:num w:numId="88" w16cid:durableId="2043675578">
    <w:abstractNumId w:val="54"/>
  </w:num>
  <w:num w:numId="89" w16cid:durableId="1623227902">
    <w:abstractNumId w:val="109"/>
  </w:num>
  <w:num w:numId="90" w16cid:durableId="1780760636">
    <w:abstractNumId w:val="132"/>
  </w:num>
  <w:num w:numId="91" w16cid:durableId="697465795">
    <w:abstractNumId w:val="58"/>
  </w:num>
  <w:num w:numId="92" w16cid:durableId="101149079">
    <w:abstractNumId w:val="49"/>
  </w:num>
  <w:num w:numId="93" w16cid:durableId="856969397">
    <w:abstractNumId w:val="11"/>
  </w:num>
  <w:num w:numId="94" w16cid:durableId="1137333939">
    <w:abstractNumId w:val="112"/>
  </w:num>
  <w:num w:numId="95" w16cid:durableId="1233199026">
    <w:abstractNumId w:val="64"/>
  </w:num>
  <w:num w:numId="96" w16cid:durableId="832645091">
    <w:abstractNumId w:val="149"/>
  </w:num>
  <w:num w:numId="97" w16cid:durableId="1404714834">
    <w:abstractNumId w:val="114"/>
  </w:num>
  <w:num w:numId="98" w16cid:durableId="166218081">
    <w:abstractNumId w:val="111"/>
  </w:num>
  <w:num w:numId="99" w16cid:durableId="1224945540">
    <w:abstractNumId w:val="15"/>
  </w:num>
  <w:num w:numId="100" w16cid:durableId="75833299">
    <w:abstractNumId w:val="26"/>
  </w:num>
  <w:num w:numId="101" w16cid:durableId="283582824">
    <w:abstractNumId w:val="106"/>
  </w:num>
  <w:num w:numId="102" w16cid:durableId="499345964">
    <w:abstractNumId w:val="108"/>
  </w:num>
  <w:num w:numId="103" w16cid:durableId="1641612048">
    <w:abstractNumId w:val="71"/>
  </w:num>
  <w:num w:numId="104" w16cid:durableId="1476727397">
    <w:abstractNumId w:val="105"/>
  </w:num>
  <w:num w:numId="105" w16cid:durableId="1185290336">
    <w:abstractNumId w:val="113"/>
  </w:num>
  <w:num w:numId="106" w16cid:durableId="1724938421">
    <w:abstractNumId w:val="18"/>
  </w:num>
  <w:num w:numId="107" w16cid:durableId="1424187168">
    <w:abstractNumId w:val="34"/>
  </w:num>
  <w:num w:numId="108" w16cid:durableId="954947564">
    <w:abstractNumId w:val="135"/>
  </w:num>
  <w:num w:numId="109" w16cid:durableId="1613854513">
    <w:abstractNumId w:val="131"/>
  </w:num>
  <w:num w:numId="110" w16cid:durableId="397092367">
    <w:abstractNumId w:val="102"/>
  </w:num>
  <w:num w:numId="111" w16cid:durableId="1717004570">
    <w:abstractNumId w:val="94"/>
  </w:num>
  <w:num w:numId="112" w16cid:durableId="1555004628">
    <w:abstractNumId w:val="33"/>
  </w:num>
  <w:num w:numId="113" w16cid:durableId="210580621">
    <w:abstractNumId w:val="76"/>
  </w:num>
  <w:num w:numId="114" w16cid:durableId="969752091">
    <w:abstractNumId w:val="110"/>
  </w:num>
  <w:num w:numId="115" w16cid:durableId="612710996">
    <w:abstractNumId w:val="127"/>
  </w:num>
  <w:num w:numId="116" w16cid:durableId="1699433690">
    <w:abstractNumId w:val="148"/>
  </w:num>
  <w:num w:numId="117" w16cid:durableId="1397514213">
    <w:abstractNumId w:val="104"/>
  </w:num>
  <w:num w:numId="118" w16cid:durableId="1736007564">
    <w:abstractNumId w:val="96"/>
  </w:num>
  <w:num w:numId="119" w16cid:durableId="1122848572">
    <w:abstractNumId w:val="150"/>
  </w:num>
  <w:num w:numId="120" w16cid:durableId="957446368">
    <w:abstractNumId w:val="13"/>
  </w:num>
  <w:num w:numId="121" w16cid:durableId="1102916302">
    <w:abstractNumId w:val="95"/>
  </w:num>
  <w:num w:numId="122" w16cid:durableId="1190558915">
    <w:abstractNumId w:val="36"/>
  </w:num>
  <w:num w:numId="123" w16cid:durableId="1781799378">
    <w:abstractNumId w:val="78"/>
  </w:num>
  <w:num w:numId="124" w16cid:durableId="1413116348">
    <w:abstractNumId w:val="23"/>
  </w:num>
  <w:num w:numId="125" w16cid:durableId="1812864081">
    <w:abstractNumId w:val="28"/>
  </w:num>
  <w:num w:numId="126" w16cid:durableId="406268431">
    <w:abstractNumId w:val="88"/>
  </w:num>
  <w:num w:numId="127" w16cid:durableId="1438017708">
    <w:abstractNumId w:val="99"/>
  </w:num>
  <w:num w:numId="128" w16cid:durableId="1902054395">
    <w:abstractNumId w:val="116"/>
  </w:num>
  <w:num w:numId="129" w16cid:durableId="873924919">
    <w:abstractNumId w:val="72"/>
  </w:num>
  <w:num w:numId="130" w16cid:durableId="813136000">
    <w:abstractNumId w:val="56"/>
  </w:num>
  <w:num w:numId="131" w16cid:durableId="1567960076">
    <w:abstractNumId w:val="141"/>
  </w:num>
  <w:num w:numId="132" w16cid:durableId="535239335">
    <w:abstractNumId w:val="47"/>
  </w:num>
  <w:num w:numId="133" w16cid:durableId="1486316904">
    <w:abstractNumId w:val="9"/>
  </w:num>
  <w:num w:numId="134" w16cid:durableId="163320161">
    <w:abstractNumId w:val="147"/>
  </w:num>
  <w:num w:numId="135" w16cid:durableId="1777094472">
    <w:abstractNumId w:val="80"/>
  </w:num>
  <w:num w:numId="136" w16cid:durableId="226114745">
    <w:abstractNumId w:val="89"/>
  </w:num>
  <w:num w:numId="137" w16cid:durableId="972253652">
    <w:abstractNumId w:val="59"/>
  </w:num>
  <w:num w:numId="138" w16cid:durableId="2126581100">
    <w:abstractNumId w:val="52"/>
  </w:num>
  <w:num w:numId="139" w16cid:durableId="1147088801">
    <w:abstractNumId w:val="118"/>
  </w:num>
  <w:num w:numId="140" w16cid:durableId="1434668989">
    <w:abstractNumId w:val="103"/>
  </w:num>
  <w:num w:numId="141" w16cid:durableId="1907566511">
    <w:abstractNumId w:val="43"/>
  </w:num>
  <w:num w:numId="142" w16cid:durableId="405035214">
    <w:abstractNumId w:val="53"/>
  </w:num>
  <w:num w:numId="143" w16cid:durableId="806824080">
    <w:abstractNumId w:val="87"/>
  </w:num>
  <w:num w:numId="144" w16cid:durableId="325860576">
    <w:abstractNumId w:val="22"/>
  </w:num>
  <w:num w:numId="145" w16cid:durableId="312376302">
    <w:abstractNumId w:val="61"/>
  </w:num>
  <w:num w:numId="146" w16cid:durableId="1315913607">
    <w:abstractNumId w:val="82"/>
  </w:num>
  <w:num w:numId="147" w16cid:durableId="288441698">
    <w:abstractNumId w:val="139"/>
  </w:num>
  <w:num w:numId="148" w16cid:durableId="699548156">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3473"/>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2093"/>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20A"/>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371B"/>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665"/>
    <w:rsid w:val="007D7E67"/>
    <w:rsid w:val="007E130A"/>
    <w:rsid w:val="007E18BC"/>
    <w:rsid w:val="007E3E7F"/>
    <w:rsid w:val="007F01BE"/>
    <w:rsid w:val="007F09C1"/>
    <w:rsid w:val="007F1B4C"/>
    <w:rsid w:val="007F5E21"/>
    <w:rsid w:val="007F6565"/>
    <w:rsid w:val="008074A2"/>
    <w:rsid w:val="0081260A"/>
    <w:rsid w:val="008142A2"/>
    <w:rsid w:val="00815E95"/>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1F3D"/>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36D3"/>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E3B4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AE"/>
    <w:rsid w:val="00CA2ED8"/>
    <w:rsid w:val="00CA7AB3"/>
    <w:rsid w:val="00CB02C0"/>
    <w:rsid w:val="00CB08FC"/>
    <w:rsid w:val="00CB5E63"/>
    <w:rsid w:val="00CC0895"/>
    <w:rsid w:val="00CC308D"/>
    <w:rsid w:val="00CC3321"/>
    <w:rsid w:val="00CC3CB8"/>
    <w:rsid w:val="00CC411B"/>
    <w:rsid w:val="00CC5530"/>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1C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15DCD"/>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010"/>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244D"/>
    <w:rsid w:val="00FC49AD"/>
    <w:rsid w:val="00FD1537"/>
    <w:rsid w:val="00FD5B8D"/>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2437</Words>
  <Characters>13893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2024-04-24T15:49:00Z</dcterms:created>
  <dcterms:modified xsi:type="dcterms:W3CDTF">2024-04-24T16:25:00Z</dcterms:modified>
</cp:coreProperties>
</file>