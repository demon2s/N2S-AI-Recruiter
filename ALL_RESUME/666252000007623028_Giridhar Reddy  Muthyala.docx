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8F400A" w14:textId="0C2180C2" w:rsidR="00D51396" w:rsidRPr="009C6E2A" w:rsidRDefault="001D1725" w:rsidP="009C6E2A">
      <w:pPr>
        <w:pStyle w:val="BodyCopy"/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SUMMARY</w:t>
      </w:r>
      <w:r w:rsidR="00532972" w:rsidRPr="009C6E2A">
        <w:rPr>
          <w:rFonts w:ascii="Calibri" w:hAnsi="Calibri" w:cs="Calibri"/>
        </w:rPr>
        <w:t>:</w:t>
      </w:r>
    </w:p>
    <w:p w14:paraId="49522829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Over all 8+ years of experience in Analysis, Design, Development, Implementation, and Testing of various stand-alone, intranet, Client-Server, and web-based software applications using Microsoft Technologies including primary skills C#, ASP.NET, .NET Framework, NETCORE, Ajax, JavaScript, JQuery, JSON, ADO.NET, WCF, WPF, MVC, MVVM, UWP, Web services, CSS, HTML 5, XAML, XML, Python, Power shell, Linux, Oracle, SQL Server/2016 2014.</w:t>
      </w:r>
    </w:p>
    <w:p w14:paraId="6FDB75F2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Experience in Object-Oriented Design, MVC, and MVVM Design patterns.</w:t>
      </w:r>
    </w:p>
    <w:p w14:paraId="5148C8F0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Have in-depth knowledge of Software Development Life Cycle (SDLC) methodologies, TDD, and experience working in Agile, and Waterfall. Primarily in Agile methodology.</w:t>
      </w:r>
    </w:p>
    <w:p w14:paraId="70517B1F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the components using Angular 8 needed for the application from scratch and customized from various Angular-related libraries to meet the application’s functionality.</w:t>
      </w:r>
    </w:p>
    <w:p w14:paraId="00ED4F99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Expertise in Angular features like Routing, Data Binding, Directives, Page Loading, Component Communication, Dependency Injection, Service, HTTP server, Forms, and Exception Handling.</w:t>
      </w:r>
    </w:p>
    <w:p w14:paraId="2B135376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Good knowledge of React JS framework to develop the SPA.</w:t>
      </w:r>
    </w:p>
    <w:p w14:paraId="1F759629" w14:textId="1EDD1333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 xml:space="preserve">Very good understanding of DevOps concepts and a critical thinker of its different application </w:t>
      </w:r>
      <w:r w:rsidR="009C6E2A" w:rsidRPr="009C6E2A">
        <w:rPr>
          <w:rFonts w:ascii="Calibri" w:hAnsi="Calibri" w:cs="Calibri"/>
        </w:rPr>
        <w:t>Areas’ll</w:t>
      </w:r>
    </w:p>
    <w:p w14:paraId="7D0E5C06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Building and maintaining systems in Windows Azure for development and production systems. This applies to standard VMs as well as other Azure services.</w:t>
      </w:r>
    </w:p>
    <w:p w14:paraId="2AED526C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Hands-on experience in Azure App &amp;amp; Cloud Services, PaaS, Azure SQL Data Warehouse, Azure Blob Storage, Azure service bus, Queues, Web API, VM creation, ARM Templates, IaaS, Storage, and database.</w:t>
      </w:r>
    </w:p>
    <w:p w14:paraId="6D7FBB3E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Experience working with Azure Monitoring, Data Factory, Traffic Manager, Service Bus, and Key Vault.</w:t>
      </w:r>
    </w:p>
    <w:p w14:paraId="583F3AB3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Working Experience on Azure Storage, Azure Cosmos DB, Azure SQL API, and in different PaaS Solutions with Web, and worker Roles and Azure Web Apps.</w:t>
      </w:r>
    </w:p>
    <w:p w14:paraId="0CBBC490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Designed and deployed Docker containers for .NET applications, optimizing deployment processes and improving scalability.</w:t>
      </w:r>
    </w:p>
    <w:p w14:paraId="1A70927E" w14:textId="434B692B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Strong understanding of the MVVM (Model-View-</w:t>
      </w:r>
      <w:r w:rsidR="009C6E2A" w:rsidRPr="009C6E2A">
        <w:rPr>
          <w:rFonts w:ascii="Calibri" w:hAnsi="Calibri" w:cs="Calibri"/>
        </w:rPr>
        <w:t>View Model</w:t>
      </w:r>
      <w:r w:rsidRPr="009C6E2A">
        <w:rPr>
          <w:rFonts w:ascii="Calibri" w:hAnsi="Calibri" w:cs="Calibri"/>
        </w:rPr>
        <w:t>) architectural pattern and its implementation in XAML-based applications.</w:t>
      </w:r>
    </w:p>
    <w:p w14:paraId="6BB0BEDE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Experienced in designing responsive user interfaces with .NET MAUI, ensuring consistent user experience across different devices and form factors.</w:t>
      </w:r>
    </w:p>
    <w:p w14:paraId="76973558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Proficient in integrating platform-specific features and APIs into .NET MAUI applications to leverage native capabilities and provide seamless user experiences.</w:t>
      </w:r>
    </w:p>
    <w:p w14:paraId="21E663FC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Integrated Kafka into microservices architecture using Docker Swarm/Kubernetes, enabling efficient communication and real-time data processing across distributed systems.</w:t>
      </w:r>
    </w:p>
    <w:p w14:paraId="1E968D7F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Hands-on experience with XAML (eXtensible Application Markup Language) for defining UI layouts and styling in .NET MAUI applications, enabling rapid development and customization of user interfaces.</w:t>
      </w:r>
    </w:p>
    <w:p w14:paraId="10BEF78A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Knowledgeable in using .NET CLI (Command-Line Interface) and Visual Studio for .NET for project setup, debugging, and deployment of .NET MAUI applications.</w:t>
      </w:r>
    </w:p>
    <w:p w14:paraId="092B17AB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Skilled in data binding techniques in XAML, connecting UI elements to data sources for dynamic content presentation and manipulation.</w:t>
      </w:r>
    </w:p>
    <w:p w14:paraId="5537A6E1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Worked with NPM commands and using Package.json for managing dependencies and dev-dependencies of Node.js applications.</w:t>
      </w:r>
    </w:p>
    <w:p w14:paraId="5309E293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Integrated Bootstrap seamlessly with JavaScript frameworks (e.g., jQuery) and CSS preprocessors (e.g., SASS) to enhance functionality and maintainability.</w:t>
      </w:r>
    </w:p>
    <w:p w14:paraId="3D45FD44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Ensured cross-browser compatibility by utilizing Bootstrap’s standardized CSS and JavaScript components, enhancing the accessibility and usability of web applications.</w:t>
      </w:r>
    </w:p>
    <w:p w14:paraId="4111E7B4" w14:textId="655666F6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Implemented performance optimizations in Bootstrap-based projects, including minimizing CSS and JavaScript file sizes, optimizing image loading, and leveraging caching techniques.</w:t>
      </w:r>
    </w:p>
    <w:p w14:paraId="66F2C199" w14:textId="2753982C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lastRenderedPageBreak/>
        <w:t xml:space="preserve">Good knowledge of Microservices, AWS (Amazon Web Services), working with EC2, S3, </w:t>
      </w:r>
      <w:r w:rsidR="009C6E2A" w:rsidRPr="009C6E2A">
        <w:rPr>
          <w:rFonts w:ascii="Calibri" w:hAnsi="Calibri" w:cs="Calibri"/>
        </w:rPr>
        <w:t>CloudWatch</w:t>
      </w:r>
      <w:r w:rsidRPr="009C6E2A">
        <w:rPr>
          <w:rFonts w:ascii="Calibri" w:hAnsi="Calibri" w:cs="Calibri"/>
        </w:rPr>
        <w:t>, and Docker.</w:t>
      </w:r>
    </w:p>
    <w:p w14:paraId="09FA094A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Proficient C# developer with X years of experience in designing, developing, and maintaining robust applications.</w:t>
      </w:r>
    </w:p>
    <w:p w14:paraId="58431547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Strong background in object-oriented programming, software architecture, and database management.</w:t>
      </w:r>
    </w:p>
    <w:p w14:paraId="209423E1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Experienced in working with .NET Framework and .NET Core, as well as various development tools and environments.</w:t>
      </w:r>
    </w:p>
    <w:p w14:paraId="6E313578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Designed and implemented scalable microservices architectures for enterprise applications, improving system modularity and scalability by 50%.</w:t>
      </w:r>
    </w:p>
    <w:p w14:paraId="70DD286A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Experience in Service Oriented Architecture, Web Services, WCF RIA Services, SOAP, WPF over HTTP, WSDL, and UDDI.</w:t>
      </w:r>
    </w:p>
    <w:p w14:paraId="6F645308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IAM Implementation and Administration: Implemented and administered Identity and Access Management solutions to ensure secure and efficient access controls across organizational systems and applications.</w:t>
      </w:r>
    </w:p>
    <w:p w14:paraId="76D242BA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Policy Development and Enforcement: Developed IAM policies and procedures aligned with industry standards (e.g., NIST, ISO) and regulatory requirements (e.g., GDPR, HIPAA), ensuring compliance and security.</w:t>
      </w:r>
    </w:p>
    <w:p w14:paraId="7B56DE44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Experience in Oracle-supplied packages, Dynamic SQL, Records, and PL/SQL Tables.</w:t>
      </w:r>
    </w:p>
    <w:p w14:paraId="4E99CAEB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As a member of a scrum team, partnered with colleagues to build and test web applications. Specialized development using JavaScript, HTML5, CSS, Bootstrap, TypeScript, and Angular CLI.</w:t>
      </w:r>
    </w:p>
    <w:p w14:paraId="7D0A68B7" w14:textId="77777777" w:rsidR="000C15AE" w:rsidRPr="009C6E2A" w:rsidRDefault="000C15AE" w:rsidP="009C6E2A">
      <w:pPr>
        <w:pStyle w:val="NoSpacing"/>
        <w:numPr>
          <w:ilvl w:val="0"/>
          <w:numId w:val="3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Periodic Access Review Process: Developed and implemented a structured process for conducting periodic access reviews across enterprise systems and applications.</w:t>
      </w:r>
    </w:p>
    <w:p w14:paraId="0F135165" w14:textId="77777777" w:rsidR="00844F3E" w:rsidRPr="009C6E2A" w:rsidRDefault="00844F3E" w:rsidP="009C6E2A">
      <w:pPr>
        <w:pStyle w:val="NoSpacing"/>
        <w:jc w:val="both"/>
        <w:rPr>
          <w:rFonts w:ascii="Calibri" w:hAnsi="Calibri" w:cs="Calibri"/>
        </w:rPr>
      </w:pPr>
    </w:p>
    <w:p w14:paraId="39C426A2" w14:textId="6514E231" w:rsidR="004E5322" w:rsidRPr="009C6E2A" w:rsidRDefault="00E66AC4" w:rsidP="009C6E2A">
      <w:pPr>
        <w:pStyle w:val="NoSpacing"/>
        <w:jc w:val="both"/>
        <w:rPr>
          <w:rFonts w:ascii="Calibri" w:hAnsi="Calibri" w:cs="Calibri"/>
          <w:b/>
          <w:bCs/>
          <w:smallCaps/>
        </w:rPr>
      </w:pPr>
      <w:r w:rsidRPr="009C6E2A">
        <w:rPr>
          <w:rFonts w:ascii="Calibri" w:hAnsi="Calibri" w:cs="Calibri"/>
          <w:b/>
          <w:bCs/>
        </w:rPr>
        <w:t xml:space="preserve">TECHNICAL </w:t>
      </w:r>
      <w:r w:rsidR="001D1725" w:rsidRPr="009C6E2A">
        <w:rPr>
          <w:rFonts w:ascii="Calibri" w:hAnsi="Calibri" w:cs="Calibri"/>
          <w:b/>
          <w:bCs/>
          <w:smallCaps/>
        </w:rPr>
        <w:t>SKILLS</w:t>
      </w:r>
      <w:r w:rsidR="00526C25" w:rsidRPr="009C6E2A">
        <w:rPr>
          <w:rFonts w:ascii="Calibri" w:hAnsi="Calibri" w:cs="Calibri"/>
          <w:b/>
          <w:bCs/>
        </w:rPr>
        <w:t xml:space="preserve">: </w:t>
      </w:r>
    </w:p>
    <w:p w14:paraId="2DAF8B1F" w14:textId="77777777" w:rsidR="001D02FC" w:rsidRPr="009C6E2A" w:rsidRDefault="001D02FC" w:rsidP="009C6E2A">
      <w:pPr>
        <w:pStyle w:val="NoSpacing"/>
        <w:jc w:val="both"/>
        <w:rPr>
          <w:rFonts w:ascii="Calibri" w:hAnsi="Calibri" w:cs="Calibri"/>
        </w:rPr>
      </w:pPr>
    </w:p>
    <w:p w14:paraId="2B231865" w14:textId="77777777" w:rsidR="009F274D" w:rsidRPr="009C6E2A" w:rsidRDefault="009F274D" w:rsidP="009C6E2A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  <w:b/>
          <w:bCs/>
        </w:rPr>
        <w:t>Languages &amp; Technologies:</w:t>
      </w:r>
      <w:r w:rsidRPr="009C6E2A">
        <w:rPr>
          <w:rFonts w:ascii="Calibri" w:hAnsi="Calibri" w:cs="Calibri"/>
        </w:rPr>
        <w:t xml:space="preserve"> C, C#, .NET Frameworks, .NET Core, EF Core, VB.Net, Web Services, WCF, WPF, ADO.NET, LINQ, Entity Framework.</w:t>
      </w:r>
    </w:p>
    <w:p w14:paraId="7C6B9761" w14:textId="77777777" w:rsidR="009F274D" w:rsidRPr="009C6E2A" w:rsidRDefault="009F274D" w:rsidP="009C6E2A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  <w:b/>
          <w:bCs/>
        </w:rPr>
        <w:t>Databases</w:t>
      </w:r>
      <w:r w:rsidRPr="009C6E2A">
        <w:rPr>
          <w:rFonts w:ascii="Calibri" w:hAnsi="Calibri" w:cs="Calibri"/>
        </w:rPr>
        <w:t>: SQL 2014/2016/2019, PL/SQL, T-SQL, SQL, Oracle.</w:t>
      </w:r>
    </w:p>
    <w:p w14:paraId="469B6963" w14:textId="77777777" w:rsidR="009F274D" w:rsidRPr="009C6E2A" w:rsidRDefault="009F274D" w:rsidP="009C6E2A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  <w:b/>
          <w:bCs/>
        </w:rPr>
        <w:t>Web Technologies</w:t>
      </w:r>
      <w:r w:rsidRPr="009C6E2A">
        <w:rPr>
          <w:rFonts w:ascii="Calibri" w:hAnsi="Calibri" w:cs="Calibri"/>
        </w:rPr>
        <w:t>: HTML, CSS, AJAX, JQuery, JavaScript, TypeScript, Python, Power Shell, Angular, JSON, XML, XSL, Bootstrap.</w:t>
      </w:r>
    </w:p>
    <w:p w14:paraId="5326CC43" w14:textId="77777777" w:rsidR="009F274D" w:rsidRPr="009C6E2A" w:rsidRDefault="009F274D" w:rsidP="009C6E2A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  <w:b/>
          <w:bCs/>
        </w:rPr>
        <w:t>Operating Systems</w:t>
      </w:r>
      <w:r w:rsidRPr="009C6E2A">
        <w:rPr>
          <w:rFonts w:ascii="Calibri" w:hAnsi="Calibri" w:cs="Calibri"/>
        </w:rPr>
        <w:t>: Windows 10/8/7/XP, Windows Server 2012 R2.</w:t>
      </w:r>
    </w:p>
    <w:p w14:paraId="12770341" w14:textId="77777777" w:rsidR="009F274D" w:rsidRPr="009C6E2A" w:rsidRDefault="009F274D" w:rsidP="009C6E2A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  <w:b/>
          <w:bCs/>
        </w:rPr>
        <w:t>Version Control Tools</w:t>
      </w:r>
      <w:r w:rsidRPr="009C6E2A">
        <w:rPr>
          <w:rFonts w:ascii="Calibri" w:hAnsi="Calibri" w:cs="Calibri"/>
        </w:rPr>
        <w:t>: VSS, SVN, TFS, Git, Azure DevOps</w:t>
      </w:r>
    </w:p>
    <w:p w14:paraId="7AC49114" w14:textId="77777777" w:rsidR="009F274D" w:rsidRPr="009C6E2A" w:rsidRDefault="009F274D" w:rsidP="009C6E2A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  <w:b/>
          <w:bCs/>
        </w:rPr>
        <w:t>IDE and Tools</w:t>
      </w:r>
      <w:r w:rsidRPr="009C6E2A">
        <w:rPr>
          <w:rFonts w:ascii="Calibri" w:hAnsi="Calibri" w:cs="Calibri"/>
        </w:rPr>
        <w:t>: Microsoft Visual Studio. Net 2019/2017/2015, MS Office, SSMS, SQL Profiler, SQL Server Agent.</w:t>
      </w:r>
    </w:p>
    <w:p w14:paraId="61FE9C82" w14:textId="77777777" w:rsidR="009F274D" w:rsidRPr="009C6E2A" w:rsidRDefault="009F274D" w:rsidP="009C6E2A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  <w:b/>
          <w:bCs/>
        </w:rPr>
        <w:t>MS Software Packages</w:t>
      </w:r>
      <w:r w:rsidRPr="009C6E2A">
        <w:rPr>
          <w:rFonts w:ascii="Calibri" w:hAnsi="Calibri" w:cs="Calibri"/>
        </w:rPr>
        <w:t>: MS Office, MS FrontPage, Microsoft Visio, SharePoint, MS Excel.</w:t>
      </w:r>
    </w:p>
    <w:p w14:paraId="2F753F14" w14:textId="77777777" w:rsidR="00284C6F" w:rsidRPr="009C6E2A" w:rsidRDefault="00284C6F" w:rsidP="009C6E2A">
      <w:pPr>
        <w:pStyle w:val="NoSpacing"/>
        <w:jc w:val="both"/>
        <w:rPr>
          <w:rFonts w:ascii="Calibri" w:hAnsi="Calibri" w:cs="Calibri"/>
          <w:b/>
          <w:bCs/>
        </w:rPr>
      </w:pPr>
    </w:p>
    <w:p w14:paraId="37D94D96" w14:textId="598DC96D" w:rsidR="00532972" w:rsidRPr="009C6E2A" w:rsidRDefault="001D1725" w:rsidP="009C6E2A">
      <w:pPr>
        <w:pStyle w:val="NoSpacing"/>
        <w:jc w:val="both"/>
        <w:rPr>
          <w:rFonts w:ascii="Calibri" w:hAnsi="Calibri" w:cs="Calibri"/>
          <w:b/>
          <w:bCs/>
          <w:smallCaps/>
        </w:rPr>
      </w:pPr>
      <w:r w:rsidRPr="009C6E2A">
        <w:rPr>
          <w:rFonts w:ascii="Calibri" w:hAnsi="Calibri" w:cs="Calibri"/>
          <w:b/>
          <w:bCs/>
        </w:rPr>
        <w:t>PROFESSIONAL EXPERIENCE</w:t>
      </w:r>
      <w:r w:rsidR="00532972" w:rsidRPr="009C6E2A">
        <w:rPr>
          <w:rFonts w:ascii="Calibri" w:hAnsi="Calibri" w:cs="Calibri"/>
          <w:b/>
          <w:bCs/>
        </w:rPr>
        <w:t>:</w:t>
      </w:r>
      <w:r w:rsidR="00532972" w:rsidRPr="009C6E2A">
        <w:rPr>
          <w:rFonts w:ascii="Calibri" w:hAnsi="Calibri" w:cs="Calibri"/>
          <w:b/>
          <w:bCs/>
        </w:rPr>
        <w:tab/>
      </w:r>
    </w:p>
    <w:p w14:paraId="268241CB" w14:textId="77777777" w:rsidR="00532972" w:rsidRPr="009C6E2A" w:rsidRDefault="00532972" w:rsidP="009C6E2A">
      <w:pPr>
        <w:pStyle w:val="NoSpacing"/>
        <w:jc w:val="both"/>
        <w:rPr>
          <w:rFonts w:ascii="Calibri" w:hAnsi="Calibri" w:cs="Calibri"/>
        </w:rPr>
      </w:pPr>
    </w:p>
    <w:p w14:paraId="58BA459A" w14:textId="77777777" w:rsidR="004D4B4F" w:rsidRPr="009C6E2A" w:rsidRDefault="004D4B4F" w:rsidP="009C6E2A">
      <w:pPr>
        <w:pStyle w:val="NoSpacing"/>
        <w:jc w:val="both"/>
        <w:rPr>
          <w:rFonts w:ascii="Calibri" w:hAnsi="Calibri" w:cs="Calibri"/>
          <w:b/>
          <w:bCs/>
        </w:rPr>
      </w:pPr>
      <w:r w:rsidRPr="009C6E2A">
        <w:rPr>
          <w:rFonts w:ascii="Calibri" w:hAnsi="Calibri" w:cs="Calibri"/>
          <w:b/>
          <w:bCs/>
        </w:rPr>
        <w:t>Molina Healthcare, Bothell, WA                                                                                              October 2022 to Present</w:t>
      </w:r>
    </w:p>
    <w:p w14:paraId="7D0D0CCB" w14:textId="2DE6A8B3" w:rsidR="004D4B4F" w:rsidRPr="009C6E2A" w:rsidRDefault="004D4B4F" w:rsidP="009C6E2A">
      <w:pPr>
        <w:pStyle w:val="NoSpacing"/>
        <w:jc w:val="both"/>
        <w:rPr>
          <w:rFonts w:ascii="Calibri" w:hAnsi="Calibri" w:cs="Calibri"/>
          <w:b/>
          <w:bCs/>
        </w:rPr>
      </w:pPr>
      <w:r w:rsidRPr="009C6E2A">
        <w:rPr>
          <w:rFonts w:ascii="Calibri" w:hAnsi="Calibri" w:cs="Calibri"/>
          <w:b/>
          <w:bCs/>
        </w:rPr>
        <w:t>Full Stack Developer</w:t>
      </w:r>
    </w:p>
    <w:p w14:paraId="044AC7FA" w14:textId="77777777" w:rsidR="004D4B4F" w:rsidRPr="009C6E2A" w:rsidRDefault="004D4B4F" w:rsidP="009C6E2A">
      <w:pPr>
        <w:pStyle w:val="NoSpacing"/>
        <w:jc w:val="both"/>
        <w:rPr>
          <w:rFonts w:ascii="Calibri" w:hAnsi="Calibri" w:cs="Calibri"/>
          <w:b/>
          <w:bCs/>
        </w:rPr>
      </w:pPr>
    </w:p>
    <w:p w14:paraId="78B0BE81" w14:textId="77777777" w:rsidR="004D4B4F" w:rsidRPr="009C6E2A" w:rsidRDefault="004D4B4F" w:rsidP="009C6E2A">
      <w:pPr>
        <w:pStyle w:val="NoSpacing"/>
        <w:jc w:val="both"/>
        <w:rPr>
          <w:rFonts w:ascii="Calibri" w:hAnsi="Calibri" w:cs="Calibri"/>
          <w:b/>
          <w:bCs/>
        </w:rPr>
      </w:pPr>
      <w:r w:rsidRPr="009C6E2A">
        <w:rPr>
          <w:rFonts w:ascii="Calibri" w:hAnsi="Calibri" w:cs="Calibri"/>
          <w:b/>
          <w:bCs/>
        </w:rPr>
        <w:t>Responsibilities:</w:t>
      </w:r>
    </w:p>
    <w:p w14:paraId="2F895752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Implemented Agile software development methodologies, specifically SCRUM, employing Test Driven       Development (TDD), and extreme programming to foster teamwork, collaboration, and process adaptability throughout the project life cycle.</w:t>
      </w:r>
    </w:p>
    <w:p w14:paraId="42E7B364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Demonstrated proficiency in Object Oriented Programming (OOP) concepts and SOLID principles, leveraging inheritance, polymorphism, abstraction, and encapsulation in application development. Applied design patterns for effective application design and development.</w:t>
      </w:r>
    </w:p>
    <w:p w14:paraId="4DD9CB8F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lastRenderedPageBreak/>
        <w:t>Developed adaptive and responsive UI components and single-page applications (SPAs) using technologies such as Twitter Bootstrap, HTML5, CSS, Ajax, JavaScript, and jQuery.</w:t>
      </w:r>
    </w:p>
    <w:p w14:paraId="37630AAF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Maintained and improved VB.NET applications, addressing bugs, introducing new features, and optimizing performance. Utilized VB.Net in conjunction with .NET Core for the development of web applications, APIs, and services.</w:t>
      </w:r>
    </w:p>
    <w:p w14:paraId="6D9DBE54" w14:textId="3D0BF643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 xml:space="preserve">Used profiling tools such as Visual Studio Profiler and JetBrains </w:t>
      </w:r>
      <w:r w:rsidR="009C6E2A" w:rsidRPr="009C6E2A">
        <w:rPr>
          <w:rFonts w:ascii="Calibri" w:hAnsi="Calibri" w:cs="Calibri"/>
        </w:rPr>
        <w:t>dot Trace</w:t>
      </w:r>
      <w:r w:rsidRPr="009C6E2A">
        <w:rPr>
          <w:rFonts w:ascii="Calibri" w:hAnsi="Calibri" w:cs="Calibri"/>
        </w:rPr>
        <w:t xml:space="preserve"> to identify and resolve performance bottlenecks in C# applications.</w:t>
      </w:r>
    </w:p>
    <w:p w14:paraId="579B85CA" w14:textId="4F36F69F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 xml:space="preserve">Used Roslyn to create custom C# code analyzers and </w:t>
      </w:r>
      <w:r w:rsidR="009C6E2A" w:rsidRPr="009C6E2A">
        <w:rPr>
          <w:rFonts w:ascii="Calibri" w:hAnsi="Calibri" w:cs="Calibri"/>
        </w:rPr>
        <w:t>refactoring’s</w:t>
      </w:r>
      <w:r w:rsidRPr="009C6E2A">
        <w:rPr>
          <w:rFonts w:ascii="Calibri" w:hAnsi="Calibri" w:cs="Calibri"/>
        </w:rPr>
        <w:t>, improving code quality and consistency.</w:t>
      </w:r>
    </w:p>
    <w:p w14:paraId="0468782B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Leveraged Docker and Kubernetes to containerize and orchestrate microservices, achieving consistent deployment and seamless scalability across distributed environments.</w:t>
      </w:r>
    </w:p>
    <w:p w14:paraId="36D6BEAC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Integrated Kafka into microservices architecture using Docker Swarm/Kubernetes, enabling efficient communication and real-time data processing.</w:t>
      </w:r>
    </w:p>
    <w:p w14:paraId="675D9709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Created interactive dashboards with Angular Grid, incorporating real-time data streaming from Web APIs to provide dynamic and responsive data visualizations.</w:t>
      </w:r>
    </w:p>
    <w:p w14:paraId="0C782A36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Possessed expert knowledge in JavaScript frameworks, including Angular 2/4/6/8/12, TypeScript, and experience in working with web services using WCF, SOAP, and REST.</w:t>
      </w:r>
    </w:p>
    <w:p w14:paraId="78F80958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Proficiently utilized various Platform as a Service (PaaS) solutions, such as Microsoft Azure App Service. Developed applications with .Net Technologies like ASP.NET, ASP.NET MVC with Razor, WPF, WCF, Web Forms, Win Forms, and Web API.</w:t>
      </w:r>
    </w:p>
    <w:p w14:paraId="5E8B69DB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Policy and Procedure Development: Designed policies and procedures for conducting access reviews in alignment with regulatory requirements (e.g., GDPR, SOX) and industry best practices.</w:t>
      </w:r>
    </w:p>
    <w:p w14:paraId="432092EE" w14:textId="2982000E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Access Review Automation: Implemented automation tools (e.g., identity governance solutions) to streamline and automate the access review process, improving efficiency and accuracy.</w:t>
      </w:r>
    </w:p>
    <w:p w14:paraId="53B196D7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Successfully implemented NgRx Store for Angular applications, managing the global state of the application.</w:t>
      </w:r>
    </w:p>
    <w:p w14:paraId="5EF4A2E6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Created and maintained Extract, Transform, Load (ETL) documentation, including data flow diagrams, technical specifications, and process documentation for future reference and team collaboration.</w:t>
      </w:r>
    </w:p>
    <w:p w14:paraId="6A1A47DD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Implemented real-time collaboration features in Angular Grid applications, enabling multiple users to view and edit data simultaneously through synchronized Web API updates.</w:t>
      </w:r>
    </w:p>
    <w:p w14:paraId="0D43E239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Demonstrated knowledge in creating Single Page Applications using the Angular framework.</w:t>
      </w:r>
    </w:p>
    <w:p w14:paraId="004A5EA1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Handled large volumes of data during ETL processes, implementing strategies such as parallel processing and data partitioning for improved performance.</w:t>
      </w:r>
    </w:p>
    <w:p w14:paraId="401D09A0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reusable controls using ASP.NET and C# in the .NET Framework.</w:t>
      </w:r>
    </w:p>
    <w:p w14:paraId="35070F60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web applications using C# (4,6,7,8), ASP.Net MVC, Razor View Engine, Entity Framework, LINQ, HTML, CSS, JavaScript, Ajax, JSON, Bootstrap, and jQuery.</w:t>
      </w:r>
    </w:p>
    <w:p w14:paraId="6AE5AC57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Translated high-level business needs, cases, and models into detailed design specifications, providing all technical documentation for approval.</w:t>
      </w:r>
    </w:p>
    <w:p w14:paraId="081176FA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Designed and deployed Docker containers for .NET applications, optimizing deployment processes and improving scalability by 40%.</w:t>
      </w:r>
    </w:p>
    <w:p w14:paraId="210E018E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RESTful APIs and integrated with third-party services using JSON/XML and messaging protocols (e.g., Kafka) to enable real-time data exchange and business process automation.</w:t>
      </w:r>
    </w:p>
    <w:p w14:paraId="315E68EC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Designed and optimized SQL Server/PostgreSQL databases for high-volume transactional applications, reducing query response times by 30% through indexing and query optimization.</w:t>
      </w:r>
    </w:p>
    <w:p w14:paraId="0DEBF264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Utilized SQL Server Databases and .Net software technologies to develop Internet and intranet web services and web page applications.</w:t>
      </w:r>
    </w:p>
    <w:p w14:paraId="2FBE92D6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Used Gulp.js to optimize and minify front-end assets, reducing page load times and improving overall website performance.</w:t>
      </w:r>
    </w:p>
    <w:p w14:paraId="3D13F189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lastRenderedPageBreak/>
        <w:t>Developed robust error handling and retry mechanisms for Kafka consumers within Docker containers, ensuring reliable message delivery.</w:t>
      </w:r>
    </w:p>
    <w:p w14:paraId="4125EDC9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Designed web applications with Angular and WEB API as the backend layer using .NET Core.</w:t>
      </w:r>
    </w:p>
    <w:p w14:paraId="672009C4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Created .Net Core applications for Web API development.</w:t>
      </w:r>
    </w:p>
    <w:p w14:paraId="5323848F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Coded in Angular 4/8 MVC framework to build web applications for internal use.</w:t>
      </w:r>
    </w:p>
    <w:p w14:paraId="14A1526B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Involved in developing Restful APIs using C# .Net.</w:t>
      </w:r>
    </w:p>
    <w:p w14:paraId="0BE39F00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Implemented and optimized PL/SQL procedures, functions, and packages for data validation, transformation, and integration, resulting in improved application performance and efficiency.</w:t>
      </w:r>
    </w:p>
    <w:p w14:paraId="36578B75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Utilized PowerShell to interact with REST APIs, automate Azure resource management, and perform system administration tasks.</w:t>
      </w:r>
    </w:p>
    <w:p w14:paraId="578DD3C8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Possessed extensive experience in developing reports using Crystal Reports and SQL Server Reporting Services (SSRS).</w:t>
      </w:r>
    </w:p>
    <w:p w14:paraId="7702760C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Implemented service discovery and load balancing strategies within microservices ecosystems, ensuring optimal resource utilization and high availability.</w:t>
      </w:r>
    </w:p>
    <w:p w14:paraId="347794C2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Experience in building .Net Core and integrating applications in Azure Cloud Service, CI/CD.</w:t>
      </w:r>
    </w:p>
    <w:p w14:paraId="6A92AD9E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Incorporated authentication and authorization mechanisms, such as JWT or OAuth, for secure API access.</w:t>
      </w:r>
    </w:p>
    <w:p w14:paraId="181B69C2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Created Object-Oriented Programming (OOP) objects like Collections, Interfaces implementations using C# Generics for extracting data.</w:t>
      </w:r>
    </w:p>
    <w:p w14:paraId="6EB4E568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Integrated Azure Service Bus with Azure Functions to build serverless event-driven architectures, processing incoming messages and triggering functions for further processing.</w:t>
      </w:r>
    </w:p>
    <w:p w14:paraId="2CD1ADE2" w14:textId="77777777" w:rsidR="004D4B4F" w:rsidRPr="009C6E2A" w:rsidRDefault="004D4B4F" w:rsidP="009C6E2A">
      <w:pPr>
        <w:pStyle w:val="NoSpacing"/>
        <w:numPr>
          <w:ilvl w:val="0"/>
          <w:numId w:val="39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Used Microsoft Azure to deploy applications and maintain the database in the cloud.</w:t>
      </w:r>
    </w:p>
    <w:p w14:paraId="03088E8C" w14:textId="77777777" w:rsidR="004D4B4F" w:rsidRPr="009C6E2A" w:rsidRDefault="004D4B4F" w:rsidP="009C6E2A">
      <w:pPr>
        <w:pStyle w:val="NoSpacing"/>
        <w:jc w:val="both"/>
        <w:rPr>
          <w:rFonts w:ascii="Calibri" w:hAnsi="Calibri" w:cs="Calibri"/>
        </w:rPr>
      </w:pPr>
    </w:p>
    <w:p w14:paraId="7A51435C" w14:textId="1D9A2560" w:rsidR="004D4B4F" w:rsidRPr="009C6E2A" w:rsidRDefault="004D4B4F" w:rsidP="009C6E2A">
      <w:pPr>
        <w:pStyle w:val="NoSpacing"/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  <w:b/>
          <w:bCs/>
        </w:rPr>
        <w:t>Environment</w:t>
      </w:r>
      <w:r w:rsidRPr="009C6E2A">
        <w:rPr>
          <w:rFonts w:ascii="Calibri" w:hAnsi="Calibri" w:cs="Calibri"/>
        </w:rPr>
        <w:t>: .NET Framework, ASP.NET MVC 5/4, MS Visual Studio 2019, C#, Entity Framework, LINQ, SQL Server 2016, HTML5, CSS3, Bootstrap 4, JavaScript, jQuery, Angular 8, XML/XSLT/XPATH, Azure, AWS, IIS, Team Foundation Server (TFS), SSIS, NUnit and Web API 2.0.</w:t>
      </w:r>
    </w:p>
    <w:p w14:paraId="3BE3F6D7" w14:textId="77777777" w:rsidR="004A71B9" w:rsidRPr="009C6E2A" w:rsidRDefault="004A71B9" w:rsidP="009C6E2A">
      <w:pPr>
        <w:pStyle w:val="NoSpacing"/>
        <w:jc w:val="both"/>
        <w:rPr>
          <w:rFonts w:ascii="Calibri" w:hAnsi="Calibri" w:cs="Calibri"/>
        </w:rPr>
      </w:pPr>
    </w:p>
    <w:p w14:paraId="39B1BEEA" w14:textId="07F8D1B5" w:rsidR="00D03ACC" w:rsidRPr="009C6E2A" w:rsidRDefault="00D03ACC" w:rsidP="009C6E2A">
      <w:pPr>
        <w:pStyle w:val="NoSpacing"/>
        <w:jc w:val="both"/>
        <w:rPr>
          <w:rFonts w:ascii="Calibri" w:hAnsi="Calibri" w:cs="Calibri"/>
          <w:b/>
          <w:bCs/>
        </w:rPr>
      </w:pPr>
      <w:r w:rsidRPr="009C6E2A">
        <w:rPr>
          <w:rFonts w:ascii="Calibri" w:hAnsi="Calibri" w:cs="Calibri"/>
          <w:b/>
          <w:bCs/>
        </w:rPr>
        <w:t>Walmart, Rogers, Arkansas                                                                                               May 2020 to September 2022</w:t>
      </w:r>
    </w:p>
    <w:p w14:paraId="72F5E741" w14:textId="77777777" w:rsidR="00D03ACC" w:rsidRPr="009C6E2A" w:rsidRDefault="00D03ACC" w:rsidP="009C6E2A">
      <w:pPr>
        <w:pStyle w:val="NoSpacing"/>
        <w:jc w:val="both"/>
        <w:rPr>
          <w:rFonts w:ascii="Calibri" w:hAnsi="Calibri" w:cs="Calibri"/>
          <w:b/>
          <w:bCs/>
        </w:rPr>
      </w:pPr>
      <w:r w:rsidRPr="009C6E2A">
        <w:rPr>
          <w:rFonts w:ascii="Calibri" w:hAnsi="Calibri" w:cs="Calibri"/>
          <w:b/>
          <w:bCs/>
        </w:rPr>
        <w:t>Full Stack .Net Developer</w:t>
      </w:r>
    </w:p>
    <w:p w14:paraId="5EB5970E" w14:textId="77777777" w:rsidR="00D03ACC" w:rsidRPr="009C6E2A" w:rsidRDefault="00D03ACC" w:rsidP="009C6E2A">
      <w:pPr>
        <w:pStyle w:val="NoSpacing"/>
        <w:jc w:val="both"/>
        <w:rPr>
          <w:rFonts w:ascii="Calibri" w:hAnsi="Calibri" w:cs="Calibri"/>
          <w:b/>
          <w:bCs/>
        </w:rPr>
      </w:pPr>
      <w:r w:rsidRPr="009C6E2A">
        <w:rPr>
          <w:rFonts w:ascii="Calibri" w:hAnsi="Calibri" w:cs="Calibri"/>
          <w:b/>
          <w:bCs/>
        </w:rPr>
        <w:t>Responsibilities:</w:t>
      </w:r>
    </w:p>
    <w:p w14:paraId="098D2CB5" w14:textId="77777777" w:rsidR="00D03ACC" w:rsidRPr="009C6E2A" w:rsidRDefault="00D03ACC" w:rsidP="009C6E2A">
      <w:pPr>
        <w:pStyle w:val="NoSpacing"/>
        <w:jc w:val="both"/>
        <w:rPr>
          <w:rFonts w:ascii="Calibri" w:hAnsi="Calibri" w:cs="Calibri"/>
          <w:b/>
          <w:bCs/>
        </w:rPr>
      </w:pPr>
    </w:p>
    <w:p w14:paraId="7770EA65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Full software life cycle experience, involved in requirement analysis, development, testing, debugging, and support.</w:t>
      </w:r>
    </w:p>
    <w:p w14:paraId="41DD1DA0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Involved in the design and development of rich and enhanced web applications using C#, ASP.NET MVC with Razor View Engine, jQuery, AJAX, HTML, CSS, and JavaScript.</w:t>
      </w:r>
    </w:p>
    <w:p w14:paraId="5AC6638E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Designed and implemented web applications using C# and ASP.NET Core increasing performance.</w:t>
      </w:r>
    </w:p>
    <w:p w14:paraId="07E63606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Also responsible for developing the partner Homepages using HTML5, CSS3, JavaScript, NodeJS and jQuery.</w:t>
      </w:r>
    </w:p>
    <w:p w14:paraId="25B34C30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Involved in the design of UML diagrams like Class Diagrams, Sequence Diagrams, and Activity Diagrams from the Use Cases.</w:t>
      </w:r>
    </w:p>
    <w:p w14:paraId="6A7E9644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Work with ASP.NET Web pages, Web Services, State Management, caching features, configuring optimizations, and securing the web application.</w:t>
      </w:r>
    </w:p>
    <w:p w14:paraId="15579DD3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Collaborated with DevOps teams to implement CI/CD pipelines for Dockerized applications, streamlining deployment and enhancing development efficiency.</w:t>
      </w:r>
    </w:p>
    <w:p w14:paraId="5D4E6970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Create Inbound and outbound WCF services/Web Services, MSMQ have been created to integrate with Email client and support applications.</w:t>
      </w:r>
    </w:p>
    <w:p w14:paraId="242FD9F6" w14:textId="3ADB2E3F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 xml:space="preserve">Developed multi-threaded applications in C# to enhance performance and responsiveness, resulting </w:t>
      </w:r>
      <w:r w:rsidR="009C6E2A" w:rsidRPr="009C6E2A">
        <w:rPr>
          <w:rFonts w:ascii="Calibri" w:hAnsi="Calibri" w:cs="Calibri"/>
        </w:rPr>
        <w:t>in faster</w:t>
      </w:r>
      <w:r w:rsidRPr="009C6E2A">
        <w:rPr>
          <w:rFonts w:ascii="Calibri" w:hAnsi="Calibri" w:cs="Calibri"/>
        </w:rPr>
        <w:t xml:space="preserve"> processing times.</w:t>
      </w:r>
    </w:p>
    <w:p w14:paraId="5AC977E6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lastRenderedPageBreak/>
        <w:t>Developed resilient Kafka consumers within Docker containers, ensuring message delivery guarantees and enhancing application reliability in dynamic environments.</w:t>
      </w:r>
    </w:p>
    <w:p w14:paraId="7E09A1F8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Use ASP.NET Validation controls for client-side validation of Server Controls.</w:t>
      </w:r>
    </w:p>
    <w:p w14:paraId="5297AB1E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Implement MVC-like architecture and singleton Design Patterns.</w:t>
      </w:r>
    </w:p>
    <w:p w14:paraId="1F8C79D6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 dynamic ASPX web pages using ASP.NET, HTML, XSLT, and JavaScript.</w:t>
      </w:r>
    </w:p>
    <w:p w14:paraId="6B2ADBB5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Use wide ASP.NET Data controls to display data in a customized format.</w:t>
      </w:r>
    </w:p>
    <w:p w14:paraId="663BAE34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Design in accordance with SOA principles to support Distributed computing where services are consumed by using Windows Communication Foundation WCF.</w:t>
      </w:r>
    </w:p>
    <w:p w14:paraId="1A97000C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Effectively use JQuery a concise JavaScript Library for traversing HTML documents, event handling, and AJAX interactions.</w:t>
      </w:r>
    </w:p>
    <w:p w14:paraId="2DE98934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Use LINQ to SQL, and LINQ to Objects for retrieving the data efficiently and Just in a timely manner.</w:t>
      </w:r>
    </w:p>
    <w:p w14:paraId="7341563F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the application module using front-end frameworks such as Angular 6/7, JavaScript, and jQuery.</w:t>
      </w:r>
    </w:p>
    <w:p w14:paraId="2C969E3B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Utilized core Angular features such as HTTP, Data Binding, Forms, Services, and Dependency Injection.</w:t>
      </w:r>
    </w:p>
    <w:p w14:paraId="29411447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Used Angular's latest features like CLI Prompts, CDK, and Virtual Scrolling to improve application performance.</w:t>
      </w:r>
    </w:p>
    <w:p w14:paraId="40B3AF46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Involved in the creation of an interface to manage the user menu and Bulk update of Attributes using Angular and jQuery.</w:t>
      </w:r>
    </w:p>
    <w:p w14:paraId="4857F535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Experience in Azure for system Deploying, Operating and Maintaining compute, network, and storage in the Microsoft Azure environment using Microsoft Technologies</w:t>
      </w:r>
    </w:p>
    <w:p w14:paraId="7166D7DB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Experience in implementing migrating and deploying workloads on Azure VM.</w:t>
      </w:r>
    </w:p>
    <w:p w14:paraId="1173D217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Experience in Restful services is implemented using ASP.NET Web API to support lightweight data exchange in ASP.NET MVC.</w:t>
      </w:r>
    </w:p>
    <w:p w14:paraId="234F74A1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Collaborated with DevOps teams to automate CI/CD pipelines, reducing release cycles from weeks to hours and improving software delivery efficiency by 40%.</w:t>
      </w:r>
    </w:p>
    <w:p w14:paraId="3A3A07C6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Collaborated with cross-functional teams to troubleshoot and resolve performance issues, leveraging Docker monitoring tools and optimizing container performance.</w:t>
      </w:r>
    </w:p>
    <w:p w14:paraId="5F49151D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localization API which stores the translated data in Azure and m tables.</w:t>
      </w:r>
    </w:p>
    <w:p w14:paraId="11BBDFBE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Deploy WCF services on Azure cloud.</w:t>
      </w:r>
    </w:p>
    <w:p w14:paraId="6F832635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Good understanding of storage concepts. Experience in designing and implementing Azure Storage.</w:t>
      </w:r>
    </w:p>
    <w:p w14:paraId="155DA336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Configure Azure cloud service for end-point deployment</w:t>
      </w:r>
    </w:p>
    <w:p w14:paraId="444B0E15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Enable Open ID and Windows Live authentication in Azure cloud apps</w:t>
      </w:r>
    </w:p>
    <w:p w14:paraId="0E680FB4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Deploy WCF services on Azure cloud</w:t>
      </w:r>
    </w:p>
    <w:p w14:paraId="492F1839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Integration of workflow with ASP.NET as host.</w:t>
      </w:r>
    </w:p>
    <w:p w14:paraId="2EC12683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Provided training sessions and created documentation for end-users and IT staff on IAM best practices, policies, and system functionalities, ensuring effective use and management of IAM tools.</w:t>
      </w:r>
    </w:p>
    <w:p w14:paraId="42EF4755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Worked on REST/ WEB API to create methods and consumed in Angular services by HTTP call.</w:t>
      </w:r>
    </w:p>
    <w:p w14:paraId="70905640" w14:textId="77777777" w:rsidR="00D03ACC" w:rsidRPr="009C6E2A" w:rsidRDefault="00D03ACC" w:rsidP="009C6E2A">
      <w:pPr>
        <w:pStyle w:val="NoSpacing"/>
        <w:numPr>
          <w:ilvl w:val="0"/>
          <w:numId w:val="40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Experienced in ASP.NET WEB API and Web Services (SOAP &amp; RESTFUL).</w:t>
      </w:r>
    </w:p>
    <w:p w14:paraId="7FF5809F" w14:textId="77777777" w:rsidR="00D03ACC" w:rsidRPr="009C6E2A" w:rsidRDefault="00D03ACC" w:rsidP="009C6E2A">
      <w:pPr>
        <w:pStyle w:val="NoSpacing"/>
        <w:ind w:left="720"/>
        <w:jc w:val="both"/>
        <w:rPr>
          <w:rFonts w:ascii="Calibri" w:hAnsi="Calibri" w:cs="Calibri"/>
        </w:rPr>
      </w:pPr>
    </w:p>
    <w:p w14:paraId="6C49D54D" w14:textId="16DDF8B0" w:rsidR="00D03ACC" w:rsidRPr="009C6E2A" w:rsidRDefault="00D03ACC" w:rsidP="009C6E2A">
      <w:pPr>
        <w:pStyle w:val="NoSpacing"/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  <w:b/>
          <w:bCs/>
        </w:rPr>
        <w:t>Environment</w:t>
      </w:r>
      <w:r w:rsidRPr="009C6E2A">
        <w:rPr>
          <w:rFonts w:ascii="Calibri" w:hAnsi="Calibri" w:cs="Calibri"/>
        </w:rPr>
        <w:t xml:space="preserve">: Visual Studio 2017, ASP.NET, Angular 6/7, HTML, CSS, Azure, JavaScript, Xamarin Studio, Xamarin, iOS SDK, Android SDK, SQL, WCF services, XML. Web API, </w:t>
      </w:r>
      <w:r w:rsidR="009C6E2A" w:rsidRPr="009C6E2A">
        <w:rPr>
          <w:rFonts w:ascii="Calibri" w:hAnsi="Calibri" w:cs="Calibri"/>
        </w:rPr>
        <w:t>RestFul</w:t>
      </w:r>
      <w:r w:rsidRPr="009C6E2A">
        <w:rPr>
          <w:rFonts w:ascii="Calibri" w:hAnsi="Calibri" w:cs="Calibri"/>
        </w:rPr>
        <w:t>, AJAX, SQL Server2016/2018, WPF, SOAP, TFS, REDIS, JavaScript, JQuery.</w:t>
      </w:r>
    </w:p>
    <w:p w14:paraId="40C61C20" w14:textId="77777777" w:rsidR="00D03ACC" w:rsidRPr="009C6E2A" w:rsidRDefault="00D03ACC" w:rsidP="009C6E2A">
      <w:pPr>
        <w:pStyle w:val="NoSpacing"/>
        <w:jc w:val="both"/>
        <w:rPr>
          <w:rFonts w:ascii="Calibri" w:hAnsi="Calibri" w:cs="Calibri"/>
        </w:rPr>
      </w:pPr>
    </w:p>
    <w:p w14:paraId="50E473E4" w14:textId="77777777" w:rsidR="00717340" w:rsidRPr="009C6E2A" w:rsidRDefault="00717340" w:rsidP="009C6E2A">
      <w:pPr>
        <w:pStyle w:val="NoSpacing"/>
        <w:jc w:val="both"/>
        <w:rPr>
          <w:rFonts w:ascii="Calibri" w:hAnsi="Calibri" w:cs="Calibri"/>
        </w:rPr>
      </w:pPr>
    </w:p>
    <w:p w14:paraId="3614BFA1" w14:textId="0F692CB2" w:rsidR="00717340" w:rsidRPr="009C6E2A" w:rsidRDefault="00717340" w:rsidP="009C6E2A">
      <w:pPr>
        <w:pStyle w:val="NoSpacing"/>
        <w:jc w:val="both"/>
        <w:rPr>
          <w:rFonts w:ascii="Calibri" w:hAnsi="Calibri" w:cs="Calibri"/>
          <w:b/>
          <w:bCs/>
        </w:rPr>
      </w:pPr>
      <w:r w:rsidRPr="009C6E2A">
        <w:rPr>
          <w:rFonts w:ascii="Calibri" w:hAnsi="Calibri" w:cs="Calibri"/>
          <w:b/>
          <w:bCs/>
        </w:rPr>
        <w:t>Genesis, Beaverton, OR                                                                                                         June 2018 to April 2020</w:t>
      </w:r>
    </w:p>
    <w:p w14:paraId="55085EFA" w14:textId="77777777" w:rsidR="00717340" w:rsidRPr="009C6E2A" w:rsidRDefault="00717340" w:rsidP="009C6E2A">
      <w:pPr>
        <w:pStyle w:val="NoSpacing"/>
        <w:jc w:val="both"/>
        <w:rPr>
          <w:rFonts w:ascii="Calibri" w:hAnsi="Calibri" w:cs="Calibri"/>
          <w:b/>
          <w:bCs/>
        </w:rPr>
      </w:pPr>
      <w:r w:rsidRPr="009C6E2A">
        <w:rPr>
          <w:rFonts w:ascii="Calibri" w:hAnsi="Calibri" w:cs="Calibri"/>
          <w:b/>
          <w:bCs/>
        </w:rPr>
        <w:t>Full Stack .Net Developer</w:t>
      </w:r>
    </w:p>
    <w:p w14:paraId="3D306E58" w14:textId="77777777" w:rsidR="00717340" w:rsidRPr="009C6E2A" w:rsidRDefault="00717340" w:rsidP="009C6E2A">
      <w:pPr>
        <w:pStyle w:val="NoSpacing"/>
        <w:jc w:val="both"/>
        <w:rPr>
          <w:rFonts w:ascii="Calibri" w:hAnsi="Calibri" w:cs="Calibri"/>
          <w:b/>
          <w:bCs/>
        </w:rPr>
      </w:pPr>
      <w:r w:rsidRPr="009C6E2A">
        <w:rPr>
          <w:rFonts w:ascii="Calibri" w:hAnsi="Calibri" w:cs="Calibri"/>
          <w:b/>
          <w:bCs/>
        </w:rPr>
        <w:t>Responsibilities:</w:t>
      </w:r>
    </w:p>
    <w:p w14:paraId="7134987A" w14:textId="77777777" w:rsidR="00717340" w:rsidRPr="009C6E2A" w:rsidRDefault="00717340" w:rsidP="009C6E2A">
      <w:pPr>
        <w:pStyle w:val="NoSpacing"/>
        <w:jc w:val="both"/>
        <w:rPr>
          <w:rFonts w:ascii="Calibri" w:hAnsi="Calibri" w:cs="Calibri"/>
          <w:b/>
          <w:bCs/>
        </w:rPr>
      </w:pPr>
    </w:p>
    <w:p w14:paraId="0605F16D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lastRenderedPageBreak/>
        <w:t>Collaborated with the client team in the design and development of applications, utilizing WCF and ASP.NET to meet client requirements, with business logic implemented in C#.</w:t>
      </w:r>
    </w:p>
    <w:p w14:paraId="2D0B92B4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Created project Flow Diagrams and documented business processes at every stage of the Software Development Life Cycle (SDLC).</w:t>
      </w:r>
    </w:p>
    <w:p w14:paraId="3007CE65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solutions for diverse programming scenarios in C#.Net, applying Object-Oriented Programming (OOPS) concepts like Encapsulation, Inheritance, Polymorphism, and Abstraction.</w:t>
      </w:r>
    </w:p>
    <w:p w14:paraId="3685CBB6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Built applications using ASP.NET MVC 4 for full control over rendered HTML5 and incorporated jQuery for client-side scripting.</w:t>
      </w:r>
    </w:p>
    <w:p w14:paraId="45E4E8D9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Utilized ASP.NET MVC 4 to create views that displayed data through Ajax calls to action methods in MVC controllers.</w:t>
      </w:r>
    </w:p>
    <w:p w14:paraId="79C59D9A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Implemented client-side validations using jQuery/JavaScript and ASP.NET MVC 4, including data annotations for model data validations.</w:t>
      </w:r>
    </w:p>
    <w:p w14:paraId="2D3C15CE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data-driven applications using VB.Net, covering database connectivity, querying, and data manipulation.</w:t>
      </w:r>
    </w:p>
    <w:p w14:paraId="751D5939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Worked on performance optimization by identifying and resolving memory leaks and other resource issues in C# applications.</w:t>
      </w:r>
    </w:p>
    <w:p w14:paraId="01F4D44D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Collaborated with development teams to identify and resolve issues with Angular Grid, ensuring smooth functionality and optimal performance.</w:t>
      </w:r>
    </w:p>
    <w:p w14:paraId="2881335D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Designed and implemented secure authentication and authorization mechanisms using VB.Net and ASP.NET.</w:t>
      </w:r>
    </w:p>
    <w:p w14:paraId="7F9C42C3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web applications based on MVC Frameworks with Angular.</w:t>
      </w:r>
    </w:p>
    <w:p w14:paraId="28BA2ABA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Created Windows/desktop applications using the WPF (Windows Presentation Foundation) framework, following the MVVM pattern.</w:t>
      </w:r>
    </w:p>
    <w:p w14:paraId="0905ED07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Integrated VB.Net applications with external APIs and services, utilizing technologies such as REST and Web Services.</w:t>
      </w:r>
    </w:p>
    <w:p w14:paraId="4362D5A6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Demonstrated expertise in developing responsive web applications using Bootstrap, leveraging its grid system, components, and utilities effectively.</w:t>
      </w:r>
    </w:p>
    <w:p w14:paraId="41AB0C4F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Experienced in customizing Bootstrap themes and styles to align with project requirements, ensuring a unique and cohesive design.</w:t>
      </w:r>
    </w:p>
    <w:p w14:paraId="5A0405B8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Successfully implemented responsive designs using Bootstrap, ensuring optimal user experience across various devices and screen sizes.</w:t>
      </w:r>
    </w:p>
    <w:p w14:paraId="675C4792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Demonstrated a strong understanding of data binding and integration with backend services to populate Angular Grid with dynamic data.</w:t>
      </w:r>
    </w:p>
    <w:p w14:paraId="5A32A32C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Implemented enhancements to legacy systems developed in Classic ASP.</w:t>
      </w:r>
    </w:p>
    <w:p w14:paraId="63AAC7D8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a system services SOA application platform for use by all web applications, leveraging Windows Communication Foundation (WCF) services.</w:t>
      </w:r>
    </w:p>
    <w:p w14:paraId="29C182C9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Implemented advanced reporting functionalities in Crystal Reports, including drill-down, drill-through, sorting, filtering, and aggregation.</w:t>
      </w:r>
    </w:p>
    <w:p w14:paraId="7FC32046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Involved in building .Net core applications and integrating them into Azure Cloud Service with CI/CD.</w:t>
      </w:r>
    </w:p>
    <w:p w14:paraId="7BBA13AA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Created the data access layer and data access objects using Entity Framework and LINQ to reduce impedance mismatch.</w:t>
      </w:r>
    </w:p>
    <w:p w14:paraId="2C9152E0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independent WCF services and defined service contracts for specific functionality in the project search module.</w:t>
      </w:r>
    </w:p>
    <w:p w14:paraId="5E25276D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Demonstrated knowledge in creating Single Page Applications using the Angular 2 framework and implemented form validation using validation controls.</w:t>
      </w:r>
    </w:p>
    <w:p w14:paraId="52666873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Maintained AWS infrastructure, including EC2, RDS, SQS, Lambda, etc.</w:t>
      </w:r>
    </w:p>
    <w:p w14:paraId="3DC1D42D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Collaborated with cybersecurity teams to develop incident response plans for IAM-related security incidents, ensuring swift resolution and mitigation of risks.</w:t>
      </w:r>
    </w:p>
    <w:p w14:paraId="4FF5985D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lastRenderedPageBreak/>
        <w:t>Integrated IAM systems with enterprise applications and APIs, facilitating seamless access control and authentication across interconnected systems.</w:t>
      </w:r>
    </w:p>
    <w:p w14:paraId="1BE315B5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Worked on creating Rest Services using ASP.NET Web API and C#.</w:t>
      </w:r>
    </w:p>
    <w:p w14:paraId="71C48623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Used Cascading Style Sheets (CSS) to control the style and layout of multiple web pages simultaneously.</w:t>
      </w:r>
    </w:p>
    <w:p w14:paraId="1B5ACE33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Utilized Platform as a Service (PaaS) features for automated deployments, CI/CD integration, and infrastructure provisioning.</w:t>
      </w:r>
    </w:p>
    <w:p w14:paraId="05A53A25" w14:textId="77777777" w:rsidR="00717340" w:rsidRPr="009C6E2A" w:rsidRDefault="00717340" w:rsidP="009C6E2A">
      <w:pPr>
        <w:pStyle w:val="NoSpacing"/>
        <w:numPr>
          <w:ilvl w:val="0"/>
          <w:numId w:val="42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new user interface components for different modules using Kendo UI with various controls, including Grid controls, chart controls, etc.</w:t>
      </w:r>
    </w:p>
    <w:p w14:paraId="59C1B28C" w14:textId="77777777" w:rsidR="00717340" w:rsidRPr="009C6E2A" w:rsidRDefault="00717340" w:rsidP="009C6E2A">
      <w:pPr>
        <w:pStyle w:val="NoSpacing"/>
        <w:ind w:left="720"/>
        <w:jc w:val="both"/>
        <w:rPr>
          <w:rFonts w:ascii="Calibri" w:hAnsi="Calibri" w:cs="Calibri"/>
        </w:rPr>
      </w:pPr>
    </w:p>
    <w:p w14:paraId="2EB45916" w14:textId="621B0ED1" w:rsidR="00717340" w:rsidRPr="009C6E2A" w:rsidRDefault="00717340" w:rsidP="009C6E2A">
      <w:pPr>
        <w:pStyle w:val="NoSpacing"/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  <w:b/>
          <w:bCs/>
        </w:rPr>
        <w:t>Environment: .</w:t>
      </w:r>
      <w:r w:rsidRPr="009C6E2A">
        <w:rPr>
          <w:rFonts w:ascii="Calibri" w:hAnsi="Calibri" w:cs="Calibri"/>
        </w:rPr>
        <w:t xml:space="preserve">NET Framework, C#.NET, Visual Studio 2013, SQL Server 2012, Oracle 10g, Entity Framework 6.0, HTML, BOOT STRAP, AngularJS, LINQ, T-SQL, IIS 7.0, ASP.NET, ASP.NET MVC 4, WCF, Web services, SOAP, MSMQ, jQuery/JavaScript, XAML, AJAX, CSS, XML, AWS, TFS, Windows 2008 Server </w:t>
      </w:r>
    </w:p>
    <w:p w14:paraId="1026C073" w14:textId="77777777" w:rsidR="00D03ACC" w:rsidRPr="009C6E2A" w:rsidRDefault="00D03ACC" w:rsidP="009C6E2A">
      <w:pPr>
        <w:pStyle w:val="NoSpacing"/>
        <w:jc w:val="both"/>
        <w:rPr>
          <w:rFonts w:ascii="Calibri" w:hAnsi="Calibri" w:cs="Calibri"/>
        </w:rPr>
      </w:pPr>
    </w:p>
    <w:p w14:paraId="089A40B9" w14:textId="03ACC4AE" w:rsidR="00EA4325" w:rsidRPr="009C6E2A" w:rsidRDefault="00EA4325" w:rsidP="009C6E2A">
      <w:pPr>
        <w:pStyle w:val="NoSpacing"/>
        <w:jc w:val="both"/>
        <w:rPr>
          <w:rFonts w:ascii="Calibri" w:hAnsi="Calibri" w:cs="Calibri"/>
          <w:b/>
          <w:bCs/>
        </w:rPr>
      </w:pPr>
      <w:r w:rsidRPr="009C6E2A">
        <w:rPr>
          <w:rFonts w:ascii="Calibri" w:hAnsi="Calibri" w:cs="Calibri"/>
          <w:b/>
          <w:bCs/>
        </w:rPr>
        <w:t>Cybage Software Private Limited Hyd India                                                                     January 2017 to March 2018</w:t>
      </w:r>
    </w:p>
    <w:p w14:paraId="20B19DA0" w14:textId="77777777" w:rsidR="00EA4325" w:rsidRPr="009C6E2A" w:rsidRDefault="00EA4325" w:rsidP="009C6E2A">
      <w:pPr>
        <w:pStyle w:val="NoSpacing"/>
        <w:jc w:val="both"/>
        <w:rPr>
          <w:rFonts w:ascii="Calibri" w:hAnsi="Calibri" w:cs="Calibri"/>
          <w:b/>
          <w:bCs/>
        </w:rPr>
      </w:pPr>
      <w:r w:rsidRPr="009C6E2A">
        <w:rPr>
          <w:rFonts w:ascii="Calibri" w:hAnsi="Calibri" w:cs="Calibri"/>
          <w:b/>
          <w:bCs/>
        </w:rPr>
        <w:t>C# .Net Full Stack Developer</w:t>
      </w:r>
    </w:p>
    <w:p w14:paraId="6728AA85" w14:textId="77777777" w:rsidR="00EA4325" w:rsidRPr="009C6E2A" w:rsidRDefault="00EA4325" w:rsidP="009C6E2A">
      <w:pPr>
        <w:pStyle w:val="NoSpacing"/>
        <w:jc w:val="both"/>
        <w:rPr>
          <w:rFonts w:ascii="Calibri" w:hAnsi="Calibri" w:cs="Calibri"/>
          <w:b/>
          <w:bCs/>
        </w:rPr>
      </w:pPr>
    </w:p>
    <w:p w14:paraId="58F8C13D" w14:textId="1602093A" w:rsidR="00EA4325" w:rsidRPr="009C6E2A" w:rsidRDefault="00EA4325" w:rsidP="009C6E2A">
      <w:pPr>
        <w:pStyle w:val="NoSpacing"/>
        <w:jc w:val="both"/>
        <w:rPr>
          <w:rFonts w:ascii="Calibri" w:hAnsi="Calibri" w:cs="Calibri"/>
          <w:b/>
          <w:bCs/>
        </w:rPr>
      </w:pPr>
      <w:r w:rsidRPr="009C6E2A">
        <w:rPr>
          <w:rFonts w:ascii="Calibri" w:hAnsi="Calibri" w:cs="Calibri"/>
          <w:b/>
          <w:bCs/>
        </w:rPr>
        <w:t>Responsibilities:</w:t>
      </w:r>
    </w:p>
    <w:p w14:paraId="5A1A3140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Designed and implemented applications using .NET Framework 4.6 using AngularJS and MVC.</w:t>
      </w:r>
    </w:p>
    <w:p w14:paraId="39E05A43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Used front end web development tools HTML5, CSS3, JavaScript, Typescript, Bootstrap, Angular JS, Angular2/4 to design UI.</w:t>
      </w:r>
    </w:p>
    <w:p w14:paraId="6EF39966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Designed and developed a Presentation layer using Angular 4 and Angular material.</w:t>
      </w:r>
    </w:p>
    <w:p w14:paraId="1250CED3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Involved in all phases of the project lifecycle i.e. requirement analysis, design, application development, and testing for the project.</w:t>
      </w:r>
    </w:p>
    <w:p w14:paraId="411B365D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Implemented WCF throttling and WCF concurrency to increase the throughput of the WCF web service.</w:t>
      </w:r>
    </w:p>
    <w:p w14:paraId="4C017316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Created Restful services using ASP.NET Web API for exposing these to mobile devices.</w:t>
      </w:r>
    </w:p>
    <w:p w14:paraId="6EA90302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Implemented SQL Cache Dependency in WCF Services.</w:t>
      </w:r>
    </w:p>
    <w:p w14:paraId="64E552C5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Involved in the development of MVC patterns for client-server interaction.</w:t>
      </w:r>
    </w:p>
    <w:p w14:paraId="4CA530E6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Implemented LINQ to SQL for the data access operations.</w:t>
      </w:r>
    </w:p>
    <w:p w14:paraId="7851BF84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Worked on performance optimization by identifying and resolving memory leaks and other resource issues in C# applications.</w:t>
      </w:r>
    </w:p>
    <w:p w14:paraId="732D3498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Interacting with Product Owners and all stakeholders to gather requirements.</w:t>
      </w:r>
    </w:p>
    <w:p w14:paraId="28479EFC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Designed and developed user interfaces using ASP.NET MVC Partial Views and multiple interfaces to transfer the data into different servers.</w:t>
      </w:r>
    </w:p>
    <w:p w14:paraId="5EAAF573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Involved in deployment of the application on the web server</w:t>
      </w:r>
    </w:p>
    <w:p w14:paraId="5F9716B1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Involved in Unit and Functional testing using NUnit.</w:t>
      </w:r>
    </w:p>
    <w:p w14:paraId="424E5CF1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Used GIT to maintain the version control history during development.</w:t>
      </w:r>
    </w:p>
    <w:p w14:paraId="53505ED1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Active participation in different scrum ceremonies like grooming, planning, standup, and Retrospectives.</w:t>
      </w:r>
    </w:p>
    <w:p w14:paraId="4D526CE3" w14:textId="77777777" w:rsidR="00EA4325" w:rsidRPr="009C6E2A" w:rsidRDefault="00EA4325" w:rsidP="009C6E2A">
      <w:pPr>
        <w:pStyle w:val="NoSpacing"/>
        <w:numPr>
          <w:ilvl w:val="0"/>
          <w:numId w:val="44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Responsible for the Code Reviews, managing development and release branches in the GIT source Repository, and deployment of code to different environments.</w:t>
      </w:r>
    </w:p>
    <w:p w14:paraId="6E282F0E" w14:textId="441C6C4F" w:rsidR="00EA4325" w:rsidRPr="009C6E2A" w:rsidRDefault="00EA4325" w:rsidP="009C6E2A">
      <w:pPr>
        <w:pStyle w:val="NoSpacing"/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  <w:b/>
          <w:bCs/>
        </w:rPr>
        <w:t>Environment</w:t>
      </w:r>
      <w:r w:rsidRPr="009C6E2A">
        <w:rPr>
          <w:rFonts w:ascii="Calibri" w:hAnsi="Calibri" w:cs="Calibri"/>
        </w:rPr>
        <w:t xml:space="preserve">: Visual Studio 2015/2017, C#, Microsoft SQL Server 2014/2016, .Net Framework 4.6, Entity Framework, C#, GIT, MVC 5, </w:t>
      </w:r>
      <w:r w:rsidR="002051C5" w:rsidRPr="009C6E2A">
        <w:rPr>
          <w:rFonts w:ascii="Calibri" w:hAnsi="Calibri" w:cs="Calibri"/>
        </w:rPr>
        <w:t>WebApi</w:t>
      </w:r>
      <w:r w:rsidRPr="009C6E2A">
        <w:rPr>
          <w:rFonts w:ascii="Calibri" w:hAnsi="Calibri" w:cs="Calibri"/>
        </w:rPr>
        <w:t>, AngularJS 1.x/2/4, JavaScript, JQuery, LINQ, IIS 7.0, HTML, XML, TFS, Bootstrap.</w:t>
      </w:r>
    </w:p>
    <w:p w14:paraId="08BE6588" w14:textId="77777777" w:rsidR="00EA4325" w:rsidRPr="009C6E2A" w:rsidRDefault="00EA4325" w:rsidP="009C6E2A">
      <w:pPr>
        <w:pStyle w:val="NoSpacing"/>
        <w:jc w:val="both"/>
        <w:rPr>
          <w:rFonts w:ascii="Calibri" w:hAnsi="Calibri" w:cs="Calibri"/>
        </w:rPr>
      </w:pPr>
    </w:p>
    <w:p w14:paraId="41B1A1EF" w14:textId="77777777" w:rsidR="00AC2A8D" w:rsidRPr="009C6E2A" w:rsidRDefault="00AC2A8D" w:rsidP="009C6E2A">
      <w:pPr>
        <w:pStyle w:val="NoSpacing"/>
        <w:jc w:val="both"/>
        <w:rPr>
          <w:rFonts w:ascii="Calibri" w:hAnsi="Calibri" w:cs="Calibri"/>
          <w:b/>
          <w:bCs/>
        </w:rPr>
      </w:pPr>
      <w:r w:rsidRPr="009C6E2A">
        <w:rPr>
          <w:rFonts w:ascii="Calibri" w:hAnsi="Calibri" w:cs="Calibri"/>
          <w:b/>
          <w:bCs/>
        </w:rPr>
        <w:t>Hudda Infotech Private Limited Hyderabad, India                                                        June 2015 to December 2016</w:t>
      </w:r>
    </w:p>
    <w:p w14:paraId="569E1D2C" w14:textId="77777777" w:rsidR="00AC2A8D" w:rsidRPr="009C6E2A" w:rsidRDefault="00AC2A8D" w:rsidP="009C6E2A">
      <w:pPr>
        <w:pStyle w:val="NoSpacing"/>
        <w:jc w:val="both"/>
        <w:rPr>
          <w:rFonts w:ascii="Calibri" w:hAnsi="Calibri" w:cs="Calibri"/>
          <w:b/>
          <w:bCs/>
        </w:rPr>
      </w:pPr>
      <w:r w:rsidRPr="009C6E2A">
        <w:rPr>
          <w:rFonts w:ascii="Calibri" w:hAnsi="Calibri" w:cs="Calibri"/>
          <w:b/>
          <w:bCs/>
        </w:rPr>
        <w:t>C# .Net Full Stack Developer/ Web Application Developer</w:t>
      </w:r>
    </w:p>
    <w:p w14:paraId="3840A602" w14:textId="77777777" w:rsidR="00AC2A8D" w:rsidRPr="009C6E2A" w:rsidRDefault="00AC2A8D" w:rsidP="009C6E2A">
      <w:pPr>
        <w:pStyle w:val="NoSpacing"/>
        <w:jc w:val="both"/>
        <w:rPr>
          <w:rFonts w:ascii="Calibri" w:hAnsi="Calibri" w:cs="Calibri"/>
          <w:b/>
          <w:bCs/>
        </w:rPr>
      </w:pPr>
    </w:p>
    <w:p w14:paraId="369E4AA9" w14:textId="78BEC2B5" w:rsidR="00AC2A8D" w:rsidRPr="009C6E2A" w:rsidRDefault="00AC2A8D" w:rsidP="009C6E2A">
      <w:pPr>
        <w:pStyle w:val="NoSpacing"/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  <w:b/>
          <w:bCs/>
        </w:rPr>
        <w:t>Responsibilities:</w:t>
      </w:r>
    </w:p>
    <w:p w14:paraId="71A2F588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lastRenderedPageBreak/>
        <w:t>Actively involved in Software Development Life Cycle including Analysis, Design, solutions to the business issues and used agile methodology for software development.</w:t>
      </w:r>
    </w:p>
    <w:p w14:paraId="13B24ED5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Worked with n-tier architecture involving Services Layer, Data Access Layer, and Business Layer created using C#.</w:t>
      </w:r>
    </w:p>
    <w:p w14:paraId="3A86EE90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solutions for diverse programming scenarios in C#.Net, employing Object Oriented Programming (OOPS) concepts such as Encapsulation, Inheritance, Polymorphism, and Abstraction.</w:t>
      </w:r>
    </w:p>
    <w:p w14:paraId="657AD218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application using ASP.NET MVC 4 to enable the full control over the rendered HTML and JQuery for client-side scripting.</w:t>
      </w:r>
    </w:p>
    <w:p w14:paraId="33DABD02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Create data access layer using Enterprise library and C# objects.</w:t>
      </w:r>
    </w:p>
    <w:p w14:paraId="6991CAD8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Experience in creating web pages using ASP.NET, C#, Java Script, and CSS.</w:t>
      </w:r>
    </w:p>
    <w:p w14:paraId="191FA77F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Worked with business analysts, project managers, project lead, and other developers to help design, and develop technical design, specs, and coding as part of SDLC.</w:t>
      </w:r>
    </w:p>
    <w:p w14:paraId="6E69839B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Extensively used HTML tags, Bootstrap, and CSS to maintain uniformity in the Web pages.</w:t>
      </w:r>
    </w:p>
    <w:p w14:paraId="60EAD4A8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Worked with ASP.NET MVC 4 to create views to display data by making Ajax calls to action methods in MVC controllers.</w:t>
      </w:r>
    </w:p>
    <w:p w14:paraId="2BED1AE8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Implemented client-side validations using jQuery/Javascript and ASP.NET MVC 4. Data annotations to do validations on the Model Data.</w:t>
      </w:r>
    </w:p>
    <w:p w14:paraId="422E0302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application using ASP.NET MVC 4.0 to enable full control over the rendered HTML and jQuery for client-side scripting.</w:t>
      </w:r>
    </w:p>
    <w:p w14:paraId="7A363D90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Knowledge in Creating Single Page Applications using the Angular framework.</w:t>
      </w:r>
    </w:p>
    <w:p w14:paraId="0DE4B55A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Worked with ASP.NET MVC 4.0 to create views to display data by making Ajax calls to action methods in MVC controllers.</w:t>
      </w:r>
    </w:p>
    <w:p w14:paraId="1A0DF0E0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Windows applications using WPF with MVVM framework.</w:t>
      </w:r>
    </w:p>
    <w:p w14:paraId="23DE772D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Created the Data access layer and Data access objects using Entity Framework and LINQ to reduce impedance mismatch.</w:t>
      </w:r>
    </w:p>
    <w:p w14:paraId="288EBCDC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Designed and developed web applications based on MVC Frameworks AngularJS.</w:t>
      </w:r>
    </w:p>
    <w:p w14:paraId="06F010A7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system services SOA application platform for use by all web applications utilizing Windows Communication Foundation (WCF) services.</w:t>
      </w:r>
    </w:p>
    <w:p w14:paraId="42BB8A25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Worked on creating Rest Services using ASP.NET Web API and C#.</w:t>
      </w:r>
    </w:p>
    <w:p w14:paraId="2FAF7F1D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Responsible for developing WCF Service Libraries to exchange data between Desktop and Central Application and implement business logic.</w:t>
      </w:r>
    </w:p>
    <w:p w14:paraId="7AAC54EC" w14:textId="5DF81365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Worked on developing reports using Crystal Reports and SQL Server Reporting Services (SSRS).</w:t>
      </w:r>
    </w:p>
    <w:p w14:paraId="4042D653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Written JavaScript, jQuery functions for Client-side code to implement different functionalities in validations.</w:t>
      </w:r>
    </w:p>
    <w:p w14:paraId="5F24F9E7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Used Cascading Style Sheets (CSS) to control the style and layout of multiple Web pages all at once.</w:t>
      </w:r>
    </w:p>
    <w:p w14:paraId="28940543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Extensive experience in Building web applications using Kendo UI widgets, jQuery.</w:t>
      </w:r>
    </w:p>
    <w:p w14:paraId="519A95DC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Implemented and optimized PL/SQL procedures, functions, and packages for data validation, transformation, and integration, resulting in improved application performance and efficiency.</w:t>
      </w:r>
    </w:p>
    <w:p w14:paraId="3273ED71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Used Web API to create a Restful Web Services in MVC.NET, which can send messages using XML and JSON.</w:t>
      </w:r>
    </w:p>
    <w:p w14:paraId="2468DDB2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Used Ajax tool kit, Multi views, regular expressions, regular expression validates, user search controls.</w:t>
      </w:r>
    </w:p>
    <w:p w14:paraId="660DC0BD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multiple web services for feeding data to multiple applications using Windows Communication Foundation (WCF).</w:t>
      </w:r>
    </w:p>
    <w:p w14:paraId="38A81303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Developed the independent WCF /WCF REST services and defined Service Contracts for specific functionality in search module.</w:t>
      </w:r>
    </w:p>
    <w:p w14:paraId="22EE39B3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Used LINQ for querying data from the databases and Object collections.</w:t>
      </w:r>
    </w:p>
    <w:p w14:paraId="2828592D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Prepare and present status updates for projects. Manage small projects.</w:t>
      </w:r>
    </w:p>
    <w:p w14:paraId="2EF1E253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Used SCRUM methodology of Agile Software development and TDD in different modules.</w:t>
      </w:r>
    </w:p>
    <w:p w14:paraId="10844EDD" w14:textId="77777777" w:rsidR="00AC2A8D" w:rsidRPr="009C6E2A" w:rsidRDefault="00AC2A8D" w:rsidP="009C6E2A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lastRenderedPageBreak/>
        <w:t>Conduct and design complex systems integration testing activities and implement approved multiple application modules the team has developed or modified, ensuring the application meets the needs of the business client.</w:t>
      </w:r>
    </w:p>
    <w:p w14:paraId="3ED23D6A" w14:textId="77777777" w:rsidR="00AC2A8D" w:rsidRPr="009C6E2A" w:rsidRDefault="00AC2A8D" w:rsidP="009C6E2A">
      <w:pPr>
        <w:pStyle w:val="NoSpacing"/>
        <w:jc w:val="both"/>
        <w:rPr>
          <w:rFonts w:ascii="Calibri" w:hAnsi="Calibri" w:cs="Calibri"/>
        </w:rPr>
      </w:pPr>
    </w:p>
    <w:p w14:paraId="1F740A08" w14:textId="7EA09D05" w:rsidR="00AC2A8D" w:rsidRPr="009C6E2A" w:rsidRDefault="00AC2A8D" w:rsidP="009C6E2A">
      <w:pPr>
        <w:pStyle w:val="NoSpacing"/>
        <w:jc w:val="both"/>
        <w:rPr>
          <w:rFonts w:ascii="Calibri" w:hAnsi="Calibri" w:cs="Calibri"/>
          <w:smallCaps/>
        </w:rPr>
      </w:pPr>
      <w:r w:rsidRPr="009C6E2A">
        <w:rPr>
          <w:rFonts w:ascii="Calibri" w:hAnsi="Calibri" w:cs="Calibri"/>
          <w:b/>
          <w:bCs/>
        </w:rPr>
        <w:t>Environment</w:t>
      </w:r>
      <w:r w:rsidRPr="009C6E2A">
        <w:rPr>
          <w:rFonts w:ascii="Calibri" w:hAnsi="Calibri" w:cs="Calibri"/>
        </w:rPr>
        <w:t>: .NET Framework 4.6, ASP.NET MVC 5/4, MS Visual Studio 2012, C#, Entity Framework, LINQ, SQL Server 2012, HTML5, CSS3, Bootstrap 4, JavaScript, jQuery, Angular 2, XML/XSLT/XPATH, IIS, Team Foundation Server (TFS), SSIS, NUnit and Web API 2.0.</w:t>
      </w:r>
    </w:p>
    <w:p w14:paraId="25D21C73" w14:textId="77777777" w:rsidR="00EA4325" w:rsidRPr="009C6E2A" w:rsidRDefault="00EA4325" w:rsidP="009C6E2A">
      <w:pPr>
        <w:pStyle w:val="Title"/>
        <w:pBdr>
          <w:bottom w:val="single" w:sz="12" w:space="1" w:color="auto"/>
        </w:pBdr>
        <w:jc w:val="both"/>
        <w:rPr>
          <w:rFonts w:ascii="Calibri" w:hAnsi="Calibri" w:cs="Calibri"/>
          <w:smallCaps w:val="0"/>
          <w:sz w:val="22"/>
          <w:szCs w:val="22"/>
        </w:rPr>
      </w:pPr>
    </w:p>
    <w:p w14:paraId="3ED21149" w14:textId="0B31CA33" w:rsidR="00532972" w:rsidRPr="009C6E2A" w:rsidRDefault="00532972" w:rsidP="009C6E2A">
      <w:pPr>
        <w:pStyle w:val="Title"/>
        <w:pBdr>
          <w:bottom w:val="single" w:sz="12" w:space="1" w:color="auto"/>
        </w:pBdr>
        <w:jc w:val="both"/>
        <w:rPr>
          <w:rFonts w:ascii="Calibri" w:hAnsi="Calibri" w:cs="Calibri"/>
          <w:caps/>
          <w:smallCaps w:val="0"/>
          <w:sz w:val="22"/>
          <w:szCs w:val="22"/>
        </w:rPr>
      </w:pPr>
      <w:r w:rsidRPr="009C6E2A">
        <w:rPr>
          <w:rFonts w:ascii="Calibri" w:hAnsi="Calibri" w:cs="Calibri"/>
          <w:smallCaps w:val="0"/>
          <w:sz w:val="22"/>
          <w:szCs w:val="22"/>
        </w:rPr>
        <w:t>EDUCATION</w:t>
      </w:r>
      <w:r w:rsidR="004138A0" w:rsidRPr="009C6E2A">
        <w:rPr>
          <w:rFonts w:ascii="Calibri" w:hAnsi="Calibri" w:cs="Calibri"/>
          <w:smallCaps w:val="0"/>
          <w:sz w:val="22"/>
          <w:szCs w:val="22"/>
        </w:rPr>
        <w:t>:</w:t>
      </w:r>
      <w:r w:rsidR="00251678" w:rsidRPr="009C6E2A">
        <w:rPr>
          <w:rFonts w:ascii="Calibri" w:hAnsi="Calibri" w:cs="Calibri"/>
          <w:smallCaps w:val="0"/>
          <w:sz w:val="22"/>
          <w:szCs w:val="22"/>
        </w:rPr>
        <w:t xml:space="preserve"> </w:t>
      </w:r>
    </w:p>
    <w:p w14:paraId="05D9F8F8" w14:textId="77777777" w:rsidR="002C08E8" w:rsidRPr="009C6E2A" w:rsidRDefault="002C08E8" w:rsidP="009C6E2A">
      <w:pPr>
        <w:pStyle w:val="NoSpacing"/>
        <w:jc w:val="both"/>
        <w:rPr>
          <w:rFonts w:ascii="Calibri" w:hAnsi="Calibri" w:cs="Calibri"/>
        </w:rPr>
      </w:pPr>
    </w:p>
    <w:p w14:paraId="147C6488" w14:textId="728CB297" w:rsidR="00AE2063" w:rsidRPr="009C6E2A" w:rsidRDefault="006866D7" w:rsidP="009C6E2A">
      <w:pPr>
        <w:pStyle w:val="NoSpacing"/>
        <w:numPr>
          <w:ilvl w:val="0"/>
          <w:numId w:val="47"/>
        </w:numPr>
        <w:jc w:val="both"/>
        <w:rPr>
          <w:rFonts w:ascii="Calibri" w:hAnsi="Calibri" w:cs="Calibri"/>
        </w:rPr>
      </w:pPr>
      <w:r w:rsidRPr="009C6E2A">
        <w:rPr>
          <w:rFonts w:ascii="Calibri" w:hAnsi="Calibri" w:cs="Calibri"/>
        </w:rPr>
        <w:t>B. Tech</w:t>
      </w:r>
      <w:r w:rsidR="00D83D3C" w:rsidRPr="009C6E2A">
        <w:rPr>
          <w:rFonts w:ascii="Calibri" w:hAnsi="Calibri" w:cs="Calibri"/>
        </w:rPr>
        <w:t xml:space="preserve"> – </w:t>
      </w:r>
      <w:r w:rsidRPr="009C6E2A">
        <w:rPr>
          <w:rFonts w:ascii="Calibri" w:hAnsi="Calibri" w:cs="Calibri"/>
        </w:rPr>
        <w:t>Jawaharlal Nehru Technological University Hyderabad</w:t>
      </w:r>
      <w:r w:rsidR="00D83D3C" w:rsidRPr="009C6E2A">
        <w:rPr>
          <w:rFonts w:ascii="Calibri" w:hAnsi="Calibri" w:cs="Calibri"/>
        </w:rPr>
        <w:t xml:space="preserve"> - </w:t>
      </w:r>
      <w:r w:rsidR="00D83D3C" w:rsidRPr="009C6E2A">
        <w:rPr>
          <w:rFonts w:ascii="Calibri" w:hAnsi="Calibri" w:cs="Calibri"/>
        </w:rPr>
        <w:t>2011-2015 </w:t>
      </w:r>
    </w:p>
    <w:p w14:paraId="67E2C9AD" w14:textId="77777777" w:rsidR="00AE2063" w:rsidRPr="009C6E2A" w:rsidRDefault="00AE2063" w:rsidP="009C6E2A">
      <w:pPr>
        <w:pStyle w:val="NoSpacing"/>
        <w:jc w:val="both"/>
        <w:rPr>
          <w:rFonts w:ascii="Calibri" w:hAnsi="Calibri" w:cs="Calibri"/>
        </w:rPr>
      </w:pPr>
    </w:p>
    <w:sectPr w:rsidR="00AE2063" w:rsidRPr="009C6E2A" w:rsidSect="00A41370">
      <w:headerReference w:type="default" r:id="rId8"/>
      <w:footerReference w:type="default" r:id="rId9"/>
      <w:headerReference w:type="first" r:id="rId10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8468E2" w14:textId="77777777" w:rsidR="00E67F4A" w:rsidRDefault="00E67F4A">
      <w:r>
        <w:separator/>
      </w:r>
    </w:p>
  </w:endnote>
  <w:endnote w:type="continuationSeparator" w:id="0">
    <w:p w14:paraId="56861372" w14:textId="77777777" w:rsidR="00E67F4A" w:rsidRDefault="00E67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oto Sans Symbols"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DEBAE7" w14:textId="77777777" w:rsidR="00E67F4A" w:rsidRDefault="00E67F4A">
      <w:r>
        <w:separator/>
      </w:r>
    </w:p>
  </w:footnote>
  <w:footnote w:type="continuationSeparator" w:id="0">
    <w:p w14:paraId="096A0A00" w14:textId="77777777" w:rsidR="00E67F4A" w:rsidRDefault="00E67F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7FB71" w14:textId="5C6EDB44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546CA3" w:rsidRPr="00546CA3">
      <w:t xml:space="preserve"> Irving,</w:t>
    </w:r>
    <w:r w:rsidR="00546CA3">
      <w:t xml:space="preserve"> </w:t>
    </w:r>
    <w:r w:rsidR="00546CA3" w:rsidRPr="00546CA3">
      <w:t>TX</w:t>
    </w:r>
  </w:p>
  <w:p w14:paraId="2AE93543" w14:textId="6FE435B6" w:rsidR="007255EB" w:rsidRPr="005A17C8" w:rsidRDefault="00BF14B3" w:rsidP="00654952">
    <w:pPr>
      <w:pStyle w:val="NoSpacing"/>
      <w:rPr>
        <w:lang w:val="en-IN"/>
      </w:rPr>
    </w:pPr>
    <w:r w:rsidRPr="005A17C8">
      <w:rPr>
        <w:b/>
        <w:bCs/>
        <w:lang w:val="en-IN"/>
      </w:rPr>
      <w:t>Candidate E-mail ID:</w:t>
    </w:r>
    <w:r w:rsidRPr="005A17C8">
      <w:rPr>
        <w:lang w:val="en-IN"/>
      </w:rPr>
      <w:t xml:space="preserve"> </w:t>
    </w:r>
    <w:hyperlink r:id="rId1" w:history="1">
      <w:r w:rsidR="00546CA3" w:rsidRPr="005A17C8">
        <w:rPr>
          <w:rStyle w:val="Hyperlink"/>
          <w:lang w:val="en-IN"/>
        </w:rPr>
        <w:t>reddygiridhar270@gmail.com</w:t>
      </w:r>
    </w:hyperlink>
    <w:r w:rsidR="00546CA3" w:rsidRPr="005A17C8">
      <w:rPr>
        <w:lang w:val="en-IN"/>
      </w:rPr>
      <w:t xml:space="preserve"> </w:t>
    </w:r>
  </w:p>
  <w:p w14:paraId="6360024A" w14:textId="2F9E02A7" w:rsidR="00AD5567" w:rsidRDefault="00BF14B3" w:rsidP="00DE54DB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DE54DB" w:rsidRPr="00DE54DB">
      <w:t>913-703-6869</w:t>
    </w:r>
  </w:p>
  <w:p w14:paraId="1CD7DF7E" w14:textId="77777777" w:rsidR="00DE54DB" w:rsidRDefault="00DE54DB" w:rsidP="00DE54DB">
    <w:pPr>
      <w:pStyle w:val="NoSpacing"/>
      <w:rPr>
        <w:rFonts w:cstheme="minorHAnsi"/>
        <w:b/>
        <w:sz w:val="10"/>
        <w:szCs w:val="28"/>
      </w:rPr>
    </w:pPr>
  </w:p>
  <w:p w14:paraId="33822890" w14:textId="0B1A4A3D" w:rsidR="001D1725" w:rsidRDefault="0045589B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45589B">
      <w:rPr>
        <w:rFonts w:asciiTheme="minorHAnsi" w:hAnsiTheme="minorHAnsi" w:cstheme="minorHAnsi"/>
        <w:b/>
        <w:sz w:val="28"/>
        <w:szCs w:val="28"/>
      </w:rPr>
      <w:t>Giridhar Reddy Muthyala</w:t>
    </w:r>
  </w:p>
  <w:p w14:paraId="23F2F05D" w14:textId="7098DDCE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081053E"/>
    <w:multiLevelType w:val="hybridMultilevel"/>
    <w:tmpl w:val="A4109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1172727D"/>
    <w:multiLevelType w:val="hybridMultilevel"/>
    <w:tmpl w:val="05061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2817C6"/>
    <w:multiLevelType w:val="hybridMultilevel"/>
    <w:tmpl w:val="78BC5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1AFC5B17"/>
    <w:multiLevelType w:val="hybridMultilevel"/>
    <w:tmpl w:val="AEDCD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1C3D1042"/>
    <w:multiLevelType w:val="hybridMultilevel"/>
    <w:tmpl w:val="EC54F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2F395163"/>
    <w:multiLevelType w:val="hybridMultilevel"/>
    <w:tmpl w:val="F7844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3E2B3816"/>
    <w:multiLevelType w:val="hybridMultilevel"/>
    <w:tmpl w:val="A9AEF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52610846"/>
    <w:multiLevelType w:val="hybridMultilevel"/>
    <w:tmpl w:val="233AE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482C17"/>
    <w:multiLevelType w:val="hybridMultilevel"/>
    <w:tmpl w:val="3FDC3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60D81022"/>
    <w:multiLevelType w:val="hybridMultilevel"/>
    <w:tmpl w:val="ACE67F16"/>
    <w:lvl w:ilvl="0" w:tplc="1AD83D58">
      <w:numFmt w:val="bullet"/>
      <w:lvlText w:val="•"/>
      <w:lvlJc w:val="left"/>
      <w:pPr>
        <w:ind w:left="720" w:hanging="360"/>
      </w:pPr>
      <w:rPr>
        <w:rFonts w:ascii="Garamond" w:eastAsiaTheme="minorHAnsi" w:hAnsi="Garamond" w:cstheme="minorHAns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AC82CAC"/>
    <w:multiLevelType w:val="hybridMultilevel"/>
    <w:tmpl w:val="8198115A"/>
    <w:lvl w:ilvl="0" w:tplc="BFC0D73A">
      <w:numFmt w:val="bullet"/>
      <w:lvlText w:val="•"/>
      <w:lvlJc w:val="left"/>
      <w:pPr>
        <w:ind w:left="540" w:hanging="360"/>
      </w:pPr>
      <w:rPr>
        <w:rFonts w:ascii="Calibri" w:eastAsia="Arial Unicode MS" w:hAnsi="Calibri" w:cs="Arial Unicode MS" w:hint="default"/>
        <w:color w:val="404040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2" w15:restartNumberingAfterBreak="0">
    <w:nsid w:val="7C3011CD"/>
    <w:multiLevelType w:val="hybridMultilevel"/>
    <w:tmpl w:val="21181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61305335">
    <w:abstractNumId w:val="7"/>
  </w:num>
  <w:num w:numId="2" w16cid:durableId="1720786493">
    <w:abstractNumId w:val="45"/>
  </w:num>
  <w:num w:numId="3" w16cid:durableId="1117945646">
    <w:abstractNumId w:val="46"/>
  </w:num>
  <w:num w:numId="4" w16cid:durableId="2062316411">
    <w:abstractNumId w:val="38"/>
  </w:num>
  <w:num w:numId="5" w16cid:durableId="68505365">
    <w:abstractNumId w:val="32"/>
  </w:num>
  <w:num w:numId="6" w16cid:durableId="2001426144">
    <w:abstractNumId w:val="15"/>
  </w:num>
  <w:num w:numId="7" w16cid:durableId="546378377">
    <w:abstractNumId w:val="47"/>
  </w:num>
  <w:num w:numId="8" w16cid:durableId="1243685690">
    <w:abstractNumId w:val="53"/>
  </w:num>
  <w:num w:numId="9" w16cid:durableId="2015448539">
    <w:abstractNumId w:val="28"/>
  </w:num>
  <w:num w:numId="10" w16cid:durableId="429476242">
    <w:abstractNumId w:val="49"/>
  </w:num>
  <w:num w:numId="11" w16cid:durableId="1523056857">
    <w:abstractNumId w:val="41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50"/>
  </w:num>
  <w:num w:numId="14" w16cid:durableId="621612668">
    <w:abstractNumId w:val="34"/>
  </w:num>
  <w:num w:numId="15" w16cid:durableId="392699823">
    <w:abstractNumId w:val="48"/>
  </w:num>
  <w:num w:numId="16" w16cid:durableId="1117481876">
    <w:abstractNumId w:val="42"/>
  </w:num>
  <w:num w:numId="17" w16cid:durableId="698705688">
    <w:abstractNumId w:val="21"/>
  </w:num>
  <w:num w:numId="18" w16cid:durableId="1157844738">
    <w:abstractNumId w:val="20"/>
  </w:num>
  <w:num w:numId="19" w16cid:durableId="998118792">
    <w:abstractNumId w:val="39"/>
  </w:num>
  <w:num w:numId="20" w16cid:durableId="1164978654">
    <w:abstractNumId w:val="25"/>
  </w:num>
  <w:num w:numId="21" w16cid:durableId="1683127025">
    <w:abstractNumId w:val="33"/>
  </w:num>
  <w:num w:numId="22" w16cid:durableId="1708144619">
    <w:abstractNumId w:val="18"/>
  </w:num>
  <w:num w:numId="23" w16cid:durableId="1129859671">
    <w:abstractNumId w:val="23"/>
  </w:num>
  <w:num w:numId="24" w16cid:durableId="1433941263">
    <w:abstractNumId w:val="11"/>
  </w:num>
  <w:num w:numId="25" w16cid:durableId="204409450">
    <w:abstractNumId w:val="12"/>
  </w:num>
  <w:num w:numId="26" w16cid:durableId="1410617977">
    <w:abstractNumId w:val="44"/>
  </w:num>
  <w:num w:numId="27" w16cid:durableId="806120827">
    <w:abstractNumId w:val="31"/>
  </w:num>
  <w:num w:numId="28" w16cid:durableId="11343379">
    <w:abstractNumId w:val="16"/>
  </w:num>
  <w:num w:numId="29" w16cid:durableId="259459309">
    <w:abstractNumId w:val="22"/>
  </w:num>
  <w:num w:numId="30" w16cid:durableId="1069310387">
    <w:abstractNumId w:val="35"/>
  </w:num>
  <w:num w:numId="31" w16cid:durableId="539707014">
    <w:abstractNumId w:val="29"/>
  </w:num>
  <w:num w:numId="32" w16cid:durableId="986932923">
    <w:abstractNumId w:val="10"/>
  </w:num>
  <w:num w:numId="33" w16cid:durableId="1878928156">
    <w:abstractNumId w:val="24"/>
  </w:num>
  <w:num w:numId="34" w16cid:durableId="2059159648">
    <w:abstractNumId w:val="27"/>
  </w:num>
  <w:num w:numId="35" w16cid:durableId="181894017">
    <w:abstractNumId w:val="43"/>
  </w:num>
  <w:num w:numId="36" w16cid:durableId="721098701">
    <w:abstractNumId w:val="30"/>
  </w:num>
  <w:num w:numId="37" w16cid:durableId="1398939488">
    <w:abstractNumId w:val="36"/>
  </w:num>
  <w:num w:numId="38" w16cid:durableId="583145613">
    <w:abstractNumId w:val="52"/>
  </w:num>
  <w:num w:numId="39" w16cid:durableId="2029940345">
    <w:abstractNumId w:val="37"/>
  </w:num>
  <w:num w:numId="40" w16cid:durableId="907419009">
    <w:abstractNumId w:val="19"/>
  </w:num>
  <w:num w:numId="41" w16cid:durableId="938025979">
    <w:abstractNumId w:val="40"/>
  </w:num>
  <w:num w:numId="42" w16cid:durableId="760104967">
    <w:abstractNumId w:val="9"/>
  </w:num>
  <w:num w:numId="43" w16cid:durableId="1201436963">
    <w:abstractNumId w:val="14"/>
  </w:num>
  <w:num w:numId="44" w16cid:durableId="1076243806">
    <w:abstractNumId w:val="17"/>
  </w:num>
  <w:num w:numId="45" w16cid:durableId="1428962002">
    <w:abstractNumId w:val="51"/>
  </w:num>
  <w:num w:numId="46" w16cid:durableId="1858419762">
    <w:abstractNumId w:val="13"/>
  </w:num>
  <w:num w:numId="47" w16cid:durableId="617951666">
    <w:abstractNumId w:val="26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activeWritingStyle w:appName="MSWord" w:lang="en-AU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50F7"/>
    <w:rsid w:val="0000735B"/>
    <w:rsid w:val="00010102"/>
    <w:rsid w:val="000112C4"/>
    <w:rsid w:val="00012B2F"/>
    <w:rsid w:val="00013907"/>
    <w:rsid w:val="00013E50"/>
    <w:rsid w:val="00015420"/>
    <w:rsid w:val="00015465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4308"/>
    <w:rsid w:val="000457FA"/>
    <w:rsid w:val="00057A8C"/>
    <w:rsid w:val="000627FC"/>
    <w:rsid w:val="000705D0"/>
    <w:rsid w:val="00071739"/>
    <w:rsid w:val="00072569"/>
    <w:rsid w:val="00073E2B"/>
    <w:rsid w:val="00076ED5"/>
    <w:rsid w:val="0007787C"/>
    <w:rsid w:val="00083644"/>
    <w:rsid w:val="0008376A"/>
    <w:rsid w:val="0008587E"/>
    <w:rsid w:val="00090E65"/>
    <w:rsid w:val="000916E5"/>
    <w:rsid w:val="0009222A"/>
    <w:rsid w:val="00092DA2"/>
    <w:rsid w:val="00093B00"/>
    <w:rsid w:val="00094625"/>
    <w:rsid w:val="0009578A"/>
    <w:rsid w:val="00096E76"/>
    <w:rsid w:val="000A39DF"/>
    <w:rsid w:val="000A4644"/>
    <w:rsid w:val="000B0E00"/>
    <w:rsid w:val="000B1874"/>
    <w:rsid w:val="000B19AF"/>
    <w:rsid w:val="000B5661"/>
    <w:rsid w:val="000B58A0"/>
    <w:rsid w:val="000B7D48"/>
    <w:rsid w:val="000C15AE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0F608E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0E9B"/>
    <w:rsid w:val="00151F21"/>
    <w:rsid w:val="0015209A"/>
    <w:rsid w:val="00154466"/>
    <w:rsid w:val="0015477C"/>
    <w:rsid w:val="00154941"/>
    <w:rsid w:val="001559D1"/>
    <w:rsid w:val="00156EFD"/>
    <w:rsid w:val="00162D7B"/>
    <w:rsid w:val="0016461A"/>
    <w:rsid w:val="00181598"/>
    <w:rsid w:val="00181B74"/>
    <w:rsid w:val="0018499D"/>
    <w:rsid w:val="0018509B"/>
    <w:rsid w:val="00186DDF"/>
    <w:rsid w:val="0019159B"/>
    <w:rsid w:val="001B46BC"/>
    <w:rsid w:val="001C14D9"/>
    <w:rsid w:val="001C1C4D"/>
    <w:rsid w:val="001D02FC"/>
    <w:rsid w:val="001D093A"/>
    <w:rsid w:val="001D0CFF"/>
    <w:rsid w:val="001D1725"/>
    <w:rsid w:val="001D2BA7"/>
    <w:rsid w:val="001D55C5"/>
    <w:rsid w:val="001D6B23"/>
    <w:rsid w:val="001E0884"/>
    <w:rsid w:val="001E4213"/>
    <w:rsid w:val="001E7EF4"/>
    <w:rsid w:val="001F1B48"/>
    <w:rsid w:val="001F1BC2"/>
    <w:rsid w:val="001F520E"/>
    <w:rsid w:val="001F75AD"/>
    <w:rsid w:val="002005A0"/>
    <w:rsid w:val="002051C5"/>
    <w:rsid w:val="002072BF"/>
    <w:rsid w:val="00210D95"/>
    <w:rsid w:val="00212024"/>
    <w:rsid w:val="0021272F"/>
    <w:rsid w:val="00214B40"/>
    <w:rsid w:val="002153B6"/>
    <w:rsid w:val="00216774"/>
    <w:rsid w:val="00220B99"/>
    <w:rsid w:val="00225032"/>
    <w:rsid w:val="00226E09"/>
    <w:rsid w:val="002307CD"/>
    <w:rsid w:val="00231825"/>
    <w:rsid w:val="00232DBE"/>
    <w:rsid w:val="0023520E"/>
    <w:rsid w:val="0023531C"/>
    <w:rsid w:val="00236BF5"/>
    <w:rsid w:val="002430AF"/>
    <w:rsid w:val="002432CA"/>
    <w:rsid w:val="002435B5"/>
    <w:rsid w:val="00244DFC"/>
    <w:rsid w:val="002457BF"/>
    <w:rsid w:val="00245AEF"/>
    <w:rsid w:val="00247A42"/>
    <w:rsid w:val="002500BF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3652"/>
    <w:rsid w:val="00284988"/>
    <w:rsid w:val="00284C6F"/>
    <w:rsid w:val="00285023"/>
    <w:rsid w:val="00293168"/>
    <w:rsid w:val="002960F4"/>
    <w:rsid w:val="002A0778"/>
    <w:rsid w:val="002A2C36"/>
    <w:rsid w:val="002A5967"/>
    <w:rsid w:val="002B2582"/>
    <w:rsid w:val="002B2941"/>
    <w:rsid w:val="002B58FD"/>
    <w:rsid w:val="002B5E86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4849"/>
    <w:rsid w:val="002E5847"/>
    <w:rsid w:val="002E62A0"/>
    <w:rsid w:val="002E6C1E"/>
    <w:rsid w:val="002F0D85"/>
    <w:rsid w:val="002F129F"/>
    <w:rsid w:val="002F1A15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366F5"/>
    <w:rsid w:val="003431F6"/>
    <w:rsid w:val="00346707"/>
    <w:rsid w:val="0034773C"/>
    <w:rsid w:val="00352507"/>
    <w:rsid w:val="00354471"/>
    <w:rsid w:val="0035690D"/>
    <w:rsid w:val="00357931"/>
    <w:rsid w:val="00360DBE"/>
    <w:rsid w:val="003610FB"/>
    <w:rsid w:val="00364F3E"/>
    <w:rsid w:val="0036552E"/>
    <w:rsid w:val="00367FE0"/>
    <w:rsid w:val="00371797"/>
    <w:rsid w:val="00372101"/>
    <w:rsid w:val="00372C40"/>
    <w:rsid w:val="00373FD2"/>
    <w:rsid w:val="0037737E"/>
    <w:rsid w:val="0037758A"/>
    <w:rsid w:val="00377ACD"/>
    <w:rsid w:val="00380E75"/>
    <w:rsid w:val="003830AE"/>
    <w:rsid w:val="003831D0"/>
    <w:rsid w:val="00383C57"/>
    <w:rsid w:val="00385233"/>
    <w:rsid w:val="00397154"/>
    <w:rsid w:val="003A2A01"/>
    <w:rsid w:val="003A2D25"/>
    <w:rsid w:val="003A2F66"/>
    <w:rsid w:val="003A320E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332"/>
    <w:rsid w:val="003D14FE"/>
    <w:rsid w:val="003D3DF9"/>
    <w:rsid w:val="003D4FFF"/>
    <w:rsid w:val="003D67D4"/>
    <w:rsid w:val="003D7674"/>
    <w:rsid w:val="003E08BC"/>
    <w:rsid w:val="003E76FE"/>
    <w:rsid w:val="003F2572"/>
    <w:rsid w:val="00400457"/>
    <w:rsid w:val="004138A0"/>
    <w:rsid w:val="0041611E"/>
    <w:rsid w:val="00416C71"/>
    <w:rsid w:val="00420329"/>
    <w:rsid w:val="00420693"/>
    <w:rsid w:val="00420D56"/>
    <w:rsid w:val="004215AD"/>
    <w:rsid w:val="0042382F"/>
    <w:rsid w:val="004273BA"/>
    <w:rsid w:val="00431077"/>
    <w:rsid w:val="00431B4D"/>
    <w:rsid w:val="00431D02"/>
    <w:rsid w:val="0043255D"/>
    <w:rsid w:val="00436A08"/>
    <w:rsid w:val="00440E60"/>
    <w:rsid w:val="0044294E"/>
    <w:rsid w:val="004436F6"/>
    <w:rsid w:val="004500CF"/>
    <w:rsid w:val="00454701"/>
    <w:rsid w:val="00454BDC"/>
    <w:rsid w:val="004550D1"/>
    <w:rsid w:val="0045589B"/>
    <w:rsid w:val="0045764D"/>
    <w:rsid w:val="004660E0"/>
    <w:rsid w:val="004705F3"/>
    <w:rsid w:val="00473DB1"/>
    <w:rsid w:val="00474B34"/>
    <w:rsid w:val="00474E1E"/>
    <w:rsid w:val="004812EC"/>
    <w:rsid w:val="004821CB"/>
    <w:rsid w:val="0048296C"/>
    <w:rsid w:val="00483B4E"/>
    <w:rsid w:val="00485963"/>
    <w:rsid w:val="00492149"/>
    <w:rsid w:val="00492B5C"/>
    <w:rsid w:val="00497E32"/>
    <w:rsid w:val="004A2300"/>
    <w:rsid w:val="004A36DE"/>
    <w:rsid w:val="004A3855"/>
    <w:rsid w:val="004A4695"/>
    <w:rsid w:val="004A520C"/>
    <w:rsid w:val="004A6F87"/>
    <w:rsid w:val="004A71B9"/>
    <w:rsid w:val="004B066E"/>
    <w:rsid w:val="004B47F2"/>
    <w:rsid w:val="004B4A32"/>
    <w:rsid w:val="004B7D1D"/>
    <w:rsid w:val="004C24AD"/>
    <w:rsid w:val="004C2E59"/>
    <w:rsid w:val="004C5AB1"/>
    <w:rsid w:val="004C6508"/>
    <w:rsid w:val="004C7072"/>
    <w:rsid w:val="004D0789"/>
    <w:rsid w:val="004D224E"/>
    <w:rsid w:val="004D2918"/>
    <w:rsid w:val="004D4B4F"/>
    <w:rsid w:val="004E036F"/>
    <w:rsid w:val="004E176A"/>
    <w:rsid w:val="004E1AE9"/>
    <w:rsid w:val="004E33D7"/>
    <w:rsid w:val="004E3CBF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04E6"/>
    <w:rsid w:val="00543622"/>
    <w:rsid w:val="00543886"/>
    <w:rsid w:val="005464F8"/>
    <w:rsid w:val="00546CA3"/>
    <w:rsid w:val="00550EA3"/>
    <w:rsid w:val="00554A98"/>
    <w:rsid w:val="00555298"/>
    <w:rsid w:val="00561123"/>
    <w:rsid w:val="00564FB3"/>
    <w:rsid w:val="00566E50"/>
    <w:rsid w:val="00570A2D"/>
    <w:rsid w:val="00577B5B"/>
    <w:rsid w:val="005866AF"/>
    <w:rsid w:val="005A17C8"/>
    <w:rsid w:val="005A4AA8"/>
    <w:rsid w:val="005A508B"/>
    <w:rsid w:val="005A6919"/>
    <w:rsid w:val="005B07F7"/>
    <w:rsid w:val="005B5025"/>
    <w:rsid w:val="005B561B"/>
    <w:rsid w:val="005B75B5"/>
    <w:rsid w:val="005C032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208"/>
    <w:rsid w:val="00600004"/>
    <w:rsid w:val="006005DC"/>
    <w:rsid w:val="00600B0B"/>
    <w:rsid w:val="006116C4"/>
    <w:rsid w:val="00621366"/>
    <w:rsid w:val="006214E7"/>
    <w:rsid w:val="00623DF5"/>
    <w:rsid w:val="00633C18"/>
    <w:rsid w:val="00636C52"/>
    <w:rsid w:val="00636D04"/>
    <w:rsid w:val="0063792F"/>
    <w:rsid w:val="0064372A"/>
    <w:rsid w:val="00646190"/>
    <w:rsid w:val="00650743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2B82"/>
    <w:rsid w:val="00674873"/>
    <w:rsid w:val="006748FE"/>
    <w:rsid w:val="0067669C"/>
    <w:rsid w:val="006829A1"/>
    <w:rsid w:val="0068518F"/>
    <w:rsid w:val="006866D7"/>
    <w:rsid w:val="00691BFB"/>
    <w:rsid w:val="00692031"/>
    <w:rsid w:val="00693628"/>
    <w:rsid w:val="0069671D"/>
    <w:rsid w:val="006A1629"/>
    <w:rsid w:val="006A3A9A"/>
    <w:rsid w:val="006A4E16"/>
    <w:rsid w:val="006A562E"/>
    <w:rsid w:val="006B049D"/>
    <w:rsid w:val="006C0089"/>
    <w:rsid w:val="006C20EF"/>
    <w:rsid w:val="006C41D0"/>
    <w:rsid w:val="006C610F"/>
    <w:rsid w:val="006D1608"/>
    <w:rsid w:val="006D247C"/>
    <w:rsid w:val="006D4EB4"/>
    <w:rsid w:val="006D7B0A"/>
    <w:rsid w:val="006E0D4D"/>
    <w:rsid w:val="006E1CEA"/>
    <w:rsid w:val="006E3601"/>
    <w:rsid w:val="006E3C4D"/>
    <w:rsid w:val="006E6708"/>
    <w:rsid w:val="006E7495"/>
    <w:rsid w:val="00700507"/>
    <w:rsid w:val="00703AAC"/>
    <w:rsid w:val="007071F0"/>
    <w:rsid w:val="00707F0C"/>
    <w:rsid w:val="007109D9"/>
    <w:rsid w:val="00714ED9"/>
    <w:rsid w:val="00716681"/>
    <w:rsid w:val="00716CF6"/>
    <w:rsid w:val="00717340"/>
    <w:rsid w:val="0071741F"/>
    <w:rsid w:val="0072018C"/>
    <w:rsid w:val="0072176E"/>
    <w:rsid w:val="00721E44"/>
    <w:rsid w:val="007255EB"/>
    <w:rsid w:val="00725CD4"/>
    <w:rsid w:val="00726472"/>
    <w:rsid w:val="00732DB4"/>
    <w:rsid w:val="00734A31"/>
    <w:rsid w:val="00736AF5"/>
    <w:rsid w:val="00740975"/>
    <w:rsid w:val="00740BCF"/>
    <w:rsid w:val="00747EC1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0CBD"/>
    <w:rsid w:val="007B1335"/>
    <w:rsid w:val="007B2324"/>
    <w:rsid w:val="007C34EA"/>
    <w:rsid w:val="007C5095"/>
    <w:rsid w:val="007C6B8B"/>
    <w:rsid w:val="007C7283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1542A"/>
    <w:rsid w:val="00821AC0"/>
    <w:rsid w:val="0082423B"/>
    <w:rsid w:val="00830595"/>
    <w:rsid w:val="008316FA"/>
    <w:rsid w:val="00834BC5"/>
    <w:rsid w:val="00842EB5"/>
    <w:rsid w:val="008435F4"/>
    <w:rsid w:val="00844F3E"/>
    <w:rsid w:val="008464C0"/>
    <w:rsid w:val="00851D25"/>
    <w:rsid w:val="00853021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493"/>
    <w:rsid w:val="008857F1"/>
    <w:rsid w:val="00886739"/>
    <w:rsid w:val="00887D74"/>
    <w:rsid w:val="00887EA7"/>
    <w:rsid w:val="00890F95"/>
    <w:rsid w:val="008923B4"/>
    <w:rsid w:val="00894865"/>
    <w:rsid w:val="008955C4"/>
    <w:rsid w:val="00895A57"/>
    <w:rsid w:val="00896017"/>
    <w:rsid w:val="008A28FE"/>
    <w:rsid w:val="008A3781"/>
    <w:rsid w:val="008B2E59"/>
    <w:rsid w:val="008B3880"/>
    <w:rsid w:val="008B7BA1"/>
    <w:rsid w:val="008C2CDD"/>
    <w:rsid w:val="008C391E"/>
    <w:rsid w:val="008C7C3E"/>
    <w:rsid w:val="008D4FCB"/>
    <w:rsid w:val="008D52CC"/>
    <w:rsid w:val="008E00BB"/>
    <w:rsid w:val="008E2893"/>
    <w:rsid w:val="008E467A"/>
    <w:rsid w:val="008E4873"/>
    <w:rsid w:val="008E5657"/>
    <w:rsid w:val="008F16BC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1459"/>
    <w:rsid w:val="00922223"/>
    <w:rsid w:val="00924D11"/>
    <w:rsid w:val="009275C6"/>
    <w:rsid w:val="0093354A"/>
    <w:rsid w:val="009340E0"/>
    <w:rsid w:val="00936F1C"/>
    <w:rsid w:val="00940639"/>
    <w:rsid w:val="00940967"/>
    <w:rsid w:val="00941404"/>
    <w:rsid w:val="00951554"/>
    <w:rsid w:val="00952675"/>
    <w:rsid w:val="00955D46"/>
    <w:rsid w:val="0095635A"/>
    <w:rsid w:val="00957348"/>
    <w:rsid w:val="00961622"/>
    <w:rsid w:val="0096407C"/>
    <w:rsid w:val="009756F2"/>
    <w:rsid w:val="00977D2B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465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C42E0"/>
    <w:rsid w:val="009C6E2A"/>
    <w:rsid w:val="009D2991"/>
    <w:rsid w:val="009D3FC9"/>
    <w:rsid w:val="009D5065"/>
    <w:rsid w:val="009D5154"/>
    <w:rsid w:val="009E110E"/>
    <w:rsid w:val="009E14A2"/>
    <w:rsid w:val="009E2AD9"/>
    <w:rsid w:val="009E318B"/>
    <w:rsid w:val="009F2463"/>
    <w:rsid w:val="009F274D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3448"/>
    <w:rsid w:val="00A142CB"/>
    <w:rsid w:val="00A20EE8"/>
    <w:rsid w:val="00A21906"/>
    <w:rsid w:val="00A24546"/>
    <w:rsid w:val="00A24A33"/>
    <w:rsid w:val="00A268CB"/>
    <w:rsid w:val="00A31157"/>
    <w:rsid w:val="00A3375E"/>
    <w:rsid w:val="00A34017"/>
    <w:rsid w:val="00A4103A"/>
    <w:rsid w:val="00A41370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1F1C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94CDC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2A8D"/>
    <w:rsid w:val="00AC3904"/>
    <w:rsid w:val="00AC51E1"/>
    <w:rsid w:val="00AD3734"/>
    <w:rsid w:val="00AD448F"/>
    <w:rsid w:val="00AD5567"/>
    <w:rsid w:val="00AE027D"/>
    <w:rsid w:val="00AE1791"/>
    <w:rsid w:val="00AE2063"/>
    <w:rsid w:val="00AE3544"/>
    <w:rsid w:val="00AF5C23"/>
    <w:rsid w:val="00AF6AFF"/>
    <w:rsid w:val="00AF6CFF"/>
    <w:rsid w:val="00AF6FBC"/>
    <w:rsid w:val="00AF7091"/>
    <w:rsid w:val="00B011F5"/>
    <w:rsid w:val="00B017C6"/>
    <w:rsid w:val="00B0237B"/>
    <w:rsid w:val="00B079B8"/>
    <w:rsid w:val="00B07FBE"/>
    <w:rsid w:val="00B109B0"/>
    <w:rsid w:val="00B10ECB"/>
    <w:rsid w:val="00B12A60"/>
    <w:rsid w:val="00B14421"/>
    <w:rsid w:val="00B17D19"/>
    <w:rsid w:val="00B210E4"/>
    <w:rsid w:val="00B2466A"/>
    <w:rsid w:val="00B33787"/>
    <w:rsid w:val="00B35213"/>
    <w:rsid w:val="00B360ED"/>
    <w:rsid w:val="00B45FFB"/>
    <w:rsid w:val="00B47705"/>
    <w:rsid w:val="00B513EA"/>
    <w:rsid w:val="00B5156E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4B80"/>
    <w:rsid w:val="00B969C7"/>
    <w:rsid w:val="00B97805"/>
    <w:rsid w:val="00BA2960"/>
    <w:rsid w:val="00BA3745"/>
    <w:rsid w:val="00BB0E88"/>
    <w:rsid w:val="00BB1589"/>
    <w:rsid w:val="00BB3B89"/>
    <w:rsid w:val="00BB6718"/>
    <w:rsid w:val="00BC0E78"/>
    <w:rsid w:val="00BC363C"/>
    <w:rsid w:val="00BD18C7"/>
    <w:rsid w:val="00BD2436"/>
    <w:rsid w:val="00BD4CDE"/>
    <w:rsid w:val="00BD732F"/>
    <w:rsid w:val="00BE01AE"/>
    <w:rsid w:val="00BE08A2"/>
    <w:rsid w:val="00BE11EA"/>
    <w:rsid w:val="00BE1756"/>
    <w:rsid w:val="00BE2CB0"/>
    <w:rsid w:val="00BE7808"/>
    <w:rsid w:val="00BF1270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40EE"/>
    <w:rsid w:val="00C2552C"/>
    <w:rsid w:val="00C262D0"/>
    <w:rsid w:val="00C31E18"/>
    <w:rsid w:val="00C32373"/>
    <w:rsid w:val="00C3518D"/>
    <w:rsid w:val="00C403D6"/>
    <w:rsid w:val="00C407EB"/>
    <w:rsid w:val="00C41C27"/>
    <w:rsid w:val="00C421A8"/>
    <w:rsid w:val="00C43779"/>
    <w:rsid w:val="00C45A63"/>
    <w:rsid w:val="00C469B0"/>
    <w:rsid w:val="00C46FF9"/>
    <w:rsid w:val="00C47B50"/>
    <w:rsid w:val="00C47CC1"/>
    <w:rsid w:val="00C51C29"/>
    <w:rsid w:val="00C52081"/>
    <w:rsid w:val="00C52A5E"/>
    <w:rsid w:val="00C56794"/>
    <w:rsid w:val="00C6095F"/>
    <w:rsid w:val="00C62CD2"/>
    <w:rsid w:val="00C74DAA"/>
    <w:rsid w:val="00C76BCE"/>
    <w:rsid w:val="00C76BF1"/>
    <w:rsid w:val="00C8664A"/>
    <w:rsid w:val="00C90307"/>
    <w:rsid w:val="00C924AB"/>
    <w:rsid w:val="00C944B5"/>
    <w:rsid w:val="00C96171"/>
    <w:rsid w:val="00C97C14"/>
    <w:rsid w:val="00CA0479"/>
    <w:rsid w:val="00CA2ED8"/>
    <w:rsid w:val="00CA6684"/>
    <w:rsid w:val="00CA7AB3"/>
    <w:rsid w:val="00CB02C0"/>
    <w:rsid w:val="00CB08FC"/>
    <w:rsid w:val="00CB3F1B"/>
    <w:rsid w:val="00CB5E63"/>
    <w:rsid w:val="00CC00F2"/>
    <w:rsid w:val="00CC0895"/>
    <w:rsid w:val="00CC308D"/>
    <w:rsid w:val="00CC3321"/>
    <w:rsid w:val="00CC411B"/>
    <w:rsid w:val="00CC5C1B"/>
    <w:rsid w:val="00CC5D10"/>
    <w:rsid w:val="00CC75D8"/>
    <w:rsid w:val="00CC7905"/>
    <w:rsid w:val="00CD154E"/>
    <w:rsid w:val="00CD353C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3ACC"/>
    <w:rsid w:val="00D042FB"/>
    <w:rsid w:val="00D0467C"/>
    <w:rsid w:val="00D0645F"/>
    <w:rsid w:val="00D14F91"/>
    <w:rsid w:val="00D20E5D"/>
    <w:rsid w:val="00D27106"/>
    <w:rsid w:val="00D30AE4"/>
    <w:rsid w:val="00D31465"/>
    <w:rsid w:val="00D40373"/>
    <w:rsid w:val="00D41ABA"/>
    <w:rsid w:val="00D435E0"/>
    <w:rsid w:val="00D447FD"/>
    <w:rsid w:val="00D45B46"/>
    <w:rsid w:val="00D46344"/>
    <w:rsid w:val="00D471B9"/>
    <w:rsid w:val="00D51396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3D3C"/>
    <w:rsid w:val="00D85BFA"/>
    <w:rsid w:val="00D9360F"/>
    <w:rsid w:val="00D95D38"/>
    <w:rsid w:val="00D969FB"/>
    <w:rsid w:val="00DA14B0"/>
    <w:rsid w:val="00DA5C01"/>
    <w:rsid w:val="00DB1A6A"/>
    <w:rsid w:val="00DB5F2C"/>
    <w:rsid w:val="00DB75F3"/>
    <w:rsid w:val="00DC341C"/>
    <w:rsid w:val="00DC55BF"/>
    <w:rsid w:val="00DC613F"/>
    <w:rsid w:val="00DC6BC4"/>
    <w:rsid w:val="00DD03F8"/>
    <w:rsid w:val="00DD0B68"/>
    <w:rsid w:val="00DD34D8"/>
    <w:rsid w:val="00DD3D55"/>
    <w:rsid w:val="00DD3E00"/>
    <w:rsid w:val="00DE54DB"/>
    <w:rsid w:val="00DF181C"/>
    <w:rsid w:val="00DF5EE6"/>
    <w:rsid w:val="00E04545"/>
    <w:rsid w:val="00E04EA7"/>
    <w:rsid w:val="00E0758D"/>
    <w:rsid w:val="00E11E51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4B44"/>
    <w:rsid w:val="00E4794A"/>
    <w:rsid w:val="00E47F99"/>
    <w:rsid w:val="00E525A0"/>
    <w:rsid w:val="00E52911"/>
    <w:rsid w:val="00E53036"/>
    <w:rsid w:val="00E536F5"/>
    <w:rsid w:val="00E574BB"/>
    <w:rsid w:val="00E60E59"/>
    <w:rsid w:val="00E62641"/>
    <w:rsid w:val="00E62ADB"/>
    <w:rsid w:val="00E63709"/>
    <w:rsid w:val="00E65CCF"/>
    <w:rsid w:val="00E66AC4"/>
    <w:rsid w:val="00E67F4A"/>
    <w:rsid w:val="00E71D7A"/>
    <w:rsid w:val="00E77DD8"/>
    <w:rsid w:val="00E85504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A4325"/>
    <w:rsid w:val="00EA7823"/>
    <w:rsid w:val="00EB2D0C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0B93"/>
    <w:rsid w:val="00ED156F"/>
    <w:rsid w:val="00ED2D21"/>
    <w:rsid w:val="00ED70CD"/>
    <w:rsid w:val="00ED7440"/>
    <w:rsid w:val="00ED759F"/>
    <w:rsid w:val="00ED7B12"/>
    <w:rsid w:val="00EE1D23"/>
    <w:rsid w:val="00EE2899"/>
    <w:rsid w:val="00EE4008"/>
    <w:rsid w:val="00EF01E1"/>
    <w:rsid w:val="00EF2854"/>
    <w:rsid w:val="00EF4E8F"/>
    <w:rsid w:val="00F00382"/>
    <w:rsid w:val="00F01E1C"/>
    <w:rsid w:val="00F02336"/>
    <w:rsid w:val="00F03C9B"/>
    <w:rsid w:val="00F07323"/>
    <w:rsid w:val="00F10F63"/>
    <w:rsid w:val="00F153FC"/>
    <w:rsid w:val="00F224D3"/>
    <w:rsid w:val="00F25BC6"/>
    <w:rsid w:val="00F26F25"/>
    <w:rsid w:val="00F30303"/>
    <w:rsid w:val="00F3167A"/>
    <w:rsid w:val="00F46B6E"/>
    <w:rsid w:val="00F47DD1"/>
    <w:rsid w:val="00F5129D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47DA"/>
    <w:rsid w:val="00F7527D"/>
    <w:rsid w:val="00F76204"/>
    <w:rsid w:val="00F857B3"/>
    <w:rsid w:val="00F86972"/>
    <w:rsid w:val="00F87ACF"/>
    <w:rsid w:val="00F87D39"/>
    <w:rsid w:val="00F921A5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3E24"/>
    <w:rsid w:val="00FD730F"/>
    <w:rsid w:val="00FE03E2"/>
    <w:rsid w:val="00FE34EF"/>
    <w:rsid w:val="00FE4A2A"/>
    <w:rsid w:val="00FE6CFF"/>
    <w:rsid w:val="00FE7530"/>
    <w:rsid w:val="00FF0858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F8789920-27C9-490B-B40A-5E36CD1CA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aliases w:val="List Paragraph(bulleted)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aliases w:val="List Paragraph(bulleted) Char"/>
    <w:link w:val="ListParagraph"/>
    <w:uiPriority w:val="34"/>
    <w:qFormat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uiPriority w:val="34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styleId="UnresolvedMention">
    <w:name w:val="Unresolved Mention"/>
    <w:basedOn w:val="DefaultParagraphFont"/>
    <w:uiPriority w:val="99"/>
    <w:semiHidden/>
    <w:unhideWhenUsed/>
    <w:rsid w:val="00152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reddygiridhar27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4015</Words>
  <Characters>22891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mani.pandurangan n2sglobal.com</dc:creator>
  <cp:lastModifiedBy>mani.pandurangan n2sglobal.com</cp:lastModifiedBy>
  <cp:revision>8</cp:revision>
  <cp:lastPrinted>2006-06-28T14:40:00Z</cp:lastPrinted>
  <dcterms:created xsi:type="dcterms:W3CDTF">2024-10-09T19:06:00Z</dcterms:created>
  <dcterms:modified xsi:type="dcterms:W3CDTF">2024-10-09T19:16:00Z</dcterms:modified>
</cp:coreProperties>
</file>