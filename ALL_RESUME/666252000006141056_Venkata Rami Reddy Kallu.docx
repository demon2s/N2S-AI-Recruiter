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064939" w14:textId="74870A66" w:rsidR="00532972" w:rsidRPr="00541F83" w:rsidRDefault="001D1725" w:rsidP="00E70942">
      <w:pPr>
        <w:pStyle w:val="NoSpacing"/>
        <w:jc w:val="both"/>
        <w:rPr>
          <w:rFonts w:ascii="Calibri" w:hAnsi="Calibri" w:cs="Calibri"/>
          <w:b/>
          <w:bCs/>
        </w:rPr>
      </w:pPr>
      <w:r w:rsidRPr="00541F83">
        <w:rPr>
          <w:rFonts w:ascii="Calibri" w:hAnsi="Calibri" w:cs="Calibri"/>
          <w:b/>
          <w:bCs/>
        </w:rPr>
        <w:t>SUMMARY</w:t>
      </w:r>
      <w:r w:rsidR="00532972" w:rsidRPr="00541F83">
        <w:rPr>
          <w:rFonts w:ascii="Calibri" w:hAnsi="Calibri" w:cs="Calibri"/>
          <w:b/>
          <w:bCs/>
        </w:rPr>
        <w:t>:</w:t>
      </w:r>
    </w:p>
    <w:p w14:paraId="2F340C2A" w14:textId="77777777" w:rsidR="00532972" w:rsidRPr="00541F83" w:rsidRDefault="00532972" w:rsidP="00E70942">
      <w:pPr>
        <w:pStyle w:val="NoSpacing"/>
        <w:jc w:val="both"/>
        <w:rPr>
          <w:rFonts w:ascii="Calibri" w:hAnsi="Calibri" w:cs="Calibri"/>
        </w:rPr>
      </w:pPr>
    </w:p>
    <w:p w14:paraId="1B24A22D" w14:textId="77777777" w:rsidR="003C6981" w:rsidRPr="00541F83" w:rsidRDefault="003C6981" w:rsidP="00441203">
      <w:pPr>
        <w:pStyle w:val="NoSpacing"/>
        <w:numPr>
          <w:ilvl w:val="0"/>
          <w:numId w:val="42"/>
        </w:numPr>
        <w:rPr>
          <w:rFonts w:ascii="Calibri" w:hAnsi="Calibri" w:cs="Calibri"/>
        </w:rPr>
      </w:pPr>
      <w:r w:rsidRPr="00541F83">
        <w:rPr>
          <w:rFonts w:ascii="Calibri" w:hAnsi="Calibri" w:cs="Calibri"/>
        </w:rPr>
        <w:t>Over 7 years of industry expertise in analytics, research, and MLOps, with a focus on developing and deploying scalable machine learning models on Google Cloud Platform (GCP). Proficient in leveraging GCP services such as Google AI Platform, Cloud Storage, and BigQuery.</w:t>
      </w:r>
    </w:p>
    <w:p w14:paraId="676E57BC" w14:textId="77777777" w:rsidR="003C6981" w:rsidRPr="00541F83" w:rsidRDefault="003C6981" w:rsidP="00441203">
      <w:pPr>
        <w:pStyle w:val="NoSpacing"/>
        <w:numPr>
          <w:ilvl w:val="0"/>
          <w:numId w:val="42"/>
        </w:numPr>
        <w:rPr>
          <w:rFonts w:ascii="Calibri" w:hAnsi="Calibri" w:cs="Calibri"/>
        </w:rPr>
      </w:pPr>
      <w:r w:rsidRPr="00541F83">
        <w:rPr>
          <w:rFonts w:ascii="Calibri" w:hAnsi="Calibri" w:cs="Calibri"/>
        </w:rPr>
        <w:t>Skilled at bridging the gap between technology and business, collaborating with diverse clients to craft scalable modeling solutions from ambiguous requirements. Utilizes a comprehensive technical skill set to deliver effective results.</w:t>
      </w:r>
    </w:p>
    <w:p w14:paraId="0F28BAC4" w14:textId="77777777" w:rsidR="003C6981" w:rsidRPr="00541F83" w:rsidRDefault="003C6981" w:rsidP="00441203">
      <w:pPr>
        <w:pStyle w:val="NoSpacing"/>
        <w:numPr>
          <w:ilvl w:val="0"/>
          <w:numId w:val="42"/>
        </w:numPr>
        <w:rPr>
          <w:rFonts w:ascii="Calibri" w:hAnsi="Calibri" w:cs="Calibri"/>
        </w:rPr>
      </w:pPr>
      <w:r w:rsidRPr="00541F83">
        <w:rPr>
          <w:rFonts w:ascii="Calibri" w:hAnsi="Calibri" w:cs="Calibri"/>
        </w:rPr>
        <w:t>Demonstrates hands-on proficiency in a variety of machine learning algorithms including Linear Regression, SVM, KNN, Random Forest, XGBoost, and more. Experienced in techniques such as clustering, PCA, feature selection, and collaborative filtering.</w:t>
      </w:r>
    </w:p>
    <w:p w14:paraId="2891A129" w14:textId="77777777" w:rsidR="003C6981" w:rsidRPr="00541F83" w:rsidRDefault="003C6981" w:rsidP="00441203">
      <w:pPr>
        <w:pStyle w:val="NoSpacing"/>
        <w:numPr>
          <w:ilvl w:val="0"/>
          <w:numId w:val="42"/>
        </w:numPr>
        <w:rPr>
          <w:rFonts w:ascii="Calibri" w:hAnsi="Calibri" w:cs="Calibri"/>
        </w:rPr>
      </w:pPr>
      <w:r w:rsidRPr="00541F83">
        <w:rPr>
          <w:rFonts w:ascii="Calibri" w:hAnsi="Calibri" w:cs="Calibri"/>
        </w:rPr>
        <w:t>Experienced in data ingestion from multiple sources into Hadoop and Cassandra via Kafka. Proficient in automating, configuring, and deploying instances on GCP environments and Data centers. Familiarity with GCP services such as Compute Engine, Cloud Monitoring, and security group management. Proficient in deploying ML models with Google AI Platform.</w:t>
      </w:r>
    </w:p>
    <w:p w14:paraId="75E05EF5" w14:textId="77777777" w:rsidR="003C6981" w:rsidRPr="00541F83" w:rsidRDefault="003C6981" w:rsidP="00441203">
      <w:pPr>
        <w:pStyle w:val="NoSpacing"/>
        <w:numPr>
          <w:ilvl w:val="0"/>
          <w:numId w:val="42"/>
        </w:numPr>
        <w:rPr>
          <w:rFonts w:ascii="Calibri" w:hAnsi="Calibri" w:cs="Calibri"/>
        </w:rPr>
      </w:pPr>
      <w:r w:rsidRPr="00541F83">
        <w:rPr>
          <w:rFonts w:ascii="Calibri" w:hAnsi="Calibri" w:cs="Calibri"/>
        </w:rPr>
        <w:t>Automates the deployment of machine learning models using continuous integration and continuous deployment models. Implements machine learning pipelines with tools like Kubeflow within a microservices architecture.</w:t>
      </w:r>
    </w:p>
    <w:p w14:paraId="3BA7DEA1" w14:textId="77777777" w:rsidR="003C6981" w:rsidRPr="00541F83" w:rsidRDefault="003C6981" w:rsidP="00441203">
      <w:pPr>
        <w:pStyle w:val="NoSpacing"/>
        <w:numPr>
          <w:ilvl w:val="0"/>
          <w:numId w:val="42"/>
        </w:numPr>
        <w:rPr>
          <w:rFonts w:ascii="Calibri" w:hAnsi="Calibri" w:cs="Calibri"/>
        </w:rPr>
      </w:pPr>
      <w:r w:rsidRPr="00541F83">
        <w:rPr>
          <w:rFonts w:ascii="Calibri" w:hAnsi="Calibri" w:cs="Calibri"/>
        </w:rPr>
        <w:t>Expertise lies in translating business requirements into analytical models, algorithm design, and building scalable solutions for data mining and reporting across extensive structured and unstructured datasets.</w:t>
      </w:r>
    </w:p>
    <w:p w14:paraId="3214A99F" w14:textId="77777777" w:rsidR="003C6981" w:rsidRPr="00541F83" w:rsidRDefault="003C6981" w:rsidP="00441203">
      <w:pPr>
        <w:pStyle w:val="NoSpacing"/>
        <w:numPr>
          <w:ilvl w:val="0"/>
          <w:numId w:val="42"/>
        </w:numPr>
        <w:rPr>
          <w:rFonts w:ascii="Calibri" w:hAnsi="Calibri" w:cs="Calibri"/>
        </w:rPr>
      </w:pPr>
      <w:r w:rsidRPr="00541F83">
        <w:rPr>
          <w:rFonts w:ascii="Calibri" w:hAnsi="Calibri" w:cs="Calibri"/>
        </w:rPr>
        <w:t>Proficient in designing and developing various Dashboards and Reports using Tableau Visualizations, incorporating features like bar graphs, scatter plots, and pie-charts. Adapts visualizations to meet specific end-user requirements. Additionally skilled in utilizing Google Cloud Storage (GCS) and Google Cloud SQL, with solid proficiency in Python, SQL, and various ML tools/packages.</w:t>
      </w:r>
    </w:p>
    <w:p w14:paraId="5DBBF826" w14:textId="77777777" w:rsidR="003C6981" w:rsidRPr="00541F83" w:rsidRDefault="003C6981" w:rsidP="00441203">
      <w:pPr>
        <w:pStyle w:val="NoSpacing"/>
        <w:numPr>
          <w:ilvl w:val="0"/>
          <w:numId w:val="42"/>
        </w:numPr>
        <w:rPr>
          <w:rFonts w:ascii="Calibri" w:hAnsi="Calibri" w:cs="Calibri"/>
        </w:rPr>
      </w:pPr>
      <w:r w:rsidRPr="00541F83">
        <w:rPr>
          <w:rFonts w:ascii="Calibri" w:hAnsi="Calibri" w:cs="Calibri"/>
        </w:rPr>
        <w:t>Experienced in Apache Spark and Kafka for Big Data Processing. Possesses in-depth knowledge and hands-on experience with the Big Data/Hadoop ecosystem including MapReduce, HDFS, Hive, and Sqoop.</w:t>
      </w:r>
    </w:p>
    <w:p w14:paraId="0F2BBD46" w14:textId="77777777" w:rsidR="003C6981" w:rsidRPr="00541F83" w:rsidRDefault="003C6981" w:rsidP="00441203">
      <w:pPr>
        <w:pStyle w:val="NoSpacing"/>
        <w:numPr>
          <w:ilvl w:val="0"/>
          <w:numId w:val="42"/>
        </w:numPr>
        <w:rPr>
          <w:rFonts w:ascii="Calibri" w:hAnsi="Calibri" w:cs="Calibri"/>
        </w:rPr>
      </w:pPr>
      <w:r w:rsidRPr="00541F83">
        <w:rPr>
          <w:rFonts w:ascii="Calibri" w:hAnsi="Calibri" w:cs="Calibri"/>
        </w:rPr>
        <w:t>Proficient in version control tools such as Git 2.X for effective collaboration on files within multi-team environments.</w:t>
      </w:r>
    </w:p>
    <w:p w14:paraId="1C08D663" w14:textId="77777777" w:rsidR="003C6981" w:rsidRPr="00541F83" w:rsidRDefault="003C6981" w:rsidP="00441203">
      <w:pPr>
        <w:pStyle w:val="NoSpacing"/>
        <w:numPr>
          <w:ilvl w:val="0"/>
          <w:numId w:val="42"/>
        </w:numPr>
        <w:rPr>
          <w:rFonts w:ascii="Calibri" w:hAnsi="Calibri" w:cs="Calibri"/>
        </w:rPr>
      </w:pPr>
      <w:r w:rsidRPr="00541F83">
        <w:rPr>
          <w:rFonts w:ascii="Calibri" w:hAnsi="Calibri" w:cs="Calibri"/>
        </w:rPr>
        <w:t>Experienced in Generative AI with an understanding of the entire lifecycle including prompt engineering and fine-tuning of Large Language Models (LLMs) for diverse business use cases.</w:t>
      </w:r>
    </w:p>
    <w:p w14:paraId="1A155109" w14:textId="5A488AFC" w:rsidR="003C6981" w:rsidRPr="00541F83" w:rsidRDefault="003C6981" w:rsidP="00441203">
      <w:pPr>
        <w:pStyle w:val="NoSpacing"/>
        <w:numPr>
          <w:ilvl w:val="0"/>
          <w:numId w:val="42"/>
        </w:numPr>
        <w:rPr>
          <w:rFonts w:ascii="Calibri" w:hAnsi="Calibri" w:cs="Calibri"/>
        </w:rPr>
      </w:pPr>
      <w:r w:rsidRPr="00541F83">
        <w:rPr>
          <w:rFonts w:ascii="Calibri" w:hAnsi="Calibri" w:cs="Calibri"/>
        </w:rPr>
        <w:t xml:space="preserve">Familiar with </w:t>
      </w:r>
      <w:r w:rsidR="0052698F" w:rsidRPr="00541F83">
        <w:rPr>
          <w:rFonts w:ascii="Calibri" w:hAnsi="Calibri" w:cs="Calibri"/>
        </w:rPr>
        <w:t>Vector DB</w:t>
      </w:r>
      <w:r w:rsidRPr="00541F83">
        <w:rPr>
          <w:rFonts w:ascii="Calibri" w:hAnsi="Calibri" w:cs="Calibri"/>
        </w:rPr>
        <w:t xml:space="preserve"> and distributed GPU training of LLMs, along with deployment to production environments.</w:t>
      </w:r>
    </w:p>
    <w:p w14:paraId="3ED27B2B" w14:textId="77777777" w:rsidR="003C6981" w:rsidRPr="00541F83" w:rsidRDefault="003C6981" w:rsidP="00441203">
      <w:pPr>
        <w:pStyle w:val="NoSpacing"/>
        <w:numPr>
          <w:ilvl w:val="0"/>
          <w:numId w:val="42"/>
        </w:numPr>
        <w:rPr>
          <w:rFonts w:ascii="Calibri" w:hAnsi="Calibri" w:cs="Calibri"/>
        </w:rPr>
      </w:pPr>
      <w:r w:rsidRPr="00541F83">
        <w:rPr>
          <w:rFonts w:ascii="Calibri" w:hAnsi="Calibri" w:cs="Calibri"/>
        </w:rPr>
        <w:t>Utilizes various SDLC methodologies such as Agile and SCRUM, adept at conducting Proof of Concepts (POC) and Gap Analysis, as well as gathering and preparing data for exploration using Data Mining techniques.</w:t>
      </w:r>
    </w:p>
    <w:p w14:paraId="2BCC039A" w14:textId="77777777" w:rsidR="003C6981" w:rsidRPr="00541F83" w:rsidRDefault="003C6981" w:rsidP="00441203">
      <w:pPr>
        <w:pStyle w:val="NoSpacing"/>
        <w:numPr>
          <w:ilvl w:val="0"/>
          <w:numId w:val="42"/>
        </w:numPr>
        <w:rPr>
          <w:rFonts w:ascii="Calibri" w:hAnsi="Calibri" w:cs="Calibri"/>
        </w:rPr>
      </w:pPr>
      <w:r w:rsidRPr="00541F83">
        <w:rPr>
          <w:rFonts w:ascii="Calibri" w:hAnsi="Calibri" w:cs="Calibri"/>
        </w:rPr>
        <w:t>Strong ability to distill and communicate complex concepts and diverse datasets effectively to stakeholders, facilitating informed decisions or actions.</w:t>
      </w:r>
    </w:p>
    <w:p w14:paraId="4CB302C3" w14:textId="77777777" w:rsidR="003C6981" w:rsidRPr="00541F83" w:rsidRDefault="003C6981" w:rsidP="00441203">
      <w:pPr>
        <w:pStyle w:val="NoSpacing"/>
        <w:numPr>
          <w:ilvl w:val="0"/>
          <w:numId w:val="42"/>
        </w:numPr>
        <w:rPr>
          <w:rFonts w:ascii="Calibri" w:hAnsi="Calibri" w:cs="Calibri"/>
        </w:rPr>
      </w:pPr>
      <w:r w:rsidRPr="00541F83">
        <w:rPr>
          <w:rFonts w:ascii="Calibri" w:hAnsi="Calibri" w:cs="Calibri"/>
        </w:rPr>
        <w:t>Skilled in communication and interaction across various audiences, from analysts to executives, through oral, written, and multimedia presentations.</w:t>
      </w:r>
    </w:p>
    <w:p w14:paraId="29DCC19F" w14:textId="10515488" w:rsidR="007268D2" w:rsidRPr="00541F83" w:rsidRDefault="007268D2" w:rsidP="003C6981">
      <w:pPr>
        <w:pStyle w:val="NoSpacing"/>
        <w:ind w:left="720"/>
        <w:jc w:val="both"/>
        <w:rPr>
          <w:rFonts w:ascii="Calibri" w:hAnsi="Calibri" w:cs="Calibri"/>
        </w:rPr>
      </w:pPr>
    </w:p>
    <w:p w14:paraId="30625772" w14:textId="77777777" w:rsidR="00CA6684" w:rsidRPr="00541F83" w:rsidRDefault="00CA6684" w:rsidP="00E70942">
      <w:pPr>
        <w:pStyle w:val="NoSpacing"/>
        <w:jc w:val="both"/>
        <w:rPr>
          <w:rFonts w:ascii="Calibri" w:hAnsi="Calibri" w:cs="Calibri"/>
        </w:rPr>
      </w:pPr>
    </w:p>
    <w:p w14:paraId="39C426A2" w14:textId="6514E231" w:rsidR="004E5322" w:rsidRPr="00541F83" w:rsidRDefault="00E66AC4" w:rsidP="00E70942">
      <w:pPr>
        <w:pStyle w:val="NoSpacing"/>
        <w:jc w:val="both"/>
        <w:rPr>
          <w:rFonts w:ascii="Calibri" w:hAnsi="Calibri" w:cs="Calibri"/>
          <w:b/>
          <w:bCs/>
          <w:smallCaps/>
        </w:rPr>
      </w:pPr>
      <w:r w:rsidRPr="00541F83">
        <w:rPr>
          <w:rFonts w:ascii="Calibri" w:hAnsi="Calibri" w:cs="Calibri"/>
          <w:b/>
          <w:bCs/>
        </w:rPr>
        <w:t xml:space="preserve">TECHNICAL </w:t>
      </w:r>
      <w:r w:rsidR="001D1725" w:rsidRPr="00541F83">
        <w:rPr>
          <w:rFonts w:ascii="Calibri" w:hAnsi="Calibri" w:cs="Calibri"/>
          <w:b/>
          <w:bCs/>
          <w:smallCaps/>
        </w:rPr>
        <w:t>SKILLS</w:t>
      </w:r>
      <w:r w:rsidR="00526C25" w:rsidRPr="00541F83">
        <w:rPr>
          <w:rFonts w:ascii="Calibri" w:hAnsi="Calibri" w:cs="Calibri"/>
          <w:b/>
          <w:bCs/>
        </w:rPr>
        <w:t xml:space="preserve">: </w:t>
      </w:r>
    </w:p>
    <w:p w14:paraId="2DAF8B1F" w14:textId="77777777" w:rsidR="001D02FC" w:rsidRPr="00541F83" w:rsidRDefault="001D02FC" w:rsidP="00E70942">
      <w:pPr>
        <w:pStyle w:val="NoSpacing"/>
        <w:jc w:val="both"/>
        <w:rPr>
          <w:rFonts w:ascii="Calibri" w:hAnsi="Calibri" w:cs="Calibri"/>
        </w:rPr>
      </w:pPr>
    </w:p>
    <w:p w14:paraId="63D0475D" w14:textId="6E972F0C" w:rsidR="00441203" w:rsidRPr="00541F83" w:rsidRDefault="00441203" w:rsidP="00441203">
      <w:pPr>
        <w:pStyle w:val="NoSpacing"/>
        <w:numPr>
          <w:ilvl w:val="0"/>
          <w:numId w:val="43"/>
        </w:numPr>
        <w:rPr>
          <w:rFonts w:ascii="Calibri" w:hAnsi="Calibri" w:cs="Calibri"/>
        </w:rPr>
      </w:pPr>
      <w:r w:rsidRPr="00541F83">
        <w:rPr>
          <w:rFonts w:ascii="Calibri" w:hAnsi="Calibri" w:cs="Calibri"/>
          <w:b/>
          <w:bCs/>
        </w:rPr>
        <w:t>Programming Languages</w:t>
      </w:r>
      <w:r w:rsidRPr="00541F83">
        <w:rPr>
          <w:rFonts w:ascii="Calibri" w:hAnsi="Calibri" w:cs="Calibri"/>
        </w:rPr>
        <w:t xml:space="preserve">: Python (NumPy, SciPy, Pandas, Scikit- Learn, Matplotlib, </w:t>
      </w:r>
      <w:r w:rsidR="0052698F" w:rsidRPr="00541F83">
        <w:rPr>
          <w:rFonts w:ascii="Calibri" w:hAnsi="Calibri" w:cs="Calibri"/>
        </w:rPr>
        <w:t>Stats models</w:t>
      </w:r>
      <w:r w:rsidRPr="00541F83">
        <w:rPr>
          <w:rFonts w:ascii="Calibri" w:hAnsi="Calibri" w:cs="Calibri"/>
        </w:rPr>
        <w:t xml:space="preserve">, Seaborn, Graph Lab, NLTK, bokeh, SpaCy, </w:t>
      </w:r>
      <w:r w:rsidR="0052698F" w:rsidRPr="00541F83">
        <w:rPr>
          <w:rFonts w:ascii="Calibri" w:hAnsi="Calibri" w:cs="Calibri"/>
        </w:rPr>
        <w:t>Dash, Plotly, Clips</w:t>
      </w:r>
      <w:r w:rsidRPr="00541F83">
        <w:rPr>
          <w:rFonts w:ascii="Calibri" w:hAnsi="Calibri" w:cs="Calibri"/>
        </w:rPr>
        <w:t xml:space="preserve">, Jupyter Notebook) </w:t>
      </w:r>
    </w:p>
    <w:p w14:paraId="4A27D581" w14:textId="77777777" w:rsidR="00441203" w:rsidRPr="00541F83" w:rsidRDefault="00441203" w:rsidP="00441203">
      <w:pPr>
        <w:pStyle w:val="NoSpacing"/>
        <w:rPr>
          <w:rFonts w:ascii="Calibri" w:hAnsi="Calibri" w:cs="Calibri"/>
        </w:rPr>
      </w:pPr>
    </w:p>
    <w:p w14:paraId="484E9CA4" w14:textId="14A569A4" w:rsidR="00441203" w:rsidRPr="00541F83" w:rsidRDefault="00441203" w:rsidP="00441203">
      <w:pPr>
        <w:pStyle w:val="NoSpacing"/>
        <w:numPr>
          <w:ilvl w:val="0"/>
          <w:numId w:val="43"/>
        </w:numPr>
        <w:rPr>
          <w:rFonts w:ascii="Calibri" w:hAnsi="Calibri" w:cs="Calibri"/>
        </w:rPr>
      </w:pPr>
      <w:r w:rsidRPr="00541F83">
        <w:rPr>
          <w:rFonts w:ascii="Calibri" w:hAnsi="Calibri" w:cs="Calibri"/>
          <w:b/>
          <w:bCs/>
        </w:rPr>
        <w:lastRenderedPageBreak/>
        <w:t>Databases:</w:t>
      </w:r>
      <w:r w:rsidRPr="00541F83">
        <w:rPr>
          <w:rFonts w:ascii="Calibri" w:hAnsi="Calibri" w:cs="Calibri"/>
        </w:rPr>
        <w:t xml:space="preserve"> MySQL, PostgreSQL, MongoDB </w:t>
      </w:r>
    </w:p>
    <w:p w14:paraId="0ADC21F6" w14:textId="1AD3D3B9" w:rsidR="00441203" w:rsidRPr="00541F83" w:rsidRDefault="00441203" w:rsidP="00441203">
      <w:pPr>
        <w:pStyle w:val="NoSpacing"/>
        <w:numPr>
          <w:ilvl w:val="0"/>
          <w:numId w:val="43"/>
        </w:numPr>
        <w:rPr>
          <w:rFonts w:ascii="Calibri" w:hAnsi="Calibri" w:cs="Calibri"/>
        </w:rPr>
      </w:pPr>
      <w:r w:rsidRPr="00541F83">
        <w:rPr>
          <w:rFonts w:ascii="Calibri" w:hAnsi="Calibri" w:cs="Calibri"/>
          <w:b/>
          <w:bCs/>
        </w:rPr>
        <w:t>Big Data Technologies:</w:t>
      </w:r>
      <w:r w:rsidRPr="00541F83">
        <w:rPr>
          <w:rFonts w:ascii="Calibri" w:hAnsi="Calibri" w:cs="Calibri"/>
        </w:rPr>
        <w:t xml:space="preserve"> Hadoop (Map Reduce), Spark (</w:t>
      </w:r>
      <w:r w:rsidR="0052698F" w:rsidRPr="00541F83">
        <w:rPr>
          <w:rFonts w:ascii="Calibri" w:hAnsi="Calibri" w:cs="Calibri"/>
        </w:rPr>
        <w:t>Spark SQL</w:t>
      </w:r>
      <w:r w:rsidRPr="00541F83">
        <w:rPr>
          <w:rFonts w:ascii="Calibri" w:hAnsi="Calibri" w:cs="Calibri"/>
        </w:rPr>
        <w:t xml:space="preserve">, SparkML), </w:t>
      </w:r>
      <w:r w:rsidR="0052698F" w:rsidRPr="00541F83">
        <w:rPr>
          <w:rFonts w:ascii="Calibri" w:hAnsi="Calibri" w:cs="Calibri"/>
        </w:rPr>
        <w:t>Hive, Pig, HBase, HiveQL</w:t>
      </w:r>
    </w:p>
    <w:p w14:paraId="3A0FA0CD" w14:textId="366DC223" w:rsidR="00441203" w:rsidRPr="00541F83" w:rsidRDefault="00441203" w:rsidP="00441203">
      <w:pPr>
        <w:pStyle w:val="NoSpacing"/>
        <w:numPr>
          <w:ilvl w:val="0"/>
          <w:numId w:val="43"/>
        </w:numPr>
        <w:rPr>
          <w:rFonts w:ascii="Calibri" w:hAnsi="Calibri" w:cs="Calibri"/>
        </w:rPr>
      </w:pPr>
      <w:r w:rsidRPr="00541F83">
        <w:rPr>
          <w:rFonts w:ascii="Calibri" w:hAnsi="Calibri" w:cs="Calibri"/>
          <w:b/>
          <w:bCs/>
        </w:rPr>
        <w:t>Cloud Technologies:</w:t>
      </w:r>
      <w:r w:rsidRPr="00541F83">
        <w:rPr>
          <w:rFonts w:ascii="Calibri" w:hAnsi="Calibri" w:cs="Calibri"/>
        </w:rPr>
        <w:t xml:space="preserve"> Microservices Architecture, Google Cloud Storage (GCS), Identity and Access Management (IAM), Virtual Private Cloud (VPC), </w:t>
      </w:r>
      <w:r w:rsidR="0052698F" w:rsidRPr="00541F83">
        <w:rPr>
          <w:rFonts w:ascii="Calibri" w:hAnsi="Calibri" w:cs="Calibri"/>
        </w:rPr>
        <w:t>Big Query</w:t>
      </w:r>
      <w:r w:rsidRPr="00541F83">
        <w:rPr>
          <w:rFonts w:ascii="Calibri" w:hAnsi="Calibri" w:cs="Calibri"/>
        </w:rPr>
        <w:t>, Cloud Deployment Manager, Cloud Pub/Sub, Cloud Monitoring, Cloud Functions, Cloud Dataflow, Cloud Endpoints</w:t>
      </w:r>
    </w:p>
    <w:p w14:paraId="1A93A38F" w14:textId="0DE15DC7" w:rsidR="004A36DE" w:rsidRPr="00541F83" w:rsidRDefault="00441203" w:rsidP="00441203">
      <w:pPr>
        <w:pStyle w:val="NoSpacing"/>
        <w:numPr>
          <w:ilvl w:val="0"/>
          <w:numId w:val="43"/>
        </w:numPr>
        <w:rPr>
          <w:rFonts w:ascii="Calibri" w:hAnsi="Calibri" w:cs="Calibri"/>
        </w:rPr>
      </w:pPr>
      <w:r w:rsidRPr="00541F83">
        <w:rPr>
          <w:rFonts w:ascii="Calibri" w:hAnsi="Calibri" w:cs="Calibri"/>
          <w:b/>
          <w:bCs/>
        </w:rPr>
        <w:t>Machine Learning:</w:t>
      </w:r>
      <w:r w:rsidRPr="00541F83">
        <w:rPr>
          <w:rFonts w:ascii="Calibri" w:hAnsi="Calibri" w:cs="Calibri"/>
        </w:rPr>
        <w:t xml:space="preserve"> Naive Bayes, SVM, Linear Regression, Logistic Regression, Penalized Linear Regression, Random Forest, Boosting, k-Nearest Neighbor (kNN), Classification and Regression Tree (CART), Gradient Boosting Machines (GBM), K-Means, Hierarchical, DBScan, Content-Based Filtering, Collaborative Filtering, Stemming, TFIDF Vectorizer, Word Cloud, Topic Modelling</w:t>
      </w:r>
    </w:p>
    <w:p w14:paraId="1A96D688" w14:textId="77777777" w:rsidR="00071059" w:rsidRPr="00541F83" w:rsidRDefault="00071059" w:rsidP="00E70942">
      <w:pPr>
        <w:pStyle w:val="NoSpacing"/>
        <w:jc w:val="both"/>
        <w:rPr>
          <w:rFonts w:ascii="Calibri" w:hAnsi="Calibri" w:cs="Calibri"/>
          <w:b/>
          <w:bCs/>
        </w:rPr>
      </w:pPr>
    </w:p>
    <w:p w14:paraId="37D94D96" w14:textId="63E31B2F" w:rsidR="00532972" w:rsidRPr="00541F83" w:rsidRDefault="001D1725" w:rsidP="00E70942">
      <w:pPr>
        <w:pStyle w:val="NoSpacing"/>
        <w:jc w:val="both"/>
        <w:rPr>
          <w:rFonts w:ascii="Calibri" w:hAnsi="Calibri" w:cs="Calibri"/>
          <w:b/>
          <w:bCs/>
          <w:smallCaps/>
        </w:rPr>
      </w:pPr>
      <w:r w:rsidRPr="00541F83">
        <w:rPr>
          <w:rFonts w:ascii="Calibri" w:hAnsi="Calibri" w:cs="Calibri"/>
          <w:b/>
          <w:bCs/>
        </w:rPr>
        <w:t>PROFESSIONAL EXPERIENCE</w:t>
      </w:r>
      <w:r w:rsidR="00532972" w:rsidRPr="00541F83">
        <w:rPr>
          <w:rFonts w:ascii="Calibri" w:hAnsi="Calibri" w:cs="Calibri"/>
          <w:b/>
          <w:bCs/>
        </w:rPr>
        <w:t>:</w:t>
      </w:r>
      <w:r w:rsidR="00532972" w:rsidRPr="00541F83">
        <w:rPr>
          <w:rFonts w:ascii="Calibri" w:hAnsi="Calibri" w:cs="Calibri"/>
          <w:b/>
          <w:bCs/>
        </w:rPr>
        <w:tab/>
      </w:r>
    </w:p>
    <w:p w14:paraId="268241CB" w14:textId="77777777" w:rsidR="00532972" w:rsidRPr="00541F83" w:rsidRDefault="00532972" w:rsidP="00E70942">
      <w:pPr>
        <w:pStyle w:val="NoSpacing"/>
        <w:jc w:val="both"/>
        <w:rPr>
          <w:rFonts w:ascii="Calibri" w:hAnsi="Calibri" w:cs="Calibri"/>
        </w:rPr>
      </w:pPr>
    </w:p>
    <w:p w14:paraId="08320CEF" w14:textId="77777777" w:rsidR="00634405" w:rsidRPr="00541F83" w:rsidRDefault="00634405" w:rsidP="00634405">
      <w:pPr>
        <w:pStyle w:val="NoSpacing"/>
        <w:jc w:val="both"/>
        <w:rPr>
          <w:rFonts w:ascii="Calibri" w:hAnsi="Calibri" w:cs="Calibri"/>
          <w:b/>
          <w:bCs/>
        </w:rPr>
      </w:pPr>
      <w:r w:rsidRPr="00541F83">
        <w:rPr>
          <w:rFonts w:ascii="Calibri" w:hAnsi="Calibri" w:cs="Calibri"/>
          <w:b/>
          <w:bCs/>
        </w:rPr>
        <w:t>State Street Corporation, Boston, MA</w:t>
      </w:r>
    </w:p>
    <w:p w14:paraId="69403F6B" w14:textId="4A98DF32" w:rsidR="00057A8C" w:rsidRPr="00541F83" w:rsidRDefault="00634405" w:rsidP="00634405">
      <w:pPr>
        <w:pStyle w:val="NoSpacing"/>
        <w:jc w:val="both"/>
        <w:rPr>
          <w:rFonts w:ascii="Calibri" w:hAnsi="Calibri" w:cs="Calibri"/>
          <w:b/>
          <w:bCs/>
        </w:rPr>
      </w:pPr>
      <w:r w:rsidRPr="00541F83">
        <w:rPr>
          <w:rFonts w:ascii="Calibri" w:hAnsi="Calibri" w:cs="Calibri"/>
          <w:b/>
          <w:bCs/>
        </w:rPr>
        <w:t xml:space="preserve">Role: AI/ML Engineer                                                                                           </w:t>
      </w:r>
      <w:r w:rsidR="00541F83">
        <w:rPr>
          <w:rFonts w:ascii="Calibri" w:hAnsi="Calibri" w:cs="Calibri"/>
          <w:b/>
          <w:bCs/>
        </w:rPr>
        <w:tab/>
      </w:r>
      <w:r w:rsidR="00541F83">
        <w:rPr>
          <w:rFonts w:ascii="Calibri" w:hAnsi="Calibri" w:cs="Calibri"/>
          <w:b/>
          <w:bCs/>
        </w:rPr>
        <w:tab/>
      </w:r>
      <w:r w:rsidR="00541F83">
        <w:rPr>
          <w:rFonts w:ascii="Calibri" w:hAnsi="Calibri" w:cs="Calibri"/>
          <w:b/>
          <w:bCs/>
        </w:rPr>
        <w:tab/>
        <w:t xml:space="preserve">   </w:t>
      </w:r>
      <w:r w:rsidRPr="00541F83">
        <w:rPr>
          <w:rFonts w:ascii="Calibri" w:hAnsi="Calibri" w:cs="Calibri"/>
          <w:b/>
          <w:bCs/>
        </w:rPr>
        <w:t xml:space="preserve">May 2019 to </w:t>
      </w:r>
      <w:r w:rsidR="00541F83">
        <w:rPr>
          <w:rFonts w:ascii="Calibri" w:hAnsi="Calibri" w:cs="Calibri"/>
          <w:b/>
          <w:bCs/>
        </w:rPr>
        <w:t>Present</w:t>
      </w:r>
    </w:p>
    <w:p w14:paraId="3049E208" w14:textId="77777777" w:rsidR="0065127E" w:rsidRPr="00541F83" w:rsidRDefault="0065127E" w:rsidP="00634405">
      <w:pPr>
        <w:pStyle w:val="NoSpacing"/>
        <w:jc w:val="both"/>
        <w:rPr>
          <w:rFonts w:ascii="Calibri" w:hAnsi="Calibri" w:cs="Calibri"/>
          <w:b/>
          <w:bCs/>
        </w:rPr>
      </w:pPr>
    </w:p>
    <w:p w14:paraId="4F55DB21" w14:textId="77777777" w:rsidR="0065127E" w:rsidRPr="00541F83" w:rsidRDefault="0065127E" w:rsidP="0065127E">
      <w:pPr>
        <w:pStyle w:val="NoSpacing"/>
        <w:rPr>
          <w:rFonts w:ascii="Calibri" w:hAnsi="Calibri" w:cs="Calibri"/>
          <w:b/>
          <w:bCs/>
        </w:rPr>
      </w:pPr>
      <w:r w:rsidRPr="00541F83">
        <w:rPr>
          <w:rFonts w:ascii="Calibri" w:hAnsi="Calibri" w:cs="Calibri"/>
          <w:b/>
          <w:bCs/>
        </w:rPr>
        <w:t>Roles and Responsibilities:</w:t>
      </w:r>
    </w:p>
    <w:p w14:paraId="255EF9E4" w14:textId="134C89C0" w:rsidR="0065127E" w:rsidRPr="00541F83" w:rsidRDefault="0065127E" w:rsidP="00287B1D">
      <w:pPr>
        <w:pStyle w:val="NoSpacing"/>
        <w:numPr>
          <w:ilvl w:val="0"/>
          <w:numId w:val="45"/>
        </w:numPr>
        <w:rPr>
          <w:rFonts w:ascii="Calibri" w:hAnsi="Calibri" w:cs="Calibri"/>
        </w:rPr>
      </w:pPr>
      <w:r w:rsidRPr="00541F83">
        <w:rPr>
          <w:rFonts w:ascii="Calibri" w:hAnsi="Calibri" w:cs="Calibri"/>
        </w:rPr>
        <w:t>Collaborated with data science management, business operations, and product management to evaluate the potential value and risks associated with business challenges addressable through machine learning and AI methodologies.</w:t>
      </w:r>
    </w:p>
    <w:p w14:paraId="2E0EF6C6" w14:textId="3401D5ED" w:rsidR="0065127E" w:rsidRPr="00541F83" w:rsidRDefault="0065127E" w:rsidP="004D46F5">
      <w:pPr>
        <w:pStyle w:val="NoSpacing"/>
        <w:numPr>
          <w:ilvl w:val="0"/>
          <w:numId w:val="45"/>
        </w:numPr>
        <w:rPr>
          <w:rFonts w:ascii="Calibri" w:hAnsi="Calibri" w:cs="Calibri"/>
        </w:rPr>
      </w:pPr>
      <w:r w:rsidRPr="00541F83">
        <w:rPr>
          <w:rFonts w:ascii="Calibri" w:hAnsi="Calibri" w:cs="Calibri"/>
        </w:rPr>
        <w:t>Orchestrated the training of an XGBoost machine learning model to predict the volume of funds required for delivery system planning.</w:t>
      </w:r>
    </w:p>
    <w:p w14:paraId="07CEF8B8" w14:textId="4985DB0B" w:rsidR="0065127E" w:rsidRPr="00541F83" w:rsidRDefault="0065127E" w:rsidP="00491EF1">
      <w:pPr>
        <w:pStyle w:val="NoSpacing"/>
        <w:numPr>
          <w:ilvl w:val="0"/>
          <w:numId w:val="45"/>
        </w:numPr>
        <w:rPr>
          <w:rFonts w:ascii="Calibri" w:hAnsi="Calibri" w:cs="Calibri"/>
        </w:rPr>
      </w:pPr>
      <w:r w:rsidRPr="00541F83">
        <w:rPr>
          <w:rFonts w:ascii="Calibri" w:hAnsi="Calibri" w:cs="Calibri"/>
        </w:rPr>
        <w:t>Orchestrated the migration of data from diverse origins to Google Cloud Storage (GCS), concurrently establishing tables in Google BigQuery through scheduled ETL tasks using Cloud Dataflow. This streamlined processes and enhanced efficiency by replacing multiple data sources connected to Tableau.</w:t>
      </w:r>
    </w:p>
    <w:p w14:paraId="67EE3606" w14:textId="3705C9D8" w:rsidR="0065127E" w:rsidRPr="00541F83" w:rsidRDefault="0065127E" w:rsidP="008970BE">
      <w:pPr>
        <w:pStyle w:val="NoSpacing"/>
        <w:numPr>
          <w:ilvl w:val="0"/>
          <w:numId w:val="45"/>
        </w:numPr>
        <w:rPr>
          <w:rFonts w:ascii="Calibri" w:hAnsi="Calibri" w:cs="Calibri"/>
        </w:rPr>
      </w:pPr>
      <w:r w:rsidRPr="00541F83">
        <w:rPr>
          <w:rFonts w:ascii="Calibri" w:hAnsi="Calibri" w:cs="Calibri"/>
        </w:rPr>
        <w:t>Engineered predictive models employing Logistic Regression and Random Forest algorithms to streamline decision-making regarding fund delivery congestion, thereby crafting end-to-end business intelligence solutions.</w:t>
      </w:r>
    </w:p>
    <w:p w14:paraId="3BD752F6" w14:textId="3E34948F" w:rsidR="0065127E" w:rsidRPr="00541F83" w:rsidRDefault="0065127E" w:rsidP="008C2FD8">
      <w:pPr>
        <w:pStyle w:val="NoSpacing"/>
        <w:numPr>
          <w:ilvl w:val="0"/>
          <w:numId w:val="45"/>
        </w:numPr>
        <w:rPr>
          <w:rFonts w:ascii="Calibri" w:hAnsi="Calibri" w:cs="Calibri"/>
        </w:rPr>
      </w:pPr>
      <w:r w:rsidRPr="00541F83">
        <w:rPr>
          <w:rFonts w:ascii="Calibri" w:hAnsi="Calibri" w:cs="Calibri"/>
        </w:rPr>
        <w:t>Enhanced existing algorithms to effectively harness expanding datasets, executing data cleaning, feature scaling, and feature engineering using Python's pandas and NumPy libraries.</w:t>
      </w:r>
    </w:p>
    <w:p w14:paraId="0037F0CD" w14:textId="3CAE473D" w:rsidR="0065127E" w:rsidRPr="00541F83" w:rsidRDefault="0065127E" w:rsidP="00771C1D">
      <w:pPr>
        <w:pStyle w:val="NoSpacing"/>
        <w:numPr>
          <w:ilvl w:val="0"/>
          <w:numId w:val="45"/>
        </w:numPr>
        <w:rPr>
          <w:rFonts w:ascii="Calibri" w:hAnsi="Calibri" w:cs="Calibri"/>
        </w:rPr>
      </w:pPr>
      <w:r w:rsidRPr="00541F83">
        <w:rPr>
          <w:rFonts w:ascii="Calibri" w:hAnsi="Calibri" w:cs="Calibri"/>
        </w:rPr>
        <w:t>Assessed model efficacy in optimizing customer discount strategies using metrics such as F-Score, AUC/ROC, Confusion Matrix, and RMSE.</w:t>
      </w:r>
    </w:p>
    <w:p w14:paraId="709ED15C" w14:textId="20F4B7B5" w:rsidR="0065127E" w:rsidRPr="00541F83" w:rsidRDefault="0065127E" w:rsidP="00EE6EBF">
      <w:pPr>
        <w:pStyle w:val="NoSpacing"/>
        <w:numPr>
          <w:ilvl w:val="0"/>
          <w:numId w:val="45"/>
        </w:numPr>
        <w:rPr>
          <w:rFonts w:ascii="Calibri" w:hAnsi="Calibri" w:cs="Calibri"/>
        </w:rPr>
      </w:pPr>
      <w:r w:rsidRPr="00541F83">
        <w:rPr>
          <w:rFonts w:ascii="Calibri" w:hAnsi="Calibri" w:cs="Calibri"/>
        </w:rPr>
        <w:t>Applied Natural Language Processing (NLP) techniques to perform sentiment analysis on customer feedback data, extracting actionable insights.</w:t>
      </w:r>
    </w:p>
    <w:p w14:paraId="0581DA3E" w14:textId="4D9C0BE1" w:rsidR="0065127E" w:rsidRPr="00541F83" w:rsidRDefault="0065127E" w:rsidP="006E006D">
      <w:pPr>
        <w:pStyle w:val="NoSpacing"/>
        <w:numPr>
          <w:ilvl w:val="0"/>
          <w:numId w:val="45"/>
        </w:numPr>
        <w:rPr>
          <w:rFonts w:ascii="Calibri" w:hAnsi="Calibri" w:cs="Calibri"/>
        </w:rPr>
      </w:pPr>
      <w:r w:rsidRPr="00541F83">
        <w:rPr>
          <w:rFonts w:ascii="Calibri" w:hAnsi="Calibri" w:cs="Calibri"/>
        </w:rPr>
        <w:t>Implemented recommendation systems leveraging collaborative filtering and content-based filtering techniques to tailor user experiences.</w:t>
      </w:r>
    </w:p>
    <w:p w14:paraId="0EA10AC9" w14:textId="7FDF4062" w:rsidR="0065127E" w:rsidRPr="00541F83" w:rsidRDefault="0065127E" w:rsidP="00FC4D44">
      <w:pPr>
        <w:pStyle w:val="NoSpacing"/>
        <w:numPr>
          <w:ilvl w:val="0"/>
          <w:numId w:val="45"/>
        </w:numPr>
        <w:rPr>
          <w:rFonts w:ascii="Calibri" w:hAnsi="Calibri" w:cs="Calibri"/>
        </w:rPr>
      </w:pPr>
      <w:r w:rsidRPr="00541F83">
        <w:rPr>
          <w:rFonts w:ascii="Calibri" w:hAnsi="Calibri" w:cs="Calibri"/>
        </w:rPr>
        <w:t>Developed time-series forecasting models employing ARIMA and Prophet algorithms to anticipate future sales and demand trends.</w:t>
      </w:r>
    </w:p>
    <w:p w14:paraId="2B879F7E" w14:textId="031A47EC" w:rsidR="0065127E" w:rsidRPr="00541F83" w:rsidRDefault="0065127E" w:rsidP="00AA7BBC">
      <w:pPr>
        <w:pStyle w:val="NoSpacing"/>
        <w:numPr>
          <w:ilvl w:val="0"/>
          <w:numId w:val="45"/>
        </w:numPr>
        <w:rPr>
          <w:rFonts w:ascii="Calibri" w:hAnsi="Calibri" w:cs="Calibri"/>
        </w:rPr>
      </w:pPr>
      <w:r w:rsidRPr="00541F83">
        <w:rPr>
          <w:rFonts w:ascii="Calibri" w:hAnsi="Calibri" w:cs="Calibri"/>
        </w:rPr>
        <w:t>Constructed anomaly detection models utilizing unsupervised learning methods like Isolation Forest and K-means clustering to identify irregularities in network traffic data.</w:t>
      </w:r>
    </w:p>
    <w:p w14:paraId="16C2A773" w14:textId="53F6951B" w:rsidR="0065127E" w:rsidRPr="00541F83" w:rsidRDefault="0065127E" w:rsidP="00C511F5">
      <w:pPr>
        <w:pStyle w:val="NoSpacing"/>
        <w:numPr>
          <w:ilvl w:val="0"/>
          <w:numId w:val="45"/>
        </w:numPr>
        <w:rPr>
          <w:rFonts w:ascii="Calibri" w:hAnsi="Calibri" w:cs="Calibri"/>
        </w:rPr>
      </w:pPr>
      <w:r w:rsidRPr="00541F83">
        <w:rPr>
          <w:rFonts w:ascii="Calibri" w:hAnsi="Calibri" w:cs="Calibri"/>
        </w:rPr>
        <w:t>Conducted customer segmentation utilizing clustering algorithms such as K-means to pinpoint distinct customer cohorts for targeted marketing endeavors.</w:t>
      </w:r>
    </w:p>
    <w:p w14:paraId="1290ACCC" w14:textId="0EA01A4C" w:rsidR="0065127E" w:rsidRPr="00541F83" w:rsidRDefault="0065127E" w:rsidP="00431403">
      <w:pPr>
        <w:pStyle w:val="NoSpacing"/>
        <w:numPr>
          <w:ilvl w:val="0"/>
          <w:numId w:val="45"/>
        </w:numPr>
        <w:rPr>
          <w:rFonts w:ascii="Calibri" w:hAnsi="Calibri" w:cs="Calibri"/>
        </w:rPr>
      </w:pPr>
      <w:r w:rsidRPr="00541F83">
        <w:rPr>
          <w:rFonts w:ascii="Calibri" w:hAnsi="Calibri" w:cs="Calibri"/>
        </w:rPr>
        <w:t>Created data visualizations and crafted dashboards using Tableau to elucidate findings for stakeholders.</w:t>
      </w:r>
    </w:p>
    <w:p w14:paraId="1FD424D3" w14:textId="7E62196A" w:rsidR="0065127E" w:rsidRPr="00541F83" w:rsidRDefault="0065127E" w:rsidP="008E320A">
      <w:pPr>
        <w:pStyle w:val="NoSpacing"/>
        <w:numPr>
          <w:ilvl w:val="0"/>
          <w:numId w:val="45"/>
        </w:numPr>
        <w:rPr>
          <w:rFonts w:ascii="Calibri" w:hAnsi="Calibri" w:cs="Calibri"/>
        </w:rPr>
      </w:pPr>
      <w:r w:rsidRPr="00541F83">
        <w:rPr>
          <w:rFonts w:ascii="Calibri" w:hAnsi="Calibri" w:cs="Calibri"/>
        </w:rPr>
        <w:t>Utilized Python, Docker, Google Cloud Platform (GCP), Apache Airflow, and Apache Spark to glean insights from extensive datasets, constructing machine learning workflows for monitoring and enhancing predictive models.</w:t>
      </w:r>
    </w:p>
    <w:p w14:paraId="0B193C83" w14:textId="7EA68F87" w:rsidR="0065127E" w:rsidRPr="00541F83" w:rsidRDefault="0065127E" w:rsidP="0027149A">
      <w:pPr>
        <w:pStyle w:val="NoSpacing"/>
        <w:numPr>
          <w:ilvl w:val="0"/>
          <w:numId w:val="45"/>
        </w:numPr>
        <w:rPr>
          <w:rFonts w:ascii="Calibri" w:hAnsi="Calibri" w:cs="Calibri"/>
        </w:rPr>
      </w:pPr>
      <w:r w:rsidRPr="00541F83">
        <w:rPr>
          <w:rFonts w:ascii="Calibri" w:hAnsi="Calibri" w:cs="Calibri"/>
        </w:rPr>
        <w:t>Deployed models as Python packages and APIs for backend integration, alongside services within a microservices architecture orchestrated by Kubernetes.</w:t>
      </w:r>
    </w:p>
    <w:p w14:paraId="19C874F9" w14:textId="62331AD8" w:rsidR="0065127E" w:rsidRPr="00541F83" w:rsidRDefault="0065127E" w:rsidP="0065127E">
      <w:pPr>
        <w:pStyle w:val="NoSpacing"/>
        <w:numPr>
          <w:ilvl w:val="0"/>
          <w:numId w:val="45"/>
        </w:numPr>
        <w:rPr>
          <w:rFonts w:ascii="Calibri" w:hAnsi="Calibri" w:cs="Calibri"/>
        </w:rPr>
      </w:pPr>
      <w:r w:rsidRPr="00541F83">
        <w:rPr>
          <w:rFonts w:ascii="Calibri" w:hAnsi="Calibri" w:cs="Calibri"/>
        </w:rPr>
        <w:t>Collaborated closely with Data Engineers to efficiently source data and devise business analytics solutions, mindful of infrastructure, security prerequisites, and data load frequencies.</w:t>
      </w:r>
    </w:p>
    <w:p w14:paraId="1A4ED2CD" w14:textId="77777777" w:rsidR="005A64C4" w:rsidRPr="00541F83" w:rsidRDefault="005A64C4" w:rsidP="005A64C4">
      <w:pPr>
        <w:pStyle w:val="NoSpacing"/>
        <w:rPr>
          <w:rFonts w:ascii="Calibri" w:hAnsi="Calibri" w:cs="Calibri"/>
        </w:rPr>
      </w:pPr>
    </w:p>
    <w:p w14:paraId="7CC37CF9" w14:textId="77777777" w:rsidR="005A64C4" w:rsidRPr="00541F83" w:rsidRDefault="005A64C4" w:rsidP="005A64C4">
      <w:pPr>
        <w:pStyle w:val="NoSpacing"/>
        <w:rPr>
          <w:rStyle w:val="html0020preformattedchar"/>
          <w:rFonts w:ascii="Calibri" w:hAnsi="Calibri" w:cs="Calibri"/>
        </w:rPr>
      </w:pPr>
      <w:r w:rsidRPr="00541F83">
        <w:rPr>
          <w:rFonts w:ascii="Calibri" w:hAnsi="Calibri" w:cs="Calibri"/>
          <w:b/>
          <w:bCs/>
        </w:rPr>
        <w:t>Environment:</w:t>
      </w:r>
      <w:r w:rsidRPr="00541F83">
        <w:rPr>
          <w:rFonts w:ascii="Calibri" w:hAnsi="Calibri" w:cs="Calibri"/>
        </w:rPr>
        <w:t xml:space="preserve"> </w:t>
      </w:r>
      <w:r w:rsidRPr="00541F83">
        <w:rPr>
          <w:rStyle w:val="html0020preformattedchar"/>
          <w:rFonts w:ascii="Calibri" w:hAnsi="Calibri" w:cs="Calibri"/>
        </w:rPr>
        <w:t>Python 3.x, AWS, Kubeflow, MLFlow, TFX, Cloudera Data Science workbench, Agile, Apache Spark, Databricks, Rest API’s, SQL Visual Studio Code, Git.</w:t>
      </w:r>
    </w:p>
    <w:p w14:paraId="5AA80A84" w14:textId="77777777" w:rsidR="00745D6F" w:rsidRPr="00541F83" w:rsidRDefault="00745D6F" w:rsidP="005A64C4">
      <w:pPr>
        <w:pStyle w:val="NoSpacing"/>
        <w:rPr>
          <w:rStyle w:val="html0020preformattedchar"/>
          <w:rFonts w:ascii="Calibri" w:hAnsi="Calibri" w:cs="Calibri"/>
        </w:rPr>
      </w:pPr>
    </w:p>
    <w:p w14:paraId="048D8E45" w14:textId="77777777" w:rsidR="00745D6F" w:rsidRPr="00541F83" w:rsidRDefault="00745D6F" w:rsidP="005A64C4">
      <w:pPr>
        <w:pStyle w:val="NoSpacing"/>
        <w:rPr>
          <w:rStyle w:val="html0020preformattedchar"/>
          <w:rFonts w:ascii="Calibri" w:hAnsi="Calibri" w:cs="Calibri"/>
        </w:rPr>
      </w:pPr>
    </w:p>
    <w:p w14:paraId="4078EC2C" w14:textId="74CDFBC9" w:rsidR="00745D6F" w:rsidRPr="00541F83" w:rsidRDefault="00745D6F" w:rsidP="00745D6F">
      <w:pPr>
        <w:pStyle w:val="NoSpacing"/>
        <w:rPr>
          <w:rFonts w:ascii="Calibri" w:hAnsi="Calibri" w:cs="Calibri"/>
          <w:b/>
          <w:bCs/>
        </w:rPr>
      </w:pPr>
      <w:r w:rsidRPr="00541F83">
        <w:rPr>
          <w:rFonts w:ascii="Calibri" w:hAnsi="Calibri" w:cs="Calibri"/>
          <w:b/>
          <w:bCs/>
        </w:rPr>
        <w:t xml:space="preserve">State Street Corporation, Quincy, MA.                                                      </w:t>
      </w:r>
      <w:r w:rsidRPr="00541F83">
        <w:rPr>
          <w:rFonts w:ascii="Calibri" w:hAnsi="Calibri" w:cs="Calibri"/>
          <w:b/>
          <w:bCs/>
        </w:rPr>
        <w:tab/>
      </w:r>
      <w:r w:rsidRPr="00541F83">
        <w:rPr>
          <w:rFonts w:ascii="Calibri" w:hAnsi="Calibri" w:cs="Calibri"/>
          <w:b/>
          <w:bCs/>
        </w:rPr>
        <w:tab/>
        <w:t xml:space="preserve">              May 2017 to Apr 2019</w:t>
      </w:r>
    </w:p>
    <w:p w14:paraId="7A09358A" w14:textId="77777777" w:rsidR="00745D6F" w:rsidRPr="00541F83" w:rsidRDefault="00745D6F" w:rsidP="00745D6F">
      <w:pPr>
        <w:pStyle w:val="NoSpacing"/>
        <w:rPr>
          <w:rFonts w:ascii="Calibri" w:hAnsi="Calibri" w:cs="Calibri"/>
          <w:b/>
          <w:bCs/>
        </w:rPr>
      </w:pPr>
      <w:r w:rsidRPr="00541F83">
        <w:rPr>
          <w:rFonts w:ascii="Calibri" w:hAnsi="Calibri" w:cs="Calibri"/>
          <w:b/>
          <w:bCs/>
        </w:rPr>
        <w:t>ML Data Engineer</w:t>
      </w:r>
    </w:p>
    <w:p w14:paraId="4E57DC01" w14:textId="77777777" w:rsidR="00745D6F" w:rsidRPr="00541F83" w:rsidRDefault="00745D6F" w:rsidP="00745D6F">
      <w:pPr>
        <w:pStyle w:val="NoSpacing"/>
        <w:rPr>
          <w:rFonts w:ascii="Calibri" w:hAnsi="Calibri" w:cs="Calibri"/>
          <w:b/>
          <w:bCs/>
        </w:rPr>
      </w:pPr>
    </w:p>
    <w:p w14:paraId="1B9FE95C" w14:textId="77777777" w:rsidR="00745D6F" w:rsidRPr="00541F83" w:rsidRDefault="00745D6F" w:rsidP="00745D6F">
      <w:pPr>
        <w:pStyle w:val="NoSpacing"/>
        <w:rPr>
          <w:rStyle w:val="html0020preformattedchar"/>
          <w:rFonts w:ascii="Calibri" w:hAnsi="Calibri" w:cs="Calibri"/>
          <w:b/>
          <w:bCs/>
        </w:rPr>
      </w:pPr>
      <w:r w:rsidRPr="00541F83">
        <w:rPr>
          <w:rStyle w:val="html0020preformattedchar"/>
          <w:rFonts w:ascii="Calibri" w:hAnsi="Calibri" w:cs="Calibri"/>
          <w:b/>
          <w:bCs/>
        </w:rPr>
        <w:t>Roles and Responsibilities:</w:t>
      </w:r>
    </w:p>
    <w:p w14:paraId="66B17240" w14:textId="77777777" w:rsidR="00745D6F" w:rsidRPr="00541F83" w:rsidRDefault="00745D6F" w:rsidP="005A64C4">
      <w:pPr>
        <w:pStyle w:val="NoSpacing"/>
        <w:rPr>
          <w:rStyle w:val="html0020preformattedchar"/>
          <w:rFonts w:ascii="Calibri" w:hAnsi="Calibri" w:cs="Calibri"/>
        </w:rPr>
      </w:pPr>
    </w:p>
    <w:p w14:paraId="2615C14A" w14:textId="77777777" w:rsidR="00F35EC8" w:rsidRPr="00541F83" w:rsidRDefault="00F35EC8" w:rsidP="00F35EC8">
      <w:pPr>
        <w:pStyle w:val="NoSpacing"/>
        <w:numPr>
          <w:ilvl w:val="0"/>
          <w:numId w:val="46"/>
        </w:numPr>
        <w:rPr>
          <w:rStyle w:val="html0020preformattedchar"/>
          <w:rFonts w:ascii="Calibri" w:hAnsi="Calibri" w:cs="Calibri"/>
        </w:rPr>
      </w:pPr>
      <w:r w:rsidRPr="00541F83">
        <w:rPr>
          <w:rStyle w:val="html0020preformattedchar"/>
          <w:rFonts w:ascii="Calibri" w:hAnsi="Calibri" w:cs="Calibri"/>
        </w:rPr>
        <w:t>Utilized the Spark API within the Cloudera Hadoop YARN environment to conduct data analytics on Hive data via CDSW.</w:t>
      </w:r>
    </w:p>
    <w:p w14:paraId="2BA4FED0" w14:textId="77777777" w:rsidR="00F35EC8" w:rsidRPr="00541F83" w:rsidRDefault="00F35EC8" w:rsidP="00F35EC8">
      <w:pPr>
        <w:pStyle w:val="NoSpacing"/>
        <w:numPr>
          <w:ilvl w:val="0"/>
          <w:numId w:val="46"/>
        </w:numPr>
        <w:rPr>
          <w:rStyle w:val="html0020preformattedchar"/>
          <w:rFonts w:ascii="Calibri" w:hAnsi="Calibri" w:cs="Calibri"/>
        </w:rPr>
      </w:pPr>
      <w:r w:rsidRPr="00541F83">
        <w:rPr>
          <w:rStyle w:val="html0020preformattedchar"/>
          <w:rFonts w:ascii="Calibri" w:hAnsi="Calibri" w:cs="Calibri"/>
        </w:rPr>
        <w:t>Held accountable for crafting scalable distributed data solutions leveraging Hadoop infrastructure.</w:t>
      </w:r>
    </w:p>
    <w:p w14:paraId="73D03D9D" w14:textId="77777777" w:rsidR="00F35EC8" w:rsidRPr="00541F83" w:rsidRDefault="00F35EC8" w:rsidP="00F35EC8">
      <w:pPr>
        <w:pStyle w:val="NoSpacing"/>
        <w:numPr>
          <w:ilvl w:val="0"/>
          <w:numId w:val="46"/>
        </w:numPr>
        <w:rPr>
          <w:rStyle w:val="html0020preformattedchar"/>
          <w:rFonts w:ascii="Calibri" w:hAnsi="Calibri" w:cs="Calibri"/>
        </w:rPr>
      </w:pPr>
      <w:r w:rsidRPr="00541F83">
        <w:rPr>
          <w:rStyle w:val="html0020preformattedchar"/>
          <w:rFonts w:ascii="Calibri" w:hAnsi="Calibri" w:cs="Calibri"/>
        </w:rPr>
        <w:t>Transitioned models from Python to PySpark for real-time deployment.</w:t>
      </w:r>
    </w:p>
    <w:p w14:paraId="16D897E3" w14:textId="77777777" w:rsidR="00F35EC8" w:rsidRPr="00541F83" w:rsidRDefault="00F35EC8" w:rsidP="00F35EC8">
      <w:pPr>
        <w:pStyle w:val="NoSpacing"/>
        <w:numPr>
          <w:ilvl w:val="0"/>
          <w:numId w:val="46"/>
        </w:numPr>
        <w:rPr>
          <w:rStyle w:val="html0020preformattedchar"/>
          <w:rFonts w:ascii="Calibri" w:hAnsi="Calibri" w:cs="Calibri"/>
        </w:rPr>
      </w:pPr>
      <w:r w:rsidRPr="00541F83">
        <w:rPr>
          <w:rStyle w:val="html0020preformattedchar"/>
          <w:rFonts w:ascii="Calibri" w:hAnsi="Calibri" w:cs="Calibri"/>
        </w:rPr>
        <w:t>Employed Plotly for efficient data visualization tasks.</w:t>
      </w:r>
    </w:p>
    <w:p w14:paraId="0E47B004" w14:textId="77777777" w:rsidR="00F35EC8" w:rsidRPr="00541F83" w:rsidRDefault="00F35EC8" w:rsidP="00F35EC8">
      <w:pPr>
        <w:pStyle w:val="NoSpacing"/>
        <w:numPr>
          <w:ilvl w:val="0"/>
          <w:numId w:val="46"/>
        </w:numPr>
        <w:rPr>
          <w:rStyle w:val="html0020preformattedchar"/>
          <w:rFonts w:ascii="Calibri" w:hAnsi="Calibri" w:cs="Calibri"/>
        </w:rPr>
      </w:pPr>
      <w:r w:rsidRPr="00541F83">
        <w:rPr>
          <w:rStyle w:val="html0020preformattedchar"/>
          <w:rFonts w:ascii="Calibri" w:hAnsi="Calibri" w:cs="Calibri"/>
        </w:rPr>
        <w:t>Managed the ingestion of data into Hadoop from various sources and subsequent loading into Hive tables.</w:t>
      </w:r>
    </w:p>
    <w:p w14:paraId="6F38470B" w14:textId="313CFC89" w:rsidR="00F35EC8" w:rsidRPr="00541F83" w:rsidRDefault="00F35EC8" w:rsidP="00F35EC8">
      <w:pPr>
        <w:pStyle w:val="NoSpacing"/>
        <w:numPr>
          <w:ilvl w:val="0"/>
          <w:numId w:val="46"/>
        </w:numPr>
        <w:rPr>
          <w:rStyle w:val="html0020preformattedchar"/>
          <w:rFonts w:ascii="Calibri" w:hAnsi="Calibri" w:cs="Calibri"/>
        </w:rPr>
      </w:pPr>
      <w:r w:rsidRPr="00541F83">
        <w:rPr>
          <w:rStyle w:val="html0020preformattedchar"/>
          <w:rFonts w:ascii="Calibri" w:hAnsi="Calibri" w:cs="Calibri"/>
        </w:rPr>
        <w:t xml:space="preserve">Extracted data from Hive tables using </w:t>
      </w:r>
      <w:r w:rsidR="0052698F" w:rsidRPr="00541F83">
        <w:rPr>
          <w:rStyle w:val="html0020preformattedchar"/>
          <w:rFonts w:ascii="Calibri" w:hAnsi="Calibri" w:cs="Calibri"/>
        </w:rPr>
        <w:t>hive Context</w:t>
      </w:r>
      <w:r w:rsidRPr="00541F83">
        <w:rPr>
          <w:rStyle w:val="html0020preformattedchar"/>
          <w:rFonts w:ascii="Calibri" w:hAnsi="Calibri" w:cs="Calibri"/>
        </w:rPr>
        <w:t xml:space="preserve"> to construct and validate models.</w:t>
      </w:r>
    </w:p>
    <w:p w14:paraId="5D0A56AC" w14:textId="77777777" w:rsidR="00F35EC8" w:rsidRPr="00541F83" w:rsidRDefault="00F35EC8" w:rsidP="00F35EC8">
      <w:pPr>
        <w:pStyle w:val="NoSpacing"/>
        <w:numPr>
          <w:ilvl w:val="0"/>
          <w:numId w:val="46"/>
        </w:numPr>
        <w:rPr>
          <w:rStyle w:val="html0020preformattedchar"/>
          <w:rFonts w:ascii="Calibri" w:hAnsi="Calibri" w:cs="Calibri"/>
        </w:rPr>
      </w:pPr>
      <w:r w:rsidRPr="00541F83">
        <w:rPr>
          <w:rStyle w:val="html0020preformattedchar"/>
          <w:rFonts w:ascii="Calibri" w:hAnsi="Calibri" w:cs="Calibri"/>
        </w:rPr>
        <w:t>Automated model execution according to predefined schedules through Oozie workflows.</w:t>
      </w:r>
    </w:p>
    <w:p w14:paraId="70ABF10E" w14:textId="77777777" w:rsidR="00F35EC8" w:rsidRPr="00541F83" w:rsidRDefault="00F35EC8" w:rsidP="00F35EC8">
      <w:pPr>
        <w:pStyle w:val="NoSpacing"/>
        <w:numPr>
          <w:ilvl w:val="0"/>
          <w:numId w:val="46"/>
        </w:numPr>
        <w:rPr>
          <w:rStyle w:val="html0020preformattedchar"/>
          <w:rFonts w:ascii="Calibri" w:hAnsi="Calibri" w:cs="Calibri"/>
        </w:rPr>
      </w:pPr>
      <w:r w:rsidRPr="00541F83">
        <w:rPr>
          <w:rStyle w:val="html0020preformattedchar"/>
          <w:rFonts w:ascii="Calibri" w:hAnsi="Calibri" w:cs="Calibri"/>
        </w:rPr>
        <w:t>Assessed model performance using techniques such as Cross Validation, Log loss function, and ROC curves, employing AUC for feature selection.</w:t>
      </w:r>
    </w:p>
    <w:p w14:paraId="0F4B877F" w14:textId="77777777" w:rsidR="00F35EC8" w:rsidRPr="00541F83" w:rsidRDefault="00F35EC8" w:rsidP="00F35EC8">
      <w:pPr>
        <w:pStyle w:val="NoSpacing"/>
        <w:numPr>
          <w:ilvl w:val="0"/>
          <w:numId w:val="46"/>
        </w:numPr>
        <w:rPr>
          <w:rStyle w:val="html0020preformattedchar"/>
          <w:rFonts w:ascii="Calibri" w:hAnsi="Calibri" w:cs="Calibri"/>
        </w:rPr>
      </w:pPr>
      <w:r w:rsidRPr="00541F83">
        <w:rPr>
          <w:rStyle w:val="html0020preformattedchar"/>
          <w:rFonts w:ascii="Calibri" w:hAnsi="Calibri" w:cs="Calibri"/>
        </w:rPr>
        <w:t>Conducted manipulation and analysis of large datasets, uncovering patterns and insights within structured and unstructured data.</w:t>
      </w:r>
    </w:p>
    <w:p w14:paraId="5F99CBB5" w14:textId="77777777" w:rsidR="00F35EC8" w:rsidRPr="00541F83" w:rsidRDefault="00F35EC8" w:rsidP="00F35EC8">
      <w:pPr>
        <w:pStyle w:val="NoSpacing"/>
        <w:numPr>
          <w:ilvl w:val="0"/>
          <w:numId w:val="46"/>
        </w:numPr>
        <w:rPr>
          <w:rStyle w:val="html0020preformattedchar"/>
          <w:rFonts w:ascii="Calibri" w:hAnsi="Calibri" w:cs="Calibri"/>
        </w:rPr>
      </w:pPr>
      <w:r w:rsidRPr="00541F83">
        <w:rPr>
          <w:rStyle w:val="html0020preformattedchar"/>
          <w:rFonts w:ascii="Calibri" w:hAnsi="Calibri" w:cs="Calibri"/>
        </w:rPr>
        <w:t>Possesses robust expertise in Object-Oriented Design, Analysis, Development, Testing, and Maintenance.</w:t>
      </w:r>
    </w:p>
    <w:p w14:paraId="2A28BDEA" w14:textId="77777777" w:rsidR="00F35EC8" w:rsidRPr="00541F83" w:rsidRDefault="00F35EC8" w:rsidP="00F35EC8">
      <w:pPr>
        <w:pStyle w:val="NoSpacing"/>
        <w:numPr>
          <w:ilvl w:val="0"/>
          <w:numId w:val="46"/>
        </w:numPr>
        <w:rPr>
          <w:rStyle w:val="html0020preformattedchar"/>
          <w:rFonts w:ascii="Calibri" w:hAnsi="Calibri" w:cs="Calibri"/>
        </w:rPr>
      </w:pPr>
      <w:r w:rsidRPr="00541F83">
        <w:rPr>
          <w:rStyle w:val="html0020preformattedchar"/>
          <w:rFonts w:ascii="Calibri" w:hAnsi="Calibri" w:cs="Calibri"/>
        </w:rPr>
        <w:t>Utilized Git and IBM's RTC for version control and build-deploy processes.</w:t>
      </w:r>
    </w:p>
    <w:p w14:paraId="780A87B5" w14:textId="77777777" w:rsidR="00F35EC8" w:rsidRPr="00541F83" w:rsidRDefault="00F35EC8" w:rsidP="00F35EC8">
      <w:pPr>
        <w:pStyle w:val="NoSpacing"/>
        <w:numPr>
          <w:ilvl w:val="0"/>
          <w:numId w:val="46"/>
        </w:numPr>
        <w:rPr>
          <w:rStyle w:val="html0020preformattedchar"/>
          <w:rFonts w:ascii="Calibri" w:hAnsi="Calibri" w:cs="Calibri"/>
        </w:rPr>
      </w:pPr>
      <w:r w:rsidRPr="00541F83">
        <w:rPr>
          <w:rStyle w:val="html0020preformattedchar"/>
          <w:rFonts w:ascii="Calibri" w:hAnsi="Calibri" w:cs="Calibri"/>
        </w:rPr>
        <w:t>Engaged with various components of the Hadoop ecosystem including HDFS, Job Tracker, Task Tracker, Name Node, Data Node, and the MapReduce programming paradigm.</w:t>
      </w:r>
    </w:p>
    <w:p w14:paraId="47051274" w14:textId="77777777" w:rsidR="00F35EC8" w:rsidRPr="00541F83" w:rsidRDefault="00F35EC8" w:rsidP="00F35EC8">
      <w:pPr>
        <w:pStyle w:val="NoSpacing"/>
        <w:numPr>
          <w:ilvl w:val="0"/>
          <w:numId w:val="46"/>
        </w:numPr>
        <w:rPr>
          <w:rStyle w:val="html0020preformattedchar"/>
          <w:rFonts w:ascii="Calibri" w:hAnsi="Calibri" w:cs="Calibri"/>
        </w:rPr>
      </w:pPr>
      <w:r w:rsidRPr="00541F83">
        <w:rPr>
          <w:rStyle w:val="html0020preformattedchar"/>
          <w:rFonts w:ascii="Calibri" w:hAnsi="Calibri" w:cs="Calibri"/>
        </w:rPr>
        <w:t>Experimented with different HDFS formats and structures such as Parquet, Avro, etc. to optimize performance.</w:t>
      </w:r>
    </w:p>
    <w:p w14:paraId="28A1D4F8" w14:textId="77777777" w:rsidR="00F35EC8" w:rsidRPr="00541F83" w:rsidRDefault="00F35EC8" w:rsidP="00F35EC8">
      <w:pPr>
        <w:pStyle w:val="NoSpacing"/>
        <w:numPr>
          <w:ilvl w:val="0"/>
          <w:numId w:val="46"/>
        </w:numPr>
        <w:rPr>
          <w:rStyle w:val="html0020preformattedchar"/>
          <w:rFonts w:ascii="Calibri" w:hAnsi="Calibri" w:cs="Calibri"/>
        </w:rPr>
      </w:pPr>
      <w:r w:rsidRPr="00541F83">
        <w:rPr>
          <w:rStyle w:val="html0020preformattedchar"/>
          <w:rFonts w:ascii="Calibri" w:hAnsi="Calibri" w:cs="Calibri"/>
        </w:rPr>
        <w:t>Defined schemas and established Hive tables.</w:t>
      </w:r>
    </w:p>
    <w:p w14:paraId="6373E5FD" w14:textId="77777777" w:rsidR="00F35EC8" w:rsidRPr="00541F83" w:rsidRDefault="00F35EC8" w:rsidP="00F35EC8">
      <w:pPr>
        <w:pStyle w:val="NoSpacing"/>
        <w:numPr>
          <w:ilvl w:val="0"/>
          <w:numId w:val="46"/>
        </w:numPr>
        <w:rPr>
          <w:rStyle w:val="html0020preformattedchar"/>
          <w:rFonts w:ascii="Calibri" w:hAnsi="Calibri" w:cs="Calibri"/>
        </w:rPr>
      </w:pPr>
      <w:r w:rsidRPr="00541F83">
        <w:rPr>
          <w:rStyle w:val="html0020preformattedchar"/>
          <w:rFonts w:ascii="Calibri" w:hAnsi="Calibri" w:cs="Calibri"/>
        </w:rPr>
        <w:t>Integrated CDSW with GIT to streamline the deployment pipeline.</w:t>
      </w:r>
    </w:p>
    <w:p w14:paraId="704B0814" w14:textId="77777777" w:rsidR="00F35EC8" w:rsidRPr="00541F83" w:rsidRDefault="00F35EC8" w:rsidP="00F35EC8">
      <w:pPr>
        <w:pStyle w:val="NoSpacing"/>
        <w:numPr>
          <w:ilvl w:val="0"/>
          <w:numId w:val="46"/>
        </w:numPr>
        <w:rPr>
          <w:rStyle w:val="html0020preformattedchar"/>
          <w:rFonts w:ascii="Calibri" w:hAnsi="Calibri" w:cs="Calibri"/>
        </w:rPr>
      </w:pPr>
      <w:r w:rsidRPr="00541F83">
        <w:rPr>
          <w:rStyle w:val="html0020preformattedchar"/>
          <w:rFonts w:ascii="Calibri" w:hAnsi="Calibri" w:cs="Calibri"/>
        </w:rPr>
        <w:t>Leveraged Spark SQL API within PySpark to extract, load, and execute SQL queries on data.</w:t>
      </w:r>
    </w:p>
    <w:p w14:paraId="1B002087" w14:textId="0981DA0F" w:rsidR="00F35EC8" w:rsidRPr="00541F83" w:rsidRDefault="00F35EC8" w:rsidP="00F35EC8">
      <w:pPr>
        <w:pStyle w:val="NoSpacing"/>
        <w:numPr>
          <w:ilvl w:val="0"/>
          <w:numId w:val="46"/>
        </w:numPr>
        <w:rPr>
          <w:rStyle w:val="html0020preformattedchar"/>
          <w:rFonts w:ascii="Calibri" w:hAnsi="Calibri" w:cs="Calibri"/>
        </w:rPr>
      </w:pPr>
      <w:r w:rsidRPr="00541F83">
        <w:rPr>
          <w:rStyle w:val="html0020preformattedchar"/>
          <w:rFonts w:ascii="Calibri" w:hAnsi="Calibri" w:cs="Calibri"/>
        </w:rPr>
        <w:t>Developed a real-time Spark streaming application utilizing Flume to provide clients with up-to-the-minute insights on fund adherence to SLAs.</w:t>
      </w:r>
    </w:p>
    <w:p w14:paraId="76217647" w14:textId="77777777" w:rsidR="005A64C4" w:rsidRPr="00541F83" w:rsidRDefault="005A64C4" w:rsidP="005A64C4">
      <w:pPr>
        <w:pStyle w:val="NoSpacing"/>
        <w:rPr>
          <w:rFonts w:ascii="Calibri" w:hAnsi="Calibri" w:cs="Calibri"/>
        </w:rPr>
      </w:pPr>
    </w:p>
    <w:p w14:paraId="4CA7224C" w14:textId="1C61D950" w:rsidR="00B115BD" w:rsidRPr="00541F83" w:rsidRDefault="00CA5C15" w:rsidP="00CA5C15">
      <w:pPr>
        <w:pStyle w:val="NoSpacing"/>
        <w:rPr>
          <w:rFonts w:ascii="Calibri" w:hAnsi="Calibri" w:cs="Calibri"/>
        </w:rPr>
      </w:pPr>
      <w:r w:rsidRPr="00541F83">
        <w:rPr>
          <w:rFonts w:ascii="Calibri" w:hAnsi="Calibri" w:cs="Calibri"/>
          <w:b/>
          <w:bCs/>
        </w:rPr>
        <w:t>Environment:</w:t>
      </w:r>
      <w:r w:rsidRPr="00541F83">
        <w:rPr>
          <w:rFonts w:ascii="Calibri" w:hAnsi="Calibri" w:cs="Calibri"/>
        </w:rPr>
        <w:t xml:space="preserve"> </w:t>
      </w:r>
      <w:r w:rsidR="0052698F" w:rsidRPr="00541F83">
        <w:rPr>
          <w:rStyle w:val="html0020preformattedchar"/>
          <w:rFonts w:ascii="Calibri" w:hAnsi="Calibri" w:cs="Calibri"/>
        </w:rPr>
        <w:t>PySpark</w:t>
      </w:r>
      <w:r w:rsidRPr="00541F83">
        <w:rPr>
          <w:rStyle w:val="html0020preformattedchar"/>
          <w:rFonts w:ascii="Calibri" w:hAnsi="Calibri" w:cs="Calibri"/>
        </w:rPr>
        <w:t>, Python 2.x, CDH5, HDFS, Hadoop 2.3, Hive, Impala, Linux, Spark, SQL Server 2012, Microsoft Excel, Spark SQL, Oozie, Sqoop, Spark streaming, Flume, Plotly, Visualization.</w:t>
      </w:r>
    </w:p>
    <w:p w14:paraId="5A215BC7" w14:textId="77777777" w:rsidR="00D71D71" w:rsidRPr="00541F83" w:rsidRDefault="00D71D71" w:rsidP="00E70942">
      <w:pPr>
        <w:pStyle w:val="NoSpacing"/>
        <w:jc w:val="both"/>
        <w:rPr>
          <w:rFonts w:ascii="Calibri" w:hAnsi="Calibri" w:cs="Calibri"/>
        </w:rPr>
      </w:pPr>
    </w:p>
    <w:p w14:paraId="3ED21149" w14:textId="7FA7951D" w:rsidR="00532972" w:rsidRPr="00541F83" w:rsidRDefault="00532972" w:rsidP="00E70942">
      <w:pPr>
        <w:pStyle w:val="Title"/>
        <w:pBdr>
          <w:bottom w:val="single" w:sz="12" w:space="1" w:color="auto"/>
        </w:pBdr>
        <w:jc w:val="both"/>
        <w:rPr>
          <w:rFonts w:ascii="Calibri" w:hAnsi="Calibri" w:cs="Calibri"/>
          <w:caps/>
          <w:smallCaps w:val="0"/>
          <w:sz w:val="22"/>
          <w:szCs w:val="22"/>
        </w:rPr>
      </w:pPr>
      <w:r w:rsidRPr="00541F83">
        <w:rPr>
          <w:rFonts w:ascii="Calibri" w:hAnsi="Calibri" w:cs="Calibri"/>
          <w:smallCaps w:val="0"/>
          <w:sz w:val="22"/>
          <w:szCs w:val="22"/>
        </w:rPr>
        <w:t>EDUCATION:</w:t>
      </w:r>
    </w:p>
    <w:p w14:paraId="05D9F8F8" w14:textId="77777777" w:rsidR="002C08E8" w:rsidRPr="00541F83" w:rsidRDefault="002C08E8" w:rsidP="00E70942">
      <w:pPr>
        <w:pStyle w:val="NoSpacing"/>
        <w:jc w:val="both"/>
        <w:rPr>
          <w:rFonts w:ascii="Calibri" w:hAnsi="Calibri" w:cs="Calibri"/>
        </w:rPr>
      </w:pPr>
    </w:p>
    <w:p w14:paraId="558B88F5" w14:textId="77777777" w:rsidR="00912356" w:rsidRPr="00541F83" w:rsidRDefault="00912356" w:rsidP="00912356">
      <w:pPr>
        <w:pStyle w:val="NoSpacing"/>
        <w:numPr>
          <w:ilvl w:val="0"/>
          <w:numId w:val="44"/>
        </w:numPr>
        <w:rPr>
          <w:rFonts w:ascii="Calibri" w:hAnsi="Calibri" w:cs="Calibri"/>
        </w:rPr>
      </w:pPr>
      <w:r w:rsidRPr="00541F83">
        <w:rPr>
          <w:rFonts w:ascii="Calibri" w:hAnsi="Calibri" w:cs="Calibri"/>
        </w:rPr>
        <w:t>Master of Science in Computer Science - San Francisco Bay University, Fremont, CA (2016)</w:t>
      </w:r>
    </w:p>
    <w:p w14:paraId="651213D1" w14:textId="77777777" w:rsidR="00912356" w:rsidRPr="00541F83" w:rsidRDefault="00912356" w:rsidP="00912356">
      <w:pPr>
        <w:pStyle w:val="NoSpacing"/>
        <w:numPr>
          <w:ilvl w:val="0"/>
          <w:numId w:val="44"/>
        </w:numPr>
        <w:rPr>
          <w:rFonts w:ascii="Calibri" w:hAnsi="Calibri" w:cs="Calibri"/>
        </w:rPr>
      </w:pPr>
      <w:r w:rsidRPr="00541F83">
        <w:rPr>
          <w:rFonts w:ascii="Calibri" w:hAnsi="Calibri" w:cs="Calibri"/>
        </w:rPr>
        <w:t xml:space="preserve">Bachelors in computer science - Narasaraopet Engineering College, AP, India.  (2011)                                                                 </w:t>
      </w:r>
    </w:p>
    <w:p w14:paraId="638574B6" w14:textId="679EE386" w:rsidR="003D1332" w:rsidRPr="00541F83" w:rsidRDefault="003D1332" w:rsidP="00912356">
      <w:pPr>
        <w:pStyle w:val="NoSpacing"/>
        <w:ind w:left="720"/>
        <w:jc w:val="both"/>
        <w:rPr>
          <w:rFonts w:ascii="Calibri" w:hAnsi="Calibri" w:cs="Calibri"/>
        </w:rPr>
      </w:pPr>
    </w:p>
    <w:sectPr w:rsidR="003D1332" w:rsidRPr="00541F83" w:rsidSect="00F40448">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167FE0" w14:textId="77777777" w:rsidR="006F619F" w:rsidRDefault="006F619F">
      <w:r>
        <w:separator/>
      </w:r>
    </w:p>
  </w:endnote>
  <w:endnote w:type="continuationSeparator" w:id="0">
    <w:p w14:paraId="68FF36AA" w14:textId="77777777" w:rsidR="006F619F" w:rsidRDefault="006F6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DF64D9" w14:textId="77777777" w:rsidR="006F619F" w:rsidRDefault="006F619F">
      <w:r>
        <w:separator/>
      </w:r>
    </w:p>
  </w:footnote>
  <w:footnote w:type="continuationSeparator" w:id="0">
    <w:p w14:paraId="3C14138B" w14:textId="77777777" w:rsidR="006F619F" w:rsidRDefault="006F61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21C228D4" w:rsidR="00BF14B3" w:rsidRPr="00654952" w:rsidRDefault="00BF14B3" w:rsidP="009D2991">
    <w:pPr>
      <w:pStyle w:val="NoSpacing"/>
    </w:pPr>
    <w:r w:rsidRPr="00654952">
      <w:rPr>
        <w:b/>
        <w:bCs/>
      </w:rPr>
      <w:t>Candidate Location:</w:t>
    </w:r>
    <w:r w:rsidR="00EC3F6D" w:rsidRPr="00654952">
      <w:t xml:space="preserve"> </w:t>
    </w:r>
    <w:r w:rsidR="00E16E42" w:rsidRPr="00E16E42">
      <w:t>Wixom, MI.</w:t>
    </w:r>
  </w:p>
  <w:p w14:paraId="2AE93543" w14:textId="62F7EF35" w:rsidR="007255EB" w:rsidRDefault="00BF14B3" w:rsidP="00654952">
    <w:pPr>
      <w:pStyle w:val="NoSpacing"/>
    </w:pPr>
    <w:r w:rsidRPr="00654952">
      <w:rPr>
        <w:b/>
        <w:bCs/>
      </w:rPr>
      <w:t>Candidate E-mail ID:</w:t>
    </w:r>
    <w:r w:rsidRPr="00654952">
      <w:t xml:space="preserve"> </w:t>
    </w:r>
    <w:hyperlink r:id="rId1" w:history="1">
      <w:r w:rsidR="00A34B5B" w:rsidRPr="006E49BF">
        <w:rPr>
          <w:rStyle w:val="Hyperlink"/>
        </w:rPr>
        <w:t>vramireddy45@gmail.com</w:t>
      </w:r>
    </w:hyperlink>
    <w:r w:rsidR="00A34B5B">
      <w:t xml:space="preserve"> </w:t>
    </w:r>
  </w:p>
  <w:p w14:paraId="639D8B28" w14:textId="5211A3A6" w:rsidR="00BF14B3" w:rsidRPr="00C403D6" w:rsidRDefault="00BF14B3" w:rsidP="00654952">
    <w:pPr>
      <w:pStyle w:val="NoSpacing"/>
    </w:pPr>
    <w:r w:rsidRPr="00654952">
      <w:rPr>
        <w:b/>
        <w:bCs/>
      </w:rPr>
      <w:t>Contact Number:</w:t>
    </w:r>
    <w:r w:rsidR="004C7072" w:rsidRPr="00654952">
      <w:t xml:space="preserve"> </w:t>
    </w:r>
    <w:r w:rsidR="00A34B5B" w:rsidRPr="00A34B5B">
      <w:t>617-302-6181</w:t>
    </w:r>
  </w:p>
  <w:p w14:paraId="6360024A" w14:textId="77777777" w:rsidR="00AD5567" w:rsidRDefault="00AD5567" w:rsidP="00AD5567">
    <w:pPr>
      <w:pStyle w:val="Header"/>
      <w:rPr>
        <w:rFonts w:asciiTheme="minorHAnsi" w:hAnsiTheme="minorHAnsi" w:cstheme="minorHAnsi"/>
        <w:b/>
        <w:sz w:val="10"/>
        <w:szCs w:val="28"/>
      </w:rPr>
    </w:pPr>
  </w:p>
  <w:p w14:paraId="33822890" w14:textId="41E4271A" w:rsidR="001D1725" w:rsidRDefault="008554D5" w:rsidP="005C26B1">
    <w:pPr>
      <w:pStyle w:val="Header"/>
      <w:jc w:val="center"/>
      <w:rPr>
        <w:rFonts w:asciiTheme="minorHAnsi" w:hAnsiTheme="minorHAnsi" w:cstheme="minorHAnsi"/>
        <w:b/>
        <w:sz w:val="28"/>
        <w:szCs w:val="28"/>
      </w:rPr>
    </w:pPr>
    <w:r w:rsidRPr="008554D5">
      <w:rPr>
        <w:rFonts w:asciiTheme="minorHAnsi" w:hAnsiTheme="minorHAnsi" w:cstheme="minorHAnsi"/>
        <w:b/>
        <w:sz w:val="28"/>
        <w:szCs w:val="28"/>
      </w:rPr>
      <w:t xml:space="preserve">Venkata Rami Reddy Kallu  </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CD03F2E"/>
    <w:multiLevelType w:val="hybridMultilevel"/>
    <w:tmpl w:val="1ABAC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7A3E58"/>
    <w:multiLevelType w:val="hybridMultilevel"/>
    <w:tmpl w:val="0CB25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E726F9D"/>
    <w:multiLevelType w:val="hybridMultilevel"/>
    <w:tmpl w:val="38BCF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1A196FF9"/>
    <w:multiLevelType w:val="hybridMultilevel"/>
    <w:tmpl w:val="D5A80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9"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2CCA73BA"/>
    <w:multiLevelType w:val="hybridMultilevel"/>
    <w:tmpl w:val="022E1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408E57B7"/>
    <w:multiLevelType w:val="hybridMultilevel"/>
    <w:tmpl w:val="AD482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434D17F4"/>
    <w:multiLevelType w:val="hybridMultilevel"/>
    <w:tmpl w:val="59E4F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4B361B7B"/>
    <w:multiLevelType w:val="hybridMultilevel"/>
    <w:tmpl w:val="E5F8FB6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53B80105"/>
    <w:multiLevelType w:val="hybridMultilevel"/>
    <w:tmpl w:val="9B129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48"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7F11AA5"/>
    <w:multiLevelType w:val="hybridMultilevel"/>
    <w:tmpl w:val="D690C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ABE17FB"/>
    <w:multiLevelType w:val="hybridMultilevel"/>
    <w:tmpl w:val="748E0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7"/>
  </w:num>
  <w:num w:numId="2">
    <w:abstractNumId w:val="44"/>
  </w:num>
  <w:num w:numId="3">
    <w:abstractNumId w:val="45"/>
  </w:num>
  <w:num w:numId="4">
    <w:abstractNumId w:val="38"/>
  </w:num>
  <w:num w:numId="5">
    <w:abstractNumId w:val="32"/>
  </w:num>
  <w:num w:numId="6">
    <w:abstractNumId w:val="15"/>
  </w:num>
  <w:num w:numId="7">
    <w:abstractNumId w:val="46"/>
  </w:num>
  <w:num w:numId="8">
    <w:abstractNumId w:val="52"/>
  </w:num>
  <w:num w:numId="9">
    <w:abstractNumId w:val="27"/>
  </w:num>
  <w:num w:numId="10">
    <w:abstractNumId w:val="48"/>
  </w:num>
  <w:num w:numId="11">
    <w:abstractNumId w:val="40"/>
  </w:num>
  <w:num w:numId="12">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abstractNumId w:val="50"/>
  </w:num>
  <w:num w:numId="14">
    <w:abstractNumId w:val="34"/>
  </w:num>
  <w:num w:numId="15">
    <w:abstractNumId w:val="47"/>
  </w:num>
  <w:num w:numId="16">
    <w:abstractNumId w:val="41"/>
  </w:num>
  <w:num w:numId="17">
    <w:abstractNumId w:val="20"/>
  </w:num>
  <w:num w:numId="18">
    <w:abstractNumId w:val="19"/>
  </w:num>
  <w:num w:numId="19">
    <w:abstractNumId w:val="39"/>
  </w:num>
  <w:num w:numId="20">
    <w:abstractNumId w:val="24"/>
  </w:num>
  <w:num w:numId="21">
    <w:abstractNumId w:val="33"/>
  </w:num>
  <w:num w:numId="22">
    <w:abstractNumId w:val="18"/>
  </w:num>
  <w:num w:numId="23">
    <w:abstractNumId w:val="22"/>
  </w:num>
  <w:num w:numId="24">
    <w:abstractNumId w:val="10"/>
  </w:num>
  <w:num w:numId="25">
    <w:abstractNumId w:val="14"/>
  </w:num>
  <w:num w:numId="26">
    <w:abstractNumId w:val="43"/>
  </w:num>
  <w:num w:numId="27">
    <w:abstractNumId w:val="30"/>
  </w:num>
  <w:num w:numId="28">
    <w:abstractNumId w:val="16"/>
  </w:num>
  <w:num w:numId="29">
    <w:abstractNumId w:val="21"/>
  </w:num>
  <w:num w:numId="30">
    <w:abstractNumId w:val="36"/>
  </w:num>
  <w:num w:numId="31">
    <w:abstractNumId w:val="28"/>
  </w:num>
  <w:num w:numId="32">
    <w:abstractNumId w:val="9"/>
  </w:num>
  <w:num w:numId="33">
    <w:abstractNumId w:val="23"/>
  </w:num>
  <w:num w:numId="34">
    <w:abstractNumId w:val="26"/>
  </w:num>
  <w:num w:numId="35">
    <w:abstractNumId w:val="42"/>
  </w:num>
  <w:num w:numId="36">
    <w:abstractNumId w:val="49"/>
  </w:num>
  <w:num w:numId="37">
    <w:abstractNumId w:val="37"/>
  </w:num>
  <w:num w:numId="38">
    <w:abstractNumId w:val="11"/>
  </w:num>
  <w:num w:numId="39">
    <w:abstractNumId w:val="13"/>
  </w:num>
  <w:num w:numId="40">
    <w:abstractNumId w:val="35"/>
  </w:num>
  <w:num w:numId="41">
    <w:abstractNumId w:val="51"/>
  </w:num>
  <w:num w:numId="42">
    <w:abstractNumId w:val="29"/>
  </w:num>
  <w:num w:numId="43">
    <w:abstractNumId w:val="31"/>
  </w:num>
  <w:num w:numId="44">
    <w:abstractNumId w:val="25"/>
  </w:num>
  <w:num w:numId="45">
    <w:abstractNumId w:val="17"/>
  </w:num>
  <w:num w:numId="46">
    <w:abstractNumId w:val="1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4308"/>
    <w:rsid w:val="000457FA"/>
    <w:rsid w:val="00057A8C"/>
    <w:rsid w:val="000627FC"/>
    <w:rsid w:val="00065107"/>
    <w:rsid w:val="000705D0"/>
    <w:rsid w:val="00071059"/>
    <w:rsid w:val="00072569"/>
    <w:rsid w:val="00076ED5"/>
    <w:rsid w:val="0007787C"/>
    <w:rsid w:val="0008096F"/>
    <w:rsid w:val="00083644"/>
    <w:rsid w:val="0008376A"/>
    <w:rsid w:val="0008587E"/>
    <w:rsid w:val="00090E65"/>
    <w:rsid w:val="000916E5"/>
    <w:rsid w:val="0009222A"/>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0E9B"/>
    <w:rsid w:val="00151F21"/>
    <w:rsid w:val="0015209A"/>
    <w:rsid w:val="00154466"/>
    <w:rsid w:val="00154941"/>
    <w:rsid w:val="001559D1"/>
    <w:rsid w:val="00156EFD"/>
    <w:rsid w:val="00162D7B"/>
    <w:rsid w:val="0016461A"/>
    <w:rsid w:val="00181598"/>
    <w:rsid w:val="00181B74"/>
    <w:rsid w:val="0018499D"/>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19BA"/>
    <w:rsid w:val="00212024"/>
    <w:rsid w:val="0021272F"/>
    <w:rsid w:val="00214B40"/>
    <w:rsid w:val="002153B6"/>
    <w:rsid w:val="00220B99"/>
    <w:rsid w:val="00225032"/>
    <w:rsid w:val="00226E09"/>
    <w:rsid w:val="002307CD"/>
    <w:rsid w:val="00231825"/>
    <w:rsid w:val="00232DBE"/>
    <w:rsid w:val="002336BA"/>
    <w:rsid w:val="0023520E"/>
    <w:rsid w:val="00236BF5"/>
    <w:rsid w:val="002430AF"/>
    <w:rsid w:val="002432CA"/>
    <w:rsid w:val="002435B5"/>
    <w:rsid w:val="00244DFC"/>
    <w:rsid w:val="002457BF"/>
    <w:rsid w:val="00245AEF"/>
    <w:rsid w:val="00247A42"/>
    <w:rsid w:val="002500BF"/>
    <w:rsid w:val="00251678"/>
    <w:rsid w:val="002523CB"/>
    <w:rsid w:val="00254034"/>
    <w:rsid w:val="002603D2"/>
    <w:rsid w:val="002615D1"/>
    <w:rsid w:val="0026269B"/>
    <w:rsid w:val="00263804"/>
    <w:rsid w:val="002651C1"/>
    <w:rsid w:val="00266A5C"/>
    <w:rsid w:val="00266EFC"/>
    <w:rsid w:val="002719A8"/>
    <w:rsid w:val="00272D68"/>
    <w:rsid w:val="00277E62"/>
    <w:rsid w:val="00283652"/>
    <w:rsid w:val="00284988"/>
    <w:rsid w:val="00285023"/>
    <w:rsid w:val="00293168"/>
    <w:rsid w:val="002960F4"/>
    <w:rsid w:val="002A0778"/>
    <w:rsid w:val="002A2C36"/>
    <w:rsid w:val="002A5967"/>
    <w:rsid w:val="002B2582"/>
    <w:rsid w:val="002B2941"/>
    <w:rsid w:val="002B58FD"/>
    <w:rsid w:val="002B5E86"/>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366F5"/>
    <w:rsid w:val="003431F6"/>
    <w:rsid w:val="00346707"/>
    <w:rsid w:val="0034773C"/>
    <w:rsid w:val="00352507"/>
    <w:rsid w:val="00354471"/>
    <w:rsid w:val="0035690D"/>
    <w:rsid w:val="00357931"/>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2F66"/>
    <w:rsid w:val="003A320E"/>
    <w:rsid w:val="003B0287"/>
    <w:rsid w:val="003B169E"/>
    <w:rsid w:val="003B2ADF"/>
    <w:rsid w:val="003B3010"/>
    <w:rsid w:val="003B4EAD"/>
    <w:rsid w:val="003C3BB7"/>
    <w:rsid w:val="003C3DB0"/>
    <w:rsid w:val="003C593F"/>
    <w:rsid w:val="003C5CB9"/>
    <w:rsid w:val="003C6981"/>
    <w:rsid w:val="003C7644"/>
    <w:rsid w:val="003D1043"/>
    <w:rsid w:val="003D1332"/>
    <w:rsid w:val="003D14FE"/>
    <w:rsid w:val="003D3DF9"/>
    <w:rsid w:val="003D4FFF"/>
    <w:rsid w:val="003D67D4"/>
    <w:rsid w:val="003D7674"/>
    <w:rsid w:val="003E08BC"/>
    <w:rsid w:val="003E6A72"/>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255D"/>
    <w:rsid w:val="00436A08"/>
    <w:rsid w:val="00440E60"/>
    <w:rsid w:val="00441203"/>
    <w:rsid w:val="0044294E"/>
    <w:rsid w:val="004436F6"/>
    <w:rsid w:val="004500CF"/>
    <w:rsid w:val="00454701"/>
    <w:rsid w:val="004550D1"/>
    <w:rsid w:val="0045764D"/>
    <w:rsid w:val="004660E0"/>
    <w:rsid w:val="004705F3"/>
    <w:rsid w:val="00473DB1"/>
    <w:rsid w:val="00474B34"/>
    <w:rsid w:val="00474E1E"/>
    <w:rsid w:val="004812EC"/>
    <w:rsid w:val="004821CB"/>
    <w:rsid w:val="0048296C"/>
    <w:rsid w:val="00483B4E"/>
    <w:rsid w:val="00485963"/>
    <w:rsid w:val="00492149"/>
    <w:rsid w:val="00492B5C"/>
    <w:rsid w:val="00497E32"/>
    <w:rsid w:val="004A2300"/>
    <w:rsid w:val="004A36DE"/>
    <w:rsid w:val="004A3855"/>
    <w:rsid w:val="004A4695"/>
    <w:rsid w:val="004A520C"/>
    <w:rsid w:val="004A6F87"/>
    <w:rsid w:val="004B066E"/>
    <w:rsid w:val="004B47F2"/>
    <w:rsid w:val="004B48DB"/>
    <w:rsid w:val="004B4A32"/>
    <w:rsid w:val="004B7D1D"/>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98F"/>
    <w:rsid w:val="00526C25"/>
    <w:rsid w:val="00532972"/>
    <w:rsid w:val="005331ED"/>
    <w:rsid w:val="00533B61"/>
    <w:rsid w:val="00541F83"/>
    <w:rsid w:val="00543622"/>
    <w:rsid w:val="00543886"/>
    <w:rsid w:val="005464F8"/>
    <w:rsid w:val="00554A98"/>
    <w:rsid w:val="00555298"/>
    <w:rsid w:val="00561123"/>
    <w:rsid w:val="00564FB3"/>
    <w:rsid w:val="00566E50"/>
    <w:rsid w:val="00570A2D"/>
    <w:rsid w:val="005779FF"/>
    <w:rsid w:val="00577B5B"/>
    <w:rsid w:val="005866AF"/>
    <w:rsid w:val="005A508B"/>
    <w:rsid w:val="005A64C4"/>
    <w:rsid w:val="005A6919"/>
    <w:rsid w:val="005B07F7"/>
    <w:rsid w:val="005B5025"/>
    <w:rsid w:val="005B561B"/>
    <w:rsid w:val="005B7362"/>
    <w:rsid w:val="005B75B5"/>
    <w:rsid w:val="005C0325"/>
    <w:rsid w:val="005C0BD5"/>
    <w:rsid w:val="005C26B1"/>
    <w:rsid w:val="005C5C24"/>
    <w:rsid w:val="005C68E3"/>
    <w:rsid w:val="005D09A9"/>
    <w:rsid w:val="005D2425"/>
    <w:rsid w:val="005D72C2"/>
    <w:rsid w:val="005E105F"/>
    <w:rsid w:val="005E2687"/>
    <w:rsid w:val="005E53FD"/>
    <w:rsid w:val="005F0A0D"/>
    <w:rsid w:val="005F2208"/>
    <w:rsid w:val="00600004"/>
    <w:rsid w:val="00600B0B"/>
    <w:rsid w:val="006116C4"/>
    <w:rsid w:val="00621366"/>
    <w:rsid w:val="006214E7"/>
    <w:rsid w:val="00623284"/>
    <w:rsid w:val="00623DF5"/>
    <w:rsid w:val="00633C18"/>
    <w:rsid w:val="00634405"/>
    <w:rsid w:val="00636C52"/>
    <w:rsid w:val="00636D04"/>
    <w:rsid w:val="0063792F"/>
    <w:rsid w:val="0064372A"/>
    <w:rsid w:val="0064598B"/>
    <w:rsid w:val="00646190"/>
    <w:rsid w:val="00650743"/>
    <w:rsid w:val="0065127E"/>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4C96"/>
    <w:rsid w:val="0067669C"/>
    <w:rsid w:val="006829A1"/>
    <w:rsid w:val="0068518F"/>
    <w:rsid w:val="0069072A"/>
    <w:rsid w:val="006915B7"/>
    <w:rsid w:val="00691BFB"/>
    <w:rsid w:val="00692031"/>
    <w:rsid w:val="00693628"/>
    <w:rsid w:val="0069671D"/>
    <w:rsid w:val="006A1629"/>
    <w:rsid w:val="006A3A9A"/>
    <w:rsid w:val="006A4E16"/>
    <w:rsid w:val="006A562E"/>
    <w:rsid w:val="006B049D"/>
    <w:rsid w:val="006C20EF"/>
    <w:rsid w:val="006C41D0"/>
    <w:rsid w:val="006C610F"/>
    <w:rsid w:val="006D1608"/>
    <w:rsid w:val="006D247C"/>
    <w:rsid w:val="006D7B0A"/>
    <w:rsid w:val="006E0D4D"/>
    <w:rsid w:val="006E1CEA"/>
    <w:rsid w:val="006E3601"/>
    <w:rsid w:val="006E3C4D"/>
    <w:rsid w:val="006E6708"/>
    <w:rsid w:val="006E7495"/>
    <w:rsid w:val="006F619F"/>
    <w:rsid w:val="00700507"/>
    <w:rsid w:val="00703AAC"/>
    <w:rsid w:val="007071F0"/>
    <w:rsid w:val="00707F0C"/>
    <w:rsid w:val="007109D9"/>
    <w:rsid w:val="00714ED9"/>
    <w:rsid w:val="00716681"/>
    <w:rsid w:val="00716CF6"/>
    <w:rsid w:val="0071741F"/>
    <w:rsid w:val="0072018C"/>
    <w:rsid w:val="0072176E"/>
    <w:rsid w:val="007255EB"/>
    <w:rsid w:val="00725CD4"/>
    <w:rsid w:val="00726472"/>
    <w:rsid w:val="007268D2"/>
    <w:rsid w:val="0073257A"/>
    <w:rsid w:val="00732DB4"/>
    <w:rsid w:val="00734A31"/>
    <w:rsid w:val="00736AF5"/>
    <w:rsid w:val="00740975"/>
    <w:rsid w:val="00740BCF"/>
    <w:rsid w:val="00745D6F"/>
    <w:rsid w:val="00747EC1"/>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0CBD"/>
    <w:rsid w:val="007B1335"/>
    <w:rsid w:val="007B2324"/>
    <w:rsid w:val="007C0F36"/>
    <w:rsid w:val="007C34EA"/>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3021"/>
    <w:rsid w:val="0085515E"/>
    <w:rsid w:val="008554D5"/>
    <w:rsid w:val="00855DA0"/>
    <w:rsid w:val="00861E50"/>
    <w:rsid w:val="00865351"/>
    <w:rsid w:val="00870121"/>
    <w:rsid w:val="0087131E"/>
    <w:rsid w:val="008718A2"/>
    <w:rsid w:val="008757A7"/>
    <w:rsid w:val="0087756E"/>
    <w:rsid w:val="008818F2"/>
    <w:rsid w:val="00885493"/>
    <w:rsid w:val="008857F1"/>
    <w:rsid w:val="00886739"/>
    <w:rsid w:val="00887D74"/>
    <w:rsid w:val="00887EA7"/>
    <w:rsid w:val="00890F95"/>
    <w:rsid w:val="008923B4"/>
    <w:rsid w:val="00894865"/>
    <w:rsid w:val="008955C4"/>
    <w:rsid w:val="00895A57"/>
    <w:rsid w:val="00895C1F"/>
    <w:rsid w:val="00896017"/>
    <w:rsid w:val="008A28FE"/>
    <w:rsid w:val="008A3781"/>
    <w:rsid w:val="008B2E59"/>
    <w:rsid w:val="008B3880"/>
    <w:rsid w:val="008B7BA1"/>
    <w:rsid w:val="008C2CDD"/>
    <w:rsid w:val="008C391E"/>
    <w:rsid w:val="008C7C3E"/>
    <w:rsid w:val="008D4FCB"/>
    <w:rsid w:val="008D52CC"/>
    <w:rsid w:val="008E00BB"/>
    <w:rsid w:val="008E2893"/>
    <w:rsid w:val="008E467A"/>
    <w:rsid w:val="008E4873"/>
    <w:rsid w:val="008E5657"/>
    <w:rsid w:val="008F2662"/>
    <w:rsid w:val="008F6528"/>
    <w:rsid w:val="008F7BF0"/>
    <w:rsid w:val="00900564"/>
    <w:rsid w:val="00902358"/>
    <w:rsid w:val="009076F5"/>
    <w:rsid w:val="009113B7"/>
    <w:rsid w:val="00912356"/>
    <w:rsid w:val="009133FC"/>
    <w:rsid w:val="009134FC"/>
    <w:rsid w:val="0091433C"/>
    <w:rsid w:val="009154E3"/>
    <w:rsid w:val="009161D0"/>
    <w:rsid w:val="00916F00"/>
    <w:rsid w:val="00921459"/>
    <w:rsid w:val="00922223"/>
    <w:rsid w:val="00924D11"/>
    <w:rsid w:val="009275C6"/>
    <w:rsid w:val="0093354A"/>
    <w:rsid w:val="009340E0"/>
    <w:rsid w:val="00940639"/>
    <w:rsid w:val="00940967"/>
    <w:rsid w:val="00951554"/>
    <w:rsid w:val="00952675"/>
    <w:rsid w:val="00955D46"/>
    <w:rsid w:val="0095635A"/>
    <w:rsid w:val="00957348"/>
    <w:rsid w:val="00961622"/>
    <w:rsid w:val="00962BF4"/>
    <w:rsid w:val="0096407C"/>
    <w:rsid w:val="009756F2"/>
    <w:rsid w:val="00975CD1"/>
    <w:rsid w:val="00981982"/>
    <w:rsid w:val="0098643C"/>
    <w:rsid w:val="00986F31"/>
    <w:rsid w:val="00990859"/>
    <w:rsid w:val="009912F3"/>
    <w:rsid w:val="009A0D9B"/>
    <w:rsid w:val="009A1FC5"/>
    <w:rsid w:val="009A2105"/>
    <w:rsid w:val="009A28B3"/>
    <w:rsid w:val="009A3D1D"/>
    <w:rsid w:val="009A5223"/>
    <w:rsid w:val="009A5AEF"/>
    <w:rsid w:val="009A6465"/>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E318B"/>
    <w:rsid w:val="009F2463"/>
    <w:rsid w:val="009F4241"/>
    <w:rsid w:val="009F4DB1"/>
    <w:rsid w:val="009F569E"/>
    <w:rsid w:val="009F6696"/>
    <w:rsid w:val="009F66AA"/>
    <w:rsid w:val="009F7DF6"/>
    <w:rsid w:val="00A00603"/>
    <w:rsid w:val="00A01F84"/>
    <w:rsid w:val="00A1100D"/>
    <w:rsid w:val="00A13448"/>
    <w:rsid w:val="00A142CB"/>
    <w:rsid w:val="00A20EE8"/>
    <w:rsid w:val="00A21906"/>
    <w:rsid w:val="00A24546"/>
    <w:rsid w:val="00A24A33"/>
    <w:rsid w:val="00A268CB"/>
    <w:rsid w:val="00A31157"/>
    <w:rsid w:val="00A3375E"/>
    <w:rsid w:val="00A34017"/>
    <w:rsid w:val="00A34B5B"/>
    <w:rsid w:val="00A4103A"/>
    <w:rsid w:val="00A43CC1"/>
    <w:rsid w:val="00A4633A"/>
    <w:rsid w:val="00A46A9F"/>
    <w:rsid w:val="00A538C6"/>
    <w:rsid w:val="00A55008"/>
    <w:rsid w:val="00A57792"/>
    <w:rsid w:val="00A651D7"/>
    <w:rsid w:val="00A656E6"/>
    <w:rsid w:val="00A66838"/>
    <w:rsid w:val="00A70A8B"/>
    <w:rsid w:val="00A71F1C"/>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027D"/>
    <w:rsid w:val="00AE1791"/>
    <w:rsid w:val="00AE3544"/>
    <w:rsid w:val="00AF6AFF"/>
    <w:rsid w:val="00AF6CFF"/>
    <w:rsid w:val="00AF6FBC"/>
    <w:rsid w:val="00AF7091"/>
    <w:rsid w:val="00B011F5"/>
    <w:rsid w:val="00B017C6"/>
    <w:rsid w:val="00B0237B"/>
    <w:rsid w:val="00B079B8"/>
    <w:rsid w:val="00B07FBE"/>
    <w:rsid w:val="00B109B0"/>
    <w:rsid w:val="00B10ECB"/>
    <w:rsid w:val="00B115BD"/>
    <w:rsid w:val="00B12A60"/>
    <w:rsid w:val="00B14421"/>
    <w:rsid w:val="00B17D19"/>
    <w:rsid w:val="00B210E4"/>
    <w:rsid w:val="00B2466A"/>
    <w:rsid w:val="00B25E24"/>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43FC"/>
    <w:rsid w:val="00B7539F"/>
    <w:rsid w:val="00B80AA2"/>
    <w:rsid w:val="00B8368F"/>
    <w:rsid w:val="00B85834"/>
    <w:rsid w:val="00B948A6"/>
    <w:rsid w:val="00B94B80"/>
    <w:rsid w:val="00B969C7"/>
    <w:rsid w:val="00B97805"/>
    <w:rsid w:val="00BA2960"/>
    <w:rsid w:val="00BA3745"/>
    <w:rsid w:val="00BB0600"/>
    <w:rsid w:val="00BB0E88"/>
    <w:rsid w:val="00BB1589"/>
    <w:rsid w:val="00BB3B89"/>
    <w:rsid w:val="00BB6718"/>
    <w:rsid w:val="00BC0E78"/>
    <w:rsid w:val="00BC363C"/>
    <w:rsid w:val="00BD2436"/>
    <w:rsid w:val="00BD27BE"/>
    <w:rsid w:val="00BD732F"/>
    <w:rsid w:val="00BE01AE"/>
    <w:rsid w:val="00BE08A2"/>
    <w:rsid w:val="00BE11EA"/>
    <w:rsid w:val="00BE1756"/>
    <w:rsid w:val="00BE2CB0"/>
    <w:rsid w:val="00BF1270"/>
    <w:rsid w:val="00BF141F"/>
    <w:rsid w:val="00BF14B3"/>
    <w:rsid w:val="00BF3245"/>
    <w:rsid w:val="00BF3845"/>
    <w:rsid w:val="00BF630A"/>
    <w:rsid w:val="00BF700A"/>
    <w:rsid w:val="00C02226"/>
    <w:rsid w:val="00C06AB9"/>
    <w:rsid w:val="00C124F1"/>
    <w:rsid w:val="00C12B05"/>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B50"/>
    <w:rsid w:val="00C47CC1"/>
    <w:rsid w:val="00C51C29"/>
    <w:rsid w:val="00C52081"/>
    <w:rsid w:val="00C52A5E"/>
    <w:rsid w:val="00C56794"/>
    <w:rsid w:val="00C6095F"/>
    <w:rsid w:val="00C62CD2"/>
    <w:rsid w:val="00C74DAA"/>
    <w:rsid w:val="00C76BCE"/>
    <w:rsid w:val="00C76BF1"/>
    <w:rsid w:val="00C8664A"/>
    <w:rsid w:val="00C90307"/>
    <w:rsid w:val="00C924AB"/>
    <w:rsid w:val="00C929D2"/>
    <w:rsid w:val="00C93807"/>
    <w:rsid w:val="00C944B5"/>
    <w:rsid w:val="00C96171"/>
    <w:rsid w:val="00C97C14"/>
    <w:rsid w:val="00CA0479"/>
    <w:rsid w:val="00CA2ED8"/>
    <w:rsid w:val="00CA5C15"/>
    <w:rsid w:val="00CA6684"/>
    <w:rsid w:val="00CA7AB3"/>
    <w:rsid w:val="00CB02C0"/>
    <w:rsid w:val="00CB08FC"/>
    <w:rsid w:val="00CB5E63"/>
    <w:rsid w:val="00CC00F2"/>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2FB"/>
    <w:rsid w:val="00D0467C"/>
    <w:rsid w:val="00D0645F"/>
    <w:rsid w:val="00D14F91"/>
    <w:rsid w:val="00D16EDC"/>
    <w:rsid w:val="00D20E5D"/>
    <w:rsid w:val="00D27106"/>
    <w:rsid w:val="00D30AE4"/>
    <w:rsid w:val="00D31465"/>
    <w:rsid w:val="00D40373"/>
    <w:rsid w:val="00D41ABA"/>
    <w:rsid w:val="00D435E0"/>
    <w:rsid w:val="00D447FD"/>
    <w:rsid w:val="00D45B46"/>
    <w:rsid w:val="00D46344"/>
    <w:rsid w:val="00D471B9"/>
    <w:rsid w:val="00D53105"/>
    <w:rsid w:val="00D54766"/>
    <w:rsid w:val="00D611B3"/>
    <w:rsid w:val="00D64B1F"/>
    <w:rsid w:val="00D70766"/>
    <w:rsid w:val="00D71323"/>
    <w:rsid w:val="00D71D71"/>
    <w:rsid w:val="00D75E82"/>
    <w:rsid w:val="00D76412"/>
    <w:rsid w:val="00D76E7E"/>
    <w:rsid w:val="00D85BFA"/>
    <w:rsid w:val="00D9360F"/>
    <w:rsid w:val="00D95D38"/>
    <w:rsid w:val="00D969FB"/>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16E42"/>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0942"/>
    <w:rsid w:val="00E71D7A"/>
    <w:rsid w:val="00E721C8"/>
    <w:rsid w:val="00E77DD8"/>
    <w:rsid w:val="00E85504"/>
    <w:rsid w:val="00E87BDF"/>
    <w:rsid w:val="00E904B5"/>
    <w:rsid w:val="00E92266"/>
    <w:rsid w:val="00E935F1"/>
    <w:rsid w:val="00E93FCD"/>
    <w:rsid w:val="00E943C2"/>
    <w:rsid w:val="00EA0A77"/>
    <w:rsid w:val="00EA3203"/>
    <w:rsid w:val="00EA3407"/>
    <w:rsid w:val="00EA7823"/>
    <w:rsid w:val="00EB2D0C"/>
    <w:rsid w:val="00EB33CD"/>
    <w:rsid w:val="00EB37CA"/>
    <w:rsid w:val="00EB726C"/>
    <w:rsid w:val="00EB7DE1"/>
    <w:rsid w:val="00EC1214"/>
    <w:rsid w:val="00EC1E03"/>
    <w:rsid w:val="00EC36FC"/>
    <w:rsid w:val="00EC3A65"/>
    <w:rsid w:val="00EC3F6D"/>
    <w:rsid w:val="00EC6225"/>
    <w:rsid w:val="00EC7E2E"/>
    <w:rsid w:val="00ED0B93"/>
    <w:rsid w:val="00ED156F"/>
    <w:rsid w:val="00ED2D21"/>
    <w:rsid w:val="00ED70CD"/>
    <w:rsid w:val="00ED7440"/>
    <w:rsid w:val="00ED759F"/>
    <w:rsid w:val="00ED7B12"/>
    <w:rsid w:val="00EE1D23"/>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35EC8"/>
    <w:rsid w:val="00F40448"/>
    <w:rsid w:val="00F46B6E"/>
    <w:rsid w:val="00F47DD1"/>
    <w:rsid w:val="00F5129D"/>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3E24"/>
    <w:rsid w:val="00FD730F"/>
    <w:rsid w:val="00FE03E2"/>
    <w:rsid w:val="00FE34EF"/>
    <w:rsid w:val="00FE49A1"/>
    <w:rsid w:val="00FE4A2A"/>
    <w:rsid w:val="00FE6CFF"/>
    <w:rsid w:val="00FE7530"/>
    <w:rsid w:val="00FF0858"/>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15209A"/>
    <w:rPr>
      <w:color w:val="605E5C"/>
      <w:shd w:val="clear" w:color="auto" w:fill="E1DFDD"/>
    </w:rPr>
  </w:style>
  <w:style w:type="character" w:customStyle="1" w:styleId="html0020preformattedchar">
    <w:name w:val="html_0020preformatted__char"/>
    <w:basedOn w:val="DefaultParagraphFont"/>
    <w:rsid w:val="005A64C4"/>
  </w:style>
  <w:style w:type="paragraph" w:customStyle="1" w:styleId="MediumGrid21">
    <w:name w:val="Medium Grid 21"/>
    <w:rsid w:val="005A64C4"/>
    <w:pPr>
      <w:suppressAutoHyphens/>
    </w:pPr>
    <w:rPr>
      <w:rFonts w:ascii="Calibri" w:eastAsia="Calibri" w:hAnsi="Calibri" w:cs="Mangal"/>
      <w:sz w:val="22"/>
      <w:szCs w:val="22"/>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368101">
      <w:bodyDiv w:val="1"/>
      <w:marLeft w:val="0"/>
      <w:marRight w:val="0"/>
      <w:marTop w:val="0"/>
      <w:marBottom w:val="0"/>
      <w:divBdr>
        <w:top w:val="none" w:sz="0" w:space="0" w:color="auto"/>
        <w:left w:val="none" w:sz="0" w:space="0" w:color="auto"/>
        <w:bottom w:val="none" w:sz="0" w:space="0" w:color="auto"/>
        <w:right w:val="none" w:sz="0" w:space="0" w:color="auto"/>
      </w:divBdr>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186795152">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2526470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0642961">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83259502">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93686523">
      <w:bodyDiv w:val="1"/>
      <w:marLeft w:val="0"/>
      <w:marRight w:val="0"/>
      <w:marTop w:val="0"/>
      <w:marBottom w:val="0"/>
      <w:divBdr>
        <w:top w:val="none" w:sz="0" w:space="0" w:color="auto"/>
        <w:left w:val="none" w:sz="0" w:space="0" w:color="auto"/>
        <w:bottom w:val="none" w:sz="0" w:space="0" w:color="auto"/>
        <w:right w:val="none" w:sz="0" w:space="0" w:color="auto"/>
      </w:divBdr>
    </w:div>
    <w:div w:id="542904270">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694042666">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61691119">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0941944">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4602561">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3202415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07150746">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31465660">
      <w:bodyDiv w:val="1"/>
      <w:marLeft w:val="0"/>
      <w:marRight w:val="0"/>
      <w:marTop w:val="0"/>
      <w:marBottom w:val="0"/>
      <w:divBdr>
        <w:top w:val="none" w:sz="0" w:space="0" w:color="auto"/>
        <w:left w:val="none" w:sz="0" w:space="0" w:color="auto"/>
        <w:bottom w:val="none" w:sz="0" w:space="0" w:color="auto"/>
        <w:right w:val="none" w:sz="0" w:space="0" w:color="auto"/>
      </w:divBdr>
      <w:divsChild>
        <w:div w:id="1928802668">
          <w:marLeft w:val="0"/>
          <w:marRight w:val="0"/>
          <w:marTop w:val="0"/>
          <w:marBottom w:val="0"/>
          <w:divBdr>
            <w:top w:val="single" w:sz="2" w:space="0" w:color="E3E3E3"/>
            <w:left w:val="single" w:sz="2" w:space="0" w:color="E3E3E3"/>
            <w:bottom w:val="single" w:sz="2" w:space="0" w:color="E3E3E3"/>
            <w:right w:val="single" w:sz="2" w:space="0" w:color="E3E3E3"/>
          </w:divBdr>
          <w:divsChild>
            <w:div w:id="1434782217">
              <w:marLeft w:val="0"/>
              <w:marRight w:val="0"/>
              <w:marTop w:val="100"/>
              <w:marBottom w:val="100"/>
              <w:divBdr>
                <w:top w:val="single" w:sz="2" w:space="0" w:color="E3E3E3"/>
                <w:left w:val="single" w:sz="2" w:space="0" w:color="E3E3E3"/>
                <w:bottom w:val="single" w:sz="2" w:space="0" w:color="E3E3E3"/>
                <w:right w:val="single" w:sz="2" w:space="0" w:color="E3E3E3"/>
              </w:divBdr>
              <w:divsChild>
                <w:div w:id="1044867332">
                  <w:marLeft w:val="0"/>
                  <w:marRight w:val="0"/>
                  <w:marTop w:val="0"/>
                  <w:marBottom w:val="0"/>
                  <w:divBdr>
                    <w:top w:val="single" w:sz="2" w:space="0" w:color="E3E3E3"/>
                    <w:left w:val="single" w:sz="2" w:space="0" w:color="E3E3E3"/>
                    <w:bottom w:val="single" w:sz="2" w:space="0" w:color="E3E3E3"/>
                    <w:right w:val="single" w:sz="2" w:space="0" w:color="E3E3E3"/>
                  </w:divBdr>
                  <w:divsChild>
                    <w:div w:id="1609923991">
                      <w:marLeft w:val="0"/>
                      <w:marRight w:val="0"/>
                      <w:marTop w:val="0"/>
                      <w:marBottom w:val="0"/>
                      <w:divBdr>
                        <w:top w:val="single" w:sz="2" w:space="0" w:color="E3E3E3"/>
                        <w:left w:val="single" w:sz="2" w:space="0" w:color="E3E3E3"/>
                        <w:bottom w:val="single" w:sz="2" w:space="0" w:color="E3E3E3"/>
                        <w:right w:val="single" w:sz="2" w:space="0" w:color="E3E3E3"/>
                      </w:divBdr>
                      <w:divsChild>
                        <w:div w:id="893001459">
                          <w:marLeft w:val="0"/>
                          <w:marRight w:val="0"/>
                          <w:marTop w:val="0"/>
                          <w:marBottom w:val="0"/>
                          <w:divBdr>
                            <w:top w:val="single" w:sz="2" w:space="0" w:color="E3E3E3"/>
                            <w:left w:val="single" w:sz="2" w:space="0" w:color="E3E3E3"/>
                            <w:bottom w:val="single" w:sz="2" w:space="0" w:color="E3E3E3"/>
                            <w:right w:val="single" w:sz="2" w:space="0" w:color="E3E3E3"/>
                          </w:divBdr>
                          <w:divsChild>
                            <w:div w:id="135612175">
                              <w:marLeft w:val="0"/>
                              <w:marRight w:val="0"/>
                              <w:marTop w:val="0"/>
                              <w:marBottom w:val="0"/>
                              <w:divBdr>
                                <w:top w:val="single" w:sz="2" w:space="0" w:color="E3E3E3"/>
                                <w:left w:val="single" w:sz="2" w:space="0" w:color="E3E3E3"/>
                                <w:bottom w:val="single" w:sz="2" w:space="0" w:color="E3E3E3"/>
                                <w:right w:val="single" w:sz="2" w:space="0" w:color="E3E3E3"/>
                              </w:divBdr>
                              <w:divsChild>
                                <w:div w:id="1898710387">
                                  <w:marLeft w:val="0"/>
                                  <w:marRight w:val="0"/>
                                  <w:marTop w:val="0"/>
                                  <w:marBottom w:val="0"/>
                                  <w:divBdr>
                                    <w:top w:val="single" w:sz="2" w:space="0" w:color="E3E3E3"/>
                                    <w:left w:val="single" w:sz="2" w:space="0" w:color="E3E3E3"/>
                                    <w:bottom w:val="single" w:sz="2" w:space="0" w:color="E3E3E3"/>
                                    <w:right w:val="single" w:sz="2" w:space="0" w:color="E3E3E3"/>
                                  </w:divBdr>
                                  <w:divsChild>
                                    <w:div w:id="254291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2917395">
          <w:marLeft w:val="0"/>
          <w:marRight w:val="0"/>
          <w:marTop w:val="0"/>
          <w:marBottom w:val="0"/>
          <w:divBdr>
            <w:top w:val="single" w:sz="2" w:space="0" w:color="E3E3E3"/>
            <w:left w:val="single" w:sz="2" w:space="0" w:color="E3E3E3"/>
            <w:bottom w:val="single" w:sz="2" w:space="0" w:color="E3E3E3"/>
            <w:right w:val="single" w:sz="2" w:space="0" w:color="E3E3E3"/>
          </w:divBdr>
          <w:divsChild>
            <w:div w:id="2014647598">
              <w:marLeft w:val="0"/>
              <w:marRight w:val="0"/>
              <w:marTop w:val="100"/>
              <w:marBottom w:val="100"/>
              <w:divBdr>
                <w:top w:val="single" w:sz="2" w:space="0" w:color="E3E3E3"/>
                <w:left w:val="single" w:sz="2" w:space="0" w:color="E3E3E3"/>
                <w:bottom w:val="single" w:sz="2" w:space="0" w:color="E3E3E3"/>
                <w:right w:val="single" w:sz="2" w:space="0" w:color="E3E3E3"/>
              </w:divBdr>
              <w:divsChild>
                <w:div w:id="29453389">
                  <w:marLeft w:val="0"/>
                  <w:marRight w:val="0"/>
                  <w:marTop w:val="0"/>
                  <w:marBottom w:val="0"/>
                  <w:divBdr>
                    <w:top w:val="single" w:sz="2" w:space="0" w:color="E3E3E3"/>
                    <w:left w:val="single" w:sz="2" w:space="0" w:color="E3E3E3"/>
                    <w:bottom w:val="single" w:sz="2" w:space="0" w:color="E3E3E3"/>
                    <w:right w:val="single" w:sz="2" w:space="0" w:color="E3E3E3"/>
                  </w:divBdr>
                  <w:divsChild>
                    <w:div w:id="51656088">
                      <w:marLeft w:val="0"/>
                      <w:marRight w:val="0"/>
                      <w:marTop w:val="0"/>
                      <w:marBottom w:val="0"/>
                      <w:divBdr>
                        <w:top w:val="single" w:sz="2" w:space="0" w:color="E3E3E3"/>
                        <w:left w:val="single" w:sz="2" w:space="0" w:color="E3E3E3"/>
                        <w:bottom w:val="single" w:sz="2" w:space="0" w:color="E3E3E3"/>
                        <w:right w:val="single" w:sz="2" w:space="0" w:color="E3E3E3"/>
                      </w:divBdr>
                      <w:divsChild>
                        <w:div w:id="384991137">
                          <w:marLeft w:val="0"/>
                          <w:marRight w:val="0"/>
                          <w:marTop w:val="0"/>
                          <w:marBottom w:val="0"/>
                          <w:divBdr>
                            <w:top w:val="single" w:sz="2" w:space="0" w:color="E3E3E3"/>
                            <w:left w:val="single" w:sz="2" w:space="0" w:color="E3E3E3"/>
                            <w:bottom w:val="single" w:sz="2" w:space="0" w:color="E3E3E3"/>
                            <w:right w:val="single" w:sz="2" w:space="0" w:color="E3E3E3"/>
                          </w:divBdr>
                          <w:divsChild>
                            <w:div w:id="1109855727">
                              <w:marLeft w:val="0"/>
                              <w:marRight w:val="0"/>
                              <w:marTop w:val="0"/>
                              <w:marBottom w:val="0"/>
                              <w:divBdr>
                                <w:top w:val="single" w:sz="2" w:space="0" w:color="E3E3E3"/>
                                <w:left w:val="single" w:sz="2" w:space="0" w:color="E3E3E3"/>
                                <w:bottom w:val="single" w:sz="2" w:space="0" w:color="E3E3E3"/>
                                <w:right w:val="single" w:sz="2" w:space="0" w:color="E3E3E3"/>
                              </w:divBdr>
                              <w:divsChild>
                                <w:div w:id="938290895">
                                  <w:marLeft w:val="0"/>
                                  <w:marRight w:val="0"/>
                                  <w:marTop w:val="0"/>
                                  <w:marBottom w:val="0"/>
                                  <w:divBdr>
                                    <w:top w:val="single" w:sz="2" w:space="0" w:color="E3E3E3"/>
                                    <w:left w:val="single" w:sz="2" w:space="0" w:color="E3E3E3"/>
                                    <w:bottom w:val="single" w:sz="2" w:space="0" w:color="E3E3E3"/>
                                    <w:right w:val="single" w:sz="2" w:space="0" w:color="E3E3E3"/>
                                  </w:divBdr>
                                  <w:divsChild>
                                    <w:div w:id="321783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7870612">
                      <w:marLeft w:val="0"/>
                      <w:marRight w:val="0"/>
                      <w:marTop w:val="0"/>
                      <w:marBottom w:val="0"/>
                      <w:divBdr>
                        <w:top w:val="single" w:sz="2" w:space="0" w:color="E3E3E3"/>
                        <w:left w:val="single" w:sz="2" w:space="0" w:color="E3E3E3"/>
                        <w:bottom w:val="single" w:sz="2" w:space="0" w:color="E3E3E3"/>
                        <w:right w:val="single" w:sz="2" w:space="0" w:color="E3E3E3"/>
                      </w:divBdr>
                      <w:divsChild>
                        <w:div w:id="727219848">
                          <w:marLeft w:val="0"/>
                          <w:marRight w:val="0"/>
                          <w:marTop w:val="0"/>
                          <w:marBottom w:val="0"/>
                          <w:divBdr>
                            <w:top w:val="single" w:sz="2" w:space="0" w:color="E3E3E3"/>
                            <w:left w:val="single" w:sz="2" w:space="0" w:color="E3E3E3"/>
                            <w:bottom w:val="single" w:sz="2" w:space="0" w:color="E3E3E3"/>
                            <w:right w:val="single" w:sz="2" w:space="0" w:color="E3E3E3"/>
                          </w:divBdr>
                        </w:div>
                        <w:div w:id="117995448">
                          <w:marLeft w:val="0"/>
                          <w:marRight w:val="0"/>
                          <w:marTop w:val="0"/>
                          <w:marBottom w:val="0"/>
                          <w:divBdr>
                            <w:top w:val="single" w:sz="2" w:space="0" w:color="E3E3E3"/>
                            <w:left w:val="single" w:sz="2" w:space="0" w:color="E3E3E3"/>
                            <w:bottom w:val="single" w:sz="2" w:space="0" w:color="E3E3E3"/>
                            <w:right w:val="single" w:sz="2" w:space="0" w:color="E3E3E3"/>
                          </w:divBdr>
                          <w:divsChild>
                            <w:div w:id="251545045">
                              <w:marLeft w:val="0"/>
                              <w:marRight w:val="0"/>
                              <w:marTop w:val="0"/>
                              <w:marBottom w:val="0"/>
                              <w:divBdr>
                                <w:top w:val="single" w:sz="2" w:space="0" w:color="E3E3E3"/>
                                <w:left w:val="single" w:sz="2" w:space="0" w:color="E3E3E3"/>
                                <w:bottom w:val="single" w:sz="2" w:space="0" w:color="E3E3E3"/>
                                <w:right w:val="single" w:sz="2" w:space="0" w:color="E3E3E3"/>
                              </w:divBdr>
                              <w:divsChild>
                                <w:div w:id="789667830">
                                  <w:marLeft w:val="0"/>
                                  <w:marRight w:val="0"/>
                                  <w:marTop w:val="0"/>
                                  <w:marBottom w:val="0"/>
                                  <w:divBdr>
                                    <w:top w:val="single" w:sz="2" w:space="0" w:color="E3E3E3"/>
                                    <w:left w:val="single" w:sz="2" w:space="0" w:color="E3E3E3"/>
                                    <w:bottom w:val="single" w:sz="2" w:space="0" w:color="E3E3E3"/>
                                    <w:right w:val="single" w:sz="2" w:space="0" w:color="E3E3E3"/>
                                  </w:divBdr>
                                  <w:divsChild>
                                    <w:div w:id="1115515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562585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89728503">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23489538">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8768773">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vramireddy4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1386</Words>
  <Characters>7903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2024-04-16T19:24:00Z</dcterms:created>
  <dcterms:modified xsi:type="dcterms:W3CDTF">2024-04-16T19:24:00Z</dcterms:modified>
</cp:coreProperties>
</file>