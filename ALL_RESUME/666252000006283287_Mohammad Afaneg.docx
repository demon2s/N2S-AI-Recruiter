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340C2A" w14:textId="50EF32CE" w:rsidR="00532972" w:rsidRPr="00564198" w:rsidRDefault="001D1725" w:rsidP="00564198">
      <w:pPr>
        <w:pStyle w:val="NoSpacing"/>
        <w:jc w:val="both"/>
        <w:rPr>
          <w:rFonts w:ascii="Calibri" w:hAnsi="Calibri" w:cs="Calibri"/>
        </w:rPr>
      </w:pPr>
      <w:r w:rsidRPr="00564198">
        <w:rPr>
          <w:rFonts w:ascii="Calibri" w:hAnsi="Calibri" w:cs="Calibri"/>
          <w:b/>
          <w:bCs/>
        </w:rPr>
        <w:t>SUMMARY</w:t>
      </w:r>
      <w:r w:rsidR="00532972" w:rsidRPr="00564198">
        <w:rPr>
          <w:rFonts w:ascii="Calibri" w:hAnsi="Calibri" w:cs="Calibri"/>
          <w:b/>
          <w:bCs/>
        </w:rPr>
        <w:t>:</w:t>
      </w:r>
    </w:p>
    <w:p w14:paraId="378F400A" w14:textId="77777777" w:rsidR="00D51396" w:rsidRPr="00564198" w:rsidRDefault="00D51396" w:rsidP="00564198">
      <w:pPr>
        <w:pStyle w:val="NoSpacing"/>
        <w:jc w:val="both"/>
        <w:rPr>
          <w:rFonts w:ascii="Calibri" w:hAnsi="Calibri" w:cs="Calibri"/>
        </w:rPr>
      </w:pPr>
    </w:p>
    <w:p w14:paraId="0F135165" w14:textId="63BFCFF1" w:rsidR="00844F3E" w:rsidRPr="008736CE" w:rsidRDefault="004B1B2C" w:rsidP="008736CE">
      <w:pPr>
        <w:pStyle w:val="NoSpacing"/>
      </w:pPr>
      <w:r w:rsidRPr="008736CE">
        <w:t>Excellent technical skills and experienced in Quality /Application Performance Management /Project Management/Scrum for projects using the methodology of Software Development Life Cycle from studying projects, requirement analysis to final testing and deployment. Managing the product and applying best practices at work environment to assure product meets client expected result.</w:t>
      </w:r>
    </w:p>
    <w:p w14:paraId="42EFFD27" w14:textId="77777777" w:rsidR="007B1F93" w:rsidRPr="00564198" w:rsidRDefault="007B1F93" w:rsidP="00564198">
      <w:pPr>
        <w:pStyle w:val="NoSpacing"/>
        <w:jc w:val="both"/>
        <w:rPr>
          <w:rFonts w:ascii="Calibri" w:hAnsi="Calibri" w:cs="Calibri"/>
        </w:rPr>
      </w:pPr>
    </w:p>
    <w:p w14:paraId="33A60DFD" w14:textId="1B387080" w:rsidR="007B1F93" w:rsidRPr="00564198" w:rsidRDefault="007B1F93" w:rsidP="00564198">
      <w:pPr>
        <w:pStyle w:val="NoSpacing"/>
        <w:jc w:val="both"/>
        <w:rPr>
          <w:rFonts w:ascii="Calibri" w:hAnsi="Calibri" w:cs="Calibri"/>
          <w:b/>
          <w:bCs/>
        </w:rPr>
      </w:pPr>
      <w:r w:rsidRPr="00564198">
        <w:rPr>
          <w:rFonts w:ascii="Calibri" w:hAnsi="Calibri" w:cs="Calibri"/>
          <w:b/>
          <w:bCs/>
        </w:rPr>
        <w:t>Areas of Expertise</w:t>
      </w:r>
    </w:p>
    <w:p w14:paraId="579E6B6C" w14:textId="77777777" w:rsidR="00063666" w:rsidRPr="00564198" w:rsidRDefault="00063666" w:rsidP="00564198">
      <w:pPr>
        <w:pStyle w:val="NoSpacing"/>
        <w:jc w:val="both"/>
        <w:rPr>
          <w:rFonts w:ascii="Calibri" w:hAnsi="Calibri" w:cs="Calibri"/>
        </w:rPr>
      </w:pPr>
    </w:p>
    <w:p w14:paraId="24AA7D31" w14:textId="40206D86" w:rsidR="00063666" w:rsidRPr="00564198" w:rsidRDefault="00063666" w:rsidP="00564198">
      <w:pPr>
        <w:pStyle w:val="NoSpacing"/>
        <w:numPr>
          <w:ilvl w:val="0"/>
          <w:numId w:val="47"/>
        </w:numPr>
        <w:jc w:val="both"/>
        <w:rPr>
          <w:rFonts w:ascii="Calibri" w:hAnsi="Calibri" w:cs="Calibri"/>
        </w:rPr>
      </w:pPr>
      <w:r w:rsidRPr="00564198">
        <w:rPr>
          <w:rFonts w:ascii="Calibri" w:hAnsi="Calibri" w:cs="Calibri"/>
          <w:b/>
          <w:bCs/>
        </w:rPr>
        <w:t>Quality Control</w:t>
      </w:r>
      <w:r w:rsidRPr="00564198">
        <w:rPr>
          <w:rFonts w:ascii="Calibri" w:hAnsi="Calibri" w:cs="Calibri"/>
          <w:b/>
          <w:bCs/>
        </w:rPr>
        <w:t>:</w:t>
      </w:r>
      <w:r w:rsidRPr="00564198">
        <w:rPr>
          <w:rFonts w:ascii="Calibri" w:hAnsi="Calibri" w:cs="Calibri"/>
        </w:rPr>
        <w:t xml:space="preserve"> </w:t>
      </w:r>
      <w:r w:rsidRPr="00564198">
        <w:rPr>
          <w:rFonts w:ascii="Calibri" w:hAnsi="Calibri" w:cs="Calibri"/>
        </w:rPr>
        <w:t>Automation, Performance, manual testing, test designing &amp; Test Plans, Robotics Process Automation RPA, DB Testing SQL&amp; Oracle, UAT, ETL, Regression Testing, AWS.</w:t>
      </w:r>
    </w:p>
    <w:p w14:paraId="56A513C6" w14:textId="75B51CD7" w:rsidR="00063666" w:rsidRPr="00564198" w:rsidRDefault="00063666" w:rsidP="00564198">
      <w:pPr>
        <w:pStyle w:val="NoSpacing"/>
        <w:numPr>
          <w:ilvl w:val="0"/>
          <w:numId w:val="47"/>
        </w:numPr>
        <w:jc w:val="both"/>
        <w:rPr>
          <w:rFonts w:ascii="Calibri" w:hAnsi="Calibri" w:cs="Calibri"/>
        </w:rPr>
      </w:pPr>
      <w:r w:rsidRPr="00564198">
        <w:rPr>
          <w:rFonts w:ascii="Calibri" w:hAnsi="Calibri" w:cs="Calibri"/>
          <w:b/>
          <w:bCs/>
        </w:rPr>
        <w:t>Quality Management</w:t>
      </w:r>
      <w:r w:rsidRPr="00564198">
        <w:rPr>
          <w:rFonts w:ascii="Calibri" w:hAnsi="Calibri" w:cs="Calibri"/>
          <w:b/>
          <w:bCs/>
        </w:rPr>
        <w:t>:</w:t>
      </w:r>
      <w:r w:rsidRPr="00564198">
        <w:rPr>
          <w:rFonts w:ascii="Calibri" w:hAnsi="Calibri" w:cs="Calibri"/>
        </w:rPr>
        <w:t xml:space="preserve"> </w:t>
      </w:r>
      <w:r w:rsidRPr="00564198">
        <w:rPr>
          <w:rFonts w:ascii="Calibri" w:hAnsi="Calibri" w:cs="Calibri"/>
        </w:rPr>
        <w:t>Preparing &amp; implementing of quality standards, Process Improvement and Process Designing, risk management plans, resource management, audit plans, Identifying Key performance Measurements, Collect Measurements.</w:t>
      </w:r>
    </w:p>
    <w:p w14:paraId="5E7EC1E8" w14:textId="3630F100" w:rsidR="00063666" w:rsidRPr="00564198" w:rsidRDefault="00063666" w:rsidP="00564198">
      <w:pPr>
        <w:pStyle w:val="NoSpacing"/>
        <w:numPr>
          <w:ilvl w:val="0"/>
          <w:numId w:val="47"/>
        </w:numPr>
        <w:jc w:val="both"/>
        <w:rPr>
          <w:rFonts w:ascii="Calibri" w:hAnsi="Calibri" w:cs="Calibri"/>
        </w:rPr>
      </w:pPr>
      <w:r w:rsidRPr="00564198">
        <w:rPr>
          <w:rFonts w:ascii="Calibri" w:hAnsi="Calibri" w:cs="Calibri"/>
          <w:b/>
          <w:bCs/>
        </w:rPr>
        <w:t>Project Management</w:t>
      </w:r>
      <w:r w:rsidRPr="00564198">
        <w:rPr>
          <w:rFonts w:ascii="Calibri" w:hAnsi="Calibri" w:cs="Calibri"/>
          <w:b/>
          <w:bCs/>
        </w:rPr>
        <w:t>:</w:t>
      </w:r>
      <w:r w:rsidRPr="00564198">
        <w:rPr>
          <w:rFonts w:ascii="Calibri" w:hAnsi="Calibri" w:cs="Calibri"/>
        </w:rPr>
        <w:t xml:space="preserve"> </w:t>
      </w:r>
      <w:r w:rsidRPr="00564198">
        <w:rPr>
          <w:rFonts w:ascii="Calibri" w:hAnsi="Calibri" w:cs="Calibri"/>
        </w:rPr>
        <w:t xml:space="preserve">Participated in Project Charter, identify scope, project schedule, project budget, resource management, change management, risk management, project monitoring &amp; control, application support &amp; customer relation management.  </w:t>
      </w:r>
    </w:p>
    <w:p w14:paraId="596431CC" w14:textId="543F7BB9" w:rsidR="00063666" w:rsidRPr="00564198" w:rsidRDefault="00063666" w:rsidP="00564198">
      <w:pPr>
        <w:pStyle w:val="NoSpacing"/>
        <w:numPr>
          <w:ilvl w:val="0"/>
          <w:numId w:val="47"/>
        </w:numPr>
        <w:jc w:val="both"/>
        <w:rPr>
          <w:rFonts w:ascii="Calibri" w:hAnsi="Calibri" w:cs="Calibri"/>
        </w:rPr>
      </w:pPr>
      <w:r w:rsidRPr="00564198">
        <w:rPr>
          <w:rFonts w:ascii="Calibri" w:hAnsi="Calibri" w:cs="Calibri"/>
          <w:b/>
          <w:bCs/>
        </w:rPr>
        <w:t>Application Performance Management (APM)</w:t>
      </w:r>
      <w:r w:rsidRPr="00564198">
        <w:rPr>
          <w:rFonts w:ascii="Calibri" w:hAnsi="Calibri" w:cs="Calibri"/>
          <w:b/>
          <w:bCs/>
        </w:rPr>
        <w:t>:</w:t>
      </w:r>
      <w:r w:rsidRPr="00564198">
        <w:rPr>
          <w:rFonts w:ascii="Calibri" w:hAnsi="Calibri" w:cs="Calibri"/>
        </w:rPr>
        <w:t xml:space="preserve"> </w:t>
      </w:r>
      <w:r w:rsidRPr="00564198">
        <w:rPr>
          <w:rFonts w:ascii="Calibri" w:hAnsi="Calibri" w:cs="Calibri"/>
        </w:rPr>
        <w:t>Monitoring, alerting, scripting, Devops, integration, process automation, reporting, SLA, setting KPIs, verifying system health rule, support operation, troubleshooting.</w:t>
      </w:r>
    </w:p>
    <w:p w14:paraId="60F3E2D7" w14:textId="77777777" w:rsidR="004B1B2C" w:rsidRPr="00564198" w:rsidRDefault="004B1B2C" w:rsidP="00564198">
      <w:pPr>
        <w:pStyle w:val="NoSpacing"/>
        <w:jc w:val="both"/>
        <w:rPr>
          <w:rFonts w:ascii="Calibri" w:hAnsi="Calibri" w:cs="Calibri"/>
        </w:rPr>
      </w:pPr>
    </w:p>
    <w:p w14:paraId="39C426A2" w14:textId="6514E231" w:rsidR="004E5322" w:rsidRPr="00564198" w:rsidRDefault="00E66AC4" w:rsidP="00564198">
      <w:pPr>
        <w:pStyle w:val="NoSpacing"/>
        <w:jc w:val="both"/>
        <w:rPr>
          <w:rFonts w:ascii="Calibri" w:hAnsi="Calibri" w:cs="Calibri"/>
          <w:b/>
          <w:bCs/>
          <w:smallCaps/>
        </w:rPr>
      </w:pPr>
      <w:r w:rsidRPr="00564198">
        <w:rPr>
          <w:rFonts w:ascii="Calibri" w:hAnsi="Calibri" w:cs="Calibri"/>
          <w:b/>
          <w:bCs/>
        </w:rPr>
        <w:t xml:space="preserve">TECHNICAL </w:t>
      </w:r>
      <w:r w:rsidR="001D1725" w:rsidRPr="00564198">
        <w:rPr>
          <w:rFonts w:ascii="Calibri" w:hAnsi="Calibri" w:cs="Calibri"/>
          <w:b/>
          <w:bCs/>
          <w:smallCaps/>
        </w:rPr>
        <w:t>SKILLS</w:t>
      </w:r>
      <w:r w:rsidR="00526C25" w:rsidRPr="00564198">
        <w:rPr>
          <w:rFonts w:ascii="Calibri" w:hAnsi="Calibri" w:cs="Calibri"/>
          <w:b/>
          <w:bCs/>
        </w:rPr>
        <w:t xml:space="preserve">: </w:t>
      </w:r>
    </w:p>
    <w:p w14:paraId="2DAF8B1F" w14:textId="77777777" w:rsidR="001D02FC" w:rsidRPr="00564198" w:rsidRDefault="001D02FC" w:rsidP="00564198">
      <w:pPr>
        <w:pStyle w:val="NoSpacing"/>
        <w:jc w:val="both"/>
        <w:rPr>
          <w:rFonts w:ascii="Calibri" w:hAnsi="Calibri" w:cs="Calibri"/>
        </w:rPr>
      </w:pPr>
    </w:p>
    <w:p w14:paraId="609EA99C" w14:textId="77777777" w:rsidR="00CF6B04" w:rsidRPr="00564198" w:rsidRDefault="00CF6B04" w:rsidP="00564198">
      <w:pPr>
        <w:pStyle w:val="NoSpacing"/>
        <w:numPr>
          <w:ilvl w:val="0"/>
          <w:numId w:val="36"/>
        </w:numPr>
        <w:jc w:val="both"/>
        <w:rPr>
          <w:rFonts w:ascii="Calibri" w:hAnsi="Calibri" w:cs="Calibri"/>
        </w:rPr>
      </w:pPr>
      <w:r w:rsidRPr="00564198">
        <w:rPr>
          <w:rFonts w:ascii="Calibri" w:hAnsi="Calibri" w:cs="Calibri"/>
        </w:rPr>
        <w:t xml:space="preserve">Microsoft Certified Application Developer (MCAD) </w:t>
      </w:r>
    </w:p>
    <w:p w14:paraId="41DDAAD3" w14:textId="77777777" w:rsidR="00CF6B04" w:rsidRPr="00564198" w:rsidRDefault="00CF6B04" w:rsidP="00564198">
      <w:pPr>
        <w:pStyle w:val="NoSpacing"/>
        <w:numPr>
          <w:ilvl w:val="0"/>
          <w:numId w:val="36"/>
        </w:numPr>
        <w:jc w:val="both"/>
        <w:rPr>
          <w:rFonts w:ascii="Calibri" w:hAnsi="Calibri" w:cs="Calibri"/>
        </w:rPr>
      </w:pPr>
      <w:r w:rsidRPr="00564198">
        <w:rPr>
          <w:rFonts w:ascii="Calibri" w:hAnsi="Calibri" w:cs="Calibri"/>
        </w:rPr>
        <w:t xml:space="preserve">Cisco Certified Network Associate (CCNA). </w:t>
      </w:r>
    </w:p>
    <w:p w14:paraId="6FEF42BB" w14:textId="085F4C96" w:rsidR="00CF6B04" w:rsidRPr="00564198" w:rsidRDefault="00CF6B04" w:rsidP="00564198">
      <w:pPr>
        <w:pStyle w:val="NoSpacing"/>
        <w:numPr>
          <w:ilvl w:val="0"/>
          <w:numId w:val="36"/>
        </w:numPr>
        <w:jc w:val="both"/>
        <w:rPr>
          <w:rFonts w:ascii="Calibri" w:hAnsi="Calibri" w:cs="Calibri"/>
        </w:rPr>
      </w:pPr>
      <w:r w:rsidRPr="00564198">
        <w:rPr>
          <w:rFonts w:ascii="Calibri" w:hAnsi="Calibri" w:cs="Calibri"/>
        </w:rPr>
        <w:t xml:space="preserve">C language, Shell script, Python, Pearl, ruby, JavaScript, Visual Studio(VB.NET), PL SQL, Toad , Oracle, SQL Server, XML, HTML, Siebel, Putty, Unix, Linux- CentOS, Windows Server 2003,2008,2013, MS Office, VISIO, JAMA, Visual Source Safe, MS Project , TFS, IBM Rational Functional Tester &amp; IBM Performance Testing tools, QTP/UFT, Selenium, TestNG, Cucumber, LoadRunner, </w:t>
      </w:r>
      <w:r w:rsidR="00564198" w:rsidRPr="00564198">
        <w:rPr>
          <w:rFonts w:ascii="Calibri" w:hAnsi="Calibri" w:cs="Calibri"/>
        </w:rPr>
        <w:t>JMeter</w:t>
      </w:r>
      <w:r w:rsidRPr="00564198">
        <w:rPr>
          <w:rFonts w:ascii="Calibri" w:hAnsi="Calibri" w:cs="Calibri"/>
        </w:rPr>
        <w:t xml:space="preserve">, SoapUI, Fiddler, HP Quality Center, </w:t>
      </w:r>
      <w:r w:rsidR="00564198" w:rsidRPr="00564198">
        <w:rPr>
          <w:rFonts w:ascii="Calibri" w:hAnsi="Calibri" w:cs="Calibri"/>
        </w:rPr>
        <w:t>JIRA, Confluence</w:t>
      </w:r>
      <w:r w:rsidRPr="00564198">
        <w:rPr>
          <w:rFonts w:ascii="Calibri" w:hAnsi="Calibri" w:cs="Calibri"/>
        </w:rPr>
        <w:t xml:space="preserve">, Rally, HP-ALM,SharePoint,SVN, Charles, </w:t>
      </w:r>
      <w:r w:rsidR="00564198" w:rsidRPr="00564198">
        <w:rPr>
          <w:rFonts w:ascii="Calibri" w:hAnsi="Calibri" w:cs="Calibri"/>
        </w:rPr>
        <w:t>AWS, Azure</w:t>
      </w:r>
      <w:r w:rsidRPr="00564198">
        <w:rPr>
          <w:rFonts w:ascii="Calibri" w:hAnsi="Calibri" w:cs="Calibri"/>
        </w:rPr>
        <w:t xml:space="preserve">, </w:t>
      </w:r>
      <w:r w:rsidR="00564198" w:rsidRPr="00564198">
        <w:rPr>
          <w:rFonts w:ascii="Calibri" w:hAnsi="Calibri" w:cs="Calibri"/>
        </w:rPr>
        <w:t>Kafka</w:t>
      </w:r>
      <w:r w:rsidRPr="00564198">
        <w:rPr>
          <w:rFonts w:ascii="Calibri" w:hAnsi="Calibri" w:cs="Calibri"/>
        </w:rPr>
        <w:t xml:space="preserve">, RPA UiPath </w:t>
      </w:r>
      <w:r w:rsidR="00564198" w:rsidRPr="00564198">
        <w:rPr>
          <w:rFonts w:ascii="Calibri" w:hAnsi="Calibri" w:cs="Calibri"/>
        </w:rPr>
        <w:t>Studio, Salesforce</w:t>
      </w:r>
      <w:r w:rsidRPr="00564198">
        <w:rPr>
          <w:rFonts w:ascii="Calibri" w:hAnsi="Calibri" w:cs="Calibri"/>
        </w:rPr>
        <w:t>, JAWS</w:t>
      </w:r>
    </w:p>
    <w:p w14:paraId="1A93A38F" w14:textId="77777777" w:rsidR="004A36DE" w:rsidRPr="00564198" w:rsidRDefault="004A36DE" w:rsidP="00564198">
      <w:pPr>
        <w:pStyle w:val="NoSpacing"/>
        <w:jc w:val="both"/>
        <w:rPr>
          <w:rFonts w:ascii="Calibri" w:hAnsi="Calibri" w:cs="Calibri"/>
          <w:b/>
          <w:bCs/>
        </w:rPr>
      </w:pPr>
    </w:p>
    <w:p w14:paraId="37D94D96" w14:textId="7CDBF28A" w:rsidR="00532972" w:rsidRPr="00564198" w:rsidRDefault="001D1725" w:rsidP="00564198">
      <w:pPr>
        <w:pStyle w:val="NoSpacing"/>
        <w:jc w:val="both"/>
        <w:rPr>
          <w:rFonts w:ascii="Calibri" w:hAnsi="Calibri" w:cs="Calibri"/>
          <w:b/>
          <w:bCs/>
          <w:smallCaps/>
        </w:rPr>
      </w:pPr>
      <w:r w:rsidRPr="00564198">
        <w:rPr>
          <w:rFonts w:ascii="Calibri" w:hAnsi="Calibri" w:cs="Calibri"/>
          <w:b/>
          <w:bCs/>
        </w:rPr>
        <w:t>PROFESSIONAL EXPERIENCE</w:t>
      </w:r>
      <w:r w:rsidR="00532972" w:rsidRPr="00564198">
        <w:rPr>
          <w:rFonts w:ascii="Calibri" w:hAnsi="Calibri" w:cs="Calibri"/>
          <w:b/>
          <w:bCs/>
        </w:rPr>
        <w:t>:</w:t>
      </w:r>
      <w:r w:rsidR="00532972" w:rsidRPr="00564198">
        <w:rPr>
          <w:rFonts w:ascii="Calibri" w:hAnsi="Calibri" w:cs="Calibri"/>
          <w:b/>
          <w:bCs/>
        </w:rPr>
        <w:tab/>
      </w:r>
    </w:p>
    <w:p w14:paraId="268241CB" w14:textId="77777777" w:rsidR="00532972" w:rsidRPr="00564198" w:rsidRDefault="00532972" w:rsidP="00564198">
      <w:pPr>
        <w:pStyle w:val="NoSpacing"/>
        <w:jc w:val="both"/>
        <w:rPr>
          <w:rFonts w:ascii="Calibri" w:hAnsi="Calibri" w:cs="Calibri"/>
        </w:rPr>
      </w:pPr>
    </w:p>
    <w:p w14:paraId="3D770844" w14:textId="49B7AC42" w:rsidR="008A1813" w:rsidRPr="00564198" w:rsidRDefault="008A1813" w:rsidP="00564198">
      <w:pPr>
        <w:pStyle w:val="NoSpacing"/>
        <w:jc w:val="both"/>
        <w:rPr>
          <w:rFonts w:ascii="Calibri" w:hAnsi="Calibri" w:cs="Calibri"/>
          <w:b/>
          <w:bCs/>
        </w:rPr>
      </w:pPr>
      <w:r w:rsidRPr="00564198">
        <w:rPr>
          <w:rFonts w:ascii="Calibri" w:hAnsi="Calibri" w:cs="Calibri"/>
          <w:b/>
          <w:bCs/>
        </w:rPr>
        <w:t>ETL Sr. Quality Assurance Engineer</w:t>
      </w:r>
      <w:r w:rsidRPr="00564198">
        <w:rPr>
          <w:rFonts w:ascii="Calibri" w:hAnsi="Calibri" w:cs="Calibri"/>
          <w:b/>
          <w:bCs/>
        </w:rPr>
        <w:t xml:space="preserve"> </w:t>
      </w:r>
      <w:r w:rsidRPr="00564198">
        <w:rPr>
          <w:rFonts w:ascii="Calibri" w:hAnsi="Calibri" w:cs="Calibri"/>
          <w:b/>
          <w:bCs/>
        </w:rPr>
        <w:tab/>
      </w:r>
      <w:r w:rsidRPr="00564198">
        <w:rPr>
          <w:rFonts w:ascii="Calibri" w:hAnsi="Calibri" w:cs="Calibri"/>
          <w:b/>
          <w:bCs/>
        </w:rPr>
        <w:tab/>
      </w:r>
      <w:r w:rsidRPr="00564198">
        <w:rPr>
          <w:rFonts w:ascii="Calibri" w:hAnsi="Calibri" w:cs="Calibri"/>
          <w:b/>
          <w:bCs/>
        </w:rPr>
        <w:tab/>
      </w:r>
      <w:r w:rsidRPr="00564198">
        <w:rPr>
          <w:rFonts w:ascii="Calibri" w:hAnsi="Calibri" w:cs="Calibri"/>
          <w:b/>
          <w:bCs/>
        </w:rPr>
        <w:tab/>
      </w:r>
      <w:r w:rsidRPr="00564198">
        <w:rPr>
          <w:rFonts w:ascii="Calibri" w:hAnsi="Calibri" w:cs="Calibri"/>
          <w:b/>
          <w:bCs/>
        </w:rPr>
        <w:tab/>
      </w:r>
      <w:r w:rsidRPr="00564198">
        <w:rPr>
          <w:rFonts w:ascii="Calibri" w:hAnsi="Calibri" w:cs="Calibri"/>
          <w:b/>
          <w:bCs/>
        </w:rPr>
        <w:tab/>
      </w:r>
      <w:r w:rsidRPr="00564198">
        <w:rPr>
          <w:rFonts w:ascii="Calibri" w:hAnsi="Calibri" w:cs="Calibri"/>
          <w:b/>
          <w:bCs/>
        </w:rPr>
        <w:tab/>
        <w:t xml:space="preserve">    </w:t>
      </w:r>
      <w:r w:rsidRPr="00564198">
        <w:rPr>
          <w:rFonts w:ascii="Calibri" w:hAnsi="Calibri" w:cs="Calibri"/>
          <w:b/>
          <w:bCs/>
        </w:rPr>
        <w:t xml:space="preserve">May 2023 – </w:t>
      </w:r>
      <w:r w:rsidRPr="00564198">
        <w:rPr>
          <w:rFonts w:ascii="Calibri" w:hAnsi="Calibri" w:cs="Calibri"/>
          <w:b/>
          <w:bCs/>
        </w:rPr>
        <w:t>Present</w:t>
      </w:r>
    </w:p>
    <w:p w14:paraId="69403F6B" w14:textId="75BE9292" w:rsidR="00057A8C" w:rsidRPr="00564198" w:rsidRDefault="008A1813" w:rsidP="00564198">
      <w:pPr>
        <w:pStyle w:val="NoSpacing"/>
        <w:jc w:val="both"/>
        <w:rPr>
          <w:rFonts w:ascii="Calibri" w:hAnsi="Calibri" w:cs="Calibri"/>
          <w:b/>
          <w:bCs/>
        </w:rPr>
      </w:pPr>
      <w:r w:rsidRPr="00564198">
        <w:rPr>
          <w:rFonts w:ascii="Calibri" w:hAnsi="Calibri" w:cs="Calibri"/>
          <w:b/>
          <w:bCs/>
        </w:rPr>
        <w:t>Cigna</w:t>
      </w:r>
      <w:r w:rsidR="008736CE">
        <w:rPr>
          <w:rFonts w:ascii="Calibri" w:hAnsi="Calibri" w:cs="Calibri"/>
          <w:b/>
          <w:bCs/>
        </w:rPr>
        <w:t xml:space="preserve"> Healthcare</w:t>
      </w:r>
      <w:r w:rsidRPr="00564198">
        <w:rPr>
          <w:rFonts w:ascii="Calibri" w:hAnsi="Calibri" w:cs="Calibri"/>
          <w:b/>
          <w:bCs/>
        </w:rPr>
        <w:t xml:space="preserve"> / Evicore</w:t>
      </w:r>
      <w:r w:rsidRPr="00564198">
        <w:rPr>
          <w:rFonts w:ascii="Calibri" w:hAnsi="Calibri" w:cs="Calibri"/>
          <w:b/>
          <w:bCs/>
        </w:rPr>
        <w:t xml:space="preserve">, </w:t>
      </w:r>
      <w:r w:rsidRPr="00564198">
        <w:rPr>
          <w:rFonts w:ascii="Calibri" w:hAnsi="Calibri" w:cs="Calibri"/>
          <w:b/>
          <w:bCs/>
        </w:rPr>
        <w:t>Virginia, US</w:t>
      </w:r>
      <w:r w:rsidRPr="00564198">
        <w:rPr>
          <w:rFonts w:ascii="Calibri" w:hAnsi="Calibri" w:cs="Calibri"/>
          <w:b/>
          <w:bCs/>
        </w:rPr>
        <w:tab/>
      </w:r>
    </w:p>
    <w:p w14:paraId="0498732E" w14:textId="77777777" w:rsidR="008A1813" w:rsidRPr="00564198" w:rsidRDefault="008A1813" w:rsidP="00564198">
      <w:pPr>
        <w:pStyle w:val="NoSpacing"/>
        <w:jc w:val="both"/>
        <w:rPr>
          <w:rFonts w:ascii="Calibri" w:hAnsi="Calibri" w:cs="Calibri"/>
          <w:b/>
          <w:bCs/>
        </w:rPr>
      </w:pPr>
    </w:p>
    <w:p w14:paraId="23A561E1" w14:textId="77777777" w:rsidR="00F14368" w:rsidRPr="00564198" w:rsidRDefault="00F14368" w:rsidP="00564198">
      <w:pPr>
        <w:pStyle w:val="NoSpacing"/>
        <w:numPr>
          <w:ilvl w:val="0"/>
          <w:numId w:val="38"/>
        </w:numPr>
        <w:jc w:val="both"/>
        <w:rPr>
          <w:rFonts w:ascii="Calibri" w:hAnsi="Calibri" w:cs="Calibri"/>
        </w:rPr>
      </w:pPr>
      <w:r w:rsidRPr="00564198">
        <w:rPr>
          <w:rFonts w:ascii="Calibri" w:hAnsi="Calibri" w:cs="Calibri"/>
        </w:rPr>
        <w:t>Collaborating with Business Analysts and Developers to gather health/medical requirements, analyze test scenarios, devise negative cases, develop test cases, review them, estimate efforts, and prepare them for integration into software applications using Azure DevOps (ADO).</w:t>
      </w:r>
    </w:p>
    <w:p w14:paraId="1AA8AF8F" w14:textId="77777777" w:rsidR="00F14368" w:rsidRPr="00564198" w:rsidRDefault="00F14368" w:rsidP="00564198">
      <w:pPr>
        <w:pStyle w:val="NoSpacing"/>
        <w:numPr>
          <w:ilvl w:val="0"/>
          <w:numId w:val="38"/>
        </w:numPr>
        <w:jc w:val="both"/>
        <w:rPr>
          <w:rFonts w:ascii="Calibri" w:hAnsi="Calibri" w:cs="Calibri"/>
        </w:rPr>
      </w:pPr>
      <w:r w:rsidRPr="00564198">
        <w:rPr>
          <w:rFonts w:ascii="Calibri" w:hAnsi="Calibri" w:cs="Calibri"/>
        </w:rPr>
        <w:t>Engaging in daily scrum meetings, biweekly sprint planning sessions, retrospectives, backlog refinement, and utilizing Confluence to analyze artifacts such as capacity, velocity, and burndown charts within ADO.</w:t>
      </w:r>
    </w:p>
    <w:p w14:paraId="5463CAFA" w14:textId="637F48ED" w:rsidR="00F14368" w:rsidRPr="00564198" w:rsidRDefault="00F14368" w:rsidP="00564198">
      <w:pPr>
        <w:pStyle w:val="NoSpacing"/>
        <w:numPr>
          <w:ilvl w:val="0"/>
          <w:numId w:val="38"/>
        </w:numPr>
        <w:jc w:val="both"/>
        <w:rPr>
          <w:rFonts w:ascii="Calibri" w:hAnsi="Calibri" w:cs="Calibri"/>
        </w:rPr>
      </w:pPr>
      <w:r w:rsidRPr="00564198">
        <w:rPr>
          <w:rFonts w:ascii="Calibri" w:hAnsi="Calibri" w:cs="Calibri"/>
        </w:rPr>
        <w:t xml:space="preserve">Conducting ETL impact assessments on new requirements vis-à-vis Health Rules, ensuring compatibility with existing medical systems </w:t>
      </w:r>
      <w:r w:rsidR="00564198" w:rsidRPr="00564198">
        <w:rPr>
          <w:rFonts w:ascii="Calibri" w:hAnsi="Calibri" w:cs="Calibri"/>
        </w:rPr>
        <w:t>Image One</w:t>
      </w:r>
      <w:r w:rsidRPr="00564198">
        <w:rPr>
          <w:rFonts w:ascii="Calibri" w:hAnsi="Calibri" w:cs="Calibri"/>
        </w:rPr>
        <w:t xml:space="preserve"> and ISAAK.</w:t>
      </w:r>
    </w:p>
    <w:p w14:paraId="136EC458" w14:textId="77777777" w:rsidR="00F14368" w:rsidRPr="00564198" w:rsidRDefault="00F14368" w:rsidP="00564198">
      <w:pPr>
        <w:pStyle w:val="NoSpacing"/>
        <w:numPr>
          <w:ilvl w:val="0"/>
          <w:numId w:val="38"/>
        </w:numPr>
        <w:jc w:val="both"/>
        <w:rPr>
          <w:rFonts w:ascii="Calibri" w:hAnsi="Calibri" w:cs="Calibri"/>
        </w:rPr>
      </w:pPr>
      <w:r w:rsidRPr="00564198">
        <w:rPr>
          <w:rFonts w:ascii="Calibri" w:hAnsi="Calibri" w:cs="Calibri"/>
        </w:rPr>
        <w:t>Generating test data from various sources including EDI medical transactions (834, 835, 836, 837), validating health claims and receipts, conducting feature verification at integration and user acceptance testing (UAT), and providing QA approval for production releases.</w:t>
      </w:r>
    </w:p>
    <w:p w14:paraId="1B6F308C" w14:textId="77777777" w:rsidR="00F14368" w:rsidRPr="00564198" w:rsidRDefault="00F14368" w:rsidP="00564198">
      <w:pPr>
        <w:pStyle w:val="NoSpacing"/>
        <w:numPr>
          <w:ilvl w:val="0"/>
          <w:numId w:val="38"/>
        </w:numPr>
        <w:jc w:val="both"/>
        <w:rPr>
          <w:rFonts w:ascii="Calibri" w:hAnsi="Calibri" w:cs="Calibri"/>
        </w:rPr>
      </w:pPr>
      <w:r w:rsidRPr="00564198">
        <w:rPr>
          <w:rFonts w:ascii="Calibri" w:hAnsi="Calibri" w:cs="Calibri"/>
        </w:rPr>
        <w:lastRenderedPageBreak/>
        <w:t>Conducting performance tests using LoadRunner tools with multiple protocols across various web technologies, ensuring accessibility compliance with Section 508, and communicating the test result reports.</w:t>
      </w:r>
    </w:p>
    <w:p w14:paraId="13A636C4" w14:textId="77777777" w:rsidR="00F14368" w:rsidRPr="00564198" w:rsidRDefault="00F14368" w:rsidP="00564198">
      <w:pPr>
        <w:pStyle w:val="NoSpacing"/>
        <w:numPr>
          <w:ilvl w:val="0"/>
          <w:numId w:val="38"/>
        </w:numPr>
        <w:jc w:val="both"/>
        <w:rPr>
          <w:rFonts w:ascii="Calibri" w:hAnsi="Calibri" w:cs="Calibri"/>
        </w:rPr>
      </w:pPr>
      <w:r w:rsidRPr="00564198">
        <w:rPr>
          <w:rFonts w:ascii="Calibri" w:hAnsi="Calibri" w:cs="Calibri"/>
        </w:rPr>
        <w:t>Crafting ETL test plans/strategies in ALM ADO, executing both automated and manual test cases for Azure Databricks workflows, and guaranteeing the precision and integrity of data processing tasks.</w:t>
      </w:r>
    </w:p>
    <w:p w14:paraId="6A8FB0C0" w14:textId="77777777" w:rsidR="00F14368" w:rsidRPr="00564198" w:rsidRDefault="00F14368" w:rsidP="00564198">
      <w:pPr>
        <w:pStyle w:val="NoSpacing"/>
        <w:numPr>
          <w:ilvl w:val="0"/>
          <w:numId w:val="38"/>
        </w:numPr>
        <w:jc w:val="both"/>
        <w:rPr>
          <w:rFonts w:ascii="Calibri" w:hAnsi="Calibri" w:cs="Calibri"/>
        </w:rPr>
      </w:pPr>
      <w:r w:rsidRPr="00564198">
        <w:rPr>
          <w:rFonts w:ascii="Calibri" w:hAnsi="Calibri" w:cs="Calibri"/>
        </w:rPr>
        <w:t>Testing the new ETL system FHIRBundle and utilizing Snowflake for testing Sleep Patients, ensuring seamless data transfer across different Kafka topics as per specified requirements.</w:t>
      </w:r>
    </w:p>
    <w:p w14:paraId="257CB4C1" w14:textId="77777777" w:rsidR="00F14368" w:rsidRPr="00564198" w:rsidRDefault="00F14368" w:rsidP="00564198">
      <w:pPr>
        <w:pStyle w:val="NoSpacing"/>
        <w:numPr>
          <w:ilvl w:val="0"/>
          <w:numId w:val="38"/>
        </w:numPr>
        <w:jc w:val="both"/>
        <w:rPr>
          <w:rFonts w:ascii="Calibri" w:hAnsi="Calibri" w:cs="Calibri"/>
        </w:rPr>
      </w:pPr>
      <w:r w:rsidRPr="00564198">
        <w:rPr>
          <w:rFonts w:ascii="Calibri" w:hAnsi="Calibri" w:cs="Calibri"/>
        </w:rPr>
        <w:t>Formulating intricate SQL queries and validating data in the backend databases.</w:t>
      </w:r>
    </w:p>
    <w:p w14:paraId="3C2F2562" w14:textId="7DB87F88" w:rsidR="00F14368" w:rsidRPr="00564198" w:rsidRDefault="00F14368" w:rsidP="00564198">
      <w:pPr>
        <w:pStyle w:val="NoSpacing"/>
        <w:numPr>
          <w:ilvl w:val="0"/>
          <w:numId w:val="38"/>
        </w:numPr>
        <w:jc w:val="both"/>
        <w:rPr>
          <w:rFonts w:ascii="Calibri" w:hAnsi="Calibri" w:cs="Calibri"/>
        </w:rPr>
      </w:pPr>
      <w:r w:rsidRPr="00564198">
        <w:rPr>
          <w:rFonts w:ascii="Calibri" w:hAnsi="Calibri" w:cs="Calibri"/>
        </w:rPr>
        <w:t xml:space="preserve">Managing RPA UiPath and Python </w:t>
      </w:r>
      <w:r w:rsidR="00564198" w:rsidRPr="00564198">
        <w:rPr>
          <w:rFonts w:ascii="Calibri" w:hAnsi="Calibri" w:cs="Calibri"/>
        </w:rPr>
        <w:t>PyTest</w:t>
      </w:r>
      <w:r w:rsidRPr="00564198">
        <w:rPr>
          <w:rFonts w:ascii="Calibri" w:hAnsi="Calibri" w:cs="Calibri"/>
        </w:rPr>
        <w:t xml:space="preserve"> automation frameworks within ALM ADO branches, updating test data, verifying deployments in Jenkins, and communicating automation reports.</w:t>
      </w:r>
    </w:p>
    <w:p w14:paraId="77B9EF33" w14:textId="77777777" w:rsidR="00F14368" w:rsidRPr="00564198" w:rsidRDefault="00F14368" w:rsidP="00564198">
      <w:pPr>
        <w:pStyle w:val="NoSpacing"/>
        <w:numPr>
          <w:ilvl w:val="0"/>
          <w:numId w:val="38"/>
        </w:numPr>
        <w:jc w:val="both"/>
        <w:rPr>
          <w:rFonts w:ascii="Calibri" w:hAnsi="Calibri" w:cs="Calibri"/>
        </w:rPr>
      </w:pPr>
      <w:r w:rsidRPr="00564198">
        <w:rPr>
          <w:rFonts w:ascii="Calibri" w:hAnsi="Calibri" w:cs="Calibri"/>
        </w:rPr>
        <w:t>Implementing Behavior-Driven Development (BDD) methodology and scripting test scenarios using Cucumber/Gherkin for automation.</w:t>
      </w:r>
    </w:p>
    <w:p w14:paraId="331A661F" w14:textId="77777777" w:rsidR="00F14368" w:rsidRPr="00564198" w:rsidRDefault="00F14368" w:rsidP="00564198">
      <w:pPr>
        <w:pStyle w:val="NoSpacing"/>
        <w:numPr>
          <w:ilvl w:val="0"/>
          <w:numId w:val="38"/>
        </w:numPr>
        <w:jc w:val="both"/>
        <w:rPr>
          <w:rFonts w:ascii="Calibri" w:hAnsi="Calibri" w:cs="Calibri"/>
        </w:rPr>
      </w:pPr>
      <w:r w:rsidRPr="00564198">
        <w:rPr>
          <w:rFonts w:ascii="Calibri" w:hAnsi="Calibri" w:cs="Calibri"/>
        </w:rPr>
        <w:t>Analyzing logs on UNIX/Linux database servers using Bash within test environments.</w:t>
      </w:r>
    </w:p>
    <w:p w14:paraId="16CC9100" w14:textId="77777777" w:rsidR="00F14368" w:rsidRPr="00564198" w:rsidRDefault="00F14368" w:rsidP="00564198">
      <w:pPr>
        <w:pStyle w:val="NoSpacing"/>
        <w:numPr>
          <w:ilvl w:val="0"/>
          <w:numId w:val="38"/>
        </w:numPr>
        <w:jc w:val="both"/>
        <w:rPr>
          <w:rFonts w:ascii="Calibri" w:hAnsi="Calibri" w:cs="Calibri"/>
        </w:rPr>
      </w:pPr>
      <w:r w:rsidRPr="00564198">
        <w:rPr>
          <w:rFonts w:ascii="Calibri" w:hAnsi="Calibri" w:cs="Calibri"/>
        </w:rPr>
        <w:t>Testing ETL builds on Azure cloud, overseeing data ingestion from diverse source systems, monitoring Databricks jobs and dataflows across multiple Kafka topics and databases. Additionally, comparing results with Azure Cosmos DB and monitoring logs in Splunk.</w:t>
      </w:r>
    </w:p>
    <w:p w14:paraId="40E36964" w14:textId="77777777" w:rsidR="00F14368" w:rsidRPr="00564198" w:rsidRDefault="00F14368" w:rsidP="00564198">
      <w:pPr>
        <w:pStyle w:val="NoSpacing"/>
        <w:numPr>
          <w:ilvl w:val="0"/>
          <w:numId w:val="38"/>
        </w:numPr>
        <w:jc w:val="both"/>
        <w:rPr>
          <w:rFonts w:ascii="Calibri" w:hAnsi="Calibri" w:cs="Calibri"/>
        </w:rPr>
      </w:pPr>
      <w:r w:rsidRPr="00564198">
        <w:rPr>
          <w:rFonts w:ascii="Calibri" w:hAnsi="Calibri" w:cs="Calibri"/>
        </w:rPr>
        <w:t>Testing mobile applications, Angular websites, and validating Service-Oriented Architecture (SOA) frameworks using Postman and SOAPUI, ensuring seamless data consumption through end APIs (REST and SOAP protocols).</w:t>
      </w:r>
    </w:p>
    <w:p w14:paraId="6F4F0A9A" w14:textId="77777777" w:rsidR="00F14368" w:rsidRPr="00564198" w:rsidRDefault="00F14368" w:rsidP="00564198">
      <w:pPr>
        <w:pStyle w:val="NoSpacing"/>
        <w:numPr>
          <w:ilvl w:val="0"/>
          <w:numId w:val="38"/>
        </w:numPr>
        <w:jc w:val="both"/>
        <w:rPr>
          <w:rFonts w:ascii="Calibri" w:hAnsi="Calibri" w:cs="Calibri"/>
        </w:rPr>
      </w:pPr>
      <w:r w:rsidRPr="00564198">
        <w:rPr>
          <w:rFonts w:ascii="Calibri" w:hAnsi="Calibri" w:cs="Calibri"/>
        </w:rPr>
        <w:t>Utilizing Azure Databricks to monitor ETL jobs, perform data analytics on delta tables, manage Notebooks, query data, and script in Python using Workspace and Queries.</w:t>
      </w:r>
    </w:p>
    <w:p w14:paraId="465697A7" w14:textId="77777777" w:rsidR="00F14368" w:rsidRPr="00564198" w:rsidRDefault="00F14368" w:rsidP="00564198">
      <w:pPr>
        <w:pStyle w:val="NoSpacing"/>
        <w:numPr>
          <w:ilvl w:val="0"/>
          <w:numId w:val="38"/>
        </w:numPr>
        <w:jc w:val="both"/>
        <w:rPr>
          <w:rFonts w:ascii="Calibri" w:hAnsi="Calibri" w:cs="Calibri"/>
        </w:rPr>
      </w:pPr>
      <w:r w:rsidRPr="00564198">
        <w:rPr>
          <w:rFonts w:ascii="Calibri" w:hAnsi="Calibri" w:cs="Calibri"/>
        </w:rPr>
        <w:t>Validating health requirements, workflows, and data specifications against the FHIR standard.</w:t>
      </w:r>
    </w:p>
    <w:p w14:paraId="6195561D" w14:textId="77777777" w:rsidR="0066679B" w:rsidRPr="00564198" w:rsidRDefault="0066679B" w:rsidP="00564198">
      <w:pPr>
        <w:pStyle w:val="NoSpacing"/>
        <w:jc w:val="both"/>
        <w:rPr>
          <w:rFonts w:ascii="Calibri" w:hAnsi="Calibri" w:cs="Calibri"/>
          <w:b/>
          <w:bCs/>
        </w:rPr>
      </w:pPr>
    </w:p>
    <w:p w14:paraId="5694B75C" w14:textId="34A46637" w:rsidR="0066679B" w:rsidRPr="00564198" w:rsidRDefault="0066679B" w:rsidP="00564198">
      <w:pPr>
        <w:pStyle w:val="NoSpacing"/>
        <w:jc w:val="both"/>
        <w:rPr>
          <w:rFonts w:ascii="Calibri" w:hAnsi="Calibri" w:cs="Calibri"/>
          <w:b/>
          <w:bCs/>
        </w:rPr>
      </w:pPr>
      <w:r w:rsidRPr="00564198">
        <w:rPr>
          <w:rFonts w:ascii="Calibri" w:hAnsi="Calibri" w:cs="Calibri"/>
          <w:b/>
          <w:bCs/>
        </w:rPr>
        <w:t>Test Lead / ETL Sr. Quality Assurance Engineer</w:t>
      </w:r>
      <w:r w:rsidRPr="00564198">
        <w:rPr>
          <w:rFonts w:ascii="Calibri" w:hAnsi="Calibri" w:cs="Calibri"/>
          <w:b/>
          <w:bCs/>
        </w:rPr>
        <w:t xml:space="preserve"> </w:t>
      </w:r>
      <w:r w:rsidRPr="00564198">
        <w:rPr>
          <w:rFonts w:ascii="Calibri" w:hAnsi="Calibri" w:cs="Calibri"/>
          <w:b/>
          <w:bCs/>
        </w:rPr>
        <w:tab/>
      </w:r>
      <w:r w:rsidRPr="00564198">
        <w:rPr>
          <w:rFonts w:ascii="Calibri" w:hAnsi="Calibri" w:cs="Calibri"/>
          <w:b/>
          <w:bCs/>
        </w:rPr>
        <w:tab/>
      </w:r>
      <w:r w:rsidRPr="00564198">
        <w:rPr>
          <w:rFonts w:ascii="Calibri" w:hAnsi="Calibri" w:cs="Calibri"/>
          <w:b/>
          <w:bCs/>
        </w:rPr>
        <w:tab/>
      </w:r>
      <w:r w:rsidRPr="00564198">
        <w:rPr>
          <w:rFonts w:ascii="Calibri" w:hAnsi="Calibri" w:cs="Calibri"/>
          <w:b/>
          <w:bCs/>
        </w:rPr>
        <w:tab/>
      </w:r>
      <w:r w:rsidRPr="00564198">
        <w:rPr>
          <w:rFonts w:ascii="Calibri" w:hAnsi="Calibri" w:cs="Calibri"/>
          <w:b/>
          <w:bCs/>
        </w:rPr>
        <w:tab/>
      </w:r>
      <w:r w:rsidRPr="00564198">
        <w:rPr>
          <w:rFonts w:ascii="Calibri" w:hAnsi="Calibri" w:cs="Calibri"/>
          <w:b/>
          <w:bCs/>
        </w:rPr>
        <w:tab/>
        <w:t xml:space="preserve">   </w:t>
      </w:r>
      <w:r w:rsidRPr="00564198">
        <w:rPr>
          <w:rFonts w:ascii="Calibri" w:hAnsi="Calibri" w:cs="Calibri"/>
          <w:b/>
          <w:bCs/>
        </w:rPr>
        <w:t>Apr 2021 – Apr</w:t>
      </w:r>
      <w:r w:rsidRPr="00564198">
        <w:rPr>
          <w:rFonts w:ascii="Calibri" w:hAnsi="Calibri" w:cs="Calibri"/>
          <w:b/>
          <w:bCs/>
        </w:rPr>
        <w:t xml:space="preserve"> </w:t>
      </w:r>
      <w:r w:rsidRPr="00564198">
        <w:rPr>
          <w:rFonts w:ascii="Calibri" w:hAnsi="Calibri" w:cs="Calibri"/>
          <w:b/>
          <w:bCs/>
        </w:rPr>
        <w:t>2023</w:t>
      </w:r>
    </w:p>
    <w:p w14:paraId="224B2A40" w14:textId="5553AD6B" w:rsidR="0066679B" w:rsidRPr="00564198" w:rsidRDefault="0066679B" w:rsidP="00564198">
      <w:pPr>
        <w:pStyle w:val="NoSpacing"/>
        <w:jc w:val="both"/>
        <w:rPr>
          <w:rFonts w:ascii="Calibri" w:hAnsi="Calibri" w:cs="Calibri"/>
          <w:b/>
          <w:bCs/>
        </w:rPr>
      </w:pPr>
      <w:r w:rsidRPr="00564198">
        <w:rPr>
          <w:rFonts w:ascii="Calibri" w:hAnsi="Calibri" w:cs="Calibri"/>
          <w:b/>
          <w:bCs/>
        </w:rPr>
        <w:t>Discovery / Warner Bros. Discovery</w:t>
      </w:r>
      <w:r w:rsidRPr="00564198">
        <w:rPr>
          <w:rFonts w:ascii="Calibri" w:hAnsi="Calibri" w:cs="Calibri"/>
          <w:b/>
          <w:bCs/>
        </w:rPr>
        <w:t xml:space="preserve">, </w:t>
      </w:r>
      <w:r w:rsidRPr="00564198">
        <w:rPr>
          <w:rFonts w:ascii="Calibri" w:hAnsi="Calibri" w:cs="Calibri"/>
          <w:b/>
          <w:bCs/>
        </w:rPr>
        <w:t>Virginia, US</w:t>
      </w:r>
      <w:r w:rsidRPr="00564198">
        <w:rPr>
          <w:rFonts w:ascii="Calibri" w:hAnsi="Calibri" w:cs="Calibri"/>
          <w:b/>
          <w:bCs/>
        </w:rPr>
        <w:tab/>
      </w:r>
    </w:p>
    <w:p w14:paraId="0DE76549" w14:textId="77777777" w:rsidR="00F07504" w:rsidRPr="00564198" w:rsidRDefault="00F07504" w:rsidP="00564198">
      <w:pPr>
        <w:pStyle w:val="NoSpacing"/>
        <w:jc w:val="both"/>
        <w:rPr>
          <w:rFonts w:ascii="Calibri" w:hAnsi="Calibri" w:cs="Calibri"/>
          <w:b/>
          <w:bCs/>
        </w:rPr>
      </w:pPr>
    </w:p>
    <w:p w14:paraId="13BB63F6" w14:textId="215483B4" w:rsidR="00F07504" w:rsidRPr="00564198" w:rsidRDefault="00F07504" w:rsidP="00564198">
      <w:pPr>
        <w:pStyle w:val="NoSpacing"/>
        <w:jc w:val="both"/>
        <w:rPr>
          <w:rFonts w:ascii="Calibri" w:hAnsi="Calibri" w:cs="Calibri"/>
          <w:b/>
          <w:bCs/>
        </w:rPr>
      </w:pPr>
      <w:r w:rsidRPr="00564198">
        <w:rPr>
          <w:rFonts w:ascii="Calibri" w:hAnsi="Calibri" w:cs="Calibri"/>
          <w:b/>
          <w:bCs/>
        </w:rPr>
        <w:t>Roles &amp; Responsibilities:</w:t>
      </w:r>
    </w:p>
    <w:p w14:paraId="0C38DB3C" w14:textId="77777777" w:rsidR="00806D2A" w:rsidRPr="00564198" w:rsidRDefault="00806D2A" w:rsidP="00564198">
      <w:pPr>
        <w:pStyle w:val="NoSpacing"/>
        <w:jc w:val="both"/>
        <w:rPr>
          <w:rFonts w:ascii="Calibri" w:hAnsi="Calibri" w:cs="Calibri"/>
          <w:b/>
          <w:bCs/>
        </w:rPr>
      </w:pPr>
    </w:p>
    <w:p w14:paraId="1374B829" w14:textId="77777777" w:rsidR="00806D2A" w:rsidRPr="00564198" w:rsidRDefault="00806D2A" w:rsidP="00564198">
      <w:pPr>
        <w:pStyle w:val="NoSpacing"/>
        <w:numPr>
          <w:ilvl w:val="0"/>
          <w:numId w:val="39"/>
        </w:numPr>
        <w:jc w:val="both"/>
        <w:rPr>
          <w:rFonts w:ascii="Calibri" w:hAnsi="Calibri" w:cs="Calibri"/>
        </w:rPr>
      </w:pPr>
      <w:r w:rsidRPr="00564198">
        <w:rPr>
          <w:rFonts w:ascii="Calibri" w:hAnsi="Calibri" w:cs="Calibri"/>
        </w:rPr>
        <w:t>Conducted requirement analysis, devised functional/integration plans, formulated user stories, and developed test procedures and execution strategies. Additionally, estimated points for each user story.</w:t>
      </w:r>
    </w:p>
    <w:p w14:paraId="7FC9BF6D" w14:textId="77777777" w:rsidR="00806D2A" w:rsidRPr="00564198" w:rsidRDefault="00806D2A" w:rsidP="00564198">
      <w:pPr>
        <w:pStyle w:val="NoSpacing"/>
        <w:numPr>
          <w:ilvl w:val="0"/>
          <w:numId w:val="39"/>
        </w:numPr>
        <w:jc w:val="both"/>
        <w:rPr>
          <w:rFonts w:ascii="Calibri" w:hAnsi="Calibri" w:cs="Calibri"/>
        </w:rPr>
      </w:pPr>
      <w:r w:rsidRPr="00564198">
        <w:rPr>
          <w:rFonts w:ascii="Calibri" w:hAnsi="Calibri" w:cs="Calibri"/>
        </w:rPr>
        <w:t>Engaged in daily scrum meetings, biweekly sprint planning sessions, retrospectives, backlog refinement, and utilized Confluence to analyze artifacts pertaining to velocity and burndown charts.</w:t>
      </w:r>
    </w:p>
    <w:p w14:paraId="79C1C430" w14:textId="77777777" w:rsidR="00806D2A" w:rsidRPr="00564198" w:rsidRDefault="00806D2A" w:rsidP="00564198">
      <w:pPr>
        <w:pStyle w:val="NoSpacing"/>
        <w:numPr>
          <w:ilvl w:val="0"/>
          <w:numId w:val="39"/>
        </w:numPr>
        <w:jc w:val="both"/>
        <w:rPr>
          <w:rFonts w:ascii="Calibri" w:hAnsi="Calibri" w:cs="Calibri"/>
        </w:rPr>
      </w:pPr>
      <w:r w:rsidRPr="00564198">
        <w:rPr>
          <w:rFonts w:ascii="Calibri" w:hAnsi="Calibri" w:cs="Calibri"/>
        </w:rPr>
        <w:t>Managed the maintenance of Angular websites for Deal/Producers portals, encompassing testing, issue troubleshooting, incident handling, enhancements, and operational support for intricate media systems.</w:t>
      </w:r>
    </w:p>
    <w:p w14:paraId="19904E91" w14:textId="77777777" w:rsidR="00806D2A" w:rsidRPr="00564198" w:rsidRDefault="00806D2A" w:rsidP="00564198">
      <w:pPr>
        <w:pStyle w:val="NoSpacing"/>
        <w:numPr>
          <w:ilvl w:val="0"/>
          <w:numId w:val="39"/>
        </w:numPr>
        <w:jc w:val="both"/>
        <w:rPr>
          <w:rFonts w:ascii="Calibri" w:hAnsi="Calibri" w:cs="Calibri"/>
        </w:rPr>
      </w:pPr>
      <w:r w:rsidRPr="00564198">
        <w:rPr>
          <w:rFonts w:ascii="Calibri" w:hAnsi="Calibri" w:cs="Calibri"/>
        </w:rPr>
        <w:t>Formulated and executed software ETL test strategies, plans, and cases for functional, integration, and regression testing across development, QA, and UAT environments. Reported defects and collaborated with BAs/developers to resolve issues using ALM's Jira and TestRail tools.</w:t>
      </w:r>
    </w:p>
    <w:p w14:paraId="5022BE28" w14:textId="77777777" w:rsidR="00806D2A" w:rsidRPr="00564198" w:rsidRDefault="00806D2A" w:rsidP="00564198">
      <w:pPr>
        <w:pStyle w:val="NoSpacing"/>
        <w:numPr>
          <w:ilvl w:val="0"/>
          <w:numId w:val="39"/>
        </w:numPr>
        <w:jc w:val="both"/>
        <w:rPr>
          <w:rFonts w:ascii="Calibri" w:hAnsi="Calibri" w:cs="Calibri"/>
        </w:rPr>
      </w:pPr>
      <w:r w:rsidRPr="00564198">
        <w:rPr>
          <w:rFonts w:ascii="Calibri" w:hAnsi="Calibri" w:cs="Calibri"/>
        </w:rPr>
        <w:t>Tested REST and SOAP protocol APIs in Azure, SOA architectures, JSON payloads using Postman and Swagger, and comprehended data flow throughout systems end-to-end.</w:t>
      </w:r>
    </w:p>
    <w:p w14:paraId="5FE5E82F" w14:textId="77777777" w:rsidR="00806D2A" w:rsidRPr="00564198" w:rsidRDefault="00806D2A" w:rsidP="00564198">
      <w:pPr>
        <w:pStyle w:val="NoSpacing"/>
        <w:numPr>
          <w:ilvl w:val="0"/>
          <w:numId w:val="39"/>
        </w:numPr>
        <w:jc w:val="both"/>
        <w:rPr>
          <w:rFonts w:ascii="Calibri" w:hAnsi="Calibri" w:cs="Calibri"/>
        </w:rPr>
      </w:pPr>
      <w:r w:rsidRPr="00564198">
        <w:rPr>
          <w:rFonts w:ascii="Calibri" w:hAnsi="Calibri" w:cs="Calibri"/>
        </w:rPr>
        <w:t>Executed and maintained BDD Cucumber tests, collaborated on Maven/Java Selenium scripts in GitHub, enhanced automation framework scripts, and debugged output logs in Jenkins.</w:t>
      </w:r>
    </w:p>
    <w:p w14:paraId="1209433F" w14:textId="31ADA30E" w:rsidR="00806D2A" w:rsidRPr="00564198" w:rsidRDefault="00806D2A" w:rsidP="00564198">
      <w:pPr>
        <w:pStyle w:val="NoSpacing"/>
        <w:numPr>
          <w:ilvl w:val="0"/>
          <w:numId w:val="39"/>
        </w:numPr>
        <w:jc w:val="both"/>
        <w:rPr>
          <w:rFonts w:ascii="Calibri" w:hAnsi="Calibri" w:cs="Calibri"/>
        </w:rPr>
      </w:pPr>
      <w:r w:rsidRPr="00564198">
        <w:rPr>
          <w:rFonts w:ascii="Calibri" w:hAnsi="Calibri" w:cs="Calibri"/>
        </w:rPr>
        <w:t xml:space="preserve">Conducted testing on Snowflake ETL processes for data warehouse onboarding, loading, management, and error handling. Additionally, analyzed and reported data using BI tools AWS </w:t>
      </w:r>
      <w:r w:rsidR="00564198" w:rsidRPr="00564198">
        <w:rPr>
          <w:rFonts w:ascii="Calibri" w:hAnsi="Calibri" w:cs="Calibri"/>
        </w:rPr>
        <w:t>Quick Sight</w:t>
      </w:r>
      <w:r w:rsidRPr="00564198">
        <w:rPr>
          <w:rFonts w:ascii="Calibri" w:hAnsi="Calibri" w:cs="Calibri"/>
        </w:rPr>
        <w:t xml:space="preserve"> and Redshift.</w:t>
      </w:r>
    </w:p>
    <w:p w14:paraId="08657825" w14:textId="77777777" w:rsidR="00806D2A" w:rsidRPr="00564198" w:rsidRDefault="00806D2A" w:rsidP="00564198">
      <w:pPr>
        <w:pStyle w:val="NoSpacing"/>
        <w:numPr>
          <w:ilvl w:val="0"/>
          <w:numId w:val="39"/>
        </w:numPr>
        <w:jc w:val="both"/>
        <w:rPr>
          <w:rFonts w:ascii="Calibri" w:hAnsi="Calibri" w:cs="Calibri"/>
        </w:rPr>
      </w:pPr>
      <w:r w:rsidRPr="00564198">
        <w:rPr>
          <w:rFonts w:ascii="Calibri" w:hAnsi="Calibri" w:cs="Calibri"/>
        </w:rPr>
        <w:t>Validated workflows and data transfers from various sources into Snowflake landing tables.</w:t>
      </w:r>
    </w:p>
    <w:p w14:paraId="37BED605" w14:textId="301E41F0" w:rsidR="00806D2A" w:rsidRPr="00564198" w:rsidRDefault="00806D2A" w:rsidP="00564198">
      <w:pPr>
        <w:pStyle w:val="NoSpacing"/>
        <w:numPr>
          <w:ilvl w:val="0"/>
          <w:numId w:val="39"/>
        </w:numPr>
        <w:jc w:val="both"/>
        <w:rPr>
          <w:rFonts w:ascii="Calibri" w:hAnsi="Calibri" w:cs="Calibri"/>
        </w:rPr>
      </w:pPr>
      <w:r w:rsidRPr="00564198">
        <w:rPr>
          <w:rFonts w:ascii="Calibri" w:hAnsi="Calibri" w:cs="Calibri"/>
        </w:rPr>
        <w:t xml:space="preserve">Analyzed and tested AWS ETL warehouse implementation features, from uploading manifests to landing accounts, data lakes, governance accounts, Step Functions, Glue, Glue </w:t>
      </w:r>
      <w:r w:rsidR="00564198" w:rsidRPr="00564198">
        <w:rPr>
          <w:rFonts w:ascii="Calibri" w:hAnsi="Calibri" w:cs="Calibri"/>
        </w:rPr>
        <w:t>Data Brew</w:t>
      </w:r>
      <w:r w:rsidRPr="00564198">
        <w:rPr>
          <w:rFonts w:ascii="Calibri" w:hAnsi="Calibri" w:cs="Calibri"/>
        </w:rPr>
        <w:t xml:space="preserve">, </w:t>
      </w:r>
      <w:r w:rsidR="00564198" w:rsidRPr="00564198">
        <w:rPr>
          <w:rFonts w:ascii="Calibri" w:hAnsi="Calibri" w:cs="Calibri"/>
        </w:rPr>
        <w:t>Data Sync</w:t>
      </w:r>
      <w:r w:rsidRPr="00564198">
        <w:rPr>
          <w:rFonts w:ascii="Calibri" w:hAnsi="Calibri" w:cs="Calibri"/>
        </w:rPr>
        <w:t>, until standardized data was imported to S3 buckets and prepared for integration with Informatica.</w:t>
      </w:r>
    </w:p>
    <w:p w14:paraId="2F254899" w14:textId="77777777" w:rsidR="00806D2A" w:rsidRPr="00564198" w:rsidRDefault="00806D2A" w:rsidP="00564198">
      <w:pPr>
        <w:pStyle w:val="NoSpacing"/>
        <w:numPr>
          <w:ilvl w:val="0"/>
          <w:numId w:val="39"/>
        </w:numPr>
        <w:jc w:val="both"/>
        <w:rPr>
          <w:rFonts w:ascii="Calibri" w:hAnsi="Calibri" w:cs="Calibri"/>
        </w:rPr>
      </w:pPr>
      <w:r w:rsidRPr="00564198">
        <w:rPr>
          <w:rFonts w:ascii="Calibri" w:hAnsi="Calibri" w:cs="Calibri"/>
        </w:rPr>
        <w:lastRenderedPageBreak/>
        <w:t>Reviewed Python code in Lambda functions and interfaced with AWS services including RDS, Redshift, CloudWatch, Athena, DynamoDB, CloudFormation, IAM, S3, and SNS/SQS.</w:t>
      </w:r>
    </w:p>
    <w:p w14:paraId="445ED3B3" w14:textId="77777777" w:rsidR="00806D2A" w:rsidRPr="00564198" w:rsidRDefault="00806D2A" w:rsidP="00564198">
      <w:pPr>
        <w:pStyle w:val="NoSpacing"/>
        <w:numPr>
          <w:ilvl w:val="0"/>
          <w:numId w:val="39"/>
        </w:numPr>
        <w:jc w:val="both"/>
        <w:rPr>
          <w:rFonts w:ascii="Calibri" w:hAnsi="Calibri" w:cs="Calibri"/>
        </w:rPr>
      </w:pPr>
      <w:r w:rsidRPr="00564198">
        <w:rPr>
          <w:rFonts w:ascii="Calibri" w:hAnsi="Calibri" w:cs="Calibri"/>
        </w:rPr>
        <w:t>Conducted network and security testing based on identified vulnerabilities.</w:t>
      </w:r>
    </w:p>
    <w:p w14:paraId="04EC43C3" w14:textId="77777777" w:rsidR="00806D2A" w:rsidRPr="00564198" w:rsidRDefault="00806D2A" w:rsidP="00564198">
      <w:pPr>
        <w:pStyle w:val="NoSpacing"/>
        <w:numPr>
          <w:ilvl w:val="0"/>
          <w:numId w:val="39"/>
        </w:numPr>
        <w:jc w:val="both"/>
        <w:rPr>
          <w:rFonts w:ascii="Calibri" w:hAnsi="Calibri" w:cs="Calibri"/>
        </w:rPr>
      </w:pPr>
      <w:r w:rsidRPr="00564198">
        <w:rPr>
          <w:rFonts w:ascii="Calibri" w:hAnsi="Calibri" w:cs="Calibri"/>
        </w:rPr>
        <w:t>Verified data in Oracle databases by crafting complex PL SQL queries and executing stored procedures.</w:t>
      </w:r>
    </w:p>
    <w:p w14:paraId="1F610853" w14:textId="76F0391F" w:rsidR="00806D2A" w:rsidRPr="00564198" w:rsidRDefault="00806D2A" w:rsidP="00564198">
      <w:pPr>
        <w:pStyle w:val="NoSpacing"/>
        <w:numPr>
          <w:ilvl w:val="0"/>
          <w:numId w:val="39"/>
        </w:numPr>
        <w:jc w:val="both"/>
        <w:rPr>
          <w:rFonts w:ascii="Calibri" w:hAnsi="Calibri" w:cs="Calibri"/>
        </w:rPr>
      </w:pPr>
      <w:r w:rsidRPr="00564198">
        <w:rPr>
          <w:rFonts w:ascii="Calibri" w:hAnsi="Calibri" w:cs="Calibri"/>
        </w:rPr>
        <w:t>Troubleshooted issues on Linux BAC UNIX/Linux servers, analyzed logs in Splunk and CloudWatch, and identified errors using browser development tools such as Network and Console.</w:t>
      </w:r>
    </w:p>
    <w:p w14:paraId="0739FC67" w14:textId="77777777" w:rsidR="0066679B" w:rsidRPr="00564198" w:rsidRDefault="0066679B" w:rsidP="00564198">
      <w:pPr>
        <w:pStyle w:val="NoSpacing"/>
        <w:jc w:val="both"/>
        <w:rPr>
          <w:rFonts w:ascii="Calibri" w:hAnsi="Calibri" w:cs="Calibri"/>
        </w:rPr>
      </w:pPr>
    </w:p>
    <w:p w14:paraId="24376502" w14:textId="49C64091" w:rsidR="001436FD" w:rsidRPr="00564198" w:rsidRDefault="001436FD" w:rsidP="00564198">
      <w:pPr>
        <w:pStyle w:val="NoSpacing"/>
        <w:jc w:val="both"/>
        <w:rPr>
          <w:rFonts w:ascii="Calibri" w:hAnsi="Calibri" w:cs="Calibri"/>
          <w:b/>
          <w:bCs/>
        </w:rPr>
      </w:pPr>
      <w:r w:rsidRPr="00564198">
        <w:rPr>
          <w:rFonts w:ascii="Calibri" w:hAnsi="Calibri" w:cs="Calibri"/>
          <w:b/>
          <w:bCs/>
        </w:rPr>
        <w:t>Sr. Quality Assurance / SDET with AWS</w:t>
      </w:r>
      <w:r w:rsidR="002F055F" w:rsidRPr="00564198">
        <w:rPr>
          <w:rFonts w:ascii="Calibri" w:hAnsi="Calibri" w:cs="Calibri"/>
          <w:b/>
          <w:bCs/>
        </w:rPr>
        <w:t xml:space="preserve"> </w:t>
      </w:r>
      <w:r w:rsidR="002F055F" w:rsidRPr="00564198">
        <w:rPr>
          <w:rFonts w:ascii="Calibri" w:hAnsi="Calibri" w:cs="Calibri"/>
          <w:b/>
          <w:bCs/>
        </w:rPr>
        <w:tab/>
      </w:r>
      <w:r w:rsidR="002F055F" w:rsidRPr="00564198">
        <w:rPr>
          <w:rFonts w:ascii="Calibri" w:hAnsi="Calibri" w:cs="Calibri"/>
          <w:b/>
          <w:bCs/>
        </w:rPr>
        <w:tab/>
      </w:r>
      <w:r w:rsidR="002F055F" w:rsidRPr="00564198">
        <w:rPr>
          <w:rFonts w:ascii="Calibri" w:hAnsi="Calibri" w:cs="Calibri"/>
          <w:b/>
          <w:bCs/>
        </w:rPr>
        <w:tab/>
      </w:r>
      <w:r w:rsidR="002F055F" w:rsidRPr="00564198">
        <w:rPr>
          <w:rFonts w:ascii="Calibri" w:hAnsi="Calibri" w:cs="Calibri"/>
          <w:b/>
          <w:bCs/>
        </w:rPr>
        <w:tab/>
      </w:r>
      <w:r w:rsidR="002F055F" w:rsidRPr="00564198">
        <w:rPr>
          <w:rFonts w:ascii="Calibri" w:hAnsi="Calibri" w:cs="Calibri"/>
          <w:b/>
          <w:bCs/>
        </w:rPr>
        <w:tab/>
      </w:r>
      <w:r w:rsidR="002F055F" w:rsidRPr="00564198">
        <w:rPr>
          <w:rFonts w:ascii="Calibri" w:hAnsi="Calibri" w:cs="Calibri"/>
          <w:b/>
          <w:bCs/>
        </w:rPr>
        <w:tab/>
      </w:r>
      <w:r w:rsidR="002F055F" w:rsidRPr="00564198">
        <w:rPr>
          <w:rFonts w:ascii="Calibri" w:hAnsi="Calibri" w:cs="Calibri"/>
          <w:b/>
          <w:bCs/>
        </w:rPr>
        <w:tab/>
      </w:r>
      <w:r w:rsidR="002F055F" w:rsidRPr="00564198">
        <w:rPr>
          <w:rFonts w:ascii="Calibri" w:hAnsi="Calibri" w:cs="Calibri"/>
          <w:b/>
          <w:bCs/>
        </w:rPr>
        <w:t>Oct. 2020 – Mar. 2021</w:t>
      </w:r>
    </w:p>
    <w:p w14:paraId="7C2ACA26" w14:textId="5102619E" w:rsidR="001436FD" w:rsidRPr="00564198" w:rsidRDefault="001436FD" w:rsidP="00564198">
      <w:pPr>
        <w:pStyle w:val="NoSpacing"/>
        <w:jc w:val="both"/>
        <w:rPr>
          <w:rFonts w:ascii="Calibri" w:hAnsi="Calibri" w:cs="Calibri"/>
        </w:rPr>
      </w:pPr>
      <w:r w:rsidRPr="00564198">
        <w:rPr>
          <w:rFonts w:ascii="Calibri" w:hAnsi="Calibri" w:cs="Calibri"/>
          <w:b/>
          <w:bCs/>
        </w:rPr>
        <w:t>Capital One / Cognizant</w:t>
      </w:r>
      <w:r w:rsidR="002F055F" w:rsidRPr="00564198">
        <w:rPr>
          <w:rFonts w:ascii="Calibri" w:hAnsi="Calibri" w:cs="Calibri"/>
          <w:b/>
          <w:bCs/>
        </w:rPr>
        <w:t xml:space="preserve">, </w:t>
      </w:r>
      <w:r w:rsidRPr="00564198">
        <w:rPr>
          <w:rFonts w:ascii="Calibri" w:hAnsi="Calibri" w:cs="Calibri"/>
          <w:b/>
          <w:bCs/>
        </w:rPr>
        <w:t>Virginia, US</w:t>
      </w:r>
      <w:r w:rsidRPr="00564198">
        <w:rPr>
          <w:rFonts w:ascii="Calibri" w:hAnsi="Calibri" w:cs="Calibri"/>
          <w:b/>
          <w:bCs/>
        </w:rPr>
        <w:tab/>
      </w:r>
      <w:r w:rsidRPr="00564198">
        <w:rPr>
          <w:rFonts w:ascii="Calibri" w:hAnsi="Calibri" w:cs="Calibri"/>
        </w:rPr>
        <w:tab/>
      </w:r>
      <w:r w:rsidRPr="00564198">
        <w:rPr>
          <w:rFonts w:ascii="Calibri" w:hAnsi="Calibri" w:cs="Calibri"/>
        </w:rPr>
        <w:tab/>
      </w:r>
    </w:p>
    <w:p w14:paraId="4F585C47" w14:textId="77777777" w:rsidR="002F055F" w:rsidRPr="00564198" w:rsidRDefault="002F055F" w:rsidP="00564198">
      <w:pPr>
        <w:pStyle w:val="NoSpacing"/>
        <w:jc w:val="both"/>
        <w:rPr>
          <w:rFonts w:ascii="Calibri" w:hAnsi="Calibri" w:cs="Calibri"/>
        </w:rPr>
      </w:pPr>
    </w:p>
    <w:p w14:paraId="17FB40EE" w14:textId="616D3096" w:rsidR="002F055F" w:rsidRPr="00564198" w:rsidRDefault="002F055F" w:rsidP="00564198">
      <w:pPr>
        <w:pStyle w:val="NoSpacing"/>
        <w:jc w:val="both"/>
        <w:rPr>
          <w:rFonts w:ascii="Calibri" w:hAnsi="Calibri" w:cs="Calibri"/>
        </w:rPr>
      </w:pPr>
      <w:r w:rsidRPr="00564198">
        <w:rPr>
          <w:rFonts w:ascii="Calibri" w:hAnsi="Calibri" w:cs="Calibri"/>
          <w:b/>
          <w:bCs/>
        </w:rPr>
        <w:t>Responsibilities:</w:t>
      </w:r>
      <w:r w:rsidRPr="00564198">
        <w:rPr>
          <w:rFonts w:ascii="Calibri" w:hAnsi="Calibri" w:cs="Calibri"/>
          <w:b/>
          <w:bCs/>
        </w:rPr>
        <w:t xml:space="preserve"> </w:t>
      </w:r>
    </w:p>
    <w:p w14:paraId="7C6A6DF5" w14:textId="77777777" w:rsidR="002F055F" w:rsidRPr="00564198" w:rsidRDefault="002F055F" w:rsidP="00564198">
      <w:pPr>
        <w:pStyle w:val="NoSpacing"/>
        <w:numPr>
          <w:ilvl w:val="0"/>
          <w:numId w:val="40"/>
        </w:numPr>
        <w:jc w:val="both"/>
        <w:rPr>
          <w:rFonts w:ascii="Calibri" w:hAnsi="Calibri" w:cs="Calibri"/>
        </w:rPr>
      </w:pPr>
      <w:r w:rsidRPr="00564198">
        <w:rPr>
          <w:rFonts w:ascii="Calibri" w:hAnsi="Calibri" w:cs="Calibri"/>
        </w:rPr>
        <w:t>Cloud migration testing from ODS legacy system to new Codex system.</w:t>
      </w:r>
    </w:p>
    <w:p w14:paraId="1A095228" w14:textId="77777777" w:rsidR="002F055F" w:rsidRPr="00564198" w:rsidRDefault="002F055F" w:rsidP="00564198">
      <w:pPr>
        <w:pStyle w:val="NoSpacing"/>
        <w:numPr>
          <w:ilvl w:val="0"/>
          <w:numId w:val="40"/>
        </w:numPr>
        <w:jc w:val="both"/>
        <w:rPr>
          <w:rFonts w:ascii="Calibri" w:hAnsi="Calibri" w:cs="Calibri"/>
        </w:rPr>
      </w:pPr>
      <w:r w:rsidRPr="00564198">
        <w:rPr>
          <w:rFonts w:ascii="Calibri" w:hAnsi="Calibri" w:cs="Calibri"/>
        </w:rPr>
        <w:t>Tested frameworks &amp; understood data workflow in serverless solution architect in AWS.</w:t>
      </w:r>
    </w:p>
    <w:p w14:paraId="72A18FA3" w14:textId="77777777" w:rsidR="002F055F" w:rsidRPr="00564198" w:rsidRDefault="002F055F" w:rsidP="00564198">
      <w:pPr>
        <w:pStyle w:val="NoSpacing"/>
        <w:numPr>
          <w:ilvl w:val="0"/>
          <w:numId w:val="40"/>
        </w:numPr>
        <w:jc w:val="both"/>
        <w:rPr>
          <w:rFonts w:ascii="Calibri" w:hAnsi="Calibri" w:cs="Calibri"/>
        </w:rPr>
      </w:pPr>
      <w:r w:rsidRPr="00564198">
        <w:rPr>
          <w:rFonts w:ascii="Calibri" w:hAnsi="Calibri" w:cs="Calibri"/>
        </w:rPr>
        <w:t>Verified the extract files (Intraday &amp; Priorday) at S3 buckets that are generated by Lambda /Step Function according to the mapping files. Also, compared result with DynamoDB.</w:t>
      </w:r>
    </w:p>
    <w:p w14:paraId="3B104884" w14:textId="77777777" w:rsidR="002F055F" w:rsidRPr="00564198" w:rsidRDefault="002F055F" w:rsidP="00564198">
      <w:pPr>
        <w:pStyle w:val="NoSpacing"/>
        <w:numPr>
          <w:ilvl w:val="0"/>
          <w:numId w:val="40"/>
        </w:numPr>
        <w:jc w:val="both"/>
        <w:rPr>
          <w:rFonts w:ascii="Calibri" w:hAnsi="Calibri" w:cs="Calibri"/>
        </w:rPr>
      </w:pPr>
      <w:r w:rsidRPr="00564198">
        <w:rPr>
          <w:rFonts w:ascii="Calibri" w:hAnsi="Calibri" w:cs="Calibri"/>
        </w:rPr>
        <w:t>Searched for transactions in DynamoDB using the filtration query/attribute and verified data according to Intellix portal.</w:t>
      </w:r>
    </w:p>
    <w:p w14:paraId="7ABAC3CB" w14:textId="77777777" w:rsidR="002F055F" w:rsidRPr="00564198" w:rsidRDefault="002F055F" w:rsidP="00564198">
      <w:pPr>
        <w:pStyle w:val="NoSpacing"/>
        <w:numPr>
          <w:ilvl w:val="0"/>
          <w:numId w:val="40"/>
        </w:numPr>
        <w:jc w:val="both"/>
        <w:rPr>
          <w:rFonts w:ascii="Calibri" w:hAnsi="Calibri" w:cs="Calibri"/>
        </w:rPr>
      </w:pPr>
      <w:r w:rsidRPr="00564198">
        <w:rPr>
          <w:rFonts w:ascii="Calibri" w:hAnsi="Calibri" w:cs="Calibri"/>
        </w:rPr>
        <w:t>Verified all types of banking transactions: Accounts, Wires domestic, Wire International, ACH, Adenda. Also, Analyzed the logs in Splunk, CloudWatch and synthesizing Metrics.</w:t>
      </w:r>
    </w:p>
    <w:p w14:paraId="69F64CC3" w14:textId="77777777" w:rsidR="002F055F" w:rsidRPr="00564198" w:rsidRDefault="002F055F" w:rsidP="00564198">
      <w:pPr>
        <w:pStyle w:val="NoSpacing"/>
        <w:numPr>
          <w:ilvl w:val="0"/>
          <w:numId w:val="40"/>
        </w:numPr>
        <w:jc w:val="both"/>
        <w:rPr>
          <w:rFonts w:ascii="Calibri" w:hAnsi="Calibri" w:cs="Calibri"/>
        </w:rPr>
      </w:pPr>
      <w:r w:rsidRPr="00564198">
        <w:rPr>
          <w:rFonts w:ascii="Calibri" w:hAnsi="Calibri" w:cs="Calibri"/>
        </w:rPr>
        <w:t>Validated of e2e ELT data warehouse workflow from different sources until S3 destination.</w:t>
      </w:r>
    </w:p>
    <w:p w14:paraId="28EBC529" w14:textId="5340E5BF" w:rsidR="002F055F" w:rsidRPr="00564198" w:rsidRDefault="002F055F" w:rsidP="00564198">
      <w:pPr>
        <w:pStyle w:val="NoSpacing"/>
        <w:numPr>
          <w:ilvl w:val="0"/>
          <w:numId w:val="40"/>
        </w:numPr>
        <w:jc w:val="both"/>
        <w:rPr>
          <w:rFonts w:ascii="Calibri" w:hAnsi="Calibri" w:cs="Calibri"/>
        </w:rPr>
      </w:pPr>
      <w:r w:rsidRPr="00564198">
        <w:rPr>
          <w:rFonts w:ascii="Calibri" w:hAnsi="Calibri" w:cs="Calibri"/>
        </w:rPr>
        <w:t xml:space="preserve">Ran &amp; updated Python </w:t>
      </w:r>
      <w:r w:rsidR="00564198" w:rsidRPr="00564198">
        <w:rPr>
          <w:rFonts w:ascii="Calibri" w:hAnsi="Calibri" w:cs="Calibri"/>
        </w:rPr>
        <w:t>PyTest</w:t>
      </w:r>
      <w:r w:rsidRPr="00564198">
        <w:rPr>
          <w:rFonts w:ascii="Calibri" w:hAnsi="Calibri" w:cs="Calibri"/>
        </w:rPr>
        <w:t xml:space="preserve"> framework for executing Tests locally for the comparator tool that compares legacy and new system files extract and updated the code in GitHub.</w:t>
      </w:r>
    </w:p>
    <w:p w14:paraId="77F77415" w14:textId="77777777" w:rsidR="002F055F" w:rsidRPr="00564198" w:rsidRDefault="002F055F" w:rsidP="00564198">
      <w:pPr>
        <w:pStyle w:val="NoSpacing"/>
        <w:numPr>
          <w:ilvl w:val="0"/>
          <w:numId w:val="40"/>
        </w:numPr>
        <w:jc w:val="both"/>
        <w:rPr>
          <w:rFonts w:ascii="Calibri" w:hAnsi="Calibri" w:cs="Calibri"/>
        </w:rPr>
      </w:pPr>
      <w:r w:rsidRPr="00564198">
        <w:rPr>
          <w:rFonts w:ascii="Calibri" w:hAnsi="Calibri" w:cs="Calibri"/>
        </w:rPr>
        <w:t>Supported the team in Production Parallel release and follow the Go-Live plan.</w:t>
      </w:r>
    </w:p>
    <w:p w14:paraId="6B2D40B0" w14:textId="61A9F7B5" w:rsidR="002F055F" w:rsidRPr="00564198" w:rsidRDefault="002F055F" w:rsidP="00564198">
      <w:pPr>
        <w:pStyle w:val="NoSpacing"/>
        <w:numPr>
          <w:ilvl w:val="0"/>
          <w:numId w:val="40"/>
        </w:numPr>
        <w:jc w:val="both"/>
        <w:rPr>
          <w:rFonts w:ascii="Calibri" w:hAnsi="Calibri" w:cs="Calibri"/>
        </w:rPr>
      </w:pPr>
      <w:r w:rsidRPr="00564198">
        <w:rPr>
          <w:rFonts w:ascii="Calibri" w:hAnsi="Calibri" w:cs="Calibri"/>
        </w:rPr>
        <w:t xml:space="preserve">Test cases execution, updated </w:t>
      </w:r>
      <w:r w:rsidR="00564198" w:rsidRPr="00564198">
        <w:rPr>
          <w:rFonts w:ascii="Calibri" w:hAnsi="Calibri" w:cs="Calibri"/>
        </w:rPr>
        <w:t>Jira and</w:t>
      </w:r>
      <w:r w:rsidRPr="00564198">
        <w:rPr>
          <w:rFonts w:ascii="Calibri" w:hAnsi="Calibri" w:cs="Calibri"/>
        </w:rPr>
        <w:t xml:space="preserve"> generated test data for bugs verifications.</w:t>
      </w:r>
    </w:p>
    <w:p w14:paraId="421791E7" w14:textId="77777777" w:rsidR="002F055F" w:rsidRPr="00564198" w:rsidRDefault="002F055F" w:rsidP="00564198">
      <w:pPr>
        <w:pStyle w:val="NoSpacing"/>
        <w:numPr>
          <w:ilvl w:val="0"/>
          <w:numId w:val="40"/>
        </w:numPr>
        <w:jc w:val="both"/>
        <w:rPr>
          <w:rFonts w:ascii="Calibri" w:hAnsi="Calibri" w:cs="Calibri"/>
        </w:rPr>
      </w:pPr>
      <w:r w:rsidRPr="00564198">
        <w:rPr>
          <w:rFonts w:ascii="Calibri" w:hAnsi="Calibri" w:cs="Calibri"/>
        </w:rPr>
        <w:t>Participated in all agile ceremony i.e., stand up meeting, retrospective, sprint planning, demo.</w:t>
      </w:r>
    </w:p>
    <w:p w14:paraId="1D452F66" w14:textId="77777777" w:rsidR="002F055F" w:rsidRPr="00564198" w:rsidRDefault="002F055F" w:rsidP="00564198">
      <w:pPr>
        <w:pStyle w:val="NoSpacing"/>
        <w:numPr>
          <w:ilvl w:val="0"/>
          <w:numId w:val="40"/>
        </w:numPr>
        <w:jc w:val="both"/>
        <w:rPr>
          <w:rFonts w:ascii="Calibri" w:hAnsi="Calibri" w:cs="Calibri"/>
        </w:rPr>
      </w:pPr>
      <w:r w:rsidRPr="00564198">
        <w:rPr>
          <w:rFonts w:ascii="Calibri" w:hAnsi="Calibri" w:cs="Calibri"/>
        </w:rPr>
        <w:t>Used Postman to test the API and decoded the data.</w:t>
      </w:r>
    </w:p>
    <w:p w14:paraId="3ECA92B1" w14:textId="77777777" w:rsidR="002F055F" w:rsidRPr="00564198" w:rsidRDefault="002F055F" w:rsidP="00564198">
      <w:pPr>
        <w:pStyle w:val="NoSpacing"/>
        <w:jc w:val="both"/>
        <w:rPr>
          <w:rFonts w:ascii="Calibri" w:hAnsi="Calibri" w:cs="Calibri"/>
          <w:b/>
          <w:bCs/>
        </w:rPr>
      </w:pPr>
    </w:p>
    <w:p w14:paraId="1C060179" w14:textId="606D7660" w:rsidR="00A04F26" w:rsidRPr="00564198" w:rsidRDefault="00A04F26" w:rsidP="00564198">
      <w:pPr>
        <w:pStyle w:val="NoSpacing"/>
        <w:jc w:val="both"/>
        <w:rPr>
          <w:rFonts w:ascii="Calibri" w:hAnsi="Calibri" w:cs="Calibri"/>
          <w:b/>
          <w:bCs/>
        </w:rPr>
      </w:pPr>
      <w:r w:rsidRPr="00564198">
        <w:rPr>
          <w:rFonts w:ascii="Calibri" w:hAnsi="Calibri" w:cs="Calibri"/>
          <w:b/>
          <w:bCs/>
        </w:rPr>
        <w:t>Senior Quality Assurance - APM Engineer</w:t>
      </w:r>
      <w:r w:rsidRPr="00564198">
        <w:rPr>
          <w:rFonts w:ascii="Calibri" w:hAnsi="Calibri" w:cs="Calibri"/>
          <w:b/>
          <w:bCs/>
        </w:rPr>
        <w:t xml:space="preserve"> </w:t>
      </w:r>
      <w:r w:rsidRPr="00564198">
        <w:rPr>
          <w:rFonts w:ascii="Calibri" w:hAnsi="Calibri" w:cs="Calibri"/>
          <w:b/>
          <w:bCs/>
        </w:rPr>
        <w:tab/>
      </w:r>
      <w:r w:rsidRPr="00564198">
        <w:rPr>
          <w:rFonts w:ascii="Calibri" w:hAnsi="Calibri" w:cs="Calibri"/>
          <w:b/>
          <w:bCs/>
        </w:rPr>
        <w:tab/>
      </w:r>
      <w:r w:rsidRPr="00564198">
        <w:rPr>
          <w:rFonts w:ascii="Calibri" w:hAnsi="Calibri" w:cs="Calibri"/>
          <w:b/>
          <w:bCs/>
        </w:rPr>
        <w:tab/>
      </w:r>
      <w:r w:rsidRPr="00564198">
        <w:rPr>
          <w:rFonts w:ascii="Calibri" w:hAnsi="Calibri" w:cs="Calibri"/>
          <w:b/>
          <w:bCs/>
        </w:rPr>
        <w:tab/>
      </w:r>
      <w:r w:rsidRPr="00564198">
        <w:rPr>
          <w:rFonts w:ascii="Calibri" w:hAnsi="Calibri" w:cs="Calibri"/>
          <w:b/>
          <w:bCs/>
        </w:rPr>
        <w:tab/>
        <w:t xml:space="preserve">            </w:t>
      </w:r>
      <w:r w:rsidRPr="00564198">
        <w:rPr>
          <w:rFonts w:ascii="Calibri" w:hAnsi="Calibri" w:cs="Calibri"/>
          <w:b/>
          <w:bCs/>
        </w:rPr>
        <w:t>April. 2018 – June 2020</w:t>
      </w:r>
    </w:p>
    <w:p w14:paraId="2D733369" w14:textId="36AA4964" w:rsidR="00A04F26" w:rsidRPr="00564198" w:rsidRDefault="00A04F26" w:rsidP="00564198">
      <w:pPr>
        <w:pStyle w:val="NoSpacing"/>
        <w:jc w:val="both"/>
        <w:rPr>
          <w:rFonts w:ascii="Calibri" w:hAnsi="Calibri" w:cs="Calibri"/>
          <w:b/>
          <w:bCs/>
        </w:rPr>
      </w:pPr>
      <w:r w:rsidRPr="00564198">
        <w:rPr>
          <w:rFonts w:ascii="Calibri" w:hAnsi="Calibri" w:cs="Calibri"/>
          <w:b/>
          <w:bCs/>
        </w:rPr>
        <w:t>PureIntegration Inc,</w:t>
      </w:r>
      <w:r w:rsidRPr="00564198">
        <w:rPr>
          <w:rFonts w:ascii="Calibri" w:hAnsi="Calibri" w:cs="Calibri"/>
          <w:b/>
          <w:bCs/>
        </w:rPr>
        <w:t xml:space="preserve"> </w:t>
      </w:r>
      <w:r w:rsidRPr="00564198">
        <w:rPr>
          <w:rFonts w:ascii="Calibri" w:hAnsi="Calibri" w:cs="Calibri"/>
          <w:b/>
          <w:bCs/>
        </w:rPr>
        <w:t>Virginia, US</w:t>
      </w:r>
      <w:r w:rsidRPr="00564198">
        <w:rPr>
          <w:rFonts w:ascii="Calibri" w:hAnsi="Calibri" w:cs="Calibri"/>
          <w:b/>
          <w:bCs/>
        </w:rPr>
        <w:tab/>
      </w:r>
      <w:r w:rsidRPr="00564198">
        <w:rPr>
          <w:rFonts w:ascii="Calibri" w:hAnsi="Calibri" w:cs="Calibri"/>
          <w:b/>
          <w:bCs/>
        </w:rPr>
        <w:tab/>
      </w:r>
      <w:r w:rsidRPr="00564198">
        <w:rPr>
          <w:rFonts w:ascii="Calibri" w:hAnsi="Calibri" w:cs="Calibri"/>
          <w:b/>
          <w:bCs/>
        </w:rPr>
        <w:tab/>
      </w:r>
    </w:p>
    <w:p w14:paraId="3787FC51" w14:textId="77777777" w:rsidR="00A04F26" w:rsidRPr="00564198" w:rsidRDefault="00A04F26" w:rsidP="00564198">
      <w:pPr>
        <w:pStyle w:val="NoSpacing"/>
        <w:jc w:val="both"/>
        <w:rPr>
          <w:rFonts w:ascii="Calibri" w:hAnsi="Calibri" w:cs="Calibri"/>
          <w:b/>
          <w:bCs/>
        </w:rPr>
      </w:pPr>
      <w:r w:rsidRPr="00564198">
        <w:rPr>
          <w:rFonts w:ascii="Calibri" w:hAnsi="Calibri" w:cs="Calibri"/>
          <w:b/>
          <w:bCs/>
        </w:rPr>
        <w:t>COMCAST Project.</w:t>
      </w:r>
    </w:p>
    <w:p w14:paraId="6F226C34" w14:textId="77777777" w:rsidR="001436FD" w:rsidRPr="00564198" w:rsidRDefault="001436FD" w:rsidP="00564198">
      <w:pPr>
        <w:pStyle w:val="NoSpacing"/>
        <w:jc w:val="both"/>
        <w:rPr>
          <w:rFonts w:ascii="Calibri" w:hAnsi="Calibri" w:cs="Calibri"/>
        </w:rPr>
      </w:pPr>
    </w:p>
    <w:p w14:paraId="115E1E0F" w14:textId="06137357" w:rsidR="00A04F26" w:rsidRPr="00564198" w:rsidRDefault="00A04F26" w:rsidP="00564198">
      <w:pPr>
        <w:pStyle w:val="NoSpacing"/>
        <w:jc w:val="both"/>
        <w:rPr>
          <w:rFonts w:ascii="Calibri" w:hAnsi="Calibri" w:cs="Calibri"/>
        </w:rPr>
      </w:pPr>
      <w:r w:rsidRPr="00564198">
        <w:rPr>
          <w:rFonts w:ascii="Calibri" w:hAnsi="Calibri" w:cs="Calibri"/>
          <w:b/>
          <w:bCs/>
        </w:rPr>
        <w:t xml:space="preserve">Responsibilities: </w:t>
      </w:r>
    </w:p>
    <w:p w14:paraId="33B066A2" w14:textId="77777777" w:rsidR="00A04F26" w:rsidRPr="00564198" w:rsidRDefault="00A04F26" w:rsidP="00564198">
      <w:pPr>
        <w:pStyle w:val="NoSpacing"/>
        <w:jc w:val="both"/>
        <w:rPr>
          <w:rFonts w:ascii="Calibri" w:hAnsi="Calibri" w:cs="Calibri"/>
        </w:rPr>
      </w:pPr>
    </w:p>
    <w:p w14:paraId="0B0A6A6D" w14:textId="77777777" w:rsidR="00A60B70" w:rsidRPr="00564198" w:rsidRDefault="00A60B70" w:rsidP="00564198">
      <w:pPr>
        <w:pStyle w:val="NoSpacing"/>
        <w:numPr>
          <w:ilvl w:val="0"/>
          <w:numId w:val="41"/>
        </w:numPr>
        <w:jc w:val="both"/>
        <w:rPr>
          <w:rFonts w:ascii="Calibri" w:hAnsi="Calibri" w:cs="Calibri"/>
        </w:rPr>
      </w:pPr>
      <w:r w:rsidRPr="00564198">
        <w:rPr>
          <w:rFonts w:ascii="Calibri" w:hAnsi="Calibri" w:cs="Calibri"/>
        </w:rPr>
        <w:t>Prepared test plan and test strategy &amp; communication plan for the project.</w:t>
      </w:r>
    </w:p>
    <w:p w14:paraId="29A18AC6" w14:textId="77777777" w:rsidR="00A60B70" w:rsidRPr="00564198" w:rsidRDefault="00A60B70" w:rsidP="00564198">
      <w:pPr>
        <w:pStyle w:val="NoSpacing"/>
        <w:numPr>
          <w:ilvl w:val="0"/>
          <w:numId w:val="41"/>
        </w:numPr>
        <w:jc w:val="both"/>
        <w:rPr>
          <w:rFonts w:ascii="Calibri" w:hAnsi="Calibri" w:cs="Calibri"/>
        </w:rPr>
      </w:pPr>
      <w:r w:rsidRPr="00564198">
        <w:rPr>
          <w:rFonts w:ascii="Calibri" w:hAnsi="Calibri" w:cs="Calibri"/>
        </w:rPr>
        <w:t>Tested Salesforce, Xfinity TV app on LG and Samsung TVs, collected logs and issues.</w:t>
      </w:r>
    </w:p>
    <w:p w14:paraId="3555AA18" w14:textId="77777777" w:rsidR="00A60B70" w:rsidRPr="00564198" w:rsidRDefault="00A60B70" w:rsidP="00564198">
      <w:pPr>
        <w:pStyle w:val="NoSpacing"/>
        <w:numPr>
          <w:ilvl w:val="0"/>
          <w:numId w:val="41"/>
        </w:numPr>
        <w:jc w:val="both"/>
        <w:rPr>
          <w:rFonts w:ascii="Calibri" w:hAnsi="Calibri" w:cs="Calibri"/>
        </w:rPr>
      </w:pPr>
      <w:r w:rsidRPr="00564198">
        <w:rPr>
          <w:rFonts w:ascii="Calibri" w:hAnsi="Calibri" w:cs="Calibri"/>
        </w:rPr>
        <w:t>Performed integrations testing using Charles tool for various features associated with live channel video (linear), video-on-demand (VOD), Ads feature, cloud digital video recorder (cDVR) services in home or cloud-based environments with IP and satellite distribution.</w:t>
      </w:r>
    </w:p>
    <w:p w14:paraId="326B1E3B" w14:textId="77777777" w:rsidR="00A60B70" w:rsidRPr="00564198" w:rsidRDefault="00A60B70" w:rsidP="00564198">
      <w:pPr>
        <w:pStyle w:val="NoSpacing"/>
        <w:numPr>
          <w:ilvl w:val="0"/>
          <w:numId w:val="41"/>
        </w:numPr>
        <w:jc w:val="both"/>
        <w:rPr>
          <w:rFonts w:ascii="Calibri" w:hAnsi="Calibri" w:cs="Calibri"/>
        </w:rPr>
      </w:pPr>
      <w:r w:rsidRPr="00564198">
        <w:rPr>
          <w:rFonts w:ascii="Calibri" w:hAnsi="Calibri" w:cs="Calibri"/>
        </w:rPr>
        <w:t>Deployed TV app releases on different TV brands used multi-tools like WebOS for LG and Tizen for Samsung.</w:t>
      </w:r>
    </w:p>
    <w:p w14:paraId="52738A29" w14:textId="5D8EF8CF" w:rsidR="00A60B70" w:rsidRPr="00564198" w:rsidRDefault="00A60B70" w:rsidP="00564198">
      <w:pPr>
        <w:pStyle w:val="NoSpacing"/>
        <w:numPr>
          <w:ilvl w:val="0"/>
          <w:numId w:val="41"/>
        </w:numPr>
        <w:jc w:val="both"/>
        <w:rPr>
          <w:rFonts w:ascii="Calibri" w:hAnsi="Calibri" w:cs="Calibri"/>
        </w:rPr>
      </w:pPr>
      <w:r w:rsidRPr="00564198">
        <w:rPr>
          <w:rFonts w:ascii="Calibri" w:hAnsi="Calibri" w:cs="Calibri"/>
        </w:rPr>
        <w:t xml:space="preserve">Made sure the Xfinity streaming and features are working properly on all browsers (Safari, Chrome, Edge, Firefox, IE). Also, Verified data in </w:t>
      </w:r>
      <w:r w:rsidR="00564198" w:rsidRPr="00564198">
        <w:rPr>
          <w:rFonts w:ascii="Calibri" w:hAnsi="Calibri" w:cs="Calibri"/>
        </w:rPr>
        <w:t>Kafka</w:t>
      </w:r>
      <w:r w:rsidRPr="00564198">
        <w:rPr>
          <w:rFonts w:ascii="Calibri" w:hAnsi="Calibri" w:cs="Calibri"/>
        </w:rPr>
        <w:t xml:space="preserve">, JavaScript events, triggers &amp; Ads. </w:t>
      </w:r>
    </w:p>
    <w:p w14:paraId="358820BC" w14:textId="078AEB25" w:rsidR="00A60B70" w:rsidRPr="00564198" w:rsidRDefault="00A60B70" w:rsidP="00564198">
      <w:pPr>
        <w:pStyle w:val="NoSpacing"/>
        <w:numPr>
          <w:ilvl w:val="0"/>
          <w:numId w:val="41"/>
        </w:numPr>
        <w:jc w:val="both"/>
        <w:rPr>
          <w:rFonts w:ascii="Calibri" w:hAnsi="Calibri" w:cs="Calibri"/>
        </w:rPr>
      </w:pPr>
      <w:r w:rsidRPr="00564198">
        <w:rPr>
          <w:rFonts w:ascii="Calibri" w:hAnsi="Calibri" w:cs="Calibri"/>
        </w:rPr>
        <w:t xml:space="preserve">Created </w:t>
      </w:r>
      <w:r w:rsidR="00564198" w:rsidRPr="00564198">
        <w:rPr>
          <w:rFonts w:ascii="Calibri" w:hAnsi="Calibri" w:cs="Calibri"/>
        </w:rPr>
        <w:t>SiteScope</w:t>
      </w:r>
      <w:r w:rsidRPr="00564198">
        <w:rPr>
          <w:rFonts w:ascii="Calibri" w:hAnsi="Calibri" w:cs="Calibri"/>
        </w:rPr>
        <w:t xml:space="preserve"> monitors for infrastructure component: API, system health, DBs, network, and servers. Also, analyzed the infrastructure/ Network/ Database logs.</w:t>
      </w:r>
    </w:p>
    <w:p w14:paraId="425C9DF8" w14:textId="76B5B09E" w:rsidR="00A60B70" w:rsidRPr="00564198" w:rsidRDefault="00A60B70" w:rsidP="00564198">
      <w:pPr>
        <w:pStyle w:val="NoSpacing"/>
        <w:numPr>
          <w:ilvl w:val="0"/>
          <w:numId w:val="41"/>
        </w:numPr>
        <w:jc w:val="both"/>
        <w:rPr>
          <w:rFonts w:ascii="Calibri" w:hAnsi="Calibri" w:cs="Calibri"/>
        </w:rPr>
      </w:pPr>
      <w:r w:rsidRPr="00564198">
        <w:rPr>
          <w:rFonts w:ascii="Calibri" w:hAnsi="Calibri" w:cs="Calibri"/>
        </w:rPr>
        <w:t xml:space="preserve">Developed synthetic scripts and assisted the implementation of Business Process Monitoring using LoadRunner (VuGen and TruClient) tools for different web technologies (HTTP, HTML, AJAX, JavaScript, </w:t>
      </w:r>
      <w:r w:rsidR="00564198" w:rsidRPr="00564198">
        <w:rPr>
          <w:rFonts w:ascii="Calibri" w:hAnsi="Calibri" w:cs="Calibri"/>
        </w:rPr>
        <w:t>Webservice</w:t>
      </w:r>
      <w:r w:rsidRPr="00564198">
        <w:rPr>
          <w:rFonts w:ascii="Calibri" w:hAnsi="Calibri" w:cs="Calibri"/>
        </w:rPr>
        <w:t xml:space="preserve"> SOAP/Rest) for monitoring and performance test purposes.</w:t>
      </w:r>
    </w:p>
    <w:p w14:paraId="76250C7B" w14:textId="77777777" w:rsidR="00A60B70" w:rsidRPr="00564198" w:rsidRDefault="00A60B70" w:rsidP="00564198">
      <w:pPr>
        <w:pStyle w:val="NoSpacing"/>
        <w:numPr>
          <w:ilvl w:val="0"/>
          <w:numId w:val="41"/>
        </w:numPr>
        <w:jc w:val="both"/>
        <w:rPr>
          <w:rFonts w:ascii="Calibri" w:hAnsi="Calibri" w:cs="Calibri"/>
        </w:rPr>
      </w:pPr>
      <w:r w:rsidRPr="00564198">
        <w:rPr>
          <w:rFonts w:ascii="Calibri" w:hAnsi="Calibri" w:cs="Calibri"/>
        </w:rPr>
        <w:t>Setup APM monitoring tool into AWS EC2 Ubuntu server using UNIX/Linux command.</w:t>
      </w:r>
    </w:p>
    <w:p w14:paraId="065CBF47" w14:textId="0FA23B5F" w:rsidR="00A60B70" w:rsidRPr="00564198" w:rsidRDefault="00A60B70" w:rsidP="00564198">
      <w:pPr>
        <w:pStyle w:val="NoSpacing"/>
        <w:numPr>
          <w:ilvl w:val="0"/>
          <w:numId w:val="41"/>
        </w:numPr>
        <w:jc w:val="both"/>
        <w:rPr>
          <w:rFonts w:ascii="Calibri" w:hAnsi="Calibri" w:cs="Calibri"/>
        </w:rPr>
      </w:pPr>
      <w:r w:rsidRPr="00564198">
        <w:rPr>
          <w:rFonts w:ascii="Calibri" w:hAnsi="Calibri" w:cs="Calibri"/>
        </w:rPr>
        <w:lastRenderedPageBreak/>
        <w:t xml:space="preserve">Developed azure cloud integration with AppDynamics to compare the monitoring result of </w:t>
      </w:r>
      <w:r w:rsidR="00564198" w:rsidRPr="00564198">
        <w:rPr>
          <w:rFonts w:ascii="Calibri" w:hAnsi="Calibri" w:cs="Calibri"/>
        </w:rPr>
        <w:t>SiteScope</w:t>
      </w:r>
      <w:r w:rsidRPr="00564198">
        <w:rPr>
          <w:rFonts w:ascii="Calibri" w:hAnsi="Calibri" w:cs="Calibri"/>
        </w:rPr>
        <w:t xml:space="preserve"> infrastructure monitors and act as SME for HP BSM product.</w:t>
      </w:r>
    </w:p>
    <w:p w14:paraId="2F22AC2F" w14:textId="7CB32F1D" w:rsidR="00A60B70" w:rsidRPr="00564198" w:rsidRDefault="00A60B70" w:rsidP="00564198">
      <w:pPr>
        <w:pStyle w:val="NoSpacing"/>
        <w:numPr>
          <w:ilvl w:val="0"/>
          <w:numId w:val="41"/>
        </w:numPr>
        <w:jc w:val="both"/>
        <w:rPr>
          <w:rFonts w:ascii="Calibri" w:hAnsi="Calibri" w:cs="Calibri"/>
        </w:rPr>
      </w:pPr>
      <w:r w:rsidRPr="00564198">
        <w:rPr>
          <w:rFonts w:ascii="Calibri" w:hAnsi="Calibri" w:cs="Calibri"/>
        </w:rPr>
        <w:t xml:space="preserve">Updated in </w:t>
      </w:r>
      <w:r w:rsidR="00564198" w:rsidRPr="00564198">
        <w:rPr>
          <w:rFonts w:ascii="Calibri" w:hAnsi="Calibri" w:cs="Calibri"/>
        </w:rPr>
        <w:t>GitLab. &amp;</w:t>
      </w:r>
      <w:r w:rsidRPr="00564198">
        <w:rPr>
          <w:rFonts w:ascii="Calibri" w:hAnsi="Calibri" w:cs="Calibri"/>
        </w:rPr>
        <w:t xml:space="preserve"> ran scripts for automation test using Selenium/Cucumber as needed.</w:t>
      </w:r>
    </w:p>
    <w:p w14:paraId="6034530D" w14:textId="77777777" w:rsidR="00A60B70" w:rsidRPr="00564198" w:rsidRDefault="00A60B70" w:rsidP="00564198">
      <w:pPr>
        <w:pStyle w:val="NoSpacing"/>
        <w:numPr>
          <w:ilvl w:val="0"/>
          <w:numId w:val="41"/>
        </w:numPr>
        <w:jc w:val="both"/>
        <w:rPr>
          <w:rFonts w:ascii="Calibri" w:hAnsi="Calibri" w:cs="Calibri"/>
        </w:rPr>
      </w:pPr>
      <w:r w:rsidRPr="00564198">
        <w:rPr>
          <w:rFonts w:ascii="Calibri" w:hAnsi="Calibri" w:cs="Calibri"/>
        </w:rPr>
        <w:t>Automates the creating of test environment using AWS CloudFormation Templates.</w:t>
      </w:r>
    </w:p>
    <w:p w14:paraId="5262FA9B" w14:textId="77777777" w:rsidR="00A60B70" w:rsidRPr="00564198" w:rsidRDefault="00A60B70" w:rsidP="00564198">
      <w:pPr>
        <w:pStyle w:val="NoSpacing"/>
        <w:numPr>
          <w:ilvl w:val="0"/>
          <w:numId w:val="41"/>
        </w:numPr>
        <w:jc w:val="both"/>
        <w:rPr>
          <w:rFonts w:ascii="Calibri" w:hAnsi="Calibri" w:cs="Calibri"/>
        </w:rPr>
      </w:pPr>
      <w:r w:rsidRPr="00564198">
        <w:rPr>
          <w:rFonts w:ascii="Calibri" w:hAnsi="Calibri" w:cs="Calibri"/>
        </w:rPr>
        <w:t>Created AWS S3 bucket, configuring bucket policy and enabling the access log feature and uses Athena to analyze them.</w:t>
      </w:r>
    </w:p>
    <w:p w14:paraId="3A34E0D4" w14:textId="77777777" w:rsidR="00A60B70" w:rsidRPr="00564198" w:rsidRDefault="00A60B70" w:rsidP="00564198">
      <w:pPr>
        <w:pStyle w:val="NoSpacing"/>
        <w:numPr>
          <w:ilvl w:val="0"/>
          <w:numId w:val="41"/>
        </w:numPr>
        <w:jc w:val="both"/>
        <w:rPr>
          <w:rFonts w:ascii="Calibri" w:hAnsi="Calibri" w:cs="Calibri"/>
        </w:rPr>
      </w:pPr>
      <w:r w:rsidRPr="00564198">
        <w:rPr>
          <w:rFonts w:ascii="Calibri" w:hAnsi="Calibri" w:cs="Calibri"/>
        </w:rPr>
        <w:t>Wrote complex queries for ETL/UAT testing in landing, data lake &amp; govern accounts.</w:t>
      </w:r>
    </w:p>
    <w:p w14:paraId="19A1FAA9" w14:textId="77777777" w:rsidR="00A60B70" w:rsidRPr="00564198" w:rsidRDefault="00A60B70" w:rsidP="00564198">
      <w:pPr>
        <w:pStyle w:val="NoSpacing"/>
        <w:numPr>
          <w:ilvl w:val="0"/>
          <w:numId w:val="41"/>
        </w:numPr>
        <w:jc w:val="both"/>
        <w:rPr>
          <w:rFonts w:ascii="Calibri" w:hAnsi="Calibri" w:cs="Calibri"/>
        </w:rPr>
      </w:pPr>
      <w:r w:rsidRPr="00564198">
        <w:rPr>
          <w:rFonts w:ascii="Calibri" w:hAnsi="Calibri" w:cs="Calibri"/>
        </w:rPr>
        <w:t>Set up Linux server instances using AWS EC2, implemented a fully Serverless REST API using API Gateway + AWS Lambda and configured the IAM role &amp; policy permission.</w:t>
      </w:r>
    </w:p>
    <w:p w14:paraId="7619F078" w14:textId="06317D72" w:rsidR="00A60B70" w:rsidRPr="00564198" w:rsidRDefault="00A60B70" w:rsidP="00564198">
      <w:pPr>
        <w:pStyle w:val="NoSpacing"/>
        <w:numPr>
          <w:ilvl w:val="0"/>
          <w:numId w:val="41"/>
        </w:numPr>
        <w:jc w:val="both"/>
        <w:rPr>
          <w:rFonts w:ascii="Calibri" w:hAnsi="Calibri" w:cs="Calibri"/>
        </w:rPr>
      </w:pPr>
      <w:r w:rsidRPr="00564198">
        <w:rPr>
          <w:rFonts w:ascii="Calibri" w:hAnsi="Calibri" w:cs="Calibri"/>
        </w:rPr>
        <w:t xml:space="preserve">Utilized AWS with service such as Lambda, IAM, RDS, Route53, API Gateway, Elastic Search, </w:t>
      </w:r>
      <w:r w:rsidR="00564198" w:rsidRPr="00564198">
        <w:rPr>
          <w:rFonts w:ascii="Calibri" w:hAnsi="Calibri" w:cs="Calibri"/>
        </w:rPr>
        <w:t>CloudFormation</w:t>
      </w:r>
      <w:r w:rsidRPr="00564198">
        <w:rPr>
          <w:rFonts w:ascii="Calibri" w:hAnsi="Calibri" w:cs="Calibri"/>
        </w:rPr>
        <w:t xml:space="preserve">, Glue, </w:t>
      </w:r>
      <w:r w:rsidR="00564198" w:rsidRPr="00564198">
        <w:rPr>
          <w:rFonts w:ascii="Calibri" w:hAnsi="Calibri" w:cs="Calibri"/>
        </w:rPr>
        <w:t>Data sync</w:t>
      </w:r>
      <w:r w:rsidRPr="00564198">
        <w:rPr>
          <w:rFonts w:ascii="Calibri" w:hAnsi="Calibri" w:cs="Calibri"/>
        </w:rPr>
        <w:t xml:space="preserve"> and S3.</w:t>
      </w:r>
    </w:p>
    <w:p w14:paraId="5C2B2BF2" w14:textId="77777777" w:rsidR="00A60B70" w:rsidRPr="00564198" w:rsidRDefault="00A60B70" w:rsidP="00564198">
      <w:pPr>
        <w:pStyle w:val="NoSpacing"/>
        <w:numPr>
          <w:ilvl w:val="0"/>
          <w:numId w:val="41"/>
        </w:numPr>
        <w:jc w:val="both"/>
        <w:rPr>
          <w:rFonts w:ascii="Calibri" w:hAnsi="Calibri" w:cs="Calibri"/>
        </w:rPr>
      </w:pPr>
      <w:r w:rsidRPr="00564198">
        <w:rPr>
          <w:rFonts w:ascii="Calibri" w:hAnsi="Calibri" w:cs="Calibri"/>
        </w:rPr>
        <w:t>Developed scripts for monitoring utilizing scripting/programming languages (C, Java, JavaScript, Python, Perl, ruby, or shell script).</w:t>
      </w:r>
    </w:p>
    <w:p w14:paraId="7F41C298" w14:textId="77777777" w:rsidR="00A60B70" w:rsidRPr="00564198" w:rsidRDefault="00A60B70" w:rsidP="00564198">
      <w:pPr>
        <w:pStyle w:val="NoSpacing"/>
        <w:numPr>
          <w:ilvl w:val="0"/>
          <w:numId w:val="41"/>
        </w:numPr>
        <w:jc w:val="both"/>
        <w:rPr>
          <w:rFonts w:ascii="Calibri" w:hAnsi="Calibri" w:cs="Calibri"/>
        </w:rPr>
      </w:pPr>
      <w:r w:rsidRPr="00564198">
        <w:rPr>
          <w:rFonts w:ascii="Calibri" w:hAnsi="Calibri" w:cs="Calibri"/>
        </w:rPr>
        <w:t>Reviewed RPA workflows and ensured the RPA architecture is scalable and extensible.</w:t>
      </w:r>
    </w:p>
    <w:p w14:paraId="18D33FB3" w14:textId="77777777" w:rsidR="00A60B70" w:rsidRPr="00564198" w:rsidRDefault="00A60B70" w:rsidP="00564198">
      <w:pPr>
        <w:pStyle w:val="NoSpacing"/>
        <w:numPr>
          <w:ilvl w:val="0"/>
          <w:numId w:val="41"/>
        </w:numPr>
        <w:jc w:val="both"/>
        <w:rPr>
          <w:rFonts w:ascii="Calibri" w:hAnsi="Calibri" w:cs="Calibri"/>
        </w:rPr>
      </w:pPr>
      <w:r w:rsidRPr="00564198">
        <w:rPr>
          <w:rFonts w:ascii="Calibri" w:hAnsi="Calibri" w:cs="Calibri"/>
        </w:rPr>
        <w:t>Analyzed the implementation of RPA process and automated some of current healthcare processes using UiPath Studio.</w:t>
      </w:r>
    </w:p>
    <w:p w14:paraId="61A4D19D" w14:textId="77777777" w:rsidR="00A60B70" w:rsidRPr="00564198" w:rsidRDefault="00A60B70" w:rsidP="00564198">
      <w:pPr>
        <w:pStyle w:val="NoSpacing"/>
        <w:jc w:val="both"/>
        <w:rPr>
          <w:rFonts w:ascii="Calibri" w:hAnsi="Calibri" w:cs="Calibri"/>
        </w:rPr>
      </w:pPr>
    </w:p>
    <w:p w14:paraId="6BD289D8" w14:textId="729C3275" w:rsidR="00CE705A" w:rsidRPr="00564198" w:rsidRDefault="00CE705A" w:rsidP="00564198">
      <w:pPr>
        <w:pStyle w:val="NoSpacing"/>
        <w:jc w:val="both"/>
        <w:rPr>
          <w:rFonts w:ascii="Calibri" w:hAnsi="Calibri" w:cs="Calibri"/>
          <w:b/>
          <w:bCs/>
        </w:rPr>
      </w:pPr>
      <w:r w:rsidRPr="00564198">
        <w:rPr>
          <w:rFonts w:ascii="Calibri" w:hAnsi="Calibri" w:cs="Calibri"/>
          <w:b/>
          <w:bCs/>
        </w:rPr>
        <w:t>SDET Test Lead / Scrum Master</w:t>
      </w:r>
      <w:r w:rsidRPr="00564198">
        <w:rPr>
          <w:rFonts w:ascii="Calibri" w:hAnsi="Calibri" w:cs="Calibri"/>
          <w:b/>
          <w:bCs/>
        </w:rPr>
        <w:t xml:space="preserve"> </w:t>
      </w:r>
      <w:r w:rsidRPr="00564198">
        <w:rPr>
          <w:rFonts w:ascii="Calibri" w:hAnsi="Calibri" w:cs="Calibri"/>
          <w:b/>
          <w:bCs/>
        </w:rPr>
        <w:tab/>
      </w:r>
      <w:r w:rsidRPr="00564198">
        <w:rPr>
          <w:rFonts w:ascii="Calibri" w:hAnsi="Calibri" w:cs="Calibri"/>
          <w:b/>
          <w:bCs/>
        </w:rPr>
        <w:tab/>
      </w:r>
      <w:r w:rsidRPr="00564198">
        <w:rPr>
          <w:rFonts w:ascii="Calibri" w:hAnsi="Calibri" w:cs="Calibri"/>
          <w:b/>
          <w:bCs/>
        </w:rPr>
        <w:tab/>
      </w:r>
      <w:r w:rsidRPr="00564198">
        <w:rPr>
          <w:rFonts w:ascii="Calibri" w:hAnsi="Calibri" w:cs="Calibri"/>
          <w:b/>
          <w:bCs/>
        </w:rPr>
        <w:tab/>
      </w:r>
      <w:r w:rsidRPr="00564198">
        <w:rPr>
          <w:rFonts w:ascii="Calibri" w:hAnsi="Calibri" w:cs="Calibri"/>
          <w:b/>
          <w:bCs/>
        </w:rPr>
        <w:tab/>
      </w:r>
      <w:r w:rsidRPr="00564198">
        <w:rPr>
          <w:rFonts w:ascii="Calibri" w:hAnsi="Calibri" w:cs="Calibri"/>
          <w:b/>
          <w:bCs/>
        </w:rPr>
        <w:tab/>
      </w:r>
      <w:r w:rsidRPr="00564198">
        <w:rPr>
          <w:rFonts w:ascii="Calibri" w:hAnsi="Calibri" w:cs="Calibri"/>
          <w:b/>
          <w:bCs/>
        </w:rPr>
        <w:tab/>
      </w:r>
      <w:r w:rsidRPr="00564198">
        <w:rPr>
          <w:rFonts w:ascii="Calibri" w:hAnsi="Calibri" w:cs="Calibri"/>
          <w:b/>
          <w:bCs/>
        </w:rPr>
        <w:t>Feb. 2017 – Dec. 2017</w:t>
      </w:r>
    </w:p>
    <w:p w14:paraId="726CE545" w14:textId="77777777" w:rsidR="004055EA" w:rsidRPr="00564198" w:rsidRDefault="00CE705A" w:rsidP="00564198">
      <w:pPr>
        <w:pStyle w:val="NoSpacing"/>
        <w:jc w:val="both"/>
        <w:rPr>
          <w:rFonts w:ascii="Calibri" w:hAnsi="Calibri" w:cs="Calibri"/>
          <w:b/>
          <w:bCs/>
        </w:rPr>
      </w:pPr>
      <w:r w:rsidRPr="00564198">
        <w:rPr>
          <w:rFonts w:ascii="Calibri" w:hAnsi="Calibri" w:cs="Calibri"/>
          <w:b/>
          <w:bCs/>
        </w:rPr>
        <w:t>Conduent Inc.,</w:t>
      </w:r>
      <w:r w:rsidRPr="00564198">
        <w:rPr>
          <w:rFonts w:ascii="Calibri" w:hAnsi="Calibri" w:cs="Calibri"/>
          <w:b/>
          <w:bCs/>
        </w:rPr>
        <w:t xml:space="preserve"> </w:t>
      </w:r>
      <w:r w:rsidRPr="00564198">
        <w:rPr>
          <w:rFonts w:ascii="Calibri" w:hAnsi="Calibri" w:cs="Calibri"/>
          <w:b/>
          <w:bCs/>
        </w:rPr>
        <w:t>Maryland, US</w:t>
      </w:r>
      <w:r w:rsidRPr="00564198">
        <w:rPr>
          <w:rFonts w:ascii="Calibri" w:hAnsi="Calibri" w:cs="Calibri"/>
          <w:b/>
          <w:bCs/>
        </w:rPr>
        <w:tab/>
      </w:r>
    </w:p>
    <w:p w14:paraId="008B36B6" w14:textId="77777777" w:rsidR="004055EA" w:rsidRPr="00564198" w:rsidRDefault="004055EA" w:rsidP="00564198">
      <w:pPr>
        <w:pStyle w:val="NoSpacing"/>
        <w:jc w:val="both"/>
        <w:rPr>
          <w:rFonts w:ascii="Calibri" w:hAnsi="Calibri" w:cs="Calibri"/>
          <w:b/>
          <w:bCs/>
        </w:rPr>
      </w:pPr>
    </w:p>
    <w:p w14:paraId="77BE9EB5" w14:textId="55ACE4C1" w:rsidR="004055EA" w:rsidRPr="00564198" w:rsidRDefault="004055EA" w:rsidP="00564198">
      <w:pPr>
        <w:pStyle w:val="NoSpacing"/>
        <w:jc w:val="both"/>
        <w:rPr>
          <w:rFonts w:ascii="Calibri" w:hAnsi="Calibri" w:cs="Calibri"/>
          <w:b/>
          <w:bCs/>
        </w:rPr>
      </w:pPr>
      <w:r w:rsidRPr="00564198">
        <w:rPr>
          <w:rFonts w:ascii="Calibri" w:hAnsi="Calibri" w:cs="Calibri"/>
          <w:b/>
          <w:bCs/>
        </w:rPr>
        <w:t>Responsibilities:</w:t>
      </w:r>
    </w:p>
    <w:p w14:paraId="66DB879B" w14:textId="77777777" w:rsidR="004055EA" w:rsidRPr="00564198" w:rsidRDefault="004055EA" w:rsidP="00564198">
      <w:pPr>
        <w:pStyle w:val="NoSpacing"/>
        <w:numPr>
          <w:ilvl w:val="0"/>
          <w:numId w:val="42"/>
        </w:numPr>
        <w:jc w:val="both"/>
        <w:rPr>
          <w:rFonts w:ascii="Calibri" w:hAnsi="Calibri" w:cs="Calibri"/>
        </w:rPr>
      </w:pPr>
      <w:r w:rsidRPr="00564198">
        <w:rPr>
          <w:rFonts w:ascii="Calibri" w:hAnsi="Calibri" w:cs="Calibri"/>
        </w:rPr>
        <w:t>Executed test cases for manual, functional, integration, regression, and performance testing.</w:t>
      </w:r>
    </w:p>
    <w:p w14:paraId="0EEE2273" w14:textId="77777777" w:rsidR="004055EA" w:rsidRPr="00564198" w:rsidRDefault="004055EA" w:rsidP="00564198">
      <w:pPr>
        <w:pStyle w:val="NoSpacing"/>
        <w:numPr>
          <w:ilvl w:val="0"/>
          <w:numId w:val="42"/>
        </w:numPr>
        <w:jc w:val="both"/>
        <w:rPr>
          <w:rFonts w:ascii="Calibri" w:hAnsi="Calibri" w:cs="Calibri"/>
        </w:rPr>
      </w:pPr>
      <w:r w:rsidRPr="00564198">
        <w:rPr>
          <w:rFonts w:ascii="Calibri" w:hAnsi="Calibri" w:cs="Calibri"/>
        </w:rPr>
        <w:t>Prepare integration plan and ran the Daily/Weekly status reporting to the stakeholders, Coordinating with the onsite, functional team and client for any issues.</w:t>
      </w:r>
    </w:p>
    <w:p w14:paraId="60AC40C9" w14:textId="77777777" w:rsidR="004055EA" w:rsidRPr="00564198" w:rsidRDefault="004055EA" w:rsidP="00564198">
      <w:pPr>
        <w:pStyle w:val="NoSpacing"/>
        <w:numPr>
          <w:ilvl w:val="0"/>
          <w:numId w:val="42"/>
        </w:numPr>
        <w:jc w:val="both"/>
        <w:rPr>
          <w:rFonts w:ascii="Calibri" w:hAnsi="Calibri" w:cs="Calibri"/>
        </w:rPr>
      </w:pPr>
      <w:r w:rsidRPr="00564198">
        <w:rPr>
          <w:rFonts w:ascii="Calibri" w:hAnsi="Calibri" w:cs="Calibri"/>
        </w:rPr>
        <w:t>Performed risk analysis &amp; prepared risk response strategy for mitigation &amp; bring back risk within accepted limit. Also, led &amp; maintained all change requests via Change Control Board.</w:t>
      </w:r>
    </w:p>
    <w:p w14:paraId="4B3E42E6" w14:textId="77777777" w:rsidR="004055EA" w:rsidRPr="00564198" w:rsidRDefault="004055EA" w:rsidP="00564198">
      <w:pPr>
        <w:pStyle w:val="NoSpacing"/>
        <w:numPr>
          <w:ilvl w:val="0"/>
          <w:numId w:val="42"/>
        </w:numPr>
        <w:jc w:val="both"/>
        <w:rPr>
          <w:rFonts w:ascii="Calibri" w:hAnsi="Calibri" w:cs="Calibri"/>
        </w:rPr>
      </w:pPr>
      <w:r w:rsidRPr="00564198">
        <w:rPr>
          <w:rFonts w:ascii="Calibri" w:hAnsi="Calibri" w:cs="Calibri"/>
        </w:rPr>
        <w:t>Validated of test cases and test data to comply with all business rules and requirements and made sure to be ready for the UAT with the client.</w:t>
      </w:r>
    </w:p>
    <w:p w14:paraId="2E995044" w14:textId="77777777" w:rsidR="004055EA" w:rsidRPr="00564198" w:rsidRDefault="004055EA" w:rsidP="00564198">
      <w:pPr>
        <w:pStyle w:val="NoSpacing"/>
        <w:numPr>
          <w:ilvl w:val="0"/>
          <w:numId w:val="42"/>
        </w:numPr>
        <w:jc w:val="both"/>
        <w:rPr>
          <w:rFonts w:ascii="Calibri" w:hAnsi="Calibri" w:cs="Calibri"/>
        </w:rPr>
      </w:pPr>
      <w:r w:rsidRPr="00564198">
        <w:rPr>
          <w:rFonts w:ascii="Calibri" w:hAnsi="Calibri" w:cs="Calibri"/>
        </w:rPr>
        <w:t>Travelled to multiple location to face client and lead UAT to get approval over requirements.</w:t>
      </w:r>
    </w:p>
    <w:p w14:paraId="4AA90AF5" w14:textId="77777777" w:rsidR="004055EA" w:rsidRPr="00564198" w:rsidRDefault="004055EA" w:rsidP="00564198">
      <w:pPr>
        <w:pStyle w:val="NoSpacing"/>
        <w:numPr>
          <w:ilvl w:val="0"/>
          <w:numId w:val="42"/>
        </w:numPr>
        <w:jc w:val="both"/>
        <w:rPr>
          <w:rFonts w:ascii="Calibri" w:hAnsi="Calibri" w:cs="Calibri"/>
        </w:rPr>
      </w:pPr>
      <w:r w:rsidRPr="00564198">
        <w:rPr>
          <w:rFonts w:ascii="Calibri" w:hAnsi="Calibri" w:cs="Calibri"/>
        </w:rPr>
        <w:t>Managed the projects with planning, budgeting, scheduling, resource management, monitoring &amp; reporting. Also, prepared and maintained MS Project plan accordingly.</w:t>
      </w:r>
    </w:p>
    <w:p w14:paraId="52163311" w14:textId="77777777" w:rsidR="004055EA" w:rsidRPr="00564198" w:rsidRDefault="004055EA" w:rsidP="00564198">
      <w:pPr>
        <w:pStyle w:val="NoSpacing"/>
        <w:numPr>
          <w:ilvl w:val="0"/>
          <w:numId w:val="42"/>
        </w:numPr>
        <w:jc w:val="both"/>
        <w:rPr>
          <w:rFonts w:ascii="Calibri" w:hAnsi="Calibri" w:cs="Calibri"/>
        </w:rPr>
      </w:pPr>
      <w:r w:rsidRPr="00564198">
        <w:rPr>
          <w:rFonts w:ascii="Calibri" w:hAnsi="Calibri" w:cs="Calibri"/>
        </w:rPr>
        <w:t>Utilized AWS with service such as Lambda, IAM, RDS, Route53, API Gateway, Elastic Search, CloudFormation and S3.</w:t>
      </w:r>
    </w:p>
    <w:p w14:paraId="38B1F9C1" w14:textId="77777777" w:rsidR="004055EA" w:rsidRPr="00564198" w:rsidRDefault="004055EA" w:rsidP="00564198">
      <w:pPr>
        <w:pStyle w:val="NoSpacing"/>
        <w:numPr>
          <w:ilvl w:val="0"/>
          <w:numId w:val="42"/>
        </w:numPr>
        <w:jc w:val="both"/>
        <w:rPr>
          <w:rFonts w:ascii="Calibri" w:hAnsi="Calibri" w:cs="Calibri"/>
        </w:rPr>
      </w:pPr>
      <w:r w:rsidRPr="00564198">
        <w:rPr>
          <w:rFonts w:ascii="Calibri" w:hAnsi="Calibri" w:cs="Calibri"/>
        </w:rPr>
        <w:t>Maintained the Linux server for test environments and update/developed the scripts using (Java, JavaScript, Python, Perl, ruby, or shell script).</w:t>
      </w:r>
    </w:p>
    <w:p w14:paraId="1EC72E24" w14:textId="77777777" w:rsidR="004055EA" w:rsidRPr="00564198" w:rsidRDefault="004055EA" w:rsidP="00564198">
      <w:pPr>
        <w:pStyle w:val="NoSpacing"/>
        <w:numPr>
          <w:ilvl w:val="0"/>
          <w:numId w:val="42"/>
        </w:numPr>
        <w:jc w:val="both"/>
        <w:rPr>
          <w:rFonts w:ascii="Calibri" w:hAnsi="Calibri" w:cs="Calibri"/>
        </w:rPr>
      </w:pPr>
      <w:r w:rsidRPr="00564198">
        <w:rPr>
          <w:rFonts w:ascii="Calibri" w:hAnsi="Calibri" w:cs="Calibri"/>
        </w:rPr>
        <w:t>Updated &amp; ran scripts for automation test using Selenium/UFT/Cucumber tools.</w:t>
      </w:r>
    </w:p>
    <w:p w14:paraId="5A41EA6D" w14:textId="07E65FBF" w:rsidR="004055EA" w:rsidRPr="00564198" w:rsidRDefault="004055EA" w:rsidP="00564198">
      <w:pPr>
        <w:pStyle w:val="NoSpacing"/>
        <w:numPr>
          <w:ilvl w:val="0"/>
          <w:numId w:val="42"/>
        </w:numPr>
        <w:jc w:val="both"/>
        <w:rPr>
          <w:rFonts w:ascii="Calibri" w:hAnsi="Calibri" w:cs="Calibri"/>
        </w:rPr>
      </w:pPr>
      <w:r w:rsidRPr="00564198">
        <w:rPr>
          <w:rFonts w:ascii="Calibri" w:hAnsi="Calibri" w:cs="Calibri"/>
        </w:rPr>
        <w:t>Implemented of financial module including payment gateway, reporting, reconciliation, and made sure the security and performance (LoadRunner/</w:t>
      </w:r>
      <w:r w:rsidR="00564198" w:rsidRPr="00564198">
        <w:rPr>
          <w:rFonts w:ascii="Calibri" w:hAnsi="Calibri" w:cs="Calibri"/>
        </w:rPr>
        <w:t>JMeter</w:t>
      </w:r>
      <w:r w:rsidRPr="00564198">
        <w:rPr>
          <w:rFonts w:ascii="Calibri" w:hAnsi="Calibri" w:cs="Calibri"/>
        </w:rPr>
        <w:t>) test are completed.</w:t>
      </w:r>
    </w:p>
    <w:p w14:paraId="2DCB3F26" w14:textId="77777777" w:rsidR="004055EA" w:rsidRPr="00564198" w:rsidRDefault="004055EA" w:rsidP="00564198">
      <w:pPr>
        <w:pStyle w:val="NoSpacing"/>
        <w:numPr>
          <w:ilvl w:val="0"/>
          <w:numId w:val="42"/>
        </w:numPr>
        <w:jc w:val="both"/>
        <w:rPr>
          <w:rFonts w:ascii="Calibri" w:hAnsi="Calibri" w:cs="Calibri"/>
        </w:rPr>
      </w:pPr>
      <w:r w:rsidRPr="00564198">
        <w:rPr>
          <w:rFonts w:ascii="Calibri" w:hAnsi="Calibri" w:cs="Calibri"/>
        </w:rPr>
        <w:t>Tested Salesforce, web services &amp; XML response using the Soap UI, postman &amp; fiddler tools.</w:t>
      </w:r>
    </w:p>
    <w:p w14:paraId="69426FB1" w14:textId="77777777" w:rsidR="004055EA" w:rsidRPr="00564198" w:rsidRDefault="004055EA" w:rsidP="00564198">
      <w:pPr>
        <w:pStyle w:val="NoSpacing"/>
        <w:numPr>
          <w:ilvl w:val="0"/>
          <w:numId w:val="42"/>
        </w:numPr>
        <w:jc w:val="both"/>
        <w:rPr>
          <w:rFonts w:ascii="Calibri" w:hAnsi="Calibri" w:cs="Calibri"/>
        </w:rPr>
      </w:pPr>
      <w:r w:rsidRPr="00564198">
        <w:rPr>
          <w:rFonts w:ascii="Calibri" w:hAnsi="Calibri" w:cs="Calibri"/>
        </w:rPr>
        <w:t>Tested data migration application for security, data protection during transfer and ETL testing.</w:t>
      </w:r>
    </w:p>
    <w:p w14:paraId="34C3BFCE" w14:textId="77777777" w:rsidR="004055EA" w:rsidRPr="00564198" w:rsidRDefault="004055EA" w:rsidP="00564198">
      <w:pPr>
        <w:pStyle w:val="NoSpacing"/>
        <w:numPr>
          <w:ilvl w:val="0"/>
          <w:numId w:val="42"/>
        </w:numPr>
        <w:jc w:val="both"/>
        <w:rPr>
          <w:rFonts w:ascii="Calibri" w:hAnsi="Calibri" w:cs="Calibri"/>
        </w:rPr>
      </w:pPr>
      <w:r w:rsidRPr="00564198">
        <w:rPr>
          <w:rFonts w:ascii="Calibri" w:hAnsi="Calibri" w:cs="Calibri"/>
        </w:rPr>
        <w:t>Wrote the Test cases in JAMA, maintained &amp; updated the documents in the SharePoint.</w:t>
      </w:r>
    </w:p>
    <w:p w14:paraId="54A207E5" w14:textId="77777777" w:rsidR="004055EA" w:rsidRPr="00564198" w:rsidRDefault="004055EA" w:rsidP="00564198">
      <w:pPr>
        <w:pStyle w:val="NoSpacing"/>
        <w:numPr>
          <w:ilvl w:val="0"/>
          <w:numId w:val="42"/>
        </w:numPr>
        <w:jc w:val="both"/>
        <w:rPr>
          <w:rFonts w:ascii="Calibri" w:hAnsi="Calibri" w:cs="Calibri"/>
        </w:rPr>
      </w:pPr>
      <w:r w:rsidRPr="00564198">
        <w:rPr>
          <w:rFonts w:ascii="Calibri" w:hAnsi="Calibri" w:cs="Calibri"/>
        </w:rPr>
        <w:t>Executed SQL Quarries for Oracle &amp; SQL DBs using PL SQL developer &amp; toad tool.</w:t>
      </w:r>
    </w:p>
    <w:p w14:paraId="6715AFA9" w14:textId="77777777" w:rsidR="004055EA" w:rsidRPr="00564198" w:rsidRDefault="004055EA" w:rsidP="00564198">
      <w:pPr>
        <w:pStyle w:val="NoSpacing"/>
        <w:numPr>
          <w:ilvl w:val="0"/>
          <w:numId w:val="42"/>
        </w:numPr>
        <w:jc w:val="both"/>
        <w:rPr>
          <w:rFonts w:ascii="Calibri" w:hAnsi="Calibri" w:cs="Calibri"/>
        </w:rPr>
      </w:pPr>
      <w:r w:rsidRPr="00564198">
        <w:rPr>
          <w:rFonts w:ascii="Calibri" w:hAnsi="Calibri" w:cs="Calibri"/>
        </w:rPr>
        <w:t>Analyzed database inputs and outputs with UNIX/Linux command.</w:t>
      </w:r>
    </w:p>
    <w:p w14:paraId="4600CD92" w14:textId="77777777" w:rsidR="004055EA" w:rsidRPr="00564198" w:rsidRDefault="004055EA" w:rsidP="00564198">
      <w:pPr>
        <w:pStyle w:val="NoSpacing"/>
        <w:numPr>
          <w:ilvl w:val="0"/>
          <w:numId w:val="42"/>
        </w:numPr>
        <w:jc w:val="both"/>
        <w:rPr>
          <w:rFonts w:ascii="Calibri" w:hAnsi="Calibri" w:cs="Calibri"/>
        </w:rPr>
      </w:pPr>
      <w:r w:rsidRPr="00564198">
        <w:rPr>
          <w:rFonts w:ascii="Calibri" w:hAnsi="Calibri" w:cs="Calibri"/>
        </w:rPr>
        <w:t>Assisted in setting up environments (web/DB severs) for cloud, functional and UAT testing.</w:t>
      </w:r>
    </w:p>
    <w:p w14:paraId="27DB3873" w14:textId="470C722D" w:rsidR="004055EA" w:rsidRPr="00564198" w:rsidRDefault="004055EA" w:rsidP="00564198">
      <w:pPr>
        <w:pStyle w:val="NoSpacing"/>
        <w:numPr>
          <w:ilvl w:val="0"/>
          <w:numId w:val="42"/>
        </w:numPr>
        <w:jc w:val="both"/>
        <w:rPr>
          <w:rFonts w:ascii="Calibri" w:hAnsi="Calibri" w:cs="Calibri"/>
        </w:rPr>
      </w:pPr>
      <w:r w:rsidRPr="00564198">
        <w:rPr>
          <w:rFonts w:ascii="Calibri" w:hAnsi="Calibri" w:cs="Calibri"/>
        </w:rPr>
        <w:t xml:space="preserve">Tested the application on multiple browser (IE, chrome, </w:t>
      </w:r>
      <w:r w:rsidR="00564198" w:rsidRPr="00564198">
        <w:rPr>
          <w:rFonts w:ascii="Calibri" w:hAnsi="Calibri" w:cs="Calibri"/>
        </w:rPr>
        <w:t>Firefox</w:t>
      </w:r>
      <w:r w:rsidRPr="00564198">
        <w:rPr>
          <w:rFonts w:ascii="Calibri" w:hAnsi="Calibri" w:cs="Calibri"/>
        </w:rPr>
        <w:t>, opera) and on different mobiles (iOS, android, blackberry, windows).</w:t>
      </w:r>
    </w:p>
    <w:p w14:paraId="06FF0E78" w14:textId="56A484E5" w:rsidR="00CE705A" w:rsidRPr="00564198" w:rsidRDefault="00CE705A" w:rsidP="00564198">
      <w:pPr>
        <w:pStyle w:val="NoSpacing"/>
        <w:jc w:val="both"/>
        <w:rPr>
          <w:rFonts w:ascii="Calibri" w:hAnsi="Calibri" w:cs="Calibri"/>
          <w:b/>
          <w:bCs/>
        </w:rPr>
      </w:pPr>
      <w:r w:rsidRPr="00564198">
        <w:rPr>
          <w:rFonts w:ascii="Calibri" w:hAnsi="Calibri" w:cs="Calibri"/>
          <w:b/>
          <w:bCs/>
        </w:rPr>
        <w:tab/>
      </w:r>
      <w:r w:rsidRPr="00564198">
        <w:rPr>
          <w:rFonts w:ascii="Calibri" w:hAnsi="Calibri" w:cs="Calibri"/>
          <w:b/>
          <w:bCs/>
        </w:rPr>
        <w:tab/>
      </w:r>
    </w:p>
    <w:p w14:paraId="7E6D31CD" w14:textId="5B2EF608" w:rsidR="00B234BA" w:rsidRPr="00564198" w:rsidRDefault="00B234BA" w:rsidP="00564198">
      <w:pPr>
        <w:pStyle w:val="NoSpacing"/>
        <w:tabs>
          <w:tab w:val="left" w:pos="4080"/>
        </w:tabs>
        <w:jc w:val="both"/>
        <w:rPr>
          <w:rFonts w:ascii="Calibri" w:hAnsi="Calibri" w:cs="Calibri"/>
          <w:b/>
          <w:bCs/>
        </w:rPr>
      </w:pPr>
      <w:r w:rsidRPr="00564198">
        <w:rPr>
          <w:rFonts w:ascii="Calibri" w:hAnsi="Calibri" w:cs="Calibri"/>
          <w:b/>
          <w:bCs/>
        </w:rPr>
        <w:t>Quality Project Leader / Scrum Master</w:t>
      </w:r>
      <w:r w:rsidRPr="00564198">
        <w:rPr>
          <w:rFonts w:ascii="Calibri" w:hAnsi="Calibri" w:cs="Calibri"/>
          <w:b/>
          <w:bCs/>
        </w:rPr>
        <w:tab/>
        <w:t xml:space="preserve"> </w:t>
      </w:r>
      <w:r w:rsidRPr="00564198">
        <w:rPr>
          <w:rFonts w:ascii="Calibri" w:hAnsi="Calibri" w:cs="Calibri"/>
          <w:b/>
          <w:bCs/>
        </w:rPr>
        <w:tab/>
      </w:r>
      <w:r w:rsidRPr="00564198">
        <w:rPr>
          <w:rFonts w:ascii="Calibri" w:hAnsi="Calibri" w:cs="Calibri"/>
          <w:b/>
          <w:bCs/>
        </w:rPr>
        <w:tab/>
      </w:r>
      <w:r w:rsidRPr="00564198">
        <w:rPr>
          <w:rFonts w:ascii="Calibri" w:hAnsi="Calibri" w:cs="Calibri"/>
          <w:b/>
          <w:bCs/>
        </w:rPr>
        <w:tab/>
      </w:r>
      <w:r w:rsidRPr="00564198">
        <w:rPr>
          <w:rFonts w:ascii="Calibri" w:hAnsi="Calibri" w:cs="Calibri"/>
          <w:b/>
          <w:bCs/>
        </w:rPr>
        <w:tab/>
      </w:r>
      <w:r w:rsidRPr="00564198">
        <w:rPr>
          <w:rFonts w:ascii="Calibri" w:hAnsi="Calibri" w:cs="Calibri"/>
          <w:b/>
          <w:bCs/>
        </w:rPr>
        <w:tab/>
        <w:t xml:space="preserve">             </w:t>
      </w:r>
      <w:r w:rsidRPr="00564198">
        <w:rPr>
          <w:rFonts w:ascii="Calibri" w:hAnsi="Calibri" w:cs="Calibri"/>
          <w:b/>
          <w:bCs/>
        </w:rPr>
        <w:t>Nov. 2010 – Aug. 2016</w:t>
      </w:r>
    </w:p>
    <w:p w14:paraId="3E1C792A" w14:textId="7553C03B" w:rsidR="00B234BA" w:rsidRPr="00564198" w:rsidRDefault="00B234BA" w:rsidP="00564198">
      <w:pPr>
        <w:pStyle w:val="NoSpacing"/>
        <w:jc w:val="both"/>
        <w:rPr>
          <w:rFonts w:ascii="Calibri" w:hAnsi="Calibri" w:cs="Calibri"/>
          <w:b/>
          <w:bCs/>
        </w:rPr>
      </w:pPr>
      <w:r w:rsidRPr="00564198">
        <w:rPr>
          <w:rFonts w:ascii="Calibri" w:hAnsi="Calibri" w:cs="Calibri"/>
          <w:b/>
          <w:bCs/>
        </w:rPr>
        <w:lastRenderedPageBreak/>
        <w:t xml:space="preserve">Emaratech-formerly Datel, Dubai, UAE        </w:t>
      </w:r>
      <w:r w:rsidRPr="00564198">
        <w:rPr>
          <w:rFonts w:ascii="Calibri" w:hAnsi="Calibri" w:cs="Calibri"/>
          <w:b/>
          <w:bCs/>
        </w:rPr>
        <w:tab/>
        <w:t xml:space="preserve">          </w:t>
      </w:r>
      <w:r w:rsidRPr="00564198">
        <w:rPr>
          <w:rFonts w:ascii="Calibri" w:hAnsi="Calibri" w:cs="Calibri"/>
          <w:b/>
          <w:bCs/>
        </w:rPr>
        <w:tab/>
        <w:t xml:space="preserve">       </w:t>
      </w:r>
    </w:p>
    <w:p w14:paraId="6763697B" w14:textId="77777777" w:rsidR="00CE705A" w:rsidRPr="00564198" w:rsidRDefault="00CE705A" w:rsidP="00564198">
      <w:pPr>
        <w:pStyle w:val="NoSpacing"/>
        <w:jc w:val="both"/>
        <w:rPr>
          <w:rFonts w:ascii="Calibri" w:hAnsi="Calibri" w:cs="Calibri"/>
        </w:rPr>
      </w:pPr>
    </w:p>
    <w:p w14:paraId="75F8346F" w14:textId="7BC69136" w:rsidR="00B03984" w:rsidRPr="00564198" w:rsidRDefault="00B03984" w:rsidP="00564198">
      <w:pPr>
        <w:pStyle w:val="NoSpacing"/>
        <w:jc w:val="both"/>
        <w:rPr>
          <w:rFonts w:ascii="Calibri" w:hAnsi="Calibri" w:cs="Calibri"/>
          <w:b/>
          <w:bCs/>
        </w:rPr>
      </w:pPr>
      <w:r w:rsidRPr="00564198">
        <w:rPr>
          <w:rFonts w:ascii="Calibri" w:hAnsi="Calibri" w:cs="Calibri"/>
          <w:b/>
          <w:bCs/>
        </w:rPr>
        <w:t>Responsibilities:</w:t>
      </w:r>
    </w:p>
    <w:p w14:paraId="4E008866" w14:textId="77777777" w:rsidR="00B03984" w:rsidRPr="00564198" w:rsidRDefault="00B03984" w:rsidP="00564198">
      <w:pPr>
        <w:pStyle w:val="NoSpacing"/>
        <w:numPr>
          <w:ilvl w:val="0"/>
          <w:numId w:val="43"/>
        </w:numPr>
        <w:jc w:val="both"/>
        <w:rPr>
          <w:rFonts w:ascii="Calibri" w:hAnsi="Calibri" w:cs="Calibri"/>
        </w:rPr>
      </w:pPr>
      <w:r w:rsidRPr="00564198">
        <w:rPr>
          <w:rFonts w:ascii="Calibri" w:hAnsi="Calibri" w:cs="Calibri"/>
        </w:rPr>
        <w:t>Managed Quality Management Process orientation and training, Configuration management and quality audits to assure the process &amp; product integrity.</w:t>
      </w:r>
    </w:p>
    <w:p w14:paraId="057D977C" w14:textId="77777777" w:rsidR="00B03984" w:rsidRPr="00564198" w:rsidRDefault="00B03984" w:rsidP="00564198">
      <w:pPr>
        <w:pStyle w:val="NoSpacing"/>
        <w:numPr>
          <w:ilvl w:val="0"/>
          <w:numId w:val="43"/>
        </w:numPr>
        <w:jc w:val="both"/>
        <w:rPr>
          <w:rFonts w:ascii="Calibri" w:hAnsi="Calibri" w:cs="Calibri"/>
        </w:rPr>
      </w:pPr>
      <w:r w:rsidRPr="00564198">
        <w:rPr>
          <w:rFonts w:ascii="Calibri" w:hAnsi="Calibri" w:cs="Calibri"/>
        </w:rPr>
        <w:t>Defined the appropriate quality standards &amp; process methodologies for the project.</w:t>
      </w:r>
    </w:p>
    <w:p w14:paraId="3E292F23" w14:textId="77777777" w:rsidR="00B03984" w:rsidRPr="00564198" w:rsidRDefault="00B03984" w:rsidP="00564198">
      <w:pPr>
        <w:pStyle w:val="NoSpacing"/>
        <w:numPr>
          <w:ilvl w:val="0"/>
          <w:numId w:val="43"/>
        </w:numPr>
        <w:jc w:val="both"/>
        <w:rPr>
          <w:rFonts w:ascii="Calibri" w:hAnsi="Calibri" w:cs="Calibri"/>
        </w:rPr>
      </w:pPr>
      <w:r w:rsidRPr="00564198">
        <w:rPr>
          <w:rFonts w:ascii="Calibri" w:hAnsi="Calibri" w:cs="Calibri"/>
        </w:rPr>
        <w:t>Monitored the quality of IT projects, quality assurance activity, implementations of Service Level Agreements (SLA) across of IT projects Life Cycles to ensure that they meet the highest IT Quality Standards &amp; Procedures such as CMMI, ISO9001 and Six Sigma.</w:t>
      </w:r>
    </w:p>
    <w:p w14:paraId="4D02294E" w14:textId="77777777" w:rsidR="00B03984" w:rsidRPr="00564198" w:rsidRDefault="00B03984" w:rsidP="00564198">
      <w:pPr>
        <w:pStyle w:val="NoSpacing"/>
        <w:numPr>
          <w:ilvl w:val="0"/>
          <w:numId w:val="43"/>
        </w:numPr>
        <w:jc w:val="both"/>
        <w:rPr>
          <w:rFonts w:ascii="Calibri" w:hAnsi="Calibri" w:cs="Calibri"/>
        </w:rPr>
      </w:pPr>
      <w:r w:rsidRPr="00564198">
        <w:rPr>
          <w:rFonts w:ascii="Calibri" w:hAnsi="Calibri" w:cs="Calibri"/>
        </w:rPr>
        <w:t>Executed Agile Development with working knowledge in Scrum, Kanban, Iterative &amp; Incremental models, V Model and continuous improvement practices.</w:t>
      </w:r>
    </w:p>
    <w:p w14:paraId="66F77C23" w14:textId="77777777" w:rsidR="00B03984" w:rsidRPr="00564198" w:rsidRDefault="00B03984" w:rsidP="00564198">
      <w:pPr>
        <w:pStyle w:val="NoSpacing"/>
        <w:numPr>
          <w:ilvl w:val="0"/>
          <w:numId w:val="43"/>
        </w:numPr>
        <w:jc w:val="both"/>
        <w:rPr>
          <w:rFonts w:ascii="Calibri" w:hAnsi="Calibri" w:cs="Calibri"/>
        </w:rPr>
      </w:pPr>
      <w:r w:rsidRPr="00564198">
        <w:rPr>
          <w:rFonts w:ascii="Calibri" w:hAnsi="Calibri" w:cs="Calibri"/>
        </w:rPr>
        <w:t>Managed health care operations and resolved issues with claims and customer service.</w:t>
      </w:r>
    </w:p>
    <w:p w14:paraId="3F622CA5" w14:textId="77777777" w:rsidR="00B03984" w:rsidRPr="00564198" w:rsidRDefault="00B03984" w:rsidP="00564198">
      <w:pPr>
        <w:pStyle w:val="NoSpacing"/>
        <w:numPr>
          <w:ilvl w:val="0"/>
          <w:numId w:val="43"/>
        </w:numPr>
        <w:jc w:val="both"/>
        <w:rPr>
          <w:rFonts w:ascii="Calibri" w:hAnsi="Calibri" w:cs="Calibri"/>
        </w:rPr>
      </w:pPr>
      <w:r w:rsidRPr="00564198">
        <w:rPr>
          <w:rFonts w:ascii="Calibri" w:hAnsi="Calibri" w:cs="Calibri"/>
        </w:rPr>
        <w:t>Followed up with financial department &amp; make sure the reconciliation process is done properly. Analyzed &amp; audited the financial reports against business strategy.</w:t>
      </w:r>
    </w:p>
    <w:p w14:paraId="34579F4B" w14:textId="77777777" w:rsidR="00B03984" w:rsidRPr="00564198" w:rsidRDefault="00B03984" w:rsidP="00564198">
      <w:pPr>
        <w:pStyle w:val="NoSpacing"/>
        <w:numPr>
          <w:ilvl w:val="0"/>
          <w:numId w:val="43"/>
        </w:numPr>
        <w:jc w:val="both"/>
        <w:rPr>
          <w:rFonts w:ascii="Calibri" w:hAnsi="Calibri" w:cs="Calibri"/>
        </w:rPr>
      </w:pPr>
      <w:r w:rsidRPr="00564198">
        <w:rPr>
          <w:rFonts w:ascii="Calibri" w:hAnsi="Calibri" w:cs="Calibri"/>
        </w:rPr>
        <w:t>Maintained the UNIX/Linux / Database server using bash at test environments, update /developed the scripts using (Python, Perl, ruby, or shell script) and analyzed the logs.</w:t>
      </w:r>
    </w:p>
    <w:p w14:paraId="2086C28F" w14:textId="77777777" w:rsidR="00B03984" w:rsidRPr="00564198" w:rsidRDefault="00B03984" w:rsidP="00564198">
      <w:pPr>
        <w:pStyle w:val="NoSpacing"/>
        <w:numPr>
          <w:ilvl w:val="0"/>
          <w:numId w:val="43"/>
        </w:numPr>
        <w:jc w:val="both"/>
        <w:rPr>
          <w:rFonts w:ascii="Calibri" w:hAnsi="Calibri" w:cs="Calibri"/>
        </w:rPr>
      </w:pPr>
      <w:r w:rsidRPr="00564198">
        <w:rPr>
          <w:rFonts w:ascii="Calibri" w:hAnsi="Calibri" w:cs="Calibri"/>
        </w:rPr>
        <w:t>Conducted the UAT with client and followed up with all stakeholders and applied processes to get approval over requirements.</w:t>
      </w:r>
    </w:p>
    <w:p w14:paraId="6CE2B845" w14:textId="77777777" w:rsidR="00B03984" w:rsidRPr="00564198" w:rsidRDefault="00B03984" w:rsidP="00564198">
      <w:pPr>
        <w:pStyle w:val="NoSpacing"/>
        <w:numPr>
          <w:ilvl w:val="0"/>
          <w:numId w:val="43"/>
        </w:numPr>
        <w:jc w:val="both"/>
        <w:rPr>
          <w:rFonts w:ascii="Calibri" w:hAnsi="Calibri" w:cs="Calibri"/>
        </w:rPr>
      </w:pPr>
      <w:r w:rsidRPr="00564198">
        <w:rPr>
          <w:rFonts w:ascii="Calibri" w:hAnsi="Calibri" w:cs="Calibri"/>
        </w:rPr>
        <w:t>Performed Automated Regression Test Scripting for Web apps using QTP/UFT &amp; selenium.</w:t>
      </w:r>
    </w:p>
    <w:p w14:paraId="50C4247A" w14:textId="77777777" w:rsidR="00B03984" w:rsidRPr="00564198" w:rsidRDefault="00B03984" w:rsidP="00564198">
      <w:pPr>
        <w:pStyle w:val="NoSpacing"/>
        <w:numPr>
          <w:ilvl w:val="0"/>
          <w:numId w:val="43"/>
        </w:numPr>
        <w:jc w:val="both"/>
        <w:rPr>
          <w:rFonts w:ascii="Calibri" w:hAnsi="Calibri" w:cs="Calibri"/>
        </w:rPr>
      </w:pPr>
      <w:r w:rsidRPr="00564198">
        <w:rPr>
          <w:rFonts w:ascii="Calibri" w:hAnsi="Calibri" w:cs="Calibri"/>
        </w:rPr>
        <w:t>Analyzed the server infrastructure/ network and applied Performance Testing on Web/Desktop Applications using HP LoadRunner, RPT and JMeter tools.</w:t>
      </w:r>
    </w:p>
    <w:p w14:paraId="0FB84E70" w14:textId="77777777" w:rsidR="00B03984" w:rsidRPr="00564198" w:rsidRDefault="00B03984" w:rsidP="00564198">
      <w:pPr>
        <w:pStyle w:val="NoSpacing"/>
        <w:numPr>
          <w:ilvl w:val="0"/>
          <w:numId w:val="43"/>
        </w:numPr>
        <w:jc w:val="both"/>
        <w:rPr>
          <w:rFonts w:ascii="Calibri" w:hAnsi="Calibri" w:cs="Calibri"/>
        </w:rPr>
      </w:pPr>
      <w:r w:rsidRPr="00564198">
        <w:rPr>
          <w:rFonts w:ascii="Calibri" w:hAnsi="Calibri" w:cs="Calibri"/>
        </w:rPr>
        <w:t>Performed manual testing of the mobiles (iOS, android, blackberry, windows).</w:t>
      </w:r>
    </w:p>
    <w:p w14:paraId="2CA5EAAB" w14:textId="77777777" w:rsidR="00B03984" w:rsidRPr="00564198" w:rsidRDefault="00B03984" w:rsidP="00564198">
      <w:pPr>
        <w:pStyle w:val="NoSpacing"/>
        <w:numPr>
          <w:ilvl w:val="0"/>
          <w:numId w:val="43"/>
        </w:numPr>
        <w:jc w:val="both"/>
        <w:rPr>
          <w:rFonts w:ascii="Calibri" w:hAnsi="Calibri" w:cs="Calibri"/>
        </w:rPr>
      </w:pPr>
      <w:r w:rsidRPr="00564198">
        <w:rPr>
          <w:rFonts w:ascii="Calibri" w:hAnsi="Calibri" w:cs="Calibri"/>
        </w:rPr>
        <w:t>Worked &amp; tested with ETL using Toad &amp; PLSQL tool to compare data between databases and confirmed the quality of ETL data loading.</w:t>
      </w:r>
    </w:p>
    <w:p w14:paraId="53E0E684" w14:textId="77777777" w:rsidR="00B03984" w:rsidRPr="00564198" w:rsidRDefault="00B03984" w:rsidP="00564198">
      <w:pPr>
        <w:pStyle w:val="NoSpacing"/>
        <w:jc w:val="both"/>
        <w:rPr>
          <w:rFonts w:ascii="Calibri" w:hAnsi="Calibri" w:cs="Calibri"/>
        </w:rPr>
      </w:pPr>
    </w:p>
    <w:p w14:paraId="52673583" w14:textId="0687D8CB" w:rsidR="004C08F6" w:rsidRPr="00564198" w:rsidRDefault="004C08F6" w:rsidP="00564198">
      <w:pPr>
        <w:pStyle w:val="NoSpacing"/>
        <w:jc w:val="both"/>
        <w:rPr>
          <w:rFonts w:ascii="Calibri" w:hAnsi="Calibri" w:cs="Calibri"/>
          <w:b/>
          <w:bCs/>
        </w:rPr>
      </w:pPr>
      <w:r w:rsidRPr="00564198">
        <w:rPr>
          <w:rFonts w:ascii="Calibri" w:hAnsi="Calibri" w:cs="Calibri"/>
          <w:b/>
          <w:bCs/>
        </w:rPr>
        <w:t>Test Engineer / Senior Quality Analyst</w:t>
      </w:r>
      <w:r w:rsidRPr="00564198">
        <w:rPr>
          <w:rFonts w:ascii="Calibri" w:hAnsi="Calibri" w:cs="Calibri"/>
          <w:b/>
          <w:bCs/>
        </w:rPr>
        <w:t xml:space="preserve"> </w:t>
      </w:r>
      <w:r w:rsidRPr="00564198">
        <w:rPr>
          <w:rFonts w:ascii="Calibri" w:hAnsi="Calibri" w:cs="Calibri"/>
          <w:b/>
          <w:bCs/>
        </w:rPr>
        <w:tab/>
      </w:r>
      <w:r w:rsidRPr="00564198">
        <w:rPr>
          <w:rFonts w:ascii="Calibri" w:hAnsi="Calibri" w:cs="Calibri"/>
          <w:b/>
          <w:bCs/>
        </w:rPr>
        <w:tab/>
      </w:r>
      <w:r w:rsidRPr="00564198">
        <w:rPr>
          <w:rFonts w:ascii="Calibri" w:hAnsi="Calibri" w:cs="Calibri"/>
          <w:b/>
          <w:bCs/>
        </w:rPr>
        <w:tab/>
      </w:r>
      <w:r w:rsidRPr="00564198">
        <w:rPr>
          <w:rFonts w:ascii="Calibri" w:hAnsi="Calibri" w:cs="Calibri"/>
          <w:b/>
          <w:bCs/>
        </w:rPr>
        <w:tab/>
      </w:r>
      <w:r w:rsidRPr="00564198">
        <w:rPr>
          <w:rFonts w:ascii="Calibri" w:hAnsi="Calibri" w:cs="Calibri"/>
          <w:b/>
          <w:bCs/>
        </w:rPr>
        <w:tab/>
      </w:r>
      <w:r w:rsidRPr="00564198">
        <w:rPr>
          <w:rFonts w:ascii="Calibri" w:hAnsi="Calibri" w:cs="Calibri"/>
          <w:b/>
          <w:bCs/>
        </w:rPr>
        <w:tab/>
      </w:r>
      <w:r w:rsidRPr="00564198">
        <w:rPr>
          <w:rFonts w:ascii="Calibri" w:hAnsi="Calibri" w:cs="Calibri"/>
          <w:b/>
          <w:bCs/>
        </w:rPr>
        <w:tab/>
      </w:r>
      <w:r w:rsidRPr="00564198">
        <w:rPr>
          <w:rFonts w:ascii="Calibri" w:hAnsi="Calibri" w:cs="Calibri"/>
          <w:b/>
          <w:bCs/>
        </w:rPr>
        <w:t xml:space="preserve">Dec. 2006 - Nov. 2010  </w:t>
      </w:r>
    </w:p>
    <w:p w14:paraId="5C7CB130" w14:textId="57296F70" w:rsidR="004C08F6" w:rsidRPr="00564198" w:rsidRDefault="004C08F6" w:rsidP="00564198">
      <w:pPr>
        <w:pStyle w:val="NoSpacing"/>
        <w:jc w:val="both"/>
        <w:rPr>
          <w:rFonts w:ascii="Calibri" w:hAnsi="Calibri" w:cs="Calibri"/>
          <w:b/>
          <w:bCs/>
        </w:rPr>
      </w:pPr>
      <w:r w:rsidRPr="00564198">
        <w:rPr>
          <w:rFonts w:ascii="Calibri" w:hAnsi="Calibri" w:cs="Calibri"/>
          <w:b/>
          <w:bCs/>
        </w:rPr>
        <w:t xml:space="preserve">Datel Empowering System fz, Dubai, UAE                                       </w:t>
      </w:r>
    </w:p>
    <w:p w14:paraId="36A66D08" w14:textId="77777777" w:rsidR="004C08F6" w:rsidRPr="00564198" w:rsidRDefault="004C08F6" w:rsidP="00564198">
      <w:pPr>
        <w:pStyle w:val="NoSpacing"/>
        <w:jc w:val="both"/>
        <w:rPr>
          <w:rFonts w:ascii="Calibri" w:hAnsi="Calibri" w:cs="Calibri"/>
        </w:rPr>
      </w:pPr>
    </w:p>
    <w:p w14:paraId="29B1A9A5" w14:textId="77777777" w:rsidR="004C08F6" w:rsidRPr="00564198" w:rsidRDefault="004C08F6" w:rsidP="00564198">
      <w:pPr>
        <w:pStyle w:val="NoSpacing"/>
        <w:jc w:val="both"/>
        <w:rPr>
          <w:rFonts w:ascii="Calibri" w:hAnsi="Calibri" w:cs="Calibri"/>
          <w:b/>
          <w:bCs/>
        </w:rPr>
      </w:pPr>
      <w:r w:rsidRPr="00564198">
        <w:rPr>
          <w:rFonts w:ascii="Calibri" w:hAnsi="Calibri" w:cs="Calibri"/>
          <w:b/>
          <w:bCs/>
        </w:rPr>
        <w:t>Roles &amp; Responsibilities:</w:t>
      </w:r>
    </w:p>
    <w:p w14:paraId="1FC5DB56" w14:textId="77777777" w:rsidR="004C08F6" w:rsidRPr="00564198" w:rsidRDefault="004C08F6" w:rsidP="00564198">
      <w:pPr>
        <w:pStyle w:val="NoSpacing"/>
        <w:numPr>
          <w:ilvl w:val="0"/>
          <w:numId w:val="44"/>
        </w:numPr>
        <w:jc w:val="both"/>
        <w:rPr>
          <w:rFonts w:ascii="Calibri" w:hAnsi="Calibri" w:cs="Calibri"/>
        </w:rPr>
      </w:pPr>
      <w:r w:rsidRPr="00564198">
        <w:rPr>
          <w:rFonts w:ascii="Calibri" w:hAnsi="Calibri" w:cs="Calibri"/>
        </w:rPr>
        <w:t>Carried out Process Implementation, Process evaluation and Process Improvement and adherence to software product standards through process monitoring and audits.</w:t>
      </w:r>
    </w:p>
    <w:p w14:paraId="047C3528" w14:textId="77777777" w:rsidR="004C08F6" w:rsidRPr="00564198" w:rsidRDefault="004C08F6" w:rsidP="00564198">
      <w:pPr>
        <w:pStyle w:val="NoSpacing"/>
        <w:numPr>
          <w:ilvl w:val="0"/>
          <w:numId w:val="44"/>
        </w:numPr>
        <w:jc w:val="both"/>
        <w:rPr>
          <w:rFonts w:ascii="Calibri" w:hAnsi="Calibri" w:cs="Calibri"/>
        </w:rPr>
      </w:pPr>
      <w:r w:rsidRPr="00564198">
        <w:rPr>
          <w:rFonts w:ascii="Calibri" w:hAnsi="Calibri" w:cs="Calibri"/>
        </w:rPr>
        <w:t>Prepared Test Plan, Test strategy &amp; test cases for the project.</w:t>
      </w:r>
    </w:p>
    <w:p w14:paraId="2C0FFAE0" w14:textId="77777777" w:rsidR="004C08F6" w:rsidRPr="00564198" w:rsidRDefault="004C08F6" w:rsidP="00564198">
      <w:pPr>
        <w:pStyle w:val="NoSpacing"/>
        <w:numPr>
          <w:ilvl w:val="0"/>
          <w:numId w:val="44"/>
        </w:numPr>
        <w:jc w:val="both"/>
        <w:rPr>
          <w:rFonts w:ascii="Calibri" w:hAnsi="Calibri" w:cs="Calibri"/>
        </w:rPr>
      </w:pPr>
      <w:r w:rsidRPr="00564198">
        <w:rPr>
          <w:rFonts w:ascii="Calibri" w:hAnsi="Calibri" w:cs="Calibri"/>
        </w:rPr>
        <w:t>Update developed automation script in .NET technology using IBM Rational Performance Test.</w:t>
      </w:r>
    </w:p>
    <w:p w14:paraId="7C1837D1" w14:textId="77777777" w:rsidR="004C08F6" w:rsidRPr="00564198" w:rsidRDefault="004C08F6" w:rsidP="00564198">
      <w:pPr>
        <w:pStyle w:val="NoSpacing"/>
        <w:numPr>
          <w:ilvl w:val="0"/>
          <w:numId w:val="44"/>
        </w:numPr>
        <w:jc w:val="both"/>
        <w:rPr>
          <w:rFonts w:ascii="Calibri" w:hAnsi="Calibri" w:cs="Calibri"/>
        </w:rPr>
      </w:pPr>
      <w:r w:rsidRPr="00564198">
        <w:rPr>
          <w:rFonts w:ascii="Calibri" w:hAnsi="Calibri" w:cs="Calibri"/>
        </w:rPr>
        <w:t>Performed functional, system, integration, regression, UAT, unit testing on Web/application software, reported defects and make sure the readiness for production release.</w:t>
      </w:r>
    </w:p>
    <w:p w14:paraId="482241F7" w14:textId="77777777" w:rsidR="004C08F6" w:rsidRPr="00564198" w:rsidRDefault="004C08F6" w:rsidP="00564198">
      <w:pPr>
        <w:pStyle w:val="NoSpacing"/>
        <w:numPr>
          <w:ilvl w:val="0"/>
          <w:numId w:val="44"/>
        </w:numPr>
        <w:jc w:val="both"/>
        <w:rPr>
          <w:rFonts w:ascii="Calibri" w:hAnsi="Calibri" w:cs="Calibri"/>
        </w:rPr>
      </w:pPr>
      <w:r w:rsidRPr="00564198">
        <w:rPr>
          <w:rFonts w:ascii="Calibri" w:hAnsi="Calibri" w:cs="Calibri"/>
        </w:rPr>
        <w:t>Created scripts using IBM Rational Performance Test or LoadRunner for performance testing.</w:t>
      </w:r>
    </w:p>
    <w:p w14:paraId="65497014" w14:textId="77777777" w:rsidR="004C08F6" w:rsidRPr="00564198" w:rsidRDefault="004C08F6" w:rsidP="00564198">
      <w:pPr>
        <w:pStyle w:val="NoSpacing"/>
        <w:jc w:val="both"/>
        <w:rPr>
          <w:rFonts w:ascii="Calibri" w:hAnsi="Calibri" w:cs="Calibri"/>
        </w:rPr>
      </w:pPr>
    </w:p>
    <w:p w14:paraId="4D5D96D1" w14:textId="4B1E9797" w:rsidR="004C08F6" w:rsidRPr="00564198" w:rsidRDefault="004C08F6" w:rsidP="00564198">
      <w:pPr>
        <w:pStyle w:val="NoSpacing"/>
        <w:jc w:val="both"/>
        <w:rPr>
          <w:rFonts w:ascii="Calibri" w:hAnsi="Calibri" w:cs="Calibri"/>
          <w:b/>
          <w:bCs/>
        </w:rPr>
      </w:pPr>
      <w:r w:rsidRPr="00564198">
        <w:rPr>
          <w:rFonts w:ascii="Calibri" w:hAnsi="Calibri" w:cs="Calibri"/>
          <w:b/>
          <w:bCs/>
        </w:rPr>
        <w:t>Developer (.NET)</w:t>
      </w:r>
      <w:r w:rsidRPr="00564198">
        <w:rPr>
          <w:rFonts w:ascii="Calibri" w:hAnsi="Calibri" w:cs="Calibri"/>
          <w:b/>
          <w:bCs/>
        </w:rPr>
        <w:t xml:space="preserve"> </w:t>
      </w:r>
      <w:r w:rsidRPr="00564198">
        <w:rPr>
          <w:rFonts w:ascii="Calibri" w:hAnsi="Calibri" w:cs="Calibri"/>
          <w:b/>
          <w:bCs/>
        </w:rPr>
        <w:tab/>
      </w:r>
      <w:r w:rsidRPr="00564198">
        <w:rPr>
          <w:rFonts w:ascii="Calibri" w:hAnsi="Calibri" w:cs="Calibri"/>
          <w:b/>
          <w:bCs/>
        </w:rPr>
        <w:tab/>
      </w:r>
      <w:r w:rsidRPr="00564198">
        <w:rPr>
          <w:rFonts w:ascii="Calibri" w:hAnsi="Calibri" w:cs="Calibri"/>
          <w:b/>
          <w:bCs/>
        </w:rPr>
        <w:tab/>
      </w:r>
      <w:r w:rsidRPr="00564198">
        <w:rPr>
          <w:rFonts w:ascii="Calibri" w:hAnsi="Calibri" w:cs="Calibri"/>
          <w:b/>
          <w:bCs/>
        </w:rPr>
        <w:tab/>
      </w:r>
      <w:r w:rsidRPr="00564198">
        <w:rPr>
          <w:rFonts w:ascii="Calibri" w:hAnsi="Calibri" w:cs="Calibri"/>
          <w:b/>
          <w:bCs/>
        </w:rPr>
        <w:tab/>
      </w:r>
      <w:r w:rsidRPr="00564198">
        <w:rPr>
          <w:rFonts w:ascii="Calibri" w:hAnsi="Calibri" w:cs="Calibri"/>
          <w:b/>
          <w:bCs/>
        </w:rPr>
        <w:tab/>
      </w:r>
      <w:r w:rsidRPr="00564198">
        <w:rPr>
          <w:rFonts w:ascii="Calibri" w:hAnsi="Calibri" w:cs="Calibri"/>
          <w:b/>
          <w:bCs/>
        </w:rPr>
        <w:tab/>
      </w:r>
      <w:r w:rsidRPr="00564198">
        <w:rPr>
          <w:rFonts w:ascii="Calibri" w:hAnsi="Calibri" w:cs="Calibri"/>
          <w:b/>
          <w:bCs/>
        </w:rPr>
        <w:tab/>
      </w:r>
      <w:r w:rsidRPr="00564198">
        <w:rPr>
          <w:rFonts w:ascii="Calibri" w:hAnsi="Calibri" w:cs="Calibri"/>
          <w:b/>
          <w:bCs/>
        </w:rPr>
        <w:tab/>
        <w:t xml:space="preserve"> </w:t>
      </w:r>
      <w:r w:rsidRPr="00564198">
        <w:rPr>
          <w:rFonts w:ascii="Calibri" w:hAnsi="Calibri" w:cs="Calibri"/>
          <w:b/>
          <w:bCs/>
        </w:rPr>
        <w:t>Oct. 2004 - Dec. 2006</w:t>
      </w:r>
    </w:p>
    <w:p w14:paraId="1A6FAAD1" w14:textId="2618014B" w:rsidR="004C08F6" w:rsidRPr="00564198" w:rsidRDefault="004C08F6" w:rsidP="00564198">
      <w:pPr>
        <w:pStyle w:val="NoSpacing"/>
        <w:jc w:val="both"/>
        <w:rPr>
          <w:rFonts w:ascii="Calibri" w:hAnsi="Calibri" w:cs="Calibri"/>
          <w:b/>
          <w:bCs/>
        </w:rPr>
      </w:pPr>
      <w:r w:rsidRPr="00564198">
        <w:rPr>
          <w:rFonts w:ascii="Calibri" w:hAnsi="Calibri" w:cs="Calibri"/>
          <w:b/>
          <w:bCs/>
        </w:rPr>
        <w:t xml:space="preserve">Datel Empowering System fz, Dubai, UAE                                      </w:t>
      </w:r>
    </w:p>
    <w:p w14:paraId="48F8D410" w14:textId="77777777" w:rsidR="004C08F6" w:rsidRPr="00564198" w:rsidRDefault="004C08F6" w:rsidP="00564198">
      <w:pPr>
        <w:pStyle w:val="NoSpacing"/>
        <w:jc w:val="both"/>
        <w:rPr>
          <w:rFonts w:ascii="Calibri" w:hAnsi="Calibri" w:cs="Calibri"/>
          <w:b/>
          <w:bCs/>
        </w:rPr>
      </w:pPr>
    </w:p>
    <w:p w14:paraId="0CEC563D" w14:textId="77777777" w:rsidR="004C08F6" w:rsidRPr="00564198" w:rsidRDefault="004C08F6" w:rsidP="00564198">
      <w:pPr>
        <w:pStyle w:val="NoSpacing"/>
        <w:jc w:val="both"/>
        <w:rPr>
          <w:rFonts w:ascii="Calibri" w:hAnsi="Calibri" w:cs="Calibri"/>
          <w:b/>
          <w:bCs/>
        </w:rPr>
      </w:pPr>
      <w:r w:rsidRPr="00564198">
        <w:rPr>
          <w:rFonts w:ascii="Calibri" w:hAnsi="Calibri" w:cs="Calibri"/>
          <w:b/>
          <w:bCs/>
        </w:rPr>
        <w:t xml:space="preserve">Roles &amp; Responsibilities </w:t>
      </w:r>
    </w:p>
    <w:p w14:paraId="61B50F44" w14:textId="77777777" w:rsidR="004C08F6" w:rsidRPr="00564198" w:rsidRDefault="004C08F6" w:rsidP="00564198">
      <w:pPr>
        <w:pStyle w:val="NoSpacing"/>
        <w:numPr>
          <w:ilvl w:val="0"/>
          <w:numId w:val="45"/>
        </w:numPr>
        <w:jc w:val="both"/>
        <w:rPr>
          <w:rFonts w:ascii="Calibri" w:hAnsi="Calibri" w:cs="Calibri"/>
        </w:rPr>
      </w:pPr>
      <w:r w:rsidRPr="00564198">
        <w:rPr>
          <w:rFonts w:ascii="Calibri" w:hAnsi="Calibri" w:cs="Calibri"/>
        </w:rPr>
        <w:t xml:space="preserve">Responsible for development (Coding) for this module using an N-Tier approach. N-tier architecture includes Presentation Layer, Business Logic, Data Access Component and Data Layer (used .NET (ASP.NET / Oracle) (store procedure, functions). </w:t>
      </w:r>
    </w:p>
    <w:p w14:paraId="7A178AE0" w14:textId="77777777" w:rsidR="004C08F6" w:rsidRPr="00564198" w:rsidRDefault="004C08F6" w:rsidP="00564198">
      <w:pPr>
        <w:pStyle w:val="NoSpacing"/>
        <w:numPr>
          <w:ilvl w:val="0"/>
          <w:numId w:val="45"/>
        </w:numPr>
        <w:jc w:val="both"/>
        <w:rPr>
          <w:rFonts w:ascii="Calibri" w:hAnsi="Calibri" w:cs="Calibri"/>
        </w:rPr>
      </w:pPr>
      <w:r w:rsidRPr="00564198">
        <w:rPr>
          <w:rFonts w:ascii="Calibri" w:hAnsi="Calibri" w:cs="Calibri"/>
        </w:rPr>
        <w:t>Trained clients to use web-based applications.</w:t>
      </w:r>
    </w:p>
    <w:p w14:paraId="7437B825" w14:textId="77777777" w:rsidR="004C08F6" w:rsidRPr="00564198" w:rsidRDefault="004C08F6" w:rsidP="00564198">
      <w:pPr>
        <w:pStyle w:val="NoSpacing"/>
        <w:jc w:val="both"/>
        <w:rPr>
          <w:rFonts w:ascii="Calibri" w:hAnsi="Calibri" w:cs="Calibri"/>
        </w:rPr>
      </w:pPr>
    </w:p>
    <w:p w14:paraId="18A05E8D" w14:textId="55125CF4" w:rsidR="004C08F6" w:rsidRPr="00564198" w:rsidRDefault="004C08F6" w:rsidP="00564198">
      <w:pPr>
        <w:pStyle w:val="NoSpacing"/>
        <w:jc w:val="both"/>
        <w:rPr>
          <w:rFonts w:ascii="Calibri" w:hAnsi="Calibri" w:cs="Calibri"/>
          <w:b/>
          <w:bCs/>
        </w:rPr>
      </w:pPr>
      <w:r w:rsidRPr="00564198">
        <w:rPr>
          <w:rFonts w:ascii="Calibri" w:hAnsi="Calibri" w:cs="Calibri"/>
          <w:b/>
          <w:bCs/>
        </w:rPr>
        <w:t>Computer Engineering</w:t>
      </w:r>
      <w:r w:rsidRPr="00564198">
        <w:rPr>
          <w:rFonts w:ascii="Calibri" w:hAnsi="Calibri" w:cs="Calibri"/>
          <w:b/>
          <w:bCs/>
        </w:rPr>
        <w:tab/>
      </w:r>
      <w:r w:rsidRPr="00564198">
        <w:rPr>
          <w:rFonts w:ascii="Calibri" w:hAnsi="Calibri" w:cs="Calibri"/>
          <w:b/>
          <w:bCs/>
        </w:rPr>
        <w:tab/>
      </w:r>
      <w:r w:rsidRPr="00564198">
        <w:rPr>
          <w:rFonts w:ascii="Calibri" w:hAnsi="Calibri" w:cs="Calibri"/>
          <w:b/>
          <w:bCs/>
        </w:rPr>
        <w:tab/>
      </w:r>
      <w:r w:rsidRPr="00564198">
        <w:rPr>
          <w:rFonts w:ascii="Calibri" w:hAnsi="Calibri" w:cs="Calibri"/>
          <w:b/>
          <w:bCs/>
        </w:rPr>
        <w:tab/>
      </w:r>
      <w:r w:rsidRPr="00564198">
        <w:rPr>
          <w:rFonts w:ascii="Calibri" w:hAnsi="Calibri" w:cs="Calibri"/>
          <w:b/>
          <w:bCs/>
        </w:rPr>
        <w:tab/>
      </w:r>
      <w:r w:rsidRPr="00564198">
        <w:rPr>
          <w:rFonts w:ascii="Calibri" w:hAnsi="Calibri" w:cs="Calibri"/>
          <w:b/>
          <w:bCs/>
        </w:rPr>
        <w:tab/>
      </w:r>
      <w:r w:rsidRPr="00564198">
        <w:rPr>
          <w:rFonts w:ascii="Calibri" w:hAnsi="Calibri" w:cs="Calibri"/>
          <w:b/>
          <w:bCs/>
        </w:rPr>
        <w:tab/>
      </w:r>
      <w:r w:rsidRPr="00564198">
        <w:rPr>
          <w:rFonts w:ascii="Calibri" w:hAnsi="Calibri" w:cs="Calibri"/>
          <w:b/>
          <w:bCs/>
        </w:rPr>
        <w:tab/>
        <w:t xml:space="preserve">                </w:t>
      </w:r>
      <w:r w:rsidRPr="00564198">
        <w:rPr>
          <w:rFonts w:ascii="Calibri" w:hAnsi="Calibri" w:cs="Calibri"/>
          <w:b/>
          <w:bCs/>
        </w:rPr>
        <w:t>Jan. 2004 - Sep. 2004</w:t>
      </w:r>
    </w:p>
    <w:p w14:paraId="5B580B7B" w14:textId="34CAA2FC" w:rsidR="004C08F6" w:rsidRPr="00564198" w:rsidRDefault="004C08F6" w:rsidP="00564198">
      <w:pPr>
        <w:pStyle w:val="NoSpacing"/>
        <w:jc w:val="both"/>
        <w:rPr>
          <w:rFonts w:ascii="Calibri" w:hAnsi="Calibri" w:cs="Calibri"/>
          <w:b/>
          <w:bCs/>
        </w:rPr>
      </w:pPr>
      <w:r w:rsidRPr="00564198">
        <w:rPr>
          <w:rFonts w:ascii="Calibri" w:hAnsi="Calibri" w:cs="Calibri"/>
          <w:b/>
          <w:bCs/>
        </w:rPr>
        <w:t xml:space="preserve">Link Computer Corporation, Dubai, UAE                                         </w:t>
      </w:r>
    </w:p>
    <w:p w14:paraId="584B7DE9" w14:textId="77777777" w:rsidR="004C08F6" w:rsidRPr="00564198" w:rsidRDefault="004C08F6" w:rsidP="00564198">
      <w:pPr>
        <w:pStyle w:val="NoSpacing"/>
        <w:jc w:val="both"/>
        <w:rPr>
          <w:rFonts w:ascii="Calibri" w:hAnsi="Calibri" w:cs="Calibri"/>
          <w:b/>
          <w:bCs/>
        </w:rPr>
      </w:pPr>
    </w:p>
    <w:p w14:paraId="5BBD59BB" w14:textId="53A0BBA5" w:rsidR="004C08F6" w:rsidRPr="00564198" w:rsidRDefault="004C08F6" w:rsidP="00564198">
      <w:pPr>
        <w:pStyle w:val="NoSpacing"/>
        <w:jc w:val="both"/>
        <w:rPr>
          <w:rFonts w:ascii="Calibri" w:hAnsi="Calibri" w:cs="Calibri"/>
          <w:b/>
          <w:bCs/>
        </w:rPr>
      </w:pPr>
      <w:r w:rsidRPr="00564198">
        <w:rPr>
          <w:rFonts w:ascii="Calibri" w:hAnsi="Calibri" w:cs="Calibri"/>
          <w:b/>
          <w:bCs/>
        </w:rPr>
        <w:t>Roles &amp; Responsibilities:</w:t>
      </w:r>
    </w:p>
    <w:p w14:paraId="0A2831EE" w14:textId="77777777" w:rsidR="004C08F6" w:rsidRPr="00564198" w:rsidRDefault="004C08F6" w:rsidP="00564198">
      <w:pPr>
        <w:pStyle w:val="NoSpacing"/>
        <w:numPr>
          <w:ilvl w:val="0"/>
          <w:numId w:val="46"/>
        </w:numPr>
        <w:jc w:val="both"/>
        <w:rPr>
          <w:rFonts w:ascii="Calibri" w:hAnsi="Calibri" w:cs="Calibri"/>
        </w:rPr>
      </w:pPr>
      <w:r w:rsidRPr="00564198">
        <w:rPr>
          <w:rFonts w:ascii="Calibri" w:hAnsi="Calibri" w:cs="Calibri"/>
        </w:rPr>
        <w:t>Responsible for maintenance, building networks and assembling computers.</w:t>
      </w:r>
    </w:p>
    <w:p w14:paraId="43102684" w14:textId="77777777" w:rsidR="004C08F6" w:rsidRPr="00564198" w:rsidRDefault="004C08F6" w:rsidP="00564198">
      <w:pPr>
        <w:pStyle w:val="NoSpacing"/>
        <w:numPr>
          <w:ilvl w:val="0"/>
          <w:numId w:val="46"/>
        </w:numPr>
        <w:jc w:val="both"/>
        <w:rPr>
          <w:rFonts w:ascii="Calibri" w:hAnsi="Calibri" w:cs="Calibri"/>
        </w:rPr>
      </w:pPr>
      <w:r w:rsidRPr="00564198">
        <w:rPr>
          <w:rFonts w:ascii="Calibri" w:hAnsi="Calibri" w:cs="Calibri"/>
        </w:rPr>
        <w:t>Performed as a sales engineer.</w:t>
      </w:r>
    </w:p>
    <w:p w14:paraId="733EE24D" w14:textId="77777777" w:rsidR="00FE7530" w:rsidRPr="00564198" w:rsidRDefault="00FE7530" w:rsidP="00564198">
      <w:pPr>
        <w:pStyle w:val="Title"/>
        <w:pBdr>
          <w:bottom w:val="single" w:sz="12" w:space="1" w:color="auto"/>
        </w:pBdr>
        <w:jc w:val="both"/>
        <w:rPr>
          <w:rFonts w:ascii="Calibri" w:hAnsi="Calibri" w:cs="Calibri"/>
          <w:smallCaps w:val="0"/>
          <w:sz w:val="22"/>
          <w:szCs w:val="22"/>
        </w:rPr>
      </w:pPr>
    </w:p>
    <w:p w14:paraId="3ED21149" w14:textId="13CFE20F" w:rsidR="00532972" w:rsidRPr="00564198" w:rsidRDefault="00532972" w:rsidP="00564198">
      <w:pPr>
        <w:pStyle w:val="Title"/>
        <w:pBdr>
          <w:bottom w:val="single" w:sz="12" w:space="1" w:color="auto"/>
        </w:pBdr>
        <w:jc w:val="both"/>
        <w:rPr>
          <w:rFonts w:ascii="Calibri" w:hAnsi="Calibri" w:cs="Calibri"/>
          <w:caps/>
          <w:smallCaps w:val="0"/>
          <w:sz w:val="22"/>
          <w:szCs w:val="22"/>
        </w:rPr>
      </w:pPr>
      <w:r w:rsidRPr="00564198">
        <w:rPr>
          <w:rFonts w:ascii="Calibri" w:hAnsi="Calibri" w:cs="Calibri"/>
          <w:smallCaps w:val="0"/>
          <w:sz w:val="22"/>
          <w:szCs w:val="22"/>
        </w:rPr>
        <w:t>EDUCATION</w:t>
      </w:r>
      <w:r w:rsidR="00251678" w:rsidRPr="00564198">
        <w:rPr>
          <w:rFonts w:ascii="Calibri" w:hAnsi="Calibri" w:cs="Calibri"/>
          <w:smallCaps w:val="0"/>
          <w:sz w:val="22"/>
          <w:szCs w:val="22"/>
        </w:rPr>
        <w:t xml:space="preserve"> &amp; CERTIFICATIONS</w:t>
      </w:r>
      <w:r w:rsidRPr="00564198">
        <w:rPr>
          <w:rFonts w:ascii="Calibri" w:hAnsi="Calibri" w:cs="Calibri"/>
          <w:smallCaps w:val="0"/>
          <w:sz w:val="22"/>
          <w:szCs w:val="22"/>
        </w:rPr>
        <w:t>:</w:t>
      </w:r>
    </w:p>
    <w:p w14:paraId="05D9F8F8" w14:textId="77777777" w:rsidR="002C08E8" w:rsidRPr="00564198" w:rsidRDefault="002C08E8" w:rsidP="00564198">
      <w:pPr>
        <w:pStyle w:val="NoSpacing"/>
        <w:jc w:val="both"/>
        <w:rPr>
          <w:rFonts w:ascii="Calibri" w:hAnsi="Calibri" w:cs="Calibri"/>
        </w:rPr>
      </w:pPr>
    </w:p>
    <w:p w14:paraId="05F7D499" w14:textId="77777777" w:rsidR="00C84865" w:rsidRPr="003102E3" w:rsidRDefault="00C84865" w:rsidP="003102E3">
      <w:pPr>
        <w:pStyle w:val="NoSpacing"/>
        <w:numPr>
          <w:ilvl w:val="0"/>
          <w:numId w:val="48"/>
        </w:numPr>
      </w:pPr>
      <w:r w:rsidRPr="003102E3">
        <w:t>B.Sc. in Electrical &amp; Electronic Engineering (major: Telecommunication) with 3.60/4.0 Excellent Cumulative GPA, University of Sharjah, UAE – Jan 2004</w:t>
      </w:r>
    </w:p>
    <w:p w14:paraId="7199EF24" w14:textId="77777777" w:rsidR="00561698" w:rsidRPr="00564198" w:rsidRDefault="00561698" w:rsidP="00564198">
      <w:pPr>
        <w:pStyle w:val="NoSpacing"/>
        <w:numPr>
          <w:ilvl w:val="0"/>
          <w:numId w:val="37"/>
        </w:numPr>
        <w:jc w:val="both"/>
        <w:rPr>
          <w:rFonts w:ascii="Calibri" w:hAnsi="Calibri" w:cs="Calibri"/>
        </w:rPr>
      </w:pPr>
      <w:r w:rsidRPr="00564198">
        <w:rPr>
          <w:rFonts w:ascii="Calibri" w:hAnsi="Calibri" w:cs="Calibri"/>
        </w:rPr>
        <w:t>PMP Certified, 2013</w:t>
      </w:r>
    </w:p>
    <w:p w14:paraId="3978295F" w14:textId="77777777" w:rsidR="00561698" w:rsidRPr="00564198" w:rsidRDefault="00561698" w:rsidP="00564198">
      <w:pPr>
        <w:pStyle w:val="NoSpacing"/>
        <w:numPr>
          <w:ilvl w:val="0"/>
          <w:numId w:val="37"/>
        </w:numPr>
        <w:jc w:val="both"/>
        <w:rPr>
          <w:rFonts w:ascii="Calibri" w:hAnsi="Calibri" w:cs="Calibri"/>
        </w:rPr>
      </w:pPr>
      <w:r w:rsidRPr="00564198">
        <w:rPr>
          <w:rFonts w:ascii="Calibri" w:hAnsi="Calibri" w:cs="Calibri"/>
        </w:rPr>
        <w:t>Certified ScrumMaster offered by SCRUM ALLIANCE, 2016</w:t>
      </w:r>
    </w:p>
    <w:p w14:paraId="51D7ED90" w14:textId="77777777" w:rsidR="00561698" w:rsidRPr="00564198" w:rsidRDefault="00561698" w:rsidP="00564198">
      <w:pPr>
        <w:pStyle w:val="NoSpacing"/>
        <w:numPr>
          <w:ilvl w:val="0"/>
          <w:numId w:val="37"/>
        </w:numPr>
        <w:jc w:val="both"/>
        <w:rPr>
          <w:rFonts w:ascii="Calibri" w:hAnsi="Calibri" w:cs="Calibri"/>
        </w:rPr>
      </w:pPr>
      <w:r w:rsidRPr="00564198">
        <w:rPr>
          <w:rFonts w:ascii="Calibri" w:hAnsi="Calibri" w:cs="Calibri"/>
        </w:rPr>
        <w:t>ISTQB-BCS Foundation level certified, 2015</w:t>
      </w:r>
    </w:p>
    <w:p w14:paraId="63C19529" w14:textId="77777777" w:rsidR="00561698" w:rsidRPr="00564198" w:rsidRDefault="00561698" w:rsidP="00564198">
      <w:pPr>
        <w:pStyle w:val="NoSpacing"/>
        <w:numPr>
          <w:ilvl w:val="0"/>
          <w:numId w:val="37"/>
        </w:numPr>
        <w:jc w:val="both"/>
        <w:rPr>
          <w:rFonts w:ascii="Calibri" w:hAnsi="Calibri" w:cs="Calibri"/>
        </w:rPr>
      </w:pPr>
      <w:r w:rsidRPr="00564198">
        <w:rPr>
          <w:rFonts w:ascii="Calibri" w:hAnsi="Calibri" w:cs="Calibri"/>
        </w:rPr>
        <w:t>COBIT 4.1 Certified, 2010</w:t>
      </w:r>
    </w:p>
    <w:p w14:paraId="14843CA9" w14:textId="77777777" w:rsidR="00561698" w:rsidRPr="00564198" w:rsidRDefault="00561698" w:rsidP="00564198">
      <w:pPr>
        <w:pStyle w:val="NoSpacing"/>
        <w:numPr>
          <w:ilvl w:val="0"/>
          <w:numId w:val="37"/>
        </w:numPr>
        <w:jc w:val="both"/>
        <w:rPr>
          <w:rFonts w:ascii="Calibri" w:hAnsi="Calibri" w:cs="Calibri"/>
        </w:rPr>
      </w:pPr>
      <w:r w:rsidRPr="00564198">
        <w:rPr>
          <w:rFonts w:ascii="Calibri" w:hAnsi="Calibri" w:cs="Calibri"/>
        </w:rPr>
        <w:t>ITIL Foundation Certified, 2010</w:t>
      </w:r>
    </w:p>
    <w:p w14:paraId="638574B6" w14:textId="1CA8775C" w:rsidR="003D1332" w:rsidRPr="00564198" w:rsidRDefault="003D1332" w:rsidP="00564198">
      <w:pPr>
        <w:pStyle w:val="NoSpacing"/>
        <w:ind w:left="720"/>
        <w:jc w:val="both"/>
        <w:rPr>
          <w:rFonts w:ascii="Calibri" w:hAnsi="Calibri" w:cs="Calibri"/>
        </w:rPr>
      </w:pPr>
    </w:p>
    <w:sectPr w:rsidR="003D1332" w:rsidRPr="00564198" w:rsidSect="00A41370">
      <w:headerReference w:type="default" r:id="rId8"/>
      <w:footerReference w:type="default" r:id="rId9"/>
      <w:headerReference w:type="first" r:id="rId10"/>
      <w:type w:val="continuous"/>
      <w:pgSz w:w="12240" w:h="15840" w:code="1"/>
      <w:pgMar w:top="540" w:right="1152" w:bottom="720" w:left="1152" w:header="51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08F09ED" w14:textId="77777777" w:rsidR="00A41370" w:rsidRDefault="00A41370">
      <w:r>
        <w:separator/>
      </w:r>
    </w:p>
  </w:endnote>
  <w:endnote w:type="continuationSeparator" w:id="0">
    <w:p w14:paraId="4DA87EA6" w14:textId="77777777" w:rsidR="00A41370" w:rsidRDefault="00A413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Noto Sans Symbols">
    <w:altName w:val="Calibri"/>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Times New Roman Bold">
    <w:panose1 w:val="00000000000000000000"/>
    <w:charset w:val="00"/>
    <w:family w:val="roman"/>
    <w:notTrueType/>
    <w:pitch w:val="default"/>
  </w:font>
  <w:font w:name="ヒラギノ角ゴ Pro W3">
    <w:panose1 w:val="00000000000000000000"/>
    <w:charset w:val="80"/>
    <w:family w:val="roman"/>
    <w:notTrueType/>
    <w:pitch w:val="default"/>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F2776E" w14:textId="77777777" w:rsidR="00C56794" w:rsidRDefault="00C56794">
    <w:pPr>
      <w:pStyle w:val="Footer"/>
    </w:pPr>
  </w:p>
  <w:p w14:paraId="68466BA4" w14:textId="77777777" w:rsidR="00B360ED" w:rsidRDefault="00B360E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194B356" w14:textId="77777777" w:rsidR="00A41370" w:rsidRDefault="00A41370">
      <w:r>
        <w:separator/>
      </w:r>
    </w:p>
  </w:footnote>
  <w:footnote w:type="continuationSeparator" w:id="0">
    <w:p w14:paraId="3CE8770E" w14:textId="77777777" w:rsidR="00A41370" w:rsidRDefault="00A413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BA34E6" w14:textId="77777777" w:rsidR="00BA2960" w:rsidRDefault="00BA2960">
    <w:pPr>
      <w:pStyle w:val="Header"/>
    </w:pPr>
  </w:p>
  <w:p w14:paraId="55CC7D6F" w14:textId="77777777" w:rsidR="00BA2960" w:rsidRDefault="00BA29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57FB71" w14:textId="74431F2E" w:rsidR="00BF14B3" w:rsidRPr="00654952" w:rsidRDefault="00BF14B3" w:rsidP="009D2991">
    <w:pPr>
      <w:pStyle w:val="NoSpacing"/>
    </w:pPr>
    <w:r w:rsidRPr="00654952">
      <w:rPr>
        <w:b/>
        <w:bCs/>
      </w:rPr>
      <w:t>Candidate Location:</w:t>
    </w:r>
    <w:r w:rsidR="00EC3F6D" w:rsidRPr="00654952">
      <w:t xml:space="preserve"> </w:t>
    </w:r>
    <w:r w:rsidR="004839FB" w:rsidRPr="004839FB">
      <w:t>Herndon, VA</w:t>
    </w:r>
  </w:p>
  <w:p w14:paraId="2AE93543" w14:textId="55E528A5" w:rsidR="007255EB" w:rsidRDefault="00BF14B3" w:rsidP="00654952">
    <w:pPr>
      <w:pStyle w:val="NoSpacing"/>
    </w:pPr>
    <w:r w:rsidRPr="00654952">
      <w:rPr>
        <w:b/>
        <w:bCs/>
      </w:rPr>
      <w:t>Candidate E-mail ID:</w:t>
    </w:r>
    <w:r w:rsidRPr="00654952">
      <w:t xml:space="preserve"> </w:t>
    </w:r>
    <w:hyperlink r:id="rId1" w:history="1">
      <w:r w:rsidR="004839FB" w:rsidRPr="0006666F">
        <w:rPr>
          <w:rStyle w:val="Hyperlink"/>
        </w:rPr>
        <w:t>mohammad.f.afaneh@gmail.com</w:t>
      </w:r>
    </w:hyperlink>
    <w:r w:rsidR="004839FB">
      <w:t xml:space="preserve"> </w:t>
    </w:r>
  </w:p>
  <w:p w14:paraId="639D8B28" w14:textId="026BB11A" w:rsidR="00BF14B3" w:rsidRPr="00C403D6" w:rsidRDefault="00BF14B3" w:rsidP="00654952">
    <w:pPr>
      <w:pStyle w:val="NoSpacing"/>
    </w:pPr>
    <w:r w:rsidRPr="00654952">
      <w:rPr>
        <w:b/>
        <w:bCs/>
      </w:rPr>
      <w:t>Contact Number:</w:t>
    </w:r>
    <w:r w:rsidR="004C7072" w:rsidRPr="00654952">
      <w:t xml:space="preserve"> </w:t>
    </w:r>
    <w:r w:rsidR="00567117" w:rsidRPr="00567117">
      <w:t>703</w:t>
    </w:r>
    <w:r w:rsidR="00567117">
      <w:t>-</w:t>
    </w:r>
    <w:r w:rsidR="00567117" w:rsidRPr="00567117">
      <w:t>622-3484</w:t>
    </w:r>
  </w:p>
  <w:p w14:paraId="6360024A" w14:textId="77777777" w:rsidR="00AD5567" w:rsidRDefault="00AD5567" w:rsidP="00AD5567">
    <w:pPr>
      <w:pStyle w:val="Header"/>
      <w:rPr>
        <w:rFonts w:asciiTheme="minorHAnsi" w:hAnsiTheme="minorHAnsi" w:cstheme="minorHAnsi"/>
        <w:b/>
        <w:sz w:val="10"/>
        <w:szCs w:val="28"/>
      </w:rPr>
    </w:pPr>
  </w:p>
  <w:p w14:paraId="33822890" w14:textId="701C8CC1" w:rsidR="001D1725" w:rsidRDefault="004839FB" w:rsidP="005C26B1">
    <w:pPr>
      <w:pStyle w:val="Header"/>
      <w:jc w:val="center"/>
      <w:rPr>
        <w:rFonts w:asciiTheme="minorHAnsi" w:hAnsiTheme="minorHAnsi" w:cstheme="minorHAnsi"/>
        <w:b/>
        <w:sz w:val="28"/>
        <w:szCs w:val="28"/>
      </w:rPr>
    </w:pPr>
    <w:r w:rsidRPr="004839FB">
      <w:rPr>
        <w:rFonts w:asciiTheme="minorHAnsi" w:hAnsiTheme="minorHAnsi" w:cstheme="minorHAnsi"/>
        <w:b/>
        <w:sz w:val="28"/>
        <w:szCs w:val="28"/>
      </w:rPr>
      <w:t>Mohammad Afaneg</w:t>
    </w:r>
  </w:p>
  <w:p w14:paraId="23F2F05D" w14:textId="7098DDCE" w:rsidR="00654952" w:rsidRPr="007D675E" w:rsidRDefault="00654952" w:rsidP="005C26B1">
    <w:pPr>
      <w:pStyle w:val="Header"/>
      <w:jc w:val="center"/>
      <w:rPr>
        <w:sz w:val="11"/>
      </w:rPr>
    </w:pPr>
    <w:r>
      <w:rPr>
        <w:rFonts w:asciiTheme="minorHAnsi" w:hAnsiTheme="minorHAnsi" w:cstheme="minorHAnsi"/>
        <w:b/>
        <w:sz w:val="28"/>
        <w:szCs w:val="2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E"/>
    <w:multiLevelType w:val="singleLevel"/>
    <w:tmpl w:val="FFFFFFFF"/>
    <w:lvl w:ilvl="0">
      <w:numFmt w:val="decimal"/>
      <w:pStyle w:val="Achievement"/>
      <w:lvlText w:val="*"/>
      <w:lvlJc w:val="left"/>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4" w15:restartNumberingAfterBreak="0">
    <w:nsid w:val="00000005"/>
    <w:multiLevelType w:val="singleLevel"/>
    <w:tmpl w:val="00000005"/>
    <w:name w:val="WW8Num5"/>
    <w:lvl w:ilvl="0">
      <w:start w:val="1"/>
      <w:numFmt w:val="bullet"/>
      <w:lvlText w:val=""/>
      <w:lvlJc w:val="left"/>
      <w:pPr>
        <w:tabs>
          <w:tab w:val="num" w:pos="720"/>
        </w:tabs>
        <w:ind w:left="720" w:hanging="360"/>
      </w:pPr>
      <w:rPr>
        <w:rFonts w:ascii="Symbol" w:hAnsi="Symbol"/>
      </w:rPr>
    </w:lvl>
  </w:abstractNum>
  <w:abstractNum w:abstractNumId="5" w15:restartNumberingAfterBreak="0">
    <w:nsid w:val="00000006"/>
    <w:multiLevelType w:val="singleLevel"/>
    <w:tmpl w:val="00000006"/>
    <w:name w:val="WW8Num6"/>
    <w:lvl w:ilvl="0">
      <w:start w:val="1"/>
      <w:numFmt w:val="bullet"/>
      <w:lvlText w:val=""/>
      <w:lvlJc w:val="left"/>
      <w:pPr>
        <w:tabs>
          <w:tab w:val="num" w:pos="1080"/>
        </w:tabs>
        <w:ind w:left="1080" w:hanging="360"/>
      </w:pPr>
      <w:rPr>
        <w:rFonts w:ascii="Symbol" w:hAnsi="Symbol"/>
      </w:rPr>
    </w:lvl>
  </w:abstractNum>
  <w:abstractNum w:abstractNumId="6" w15:restartNumberingAfterBreak="0">
    <w:nsid w:val="00000008"/>
    <w:multiLevelType w:val="multilevel"/>
    <w:tmpl w:val="00000008"/>
    <w:name w:val="WW8Num7"/>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440"/>
        </w:tabs>
        <w:ind w:left="1440" w:hanging="360"/>
      </w:pPr>
      <w:rPr>
        <w:rFonts w:ascii="Symbol" w:hAnsi="Symbol"/>
      </w:rPr>
    </w:lvl>
    <w:lvl w:ilvl="2">
      <w:start w:val="1"/>
      <w:numFmt w:val="decimal"/>
      <w:lvlText w:val="%2.%3."/>
      <w:lvlJc w:val="left"/>
      <w:pPr>
        <w:tabs>
          <w:tab w:val="num" w:pos="2160"/>
        </w:tabs>
        <w:ind w:left="2160" w:hanging="360"/>
      </w:pPr>
      <w:rPr>
        <w:rFonts w:cs="Times New Roman"/>
      </w:rPr>
    </w:lvl>
    <w:lvl w:ilvl="3">
      <w:start w:val="1"/>
      <w:numFmt w:val="decimal"/>
      <w:lvlText w:val="%2.%3.%4."/>
      <w:lvlJc w:val="left"/>
      <w:pPr>
        <w:tabs>
          <w:tab w:val="num" w:pos="2880"/>
        </w:tabs>
        <w:ind w:left="2880" w:hanging="360"/>
      </w:pPr>
      <w:rPr>
        <w:rFonts w:cs="Times New Roman"/>
      </w:rPr>
    </w:lvl>
    <w:lvl w:ilvl="4">
      <w:start w:val="1"/>
      <w:numFmt w:val="decimal"/>
      <w:lvlText w:val="%2.%3.%4.%5."/>
      <w:lvlJc w:val="left"/>
      <w:pPr>
        <w:tabs>
          <w:tab w:val="num" w:pos="3600"/>
        </w:tabs>
        <w:ind w:left="3600" w:hanging="360"/>
      </w:pPr>
      <w:rPr>
        <w:rFonts w:cs="Times New Roman"/>
      </w:rPr>
    </w:lvl>
    <w:lvl w:ilvl="5">
      <w:start w:val="1"/>
      <w:numFmt w:val="decimal"/>
      <w:lvlText w:val="%2.%3.%4.%5.%6."/>
      <w:lvlJc w:val="left"/>
      <w:pPr>
        <w:tabs>
          <w:tab w:val="num" w:pos="4320"/>
        </w:tabs>
        <w:ind w:left="4320" w:hanging="360"/>
      </w:pPr>
      <w:rPr>
        <w:rFonts w:cs="Times New Roman"/>
      </w:rPr>
    </w:lvl>
    <w:lvl w:ilvl="6">
      <w:start w:val="1"/>
      <w:numFmt w:val="decimal"/>
      <w:lvlText w:val="%2.%3.%4.%5.%6.%7."/>
      <w:lvlJc w:val="left"/>
      <w:pPr>
        <w:tabs>
          <w:tab w:val="num" w:pos="5040"/>
        </w:tabs>
        <w:ind w:left="5040" w:hanging="360"/>
      </w:pPr>
      <w:rPr>
        <w:rFonts w:cs="Times New Roman"/>
      </w:rPr>
    </w:lvl>
    <w:lvl w:ilvl="7">
      <w:start w:val="1"/>
      <w:numFmt w:val="decimal"/>
      <w:lvlText w:val="%2.%3.%4.%5.%6.%7.%8."/>
      <w:lvlJc w:val="left"/>
      <w:pPr>
        <w:tabs>
          <w:tab w:val="num" w:pos="5760"/>
        </w:tabs>
        <w:ind w:left="5760" w:hanging="360"/>
      </w:pPr>
      <w:rPr>
        <w:rFonts w:cs="Times New Roman"/>
      </w:rPr>
    </w:lvl>
    <w:lvl w:ilvl="8">
      <w:start w:val="1"/>
      <w:numFmt w:val="decimal"/>
      <w:lvlText w:val="%2.%3.%4.%5.%6.%7.%8.%9."/>
      <w:lvlJc w:val="left"/>
      <w:pPr>
        <w:tabs>
          <w:tab w:val="num" w:pos="6480"/>
        </w:tabs>
        <w:ind w:left="6480" w:hanging="360"/>
      </w:pPr>
      <w:rPr>
        <w:rFonts w:cs="Times New Roman"/>
      </w:rPr>
    </w:lvl>
  </w:abstractNum>
  <w:abstractNum w:abstractNumId="7" w15:restartNumberingAfterBreak="0">
    <w:nsid w:val="00000009"/>
    <w:multiLevelType w:val="singleLevel"/>
    <w:tmpl w:val="D5F6B640"/>
    <w:name w:val="WW8Num21"/>
    <w:lvl w:ilvl="0">
      <w:start w:val="1"/>
      <w:numFmt w:val="bullet"/>
      <w:pStyle w:val="ListBullet"/>
      <w:lvlText w:val=""/>
      <w:lvlJc w:val="left"/>
      <w:pPr>
        <w:tabs>
          <w:tab w:val="num" w:pos="0"/>
        </w:tabs>
        <w:ind w:left="720" w:hanging="360"/>
      </w:pPr>
      <w:rPr>
        <w:rFonts w:ascii="Symbol" w:hAnsi="Symbol" w:cs="Symbol" w:hint="default"/>
        <w:color w:val="000000"/>
        <w:kern w:val="2"/>
        <w:sz w:val="22"/>
        <w:szCs w:val="22"/>
      </w:rPr>
    </w:lvl>
  </w:abstractNum>
  <w:abstractNum w:abstractNumId="8" w15:restartNumberingAfterBreak="0">
    <w:nsid w:val="0000000B"/>
    <w:multiLevelType w:val="singleLevel"/>
    <w:tmpl w:val="0000000B"/>
    <w:name w:val="WW8Num11"/>
    <w:lvl w:ilvl="0">
      <w:start w:val="1"/>
      <w:numFmt w:val="bullet"/>
      <w:lvlText w:val=""/>
      <w:lvlJc w:val="left"/>
      <w:pPr>
        <w:tabs>
          <w:tab w:val="num" w:pos="360"/>
        </w:tabs>
        <w:ind w:left="360" w:hanging="360"/>
      </w:pPr>
      <w:rPr>
        <w:rFonts w:ascii="Symbol" w:hAnsi="Symbol"/>
        <w:sz w:val="20"/>
      </w:rPr>
    </w:lvl>
  </w:abstractNum>
  <w:abstractNum w:abstractNumId="9" w15:restartNumberingAfterBreak="0">
    <w:nsid w:val="09CA3856"/>
    <w:multiLevelType w:val="hybridMultilevel"/>
    <w:tmpl w:val="F61C4BF2"/>
    <w:styleLink w:val="ImportedStyle57"/>
    <w:lvl w:ilvl="0" w:tplc="19FAD732">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337C800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38CFD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81C0D0A">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83CC92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6D62D3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E08452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370830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466E05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0" w15:restartNumberingAfterBreak="0">
    <w:nsid w:val="0BC4181E"/>
    <w:multiLevelType w:val="hybridMultilevel"/>
    <w:tmpl w:val="D14E29EC"/>
    <w:styleLink w:val="ImportedStyle39"/>
    <w:lvl w:ilvl="0" w:tplc="C05E87C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92AAC8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74F712">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30029AE">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D944F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708B3E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30ACC1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282A4D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605C0048">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1" w15:restartNumberingAfterBreak="0">
    <w:nsid w:val="0FC071A0"/>
    <w:multiLevelType w:val="hybridMultilevel"/>
    <w:tmpl w:val="9AA06158"/>
    <w:styleLink w:val="ImportedStyle40"/>
    <w:lvl w:ilvl="0" w:tplc="05087AA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B09E14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22763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5AAB22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77270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C7E660D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B2B05C">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4AC2634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F756320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2" w15:restartNumberingAfterBreak="0">
    <w:nsid w:val="12B6723A"/>
    <w:multiLevelType w:val="hybridMultilevel"/>
    <w:tmpl w:val="B726A0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2FB483F"/>
    <w:multiLevelType w:val="hybridMultilevel"/>
    <w:tmpl w:val="ACB085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334778B"/>
    <w:multiLevelType w:val="hybridMultilevel"/>
    <w:tmpl w:val="A9B048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7025586"/>
    <w:multiLevelType w:val="hybridMultilevel"/>
    <w:tmpl w:val="6DD86E3E"/>
    <w:styleLink w:val="ImportedStyle6"/>
    <w:lvl w:ilvl="0" w:tplc="AE60343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59C317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27AA22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966E9F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906E44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BE0FE6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E5067E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47462B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3702EB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15:restartNumberingAfterBreak="0">
    <w:nsid w:val="18760F29"/>
    <w:multiLevelType w:val="hybridMultilevel"/>
    <w:tmpl w:val="85DA6D58"/>
    <w:styleLink w:val="ImportedStyle47"/>
    <w:lvl w:ilvl="0" w:tplc="4140A7D6">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86C063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C587AA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5AA2630">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55C871F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16C865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F0E4496">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FD2D7A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A8CB8F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7" w15:restartNumberingAfterBreak="0">
    <w:nsid w:val="1C286EBA"/>
    <w:multiLevelType w:val="hybridMultilevel"/>
    <w:tmpl w:val="5C98C3C8"/>
    <w:styleLink w:val="ImportedStyle23"/>
    <w:lvl w:ilvl="0" w:tplc="8926150A">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1" w:tplc="5EE00B40">
      <w:start w:val="1"/>
      <w:numFmt w:val="bullet"/>
      <w:lvlText w:val="o"/>
      <w:lvlJc w:val="left"/>
      <w:pPr>
        <w:ind w:left="13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2" w:tplc="0C1870B0">
      <w:start w:val="1"/>
      <w:numFmt w:val="bullet"/>
      <w:lvlText w:val="▪"/>
      <w:lvlJc w:val="left"/>
      <w:pPr>
        <w:ind w:left="20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3" w:tplc="812274E4">
      <w:start w:val="1"/>
      <w:numFmt w:val="bullet"/>
      <w:lvlText w:val="•"/>
      <w:lvlJc w:val="left"/>
      <w:pPr>
        <w:ind w:left="27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4" w:tplc="F0E083C0">
      <w:start w:val="1"/>
      <w:numFmt w:val="bullet"/>
      <w:lvlText w:val="o"/>
      <w:lvlJc w:val="left"/>
      <w:pPr>
        <w:ind w:left="348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5" w:tplc="DFF2E71A">
      <w:start w:val="1"/>
      <w:numFmt w:val="bullet"/>
      <w:lvlText w:val="▪"/>
      <w:lvlJc w:val="left"/>
      <w:pPr>
        <w:ind w:left="420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6" w:tplc="6E761CEE">
      <w:start w:val="1"/>
      <w:numFmt w:val="bullet"/>
      <w:lvlText w:val="•"/>
      <w:lvlJc w:val="left"/>
      <w:pPr>
        <w:ind w:left="49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7" w:tplc="3FA030D0">
      <w:start w:val="1"/>
      <w:numFmt w:val="bullet"/>
      <w:lvlText w:val="o"/>
      <w:lvlJc w:val="left"/>
      <w:pPr>
        <w:ind w:left="56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8" w:tplc="1BD6580E">
      <w:start w:val="1"/>
      <w:numFmt w:val="bullet"/>
      <w:lvlText w:val="▪"/>
      <w:lvlJc w:val="left"/>
      <w:pPr>
        <w:ind w:left="63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abstractNum>
  <w:abstractNum w:abstractNumId="18" w15:restartNumberingAfterBreak="0">
    <w:nsid w:val="206F7844"/>
    <w:multiLevelType w:val="hybridMultilevel"/>
    <w:tmpl w:val="1276A2BE"/>
    <w:styleLink w:val="ImportedStyle17"/>
    <w:lvl w:ilvl="0" w:tplc="F2949FEC">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C6E915C">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2DCD02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C4C8CB28">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174BB4A">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A58ECE9E">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8A5C9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AA90FCA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9626C4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9" w15:restartNumberingAfterBreak="0">
    <w:nsid w:val="2204242E"/>
    <w:multiLevelType w:val="hybridMultilevel"/>
    <w:tmpl w:val="6422FE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3A51A0C"/>
    <w:multiLevelType w:val="hybridMultilevel"/>
    <w:tmpl w:val="08588C0A"/>
    <w:styleLink w:val="ImportedStyle12"/>
    <w:lvl w:ilvl="0" w:tplc="C188FCD2">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1A65B70">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B704F10">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D188EBE">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F32D076">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D36C833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70A05A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B3ECE4C">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CC3807F0">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1" w15:restartNumberingAfterBreak="0">
    <w:nsid w:val="24812205"/>
    <w:multiLevelType w:val="hybridMultilevel"/>
    <w:tmpl w:val="954AB57C"/>
    <w:styleLink w:val="ImportedStyle49"/>
    <w:lvl w:ilvl="0" w:tplc="DA3EF490">
      <w:start w:val="1"/>
      <w:numFmt w:val="bullet"/>
      <w:lvlText w:val="•"/>
      <w:lvlJc w:val="left"/>
      <w:pPr>
        <w:ind w:left="429" w:hanging="429"/>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1" w:tplc="CAE0938C">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2" w:tplc="D70C989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3" w:tplc="E632A00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4" w:tplc="139A7C8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5" w:tplc="174E80B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6" w:tplc="C79C5AB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7" w:tplc="2132E11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8" w:tplc="40BA864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2" w15:restartNumberingAfterBreak="0">
    <w:nsid w:val="26BD6C90"/>
    <w:multiLevelType w:val="hybridMultilevel"/>
    <w:tmpl w:val="1EEA6228"/>
    <w:styleLink w:val="ImportedStyle4"/>
    <w:lvl w:ilvl="0" w:tplc="0FB846B8">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530B634">
      <w:start w:val="1"/>
      <w:numFmt w:val="bullet"/>
      <w:lvlText w:val="o"/>
      <w:lvlJc w:val="left"/>
      <w:pPr>
        <w:ind w:left="104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AC239EC">
      <w:start w:val="1"/>
      <w:numFmt w:val="bullet"/>
      <w:lvlText w:val="▪"/>
      <w:lvlJc w:val="left"/>
      <w:pPr>
        <w:ind w:left="17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9CABC6">
      <w:start w:val="1"/>
      <w:numFmt w:val="bullet"/>
      <w:lvlText w:val="·"/>
      <w:lvlJc w:val="left"/>
      <w:pPr>
        <w:ind w:left="248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DE4A198">
      <w:start w:val="1"/>
      <w:numFmt w:val="bullet"/>
      <w:lvlText w:val="o"/>
      <w:lvlJc w:val="left"/>
      <w:pPr>
        <w:ind w:left="320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672B2CA">
      <w:start w:val="1"/>
      <w:numFmt w:val="bullet"/>
      <w:lvlText w:val="▪"/>
      <w:lvlJc w:val="left"/>
      <w:pPr>
        <w:ind w:left="392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EA804BC">
      <w:start w:val="1"/>
      <w:numFmt w:val="bullet"/>
      <w:lvlText w:val="·"/>
      <w:lvlJc w:val="left"/>
      <w:pPr>
        <w:ind w:left="464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CD81872">
      <w:start w:val="1"/>
      <w:numFmt w:val="bullet"/>
      <w:lvlText w:val="o"/>
      <w:lvlJc w:val="left"/>
      <w:pPr>
        <w:ind w:left="53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3CECCBE">
      <w:start w:val="1"/>
      <w:numFmt w:val="bullet"/>
      <w:lvlText w:val="▪"/>
      <w:lvlJc w:val="left"/>
      <w:pPr>
        <w:ind w:left="608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3" w15:restartNumberingAfterBreak="0">
    <w:nsid w:val="26BE6F38"/>
    <w:multiLevelType w:val="hybridMultilevel"/>
    <w:tmpl w:val="F16AFEF6"/>
    <w:styleLink w:val="ImportedStyle60"/>
    <w:lvl w:ilvl="0" w:tplc="EC6EC258">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549EB0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E90AE2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BB0768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C74C421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EDA45BC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5F2A3E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6E7E54C4">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B9E7B8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4" w15:restartNumberingAfterBreak="0">
    <w:nsid w:val="283827E5"/>
    <w:multiLevelType w:val="hybridMultilevel"/>
    <w:tmpl w:val="7780FA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BD36D04"/>
    <w:multiLevelType w:val="hybridMultilevel"/>
    <w:tmpl w:val="EB0828D2"/>
    <w:styleLink w:val="ImportedStyle19"/>
    <w:lvl w:ilvl="0" w:tplc="74EE4B50">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CC963366">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CE0534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A1F253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604A2E4">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7AA229D8">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90C430FC">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DD47EA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0BEC9C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6" w15:restartNumberingAfterBreak="0">
    <w:nsid w:val="303341C8"/>
    <w:multiLevelType w:val="hybridMultilevel"/>
    <w:tmpl w:val="BE843D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31C47B70"/>
    <w:multiLevelType w:val="hybridMultilevel"/>
    <w:tmpl w:val="8F4CF8F0"/>
    <w:styleLink w:val="ImportedStyle62"/>
    <w:lvl w:ilvl="0" w:tplc="DA9E8BAC">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E7683FA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F5E6112">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5518D60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B1AEE4F6">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2E9686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68664F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3BA13B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90E852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8" w15:restartNumberingAfterBreak="0">
    <w:nsid w:val="3250560D"/>
    <w:multiLevelType w:val="multilevel"/>
    <w:tmpl w:val="03E8504C"/>
    <w:lvl w:ilvl="0">
      <w:start w:val="1"/>
      <w:numFmt w:val="bullet"/>
      <w:pStyle w:val="ResumeBullet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34E31C5F"/>
    <w:multiLevelType w:val="hybridMultilevel"/>
    <w:tmpl w:val="6102EC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373B2264"/>
    <w:multiLevelType w:val="hybridMultilevel"/>
    <w:tmpl w:val="25C2CAD6"/>
    <w:styleLink w:val="ImportedStyle52"/>
    <w:lvl w:ilvl="0" w:tplc="2D50C076">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F704D5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3F00CF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FC76C4C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7154212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6630DD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1829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FA00E8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602735C">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1" w15:restartNumberingAfterBreak="0">
    <w:nsid w:val="399539C5"/>
    <w:multiLevelType w:val="hybridMultilevel"/>
    <w:tmpl w:val="E402B7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39954D23"/>
    <w:multiLevelType w:val="hybridMultilevel"/>
    <w:tmpl w:val="F4420D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40506D2B"/>
    <w:multiLevelType w:val="hybridMultilevel"/>
    <w:tmpl w:val="9508FA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41285AF3"/>
    <w:multiLevelType w:val="hybridMultilevel"/>
    <w:tmpl w:val="BBD2E8FE"/>
    <w:styleLink w:val="ImportedStyle46"/>
    <w:lvl w:ilvl="0" w:tplc="01F0AB64">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9FAB04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33EB19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8E6006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B3008B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B540E44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4E7E9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472A95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4FEBE1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5" w15:restartNumberingAfterBreak="0">
    <w:nsid w:val="457B3D08"/>
    <w:multiLevelType w:val="hybridMultilevel"/>
    <w:tmpl w:val="2AC2C482"/>
    <w:styleLink w:val="ImportedStyle5"/>
    <w:lvl w:ilvl="0" w:tplc="629C808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8604BA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3C0FBA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0D69DE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BEA0C2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DA8842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5C8B84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ED6264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5E4C49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6" w15:restartNumberingAfterBreak="0">
    <w:nsid w:val="46097C9C"/>
    <w:multiLevelType w:val="hybridMultilevel"/>
    <w:tmpl w:val="7CD6803A"/>
    <w:styleLink w:val="ImportedStyle20"/>
    <w:lvl w:ilvl="0" w:tplc="9F0AC3A8">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83C49892">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F6A4BE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4DE5BAA">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C9004A8">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01620D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C4C09A02">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98A822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8049446">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7" w15:restartNumberingAfterBreak="0">
    <w:nsid w:val="46875FF3"/>
    <w:multiLevelType w:val="hybridMultilevel"/>
    <w:tmpl w:val="7E24A0A4"/>
    <w:styleLink w:val="Bullets"/>
    <w:lvl w:ilvl="0" w:tplc="59D26970">
      <w:start w:val="1"/>
      <w:numFmt w:val="bullet"/>
      <w:lvlText w:val="•"/>
      <w:lvlJc w:val="left"/>
      <w:pPr>
        <w:ind w:left="166" w:hanging="166"/>
      </w:pPr>
      <w:rPr>
        <w:rFonts w:hAnsi="Arial Unicode MS"/>
        <w:caps w:val="0"/>
        <w:smallCaps w:val="0"/>
        <w:strike w:val="0"/>
        <w:dstrike w:val="0"/>
        <w:outline w:val="0"/>
        <w:emboss w:val="0"/>
        <w:imprint w:val="0"/>
        <w:spacing w:val="0"/>
        <w:w w:val="100"/>
        <w:kern w:val="0"/>
        <w:position w:val="0"/>
        <w:highlight w:val="none"/>
        <w:vertAlign w:val="baseline"/>
      </w:rPr>
    </w:lvl>
    <w:lvl w:ilvl="1" w:tplc="4A90FC2C">
      <w:start w:val="1"/>
      <w:numFmt w:val="bullet"/>
      <w:lvlText w:val="•"/>
      <w:lvlJc w:val="left"/>
      <w:pPr>
        <w:ind w:left="742" w:hanging="142"/>
      </w:pPr>
      <w:rPr>
        <w:rFonts w:hAnsi="Arial Unicode MS"/>
        <w:caps w:val="0"/>
        <w:smallCaps w:val="0"/>
        <w:strike w:val="0"/>
        <w:dstrike w:val="0"/>
        <w:outline w:val="0"/>
        <w:emboss w:val="0"/>
        <w:imprint w:val="0"/>
        <w:spacing w:val="0"/>
        <w:w w:val="100"/>
        <w:kern w:val="0"/>
        <w:position w:val="0"/>
        <w:highlight w:val="none"/>
        <w:vertAlign w:val="baseline"/>
      </w:rPr>
    </w:lvl>
    <w:lvl w:ilvl="2" w:tplc="D3340436">
      <w:start w:val="1"/>
      <w:numFmt w:val="bullet"/>
      <w:lvlText w:val="•"/>
      <w:lvlJc w:val="left"/>
      <w:pPr>
        <w:ind w:left="1342" w:hanging="142"/>
      </w:pPr>
      <w:rPr>
        <w:rFonts w:hAnsi="Arial Unicode MS"/>
        <w:caps w:val="0"/>
        <w:smallCaps w:val="0"/>
        <w:strike w:val="0"/>
        <w:dstrike w:val="0"/>
        <w:outline w:val="0"/>
        <w:emboss w:val="0"/>
        <w:imprint w:val="0"/>
        <w:spacing w:val="0"/>
        <w:w w:val="100"/>
        <w:kern w:val="0"/>
        <w:position w:val="0"/>
        <w:highlight w:val="none"/>
        <w:vertAlign w:val="baseline"/>
      </w:rPr>
    </w:lvl>
    <w:lvl w:ilvl="3" w:tplc="C6345792">
      <w:start w:val="1"/>
      <w:numFmt w:val="bullet"/>
      <w:lvlText w:val="•"/>
      <w:lvlJc w:val="left"/>
      <w:pPr>
        <w:ind w:left="1942" w:hanging="142"/>
      </w:pPr>
      <w:rPr>
        <w:rFonts w:hAnsi="Arial Unicode MS"/>
        <w:caps w:val="0"/>
        <w:smallCaps w:val="0"/>
        <w:strike w:val="0"/>
        <w:dstrike w:val="0"/>
        <w:outline w:val="0"/>
        <w:emboss w:val="0"/>
        <w:imprint w:val="0"/>
        <w:spacing w:val="0"/>
        <w:w w:val="100"/>
        <w:kern w:val="0"/>
        <w:position w:val="0"/>
        <w:highlight w:val="none"/>
        <w:vertAlign w:val="baseline"/>
      </w:rPr>
    </w:lvl>
    <w:lvl w:ilvl="4" w:tplc="E51296F6">
      <w:start w:val="1"/>
      <w:numFmt w:val="bullet"/>
      <w:lvlText w:val="•"/>
      <w:lvlJc w:val="left"/>
      <w:pPr>
        <w:ind w:left="2542" w:hanging="142"/>
      </w:pPr>
      <w:rPr>
        <w:rFonts w:hAnsi="Arial Unicode MS"/>
        <w:caps w:val="0"/>
        <w:smallCaps w:val="0"/>
        <w:strike w:val="0"/>
        <w:dstrike w:val="0"/>
        <w:outline w:val="0"/>
        <w:emboss w:val="0"/>
        <w:imprint w:val="0"/>
        <w:spacing w:val="0"/>
        <w:w w:val="100"/>
        <w:kern w:val="0"/>
        <w:position w:val="0"/>
        <w:highlight w:val="none"/>
        <w:vertAlign w:val="baseline"/>
      </w:rPr>
    </w:lvl>
    <w:lvl w:ilvl="5" w:tplc="06DC7B3A">
      <w:start w:val="1"/>
      <w:numFmt w:val="bullet"/>
      <w:lvlText w:val="•"/>
      <w:lvlJc w:val="left"/>
      <w:pPr>
        <w:ind w:left="3142" w:hanging="142"/>
      </w:pPr>
      <w:rPr>
        <w:rFonts w:hAnsi="Arial Unicode MS"/>
        <w:caps w:val="0"/>
        <w:smallCaps w:val="0"/>
        <w:strike w:val="0"/>
        <w:dstrike w:val="0"/>
        <w:outline w:val="0"/>
        <w:emboss w:val="0"/>
        <w:imprint w:val="0"/>
        <w:spacing w:val="0"/>
        <w:w w:val="100"/>
        <w:kern w:val="0"/>
        <w:position w:val="0"/>
        <w:highlight w:val="none"/>
        <w:vertAlign w:val="baseline"/>
      </w:rPr>
    </w:lvl>
    <w:lvl w:ilvl="6" w:tplc="EAF44B90">
      <w:start w:val="1"/>
      <w:numFmt w:val="bullet"/>
      <w:lvlText w:val="•"/>
      <w:lvlJc w:val="left"/>
      <w:pPr>
        <w:ind w:left="3742" w:hanging="142"/>
      </w:pPr>
      <w:rPr>
        <w:rFonts w:hAnsi="Arial Unicode MS"/>
        <w:caps w:val="0"/>
        <w:smallCaps w:val="0"/>
        <w:strike w:val="0"/>
        <w:dstrike w:val="0"/>
        <w:outline w:val="0"/>
        <w:emboss w:val="0"/>
        <w:imprint w:val="0"/>
        <w:spacing w:val="0"/>
        <w:w w:val="100"/>
        <w:kern w:val="0"/>
        <w:position w:val="0"/>
        <w:highlight w:val="none"/>
        <w:vertAlign w:val="baseline"/>
      </w:rPr>
    </w:lvl>
    <w:lvl w:ilvl="7" w:tplc="4FE68F80">
      <w:start w:val="1"/>
      <w:numFmt w:val="bullet"/>
      <w:lvlText w:val="•"/>
      <w:lvlJc w:val="left"/>
      <w:pPr>
        <w:ind w:left="4342" w:hanging="142"/>
      </w:pPr>
      <w:rPr>
        <w:rFonts w:hAnsi="Arial Unicode MS"/>
        <w:caps w:val="0"/>
        <w:smallCaps w:val="0"/>
        <w:strike w:val="0"/>
        <w:dstrike w:val="0"/>
        <w:outline w:val="0"/>
        <w:emboss w:val="0"/>
        <w:imprint w:val="0"/>
        <w:spacing w:val="0"/>
        <w:w w:val="100"/>
        <w:kern w:val="0"/>
        <w:position w:val="0"/>
        <w:highlight w:val="none"/>
        <w:vertAlign w:val="baseline"/>
      </w:rPr>
    </w:lvl>
    <w:lvl w:ilvl="8" w:tplc="AE3CA136">
      <w:start w:val="1"/>
      <w:numFmt w:val="bullet"/>
      <w:lvlText w:val="•"/>
      <w:lvlJc w:val="left"/>
      <w:pPr>
        <w:ind w:left="4942" w:hanging="14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8" w15:restartNumberingAfterBreak="0">
    <w:nsid w:val="4E8A560A"/>
    <w:multiLevelType w:val="hybridMultilevel"/>
    <w:tmpl w:val="013E06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51FF676A"/>
    <w:multiLevelType w:val="hybridMultilevel"/>
    <w:tmpl w:val="16786570"/>
    <w:styleLink w:val="ImportedStyle50"/>
    <w:lvl w:ilvl="0" w:tplc="E8D0364C">
      <w:start w:val="1"/>
      <w:numFmt w:val="bullet"/>
      <w:lvlText w:val="•"/>
      <w:lvlJc w:val="left"/>
      <w:pPr>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0A6CD9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ADD8A9B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6C638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0E98632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8E0656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7D89D9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795AD1B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0B7613C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0" w15:restartNumberingAfterBreak="0">
    <w:nsid w:val="5F4A63E7"/>
    <w:multiLevelType w:val="hybridMultilevel"/>
    <w:tmpl w:val="C5EECDAC"/>
    <w:styleLink w:val="ImportedStyle3"/>
    <w:lvl w:ilvl="0" w:tplc="EC40F93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EAC3A5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29E8A8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BCCBB1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EF470F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1EEA3C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DD4548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B9AE89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1563B6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1" w15:restartNumberingAfterBreak="0">
    <w:nsid w:val="5FE35D56"/>
    <w:multiLevelType w:val="hybridMultilevel"/>
    <w:tmpl w:val="D172944A"/>
    <w:styleLink w:val="ImportedStyle18"/>
    <w:lvl w:ilvl="0" w:tplc="49049E3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2DEAED4">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5B04E38">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A2639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87EE2D2">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5452384C">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223484D4">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3F308C42">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22E799A">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2" w15:restartNumberingAfterBreak="0">
    <w:nsid w:val="610D7068"/>
    <w:multiLevelType w:val="hybridMultilevel"/>
    <w:tmpl w:val="CDB637B0"/>
    <w:lvl w:ilvl="0" w:tplc="456A5DE8">
      <w:start w:val="1"/>
      <w:numFmt w:val="bullet"/>
      <w:pStyle w:val="NormalLinespacingExactly12pt"/>
      <w:lvlText w:val=""/>
      <w:lvlJc w:val="left"/>
      <w:pPr>
        <w:tabs>
          <w:tab w:val="num" w:pos="360"/>
        </w:tabs>
        <w:ind w:left="360" w:hanging="360"/>
      </w:pPr>
      <w:rPr>
        <w:rFonts w:ascii="Wingdings" w:hAnsi="Wingdings" w:hint="default"/>
      </w:rPr>
    </w:lvl>
    <w:lvl w:ilvl="1" w:tplc="04090001">
      <w:start w:val="1"/>
      <w:numFmt w:val="bullet"/>
      <w:lvlText w:val=""/>
      <w:lvlJc w:val="left"/>
      <w:pPr>
        <w:tabs>
          <w:tab w:val="num" w:pos="1080"/>
        </w:tabs>
        <w:ind w:left="1080" w:hanging="360"/>
      </w:pPr>
      <w:rPr>
        <w:rFonts w:ascii="Symbol" w:hAnsi="Symbol" w:hint="default"/>
      </w:rPr>
    </w:lvl>
    <w:lvl w:ilvl="2" w:tplc="637A93BA" w:tentative="1">
      <w:start w:val="1"/>
      <w:numFmt w:val="bullet"/>
      <w:lvlText w:val=""/>
      <w:lvlJc w:val="left"/>
      <w:pPr>
        <w:tabs>
          <w:tab w:val="num" w:pos="1800"/>
        </w:tabs>
        <w:ind w:left="1800" w:hanging="360"/>
      </w:pPr>
      <w:rPr>
        <w:rFonts w:ascii="Wingdings" w:hAnsi="Wingdings" w:hint="default"/>
      </w:rPr>
    </w:lvl>
    <w:lvl w:ilvl="3" w:tplc="E0025550" w:tentative="1">
      <w:start w:val="1"/>
      <w:numFmt w:val="bullet"/>
      <w:lvlText w:val=""/>
      <w:lvlJc w:val="left"/>
      <w:pPr>
        <w:tabs>
          <w:tab w:val="num" w:pos="2520"/>
        </w:tabs>
        <w:ind w:left="2520" w:hanging="360"/>
      </w:pPr>
      <w:rPr>
        <w:rFonts w:ascii="Symbol" w:hAnsi="Symbol" w:hint="default"/>
      </w:rPr>
    </w:lvl>
    <w:lvl w:ilvl="4" w:tplc="57D4B164" w:tentative="1">
      <w:start w:val="1"/>
      <w:numFmt w:val="bullet"/>
      <w:lvlText w:val="o"/>
      <w:lvlJc w:val="left"/>
      <w:pPr>
        <w:tabs>
          <w:tab w:val="num" w:pos="3240"/>
        </w:tabs>
        <w:ind w:left="3240" w:hanging="360"/>
      </w:pPr>
      <w:rPr>
        <w:rFonts w:ascii="Courier New" w:hAnsi="Courier New" w:cs="Courier New" w:hint="default"/>
      </w:rPr>
    </w:lvl>
    <w:lvl w:ilvl="5" w:tplc="FE4C4DBC" w:tentative="1">
      <w:start w:val="1"/>
      <w:numFmt w:val="bullet"/>
      <w:lvlText w:val=""/>
      <w:lvlJc w:val="left"/>
      <w:pPr>
        <w:tabs>
          <w:tab w:val="num" w:pos="3960"/>
        </w:tabs>
        <w:ind w:left="3960" w:hanging="360"/>
      </w:pPr>
      <w:rPr>
        <w:rFonts w:ascii="Wingdings" w:hAnsi="Wingdings" w:hint="default"/>
      </w:rPr>
    </w:lvl>
    <w:lvl w:ilvl="6" w:tplc="A4442D2C" w:tentative="1">
      <w:start w:val="1"/>
      <w:numFmt w:val="bullet"/>
      <w:lvlText w:val=""/>
      <w:lvlJc w:val="left"/>
      <w:pPr>
        <w:tabs>
          <w:tab w:val="num" w:pos="4680"/>
        </w:tabs>
        <w:ind w:left="4680" w:hanging="360"/>
      </w:pPr>
      <w:rPr>
        <w:rFonts w:ascii="Symbol" w:hAnsi="Symbol" w:hint="default"/>
      </w:rPr>
    </w:lvl>
    <w:lvl w:ilvl="7" w:tplc="7D1E5C30" w:tentative="1">
      <w:start w:val="1"/>
      <w:numFmt w:val="bullet"/>
      <w:lvlText w:val="o"/>
      <w:lvlJc w:val="left"/>
      <w:pPr>
        <w:tabs>
          <w:tab w:val="num" w:pos="5400"/>
        </w:tabs>
        <w:ind w:left="5400" w:hanging="360"/>
      </w:pPr>
      <w:rPr>
        <w:rFonts w:ascii="Courier New" w:hAnsi="Courier New" w:cs="Courier New" w:hint="default"/>
      </w:rPr>
    </w:lvl>
    <w:lvl w:ilvl="8" w:tplc="3788D114" w:tentative="1">
      <w:start w:val="1"/>
      <w:numFmt w:val="bullet"/>
      <w:lvlText w:val=""/>
      <w:lvlJc w:val="left"/>
      <w:pPr>
        <w:tabs>
          <w:tab w:val="num" w:pos="6120"/>
        </w:tabs>
        <w:ind w:left="6120" w:hanging="360"/>
      </w:pPr>
      <w:rPr>
        <w:rFonts w:ascii="Wingdings" w:hAnsi="Wingdings" w:hint="default"/>
      </w:rPr>
    </w:lvl>
  </w:abstractNum>
  <w:abstractNum w:abstractNumId="43" w15:restartNumberingAfterBreak="0">
    <w:nsid w:val="61484A08"/>
    <w:multiLevelType w:val="hybridMultilevel"/>
    <w:tmpl w:val="B15CA3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64DA3DD4"/>
    <w:multiLevelType w:val="hybridMultilevel"/>
    <w:tmpl w:val="4E4416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65497E8E"/>
    <w:multiLevelType w:val="hybridMultilevel"/>
    <w:tmpl w:val="DCB6D876"/>
    <w:styleLink w:val="ImportedStyle11"/>
    <w:lvl w:ilvl="0" w:tplc="DB782B8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16AF35E">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05142D4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04CA08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FB9A0230">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E5E1DB0">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44DE6610">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CAC510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53CD3B4">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6" w15:restartNumberingAfterBreak="0">
    <w:nsid w:val="654A21A6"/>
    <w:multiLevelType w:val="hybridMultilevel"/>
    <w:tmpl w:val="3D4E686C"/>
    <w:styleLink w:val="ImportedStyle65"/>
    <w:lvl w:ilvl="0" w:tplc="899E0E2A">
      <w:start w:val="1"/>
      <w:numFmt w:val="bullet"/>
      <w:lvlText w:val="•"/>
      <w:lvlJc w:val="left"/>
      <w:pPr>
        <w:tabs>
          <w:tab w:val="left" w:pos="720"/>
          <w:tab w:val="left" w:pos="810"/>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A08036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4C002A26">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6C465870">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3FCAC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9B2F9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31EBB8C">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C4262A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9A425498">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7" w15:restartNumberingAfterBreak="0">
    <w:nsid w:val="65757A75"/>
    <w:multiLevelType w:val="hybridMultilevel"/>
    <w:tmpl w:val="551C9794"/>
    <w:styleLink w:val="ImportedStyle45"/>
    <w:lvl w:ilvl="0" w:tplc="7C044210">
      <w:start w:val="1"/>
      <w:numFmt w:val="bullet"/>
      <w:lvlText w:val="•"/>
      <w:lvlJc w:val="left"/>
      <w:pPr>
        <w:tabs>
          <w:tab w:val="num" w:pos="429"/>
          <w:tab w:val="left" w:pos="753"/>
        </w:tabs>
        <w:ind w:left="462" w:hanging="462"/>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E32264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46674A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9A1CCE">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CA69E68">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983E1E7C">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D41CE32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11042C2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15A71D6">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8" w15:restartNumberingAfterBreak="0">
    <w:nsid w:val="69756C49"/>
    <w:multiLevelType w:val="hybridMultilevel"/>
    <w:tmpl w:val="F0CE90A0"/>
    <w:styleLink w:val="ImportedStyle1"/>
    <w:lvl w:ilvl="0" w:tplc="D5F8207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56460B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0E84E4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C00ED4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1820B6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D366DA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D2AAE3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4322CF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FFAD15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9" w15:restartNumberingAfterBreak="0">
    <w:nsid w:val="6D5779F5"/>
    <w:multiLevelType w:val="hybridMultilevel"/>
    <w:tmpl w:val="EE606F78"/>
    <w:styleLink w:val="ImportedStyle2"/>
    <w:lvl w:ilvl="0" w:tplc="E2E898C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8B61B0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7C6CA6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5BAA25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6EE247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CDE98B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EEA7B2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BA0217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59EB6F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0" w15:restartNumberingAfterBreak="0">
    <w:nsid w:val="6DEA0BEF"/>
    <w:multiLevelType w:val="hybridMultilevel"/>
    <w:tmpl w:val="0C74018E"/>
    <w:styleLink w:val="ImportedStyle7"/>
    <w:lvl w:ilvl="0" w:tplc="0C1AB36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70E0B2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F3E655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9FCD9F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B3C35B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C88D9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12A63E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F2E991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FEEC59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1" w15:restartNumberingAfterBreak="0">
    <w:nsid w:val="73BD7A36"/>
    <w:multiLevelType w:val="hybridMultilevel"/>
    <w:tmpl w:val="821607E6"/>
    <w:styleLink w:val="ImportedStyle71"/>
    <w:lvl w:ilvl="0" w:tplc="5934800A">
      <w:start w:val="1"/>
      <w:numFmt w:val="bullet"/>
      <w:lvlText w:val="•"/>
      <w:lvlJc w:val="left"/>
      <w:pPr>
        <w:ind w:left="720" w:hanging="500"/>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1" w:tplc="72C2E6FE">
      <w:start w:val="1"/>
      <w:numFmt w:val="bullet"/>
      <w:lvlText w:val="•"/>
      <w:lvlJc w:val="left"/>
      <w:pPr>
        <w:ind w:left="7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2" w:tplc="25A46756">
      <w:start w:val="1"/>
      <w:numFmt w:val="bullet"/>
      <w:lvlText w:val="•"/>
      <w:lvlJc w:val="left"/>
      <w:pPr>
        <w:ind w:left="9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3" w:tplc="CBBA3218">
      <w:start w:val="1"/>
      <w:numFmt w:val="bullet"/>
      <w:lvlText w:val="•"/>
      <w:lvlJc w:val="left"/>
      <w:pPr>
        <w:ind w:left="12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4" w:tplc="2FD441C6">
      <w:start w:val="1"/>
      <w:numFmt w:val="bullet"/>
      <w:lvlText w:val="•"/>
      <w:lvlJc w:val="left"/>
      <w:pPr>
        <w:ind w:left="143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5" w:tplc="D2DCC098">
      <w:start w:val="1"/>
      <w:numFmt w:val="bullet"/>
      <w:lvlText w:val="•"/>
      <w:lvlJc w:val="left"/>
      <w:pPr>
        <w:ind w:left="165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6" w:tplc="17801134">
      <w:start w:val="1"/>
      <w:numFmt w:val="bullet"/>
      <w:lvlText w:val="•"/>
      <w:lvlJc w:val="left"/>
      <w:pPr>
        <w:ind w:left="18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7" w:tplc="5372ABFC">
      <w:start w:val="1"/>
      <w:numFmt w:val="bullet"/>
      <w:lvlText w:val="•"/>
      <w:lvlJc w:val="left"/>
      <w:pPr>
        <w:ind w:left="20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8" w:tplc="8D849BB8">
      <w:start w:val="1"/>
      <w:numFmt w:val="bullet"/>
      <w:lvlText w:val="•"/>
      <w:lvlJc w:val="left"/>
      <w:pPr>
        <w:ind w:left="23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abstractNum>
  <w:abstractNum w:abstractNumId="52" w15:restartNumberingAfterBreak="0">
    <w:nsid w:val="77165BDD"/>
    <w:multiLevelType w:val="multilevel"/>
    <w:tmpl w:val="ED0EE318"/>
    <w:lvl w:ilvl="0">
      <w:start w:val="1"/>
      <w:numFmt w:val="bullet"/>
      <w:pStyle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3" w15:restartNumberingAfterBreak="0">
    <w:nsid w:val="780A66DF"/>
    <w:multiLevelType w:val="hybridMultilevel"/>
    <w:tmpl w:val="7D5E17AE"/>
    <w:lvl w:ilvl="0" w:tplc="AF26CBC4">
      <w:start w:val="1"/>
      <w:numFmt w:val="bullet"/>
      <w:pStyle w:val="Style1"/>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15:restartNumberingAfterBreak="0">
    <w:nsid w:val="7D573D43"/>
    <w:multiLevelType w:val="hybridMultilevel"/>
    <w:tmpl w:val="0DBE8448"/>
    <w:styleLink w:val="ImportedStyle8"/>
    <w:lvl w:ilvl="0" w:tplc="58FE89E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9EA84A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9A49E0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D2CF2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15826B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9BA76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8BA90D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E467DB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A9E713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16cid:durableId="261305335">
    <w:abstractNumId w:val="7"/>
  </w:num>
  <w:num w:numId="2" w16cid:durableId="1720786493">
    <w:abstractNumId w:val="48"/>
  </w:num>
  <w:num w:numId="3" w16cid:durableId="1117945646">
    <w:abstractNumId w:val="49"/>
  </w:num>
  <w:num w:numId="4" w16cid:durableId="2062316411">
    <w:abstractNumId w:val="40"/>
  </w:num>
  <w:num w:numId="5" w16cid:durableId="68505365">
    <w:abstractNumId w:val="35"/>
  </w:num>
  <w:num w:numId="6" w16cid:durableId="2001426144">
    <w:abstractNumId w:val="15"/>
  </w:num>
  <w:num w:numId="7" w16cid:durableId="546378377">
    <w:abstractNumId w:val="50"/>
  </w:num>
  <w:num w:numId="8" w16cid:durableId="1243685690">
    <w:abstractNumId w:val="54"/>
  </w:num>
  <w:num w:numId="9" w16cid:durableId="2015448539">
    <w:abstractNumId w:val="28"/>
  </w:num>
  <w:num w:numId="10" w16cid:durableId="429476242">
    <w:abstractNumId w:val="52"/>
  </w:num>
  <w:num w:numId="11" w16cid:durableId="1523056857">
    <w:abstractNumId w:val="42"/>
  </w:num>
  <w:num w:numId="12" w16cid:durableId="1728800793">
    <w:abstractNumId w:val="0"/>
    <w:lvlOverride w:ilvl="0">
      <w:lvl w:ilvl="0">
        <w:start w:val="1"/>
        <w:numFmt w:val="bullet"/>
        <w:pStyle w:val="Achievement"/>
        <w:lvlText w:val=""/>
        <w:legacy w:legacy="1" w:legacySpace="0" w:legacyIndent="240"/>
        <w:lvlJc w:val="left"/>
        <w:pPr>
          <w:ind w:left="273" w:hanging="240"/>
        </w:pPr>
        <w:rPr>
          <w:rFonts w:ascii="Wingdings" w:hAnsi="Wingdings"/>
          <w:sz w:val="12"/>
        </w:rPr>
      </w:lvl>
    </w:lvlOverride>
  </w:num>
  <w:num w:numId="13" w16cid:durableId="728066596">
    <w:abstractNumId w:val="53"/>
  </w:num>
  <w:num w:numId="14" w16cid:durableId="621612668">
    <w:abstractNumId w:val="37"/>
  </w:num>
  <w:num w:numId="15" w16cid:durableId="392699823">
    <w:abstractNumId w:val="51"/>
  </w:num>
  <w:num w:numId="16" w16cid:durableId="1117481876">
    <w:abstractNumId w:val="45"/>
  </w:num>
  <w:num w:numId="17" w16cid:durableId="698705688">
    <w:abstractNumId w:val="20"/>
  </w:num>
  <w:num w:numId="18" w16cid:durableId="1157844738">
    <w:abstractNumId w:val="18"/>
  </w:num>
  <w:num w:numId="19" w16cid:durableId="998118792">
    <w:abstractNumId w:val="41"/>
  </w:num>
  <w:num w:numId="20" w16cid:durableId="1164978654">
    <w:abstractNumId w:val="25"/>
  </w:num>
  <w:num w:numId="21" w16cid:durableId="1683127025">
    <w:abstractNumId w:val="36"/>
  </w:num>
  <w:num w:numId="22" w16cid:durableId="1708144619">
    <w:abstractNumId w:val="17"/>
  </w:num>
  <w:num w:numId="23" w16cid:durableId="1129859671">
    <w:abstractNumId w:val="22"/>
  </w:num>
  <w:num w:numId="24" w16cid:durableId="1433941263">
    <w:abstractNumId w:val="10"/>
  </w:num>
  <w:num w:numId="25" w16cid:durableId="204409450">
    <w:abstractNumId w:val="11"/>
  </w:num>
  <w:num w:numId="26" w16cid:durableId="1410617977">
    <w:abstractNumId w:val="47"/>
  </w:num>
  <w:num w:numId="27" w16cid:durableId="806120827">
    <w:abstractNumId w:val="34"/>
  </w:num>
  <w:num w:numId="28" w16cid:durableId="11343379">
    <w:abstractNumId w:val="16"/>
  </w:num>
  <w:num w:numId="29" w16cid:durableId="259459309">
    <w:abstractNumId w:val="21"/>
  </w:num>
  <w:num w:numId="30" w16cid:durableId="1069310387">
    <w:abstractNumId w:val="39"/>
  </w:num>
  <w:num w:numId="31" w16cid:durableId="539707014">
    <w:abstractNumId w:val="30"/>
  </w:num>
  <w:num w:numId="32" w16cid:durableId="986932923">
    <w:abstractNumId w:val="9"/>
  </w:num>
  <w:num w:numId="33" w16cid:durableId="1878928156">
    <w:abstractNumId w:val="23"/>
  </w:num>
  <w:num w:numId="34" w16cid:durableId="2059159648">
    <w:abstractNumId w:val="27"/>
  </w:num>
  <w:num w:numId="35" w16cid:durableId="181894017">
    <w:abstractNumId w:val="46"/>
  </w:num>
  <w:num w:numId="36" w16cid:durableId="311714960">
    <w:abstractNumId w:val="33"/>
  </w:num>
  <w:num w:numId="37" w16cid:durableId="182475235">
    <w:abstractNumId w:val="12"/>
  </w:num>
  <w:num w:numId="38" w16cid:durableId="851917556">
    <w:abstractNumId w:val="44"/>
  </w:num>
  <w:num w:numId="39" w16cid:durableId="1667437386">
    <w:abstractNumId w:val="32"/>
  </w:num>
  <w:num w:numId="40" w16cid:durableId="463697341">
    <w:abstractNumId w:val="19"/>
  </w:num>
  <w:num w:numId="41" w16cid:durableId="634993467">
    <w:abstractNumId w:val="14"/>
  </w:num>
  <w:num w:numId="42" w16cid:durableId="1030496926">
    <w:abstractNumId w:val="29"/>
  </w:num>
  <w:num w:numId="43" w16cid:durableId="1224558025">
    <w:abstractNumId w:val="43"/>
  </w:num>
  <w:num w:numId="44" w16cid:durableId="1191526788">
    <w:abstractNumId w:val="26"/>
  </w:num>
  <w:num w:numId="45" w16cid:durableId="1236471996">
    <w:abstractNumId w:val="24"/>
  </w:num>
  <w:num w:numId="46" w16cid:durableId="2133360346">
    <w:abstractNumId w:val="31"/>
  </w:num>
  <w:num w:numId="47" w16cid:durableId="1106969728">
    <w:abstractNumId w:val="38"/>
  </w:num>
  <w:num w:numId="48" w16cid:durableId="1520267315">
    <w:abstractNumId w:val="13"/>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movePersonalInformation/>
  <w:removeDateAndTime/>
  <w:gutterAtTop/>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6" w:nlCheck="1" w:checkStyle="1"/>
  <w:activeWritingStyle w:appName="MSWord" w:lang="en-IN" w:vendorID="64" w:dllVersion="4096" w:nlCheck="1" w:checkStyle="0"/>
  <w:activeWritingStyle w:appName="MSWord" w:lang="es-ES" w:vendorID="64" w:dllVersion="4096" w:nlCheck="1" w:checkStyle="0"/>
  <w:activeWritingStyle w:appName="MSWord" w:lang="en-GB" w:vendorID="64" w:dllVersion="4096" w:nlCheck="1" w:checkStyle="0"/>
  <w:activeWritingStyle w:appName="MSWord" w:lang="en-IN" w:vendorID="64" w:dllVersion="6" w:nlCheck="1" w:checkStyle="1"/>
  <w:activeWritingStyle w:appName="MSWord" w:lang="fr-FR" w:vendorID="64" w:dllVersion="6" w:nlCheck="1" w:checkStyle="1"/>
  <w:activeWritingStyle w:appName="MSWord" w:lang="en-CA" w:vendorID="64" w:dllVersion="6"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8F2"/>
    <w:rsid w:val="00000CBD"/>
    <w:rsid w:val="00003DED"/>
    <w:rsid w:val="0000735B"/>
    <w:rsid w:val="00010102"/>
    <w:rsid w:val="000112C4"/>
    <w:rsid w:val="00012B2F"/>
    <w:rsid w:val="00013907"/>
    <w:rsid w:val="00013E50"/>
    <w:rsid w:val="00015420"/>
    <w:rsid w:val="00015465"/>
    <w:rsid w:val="000154DF"/>
    <w:rsid w:val="00015A3A"/>
    <w:rsid w:val="000161BC"/>
    <w:rsid w:val="00016EB6"/>
    <w:rsid w:val="00017698"/>
    <w:rsid w:val="00020B14"/>
    <w:rsid w:val="00022695"/>
    <w:rsid w:val="00026654"/>
    <w:rsid w:val="000271D0"/>
    <w:rsid w:val="000307D2"/>
    <w:rsid w:val="00031C35"/>
    <w:rsid w:val="00031D7F"/>
    <w:rsid w:val="00033F6D"/>
    <w:rsid w:val="00035146"/>
    <w:rsid w:val="00035ECD"/>
    <w:rsid w:val="00040A4A"/>
    <w:rsid w:val="000424A5"/>
    <w:rsid w:val="00044096"/>
    <w:rsid w:val="00044308"/>
    <w:rsid w:val="000457FA"/>
    <w:rsid w:val="00057A8C"/>
    <w:rsid w:val="000627FC"/>
    <w:rsid w:val="00063666"/>
    <w:rsid w:val="000705D0"/>
    <w:rsid w:val="00072569"/>
    <w:rsid w:val="00076ED5"/>
    <w:rsid w:val="0007787C"/>
    <w:rsid w:val="00083644"/>
    <w:rsid w:val="0008376A"/>
    <w:rsid w:val="0008587E"/>
    <w:rsid w:val="00090E65"/>
    <w:rsid w:val="000916E5"/>
    <w:rsid w:val="0009222A"/>
    <w:rsid w:val="00092DA2"/>
    <w:rsid w:val="00093B00"/>
    <w:rsid w:val="00094625"/>
    <w:rsid w:val="0009578A"/>
    <w:rsid w:val="00096E76"/>
    <w:rsid w:val="000A39DF"/>
    <w:rsid w:val="000A4644"/>
    <w:rsid w:val="000B1874"/>
    <w:rsid w:val="000B19AF"/>
    <w:rsid w:val="000B5661"/>
    <w:rsid w:val="000B58A0"/>
    <w:rsid w:val="000B7D48"/>
    <w:rsid w:val="000C4FC3"/>
    <w:rsid w:val="000C57F8"/>
    <w:rsid w:val="000D0109"/>
    <w:rsid w:val="000D0560"/>
    <w:rsid w:val="000D4A2C"/>
    <w:rsid w:val="000D4CF6"/>
    <w:rsid w:val="000D4FC9"/>
    <w:rsid w:val="000D5BB7"/>
    <w:rsid w:val="000D6232"/>
    <w:rsid w:val="000E0C93"/>
    <w:rsid w:val="000E2B3C"/>
    <w:rsid w:val="000E33CB"/>
    <w:rsid w:val="000E7DE1"/>
    <w:rsid w:val="00103186"/>
    <w:rsid w:val="00103E36"/>
    <w:rsid w:val="00116E85"/>
    <w:rsid w:val="001176D1"/>
    <w:rsid w:val="001207E5"/>
    <w:rsid w:val="001208FC"/>
    <w:rsid w:val="00124BA1"/>
    <w:rsid w:val="00126FA7"/>
    <w:rsid w:val="0013079E"/>
    <w:rsid w:val="00132324"/>
    <w:rsid w:val="001325B9"/>
    <w:rsid w:val="00133260"/>
    <w:rsid w:val="00133DAE"/>
    <w:rsid w:val="0013532E"/>
    <w:rsid w:val="00141480"/>
    <w:rsid w:val="00141B36"/>
    <w:rsid w:val="001436FD"/>
    <w:rsid w:val="00143AB8"/>
    <w:rsid w:val="00143F52"/>
    <w:rsid w:val="0014542A"/>
    <w:rsid w:val="00150E9B"/>
    <w:rsid w:val="00151F21"/>
    <w:rsid w:val="0015209A"/>
    <w:rsid w:val="00154466"/>
    <w:rsid w:val="00154941"/>
    <w:rsid w:val="00154B8A"/>
    <w:rsid w:val="001559D1"/>
    <w:rsid w:val="00156EFD"/>
    <w:rsid w:val="00162D7B"/>
    <w:rsid w:val="0016461A"/>
    <w:rsid w:val="00181598"/>
    <w:rsid w:val="00181B74"/>
    <w:rsid w:val="0018499D"/>
    <w:rsid w:val="0018509B"/>
    <w:rsid w:val="00186DDF"/>
    <w:rsid w:val="0019159B"/>
    <w:rsid w:val="001B46BC"/>
    <w:rsid w:val="001C14D9"/>
    <w:rsid w:val="001C1C4D"/>
    <w:rsid w:val="001D02FC"/>
    <w:rsid w:val="001D093A"/>
    <w:rsid w:val="001D0CFF"/>
    <w:rsid w:val="001D1725"/>
    <w:rsid w:val="001D2BA7"/>
    <w:rsid w:val="001D55C5"/>
    <w:rsid w:val="001D6B23"/>
    <w:rsid w:val="001E0884"/>
    <w:rsid w:val="001E4213"/>
    <w:rsid w:val="001E7EF4"/>
    <w:rsid w:val="001F1B48"/>
    <w:rsid w:val="001F520E"/>
    <w:rsid w:val="001F75AD"/>
    <w:rsid w:val="002005A0"/>
    <w:rsid w:val="002072BF"/>
    <w:rsid w:val="00210D95"/>
    <w:rsid w:val="00212024"/>
    <w:rsid w:val="0021272F"/>
    <w:rsid w:val="00214B40"/>
    <w:rsid w:val="002153B6"/>
    <w:rsid w:val="00220B99"/>
    <w:rsid w:val="00225032"/>
    <w:rsid w:val="00226E09"/>
    <w:rsid w:val="002307CD"/>
    <w:rsid w:val="00231825"/>
    <w:rsid w:val="00232DBE"/>
    <w:rsid w:val="0023520E"/>
    <w:rsid w:val="00236BF5"/>
    <w:rsid w:val="002430AF"/>
    <w:rsid w:val="002432CA"/>
    <w:rsid w:val="002435B5"/>
    <w:rsid w:val="00244DFC"/>
    <w:rsid w:val="002457BF"/>
    <w:rsid w:val="00245AEF"/>
    <w:rsid w:val="00247A42"/>
    <w:rsid w:val="002500BF"/>
    <w:rsid w:val="00251678"/>
    <w:rsid w:val="002523CB"/>
    <w:rsid w:val="00254034"/>
    <w:rsid w:val="002603D2"/>
    <w:rsid w:val="002615D1"/>
    <w:rsid w:val="0026269B"/>
    <w:rsid w:val="00263804"/>
    <w:rsid w:val="002651C1"/>
    <w:rsid w:val="00266A5C"/>
    <w:rsid w:val="00266EFC"/>
    <w:rsid w:val="002719A8"/>
    <w:rsid w:val="00272D68"/>
    <w:rsid w:val="00277E62"/>
    <w:rsid w:val="00283652"/>
    <w:rsid w:val="00284988"/>
    <w:rsid w:val="00285023"/>
    <w:rsid w:val="00293168"/>
    <w:rsid w:val="002960F4"/>
    <w:rsid w:val="002A0778"/>
    <w:rsid w:val="002A2C36"/>
    <w:rsid w:val="002A5967"/>
    <w:rsid w:val="002B2582"/>
    <w:rsid w:val="002B2941"/>
    <w:rsid w:val="002B58FD"/>
    <w:rsid w:val="002B5E86"/>
    <w:rsid w:val="002C06C7"/>
    <w:rsid w:val="002C08E8"/>
    <w:rsid w:val="002C29EE"/>
    <w:rsid w:val="002C3075"/>
    <w:rsid w:val="002C3270"/>
    <w:rsid w:val="002C4FC5"/>
    <w:rsid w:val="002D2250"/>
    <w:rsid w:val="002D267F"/>
    <w:rsid w:val="002D30DD"/>
    <w:rsid w:val="002D4470"/>
    <w:rsid w:val="002D4476"/>
    <w:rsid w:val="002D5E87"/>
    <w:rsid w:val="002D6A75"/>
    <w:rsid w:val="002E11E6"/>
    <w:rsid w:val="002E1952"/>
    <w:rsid w:val="002E4849"/>
    <w:rsid w:val="002E5847"/>
    <w:rsid w:val="002E62A0"/>
    <w:rsid w:val="002E6C1E"/>
    <w:rsid w:val="002F055F"/>
    <w:rsid w:val="002F0D85"/>
    <w:rsid w:val="002F129F"/>
    <w:rsid w:val="002F1A15"/>
    <w:rsid w:val="002F4CD7"/>
    <w:rsid w:val="002F4E56"/>
    <w:rsid w:val="00306522"/>
    <w:rsid w:val="00306793"/>
    <w:rsid w:val="003102E3"/>
    <w:rsid w:val="003125B5"/>
    <w:rsid w:val="00313E14"/>
    <w:rsid w:val="00314657"/>
    <w:rsid w:val="003157CF"/>
    <w:rsid w:val="00317CAC"/>
    <w:rsid w:val="0032307D"/>
    <w:rsid w:val="00333973"/>
    <w:rsid w:val="003366F5"/>
    <w:rsid w:val="003431F6"/>
    <w:rsid w:val="00346707"/>
    <w:rsid w:val="0034773C"/>
    <w:rsid w:val="00352507"/>
    <w:rsid w:val="00354471"/>
    <w:rsid w:val="0035690D"/>
    <w:rsid w:val="00357931"/>
    <w:rsid w:val="00360DBE"/>
    <w:rsid w:val="003610FB"/>
    <w:rsid w:val="0036552E"/>
    <w:rsid w:val="00371797"/>
    <w:rsid w:val="00372101"/>
    <w:rsid w:val="00373FD2"/>
    <w:rsid w:val="0037737E"/>
    <w:rsid w:val="0037758A"/>
    <w:rsid w:val="00377ACD"/>
    <w:rsid w:val="003830AE"/>
    <w:rsid w:val="003831D0"/>
    <w:rsid w:val="00383C57"/>
    <w:rsid w:val="00385233"/>
    <w:rsid w:val="00397154"/>
    <w:rsid w:val="003A2A01"/>
    <w:rsid w:val="003A2D25"/>
    <w:rsid w:val="003A2F66"/>
    <w:rsid w:val="003A320E"/>
    <w:rsid w:val="003B0287"/>
    <w:rsid w:val="003B169E"/>
    <w:rsid w:val="003B2ADF"/>
    <w:rsid w:val="003B3010"/>
    <w:rsid w:val="003B4EAD"/>
    <w:rsid w:val="003C3BB7"/>
    <w:rsid w:val="003C3DB0"/>
    <w:rsid w:val="003C593F"/>
    <w:rsid w:val="003C5CB9"/>
    <w:rsid w:val="003C7644"/>
    <w:rsid w:val="003D1043"/>
    <w:rsid w:val="003D1332"/>
    <w:rsid w:val="003D14FE"/>
    <w:rsid w:val="003D3DF9"/>
    <w:rsid w:val="003D4FFF"/>
    <w:rsid w:val="003D67D4"/>
    <w:rsid w:val="003D7674"/>
    <w:rsid w:val="003E08BC"/>
    <w:rsid w:val="003E76FE"/>
    <w:rsid w:val="003F2572"/>
    <w:rsid w:val="00400457"/>
    <w:rsid w:val="004055EA"/>
    <w:rsid w:val="0041611E"/>
    <w:rsid w:val="00416C71"/>
    <w:rsid w:val="00420329"/>
    <w:rsid w:val="00420693"/>
    <w:rsid w:val="00420D56"/>
    <w:rsid w:val="004215AD"/>
    <w:rsid w:val="0042382F"/>
    <w:rsid w:val="004273BA"/>
    <w:rsid w:val="00431077"/>
    <w:rsid w:val="00431B4D"/>
    <w:rsid w:val="00431D02"/>
    <w:rsid w:val="0043255D"/>
    <w:rsid w:val="00436A08"/>
    <w:rsid w:val="00440E60"/>
    <w:rsid w:val="0044294E"/>
    <w:rsid w:val="004436F6"/>
    <w:rsid w:val="004500CF"/>
    <w:rsid w:val="00454701"/>
    <w:rsid w:val="004550D1"/>
    <w:rsid w:val="0045764D"/>
    <w:rsid w:val="004660E0"/>
    <w:rsid w:val="004705F3"/>
    <w:rsid w:val="00473DB1"/>
    <w:rsid w:val="00474B34"/>
    <w:rsid w:val="00474E1E"/>
    <w:rsid w:val="004812EC"/>
    <w:rsid w:val="004821CB"/>
    <w:rsid w:val="0048296C"/>
    <w:rsid w:val="004839FB"/>
    <w:rsid w:val="00483B4E"/>
    <w:rsid w:val="00485963"/>
    <w:rsid w:val="00492149"/>
    <w:rsid w:val="00492B5C"/>
    <w:rsid w:val="00497E32"/>
    <w:rsid w:val="004A2300"/>
    <w:rsid w:val="004A36DE"/>
    <w:rsid w:val="004A3855"/>
    <w:rsid w:val="004A4695"/>
    <w:rsid w:val="004A520C"/>
    <w:rsid w:val="004A6F87"/>
    <w:rsid w:val="004B066E"/>
    <w:rsid w:val="004B1B2C"/>
    <w:rsid w:val="004B47F2"/>
    <w:rsid w:val="004B4A32"/>
    <w:rsid w:val="004B7D1D"/>
    <w:rsid w:val="004C08F6"/>
    <w:rsid w:val="004C24AD"/>
    <w:rsid w:val="004C2E59"/>
    <w:rsid w:val="004C5AB1"/>
    <w:rsid w:val="004C6508"/>
    <w:rsid w:val="004C7072"/>
    <w:rsid w:val="004D0789"/>
    <w:rsid w:val="004D224E"/>
    <w:rsid w:val="004E176A"/>
    <w:rsid w:val="004E1AE9"/>
    <w:rsid w:val="004E33D7"/>
    <w:rsid w:val="004E3CBF"/>
    <w:rsid w:val="004E5322"/>
    <w:rsid w:val="004E58BE"/>
    <w:rsid w:val="004E59EA"/>
    <w:rsid w:val="004F007E"/>
    <w:rsid w:val="004F38F5"/>
    <w:rsid w:val="005009F1"/>
    <w:rsid w:val="0050204C"/>
    <w:rsid w:val="00502381"/>
    <w:rsid w:val="0050466A"/>
    <w:rsid w:val="00506E29"/>
    <w:rsid w:val="00507E4A"/>
    <w:rsid w:val="00510004"/>
    <w:rsid w:val="005127FB"/>
    <w:rsid w:val="00514579"/>
    <w:rsid w:val="005206B0"/>
    <w:rsid w:val="00520A58"/>
    <w:rsid w:val="005241B1"/>
    <w:rsid w:val="00526C25"/>
    <w:rsid w:val="00532972"/>
    <w:rsid w:val="005331ED"/>
    <w:rsid w:val="00533B61"/>
    <w:rsid w:val="00543622"/>
    <w:rsid w:val="00543886"/>
    <w:rsid w:val="005464F8"/>
    <w:rsid w:val="00554A98"/>
    <w:rsid w:val="00555298"/>
    <w:rsid w:val="00561123"/>
    <w:rsid w:val="00561698"/>
    <w:rsid w:val="00564198"/>
    <w:rsid w:val="00564FB3"/>
    <w:rsid w:val="00566E50"/>
    <w:rsid w:val="00567117"/>
    <w:rsid w:val="00570A2D"/>
    <w:rsid w:val="00577B5B"/>
    <w:rsid w:val="005866AF"/>
    <w:rsid w:val="005A508B"/>
    <w:rsid w:val="005A6919"/>
    <w:rsid w:val="005B07F7"/>
    <w:rsid w:val="005B5025"/>
    <w:rsid w:val="005B561B"/>
    <w:rsid w:val="005B75B5"/>
    <w:rsid w:val="005C0325"/>
    <w:rsid w:val="005C0BD5"/>
    <w:rsid w:val="005C26B1"/>
    <w:rsid w:val="005C5C24"/>
    <w:rsid w:val="005C68E3"/>
    <w:rsid w:val="005D09A9"/>
    <w:rsid w:val="005D2425"/>
    <w:rsid w:val="005D72C2"/>
    <w:rsid w:val="005E105F"/>
    <w:rsid w:val="005E53FD"/>
    <w:rsid w:val="005F0A0D"/>
    <w:rsid w:val="005F2208"/>
    <w:rsid w:val="00600004"/>
    <w:rsid w:val="00600B0B"/>
    <w:rsid w:val="006116C4"/>
    <w:rsid w:val="00621366"/>
    <w:rsid w:val="006214E7"/>
    <w:rsid w:val="00623DF5"/>
    <w:rsid w:val="00633C18"/>
    <w:rsid w:val="00636C52"/>
    <w:rsid w:val="00636D04"/>
    <w:rsid w:val="0063792F"/>
    <w:rsid w:val="0064372A"/>
    <w:rsid w:val="00646190"/>
    <w:rsid w:val="00650743"/>
    <w:rsid w:val="0065426F"/>
    <w:rsid w:val="00654952"/>
    <w:rsid w:val="006552DE"/>
    <w:rsid w:val="006555C1"/>
    <w:rsid w:val="00655CBE"/>
    <w:rsid w:val="006613E5"/>
    <w:rsid w:val="00662DA3"/>
    <w:rsid w:val="0066362F"/>
    <w:rsid w:val="006642F0"/>
    <w:rsid w:val="00665176"/>
    <w:rsid w:val="0066679B"/>
    <w:rsid w:val="00666CB7"/>
    <w:rsid w:val="0066702F"/>
    <w:rsid w:val="00674873"/>
    <w:rsid w:val="006748FE"/>
    <w:rsid w:val="0067669C"/>
    <w:rsid w:val="006829A1"/>
    <w:rsid w:val="0068518F"/>
    <w:rsid w:val="00691BFB"/>
    <w:rsid w:val="00692031"/>
    <w:rsid w:val="00693628"/>
    <w:rsid w:val="0069671D"/>
    <w:rsid w:val="006A1629"/>
    <w:rsid w:val="006A3A9A"/>
    <w:rsid w:val="006A4E16"/>
    <w:rsid w:val="006A562E"/>
    <w:rsid w:val="006B049D"/>
    <w:rsid w:val="006C20EF"/>
    <w:rsid w:val="006C41D0"/>
    <w:rsid w:val="006C610F"/>
    <w:rsid w:val="006D1608"/>
    <w:rsid w:val="006D247C"/>
    <w:rsid w:val="006D7B0A"/>
    <w:rsid w:val="006E0D4D"/>
    <w:rsid w:val="006E1CEA"/>
    <w:rsid w:val="006E3601"/>
    <w:rsid w:val="006E3C4D"/>
    <w:rsid w:val="006E6708"/>
    <w:rsid w:val="006E7495"/>
    <w:rsid w:val="00700507"/>
    <w:rsid w:val="00703AAC"/>
    <w:rsid w:val="007071F0"/>
    <w:rsid w:val="00707F0C"/>
    <w:rsid w:val="007109D9"/>
    <w:rsid w:val="00714ED9"/>
    <w:rsid w:val="00716681"/>
    <w:rsid w:val="00716CF6"/>
    <w:rsid w:val="0071741F"/>
    <w:rsid w:val="0072018C"/>
    <w:rsid w:val="0072176E"/>
    <w:rsid w:val="007255EB"/>
    <w:rsid w:val="00725CD4"/>
    <w:rsid w:val="00726472"/>
    <w:rsid w:val="00732DB4"/>
    <w:rsid w:val="00734A31"/>
    <w:rsid w:val="00736AF5"/>
    <w:rsid w:val="00740975"/>
    <w:rsid w:val="00740BCF"/>
    <w:rsid w:val="00747EC1"/>
    <w:rsid w:val="00752FD3"/>
    <w:rsid w:val="0075494E"/>
    <w:rsid w:val="007561FE"/>
    <w:rsid w:val="00762531"/>
    <w:rsid w:val="0076254B"/>
    <w:rsid w:val="00763957"/>
    <w:rsid w:val="0076539C"/>
    <w:rsid w:val="00766783"/>
    <w:rsid w:val="007669A7"/>
    <w:rsid w:val="00776362"/>
    <w:rsid w:val="00777D82"/>
    <w:rsid w:val="007815FE"/>
    <w:rsid w:val="00783CE2"/>
    <w:rsid w:val="00784E38"/>
    <w:rsid w:val="00785A95"/>
    <w:rsid w:val="00792ADB"/>
    <w:rsid w:val="00793092"/>
    <w:rsid w:val="00795F48"/>
    <w:rsid w:val="00795F54"/>
    <w:rsid w:val="00796BC9"/>
    <w:rsid w:val="007A2D26"/>
    <w:rsid w:val="007A31AB"/>
    <w:rsid w:val="007B0CBD"/>
    <w:rsid w:val="007B1335"/>
    <w:rsid w:val="007B1F93"/>
    <w:rsid w:val="007B2324"/>
    <w:rsid w:val="007C34EA"/>
    <w:rsid w:val="007C5095"/>
    <w:rsid w:val="007C6B8B"/>
    <w:rsid w:val="007C7283"/>
    <w:rsid w:val="007D675E"/>
    <w:rsid w:val="007D7E67"/>
    <w:rsid w:val="007E130A"/>
    <w:rsid w:val="007E18BC"/>
    <w:rsid w:val="007E3E7F"/>
    <w:rsid w:val="007F01BE"/>
    <w:rsid w:val="007F09C1"/>
    <w:rsid w:val="007F1B4C"/>
    <w:rsid w:val="007F5E21"/>
    <w:rsid w:val="007F6565"/>
    <w:rsid w:val="00806D2A"/>
    <w:rsid w:val="008074A2"/>
    <w:rsid w:val="0081260A"/>
    <w:rsid w:val="008142A2"/>
    <w:rsid w:val="00821AC0"/>
    <w:rsid w:val="00830595"/>
    <w:rsid w:val="008316FA"/>
    <w:rsid w:val="00834BC5"/>
    <w:rsid w:val="00842EB5"/>
    <w:rsid w:val="008435F4"/>
    <w:rsid w:val="00844F3E"/>
    <w:rsid w:val="008464C0"/>
    <w:rsid w:val="00851D25"/>
    <w:rsid w:val="00853021"/>
    <w:rsid w:val="0085515E"/>
    <w:rsid w:val="00855DA0"/>
    <w:rsid w:val="00861E50"/>
    <w:rsid w:val="00865351"/>
    <w:rsid w:val="00870121"/>
    <w:rsid w:val="0087131E"/>
    <w:rsid w:val="008718A2"/>
    <w:rsid w:val="008736CE"/>
    <w:rsid w:val="008757A7"/>
    <w:rsid w:val="0087756E"/>
    <w:rsid w:val="008818F2"/>
    <w:rsid w:val="00885493"/>
    <w:rsid w:val="008857F1"/>
    <w:rsid w:val="00886739"/>
    <w:rsid w:val="00887D74"/>
    <w:rsid w:val="00887EA7"/>
    <w:rsid w:val="00890F95"/>
    <w:rsid w:val="008923B4"/>
    <w:rsid w:val="00894865"/>
    <w:rsid w:val="008955C4"/>
    <w:rsid w:val="00895A57"/>
    <w:rsid w:val="00896017"/>
    <w:rsid w:val="008A1813"/>
    <w:rsid w:val="008A28FE"/>
    <w:rsid w:val="008A3781"/>
    <w:rsid w:val="008B2E59"/>
    <w:rsid w:val="008B3880"/>
    <w:rsid w:val="008B7BA1"/>
    <w:rsid w:val="008C2CDD"/>
    <w:rsid w:val="008C391E"/>
    <w:rsid w:val="008C7C3E"/>
    <w:rsid w:val="008D4FCB"/>
    <w:rsid w:val="008D52CC"/>
    <w:rsid w:val="008E00BB"/>
    <w:rsid w:val="008E2893"/>
    <w:rsid w:val="008E467A"/>
    <w:rsid w:val="008E4873"/>
    <w:rsid w:val="008E5657"/>
    <w:rsid w:val="008F2662"/>
    <w:rsid w:val="008F6528"/>
    <w:rsid w:val="008F7BF0"/>
    <w:rsid w:val="00900564"/>
    <w:rsid w:val="00902358"/>
    <w:rsid w:val="009076F5"/>
    <w:rsid w:val="009113B7"/>
    <w:rsid w:val="009133FC"/>
    <w:rsid w:val="009134FC"/>
    <w:rsid w:val="0091433C"/>
    <w:rsid w:val="009154E3"/>
    <w:rsid w:val="009161D0"/>
    <w:rsid w:val="00916F00"/>
    <w:rsid w:val="00921459"/>
    <w:rsid w:val="00922223"/>
    <w:rsid w:val="00924D11"/>
    <w:rsid w:val="009275C6"/>
    <w:rsid w:val="0093354A"/>
    <w:rsid w:val="009340E0"/>
    <w:rsid w:val="00940639"/>
    <w:rsid w:val="00940967"/>
    <w:rsid w:val="00951554"/>
    <w:rsid w:val="00952675"/>
    <w:rsid w:val="00955D46"/>
    <w:rsid w:val="0095635A"/>
    <w:rsid w:val="00957348"/>
    <w:rsid w:val="00961622"/>
    <w:rsid w:val="0096407C"/>
    <w:rsid w:val="009756F2"/>
    <w:rsid w:val="00981982"/>
    <w:rsid w:val="0098643C"/>
    <w:rsid w:val="00986F31"/>
    <w:rsid w:val="00990859"/>
    <w:rsid w:val="009912F3"/>
    <w:rsid w:val="009A0D9B"/>
    <w:rsid w:val="009A1FC5"/>
    <w:rsid w:val="009A2105"/>
    <w:rsid w:val="009A28B3"/>
    <w:rsid w:val="009A3D1D"/>
    <w:rsid w:val="009A5223"/>
    <w:rsid w:val="009A5AEF"/>
    <w:rsid w:val="009A6465"/>
    <w:rsid w:val="009A659B"/>
    <w:rsid w:val="009A6D94"/>
    <w:rsid w:val="009A7459"/>
    <w:rsid w:val="009B3131"/>
    <w:rsid w:val="009B7B58"/>
    <w:rsid w:val="009C0594"/>
    <w:rsid w:val="009C09BD"/>
    <w:rsid w:val="009C1DCE"/>
    <w:rsid w:val="009C1F42"/>
    <w:rsid w:val="009C28FB"/>
    <w:rsid w:val="009C3827"/>
    <w:rsid w:val="009D2991"/>
    <w:rsid w:val="009D5065"/>
    <w:rsid w:val="009D5154"/>
    <w:rsid w:val="009E110E"/>
    <w:rsid w:val="009E14A2"/>
    <w:rsid w:val="009E2AD9"/>
    <w:rsid w:val="009E318B"/>
    <w:rsid w:val="009F2463"/>
    <w:rsid w:val="009F4241"/>
    <w:rsid w:val="009F4DB1"/>
    <w:rsid w:val="009F569E"/>
    <w:rsid w:val="009F6696"/>
    <w:rsid w:val="009F66AA"/>
    <w:rsid w:val="009F7DF6"/>
    <w:rsid w:val="00A00603"/>
    <w:rsid w:val="00A01F84"/>
    <w:rsid w:val="00A04F26"/>
    <w:rsid w:val="00A1100D"/>
    <w:rsid w:val="00A13448"/>
    <w:rsid w:val="00A142CB"/>
    <w:rsid w:val="00A20EE8"/>
    <w:rsid w:val="00A21906"/>
    <w:rsid w:val="00A24546"/>
    <w:rsid w:val="00A24A33"/>
    <w:rsid w:val="00A268CB"/>
    <w:rsid w:val="00A31157"/>
    <w:rsid w:val="00A3375E"/>
    <w:rsid w:val="00A34017"/>
    <w:rsid w:val="00A4103A"/>
    <w:rsid w:val="00A41370"/>
    <w:rsid w:val="00A43CC1"/>
    <w:rsid w:val="00A4633A"/>
    <w:rsid w:val="00A46A9F"/>
    <w:rsid w:val="00A538C6"/>
    <w:rsid w:val="00A55008"/>
    <w:rsid w:val="00A57792"/>
    <w:rsid w:val="00A60B70"/>
    <w:rsid w:val="00A651D7"/>
    <w:rsid w:val="00A656E6"/>
    <w:rsid w:val="00A66838"/>
    <w:rsid w:val="00A70A8B"/>
    <w:rsid w:val="00A71F1C"/>
    <w:rsid w:val="00A74DA6"/>
    <w:rsid w:val="00A75435"/>
    <w:rsid w:val="00A75463"/>
    <w:rsid w:val="00A770F4"/>
    <w:rsid w:val="00A84564"/>
    <w:rsid w:val="00A847BF"/>
    <w:rsid w:val="00A84E64"/>
    <w:rsid w:val="00A871D3"/>
    <w:rsid w:val="00A91596"/>
    <w:rsid w:val="00A94CDC"/>
    <w:rsid w:val="00AA01D4"/>
    <w:rsid w:val="00AA1253"/>
    <w:rsid w:val="00AA2366"/>
    <w:rsid w:val="00AA2FE9"/>
    <w:rsid w:val="00AA3E09"/>
    <w:rsid w:val="00AA5A7C"/>
    <w:rsid w:val="00AB10E0"/>
    <w:rsid w:val="00AB2C9A"/>
    <w:rsid w:val="00AB40DB"/>
    <w:rsid w:val="00AC3904"/>
    <w:rsid w:val="00AC51E1"/>
    <w:rsid w:val="00AD3734"/>
    <w:rsid w:val="00AD448F"/>
    <w:rsid w:val="00AD5567"/>
    <w:rsid w:val="00AE027D"/>
    <w:rsid w:val="00AE1791"/>
    <w:rsid w:val="00AE3544"/>
    <w:rsid w:val="00AF6AFF"/>
    <w:rsid w:val="00AF6CFF"/>
    <w:rsid w:val="00AF6FBC"/>
    <w:rsid w:val="00AF7091"/>
    <w:rsid w:val="00B011F5"/>
    <w:rsid w:val="00B017C6"/>
    <w:rsid w:val="00B0237B"/>
    <w:rsid w:val="00B03984"/>
    <w:rsid w:val="00B079B8"/>
    <w:rsid w:val="00B07FBE"/>
    <w:rsid w:val="00B109B0"/>
    <w:rsid w:val="00B10ECB"/>
    <w:rsid w:val="00B12A60"/>
    <w:rsid w:val="00B14421"/>
    <w:rsid w:val="00B17D19"/>
    <w:rsid w:val="00B210E4"/>
    <w:rsid w:val="00B234BA"/>
    <w:rsid w:val="00B2466A"/>
    <w:rsid w:val="00B3327E"/>
    <w:rsid w:val="00B33787"/>
    <w:rsid w:val="00B35213"/>
    <w:rsid w:val="00B360ED"/>
    <w:rsid w:val="00B45FFB"/>
    <w:rsid w:val="00B47705"/>
    <w:rsid w:val="00B513EA"/>
    <w:rsid w:val="00B5352C"/>
    <w:rsid w:val="00B5592F"/>
    <w:rsid w:val="00B55C79"/>
    <w:rsid w:val="00B573EC"/>
    <w:rsid w:val="00B61296"/>
    <w:rsid w:val="00B63DB3"/>
    <w:rsid w:val="00B643C1"/>
    <w:rsid w:val="00B65240"/>
    <w:rsid w:val="00B67ACA"/>
    <w:rsid w:val="00B70799"/>
    <w:rsid w:val="00B71FBB"/>
    <w:rsid w:val="00B7539F"/>
    <w:rsid w:val="00B80AA2"/>
    <w:rsid w:val="00B8368F"/>
    <w:rsid w:val="00B948A6"/>
    <w:rsid w:val="00B94B80"/>
    <w:rsid w:val="00B969C7"/>
    <w:rsid w:val="00B97805"/>
    <w:rsid w:val="00BA2960"/>
    <w:rsid w:val="00BA3745"/>
    <w:rsid w:val="00BB0E88"/>
    <w:rsid w:val="00BB1589"/>
    <w:rsid w:val="00BB3B89"/>
    <w:rsid w:val="00BB6718"/>
    <w:rsid w:val="00BC0E78"/>
    <w:rsid w:val="00BC363C"/>
    <w:rsid w:val="00BD2436"/>
    <w:rsid w:val="00BD732F"/>
    <w:rsid w:val="00BE01AE"/>
    <w:rsid w:val="00BE08A2"/>
    <w:rsid w:val="00BE11EA"/>
    <w:rsid w:val="00BE1756"/>
    <w:rsid w:val="00BE2CB0"/>
    <w:rsid w:val="00BF1270"/>
    <w:rsid w:val="00BF141F"/>
    <w:rsid w:val="00BF14B3"/>
    <w:rsid w:val="00BF3245"/>
    <w:rsid w:val="00BF3845"/>
    <w:rsid w:val="00BF630A"/>
    <w:rsid w:val="00BF700A"/>
    <w:rsid w:val="00C02226"/>
    <w:rsid w:val="00C06AB9"/>
    <w:rsid w:val="00C124F1"/>
    <w:rsid w:val="00C12E1A"/>
    <w:rsid w:val="00C12FF4"/>
    <w:rsid w:val="00C1621C"/>
    <w:rsid w:val="00C1689A"/>
    <w:rsid w:val="00C17187"/>
    <w:rsid w:val="00C2016F"/>
    <w:rsid w:val="00C22574"/>
    <w:rsid w:val="00C2258C"/>
    <w:rsid w:val="00C22628"/>
    <w:rsid w:val="00C229CB"/>
    <w:rsid w:val="00C23800"/>
    <w:rsid w:val="00C240EE"/>
    <w:rsid w:val="00C2552C"/>
    <w:rsid w:val="00C31E18"/>
    <w:rsid w:val="00C32373"/>
    <w:rsid w:val="00C3518D"/>
    <w:rsid w:val="00C403D6"/>
    <w:rsid w:val="00C41C27"/>
    <w:rsid w:val="00C421A8"/>
    <w:rsid w:val="00C43779"/>
    <w:rsid w:val="00C45A63"/>
    <w:rsid w:val="00C469B0"/>
    <w:rsid w:val="00C46FF9"/>
    <w:rsid w:val="00C47B50"/>
    <w:rsid w:val="00C47CC1"/>
    <w:rsid w:val="00C51C29"/>
    <w:rsid w:val="00C52081"/>
    <w:rsid w:val="00C52A5E"/>
    <w:rsid w:val="00C56794"/>
    <w:rsid w:val="00C6095F"/>
    <w:rsid w:val="00C62CD2"/>
    <w:rsid w:val="00C74DAA"/>
    <w:rsid w:val="00C76BCE"/>
    <w:rsid w:val="00C76BF1"/>
    <w:rsid w:val="00C84865"/>
    <w:rsid w:val="00C8664A"/>
    <w:rsid w:val="00C90307"/>
    <w:rsid w:val="00C924AB"/>
    <w:rsid w:val="00C944B5"/>
    <w:rsid w:val="00C96171"/>
    <w:rsid w:val="00C97C14"/>
    <w:rsid w:val="00CA0479"/>
    <w:rsid w:val="00CA2ED8"/>
    <w:rsid w:val="00CA6684"/>
    <w:rsid w:val="00CA7AB3"/>
    <w:rsid w:val="00CB02C0"/>
    <w:rsid w:val="00CB08FC"/>
    <w:rsid w:val="00CB5E63"/>
    <w:rsid w:val="00CC00F2"/>
    <w:rsid w:val="00CC0895"/>
    <w:rsid w:val="00CC308D"/>
    <w:rsid w:val="00CC3321"/>
    <w:rsid w:val="00CC411B"/>
    <w:rsid w:val="00CC5C1B"/>
    <w:rsid w:val="00CC5D10"/>
    <w:rsid w:val="00CC75D8"/>
    <w:rsid w:val="00CC7905"/>
    <w:rsid w:val="00CD154E"/>
    <w:rsid w:val="00CD4D91"/>
    <w:rsid w:val="00CD6372"/>
    <w:rsid w:val="00CD78E5"/>
    <w:rsid w:val="00CE0E0D"/>
    <w:rsid w:val="00CE31AB"/>
    <w:rsid w:val="00CE705A"/>
    <w:rsid w:val="00CF01D4"/>
    <w:rsid w:val="00CF10B3"/>
    <w:rsid w:val="00CF5E45"/>
    <w:rsid w:val="00CF6B04"/>
    <w:rsid w:val="00CF6D7C"/>
    <w:rsid w:val="00CF71B9"/>
    <w:rsid w:val="00D042FB"/>
    <w:rsid w:val="00D0467C"/>
    <w:rsid w:val="00D0645F"/>
    <w:rsid w:val="00D14F91"/>
    <w:rsid w:val="00D20E5D"/>
    <w:rsid w:val="00D27106"/>
    <w:rsid w:val="00D30AE4"/>
    <w:rsid w:val="00D31465"/>
    <w:rsid w:val="00D40373"/>
    <w:rsid w:val="00D41ABA"/>
    <w:rsid w:val="00D435E0"/>
    <w:rsid w:val="00D447FD"/>
    <w:rsid w:val="00D45B46"/>
    <w:rsid w:val="00D46344"/>
    <w:rsid w:val="00D471B9"/>
    <w:rsid w:val="00D51396"/>
    <w:rsid w:val="00D53105"/>
    <w:rsid w:val="00D54766"/>
    <w:rsid w:val="00D611B3"/>
    <w:rsid w:val="00D64B1F"/>
    <w:rsid w:val="00D70766"/>
    <w:rsid w:val="00D71323"/>
    <w:rsid w:val="00D745A5"/>
    <w:rsid w:val="00D75E82"/>
    <w:rsid w:val="00D76412"/>
    <w:rsid w:val="00D76E7E"/>
    <w:rsid w:val="00D85BFA"/>
    <w:rsid w:val="00D9360F"/>
    <w:rsid w:val="00D95D38"/>
    <w:rsid w:val="00D969FB"/>
    <w:rsid w:val="00DA14B0"/>
    <w:rsid w:val="00DA5C01"/>
    <w:rsid w:val="00DB1A6A"/>
    <w:rsid w:val="00DC55BF"/>
    <w:rsid w:val="00DC613F"/>
    <w:rsid w:val="00DC6BC4"/>
    <w:rsid w:val="00DD03F8"/>
    <w:rsid w:val="00DD0B68"/>
    <w:rsid w:val="00DD34D8"/>
    <w:rsid w:val="00DD3E00"/>
    <w:rsid w:val="00DF181C"/>
    <w:rsid w:val="00DF5EE6"/>
    <w:rsid w:val="00E04545"/>
    <w:rsid w:val="00E04EA7"/>
    <w:rsid w:val="00E0758D"/>
    <w:rsid w:val="00E11E51"/>
    <w:rsid w:val="00E1356F"/>
    <w:rsid w:val="00E21629"/>
    <w:rsid w:val="00E22993"/>
    <w:rsid w:val="00E27669"/>
    <w:rsid w:val="00E27B93"/>
    <w:rsid w:val="00E31A59"/>
    <w:rsid w:val="00E32049"/>
    <w:rsid w:val="00E32E65"/>
    <w:rsid w:val="00E34C13"/>
    <w:rsid w:val="00E35082"/>
    <w:rsid w:val="00E35805"/>
    <w:rsid w:val="00E40E5F"/>
    <w:rsid w:val="00E44B44"/>
    <w:rsid w:val="00E4794A"/>
    <w:rsid w:val="00E47F99"/>
    <w:rsid w:val="00E525A0"/>
    <w:rsid w:val="00E52911"/>
    <w:rsid w:val="00E53036"/>
    <w:rsid w:val="00E536F5"/>
    <w:rsid w:val="00E574BB"/>
    <w:rsid w:val="00E60E59"/>
    <w:rsid w:val="00E62641"/>
    <w:rsid w:val="00E62ADB"/>
    <w:rsid w:val="00E63709"/>
    <w:rsid w:val="00E65CCF"/>
    <w:rsid w:val="00E66AC4"/>
    <w:rsid w:val="00E71D7A"/>
    <w:rsid w:val="00E77DD8"/>
    <w:rsid w:val="00E85504"/>
    <w:rsid w:val="00E87BDF"/>
    <w:rsid w:val="00E904B5"/>
    <w:rsid w:val="00E92266"/>
    <w:rsid w:val="00E935F1"/>
    <w:rsid w:val="00E93FCD"/>
    <w:rsid w:val="00E943C2"/>
    <w:rsid w:val="00EA0A77"/>
    <w:rsid w:val="00EA3203"/>
    <w:rsid w:val="00EA3407"/>
    <w:rsid w:val="00EA7823"/>
    <w:rsid w:val="00EB2D0C"/>
    <w:rsid w:val="00EB33CD"/>
    <w:rsid w:val="00EB37CA"/>
    <w:rsid w:val="00EB726C"/>
    <w:rsid w:val="00EB7DE1"/>
    <w:rsid w:val="00EC1214"/>
    <w:rsid w:val="00EC1E03"/>
    <w:rsid w:val="00EC36FC"/>
    <w:rsid w:val="00EC3A65"/>
    <w:rsid w:val="00EC3F6D"/>
    <w:rsid w:val="00EC6225"/>
    <w:rsid w:val="00EC7E2E"/>
    <w:rsid w:val="00ED0B93"/>
    <w:rsid w:val="00ED156F"/>
    <w:rsid w:val="00ED2D21"/>
    <w:rsid w:val="00ED70CD"/>
    <w:rsid w:val="00ED7440"/>
    <w:rsid w:val="00ED759F"/>
    <w:rsid w:val="00ED7B12"/>
    <w:rsid w:val="00EE1D23"/>
    <w:rsid w:val="00EE2899"/>
    <w:rsid w:val="00EE4008"/>
    <w:rsid w:val="00EF01E1"/>
    <w:rsid w:val="00EF2854"/>
    <w:rsid w:val="00EF4E8F"/>
    <w:rsid w:val="00F00382"/>
    <w:rsid w:val="00F01E1C"/>
    <w:rsid w:val="00F02336"/>
    <w:rsid w:val="00F03C9B"/>
    <w:rsid w:val="00F07323"/>
    <w:rsid w:val="00F07504"/>
    <w:rsid w:val="00F14368"/>
    <w:rsid w:val="00F153FC"/>
    <w:rsid w:val="00F224D3"/>
    <w:rsid w:val="00F25BC6"/>
    <w:rsid w:val="00F26F25"/>
    <w:rsid w:val="00F30303"/>
    <w:rsid w:val="00F3167A"/>
    <w:rsid w:val="00F46B6E"/>
    <w:rsid w:val="00F47DD1"/>
    <w:rsid w:val="00F5129D"/>
    <w:rsid w:val="00F52872"/>
    <w:rsid w:val="00F539B5"/>
    <w:rsid w:val="00F60F46"/>
    <w:rsid w:val="00F625B9"/>
    <w:rsid w:val="00F62A10"/>
    <w:rsid w:val="00F62EB2"/>
    <w:rsid w:val="00F667C1"/>
    <w:rsid w:val="00F6717E"/>
    <w:rsid w:val="00F70ABF"/>
    <w:rsid w:val="00F70F04"/>
    <w:rsid w:val="00F71F59"/>
    <w:rsid w:val="00F72754"/>
    <w:rsid w:val="00F747DA"/>
    <w:rsid w:val="00F7527D"/>
    <w:rsid w:val="00F76204"/>
    <w:rsid w:val="00F857B3"/>
    <w:rsid w:val="00F86972"/>
    <w:rsid w:val="00F87ACF"/>
    <w:rsid w:val="00F87D39"/>
    <w:rsid w:val="00F921A5"/>
    <w:rsid w:val="00F93A34"/>
    <w:rsid w:val="00F94DD7"/>
    <w:rsid w:val="00F9683A"/>
    <w:rsid w:val="00FA6045"/>
    <w:rsid w:val="00FB0611"/>
    <w:rsid w:val="00FB5A9A"/>
    <w:rsid w:val="00FC0EF9"/>
    <w:rsid w:val="00FC1612"/>
    <w:rsid w:val="00FC1DE2"/>
    <w:rsid w:val="00FC244D"/>
    <w:rsid w:val="00FD1537"/>
    <w:rsid w:val="00FD3E24"/>
    <w:rsid w:val="00FD730F"/>
    <w:rsid w:val="00FE03E2"/>
    <w:rsid w:val="00FE34EF"/>
    <w:rsid w:val="00FE4A2A"/>
    <w:rsid w:val="00FE6CFF"/>
    <w:rsid w:val="00FE7530"/>
    <w:rsid w:val="00FF0858"/>
    <w:rsid w:val="00FF6740"/>
    <w:rsid w:val="00FF75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49C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Bullet" w:uiPriority="1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Normal"/>
    <w:link w:val="Heading1Char"/>
    <w:qFormat/>
    <w:rsid w:val="004E33D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pPr>
      <w:keepNext/>
      <w:jc w:val="center"/>
      <w:outlineLvl w:val="1"/>
    </w:pPr>
    <w:rPr>
      <w:b/>
    </w:rPr>
  </w:style>
  <w:style w:type="paragraph" w:styleId="Heading3">
    <w:name w:val="heading 3"/>
    <w:basedOn w:val="Normal"/>
    <w:next w:val="Normal"/>
    <w:link w:val="Heading3Char"/>
    <w:unhideWhenUsed/>
    <w:qFormat/>
    <w:rsid w:val="00B017C6"/>
    <w:pPr>
      <w:keepNext/>
      <w:spacing w:before="240" w:after="60"/>
      <w:outlineLvl w:val="2"/>
    </w:pPr>
    <w:rPr>
      <w:rFonts w:ascii="Calibri Light" w:hAnsi="Calibri Light"/>
      <w:b/>
      <w:bCs/>
      <w:sz w:val="26"/>
      <w:szCs w:val="26"/>
    </w:rPr>
  </w:style>
  <w:style w:type="paragraph" w:styleId="Heading5">
    <w:name w:val="heading 5"/>
    <w:basedOn w:val="Normal"/>
    <w:next w:val="Normal"/>
    <w:link w:val="Heading5Char"/>
    <w:qFormat/>
    <w:pPr>
      <w:spacing w:before="240" w:after="60"/>
      <w:outlineLvl w:val="4"/>
    </w:pPr>
    <w:rPr>
      <w:b/>
      <w:bCs/>
      <w:i/>
      <w:iCs/>
      <w:sz w:val="26"/>
      <w:szCs w:val="26"/>
    </w:rPr>
  </w:style>
  <w:style w:type="paragraph" w:styleId="Heading9">
    <w:name w:val="heading 9"/>
    <w:basedOn w:val="Normal"/>
    <w:next w:val="Normal"/>
    <w:link w:val="Heading9Char"/>
    <w:semiHidden/>
    <w:unhideWhenUsed/>
    <w:qFormat/>
    <w:rsid w:val="005F0A0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jc w:val="center"/>
    </w:pPr>
    <w:rPr>
      <w:rFonts w:ascii="Arial" w:hAnsi="Arial"/>
      <w:b/>
      <w:smallCaps/>
      <w:sz w:val="28"/>
    </w:rPr>
  </w:style>
  <w:style w:type="paragraph" w:styleId="BodyTextIndent">
    <w:name w:val="Body Text Indent"/>
    <w:aliases w:val=" Char"/>
    <w:basedOn w:val="Normal"/>
    <w:link w:val="BodyTextIndentChar1"/>
    <w:pPr>
      <w:tabs>
        <w:tab w:val="left" w:pos="360"/>
        <w:tab w:val="left" w:pos="720"/>
        <w:tab w:val="left" w:pos="1080"/>
      </w:tabs>
      <w:ind w:left="360"/>
    </w:pPr>
    <w:rPr>
      <w:sz w:val="22"/>
    </w:rPr>
  </w:style>
  <w:style w:type="paragraph" w:styleId="NormalWeb">
    <w:name w:val="Normal (Web)"/>
    <w:basedOn w:val="Normal"/>
    <w:uiPriority w:val="99"/>
    <w:qFormat/>
    <w:pPr>
      <w:spacing w:before="100" w:beforeAutospacing="1" w:after="100" w:afterAutospacing="1"/>
    </w:pPr>
    <w:rPr>
      <w:szCs w:val="24"/>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pPr>
      <w:tabs>
        <w:tab w:val="center" w:pos="4320"/>
        <w:tab w:val="right" w:pos="8640"/>
      </w:tabs>
    </w:pPr>
  </w:style>
  <w:style w:type="paragraph" w:customStyle="1" w:styleId="TitleTimesNewRoman">
    <w:name w:val="Title + Times New Roman"/>
    <w:aliases w:val="13 pt,Before:  10 pt,After:  10 pt,..."/>
    <w:basedOn w:val="Title"/>
    <w:rPr>
      <w:rFonts w:ascii="Times New Roman" w:hAnsi="Times New Roman"/>
      <w:bCs/>
      <w:sz w:val="26"/>
    </w:rPr>
  </w:style>
  <w:style w:type="paragraph" w:styleId="BodyText2">
    <w:name w:val="Body Text 2"/>
    <w:basedOn w:val="Normal"/>
    <w:link w:val="BodyText2Char"/>
    <w:pPr>
      <w:spacing w:after="120" w:line="480" w:lineRule="auto"/>
    </w:pPr>
  </w:style>
  <w:style w:type="paragraph" w:styleId="BalloonText">
    <w:name w:val="Balloon Text"/>
    <w:basedOn w:val="Normal"/>
    <w:link w:val="BalloonTextChar"/>
    <w:semiHidden/>
    <w:rPr>
      <w:rFonts w:ascii="Tahoma" w:hAnsi="Tahoma" w:cs="Tahoma"/>
      <w:sz w:val="16"/>
      <w:szCs w:val="16"/>
    </w:rPr>
  </w:style>
  <w:style w:type="character" w:styleId="Hyperlink">
    <w:name w:val="Hyperlink"/>
    <w:uiPriority w:val="99"/>
    <w:rPr>
      <w:color w:val="0000FF"/>
      <w:u w:val="single"/>
    </w:rPr>
  </w:style>
  <w:style w:type="character" w:styleId="PageNumber">
    <w:name w:val="page number"/>
    <w:basedOn w:val="DefaultParagraphFont"/>
  </w:style>
  <w:style w:type="character" w:customStyle="1" w:styleId="BodyTextIndentChar">
    <w:name w:val="Body Text Indent Char"/>
    <w:rPr>
      <w:sz w:val="22"/>
      <w:lang w:val="en-US" w:eastAsia="en-US" w:bidi="ar-SA"/>
    </w:rPr>
  </w:style>
  <w:style w:type="paragraph" w:styleId="BodyText">
    <w:name w:val="Body Text"/>
    <w:basedOn w:val="Normal"/>
    <w:link w:val="BodyTextChar"/>
    <w:pPr>
      <w:spacing w:after="120"/>
    </w:pPr>
  </w:style>
  <w:style w:type="character" w:customStyle="1" w:styleId="BodyTextIndentChar1">
    <w:name w:val="Body Text Indent Char1"/>
    <w:aliases w:val=" Char Char"/>
    <w:link w:val="BodyTextIndent"/>
    <w:rsid w:val="005D72C2"/>
    <w:rPr>
      <w:sz w:val="22"/>
      <w:lang w:val="en-US" w:eastAsia="en-US" w:bidi="ar-SA"/>
    </w:rPr>
  </w:style>
  <w:style w:type="character" w:customStyle="1" w:styleId="yshortcuts">
    <w:name w:val="yshortcuts"/>
    <w:basedOn w:val="DefaultParagraphFont"/>
    <w:rsid w:val="008D4FCB"/>
  </w:style>
  <w:style w:type="paragraph" w:customStyle="1" w:styleId="ListBullet1">
    <w:name w:val="List Bullet 1"/>
    <w:rsid w:val="000705D0"/>
    <w:pPr>
      <w:keepLines/>
      <w:tabs>
        <w:tab w:val="left" w:pos="288"/>
      </w:tabs>
    </w:pPr>
    <w:rPr>
      <w:rFonts w:ascii="Arial" w:hAnsi="Arial"/>
    </w:rPr>
  </w:style>
  <w:style w:type="paragraph" w:styleId="ListParagraph">
    <w:name w:val="List Paragraph"/>
    <w:basedOn w:val="Normal"/>
    <w:link w:val="ListParagraphChar"/>
    <w:uiPriority w:val="34"/>
    <w:qFormat/>
    <w:rsid w:val="00333973"/>
    <w:pPr>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E35082"/>
  </w:style>
  <w:style w:type="character" w:styleId="Strong">
    <w:name w:val="Strong"/>
    <w:uiPriority w:val="22"/>
    <w:qFormat/>
    <w:rsid w:val="00514579"/>
    <w:rPr>
      <w:b/>
      <w:bCs/>
    </w:rPr>
  </w:style>
  <w:style w:type="character" w:customStyle="1" w:styleId="Heading3Char">
    <w:name w:val="Heading 3 Char"/>
    <w:link w:val="Heading3"/>
    <w:rsid w:val="00B017C6"/>
    <w:rPr>
      <w:rFonts w:ascii="Calibri Light" w:eastAsia="Times New Roman" w:hAnsi="Calibri Light" w:cs="Times New Roman"/>
      <w:b/>
      <w:bCs/>
      <w:sz w:val="26"/>
      <w:szCs w:val="26"/>
    </w:rPr>
  </w:style>
  <w:style w:type="paragraph" w:customStyle="1" w:styleId="yiv3761346839msonormal">
    <w:name w:val="yiv3761346839msonormal"/>
    <w:basedOn w:val="Normal"/>
    <w:rsid w:val="00133DAE"/>
    <w:pPr>
      <w:spacing w:before="100" w:beforeAutospacing="1" w:after="100" w:afterAutospacing="1"/>
    </w:pPr>
    <w:rPr>
      <w:szCs w:val="24"/>
    </w:rPr>
  </w:style>
  <w:style w:type="character" w:customStyle="1" w:styleId="HeaderChar">
    <w:name w:val="Header Char"/>
    <w:basedOn w:val="DefaultParagraphFont"/>
    <w:link w:val="Header"/>
    <w:uiPriority w:val="99"/>
    <w:rsid w:val="00AA5A7C"/>
    <w:rPr>
      <w:sz w:val="24"/>
    </w:rPr>
  </w:style>
  <w:style w:type="character" w:customStyle="1" w:styleId="FooterChar">
    <w:name w:val="Footer Char"/>
    <w:basedOn w:val="DefaultParagraphFont"/>
    <w:link w:val="Footer"/>
    <w:rsid w:val="00C56794"/>
    <w:rPr>
      <w:sz w:val="24"/>
    </w:rPr>
  </w:style>
  <w:style w:type="paragraph" w:styleId="NoSpacing">
    <w:name w:val="No Spacing"/>
    <w:link w:val="NoSpacingChar"/>
    <w:uiPriority w:val="1"/>
    <w:qFormat/>
    <w:rsid w:val="00C924AB"/>
    <w:rPr>
      <w:rFonts w:asciiTheme="minorHAnsi" w:eastAsia="Calibri" w:hAnsiTheme="minorHAnsi"/>
      <w:sz w:val="22"/>
      <w:szCs w:val="22"/>
    </w:rPr>
  </w:style>
  <w:style w:type="character" w:customStyle="1" w:styleId="gmail-m6969867788361762728gmail-m6861069277457758967gmail-m6367589336574091558gmaildefault">
    <w:name w:val="gmail-m_6969867788361762728gmail-m6861069277457758967gmail-m6367589336574091558gmaildefault"/>
    <w:basedOn w:val="DefaultParagraphFont"/>
    <w:rsid w:val="000E33CB"/>
  </w:style>
  <w:style w:type="character" w:customStyle="1" w:styleId="UnresolvedMention1">
    <w:name w:val="Unresolved Mention1"/>
    <w:basedOn w:val="DefaultParagraphFont"/>
    <w:uiPriority w:val="99"/>
    <w:semiHidden/>
    <w:unhideWhenUsed/>
    <w:rsid w:val="004C7072"/>
    <w:rPr>
      <w:color w:val="605E5C"/>
      <w:shd w:val="clear" w:color="auto" w:fill="E1DFDD"/>
    </w:rPr>
  </w:style>
  <w:style w:type="table" w:styleId="TableGrid">
    <w:name w:val="Table Grid"/>
    <w:basedOn w:val="TableNormal"/>
    <w:uiPriority w:val="39"/>
    <w:rsid w:val="00C171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E33D7"/>
    <w:rPr>
      <w:rFonts w:asciiTheme="majorHAnsi" w:eastAsiaTheme="majorEastAsia" w:hAnsiTheme="majorHAnsi" w:cstheme="majorBidi"/>
      <w:color w:val="2F5496" w:themeColor="accent1" w:themeShade="BF"/>
      <w:sz w:val="32"/>
      <w:szCs w:val="32"/>
    </w:rPr>
  </w:style>
  <w:style w:type="paragraph" w:styleId="ListBullet">
    <w:name w:val="List Bullet"/>
    <w:basedOn w:val="Normal"/>
    <w:autoRedefine/>
    <w:uiPriority w:val="10"/>
    <w:unhideWhenUsed/>
    <w:qFormat/>
    <w:rsid w:val="00CC0895"/>
    <w:pPr>
      <w:numPr>
        <w:numId w:val="1"/>
      </w:numPr>
    </w:pPr>
    <w:rPr>
      <w:rFonts w:eastAsia="MS Mincho"/>
      <w:bCs/>
      <w:color w:val="000000"/>
      <w:szCs w:val="24"/>
    </w:rPr>
  </w:style>
  <w:style w:type="character" w:customStyle="1" w:styleId="NoSpacingChar">
    <w:name w:val="No Spacing Char"/>
    <w:link w:val="NoSpacing"/>
    <w:uiPriority w:val="1"/>
    <w:locked/>
    <w:rsid w:val="00C924AB"/>
    <w:rPr>
      <w:rFonts w:asciiTheme="minorHAnsi" w:eastAsia="Calibri" w:hAnsiTheme="minorHAnsi"/>
      <w:sz w:val="22"/>
      <w:szCs w:val="22"/>
    </w:rPr>
  </w:style>
  <w:style w:type="character" w:styleId="Emphasis">
    <w:name w:val="Emphasis"/>
    <w:basedOn w:val="DefaultParagraphFont"/>
    <w:qFormat/>
    <w:rsid w:val="0019159B"/>
    <w:rPr>
      <w:b w:val="0"/>
      <w:iCs/>
      <w:color w:val="657C9C" w:themeColor="text2" w:themeTint="BF"/>
      <w:sz w:val="26"/>
    </w:rPr>
  </w:style>
  <w:style w:type="numbering" w:customStyle="1" w:styleId="ImportedStyle1">
    <w:name w:val="Imported Style 1"/>
    <w:rsid w:val="00B2466A"/>
    <w:pPr>
      <w:numPr>
        <w:numId w:val="2"/>
      </w:numPr>
    </w:pPr>
  </w:style>
  <w:style w:type="paragraph" w:customStyle="1" w:styleId="Body">
    <w:name w:val="Body"/>
    <w:rsid w:val="00B2466A"/>
    <w:pPr>
      <w:pBdr>
        <w:top w:val="nil"/>
        <w:left w:val="nil"/>
        <w:bottom w:val="nil"/>
        <w:right w:val="nil"/>
        <w:between w:val="nil"/>
        <w:bar w:val="nil"/>
      </w:pBdr>
    </w:pPr>
    <w:rPr>
      <w:rFonts w:ascii="Arial" w:eastAsia="Arial Unicode MS" w:hAnsi="Arial" w:cs="Arial Unicode MS"/>
      <w:color w:val="000000"/>
      <w:sz w:val="24"/>
      <w:szCs w:val="24"/>
      <w:u w:color="000000"/>
      <w:bdr w:val="nil"/>
    </w:rPr>
  </w:style>
  <w:style w:type="numbering" w:customStyle="1" w:styleId="ImportedStyle2">
    <w:name w:val="Imported Style 2"/>
    <w:rsid w:val="00B2466A"/>
    <w:pPr>
      <w:numPr>
        <w:numId w:val="3"/>
      </w:numPr>
    </w:pPr>
  </w:style>
  <w:style w:type="numbering" w:customStyle="1" w:styleId="ImportedStyle3">
    <w:name w:val="Imported Style 3"/>
    <w:rsid w:val="00B2466A"/>
    <w:pPr>
      <w:numPr>
        <w:numId w:val="4"/>
      </w:numPr>
    </w:pPr>
  </w:style>
  <w:style w:type="numbering" w:customStyle="1" w:styleId="ImportedStyle5">
    <w:name w:val="Imported Style 5"/>
    <w:rsid w:val="00B2466A"/>
    <w:pPr>
      <w:numPr>
        <w:numId w:val="5"/>
      </w:numPr>
    </w:pPr>
  </w:style>
  <w:style w:type="numbering" w:customStyle="1" w:styleId="ImportedStyle6">
    <w:name w:val="Imported Style 6"/>
    <w:rsid w:val="00B2466A"/>
    <w:pPr>
      <w:numPr>
        <w:numId w:val="6"/>
      </w:numPr>
    </w:pPr>
  </w:style>
  <w:style w:type="numbering" w:customStyle="1" w:styleId="ImportedStyle7">
    <w:name w:val="Imported Style 7"/>
    <w:rsid w:val="00B2466A"/>
    <w:pPr>
      <w:numPr>
        <w:numId w:val="7"/>
      </w:numPr>
    </w:pPr>
  </w:style>
  <w:style w:type="numbering" w:customStyle="1" w:styleId="ImportedStyle8">
    <w:name w:val="Imported Style 8"/>
    <w:rsid w:val="00B2466A"/>
    <w:pPr>
      <w:numPr>
        <w:numId w:val="8"/>
      </w:numPr>
    </w:pPr>
  </w:style>
  <w:style w:type="paragraph" w:customStyle="1" w:styleId="TableParagraph">
    <w:name w:val="Table Paragraph"/>
    <w:basedOn w:val="Normal"/>
    <w:uiPriority w:val="1"/>
    <w:qFormat/>
    <w:rsid w:val="007D675E"/>
    <w:pPr>
      <w:widowControl w:val="0"/>
      <w:autoSpaceDE w:val="0"/>
      <w:autoSpaceDN w:val="0"/>
      <w:ind w:left="480" w:hanging="370"/>
    </w:pPr>
    <w:rPr>
      <w:rFonts w:ascii="Verdana" w:eastAsia="Verdana" w:hAnsi="Verdana" w:cs="Verdana"/>
      <w:sz w:val="22"/>
      <w:szCs w:val="22"/>
    </w:rPr>
  </w:style>
  <w:style w:type="character" w:customStyle="1" w:styleId="ListParagraphChar">
    <w:name w:val="List Paragraph Char"/>
    <w:link w:val="ListParagraph"/>
    <w:uiPriority w:val="34"/>
    <w:rsid w:val="00FC1612"/>
    <w:rPr>
      <w:rFonts w:ascii="Calibri" w:eastAsia="Calibri" w:hAnsi="Calibri"/>
      <w:sz w:val="22"/>
      <w:szCs w:val="22"/>
    </w:rPr>
  </w:style>
  <w:style w:type="paragraph" w:customStyle="1" w:styleId="Default">
    <w:name w:val="Default"/>
    <w:rsid w:val="0007787C"/>
    <w:pPr>
      <w:autoSpaceDE w:val="0"/>
      <w:autoSpaceDN w:val="0"/>
      <w:adjustRightInd w:val="0"/>
    </w:pPr>
    <w:rPr>
      <w:rFonts w:ascii="Garamond" w:hAnsi="Garamond" w:cs="Garamond"/>
      <w:color w:val="000000"/>
      <w:sz w:val="24"/>
      <w:szCs w:val="24"/>
    </w:rPr>
  </w:style>
  <w:style w:type="character" w:customStyle="1" w:styleId="None">
    <w:name w:val="None"/>
    <w:rsid w:val="00156EFD"/>
  </w:style>
  <w:style w:type="paragraph" w:customStyle="1" w:styleId="ResumeText">
    <w:name w:val="Resume Text"/>
    <w:basedOn w:val="Normal"/>
    <w:rsid w:val="009F4241"/>
    <w:pPr>
      <w:tabs>
        <w:tab w:val="left" w:pos="1170"/>
        <w:tab w:val="left" w:pos="2250"/>
        <w:tab w:val="left" w:pos="2520"/>
        <w:tab w:val="left" w:pos="2970"/>
        <w:tab w:val="left" w:pos="5220"/>
        <w:tab w:val="left" w:pos="6120"/>
      </w:tabs>
    </w:pPr>
    <w:rPr>
      <w:sz w:val="20"/>
    </w:rPr>
  </w:style>
  <w:style w:type="paragraph" w:customStyle="1" w:styleId="ResumeText--a">
    <w:name w:val="Resume Text -- a"/>
    <w:basedOn w:val="ResumeText"/>
    <w:rsid w:val="009F4241"/>
    <w:pPr>
      <w:ind w:left="288" w:hanging="288"/>
    </w:pPr>
  </w:style>
  <w:style w:type="paragraph" w:customStyle="1" w:styleId="ResumeText1">
    <w:name w:val="Resume Text 1"/>
    <w:basedOn w:val="ResumeText"/>
    <w:rsid w:val="00B10ECB"/>
    <w:pPr>
      <w:tabs>
        <w:tab w:val="clear" w:pos="1170"/>
        <w:tab w:val="clear" w:pos="2250"/>
        <w:tab w:val="clear" w:pos="2520"/>
        <w:tab w:val="clear" w:pos="2970"/>
        <w:tab w:val="left" w:pos="720"/>
        <w:tab w:val="left" w:pos="1440"/>
        <w:tab w:val="left" w:pos="2700"/>
      </w:tabs>
      <w:ind w:left="720" w:hanging="270"/>
    </w:pPr>
  </w:style>
  <w:style w:type="paragraph" w:styleId="BodyText3">
    <w:name w:val="Body Text 3"/>
    <w:basedOn w:val="Normal"/>
    <w:link w:val="BodyText3Char"/>
    <w:semiHidden/>
    <w:unhideWhenUsed/>
    <w:rsid w:val="00485963"/>
    <w:pPr>
      <w:spacing w:after="120"/>
    </w:pPr>
    <w:rPr>
      <w:sz w:val="16"/>
      <w:szCs w:val="16"/>
    </w:rPr>
  </w:style>
  <w:style w:type="character" w:customStyle="1" w:styleId="BodyText3Char">
    <w:name w:val="Body Text 3 Char"/>
    <w:basedOn w:val="DefaultParagraphFont"/>
    <w:link w:val="BodyText3"/>
    <w:semiHidden/>
    <w:rsid w:val="00485963"/>
    <w:rPr>
      <w:sz w:val="16"/>
      <w:szCs w:val="16"/>
    </w:rPr>
  </w:style>
  <w:style w:type="paragraph" w:customStyle="1" w:styleId="BodyCopy">
    <w:name w:val="Body Copy"/>
    <w:basedOn w:val="Normal"/>
    <w:qFormat/>
    <w:rsid w:val="00654952"/>
    <w:pPr>
      <w:spacing w:after="180" w:line="259" w:lineRule="auto"/>
    </w:pPr>
    <w:rPr>
      <w:rFonts w:ascii="Arial" w:eastAsia="Arial" w:hAnsi="Arial"/>
      <w:sz w:val="22"/>
      <w:szCs w:val="22"/>
    </w:rPr>
  </w:style>
  <w:style w:type="character" w:customStyle="1" w:styleId="small1">
    <w:name w:val="small1"/>
    <w:qFormat/>
    <w:rsid w:val="00C1621C"/>
    <w:rPr>
      <w:rFonts w:ascii="Verdana" w:hAnsi="Verdana"/>
      <w:i w:val="0"/>
      <w:iCs w:val="0"/>
      <w:sz w:val="16"/>
      <w:szCs w:val="16"/>
    </w:rPr>
  </w:style>
  <w:style w:type="paragraph" w:customStyle="1" w:styleId="Heading51">
    <w:name w:val="Heading 51"/>
    <w:next w:val="Normal"/>
    <w:qFormat/>
    <w:rsid w:val="00C1621C"/>
    <w:pPr>
      <w:keepNext/>
      <w:tabs>
        <w:tab w:val="right" w:pos="10260"/>
      </w:tabs>
      <w:outlineLvl w:val="4"/>
    </w:pPr>
    <w:rPr>
      <w:rFonts w:ascii="Times New Roman Bold" w:eastAsia="ヒラギノ角ゴ Pro W3" w:hAnsi="Times New Roman Bold"/>
      <w:color w:val="000000"/>
      <w:sz w:val="24"/>
    </w:rPr>
  </w:style>
  <w:style w:type="paragraph" w:customStyle="1" w:styleId="ListParagraph1">
    <w:name w:val="List Paragraph1"/>
    <w:basedOn w:val="Normal"/>
    <w:uiPriority w:val="34"/>
    <w:qFormat/>
    <w:rsid w:val="00266A5C"/>
    <w:pPr>
      <w:spacing w:after="160" w:line="259" w:lineRule="auto"/>
      <w:ind w:left="720"/>
      <w:contextualSpacing/>
    </w:pPr>
    <w:rPr>
      <w:rFonts w:asciiTheme="minorHAnsi" w:eastAsiaTheme="minorHAnsi" w:hAnsiTheme="minorHAnsi" w:cstheme="minorBidi"/>
      <w:sz w:val="22"/>
      <w:szCs w:val="22"/>
      <w:lang w:val="en-IN"/>
    </w:rPr>
  </w:style>
  <w:style w:type="paragraph" w:customStyle="1" w:styleId="ResumeBullets">
    <w:name w:val="ResumeBullets"/>
    <w:basedOn w:val="Normal"/>
    <w:rsid w:val="009912F3"/>
    <w:pPr>
      <w:widowControl w:val="0"/>
      <w:numPr>
        <w:numId w:val="9"/>
      </w:numPr>
      <w:overflowPunct w:val="0"/>
      <w:autoSpaceDE w:val="0"/>
      <w:autoSpaceDN w:val="0"/>
      <w:adjustRightInd w:val="0"/>
      <w:ind w:right="180"/>
      <w:textAlignment w:val="baseline"/>
    </w:pPr>
    <w:rPr>
      <w:color w:val="000000"/>
      <w:sz w:val="22"/>
      <w:szCs w:val="22"/>
      <w:lang w:eastAsia="en-IN"/>
    </w:rPr>
  </w:style>
  <w:style w:type="paragraph" w:customStyle="1" w:styleId="Bullet">
    <w:name w:val="Bullet"/>
    <w:basedOn w:val="Normal"/>
    <w:rsid w:val="009912F3"/>
    <w:pPr>
      <w:numPr>
        <w:numId w:val="10"/>
      </w:numPr>
    </w:pPr>
    <w:rPr>
      <w:sz w:val="20"/>
      <w:lang w:eastAsia="en-IN"/>
    </w:rPr>
  </w:style>
  <w:style w:type="paragraph" w:styleId="HTMLPreformatted">
    <w:name w:val="HTML Preformatted"/>
    <w:basedOn w:val="Normal"/>
    <w:link w:val="HTMLPreformattedChar"/>
    <w:uiPriority w:val="99"/>
    <w:rsid w:val="00F07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hAnsi="Courier New" w:cs="Courier New"/>
      <w:sz w:val="20"/>
      <w:lang w:eastAsia="ar-SA"/>
    </w:rPr>
  </w:style>
  <w:style w:type="character" w:customStyle="1" w:styleId="HTMLPreformattedChar">
    <w:name w:val="HTML Preformatted Char"/>
    <w:basedOn w:val="DefaultParagraphFont"/>
    <w:link w:val="HTMLPreformatted"/>
    <w:uiPriority w:val="99"/>
    <w:rsid w:val="00F07323"/>
    <w:rPr>
      <w:rFonts w:ascii="Courier New" w:hAnsi="Courier New" w:cs="Courier New"/>
      <w:lang w:eastAsia="ar-SA"/>
    </w:rPr>
  </w:style>
  <w:style w:type="paragraph" w:customStyle="1" w:styleId="NormalLinespacingExactly12pt">
    <w:name w:val="Normal + Line spacing:  Exactly 12 pt"/>
    <w:basedOn w:val="Normal"/>
    <w:rsid w:val="00AF6AFF"/>
    <w:pPr>
      <w:numPr>
        <w:numId w:val="11"/>
      </w:numPr>
      <w:spacing w:line="240" w:lineRule="exact"/>
    </w:pPr>
    <w:rPr>
      <w:sz w:val="20"/>
    </w:rPr>
  </w:style>
  <w:style w:type="paragraph" w:styleId="BodyTextIndent3">
    <w:name w:val="Body Text Indent 3"/>
    <w:basedOn w:val="Normal"/>
    <w:link w:val="BodyTextIndent3Char"/>
    <w:semiHidden/>
    <w:unhideWhenUsed/>
    <w:rsid w:val="00633C18"/>
    <w:pPr>
      <w:spacing w:after="120"/>
      <w:ind w:left="283"/>
    </w:pPr>
    <w:rPr>
      <w:sz w:val="16"/>
      <w:szCs w:val="16"/>
    </w:rPr>
  </w:style>
  <w:style w:type="character" w:customStyle="1" w:styleId="BodyTextIndent3Char">
    <w:name w:val="Body Text Indent 3 Char"/>
    <w:basedOn w:val="DefaultParagraphFont"/>
    <w:link w:val="BodyTextIndent3"/>
    <w:semiHidden/>
    <w:rsid w:val="00633C18"/>
    <w:rPr>
      <w:sz w:val="16"/>
      <w:szCs w:val="16"/>
    </w:rPr>
  </w:style>
  <w:style w:type="paragraph" w:customStyle="1" w:styleId="Normal1">
    <w:name w:val="Normal1"/>
    <w:rsid w:val="005866AF"/>
    <w:pPr>
      <w:widowControl w:val="0"/>
      <w:jc w:val="both"/>
    </w:pPr>
    <w:rPr>
      <w:color w:val="000000"/>
      <w:sz w:val="24"/>
      <w:szCs w:val="24"/>
    </w:rPr>
  </w:style>
  <w:style w:type="paragraph" w:customStyle="1" w:styleId="MediumShading1-Accent11">
    <w:name w:val="Medium Shading 1 - Accent 11"/>
    <w:uiPriority w:val="99"/>
    <w:qFormat/>
    <w:rsid w:val="005866AF"/>
    <w:pPr>
      <w:suppressAutoHyphens/>
    </w:pPr>
    <w:rPr>
      <w:rFonts w:cs="Calibri"/>
      <w:lang w:eastAsia="ar-SA"/>
    </w:rPr>
  </w:style>
  <w:style w:type="paragraph" w:customStyle="1" w:styleId="ColorfulList-Accent11">
    <w:name w:val="Colorful List - Accent 11"/>
    <w:basedOn w:val="Normal"/>
    <w:qFormat/>
    <w:rsid w:val="005866AF"/>
    <w:pPr>
      <w:spacing w:after="200" w:line="276" w:lineRule="auto"/>
      <w:ind w:left="720"/>
      <w:contextualSpacing/>
    </w:pPr>
    <w:rPr>
      <w:rFonts w:ascii="Calibri" w:hAnsi="Calibri"/>
      <w:sz w:val="22"/>
      <w:szCs w:val="22"/>
    </w:rPr>
  </w:style>
  <w:style w:type="paragraph" w:styleId="PlainText">
    <w:name w:val="Plain Text"/>
    <w:basedOn w:val="Normal"/>
    <w:link w:val="PlainTextChar"/>
    <w:rsid w:val="005866AF"/>
    <w:rPr>
      <w:rFonts w:ascii="Courier New" w:hAnsi="Courier New"/>
      <w:sz w:val="20"/>
    </w:rPr>
  </w:style>
  <w:style w:type="character" w:customStyle="1" w:styleId="PlainTextChar">
    <w:name w:val="Plain Text Char"/>
    <w:basedOn w:val="DefaultParagraphFont"/>
    <w:link w:val="PlainText"/>
    <w:rsid w:val="005866AF"/>
    <w:rPr>
      <w:rFonts w:ascii="Courier New" w:hAnsi="Courier New"/>
    </w:rPr>
  </w:style>
  <w:style w:type="paragraph" w:styleId="Subtitle">
    <w:name w:val="Subtitle"/>
    <w:basedOn w:val="Normal"/>
    <w:next w:val="Normal"/>
    <w:link w:val="SubtitleChar"/>
    <w:qFormat/>
    <w:rsid w:val="009F6696"/>
    <w:pPr>
      <w:numPr>
        <w:ilvl w:val="1"/>
      </w:numPr>
    </w:pPr>
    <w:rPr>
      <w:rFonts w:ascii="Cambria" w:hAnsi="Cambria"/>
      <w:i/>
      <w:iCs/>
      <w:color w:val="4F81BD"/>
      <w:spacing w:val="15"/>
      <w:szCs w:val="24"/>
    </w:rPr>
  </w:style>
  <w:style w:type="character" w:customStyle="1" w:styleId="SubtitleChar">
    <w:name w:val="Subtitle Char"/>
    <w:basedOn w:val="DefaultParagraphFont"/>
    <w:link w:val="Subtitle"/>
    <w:rsid w:val="009F6696"/>
    <w:rPr>
      <w:rFonts w:ascii="Cambria" w:hAnsi="Cambria"/>
      <w:i/>
      <w:iCs/>
      <w:color w:val="4F81BD"/>
      <w:spacing w:val="15"/>
      <w:sz w:val="24"/>
      <w:szCs w:val="24"/>
    </w:rPr>
  </w:style>
  <w:style w:type="paragraph" w:styleId="EnvelopeAddress">
    <w:name w:val="envelope address"/>
    <w:basedOn w:val="Normal"/>
    <w:rsid w:val="00776362"/>
    <w:pPr>
      <w:framePr w:w="7920" w:h="1980" w:hRule="exact" w:hSpace="180" w:wrap="auto" w:hAnchor="page" w:xAlign="center" w:yAlign="bottom"/>
      <w:ind w:left="2880"/>
    </w:pPr>
    <w:rPr>
      <w:rFonts w:cs="Arial"/>
      <w:smallCaps/>
      <w:sz w:val="32"/>
    </w:rPr>
  </w:style>
  <w:style w:type="paragraph" w:customStyle="1" w:styleId="ReziBullet">
    <w:name w:val="Rezi_Bullet"/>
    <w:basedOn w:val="Normal"/>
    <w:qFormat/>
    <w:rsid w:val="00B14421"/>
    <w:pPr>
      <w:spacing w:after="150"/>
      <w:contextualSpacing/>
    </w:pPr>
    <w:rPr>
      <w:rFonts w:ascii="Garamond" w:eastAsia="MS Mincho" w:hAnsi="Garamond" w:cs="Cambria"/>
      <w:color w:val="2E3D50"/>
      <w:sz w:val="19"/>
      <w:szCs w:val="19"/>
    </w:rPr>
  </w:style>
  <w:style w:type="paragraph" w:customStyle="1" w:styleId="ReziPosition">
    <w:name w:val="Rezi_Position"/>
    <w:basedOn w:val="Normal"/>
    <w:qFormat/>
    <w:rsid w:val="00B14421"/>
    <w:pPr>
      <w:jc w:val="both"/>
    </w:pPr>
    <w:rPr>
      <w:rFonts w:ascii="Garamond" w:eastAsia="MS Mincho" w:hAnsi="Garamond" w:cs="Cambria"/>
      <w:b/>
      <w:color w:val="2E3D50"/>
      <w:sz w:val="20"/>
    </w:rPr>
  </w:style>
  <w:style w:type="paragraph" w:customStyle="1" w:styleId="ReziExperienceInfos">
    <w:name w:val="Rezi_Experience_Infos"/>
    <w:basedOn w:val="Normal"/>
    <w:qFormat/>
    <w:rsid w:val="00B14421"/>
    <w:pPr>
      <w:tabs>
        <w:tab w:val="right" w:pos="10500"/>
        <w:tab w:val="right" w:pos="10800"/>
      </w:tabs>
      <w:jc w:val="both"/>
    </w:pPr>
    <w:rPr>
      <w:rFonts w:ascii="Garamond" w:eastAsia="MS Mincho" w:hAnsi="Garamond" w:cs="Cambria"/>
      <w:b/>
      <w:color w:val="2E3D50"/>
      <w:sz w:val="19"/>
      <w:szCs w:val="19"/>
    </w:rPr>
  </w:style>
  <w:style w:type="paragraph" w:customStyle="1" w:styleId="ReziInfos">
    <w:name w:val="Rezi_Infos"/>
    <w:basedOn w:val="ReziExperienceInfos"/>
    <w:qFormat/>
    <w:rsid w:val="00B14421"/>
    <w:rPr>
      <w:b w:val="0"/>
      <w:bCs/>
    </w:rPr>
  </w:style>
  <w:style w:type="paragraph" w:customStyle="1" w:styleId="LO-normal1">
    <w:name w:val="LO-normal1"/>
    <w:qFormat/>
    <w:rsid w:val="0076254B"/>
    <w:pPr>
      <w:suppressAutoHyphens/>
      <w:spacing w:after="200" w:line="360" w:lineRule="auto"/>
      <w:ind w:left="360"/>
      <w:jc w:val="both"/>
    </w:pPr>
    <w:rPr>
      <w:rFonts w:ascii="Calibri" w:eastAsia="Calibri" w:hAnsi="Calibri" w:cs="Calibri"/>
      <w:sz w:val="22"/>
      <w:szCs w:val="22"/>
      <w:lang w:eastAsia="zh-CN" w:bidi="hi-IN"/>
    </w:rPr>
  </w:style>
  <w:style w:type="table" w:styleId="TableGridLight">
    <w:name w:val="Grid Table Light"/>
    <w:basedOn w:val="TableNormal"/>
    <w:uiPriority w:val="40"/>
    <w:rsid w:val="00C924A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tandard">
    <w:name w:val="Standard"/>
    <w:qFormat/>
    <w:rsid w:val="00CD4D91"/>
    <w:pPr>
      <w:suppressAutoHyphens/>
      <w:textAlignment w:val="baseline"/>
    </w:pPr>
    <w:rPr>
      <w:rFonts w:ascii="Calibri" w:eastAsia="Calibri" w:hAnsi="Calibri" w:cs="Tahoma"/>
      <w:color w:val="00000A"/>
      <w:sz w:val="22"/>
      <w:szCs w:val="22"/>
    </w:rPr>
  </w:style>
  <w:style w:type="character" w:customStyle="1" w:styleId="ListLabel1">
    <w:name w:val="ListLabel 1"/>
    <w:qFormat/>
    <w:rsid w:val="00CD4D91"/>
    <w:rPr>
      <w:rFonts w:cs="Courier New"/>
    </w:rPr>
  </w:style>
  <w:style w:type="paragraph" w:styleId="Caption">
    <w:name w:val="caption"/>
    <w:basedOn w:val="Normal"/>
    <w:qFormat/>
    <w:rsid w:val="00CD4D91"/>
    <w:pPr>
      <w:suppressLineNumbers/>
      <w:spacing w:before="120" w:after="120" w:line="259" w:lineRule="auto"/>
      <w:jc w:val="center"/>
    </w:pPr>
    <w:rPr>
      <w:rFonts w:asciiTheme="minorHAnsi" w:eastAsiaTheme="minorHAnsi" w:hAnsiTheme="minorHAnsi" w:cs="Arial"/>
      <w:i/>
      <w:iCs/>
      <w:szCs w:val="24"/>
    </w:rPr>
  </w:style>
  <w:style w:type="character" w:customStyle="1" w:styleId="NormalBold">
    <w:name w:val="Normal Bold"/>
    <w:uiPriority w:val="1"/>
    <w:qFormat/>
    <w:rsid w:val="00E71D7A"/>
    <w:rPr>
      <w:b/>
    </w:rPr>
  </w:style>
  <w:style w:type="character" w:customStyle="1" w:styleId="NormalItalic">
    <w:name w:val="Normal Italic"/>
    <w:basedOn w:val="DefaultParagraphFont"/>
    <w:uiPriority w:val="1"/>
    <w:qFormat/>
    <w:rsid w:val="00E71D7A"/>
    <w:rPr>
      <w:rFonts w:ascii="Arial" w:hAnsi="Arial"/>
      <w:i/>
    </w:rPr>
  </w:style>
  <w:style w:type="paragraph" w:customStyle="1" w:styleId="Achievement">
    <w:name w:val="Achievement"/>
    <w:basedOn w:val="BodyText"/>
    <w:rsid w:val="00096E76"/>
    <w:pPr>
      <w:numPr>
        <w:numId w:val="12"/>
      </w:numPr>
      <w:spacing w:after="60" w:line="240" w:lineRule="atLeast"/>
      <w:jc w:val="both"/>
    </w:pPr>
    <w:rPr>
      <w:rFonts w:ascii="Garamond" w:eastAsia="SimSun" w:hAnsi="Garamond"/>
      <w:sz w:val="22"/>
    </w:rPr>
  </w:style>
  <w:style w:type="character" w:customStyle="1" w:styleId="Job">
    <w:name w:val="Job"/>
    <w:basedOn w:val="DefaultParagraphFont"/>
    <w:rsid w:val="00096E76"/>
  </w:style>
  <w:style w:type="paragraph" w:customStyle="1" w:styleId="JobTitle">
    <w:name w:val="Job Title"/>
    <w:next w:val="Achievement"/>
    <w:rsid w:val="00096E76"/>
    <w:pPr>
      <w:spacing w:before="40" w:after="40" w:line="220" w:lineRule="atLeast"/>
    </w:pPr>
    <w:rPr>
      <w:rFonts w:ascii="Garamond" w:eastAsia="SimSun" w:hAnsi="Garamond"/>
      <w:i/>
      <w:spacing w:val="5"/>
      <w:sz w:val="23"/>
    </w:rPr>
  </w:style>
  <w:style w:type="paragraph" w:customStyle="1" w:styleId="CompanyNameOne">
    <w:name w:val="Company Name One"/>
    <w:basedOn w:val="Normal"/>
    <w:next w:val="JobTitle"/>
    <w:rsid w:val="00096E76"/>
    <w:pPr>
      <w:tabs>
        <w:tab w:val="left" w:pos="1440"/>
        <w:tab w:val="right" w:pos="6480"/>
      </w:tabs>
      <w:spacing w:before="60" w:line="220" w:lineRule="atLeast"/>
    </w:pPr>
    <w:rPr>
      <w:rFonts w:ascii="Garamond" w:eastAsia="SimSun" w:hAnsi="Garamond"/>
      <w:sz w:val="22"/>
    </w:rPr>
  </w:style>
  <w:style w:type="paragraph" w:customStyle="1" w:styleId="CompanyName">
    <w:name w:val="Company Name"/>
    <w:basedOn w:val="Normal"/>
    <w:next w:val="JobTitle"/>
    <w:rsid w:val="00096E76"/>
    <w:pPr>
      <w:tabs>
        <w:tab w:val="left" w:pos="1440"/>
        <w:tab w:val="right" w:pos="6480"/>
      </w:tabs>
      <w:spacing w:before="220" w:line="220" w:lineRule="atLeast"/>
    </w:pPr>
    <w:rPr>
      <w:rFonts w:ascii="Garamond" w:eastAsia="SimSun" w:hAnsi="Garamond"/>
      <w:sz w:val="22"/>
    </w:rPr>
  </w:style>
  <w:style w:type="paragraph" w:customStyle="1" w:styleId="Style1">
    <w:name w:val="Style1"/>
    <w:basedOn w:val="Normal"/>
    <w:link w:val="Style1Char"/>
    <w:qFormat/>
    <w:rsid w:val="004E1AE9"/>
    <w:pPr>
      <w:numPr>
        <w:numId w:val="13"/>
      </w:numPr>
      <w:jc w:val="both"/>
    </w:pPr>
    <w:rPr>
      <w:rFonts w:ascii="Cambria" w:hAnsi="Cambria"/>
      <w:sz w:val="22"/>
      <w:szCs w:val="24"/>
      <w:shd w:val="clear" w:color="auto" w:fill="FFFFFF"/>
    </w:rPr>
  </w:style>
  <w:style w:type="character" w:customStyle="1" w:styleId="Style1Char">
    <w:name w:val="Style1 Char"/>
    <w:link w:val="Style1"/>
    <w:rsid w:val="004E1AE9"/>
    <w:rPr>
      <w:rFonts w:ascii="Cambria" w:hAnsi="Cambria"/>
      <w:sz w:val="22"/>
      <w:szCs w:val="24"/>
    </w:rPr>
  </w:style>
  <w:style w:type="character" w:customStyle="1" w:styleId="Heading2Char">
    <w:name w:val="Heading 2 Char"/>
    <w:basedOn w:val="DefaultParagraphFont"/>
    <w:link w:val="Heading2"/>
    <w:rsid w:val="00532972"/>
    <w:rPr>
      <w:b/>
      <w:sz w:val="24"/>
    </w:rPr>
  </w:style>
  <w:style w:type="character" w:customStyle="1" w:styleId="Heading5Char">
    <w:name w:val="Heading 5 Char"/>
    <w:basedOn w:val="DefaultParagraphFont"/>
    <w:link w:val="Heading5"/>
    <w:rsid w:val="00532972"/>
    <w:rPr>
      <w:b/>
      <w:bCs/>
      <w:i/>
      <w:iCs/>
      <w:sz w:val="26"/>
      <w:szCs w:val="26"/>
    </w:rPr>
  </w:style>
  <w:style w:type="character" w:customStyle="1" w:styleId="TitleChar">
    <w:name w:val="Title Char"/>
    <w:basedOn w:val="DefaultParagraphFont"/>
    <w:link w:val="Title"/>
    <w:rsid w:val="00532972"/>
    <w:rPr>
      <w:rFonts w:ascii="Arial" w:hAnsi="Arial"/>
      <w:b/>
      <w:smallCaps/>
      <w:sz w:val="28"/>
    </w:rPr>
  </w:style>
  <w:style w:type="character" w:customStyle="1" w:styleId="BodyText2Char">
    <w:name w:val="Body Text 2 Char"/>
    <w:basedOn w:val="DefaultParagraphFont"/>
    <w:link w:val="BodyText2"/>
    <w:rsid w:val="00532972"/>
    <w:rPr>
      <w:sz w:val="24"/>
    </w:rPr>
  </w:style>
  <w:style w:type="character" w:customStyle="1" w:styleId="BalloonTextChar">
    <w:name w:val="Balloon Text Char"/>
    <w:basedOn w:val="DefaultParagraphFont"/>
    <w:link w:val="BalloonText"/>
    <w:semiHidden/>
    <w:rsid w:val="00532972"/>
    <w:rPr>
      <w:rFonts w:ascii="Tahoma" w:hAnsi="Tahoma" w:cs="Tahoma"/>
      <w:sz w:val="16"/>
      <w:szCs w:val="16"/>
    </w:rPr>
  </w:style>
  <w:style w:type="character" w:customStyle="1" w:styleId="BodyTextChar">
    <w:name w:val="Body Text Char"/>
    <w:basedOn w:val="DefaultParagraphFont"/>
    <w:link w:val="BodyText"/>
    <w:rsid w:val="00532972"/>
    <w:rPr>
      <w:sz w:val="24"/>
    </w:rPr>
  </w:style>
  <w:style w:type="character" w:customStyle="1" w:styleId="ListLabel12">
    <w:name w:val="ListLabel 12"/>
    <w:qFormat/>
    <w:rsid w:val="00A34017"/>
    <w:rPr>
      <w:sz w:val="20"/>
    </w:rPr>
  </w:style>
  <w:style w:type="paragraph" w:customStyle="1" w:styleId="BodyA">
    <w:name w:val="Body A"/>
    <w:rsid w:val="005F0A0D"/>
    <w:pPr>
      <w:pBdr>
        <w:top w:val="nil"/>
        <w:left w:val="nil"/>
        <w:bottom w:val="nil"/>
        <w:right w:val="nil"/>
        <w:between w:val="nil"/>
        <w:bar w:val="nil"/>
      </w:pBdr>
    </w:pPr>
    <w:rPr>
      <w:rFonts w:ascii="Arial" w:eastAsia="Arial Unicode MS" w:hAnsi="Arial" w:cs="Arial Unicode MS"/>
      <w:color w:val="000000"/>
      <w:sz w:val="24"/>
      <w:szCs w:val="24"/>
      <w:u w:color="000000"/>
      <w:bdr w:val="nil"/>
      <w:lang w:eastAsia="en-IN"/>
      <w14:textOutline w14:w="12700" w14:cap="flat" w14:cmpd="sng" w14:algn="ctr">
        <w14:noFill/>
        <w14:prstDash w14:val="solid"/>
        <w14:miter w14:lim="400000"/>
      </w14:textOutline>
    </w:rPr>
  </w:style>
  <w:style w:type="character" w:customStyle="1" w:styleId="Heading9Char">
    <w:name w:val="Heading 9 Char"/>
    <w:basedOn w:val="DefaultParagraphFont"/>
    <w:link w:val="Heading9"/>
    <w:semiHidden/>
    <w:rsid w:val="005F0A0D"/>
    <w:rPr>
      <w:rFonts w:asciiTheme="majorHAnsi" w:eastAsiaTheme="majorEastAsia" w:hAnsiTheme="majorHAnsi" w:cstheme="majorBidi"/>
      <w:i/>
      <w:iCs/>
      <w:color w:val="272727" w:themeColor="text1" w:themeTint="D8"/>
      <w:sz w:val="21"/>
      <w:szCs w:val="21"/>
    </w:rPr>
  </w:style>
  <w:style w:type="numbering" w:customStyle="1" w:styleId="Bullets">
    <w:name w:val="Bullets"/>
    <w:rsid w:val="005F0A0D"/>
    <w:pPr>
      <w:numPr>
        <w:numId w:val="14"/>
      </w:numPr>
    </w:pPr>
  </w:style>
  <w:style w:type="numbering" w:customStyle="1" w:styleId="ImportedStyle71">
    <w:name w:val="Imported Style 71"/>
    <w:rsid w:val="005F0A0D"/>
    <w:pPr>
      <w:numPr>
        <w:numId w:val="15"/>
      </w:numPr>
    </w:pPr>
  </w:style>
  <w:style w:type="numbering" w:customStyle="1" w:styleId="ImportedStyle11">
    <w:name w:val="Imported Style 11"/>
    <w:rsid w:val="005F0A0D"/>
    <w:pPr>
      <w:numPr>
        <w:numId w:val="16"/>
      </w:numPr>
    </w:pPr>
  </w:style>
  <w:style w:type="numbering" w:customStyle="1" w:styleId="ImportedStyle12">
    <w:name w:val="Imported Style 12"/>
    <w:rsid w:val="005F0A0D"/>
    <w:pPr>
      <w:numPr>
        <w:numId w:val="17"/>
      </w:numPr>
    </w:pPr>
  </w:style>
  <w:style w:type="numbering" w:customStyle="1" w:styleId="ImportedStyle17">
    <w:name w:val="Imported Style 17"/>
    <w:rsid w:val="005F0A0D"/>
    <w:pPr>
      <w:numPr>
        <w:numId w:val="18"/>
      </w:numPr>
    </w:pPr>
  </w:style>
  <w:style w:type="numbering" w:customStyle="1" w:styleId="ImportedStyle18">
    <w:name w:val="Imported Style 18"/>
    <w:rsid w:val="005F0A0D"/>
    <w:pPr>
      <w:numPr>
        <w:numId w:val="19"/>
      </w:numPr>
    </w:pPr>
  </w:style>
  <w:style w:type="numbering" w:customStyle="1" w:styleId="ImportedStyle19">
    <w:name w:val="Imported Style 19"/>
    <w:rsid w:val="005F0A0D"/>
    <w:pPr>
      <w:numPr>
        <w:numId w:val="20"/>
      </w:numPr>
    </w:pPr>
  </w:style>
  <w:style w:type="numbering" w:customStyle="1" w:styleId="ImportedStyle20">
    <w:name w:val="Imported Style 20"/>
    <w:rsid w:val="005F0A0D"/>
    <w:pPr>
      <w:numPr>
        <w:numId w:val="21"/>
      </w:numPr>
    </w:pPr>
  </w:style>
  <w:style w:type="numbering" w:customStyle="1" w:styleId="ImportedStyle23">
    <w:name w:val="Imported Style 23"/>
    <w:rsid w:val="005F0A0D"/>
    <w:pPr>
      <w:numPr>
        <w:numId w:val="22"/>
      </w:numPr>
    </w:pPr>
  </w:style>
  <w:style w:type="numbering" w:customStyle="1" w:styleId="ImportedStyle4">
    <w:name w:val="Imported Style 4"/>
    <w:rsid w:val="005F0A0D"/>
    <w:pPr>
      <w:numPr>
        <w:numId w:val="23"/>
      </w:numPr>
    </w:pPr>
  </w:style>
  <w:style w:type="numbering" w:customStyle="1" w:styleId="ImportedStyle39">
    <w:name w:val="Imported Style 39"/>
    <w:rsid w:val="005F0A0D"/>
    <w:pPr>
      <w:numPr>
        <w:numId w:val="24"/>
      </w:numPr>
    </w:pPr>
  </w:style>
  <w:style w:type="numbering" w:customStyle="1" w:styleId="ImportedStyle40">
    <w:name w:val="Imported Style 40"/>
    <w:rsid w:val="005F0A0D"/>
    <w:pPr>
      <w:numPr>
        <w:numId w:val="25"/>
      </w:numPr>
    </w:pPr>
  </w:style>
  <w:style w:type="numbering" w:customStyle="1" w:styleId="ImportedStyle45">
    <w:name w:val="Imported Style 45"/>
    <w:rsid w:val="005F0A0D"/>
    <w:pPr>
      <w:numPr>
        <w:numId w:val="26"/>
      </w:numPr>
    </w:pPr>
  </w:style>
  <w:style w:type="numbering" w:customStyle="1" w:styleId="ImportedStyle46">
    <w:name w:val="Imported Style 46"/>
    <w:rsid w:val="005F0A0D"/>
    <w:pPr>
      <w:numPr>
        <w:numId w:val="27"/>
      </w:numPr>
    </w:pPr>
  </w:style>
  <w:style w:type="numbering" w:customStyle="1" w:styleId="ImportedStyle47">
    <w:name w:val="Imported Style 47"/>
    <w:rsid w:val="005F0A0D"/>
    <w:pPr>
      <w:numPr>
        <w:numId w:val="28"/>
      </w:numPr>
    </w:pPr>
  </w:style>
  <w:style w:type="numbering" w:customStyle="1" w:styleId="ImportedStyle49">
    <w:name w:val="Imported Style 49"/>
    <w:rsid w:val="005F0A0D"/>
    <w:pPr>
      <w:numPr>
        <w:numId w:val="29"/>
      </w:numPr>
    </w:pPr>
  </w:style>
  <w:style w:type="numbering" w:customStyle="1" w:styleId="ImportedStyle50">
    <w:name w:val="Imported Style 50"/>
    <w:rsid w:val="005F0A0D"/>
    <w:pPr>
      <w:numPr>
        <w:numId w:val="30"/>
      </w:numPr>
    </w:pPr>
  </w:style>
  <w:style w:type="numbering" w:customStyle="1" w:styleId="ImportedStyle52">
    <w:name w:val="Imported Style 52"/>
    <w:rsid w:val="005F0A0D"/>
    <w:pPr>
      <w:numPr>
        <w:numId w:val="31"/>
      </w:numPr>
    </w:pPr>
  </w:style>
  <w:style w:type="numbering" w:customStyle="1" w:styleId="ImportedStyle57">
    <w:name w:val="Imported Style 57"/>
    <w:rsid w:val="005F0A0D"/>
    <w:pPr>
      <w:numPr>
        <w:numId w:val="32"/>
      </w:numPr>
    </w:pPr>
  </w:style>
  <w:style w:type="numbering" w:customStyle="1" w:styleId="ImportedStyle60">
    <w:name w:val="Imported Style 60"/>
    <w:rsid w:val="005F0A0D"/>
    <w:pPr>
      <w:numPr>
        <w:numId w:val="33"/>
      </w:numPr>
    </w:pPr>
  </w:style>
  <w:style w:type="numbering" w:customStyle="1" w:styleId="ImportedStyle62">
    <w:name w:val="Imported Style 62"/>
    <w:rsid w:val="005F0A0D"/>
    <w:pPr>
      <w:numPr>
        <w:numId w:val="34"/>
      </w:numPr>
    </w:pPr>
  </w:style>
  <w:style w:type="numbering" w:customStyle="1" w:styleId="ImportedStyle65">
    <w:name w:val="Imported Style 65"/>
    <w:rsid w:val="005F0A0D"/>
    <w:pPr>
      <w:numPr>
        <w:numId w:val="35"/>
      </w:numPr>
    </w:pPr>
  </w:style>
  <w:style w:type="paragraph" w:customStyle="1" w:styleId="city">
    <w:name w:val="city"/>
    <w:basedOn w:val="Normal"/>
    <w:next w:val="Normal"/>
    <w:rsid w:val="00A24546"/>
    <w:pPr>
      <w:tabs>
        <w:tab w:val="center" w:pos="7920"/>
      </w:tabs>
      <w:overflowPunct w:val="0"/>
      <w:autoSpaceDE w:val="0"/>
      <w:autoSpaceDN w:val="0"/>
      <w:adjustRightInd w:val="0"/>
      <w:spacing w:after="120"/>
      <w:jc w:val="both"/>
      <w:textAlignment w:val="baseline"/>
    </w:pPr>
    <w:rPr>
      <w:rFonts w:ascii="Arial" w:hAnsi="Arial"/>
      <w:sz w:val="20"/>
    </w:rPr>
  </w:style>
  <w:style w:type="paragraph" w:customStyle="1" w:styleId="Li">
    <w:name w:val="Li"/>
    <w:basedOn w:val="Normal"/>
    <w:rsid w:val="00EE4008"/>
    <w:pPr>
      <w:shd w:val="clear" w:color="auto" w:fill="FFFFFF"/>
      <w:suppressAutoHyphens/>
    </w:pPr>
    <w:rPr>
      <w:rFonts w:ascii="Trebuchet MS" w:eastAsia="Trebuchet MS" w:hAnsi="Trebuchet MS" w:cs="Trebuchet MS"/>
      <w:color w:val="000000"/>
      <w:sz w:val="20"/>
      <w:szCs w:val="24"/>
      <w:shd w:val="clear" w:color="auto" w:fill="FFFFFF"/>
      <w:lang w:val="ru-RU" w:eastAsia="ar-SA"/>
    </w:rPr>
  </w:style>
  <w:style w:type="paragraph" w:customStyle="1" w:styleId="NormalBookmanOldStyle">
    <w:name w:val="Normal + Bookman Old Style"/>
    <w:basedOn w:val="Standard"/>
    <w:rsid w:val="00EE4008"/>
    <w:pPr>
      <w:tabs>
        <w:tab w:val="left" w:pos="720"/>
      </w:tabs>
      <w:autoSpaceDN w:val="0"/>
      <w:ind w:left="360" w:hanging="360"/>
    </w:pPr>
    <w:rPr>
      <w:rFonts w:ascii="Verdana" w:eastAsia="Times New Roman" w:hAnsi="Verdana" w:cs="Times New Roman"/>
      <w:color w:val="auto"/>
      <w:kern w:val="3"/>
      <w:sz w:val="20"/>
      <w:szCs w:val="24"/>
    </w:rPr>
  </w:style>
  <w:style w:type="paragraph" w:customStyle="1" w:styleId="FrameContents">
    <w:name w:val="Frame Contents"/>
    <w:basedOn w:val="Normal"/>
    <w:rsid w:val="00526C25"/>
    <w:pPr>
      <w:suppressAutoHyphens/>
      <w:spacing w:after="200" w:line="276" w:lineRule="auto"/>
    </w:pPr>
    <w:rPr>
      <w:rFonts w:ascii="Calibri" w:eastAsia="Calibri" w:hAnsi="Calibri" w:cs="Calibri"/>
      <w:sz w:val="22"/>
      <w:szCs w:val="22"/>
      <w:lang w:eastAsia="zh-CN"/>
    </w:rPr>
  </w:style>
  <w:style w:type="character" w:styleId="LineNumber">
    <w:name w:val="line number"/>
    <w:basedOn w:val="DefaultParagraphFont"/>
    <w:semiHidden/>
    <w:unhideWhenUsed/>
    <w:rsid w:val="00EC6225"/>
  </w:style>
  <w:style w:type="character" w:styleId="UnresolvedMention">
    <w:name w:val="Unresolved Mention"/>
    <w:basedOn w:val="DefaultParagraphFont"/>
    <w:uiPriority w:val="99"/>
    <w:semiHidden/>
    <w:unhideWhenUsed/>
    <w:rsid w:val="001520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877048">
      <w:bodyDiv w:val="1"/>
      <w:marLeft w:val="0"/>
      <w:marRight w:val="0"/>
      <w:marTop w:val="0"/>
      <w:marBottom w:val="0"/>
      <w:divBdr>
        <w:top w:val="none" w:sz="0" w:space="0" w:color="auto"/>
        <w:left w:val="none" w:sz="0" w:space="0" w:color="auto"/>
        <w:bottom w:val="none" w:sz="0" w:space="0" w:color="auto"/>
        <w:right w:val="none" w:sz="0" w:space="0" w:color="auto"/>
      </w:divBdr>
    </w:div>
    <w:div w:id="35594441">
      <w:bodyDiv w:val="1"/>
      <w:marLeft w:val="0"/>
      <w:marRight w:val="0"/>
      <w:marTop w:val="0"/>
      <w:marBottom w:val="0"/>
      <w:divBdr>
        <w:top w:val="none" w:sz="0" w:space="0" w:color="auto"/>
        <w:left w:val="none" w:sz="0" w:space="0" w:color="auto"/>
        <w:bottom w:val="none" w:sz="0" w:space="0" w:color="auto"/>
        <w:right w:val="none" w:sz="0" w:space="0" w:color="auto"/>
      </w:divBdr>
    </w:div>
    <w:div w:id="36975581">
      <w:bodyDiv w:val="1"/>
      <w:marLeft w:val="0"/>
      <w:marRight w:val="0"/>
      <w:marTop w:val="0"/>
      <w:marBottom w:val="0"/>
      <w:divBdr>
        <w:top w:val="none" w:sz="0" w:space="0" w:color="auto"/>
        <w:left w:val="none" w:sz="0" w:space="0" w:color="auto"/>
        <w:bottom w:val="none" w:sz="0" w:space="0" w:color="auto"/>
        <w:right w:val="none" w:sz="0" w:space="0" w:color="auto"/>
      </w:divBdr>
    </w:div>
    <w:div w:id="42297515">
      <w:bodyDiv w:val="1"/>
      <w:marLeft w:val="0"/>
      <w:marRight w:val="0"/>
      <w:marTop w:val="0"/>
      <w:marBottom w:val="0"/>
      <w:divBdr>
        <w:top w:val="none" w:sz="0" w:space="0" w:color="auto"/>
        <w:left w:val="none" w:sz="0" w:space="0" w:color="auto"/>
        <w:bottom w:val="none" w:sz="0" w:space="0" w:color="auto"/>
        <w:right w:val="none" w:sz="0" w:space="0" w:color="auto"/>
      </w:divBdr>
    </w:div>
    <w:div w:id="68038229">
      <w:bodyDiv w:val="1"/>
      <w:marLeft w:val="0"/>
      <w:marRight w:val="0"/>
      <w:marTop w:val="0"/>
      <w:marBottom w:val="0"/>
      <w:divBdr>
        <w:top w:val="none" w:sz="0" w:space="0" w:color="auto"/>
        <w:left w:val="none" w:sz="0" w:space="0" w:color="auto"/>
        <w:bottom w:val="none" w:sz="0" w:space="0" w:color="auto"/>
        <w:right w:val="none" w:sz="0" w:space="0" w:color="auto"/>
      </w:divBdr>
    </w:div>
    <w:div w:id="81030372">
      <w:bodyDiv w:val="1"/>
      <w:marLeft w:val="0"/>
      <w:marRight w:val="0"/>
      <w:marTop w:val="0"/>
      <w:marBottom w:val="0"/>
      <w:divBdr>
        <w:top w:val="none" w:sz="0" w:space="0" w:color="auto"/>
        <w:left w:val="none" w:sz="0" w:space="0" w:color="auto"/>
        <w:bottom w:val="none" w:sz="0" w:space="0" w:color="auto"/>
        <w:right w:val="none" w:sz="0" w:space="0" w:color="auto"/>
      </w:divBdr>
    </w:div>
    <w:div w:id="106974914">
      <w:bodyDiv w:val="1"/>
      <w:marLeft w:val="0"/>
      <w:marRight w:val="0"/>
      <w:marTop w:val="0"/>
      <w:marBottom w:val="0"/>
      <w:divBdr>
        <w:top w:val="none" w:sz="0" w:space="0" w:color="auto"/>
        <w:left w:val="none" w:sz="0" w:space="0" w:color="auto"/>
        <w:bottom w:val="none" w:sz="0" w:space="0" w:color="auto"/>
        <w:right w:val="none" w:sz="0" w:space="0" w:color="auto"/>
      </w:divBdr>
      <w:divsChild>
        <w:div w:id="331226281">
          <w:marLeft w:val="60"/>
          <w:marRight w:val="0"/>
          <w:marTop w:val="0"/>
          <w:marBottom w:val="0"/>
          <w:divBdr>
            <w:top w:val="none" w:sz="0" w:space="0" w:color="auto"/>
            <w:left w:val="none" w:sz="0" w:space="0" w:color="auto"/>
            <w:bottom w:val="none" w:sz="0" w:space="0" w:color="auto"/>
            <w:right w:val="none" w:sz="0" w:space="0" w:color="auto"/>
          </w:divBdr>
          <w:divsChild>
            <w:div w:id="234315543">
              <w:marLeft w:val="0"/>
              <w:marRight w:val="0"/>
              <w:marTop w:val="0"/>
              <w:marBottom w:val="0"/>
              <w:divBdr>
                <w:top w:val="none" w:sz="0" w:space="0" w:color="auto"/>
                <w:left w:val="none" w:sz="0" w:space="0" w:color="auto"/>
                <w:bottom w:val="none" w:sz="0" w:space="0" w:color="auto"/>
                <w:right w:val="none" w:sz="0" w:space="0" w:color="auto"/>
              </w:divBdr>
              <w:divsChild>
                <w:div w:id="64963159">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30368101">
      <w:bodyDiv w:val="1"/>
      <w:marLeft w:val="0"/>
      <w:marRight w:val="0"/>
      <w:marTop w:val="0"/>
      <w:marBottom w:val="0"/>
      <w:divBdr>
        <w:top w:val="none" w:sz="0" w:space="0" w:color="auto"/>
        <w:left w:val="none" w:sz="0" w:space="0" w:color="auto"/>
        <w:bottom w:val="none" w:sz="0" w:space="0" w:color="auto"/>
        <w:right w:val="none" w:sz="0" w:space="0" w:color="auto"/>
      </w:divBdr>
    </w:div>
    <w:div w:id="130563718">
      <w:bodyDiv w:val="1"/>
      <w:marLeft w:val="0"/>
      <w:marRight w:val="0"/>
      <w:marTop w:val="0"/>
      <w:marBottom w:val="0"/>
      <w:divBdr>
        <w:top w:val="none" w:sz="0" w:space="0" w:color="auto"/>
        <w:left w:val="none" w:sz="0" w:space="0" w:color="auto"/>
        <w:bottom w:val="none" w:sz="0" w:space="0" w:color="auto"/>
        <w:right w:val="none" w:sz="0" w:space="0" w:color="auto"/>
      </w:divBdr>
    </w:div>
    <w:div w:id="149568198">
      <w:bodyDiv w:val="1"/>
      <w:marLeft w:val="0"/>
      <w:marRight w:val="0"/>
      <w:marTop w:val="0"/>
      <w:marBottom w:val="0"/>
      <w:divBdr>
        <w:top w:val="none" w:sz="0" w:space="0" w:color="auto"/>
        <w:left w:val="none" w:sz="0" w:space="0" w:color="auto"/>
        <w:bottom w:val="none" w:sz="0" w:space="0" w:color="auto"/>
        <w:right w:val="none" w:sz="0" w:space="0" w:color="auto"/>
      </w:divBdr>
    </w:div>
    <w:div w:id="182940634">
      <w:bodyDiv w:val="1"/>
      <w:marLeft w:val="0"/>
      <w:marRight w:val="0"/>
      <w:marTop w:val="0"/>
      <w:marBottom w:val="0"/>
      <w:divBdr>
        <w:top w:val="none" w:sz="0" w:space="0" w:color="auto"/>
        <w:left w:val="none" w:sz="0" w:space="0" w:color="auto"/>
        <w:bottom w:val="none" w:sz="0" w:space="0" w:color="auto"/>
        <w:right w:val="none" w:sz="0" w:space="0" w:color="auto"/>
      </w:divBdr>
    </w:div>
    <w:div w:id="209928244">
      <w:bodyDiv w:val="1"/>
      <w:marLeft w:val="0"/>
      <w:marRight w:val="0"/>
      <w:marTop w:val="0"/>
      <w:marBottom w:val="0"/>
      <w:divBdr>
        <w:top w:val="none" w:sz="0" w:space="0" w:color="auto"/>
        <w:left w:val="none" w:sz="0" w:space="0" w:color="auto"/>
        <w:bottom w:val="none" w:sz="0" w:space="0" w:color="auto"/>
        <w:right w:val="none" w:sz="0" w:space="0" w:color="auto"/>
      </w:divBdr>
    </w:div>
    <w:div w:id="225264704">
      <w:bodyDiv w:val="1"/>
      <w:marLeft w:val="0"/>
      <w:marRight w:val="0"/>
      <w:marTop w:val="0"/>
      <w:marBottom w:val="0"/>
      <w:divBdr>
        <w:top w:val="none" w:sz="0" w:space="0" w:color="auto"/>
        <w:left w:val="none" w:sz="0" w:space="0" w:color="auto"/>
        <w:bottom w:val="none" w:sz="0" w:space="0" w:color="auto"/>
        <w:right w:val="none" w:sz="0" w:space="0" w:color="auto"/>
      </w:divBdr>
    </w:div>
    <w:div w:id="242490017">
      <w:bodyDiv w:val="1"/>
      <w:marLeft w:val="0"/>
      <w:marRight w:val="0"/>
      <w:marTop w:val="0"/>
      <w:marBottom w:val="0"/>
      <w:divBdr>
        <w:top w:val="none" w:sz="0" w:space="0" w:color="auto"/>
        <w:left w:val="none" w:sz="0" w:space="0" w:color="auto"/>
        <w:bottom w:val="none" w:sz="0" w:space="0" w:color="auto"/>
        <w:right w:val="none" w:sz="0" w:space="0" w:color="auto"/>
      </w:divBdr>
    </w:div>
    <w:div w:id="274991677">
      <w:bodyDiv w:val="1"/>
      <w:marLeft w:val="0"/>
      <w:marRight w:val="0"/>
      <w:marTop w:val="0"/>
      <w:marBottom w:val="0"/>
      <w:divBdr>
        <w:top w:val="none" w:sz="0" w:space="0" w:color="auto"/>
        <w:left w:val="none" w:sz="0" w:space="0" w:color="auto"/>
        <w:bottom w:val="none" w:sz="0" w:space="0" w:color="auto"/>
        <w:right w:val="none" w:sz="0" w:space="0" w:color="auto"/>
      </w:divBdr>
    </w:div>
    <w:div w:id="280645910">
      <w:bodyDiv w:val="1"/>
      <w:marLeft w:val="0"/>
      <w:marRight w:val="0"/>
      <w:marTop w:val="0"/>
      <w:marBottom w:val="0"/>
      <w:divBdr>
        <w:top w:val="none" w:sz="0" w:space="0" w:color="auto"/>
        <w:left w:val="none" w:sz="0" w:space="0" w:color="auto"/>
        <w:bottom w:val="none" w:sz="0" w:space="0" w:color="auto"/>
        <w:right w:val="none" w:sz="0" w:space="0" w:color="auto"/>
      </w:divBdr>
    </w:div>
    <w:div w:id="287518432">
      <w:bodyDiv w:val="1"/>
      <w:marLeft w:val="0"/>
      <w:marRight w:val="0"/>
      <w:marTop w:val="0"/>
      <w:marBottom w:val="0"/>
      <w:divBdr>
        <w:top w:val="none" w:sz="0" w:space="0" w:color="auto"/>
        <w:left w:val="none" w:sz="0" w:space="0" w:color="auto"/>
        <w:bottom w:val="none" w:sz="0" w:space="0" w:color="auto"/>
        <w:right w:val="none" w:sz="0" w:space="0" w:color="auto"/>
      </w:divBdr>
    </w:div>
    <w:div w:id="333073755">
      <w:bodyDiv w:val="1"/>
      <w:marLeft w:val="0"/>
      <w:marRight w:val="0"/>
      <w:marTop w:val="0"/>
      <w:marBottom w:val="0"/>
      <w:divBdr>
        <w:top w:val="none" w:sz="0" w:space="0" w:color="auto"/>
        <w:left w:val="none" w:sz="0" w:space="0" w:color="auto"/>
        <w:bottom w:val="none" w:sz="0" w:space="0" w:color="auto"/>
        <w:right w:val="none" w:sz="0" w:space="0" w:color="auto"/>
      </w:divBdr>
    </w:div>
    <w:div w:id="340738260">
      <w:bodyDiv w:val="1"/>
      <w:marLeft w:val="0"/>
      <w:marRight w:val="0"/>
      <w:marTop w:val="0"/>
      <w:marBottom w:val="0"/>
      <w:divBdr>
        <w:top w:val="none" w:sz="0" w:space="0" w:color="auto"/>
        <w:left w:val="none" w:sz="0" w:space="0" w:color="auto"/>
        <w:bottom w:val="none" w:sz="0" w:space="0" w:color="auto"/>
        <w:right w:val="none" w:sz="0" w:space="0" w:color="auto"/>
      </w:divBdr>
    </w:div>
    <w:div w:id="349373892">
      <w:bodyDiv w:val="1"/>
      <w:marLeft w:val="0"/>
      <w:marRight w:val="0"/>
      <w:marTop w:val="0"/>
      <w:marBottom w:val="0"/>
      <w:divBdr>
        <w:top w:val="none" w:sz="0" w:space="0" w:color="auto"/>
        <w:left w:val="none" w:sz="0" w:space="0" w:color="auto"/>
        <w:bottom w:val="none" w:sz="0" w:space="0" w:color="auto"/>
        <w:right w:val="none" w:sz="0" w:space="0" w:color="auto"/>
      </w:divBdr>
    </w:div>
    <w:div w:id="356270638">
      <w:bodyDiv w:val="1"/>
      <w:marLeft w:val="0"/>
      <w:marRight w:val="0"/>
      <w:marTop w:val="0"/>
      <w:marBottom w:val="0"/>
      <w:divBdr>
        <w:top w:val="none" w:sz="0" w:space="0" w:color="auto"/>
        <w:left w:val="none" w:sz="0" w:space="0" w:color="auto"/>
        <w:bottom w:val="none" w:sz="0" w:space="0" w:color="auto"/>
        <w:right w:val="none" w:sz="0" w:space="0" w:color="auto"/>
      </w:divBdr>
    </w:div>
    <w:div w:id="359354338">
      <w:bodyDiv w:val="1"/>
      <w:marLeft w:val="0"/>
      <w:marRight w:val="0"/>
      <w:marTop w:val="0"/>
      <w:marBottom w:val="0"/>
      <w:divBdr>
        <w:top w:val="none" w:sz="0" w:space="0" w:color="auto"/>
        <w:left w:val="none" w:sz="0" w:space="0" w:color="auto"/>
        <w:bottom w:val="none" w:sz="0" w:space="0" w:color="auto"/>
        <w:right w:val="none" w:sz="0" w:space="0" w:color="auto"/>
      </w:divBdr>
    </w:div>
    <w:div w:id="359472266">
      <w:bodyDiv w:val="1"/>
      <w:marLeft w:val="0"/>
      <w:marRight w:val="0"/>
      <w:marTop w:val="0"/>
      <w:marBottom w:val="0"/>
      <w:divBdr>
        <w:top w:val="none" w:sz="0" w:space="0" w:color="auto"/>
        <w:left w:val="none" w:sz="0" w:space="0" w:color="auto"/>
        <w:bottom w:val="none" w:sz="0" w:space="0" w:color="auto"/>
        <w:right w:val="none" w:sz="0" w:space="0" w:color="auto"/>
      </w:divBdr>
    </w:div>
    <w:div w:id="408617956">
      <w:bodyDiv w:val="1"/>
      <w:marLeft w:val="0"/>
      <w:marRight w:val="0"/>
      <w:marTop w:val="0"/>
      <w:marBottom w:val="0"/>
      <w:divBdr>
        <w:top w:val="none" w:sz="0" w:space="0" w:color="auto"/>
        <w:left w:val="none" w:sz="0" w:space="0" w:color="auto"/>
        <w:bottom w:val="none" w:sz="0" w:space="0" w:color="auto"/>
        <w:right w:val="none" w:sz="0" w:space="0" w:color="auto"/>
      </w:divBdr>
    </w:div>
    <w:div w:id="410127426">
      <w:bodyDiv w:val="1"/>
      <w:marLeft w:val="0"/>
      <w:marRight w:val="0"/>
      <w:marTop w:val="0"/>
      <w:marBottom w:val="0"/>
      <w:divBdr>
        <w:top w:val="none" w:sz="0" w:space="0" w:color="auto"/>
        <w:left w:val="none" w:sz="0" w:space="0" w:color="auto"/>
        <w:bottom w:val="none" w:sz="0" w:space="0" w:color="auto"/>
        <w:right w:val="none" w:sz="0" w:space="0" w:color="auto"/>
      </w:divBdr>
    </w:div>
    <w:div w:id="446510303">
      <w:bodyDiv w:val="1"/>
      <w:marLeft w:val="0"/>
      <w:marRight w:val="0"/>
      <w:marTop w:val="0"/>
      <w:marBottom w:val="0"/>
      <w:divBdr>
        <w:top w:val="none" w:sz="0" w:space="0" w:color="auto"/>
        <w:left w:val="none" w:sz="0" w:space="0" w:color="auto"/>
        <w:bottom w:val="none" w:sz="0" w:space="0" w:color="auto"/>
        <w:right w:val="none" w:sz="0" w:space="0" w:color="auto"/>
      </w:divBdr>
    </w:div>
    <w:div w:id="542904270">
      <w:bodyDiv w:val="1"/>
      <w:marLeft w:val="0"/>
      <w:marRight w:val="0"/>
      <w:marTop w:val="0"/>
      <w:marBottom w:val="0"/>
      <w:divBdr>
        <w:top w:val="none" w:sz="0" w:space="0" w:color="auto"/>
        <w:left w:val="none" w:sz="0" w:space="0" w:color="auto"/>
        <w:bottom w:val="none" w:sz="0" w:space="0" w:color="auto"/>
        <w:right w:val="none" w:sz="0" w:space="0" w:color="auto"/>
      </w:divBdr>
    </w:div>
    <w:div w:id="551428667">
      <w:bodyDiv w:val="1"/>
      <w:marLeft w:val="0"/>
      <w:marRight w:val="0"/>
      <w:marTop w:val="0"/>
      <w:marBottom w:val="0"/>
      <w:divBdr>
        <w:top w:val="none" w:sz="0" w:space="0" w:color="auto"/>
        <w:left w:val="none" w:sz="0" w:space="0" w:color="auto"/>
        <w:bottom w:val="none" w:sz="0" w:space="0" w:color="auto"/>
        <w:right w:val="none" w:sz="0" w:space="0" w:color="auto"/>
      </w:divBdr>
    </w:div>
    <w:div w:id="604846703">
      <w:bodyDiv w:val="1"/>
      <w:marLeft w:val="0"/>
      <w:marRight w:val="0"/>
      <w:marTop w:val="0"/>
      <w:marBottom w:val="0"/>
      <w:divBdr>
        <w:top w:val="none" w:sz="0" w:space="0" w:color="auto"/>
        <w:left w:val="none" w:sz="0" w:space="0" w:color="auto"/>
        <w:bottom w:val="none" w:sz="0" w:space="0" w:color="auto"/>
        <w:right w:val="none" w:sz="0" w:space="0" w:color="auto"/>
      </w:divBdr>
    </w:div>
    <w:div w:id="618608119">
      <w:bodyDiv w:val="1"/>
      <w:marLeft w:val="0"/>
      <w:marRight w:val="0"/>
      <w:marTop w:val="0"/>
      <w:marBottom w:val="0"/>
      <w:divBdr>
        <w:top w:val="none" w:sz="0" w:space="0" w:color="auto"/>
        <w:left w:val="none" w:sz="0" w:space="0" w:color="auto"/>
        <w:bottom w:val="none" w:sz="0" w:space="0" w:color="auto"/>
        <w:right w:val="none" w:sz="0" w:space="0" w:color="auto"/>
      </w:divBdr>
    </w:div>
    <w:div w:id="629435372">
      <w:bodyDiv w:val="1"/>
      <w:marLeft w:val="0"/>
      <w:marRight w:val="0"/>
      <w:marTop w:val="0"/>
      <w:marBottom w:val="0"/>
      <w:divBdr>
        <w:top w:val="none" w:sz="0" w:space="0" w:color="auto"/>
        <w:left w:val="none" w:sz="0" w:space="0" w:color="auto"/>
        <w:bottom w:val="none" w:sz="0" w:space="0" w:color="auto"/>
        <w:right w:val="none" w:sz="0" w:space="0" w:color="auto"/>
      </w:divBdr>
    </w:div>
    <w:div w:id="643117932">
      <w:bodyDiv w:val="1"/>
      <w:marLeft w:val="0"/>
      <w:marRight w:val="0"/>
      <w:marTop w:val="0"/>
      <w:marBottom w:val="0"/>
      <w:divBdr>
        <w:top w:val="none" w:sz="0" w:space="0" w:color="auto"/>
        <w:left w:val="none" w:sz="0" w:space="0" w:color="auto"/>
        <w:bottom w:val="none" w:sz="0" w:space="0" w:color="auto"/>
        <w:right w:val="none" w:sz="0" w:space="0" w:color="auto"/>
      </w:divBdr>
    </w:div>
    <w:div w:id="694042666">
      <w:bodyDiv w:val="1"/>
      <w:marLeft w:val="0"/>
      <w:marRight w:val="0"/>
      <w:marTop w:val="0"/>
      <w:marBottom w:val="0"/>
      <w:divBdr>
        <w:top w:val="none" w:sz="0" w:space="0" w:color="auto"/>
        <w:left w:val="none" w:sz="0" w:space="0" w:color="auto"/>
        <w:bottom w:val="none" w:sz="0" w:space="0" w:color="auto"/>
        <w:right w:val="none" w:sz="0" w:space="0" w:color="auto"/>
      </w:divBdr>
    </w:div>
    <w:div w:id="701856993">
      <w:bodyDiv w:val="1"/>
      <w:marLeft w:val="0"/>
      <w:marRight w:val="0"/>
      <w:marTop w:val="0"/>
      <w:marBottom w:val="0"/>
      <w:divBdr>
        <w:top w:val="none" w:sz="0" w:space="0" w:color="auto"/>
        <w:left w:val="none" w:sz="0" w:space="0" w:color="auto"/>
        <w:bottom w:val="none" w:sz="0" w:space="0" w:color="auto"/>
        <w:right w:val="none" w:sz="0" w:space="0" w:color="auto"/>
      </w:divBdr>
    </w:div>
    <w:div w:id="711805921">
      <w:bodyDiv w:val="1"/>
      <w:marLeft w:val="0"/>
      <w:marRight w:val="0"/>
      <w:marTop w:val="0"/>
      <w:marBottom w:val="0"/>
      <w:divBdr>
        <w:top w:val="none" w:sz="0" w:space="0" w:color="auto"/>
        <w:left w:val="none" w:sz="0" w:space="0" w:color="auto"/>
        <w:bottom w:val="none" w:sz="0" w:space="0" w:color="auto"/>
        <w:right w:val="none" w:sz="0" w:space="0" w:color="auto"/>
      </w:divBdr>
    </w:div>
    <w:div w:id="727193691">
      <w:bodyDiv w:val="1"/>
      <w:marLeft w:val="0"/>
      <w:marRight w:val="0"/>
      <w:marTop w:val="0"/>
      <w:marBottom w:val="0"/>
      <w:divBdr>
        <w:top w:val="none" w:sz="0" w:space="0" w:color="auto"/>
        <w:left w:val="none" w:sz="0" w:space="0" w:color="auto"/>
        <w:bottom w:val="none" w:sz="0" w:space="0" w:color="auto"/>
        <w:right w:val="none" w:sz="0" w:space="0" w:color="auto"/>
      </w:divBdr>
    </w:div>
    <w:div w:id="733504890">
      <w:bodyDiv w:val="1"/>
      <w:marLeft w:val="0"/>
      <w:marRight w:val="0"/>
      <w:marTop w:val="0"/>
      <w:marBottom w:val="0"/>
      <w:divBdr>
        <w:top w:val="none" w:sz="0" w:space="0" w:color="auto"/>
        <w:left w:val="none" w:sz="0" w:space="0" w:color="auto"/>
        <w:bottom w:val="none" w:sz="0" w:space="0" w:color="auto"/>
        <w:right w:val="none" w:sz="0" w:space="0" w:color="auto"/>
      </w:divBdr>
    </w:div>
    <w:div w:id="751201775">
      <w:bodyDiv w:val="1"/>
      <w:marLeft w:val="0"/>
      <w:marRight w:val="0"/>
      <w:marTop w:val="0"/>
      <w:marBottom w:val="0"/>
      <w:divBdr>
        <w:top w:val="none" w:sz="0" w:space="0" w:color="auto"/>
        <w:left w:val="none" w:sz="0" w:space="0" w:color="auto"/>
        <w:bottom w:val="none" w:sz="0" w:space="0" w:color="auto"/>
        <w:right w:val="none" w:sz="0" w:space="0" w:color="auto"/>
      </w:divBdr>
    </w:div>
    <w:div w:id="753933863">
      <w:bodyDiv w:val="1"/>
      <w:marLeft w:val="0"/>
      <w:marRight w:val="0"/>
      <w:marTop w:val="0"/>
      <w:marBottom w:val="0"/>
      <w:divBdr>
        <w:top w:val="none" w:sz="0" w:space="0" w:color="auto"/>
        <w:left w:val="none" w:sz="0" w:space="0" w:color="auto"/>
        <w:bottom w:val="none" w:sz="0" w:space="0" w:color="auto"/>
        <w:right w:val="none" w:sz="0" w:space="0" w:color="auto"/>
      </w:divBdr>
    </w:div>
    <w:div w:id="804809789">
      <w:bodyDiv w:val="1"/>
      <w:marLeft w:val="0"/>
      <w:marRight w:val="0"/>
      <w:marTop w:val="0"/>
      <w:marBottom w:val="0"/>
      <w:divBdr>
        <w:top w:val="none" w:sz="0" w:space="0" w:color="auto"/>
        <w:left w:val="none" w:sz="0" w:space="0" w:color="auto"/>
        <w:bottom w:val="none" w:sz="0" w:space="0" w:color="auto"/>
        <w:right w:val="none" w:sz="0" w:space="0" w:color="auto"/>
      </w:divBdr>
    </w:div>
    <w:div w:id="833228829">
      <w:bodyDiv w:val="1"/>
      <w:marLeft w:val="0"/>
      <w:marRight w:val="0"/>
      <w:marTop w:val="0"/>
      <w:marBottom w:val="0"/>
      <w:divBdr>
        <w:top w:val="none" w:sz="0" w:space="0" w:color="auto"/>
        <w:left w:val="none" w:sz="0" w:space="0" w:color="auto"/>
        <w:bottom w:val="none" w:sz="0" w:space="0" w:color="auto"/>
        <w:right w:val="none" w:sz="0" w:space="0" w:color="auto"/>
      </w:divBdr>
    </w:div>
    <w:div w:id="862938198">
      <w:bodyDiv w:val="1"/>
      <w:marLeft w:val="0"/>
      <w:marRight w:val="0"/>
      <w:marTop w:val="0"/>
      <w:marBottom w:val="0"/>
      <w:divBdr>
        <w:top w:val="none" w:sz="0" w:space="0" w:color="auto"/>
        <w:left w:val="none" w:sz="0" w:space="0" w:color="auto"/>
        <w:bottom w:val="none" w:sz="0" w:space="0" w:color="auto"/>
        <w:right w:val="none" w:sz="0" w:space="0" w:color="auto"/>
      </w:divBdr>
    </w:div>
    <w:div w:id="892040512">
      <w:bodyDiv w:val="1"/>
      <w:marLeft w:val="0"/>
      <w:marRight w:val="0"/>
      <w:marTop w:val="0"/>
      <w:marBottom w:val="0"/>
      <w:divBdr>
        <w:top w:val="none" w:sz="0" w:space="0" w:color="auto"/>
        <w:left w:val="none" w:sz="0" w:space="0" w:color="auto"/>
        <w:bottom w:val="none" w:sz="0" w:space="0" w:color="auto"/>
        <w:right w:val="none" w:sz="0" w:space="0" w:color="auto"/>
      </w:divBdr>
    </w:div>
    <w:div w:id="947935025">
      <w:bodyDiv w:val="1"/>
      <w:marLeft w:val="0"/>
      <w:marRight w:val="0"/>
      <w:marTop w:val="0"/>
      <w:marBottom w:val="0"/>
      <w:divBdr>
        <w:top w:val="none" w:sz="0" w:space="0" w:color="auto"/>
        <w:left w:val="none" w:sz="0" w:space="0" w:color="auto"/>
        <w:bottom w:val="none" w:sz="0" w:space="0" w:color="auto"/>
        <w:right w:val="none" w:sz="0" w:space="0" w:color="auto"/>
      </w:divBdr>
    </w:div>
    <w:div w:id="961691119">
      <w:bodyDiv w:val="1"/>
      <w:marLeft w:val="0"/>
      <w:marRight w:val="0"/>
      <w:marTop w:val="0"/>
      <w:marBottom w:val="0"/>
      <w:divBdr>
        <w:top w:val="none" w:sz="0" w:space="0" w:color="auto"/>
        <w:left w:val="none" w:sz="0" w:space="0" w:color="auto"/>
        <w:bottom w:val="none" w:sz="0" w:space="0" w:color="auto"/>
        <w:right w:val="none" w:sz="0" w:space="0" w:color="auto"/>
      </w:divBdr>
    </w:div>
    <w:div w:id="977296015">
      <w:bodyDiv w:val="1"/>
      <w:marLeft w:val="0"/>
      <w:marRight w:val="0"/>
      <w:marTop w:val="0"/>
      <w:marBottom w:val="0"/>
      <w:divBdr>
        <w:top w:val="none" w:sz="0" w:space="0" w:color="auto"/>
        <w:left w:val="none" w:sz="0" w:space="0" w:color="auto"/>
        <w:bottom w:val="none" w:sz="0" w:space="0" w:color="auto"/>
        <w:right w:val="none" w:sz="0" w:space="0" w:color="auto"/>
      </w:divBdr>
    </w:div>
    <w:div w:id="987250243">
      <w:bodyDiv w:val="1"/>
      <w:marLeft w:val="0"/>
      <w:marRight w:val="0"/>
      <w:marTop w:val="0"/>
      <w:marBottom w:val="0"/>
      <w:divBdr>
        <w:top w:val="none" w:sz="0" w:space="0" w:color="auto"/>
        <w:left w:val="none" w:sz="0" w:space="0" w:color="auto"/>
        <w:bottom w:val="none" w:sz="0" w:space="0" w:color="auto"/>
        <w:right w:val="none" w:sz="0" w:space="0" w:color="auto"/>
      </w:divBdr>
    </w:div>
    <w:div w:id="989089690">
      <w:bodyDiv w:val="1"/>
      <w:marLeft w:val="0"/>
      <w:marRight w:val="0"/>
      <w:marTop w:val="0"/>
      <w:marBottom w:val="0"/>
      <w:divBdr>
        <w:top w:val="none" w:sz="0" w:space="0" w:color="auto"/>
        <w:left w:val="none" w:sz="0" w:space="0" w:color="auto"/>
        <w:bottom w:val="none" w:sz="0" w:space="0" w:color="auto"/>
        <w:right w:val="none" w:sz="0" w:space="0" w:color="auto"/>
      </w:divBdr>
    </w:div>
    <w:div w:id="990249789">
      <w:bodyDiv w:val="1"/>
      <w:marLeft w:val="0"/>
      <w:marRight w:val="0"/>
      <w:marTop w:val="0"/>
      <w:marBottom w:val="0"/>
      <w:divBdr>
        <w:top w:val="none" w:sz="0" w:space="0" w:color="auto"/>
        <w:left w:val="none" w:sz="0" w:space="0" w:color="auto"/>
        <w:bottom w:val="none" w:sz="0" w:space="0" w:color="auto"/>
        <w:right w:val="none" w:sz="0" w:space="0" w:color="auto"/>
      </w:divBdr>
    </w:div>
    <w:div w:id="996884133">
      <w:bodyDiv w:val="1"/>
      <w:marLeft w:val="0"/>
      <w:marRight w:val="0"/>
      <w:marTop w:val="0"/>
      <w:marBottom w:val="0"/>
      <w:divBdr>
        <w:top w:val="none" w:sz="0" w:space="0" w:color="auto"/>
        <w:left w:val="none" w:sz="0" w:space="0" w:color="auto"/>
        <w:bottom w:val="none" w:sz="0" w:space="0" w:color="auto"/>
        <w:right w:val="none" w:sz="0" w:space="0" w:color="auto"/>
      </w:divBdr>
    </w:div>
    <w:div w:id="1039427946">
      <w:bodyDiv w:val="1"/>
      <w:marLeft w:val="0"/>
      <w:marRight w:val="0"/>
      <w:marTop w:val="0"/>
      <w:marBottom w:val="0"/>
      <w:divBdr>
        <w:top w:val="none" w:sz="0" w:space="0" w:color="auto"/>
        <w:left w:val="none" w:sz="0" w:space="0" w:color="auto"/>
        <w:bottom w:val="none" w:sz="0" w:space="0" w:color="auto"/>
        <w:right w:val="none" w:sz="0" w:space="0" w:color="auto"/>
      </w:divBdr>
    </w:div>
    <w:div w:id="1059867991">
      <w:bodyDiv w:val="1"/>
      <w:marLeft w:val="0"/>
      <w:marRight w:val="0"/>
      <w:marTop w:val="0"/>
      <w:marBottom w:val="0"/>
      <w:divBdr>
        <w:top w:val="none" w:sz="0" w:space="0" w:color="auto"/>
        <w:left w:val="none" w:sz="0" w:space="0" w:color="auto"/>
        <w:bottom w:val="none" w:sz="0" w:space="0" w:color="auto"/>
        <w:right w:val="none" w:sz="0" w:space="0" w:color="auto"/>
      </w:divBdr>
    </w:div>
    <w:div w:id="1061756242">
      <w:bodyDiv w:val="1"/>
      <w:marLeft w:val="0"/>
      <w:marRight w:val="0"/>
      <w:marTop w:val="0"/>
      <w:marBottom w:val="0"/>
      <w:divBdr>
        <w:top w:val="none" w:sz="0" w:space="0" w:color="auto"/>
        <w:left w:val="none" w:sz="0" w:space="0" w:color="auto"/>
        <w:bottom w:val="none" w:sz="0" w:space="0" w:color="auto"/>
        <w:right w:val="none" w:sz="0" w:space="0" w:color="auto"/>
      </w:divBdr>
    </w:div>
    <w:div w:id="1099717438">
      <w:bodyDiv w:val="1"/>
      <w:marLeft w:val="0"/>
      <w:marRight w:val="0"/>
      <w:marTop w:val="0"/>
      <w:marBottom w:val="0"/>
      <w:divBdr>
        <w:top w:val="none" w:sz="0" w:space="0" w:color="auto"/>
        <w:left w:val="none" w:sz="0" w:space="0" w:color="auto"/>
        <w:bottom w:val="none" w:sz="0" w:space="0" w:color="auto"/>
        <w:right w:val="none" w:sz="0" w:space="0" w:color="auto"/>
      </w:divBdr>
    </w:div>
    <w:div w:id="1121532243">
      <w:bodyDiv w:val="1"/>
      <w:marLeft w:val="0"/>
      <w:marRight w:val="0"/>
      <w:marTop w:val="0"/>
      <w:marBottom w:val="0"/>
      <w:divBdr>
        <w:top w:val="none" w:sz="0" w:space="0" w:color="auto"/>
        <w:left w:val="none" w:sz="0" w:space="0" w:color="auto"/>
        <w:bottom w:val="none" w:sz="0" w:space="0" w:color="auto"/>
        <w:right w:val="none" w:sz="0" w:space="0" w:color="auto"/>
      </w:divBdr>
    </w:div>
    <w:div w:id="1127431239">
      <w:bodyDiv w:val="1"/>
      <w:marLeft w:val="0"/>
      <w:marRight w:val="0"/>
      <w:marTop w:val="0"/>
      <w:marBottom w:val="0"/>
      <w:divBdr>
        <w:top w:val="none" w:sz="0" w:space="0" w:color="auto"/>
        <w:left w:val="none" w:sz="0" w:space="0" w:color="auto"/>
        <w:bottom w:val="none" w:sz="0" w:space="0" w:color="auto"/>
        <w:right w:val="none" w:sz="0" w:space="0" w:color="auto"/>
      </w:divBdr>
    </w:div>
    <w:div w:id="1145128082">
      <w:bodyDiv w:val="1"/>
      <w:marLeft w:val="0"/>
      <w:marRight w:val="0"/>
      <w:marTop w:val="0"/>
      <w:marBottom w:val="0"/>
      <w:divBdr>
        <w:top w:val="none" w:sz="0" w:space="0" w:color="auto"/>
        <w:left w:val="none" w:sz="0" w:space="0" w:color="auto"/>
        <w:bottom w:val="none" w:sz="0" w:space="0" w:color="auto"/>
        <w:right w:val="none" w:sz="0" w:space="0" w:color="auto"/>
      </w:divBdr>
    </w:div>
    <w:div w:id="1149664160">
      <w:bodyDiv w:val="1"/>
      <w:marLeft w:val="0"/>
      <w:marRight w:val="0"/>
      <w:marTop w:val="0"/>
      <w:marBottom w:val="0"/>
      <w:divBdr>
        <w:top w:val="none" w:sz="0" w:space="0" w:color="auto"/>
        <w:left w:val="none" w:sz="0" w:space="0" w:color="auto"/>
        <w:bottom w:val="none" w:sz="0" w:space="0" w:color="auto"/>
        <w:right w:val="none" w:sz="0" w:space="0" w:color="auto"/>
      </w:divBdr>
    </w:div>
    <w:div w:id="1152910040">
      <w:bodyDiv w:val="1"/>
      <w:marLeft w:val="0"/>
      <w:marRight w:val="0"/>
      <w:marTop w:val="0"/>
      <w:marBottom w:val="0"/>
      <w:divBdr>
        <w:top w:val="none" w:sz="0" w:space="0" w:color="auto"/>
        <w:left w:val="none" w:sz="0" w:space="0" w:color="auto"/>
        <w:bottom w:val="none" w:sz="0" w:space="0" w:color="auto"/>
        <w:right w:val="none" w:sz="0" w:space="0" w:color="auto"/>
      </w:divBdr>
    </w:div>
    <w:div w:id="1186749924">
      <w:bodyDiv w:val="1"/>
      <w:marLeft w:val="0"/>
      <w:marRight w:val="0"/>
      <w:marTop w:val="0"/>
      <w:marBottom w:val="0"/>
      <w:divBdr>
        <w:top w:val="none" w:sz="0" w:space="0" w:color="auto"/>
        <w:left w:val="none" w:sz="0" w:space="0" w:color="auto"/>
        <w:bottom w:val="none" w:sz="0" w:space="0" w:color="auto"/>
        <w:right w:val="none" w:sz="0" w:space="0" w:color="auto"/>
      </w:divBdr>
    </w:div>
    <w:div w:id="1211452222">
      <w:bodyDiv w:val="1"/>
      <w:marLeft w:val="0"/>
      <w:marRight w:val="0"/>
      <w:marTop w:val="0"/>
      <w:marBottom w:val="0"/>
      <w:divBdr>
        <w:top w:val="none" w:sz="0" w:space="0" w:color="auto"/>
        <w:left w:val="none" w:sz="0" w:space="0" w:color="auto"/>
        <w:bottom w:val="none" w:sz="0" w:space="0" w:color="auto"/>
        <w:right w:val="none" w:sz="0" w:space="0" w:color="auto"/>
      </w:divBdr>
    </w:div>
    <w:div w:id="1238322583">
      <w:bodyDiv w:val="1"/>
      <w:marLeft w:val="0"/>
      <w:marRight w:val="0"/>
      <w:marTop w:val="0"/>
      <w:marBottom w:val="0"/>
      <w:divBdr>
        <w:top w:val="none" w:sz="0" w:space="0" w:color="auto"/>
        <w:left w:val="none" w:sz="0" w:space="0" w:color="auto"/>
        <w:bottom w:val="none" w:sz="0" w:space="0" w:color="auto"/>
        <w:right w:val="none" w:sz="0" w:space="0" w:color="auto"/>
      </w:divBdr>
    </w:div>
    <w:div w:id="1245842426">
      <w:bodyDiv w:val="1"/>
      <w:marLeft w:val="0"/>
      <w:marRight w:val="0"/>
      <w:marTop w:val="0"/>
      <w:marBottom w:val="0"/>
      <w:divBdr>
        <w:top w:val="none" w:sz="0" w:space="0" w:color="auto"/>
        <w:left w:val="none" w:sz="0" w:space="0" w:color="auto"/>
        <w:bottom w:val="none" w:sz="0" w:space="0" w:color="auto"/>
        <w:right w:val="none" w:sz="0" w:space="0" w:color="auto"/>
      </w:divBdr>
    </w:div>
    <w:div w:id="1254633431">
      <w:bodyDiv w:val="1"/>
      <w:marLeft w:val="0"/>
      <w:marRight w:val="0"/>
      <w:marTop w:val="0"/>
      <w:marBottom w:val="0"/>
      <w:divBdr>
        <w:top w:val="none" w:sz="0" w:space="0" w:color="auto"/>
        <w:left w:val="none" w:sz="0" w:space="0" w:color="auto"/>
        <w:bottom w:val="none" w:sz="0" w:space="0" w:color="auto"/>
        <w:right w:val="none" w:sz="0" w:space="0" w:color="auto"/>
      </w:divBdr>
    </w:div>
    <w:div w:id="1260941944">
      <w:bodyDiv w:val="1"/>
      <w:marLeft w:val="0"/>
      <w:marRight w:val="0"/>
      <w:marTop w:val="0"/>
      <w:marBottom w:val="0"/>
      <w:divBdr>
        <w:top w:val="none" w:sz="0" w:space="0" w:color="auto"/>
        <w:left w:val="none" w:sz="0" w:space="0" w:color="auto"/>
        <w:bottom w:val="none" w:sz="0" w:space="0" w:color="auto"/>
        <w:right w:val="none" w:sz="0" w:space="0" w:color="auto"/>
      </w:divBdr>
    </w:div>
    <w:div w:id="1262373955">
      <w:bodyDiv w:val="1"/>
      <w:marLeft w:val="0"/>
      <w:marRight w:val="0"/>
      <w:marTop w:val="0"/>
      <w:marBottom w:val="0"/>
      <w:divBdr>
        <w:top w:val="none" w:sz="0" w:space="0" w:color="auto"/>
        <w:left w:val="none" w:sz="0" w:space="0" w:color="auto"/>
        <w:bottom w:val="none" w:sz="0" w:space="0" w:color="auto"/>
        <w:right w:val="none" w:sz="0" w:space="0" w:color="auto"/>
      </w:divBdr>
    </w:div>
    <w:div w:id="1288971213">
      <w:bodyDiv w:val="1"/>
      <w:marLeft w:val="0"/>
      <w:marRight w:val="0"/>
      <w:marTop w:val="0"/>
      <w:marBottom w:val="0"/>
      <w:divBdr>
        <w:top w:val="none" w:sz="0" w:space="0" w:color="auto"/>
        <w:left w:val="none" w:sz="0" w:space="0" w:color="auto"/>
        <w:bottom w:val="none" w:sz="0" w:space="0" w:color="auto"/>
        <w:right w:val="none" w:sz="0" w:space="0" w:color="auto"/>
      </w:divBdr>
    </w:div>
    <w:div w:id="1291475346">
      <w:bodyDiv w:val="1"/>
      <w:marLeft w:val="0"/>
      <w:marRight w:val="0"/>
      <w:marTop w:val="0"/>
      <w:marBottom w:val="0"/>
      <w:divBdr>
        <w:top w:val="none" w:sz="0" w:space="0" w:color="auto"/>
        <w:left w:val="none" w:sz="0" w:space="0" w:color="auto"/>
        <w:bottom w:val="none" w:sz="0" w:space="0" w:color="auto"/>
        <w:right w:val="none" w:sz="0" w:space="0" w:color="auto"/>
      </w:divBdr>
    </w:div>
    <w:div w:id="1294602561">
      <w:bodyDiv w:val="1"/>
      <w:marLeft w:val="0"/>
      <w:marRight w:val="0"/>
      <w:marTop w:val="0"/>
      <w:marBottom w:val="0"/>
      <w:divBdr>
        <w:top w:val="none" w:sz="0" w:space="0" w:color="auto"/>
        <w:left w:val="none" w:sz="0" w:space="0" w:color="auto"/>
        <w:bottom w:val="none" w:sz="0" w:space="0" w:color="auto"/>
        <w:right w:val="none" w:sz="0" w:space="0" w:color="auto"/>
      </w:divBdr>
    </w:div>
    <w:div w:id="1299995000">
      <w:bodyDiv w:val="1"/>
      <w:marLeft w:val="0"/>
      <w:marRight w:val="0"/>
      <w:marTop w:val="0"/>
      <w:marBottom w:val="0"/>
      <w:divBdr>
        <w:top w:val="none" w:sz="0" w:space="0" w:color="auto"/>
        <w:left w:val="none" w:sz="0" w:space="0" w:color="auto"/>
        <w:bottom w:val="none" w:sz="0" w:space="0" w:color="auto"/>
        <w:right w:val="none" w:sz="0" w:space="0" w:color="auto"/>
      </w:divBdr>
    </w:div>
    <w:div w:id="1310749433">
      <w:bodyDiv w:val="1"/>
      <w:marLeft w:val="0"/>
      <w:marRight w:val="0"/>
      <w:marTop w:val="0"/>
      <w:marBottom w:val="0"/>
      <w:divBdr>
        <w:top w:val="none" w:sz="0" w:space="0" w:color="auto"/>
        <w:left w:val="none" w:sz="0" w:space="0" w:color="auto"/>
        <w:bottom w:val="none" w:sz="0" w:space="0" w:color="auto"/>
        <w:right w:val="none" w:sz="0" w:space="0" w:color="auto"/>
      </w:divBdr>
    </w:div>
    <w:div w:id="1317953908">
      <w:bodyDiv w:val="1"/>
      <w:marLeft w:val="0"/>
      <w:marRight w:val="0"/>
      <w:marTop w:val="0"/>
      <w:marBottom w:val="0"/>
      <w:divBdr>
        <w:top w:val="none" w:sz="0" w:space="0" w:color="auto"/>
        <w:left w:val="none" w:sz="0" w:space="0" w:color="auto"/>
        <w:bottom w:val="none" w:sz="0" w:space="0" w:color="auto"/>
        <w:right w:val="none" w:sz="0" w:space="0" w:color="auto"/>
      </w:divBdr>
    </w:div>
    <w:div w:id="1324315922">
      <w:bodyDiv w:val="1"/>
      <w:marLeft w:val="0"/>
      <w:marRight w:val="0"/>
      <w:marTop w:val="0"/>
      <w:marBottom w:val="0"/>
      <w:divBdr>
        <w:top w:val="none" w:sz="0" w:space="0" w:color="auto"/>
        <w:left w:val="none" w:sz="0" w:space="0" w:color="auto"/>
        <w:bottom w:val="none" w:sz="0" w:space="0" w:color="auto"/>
        <w:right w:val="none" w:sz="0" w:space="0" w:color="auto"/>
      </w:divBdr>
    </w:div>
    <w:div w:id="1340156544">
      <w:bodyDiv w:val="1"/>
      <w:marLeft w:val="0"/>
      <w:marRight w:val="0"/>
      <w:marTop w:val="0"/>
      <w:marBottom w:val="0"/>
      <w:divBdr>
        <w:top w:val="none" w:sz="0" w:space="0" w:color="auto"/>
        <w:left w:val="none" w:sz="0" w:space="0" w:color="auto"/>
        <w:bottom w:val="none" w:sz="0" w:space="0" w:color="auto"/>
        <w:right w:val="none" w:sz="0" w:space="0" w:color="auto"/>
      </w:divBdr>
    </w:div>
    <w:div w:id="1346052993">
      <w:bodyDiv w:val="1"/>
      <w:marLeft w:val="0"/>
      <w:marRight w:val="0"/>
      <w:marTop w:val="0"/>
      <w:marBottom w:val="0"/>
      <w:divBdr>
        <w:top w:val="none" w:sz="0" w:space="0" w:color="auto"/>
        <w:left w:val="none" w:sz="0" w:space="0" w:color="auto"/>
        <w:bottom w:val="none" w:sz="0" w:space="0" w:color="auto"/>
        <w:right w:val="none" w:sz="0" w:space="0" w:color="auto"/>
      </w:divBdr>
    </w:div>
    <w:div w:id="1355809884">
      <w:bodyDiv w:val="1"/>
      <w:marLeft w:val="0"/>
      <w:marRight w:val="0"/>
      <w:marTop w:val="0"/>
      <w:marBottom w:val="0"/>
      <w:divBdr>
        <w:top w:val="none" w:sz="0" w:space="0" w:color="auto"/>
        <w:left w:val="none" w:sz="0" w:space="0" w:color="auto"/>
        <w:bottom w:val="none" w:sz="0" w:space="0" w:color="auto"/>
        <w:right w:val="none" w:sz="0" w:space="0" w:color="auto"/>
      </w:divBdr>
    </w:div>
    <w:div w:id="1364594390">
      <w:bodyDiv w:val="1"/>
      <w:marLeft w:val="0"/>
      <w:marRight w:val="0"/>
      <w:marTop w:val="0"/>
      <w:marBottom w:val="0"/>
      <w:divBdr>
        <w:top w:val="none" w:sz="0" w:space="0" w:color="auto"/>
        <w:left w:val="none" w:sz="0" w:space="0" w:color="auto"/>
        <w:bottom w:val="none" w:sz="0" w:space="0" w:color="auto"/>
        <w:right w:val="none" w:sz="0" w:space="0" w:color="auto"/>
      </w:divBdr>
    </w:div>
    <w:div w:id="1367372122">
      <w:bodyDiv w:val="1"/>
      <w:marLeft w:val="0"/>
      <w:marRight w:val="0"/>
      <w:marTop w:val="0"/>
      <w:marBottom w:val="0"/>
      <w:divBdr>
        <w:top w:val="none" w:sz="0" w:space="0" w:color="auto"/>
        <w:left w:val="none" w:sz="0" w:space="0" w:color="auto"/>
        <w:bottom w:val="none" w:sz="0" w:space="0" w:color="auto"/>
        <w:right w:val="none" w:sz="0" w:space="0" w:color="auto"/>
      </w:divBdr>
    </w:div>
    <w:div w:id="1410301444">
      <w:bodyDiv w:val="1"/>
      <w:marLeft w:val="0"/>
      <w:marRight w:val="0"/>
      <w:marTop w:val="0"/>
      <w:marBottom w:val="0"/>
      <w:divBdr>
        <w:top w:val="none" w:sz="0" w:space="0" w:color="auto"/>
        <w:left w:val="none" w:sz="0" w:space="0" w:color="auto"/>
        <w:bottom w:val="none" w:sz="0" w:space="0" w:color="auto"/>
        <w:right w:val="none" w:sz="0" w:space="0" w:color="auto"/>
      </w:divBdr>
    </w:div>
    <w:div w:id="1442141819">
      <w:bodyDiv w:val="1"/>
      <w:marLeft w:val="0"/>
      <w:marRight w:val="0"/>
      <w:marTop w:val="0"/>
      <w:marBottom w:val="0"/>
      <w:divBdr>
        <w:top w:val="none" w:sz="0" w:space="0" w:color="auto"/>
        <w:left w:val="none" w:sz="0" w:space="0" w:color="auto"/>
        <w:bottom w:val="none" w:sz="0" w:space="0" w:color="auto"/>
        <w:right w:val="none" w:sz="0" w:space="0" w:color="auto"/>
      </w:divBdr>
    </w:div>
    <w:div w:id="1505625859">
      <w:bodyDiv w:val="1"/>
      <w:marLeft w:val="0"/>
      <w:marRight w:val="0"/>
      <w:marTop w:val="0"/>
      <w:marBottom w:val="0"/>
      <w:divBdr>
        <w:top w:val="none" w:sz="0" w:space="0" w:color="auto"/>
        <w:left w:val="none" w:sz="0" w:space="0" w:color="auto"/>
        <w:bottom w:val="none" w:sz="0" w:space="0" w:color="auto"/>
        <w:right w:val="none" w:sz="0" w:space="0" w:color="auto"/>
      </w:divBdr>
    </w:div>
    <w:div w:id="1549879196">
      <w:bodyDiv w:val="1"/>
      <w:marLeft w:val="0"/>
      <w:marRight w:val="0"/>
      <w:marTop w:val="0"/>
      <w:marBottom w:val="0"/>
      <w:divBdr>
        <w:top w:val="none" w:sz="0" w:space="0" w:color="auto"/>
        <w:left w:val="none" w:sz="0" w:space="0" w:color="auto"/>
        <w:bottom w:val="none" w:sz="0" w:space="0" w:color="auto"/>
        <w:right w:val="none" w:sz="0" w:space="0" w:color="auto"/>
      </w:divBdr>
    </w:div>
    <w:div w:id="1566602851">
      <w:bodyDiv w:val="1"/>
      <w:marLeft w:val="0"/>
      <w:marRight w:val="0"/>
      <w:marTop w:val="0"/>
      <w:marBottom w:val="0"/>
      <w:divBdr>
        <w:top w:val="none" w:sz="0" w:space="0" w:color="auto"/>
        <w:left w:val="none" w:sz="0" w:space="0" w:color="auto"/>
        <w:bottom w:val="none" w:sz="0" w:space="0" w:color="auto"/>
        <w:right w:val="none" w:sz="0" w:space="0" w:color="auto"/>
      </w:divBdr>
    </w:div>
    <w:div w:id="1577978007">
      <w:bodyDiv w:val="1"/>
      <w:marLeft w:val="0"/>
      <w:marRight w:val="0"/>
      <w:marTop w:val="0"/>
      <w:marBottom w:val="0"/>
      <w:divBdr>
        <w:top w:val="none" w:sz="0" w:space="0" w:color="auto"/>
        <w:left w:val="none" w:sz="0" w:space="0" w:color="auto"/>
        <w:bottom w:val="none" w:sz="0" w:space="0" w:color="auto"/>
        <w:right w:val="none" w:sz="0" w:space="0" w:color="auto"/>
      </w:divBdr>
    </w:div>
    <w:div w:id="1594121900">
      <w:bodyDiv w:val="1"/>
      <w:marLeft w:val="0"/>
      <w:marRight w:val="0"/>
      <w:marTop w:val="0"/>
      <w:marBottom w:val="0"/>
      <w:divBdr>
        <w:top w:val="none" w:sz="0" w:space="0" w:color="auto"/>
        <w:left w:val="none" w:sz="0" w:space="0" w:color="auto"/>
        <w:bottom w:val="none" w:sz="0" w:space="0" w:color="auto"/>
        <w:right w:val="none" w:sz="0" w:space="0" w:color="auto"/>
      </w:divBdr>
    </w:div>
    <w:div w:id="1594242071">
      <w:bodyDiv w:val="1"/>
      <w:marLeft w:val="0"/>
      <w:marRight w:val="0"/>
      <w:marTop w:val="0"/>
      <w:marBottom w:val="0"/>
      <w:divBdr>
        <w:top w:val="none" w:sz="0" w:space="0" w:color="auto"/>
        <w:left w:val="none" w:sz="0" w:space="0" w:color="auto"/>
        <w:bottom w:val="none" w:sz="0" w:space="0" w:color="auto"/>
        <w:right w:val="none" w:sz="0" w:space="0" w:color="auto"/>
      </w:divBdr>
    </w:div>
    <w:div w:id="1594244815">
      <w:bodyDiv w:val="1"/>
      <w:marLeft w:val="0"/>
      <w:marRight w:val="0"/>
      <w:marTop w:val="0"/>
      <w:marBottom w:val="0"/>
      <w:divBdr>
        <w:top w:val="none" w:sz="0" w:space="0" w:color="auto"/>
        <w:left w:val="none" w:sz="0" w:space="0" w:color="auto"/>
        <w:bottom w:val="none" w:sz="0" w:space="0" w:color="auto"/>
        <w:right w:val="none" w:sz="0" w:space="0" w:color="auto"/>
      </w:divBdr>
    </w:div>
    <w:div w:id="1612318230">
      <w:bodyDiv w:val="1"/>
      <w:marLeft w:val="0"/>
      <w:marRight w:val="0"/>
      <w:marTop w:val="0"/>
      <w:marBottom w:val="0"/>
      <w:divBdr>
        <w:top w:val="none" w:sz="0" w:space="0" w:color="auto"/>
        <w:left w:val="none" w:sz="0" w:space="0" w:color="auto"/>
        <w:bottom w:val="none" w:sz="0" w:space="0" w:color="auto"/>
        <w:right w:val="none" w:sz="0" w:space="0" w:color="auto"/>
      </w:divBdr>
    </w:div>
    <w:div w:id="1642809230">
      <w:bodyDiv w:val="1"/>
      <w:marLeft w:val="0"/>
      <w:marRight w:val="0"/>
      <w:marTop w:val="0"/>
      <w:marBottom w:val="0"/>
      <w:divBdr>
        <w:top w:val="none" w:sz="0" w:space="0" w:color="auto"/>
        <w:left w:val="none" w:sz="0" w:space="0" w:color="auto"/>
        <w:bottom w:val="none" w:sz="0" w:space="0" w:color="auto"/>
        <w:right w:val="none" w:sz="0" w:space="0" w:color="auto"/>
      </w:divBdr>
    </w:div>
    <w:div w:id="1653825823">
      <w:bodyDiv w:val="1"/>
      <w:marLeft w:val="0"/>
      <w:marRight w:val="0"/>
      <w:marTop w:val="0"/>
      <w:marBottom w:val="0"/>
      <w:divBdr>
        <w:top w:val="none" w:sz="0" w:space="0" w:color="auto"/>
        <w:left w:val="none" w:sz="0" w:space="0" w:color="auto"/>
        <w:bottom w:val="none" w:sz="0" w:space="0" w:color="auto"/>
        <w:right w:val="none" w:sz="0" w:space="0" w:color="auto"/>
      </w:divBdr>
      <w:divsChild>
        <w:div w:id="482501756">
          <w:marLeft w:val="0"/>
          <w:marRight w:val="0"/>
          <w:marTop w:val="0"/>
          <w:marBottom w:val="0"/>
          <w:divBdr>
            <w:top w:val="none" w:sz="0" w:space="0" w:color="auto"/>
            <w:left w:val="none" w:sz="0" w:space="0" w:color="auto"/>
            <w:bottom w:val="none" w:sz="0" w:space="0" w:color="auto"/>
            <w:right w:val="none" w:sz="0" w:space="0" w:color="auto"/>
          </w:divBdr>
          <w:divsChild>
            <w:div w:id="729109460">
              <w:marLeft w:val="0"/>
              <w:marRight w:val="0"/>
              <w:marTop w:val="0"/>
              <w:marBottom w:val="0"/>
              <w:divBdr>
                <w:top w:val="none" w:sz="0" w:space="0" w:color="auto"/>
                <w:left w:val="none" w:sz="0" w:space="0" w:color="auto"/>
                <w:bottom w:val="none" w:sz="0" w:space="0" w:color="auto"/>
                <w:right w:val="none" w:sz="0" w:space="0" w:color="auto"/>
              </w:divBdr>
              <w:divsChild>
                <w:div w:id="1414083408">
                  <w:marLeft w:val="0"/>
                  <w:marRight w:val="0"/>
                  <w:marTop w:val="0"/>
                  <w:marBottom w:val="0"/>
                  <w:divBdr>
                    <w:top w:val="none" w:sz="0" w:space="0" w:color="auto"/>
                    <w:left w:val="none" w:sz="0" w:space="0" w:color="auto"/>
                    <w:bottom w:val="none" w:sz="0" w:space="0" w:color="auto"/>
                    <w:right w:val="none" w:sz="0" w:space="0" w:color="auto"/>
                  </w:divBdr>
                  <w:divsChild>
                    <w:div w:id="646326357">
                      <w:marLeft w:val="0"/>
                      <w:marRight w:val="0"/>
                      <w:marTop w:val="0"/>
                      <w:marBottom w:val="0"/>
                      <w:divBdr>
                        <w:top w:val="none" w:sz="0" w:space="0" w:color="auto"/>
                        <w:left w:val="none" w:sz="0" w:space="0" w:color="auto"/>
                        <w:bottom w:val="none" w:sz="0" w:space="0" w:color="auto"/>
                        <w:right w:val="none" w:sz="0" w:space="0" w:color="auto"/>
                      </w:divBdr>
                      <w:divsChild>
                        <w:div w:id="8630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7884306">
      <w:bodyDiv w:val="1"/>
      <w:marLeft w:val="0"/>
      <w:marRight w:val="0"/>
      <w:marTop w:val="0"/>
      <w:marBottom w:val="0"/>
      <w:divBdr>
        <w:top w:val="none" w:sz="0" w:space="0" w:color="auto"/>
        <w:left w:val="none" w:sz="0" w:space="0" w:color="auto"/>
        <w:bottom w:val="none" w:sz="0" w:space="0" w:color="auto"/>
        <w:right w:val="none" w:sz="0" w:space="0" w:color="auto"/>
      </w:divBdr>
    </w:div>
    <w:div w:id="1699618191">
      <w:bodyDiv w:val="1"/>
      <w:marLeft w:val="0"/>
      <w:marRight w:val="0"/>
      <w:marTop w:val="0"/>
      <w:marBottom w:val="0"/>
      <w:divBdr>
        <w:top w:val="none" w:sz="0" w:space="0" w:color="auto"/>
        <w:left w:val="none" w:sz="0" w:space="0" w:color="auto"/>
        <w:bottom w:val="none" w:sz="0" w:space="0" w:color="auto"/>
        <w:right w:val="none" w:sz="0" w:space="0" w:color="auto"/>
      </w:divBdr>
    </w:div>
    <w:div w:id="1706175020">
      <w:bodyDiv w:val="1"/>
      <w:marLeft w:val="0"/>
      <w:marRight w:val="0"/>
      <w:marTop w:val="0"/>
      <w:marBottom w:val="0"/>
      <w:divBdr>
        <w:top w:val="none" w:sz="0" w:space="0" w:color="auto"/>
        <w:left w:val="none" w:sz="0" w:space="0" w:color="auto"/>
        <w:bottom w:val="none" w:sz="0" w:space="0" w:color="auto"/>
        <w:right w:val="none" w:sz="0" w:space="0" w:color="auto"/>
      </w:divBdr>
    </w:div>
    <w:div w:id="1734620251">
      <w:bodyDiv w:val="1"/>
      <w:marLeft w:val="0"/>
      <w:marRight w:val="0"/>
      <w:marTop w:val="0"/>
      <w:marBottom w:val="0"/>
      <w:divBdr>
        <w:top w:val="none" w:sz="0" w:space="0" w:color="auto"/>
        <w:left w:val="none" w:sz="0" w:space="0" w:color="auto"/>
        <w:bottom w:val="none" w:sz="0" w:space="0" w:color="auto"/>
        <w:right w:val="none" w:sz="0" w:space="0" w:color="auto"/>
      </w:divBdr>
    </w:div>
    <w:div w:id="1758600839">
      <w:bodyDiv w:val="1"/>
      <w:marLeft w:val="0"/>
      <w:marRight w:val="0"/>
      <w:marTop w:val="0"/>
      <w:marBottom w:val="0"/>
      <w:divBdr>
        <w:top w:val="none" w:sz="0" w:space="0" w:color="auto"/>
        <w:left w:val="none" w:sz="0" w:space="0" w:color="auto"/>
        <w:bottom w:val="none" w:sz="0" w:space="0" w:color="auto"/>
        <w:right w:val="none" w:sz="0" w:space="0" w:color="auto"/>
      </w:divBdr>
    </w:div>
    <w:div w:id="1786846572">
      <w:bodyDiv w:val="1"/>
      <w:marLeft w:val="0"/>
      <w:marRight w:val="0"/>
      <w:marTop w:val="0"/>
      <w:marBottom w:val="0"/>
      <w:divBdr>
        <w:top w:val="none" w:sz="0" w:space="0" w:color="auto"/>
        <w:left w:val="none" w:sz="0" w:space="0" w:color="auto"/>
        <w:bottom w:val="none" w:sz="0" w:space="0" w:color="auto"/>
        <w:right w:val="none" w:sz="0" w:space="0" w:color="auto"/>
      </w:divBdr>
      <w:divsChild>
        <w:div w:id="298151219">
          <w:marLeft w:val="60"/>
          <w:marRight w:val="0"/>
          <w:marTop w:val="0"/>
          <w:marBottom w:val="0"/>
          <w:divBdr>
            <w:top w:val="none" w:sz="0" w:space="0" w:color="auto"/>
            <w:left w:val="none" w:sz="0" w:space="0" w:color="auto"/>
            <w:bottom w:val="none" w:sz="0" w:space="0" w:color="auto"/>
            <w:right w:val="none" w:sz="0" w:space="0" w:color="auto"/>
          </w:divBdr>
          <w:divsChild>
            <w:div w:id="1607075117">
              <w:marLeft w:val="0"/>
              <w:marRight w:val="0"/>
              <w:marTop w:val="0"/>
              <w:marBottom w:val="0"/>
              <w:divBdr>
                <w:top w:val="none" w:sz="0" w:space="0" w:color="auto"/>
                <w:left w:val="none" w:sz="0" w:space="0" w:color="auto"/>
                <w:bottom w:val="none" w:sz="0" w:space="0" w:color="auto"/>
                <w:right w:val="none" w:sz="0" w:space="0" w:color="auto"/>
              </w:divBdr>
              <w:divsChild>
                <w:div w:id="994458644">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808233166">
      <w:bodyDiv w:val="1"/>
      <w:marLeft w:val="0"/>
      <w:marRight w:val="0"/>
      <w:marTop w:val="0"/>
      <w:marBottom w:val="0"/>
      <w:divBdr>
        <w:top w:val="none" w:sz="0" w:space="0" w:color="auto"/>
        <w:left w:val="none" w:sz="0" w:space="0" w:color="auto"/>
        <w:bottom w:val="none" w:sz="0" w:space="0" w:color="auto"/>
        <w:right w:val="none" w:sz="0" w:space="0" w:color="auto"/>
      </w:divBdr>
    </w:div>
    <w:div w:id="1842961170">
      <w:bodyDiv w:val="1"/>
      <w:marLeft w:val="0"/>
      <w:marRight w:val="0"/>
      <w:marTop w:val="0"/>
      <w:marBottom w:val="0"/>
      <w:divBdr>
        <w:top w:val="none" w:sz="0" w:space="0" w:color="auto"/>
        <w:left w:val="none" w:sz="0" w:space="0" w:color="auto"/>
        <w:bottom w:val="none" w:sz="0" w:space="0" w:color="auto"/>
        <w:right w:val="none" w:sz="0" w:space="0" w:color="auto"/>
      </w:divBdr>
    </w:div>
    <w:div w:id="1843660352">
      <w:bodyDiv w:val="1"/>
      <w:marLeft w:val="0"/>
      <w:marRight w:val="0"/>
      <w:marTop w:val="0"/>
      <w:marBottom w:val="0"/>
      <w:divBdr>
        <w:top w:val="none" w:sz="0" w:space="0" w:color="auto"/>
        <w:left w:val="none" w:sz="0" w:space="0" w:color="auto"/>
        <w:bottom w:val="none" w:sz="0" w:space="0" w:color="auto"/>
        <w:right w:val="none" w:sz="0" w:space="0" w:color="auto"/>
      </w:divBdr>
    </w:div>
    <w:div w:id="1876305674">
      <w:bodyDiv w:val="1"/>
      <w:marLeft w:val="0"/>
      <w:marRight w:val="0"/>
      <w:marTop w:val="0"/>
      <w:marBottom w:val="0"/>
      <w:divBdr>
        <w:top w:val="none" w:sz="0" w:space="0" w:color="auto"/>
        <w:left w:val="none" w:sz="0" w:space="0" w:color="auto"/>
        <w:bottom w:val="none" w:sz="0" w:space="0" w:color="auto"/>
        <w:right w:val="none" w:sz="0" w:space="0" w:color="auto"/>
      </w:divBdr>
    </w:div>
    <w:div w:id="1936135998">
      <w:bodyDiv w:val="1"/>
      <w:marLeft w:val="0"/>
      <w:marRight w:val="0"/>
      <w:marTop w:val="0"/>
      <w:marBottom w:val="0"/>
      <w:divBdr>
        <w:top w:val="none" w:sz="0" w:space="0" w:color="auto"/>
        <w:left w:val="none" w:sz="0" w:space="0" w:color="auto"/>
        <w:bottom w:val="none" w:sz="0" w:space="0" w:color="auto"/>
        <w:right w:val="none" w:sz="0" w:space="0" w:color="auto"/>
      </w:divBdr>
    </w:div>
    <w:div w:id="1996496096">
      <w:bodyDiv w:val="1"/>
      <w:marLeft w:val="0"/>
      <w:marRight w:val="0"/>
      <w:marTop w:val="0"/>
      <w:marBottom w:val="0"/>
      <w:divBdr>
        <w:top w:val="none" w:sz="0" w:space="0" w:color="auto"/>
        <w:left w:val="none" w:sz="0" w:space="0" w:color="auto"/>
        <w:bottom w:val="none" w:sz="0" w:space="0" w:color="auto"/>
        <w:right w:val="none" w:sz="0" w:space="0" w:color="auto"/>
      </w:divBdr>
    </w:div>
    <w:div w:id="2062560154">
      <w:bodyDiv w:val="1"/>
      <w:marLeft w:val="0"/>
      <w:marRight w:val="0"/>
      <w:marTop w:val="0"/>
      <w:marBottom w:val="0"/>
      <w:divBdr>
        <w:top w:val="none" w:sz="0" w:space="0" w:color="auto"/>
        <w:left w:val="none" w:sz="0" w:space="0" w:color="auto"/>
        <w:bottom w:val="none" w:sz="0" w:space="0" w:color="auto"/>
        <w:right w:val="none" w:sz="0" w:space="0" w:color="auto"/>
      </w:divBdr>
    </w:div>
    <w:div w:id="2121871067">
      <w:bodyDiv w:val="1"/>
      <w:marLeft w:val="0"/>
      <w:marRight w:val="0"/>
      <w:marTop w:val="0"/>
      <w:marBottom w:val="0"/>
      <w:divBdr>
        <w:top w:val="none" w:sz="0" w:space="0" w:color="auto"/>
        <w:left w:val="none" w:sz="0" w:space="0" w:color="auto"/>
        <w:bottom w:val="none" w:sz="0" w:space="0" w:color="auto"/>
        <w:right w:val="none" w:sz="0" w:space="0" w:color="auto"/>
      </w:divBdr>
    </w:div>
    <w:div w:id="2129426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hyperlink" Target="mailto:mohammad.f.afaneh@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5467320-C192-4EC6-9E44-5088D36BAB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2507</Words>
  <Characters>14291</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16765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cp:lastPrinted>2006-06-28T14:40:00Z</cp:lastPrinted>
  <dcterms:created xsi:type="dcterms:W3CDTF">2024-05-06T17:33:00Z</dcterms:created>
  <dcterms:modified xsi:type="dcterms:W3CDTF">2024-05-06T18:02:00Z</dcterms:modified>
</cp:coreProperties>
</file>