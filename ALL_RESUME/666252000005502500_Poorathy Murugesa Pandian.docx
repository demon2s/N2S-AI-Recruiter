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FE426" w14:textId="44E6446F" w:rsidR="00D076E9" w:rsidRDefault="00D076E9" w:rsidP="00D076E9">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 xml:space="preserve">Professional SUMMARY: </w:t>
      </w:r>
    </w:p>
    <w:p w14:paraId="4661E941" w14:textId="77777777" w:rsidR="00D076E9" w:rsidRDefault="00D076E9" w:rsidP="00D076E9">
      <w:pPr>
        <w:pStyle w:val="Title"/>
        <w:jc w:val="left"/>
        <w:rPr>
          <w:rFonts w:asciiTheme="minorHAnsi" w:hAnsiTheme="minorHAnsi" w:cstheme="minorHAnsi"/>
          <w:caps/>
          <w:smallCaps w:val="0"/>
          <w:sz w:val="22"/>
          <w:szCs w:val="22"/>
        </w:rPr>
      </w:pPr>
    </w:p>
    <w:p w14:paraId="752796A0" w14:textId="77777777" w:rsidR="00D076E9" w:rsidRPr="00D076E9" w:rsidRDefault="00D076E9" w:rsidP="00D076E9">
      <w:pPr>
        <w:pStyle w:val="NoSpacing"/>
        <w:numPr>
          <w:ilvl w:val="0"/>
          <w:numId w:val="62"/>
        </w:numPr>
      </w:pPr>
      <w:r w:rsidRPr="00D076E9">
        <w:t xml:space="preserve">17 years of experience in Full stack Solution Architecture, Design, Development and leading Team for delivery. </w:t>
      </w:r>
    </w:p>
    <w:p w14:paraId="0ACA6FA4" w14:textId="77777777" w:rsidR="00D076E9" w:rsidRPr="00D076E9" w:rsidRDefault="00D076E9" w:rsidP="00D076E9">
      <w:pPr>
        <w:pStyle w:val="NoSpacing"/>
        <w:numPr>
          <w:ilvl w:val="0"/>
          <w:numId w:val="62"/>
        </w:numPr>
      </w:pPr>
      <w:r w:rsidRPr="00D076E9">
        <w:t>Proven expertise in Handling end to end Software processes of Planning, Requirements Gathering &amp; Analysis, collaborate/cross-functional interactions with multiple stake holders for business needs, Efforts &amp; Estimates, Risks/Mitigation Strategies, Design &amp; Development, UT/IT, Delivery, Support, Quality, Performance, SME, leading Technical Team, Testing &amp; Automation delivery, project governance, lab development, CI/CD, DevOps, Change Request Management, Security, Agile methodology, Technical support to sales, team building activities, Proposals, Statement of Work(SoW), Contract review, POCs.</w:t>
      </w:r>
    </w:p>
    <w:p w14:paraId="13298F44" w14:textId="77777777" w:rsidR="00D076E9" w:rsidRPr="00D076E9" w:rsidRDefault="00D076E9" w:rsidP="00D076E9">
      <w:pPr>
        <w:pStyle w:val="NoSpacing"/>
        <w:numPr>
          <w:ilvl w:val="0"/>
          <w:numId w:val="62"/>
        </w:numPr>
      </w:pPr>
      <w:r w:rsidRPr="00D076E9">
        <w:t>Proven experience of problem solving, negotiations, mitigations, fore seeing risks, good communication, innovation and solutioning skills.</w:t>
      </w:r>
    </w:p>
    <w:p w14:paraId="3C69EF62" w14:textId="77777777" w:rsidR="00D076E9" w:rsidRPr="00D076E9" w:rsidRDefault="00D076E9" w:rsidP="00D076E9">
      <w:pPr>
        <w:pStyle w:val="NoSpacing"/>
        <w:numPr>
          <w:ilvl w:val="0"/>
          <w:numId w:val="62"/>
        </w:numPr>
      </w:pPr>
      <w:r w:rsidRPr="00D076E9">
        <w:t xml:space="preserve">Delivered projects on Enterprise Application, Networking, Factory Visualization, IOT/Robotics, AI/ML, Telecommunication, Unified communication, Web RTC, Manufacturing solution, 5G Edge communication, Image/Stream analytics/Algorithms. </w:t>
      </w:r>
    </w:p>
    <w:p w14:paraId="4711479C" w14:textId="77777777" w:rsidR="00D076E9" w:rsidRPr="00D076E9" w:rsidRDefault="00D076E9" w:rsidP="00D076E9">
      <w:pPr>
        <w:pStyle w:val="NoSpacing"/>
        <w:numPr>
          <w:ilvl w:val="0"/>
          <w:numId w:val="62"/>
        </w:numPr>
      </w:pPr>
      <w:r w:rsidRPr="00D076E9">
        <w:t>Developed comprehensive solution designs, architecture blueprints, suggest tools/technologies, 3rd party/open sources integration solution, interface specification, security considerations and recommendations, scalability and capacity sizing for complex IT solutions to meet the Business needs.</w:t>
      </w:r>
    </w:p>
    <w:p w14:paraId="7CF510AC" w14:textId="77777777" w:rsidR="00D076E9" w:rsidRPr="00D076E9" w:rsidRDefault="00D076E9" w:rsidP="00D076E9">
      <w:pPr>
        <w:pStyle w:val="NoSpacing"/>
        <w:numPr>
          <w:ilvl w:val="0"/>
          <w:numId w:val="62"/>
        </w:numPr>
      </w:pPr>
      <w:r w:rsidRPr="00D076E9">
        <w:t>Delivered System requirement specifications, System functional requirement, Interface specification, design documents, coding standards and checklists.</w:t>
      </w:r>
    </w:p>
    <w:p w14:paraId="608D90FE" w14:textId="77777777" w:rsidR="00D076E9" w:rsidRPr="00D076E9" w:rsidRDefault="00D076E9" w:rsidP="00D076E9">
      <w:pPr>
        <w:pStyle w:val="NoSpacing"/>
        <w:numPr>
          <w:ilvl w:val="0"/>
          <w:numId w:val="62"/>
        </w:numPr>
      </w:pPr>
      <w:r w:rsidRPr="00D076E9">
        <w:t xml:space="preserve">Created High-level, Low-level design for multiple applications using UML to create Sequence, flow, use case, Timing, structural and behavioral diagrams. </w:t>
      </w:r>
    </w:p>
    <w:p w14:paraId="32003984" w14:textId="77777777" w:rsidR="00D076E9" w:rsidRPr="00D076E9" w:rsidRDefault="00D076E9" w:rsidP="00D076E9">
      <w:pPr>
        <w:pStyle w:val="NoSpacing"/>
        <w:numPr>
          <w:ilvl w:val="0"/>
          <w:numId w:val="62"/>
        </w:numPr>
      </w:pPr>
      <w:r w:rsidRPr="00D076E9">
        <w:t>Skilled in UI technologies/Frameworks like Angular, ReactJS, HTML5, CSS3, JavaScript, Typescript, Bootstrap, MVC/MVVM, AngularJS, Adobe Flex, and Java Swings.</w:t>
      </w:r>
    </w:p>
    <w:p w14:paraId="4DAB3D3E" w14:textId="77777777" w:rsidR="00D076E9" w:rsidRPr="00D076E9" w:rsidRDefault="00D076E9" w:rsidP="00D076E9">
      <w:pPr>
        <w:pStyle w:val="NoSpacing"/>
        <w:numPr>
          <w:ilvl w:val="0"/>
          <w:numId w:val="62"/>
        </w:numPr>
      </w:pPr>
      <w:r w:rsidRPr="00D076E9">
        <w:t xml:space="preserve">Worked extensively on server-side technologies like Java, J2EE, Spring Boot, Python. </w:t>
      </w:r>
    </w:p>
    <w:p w14:paraId="3D594785" w14:textId="77777777" w:rsidR="00D076E9" w:rsidRPr="00D076E9" w:rsidRDefault="00D076E9" w:rsidP="00D076E9">
      <w:pPr>
        <w:pStyle w:val="NoSpacing"/>
        <w:numPr>
          <w:ilvl w:val="0"/>
          <w:numId w:val="62"/>
        </w:numPr>
      </w:pPr>
      <w:r w:rsidRPr="00D076E9">
        <w:t>Worked on client server interfaces like HTTP, REST, JDBC, MySQL, Oracle, LDAP, Diameter, and SIP.</w:t>
      </w:r>
    </w:p>
    <w:p w14:paraId="2519848C" w14:textId="77777777" w:rsidR="00D076E9" w:rsidRPr="00D076E9" w:rsidRDefault="00D076E9" w:rsidP="00D076E9">
      <w:pPr>
        <w:pStyle w:val="NoSpacing"/>
        <w:numPr>
          <w:ilvl w:val="0"/>
          <w:numId w:val="62"/>
        </w:numPr>
      </w:pPr>
      <w:r w:rsidRPr="00D076E9">
        <w:t>Deployed applications on Apache Tomcat, Web Logic, AWS, GCP, Ignition.</w:t>
      </w:r>
    </w:p>
    <w:p w14:paraId="5EFEB06C" w14:textId="77777777" w:rsidR="00D076E9" w:rsidRPr="00D076E9" w:rsidRDefault="00D076E9" w:rsidP="00D076E9">
      <w:pPr>
        <w:pStyle w:val="NoSpacing"/>
        <w:numPr>
          <w:ilvl w:val="0"/>
          <w:numId w:val="62"/>
        </w:numPr>
      </w:pPr>
      <w:r w:rsidRPr="00D076E9">
        <w:t>Worked on Build and packaging tools like Web Pack, ANT, Pyinstaller, Maven.</w:t>
      </w:r>
    </w:p>
    <w:p w14:paraId="6BC2F699" w14:textId="77777777" w:rsidR="00D076E9" w:rsidRPr="00D076E9" w:rsidRDefault="00D076E9" w:rsidP="00D076E9">
      <w:pPr>
        <w:pStyle w:val="NoSpacing"/>
        <w:numPr>
          <w:ilvl w:val="0"/>
          <w:numId w:val="62"/>
        </w:numPr>
      </w:pPr>
      <w:r w:rsidRPr="00D076E9">
        <w:t xml:space="preserve">Experience in XML, JSON, Text file Parsing. </w:t>
      </w:r>
    </w:p>
    <w:p w14:paraId="317B43D8" w14:textId="77777777" w:rsidR="00D076E9" w:rsidRPr="00D076E9" w:rsidRDefault="00D076E9" w:rsidP="00D076E9">
      <w:pPr>
        <w:pStyle w:val="NoSpacing"/>
        <w:numPr>
          <w:ilvl w:val="0"/>
          <w:numId w:val="62"/>
        </w:numPr>
      </w:pPr>
      <w:r w:rsidRPr="00D076E9">
        <w:t xml:space="preserve">Used Adobe Photoshop, Axure, Invision APP, Abstract for Wireframe/icon design and development as required for the project. </w:t>
      </w:r>
    </w:p>
    <w:p w14:paraId="60E67D79" w14:textId="77777777" w:rsidR="00D076E9" w:rsidRPr="00D076E9" w:rsidRDefault="00D076E9" w:rsidP="00D076E9">
      <w:pPr>
        <w:pStyle w:val="NoSpacing"/>
        <w:numPr>
          <w:ilvl w:val="0"/>
          <w:numId w:val="62"/>
        </w:numPr>
      </w:pPr>
      <w:r w:rsidRPr="00D076E9">
        <w:t>Worked on various CI/CD, devOps Tools like JIRA, Jenkins, Git Hub, Bit Bucket to aid qualitative and quantitative delivery of product.</w:t>
      </w:r>
    </w:p>
    <w:p w14:paraId="05687A28" w14:textId="77777777" w:rsidR="00D076E9" w:rsidRPr="00D076E9" w:rsidRDefault="00D076E9" w:rsidP="00D076E9">
      <w:pPr>
        <w:pStyle w:val="NoSpacing"/>
        <w:numPr>
          <w:ilvl w:val="0"/>
          <w:numId w:val="62"/>
        </w:numPr>
      </w:pPr>
      <w:r w:rsidRPr="00D076E9">
        <w:t xml:space="preserve">Worked widely on most of the AWS concepts of IAM, EC2, Aurora, GraphQL, DynamoDB, S3, Lambda, Kinesis, Cloud search, Cloud watch, API gateway, Rules, Events, Certificate Manager, Elastic Search, RDS, Cognito. </w:t>
      </w:r>
    </w:p>
    <w:p w14:paraId="1422F2ED" w14:textId="77777777" w:rsidR="00D076E9" w:rsidRPr="00D076E9" w:rsidRDefault="00D076E9" w:rsidP="00D076E9">
      <w:pPr>
        <w:pStyle w:val="NoSpacing"/>
        <w:numPr>
          <w:ilvl w:val="0"/>
          <w:numId w:val="62"/>
        </w:numPr>
      </w:pPr>
      <w:r w:rsidRPr="00D076E9">
        <w:t>Developed Proof of Concepts on GCP, AWS, Azure for comparative architecture analysis for major Architecture design finalizations.</w:t>
      </w:r>
    </w:p>
    <w:p w14:paraId="1BCE2FE3" w14:textId="77777777" w:rsidR="00D076E9" w:rsidRPr="00D076E9" w:rsidRDefault="00D076E9" w:rsidP="00D076E9">
      <w:pPr>
        <w:pStyle w:val="NoSpacing"/>
        <w:numPr>
          <w:ilvl w:val="0"/>
          <w:numId w:val="62"/>
        </w:numPr>
      </w:pPr>
      <w:r w:rsidRPr="00D076E9">
        <w:t>Worked on converting silo legacy application into Microservices, used AWS, Docker and Kubernetes.</w:t>
      </w:r>
    </w:p>
    <w:p w14:paraId="500FDD5F" w14:textId="77777777" w:rsidR="00D076E9" w:rsidRPr="00D076E9" w:rsidRDefault="00D076E9" w:rsidP="00D076E9">
      <w:pPr>
        <w:pStyle w:val="NoSpacing"/>
        <w:numPr>
          <w:ilvl w:val="0"/>
          <w:numId w:val="62"/>
        </w:numPr>
      </w:pPr>
      <w:r w:rsidRPr="00D076E9">
        <w:t>Worked on and improved performance and scalability of systems.</w:t>
      </w:r>
    </w:p>
    <w:p w14:paraId="0BAC7169" w14:textId="77777777" w:rsidR="00D076E9" w:rsidRPr="00D076E9" w:rsidRDefault="00D076E9" w:rsidP="00D076E9">
      <w:pPr>
        <w:pStyle w:val="NoSpacing"/>
        <w:numPr>
          <w:ilvl w:val="0"/>
          <w:numId w:val="62"/>
        </w:numPr>
      </w:pPr>
      <w:r w:rsidRPr="00D076E9">
        <w:t>Actively worked with Sales for Technical aspects and won new deals/projects and by contributing to proposals, SoW, final review/inspections.</w:t>
      </w:r>
    </w:p>
    <w:p w14:paraId="71879232" w14:textId="77777777" w:rsidR="00D076E9" w:rsidRPr="00D076E9" w:rsidRDefault="00D076E9" w:rsidP="00D076E9">
      <w:pPr>
        <w:pStyle w:val="NoSpacing"/>
        <w:numPr>
          <w:ilvl w:val="0"/>
          <w:numId w:val="62"/>
        </w:numPr>
      </w:pPr>
      <w:r w:rsidRPr="00D076E9">
        <w:t>Followed Quality methodologies of Coding standard, Code Reviews, Inspection, RCA, Best practices, lessons learnt. Took up additional responsibility as quality coordinator.</w:t>
      </w:r>
    </w:p>
    <w:p w14:paraId="27818BD7" w14:textId="79008C2F" w:rsidR="00D076E9" w:rsidRPr="00D076E9" w:rsidRDefault="00D076E9" w:rsidP="00D076E9">
      <w:pPr>
        <w:pStyle w:val="NoSpacing"/>
        <w:numPr>
          <w:ilvl w:val="0"/>
          <w:numId w:val="62"/>
        </w:numPr>
      </w:pPr>
      <w:r w:rsidRPr="00D076E9">
        <w:lastRenderedPageBreak/>
        <w:t>Enormous Zeal in using best-in-class architecture, frameworks, technologies, design, methodology, developing new products for Modernization and digitalization.</w:t>
      </w:r>
    </w:p>
    <w:p w14:paraId="304E780E" w14:textId="77777777" w:rsidR="00D076E9" w:rsidRDefault="00D076E9" w:rsidP="00D076E9">
      <w:pPr>
        <w:pStyle w:val="Title"/>
        <w:jc w:val="left"/>
        <w:rPr>
          <w:rFonts w:asciiTheme="minorHAnsi" w:hAnsiTheme="minorHAnsi" w:cstheme="minorHAnsi"/>
          <w:caps/>
          <w:smallCaps w:val="0"/>
          <w:sz w:val="22"/>
          <w:szCs w:val="22"/>
        </w:rPr>
      </w:pPr>
    </w:p>
    <w:p w14:paraId="01A7FF2D" w14:textId="353E40F3" w:rsidR="00C710EF" w:rsidRPr="00C710EF" w:rsidRDefault="00C710EF" w:rsidP="00C710EF">
      <w:pPr>
        <w:pStyle w:val="Title"/>
        <w:pBdr>
          <w:bottom w:val="single" w:sz="12" w:space="1" w:color="auto"/>
        </w:pBdr>
        <w:jc w:val="left"/>
        <w:rPr>
          <w:rFonts w:asciiTheme="minorHAnsi" w:hAnsiTheme="minorHAnsi" w:cstheme="minorHAnsi"/>
          <w:caps/>
          <w:smallCaps w:val="0"/>
          <w:sz w:val="22"/>
          <w:szCs w:val="22"/>
        </w:rPr>
      </w:pPr>
      <w:r w:rsidRPr="00C710EF">
        <w:rPr>
          <w:rFonts w:asciiTheme="minorHAnsi" w:hAnsiTheme="minorHAnsi" w:cstheme="minorHAnsi"/>
          <w:caps/>
          <w:smallCaps w:val="0"/>
          <w:sz w:val="22"/>
          <w:szCs w:val="22"/>
        </w:rPr>
        <w:t>Skills:</w:t>
      </w:r>
    </w:p>
    <w:p w14:paraId="17616B2C" w14:textId="77777777" w:rsidR="00C710EF" w:rsidRPr="00C710EF" w:rsidRDefault="00C710EF" w:rsidP="00C710EF">
      <w:pPr>
        <w:pStyle w:val="NoSpacing"/>
        <w:rPr>
          <w:sz w:val="10"/>
        </w:rPr>
      </w:pPr>
    </w:p>
    <w:p w14:paraId="2BF2A6F6" w14:textId="10243835" w:rsidR="00413953" w:rsidRPr="00D076E9" w:rsidRDefault="00D076E9" w:rsidP="00D076E9">
      <w:pPr>
        <w:pStyle w:val="NoSpacing"/>
      </w:pPr>
      <w:r w:rsidRPr="00D076E9">
        <w:t xml:space="preserve">HTML5, CSS3, JavaScript, Typescript, Bootstrap, MVVM/MVC, Angular, React, AngularJS, Java Swings, Adobe Flex, Python, Java/J2EE, Spring Boot, </w:t>
      </w:r>
      <w:r>
        <w:t xml:space="preserve">GCP, </w:t>
      </w:r>
      <w:r w:rsidRPr="00D076E9">
        <w:t>AWS – IAM, EC2, Aurora, Kinesis, GraphQL, DynamoDB, S3, Lambda, Cloud search, Cloud watch, API gateway, Rules, Events, Certificate Manager, Elastic Search, WebLogic, Oracle, MySQL, MongoDB, JDBC, Web Pack, ANT, Pyinstaller, Maven, HTTP, REST, LDAP, XML, JSON, Google Analytics, AI/ML, TensorFlow, Microservices, Docker, Kubernetes, Orchestration, Chat Bot, Business Intelligence, Adobe Photoshop, Axure, Invision, Abstract, Agile, Waterfall.</w:t>
      </w:r>
    </w:p>
    <w:p w14:paraId="496AFD27" w14:textId="588D099E" w:rsidR="00413953" w:rsidRPr="00413953" w:rsidRDefault="00413953" w:rsidP="00413953">
      <w:pPr>
        <w:pStyle w:val="NoSpacing"/>
      </w:pPr>
      <w:r w:rsidRPr="00413953">
        <w:t xml:space="preserve">                          </w:t>
      </w:r>
    </w:p>
    <w:p w14:paraId="287E9D1B" w14:textId="77777777" w:rsidR="00413953" w:rsidRPr="00413953" w:rsidRDefault="00413953" w:rsidP="00413953">
      <w:pPr>
        <w:pStyle w:val="Title"/>
        <w:pBdr>
          <w:bottom w:val="single" w:sz="12" w:space="1" w:color="auto"/>
        </w:pBdr>
        <w:jc w:val="left"/>
        <w:rPr>
          <w:rFonts w:asciiTheme="minorHAnsi" w:hAnsiTheme="minorHAnsi" w:cstheme="minorHAnsi"/>
          <w:caps/>
          <w:smallCaps w:val="0"/>
          <w:sz w:val="22"/>
          <w:szCs w:val="22"/>
        </w:rPr>
      </w:pPr>
      <w:r w:rsidRPr="00413953">
        <w:rPr>
          <w:rFonts w:asciiTheme="minorHAnsi" w:hAnsiTheme="minorHAnsi" w:cstheme="minorHAnsi"/>
          <w:caps/>
          <w:smallCaps w:val="0"/>
          <w:sz w:val="22"/>
          <w:szCs w:val="22"/>
        </w:rPr>
        <w:t>PROFESSIONAL EXPERIENCE:</w:t>
      </w:r>
    </w:p>
    <w:p w14:paraId="1C5DE9C8" w14:textId="77777777" w:rsidR="00413953" w:rsidRPr="00EF24F1" w:rsidRDefault="00413953" w:rsidP="00413953">
      <w:pPr>
        <w:pStyle w:val="NoSpacing"/>
        <w:rPr>
          <w:sz w:val="10"/>
        </w:rPr>
      </w:pPr>
    </w:p>
    <w:p w14:paraId="54F00CE9" w14:textId="11A46555" w:rsidR="00D076E9" w:rsidRPr="00D076E9" w:rsidRDefault="00D076E9" w:rsidP="00D076E9">
      <w:pPr>
        <w:pStyle w:val="NoSpacing"/>
        <w:rPr>
          <w:b/>
          <w:bCs/>
        </w:rPr>
      </w:pPr>
      <w:r w:rsidRPr="00D076E9">
        <w:rPr>
          <w:b/>
          <w:bCs/>
        </w:rPr>
        <w:t xml:space="preserve">Full Stack Architect &amp; Developer / Team Lead </w:t>
      </w:r>
      <w:r>
        <w:rPr>
          <w:b/>
          <w:bCs/>
        </w:rPr>
        <w:tab/>
      </w:r>
      <w:r>
        <w:rPr>
          <w:b/>
          <w:bCs/>
        </w:rPr>
        <w:tab/>
      </w:r>
      <w:r>
        <w:rPr>
          <w:b/>
          <w:bCs/>
        </w:rPr>
        <w:tab/>
      </w:r>
      <w:r>
        <w:rPr>
          <w:b/>
          <w:bCs/>
        </w:rPr>
        <w:tab/>
      </w:r>
      <w:r>
        <w:rPr>
          <w:b/>
          <w:bCs/>
        </w:rPr>
        <w:tab/>
      </w:r>
      <w:r>
        <w:rPr>
          <w:b/>
          <w:bCs/>
        </w:rPr>
        <w:tab/>
        <w:t xml:space="preserve">    </w:t>
      </w:r>
      <w:r w:rsidRPr="00D076E9">
        <w:rPr>
          <w:b/>
          <w:bCs/>
        </w:rPr>
        <w:t>Nov 2022</w:t>
      </w:r>
      <w:r>
        <w:rPr>
          <w:b/>
          <w:bCs/>
        </w:rPr>
        <w:t xml:space="preserve"> – </w:t>
      </w:r>
      <w:r w:rsidRPr="00D076E9">
        <w:rPr>
          <w:b/>
          <w:bCs/>
        </w:rPr>
        <w:t>Present</w:t>
      </w:r>
    </w:p>
    <w:p w14:paraId="182C189E" w14:textId="77777777" w:rsidR="00D076E9" w:rsidRPr="00D076E9" w:rsidRDefault="00D076E9" w:rsidP="00D076E9">
      <w:pPr>
        <w:pStyle w:val="NoSpacing"/>
        <w:rPr>
          <w:b/>
          <w:bCs/>
        </w:rPr>
      </w:pPr>
      <w:r w:rsidRPr="00D076E9">
        <w:rPr>
          <w:b/>
          <w:bCs/>
        </w:rPr>
        <w:t xml:space="preserve">Tech Mahindra Americas, San Francisco, CA </w:t>
      </w:r>
      <w:r w:rsidRPr="00D076E9">
        <w:rPr>
          <w:b/>
          <w:bCs/>
        </w:rPr>
        <w:tab/>
      </w:r>
    </w:p>
    <w:p w14:paraId="6EB9344C" w14:textId="77777777" w:rsidR="00D076E9" w:rsidRPr="00D076E9" w:rsidRDefault="00D076E9" w:rsidP="00D076E9">
      <w:pPr>
        <w:pStyle w:val="NoSpacing"/>
        <w:rPr>
          <w:b/>
          <w:bCs/>
        </w:rPr>
      </w:pPr>
      <w:r w:rsidRPr="00D076E9">
        <w:rPr>
          <w:b/>
          <w:bCs/>
        </w:rPr>
        <w:t>Client: Cisco, USA</w:t>
      </w:r>
    </w:p>
    <w:p w14:paraId="518D6456" w14:textId="77777777" w:rsidR="00D076E9" w:rsidRPr="00D076E9" w:rsidRDefault="00D076E9" w:rsidP="00D076E9">
      <w:pPr>
        <w:pStyle w:val="NoSpacing"/>
        <w:rPr>
          <w:sz w:val="10"/>
        </w:rPr>
      </w:pPr>
    </w:p>
    <w:p w14:paraId="52182BB6" w14:textId="6AD03BA7" w:rsidR="00D076E9" w:rsidRPr="00D076E9" w:rsidRDefault="00D076E9" w:rsidP="00D076E9">
      <w:pPr>
        <w:pStyle w:val="NoSpacing"/>
      </w:pPr>
      <w:r w:rsidRPr="00D076E9">
        <w:t>Cisco Prime Access Register &amp; Tech Mahindra Prime Access Register are 2 Networking (NME) products which is a 3GPP compliant AAA server that offers wireline and wireless services with 5G support &amp; IoT support is planned in the road map.</w:t>
      </w:r>
    </w:p>
    <w:p w14:paraId="0451D8BC" w14:textId="77777777" w:rsidR="00D076E9" w:rsidRPr="00D076E9" w:rsidRDefault="00D076E9" w:rsidP="00D076E9">
      <w:pPr>
        <w:pStyle w:val="NoSpacing"/>
        <w:numPr>
          <w:ilvl w:val="0"/>
          <w:numId w:val="63"/>
        </w:numPr>
      </w:pPr>
      <w:r w:rsidRPr="00D076E9">
        <w:t xml:space="preserve">Involved in getting this contract and IP transfer from Cisco. Worked on Proposal, SoW and IP transfer. </w:t>
      </w:r>
    </w:p>
    <w:p w14:paraId="52F46230" w14:textId="77777777" w:rsidR="00D076E9" w:rsidRPr="00D076E9" w:rsidRDefault="00D076E9" w:rsidP="00D076E9">
      <w:pPr>
        <w:pStyle w:val="NoSpacing"/>
        <w:numPr>
          <w:ilvl w:val="0"/>
          <w:numId w:val="63"/>
        </w:numPr>
      </w:pPr>
      <w:r w:rsidRPr="00D076E9">
        <w:t>Team Lead expertise in handling Development, Testing, Deployment, Documentation team and Lab required for both these projects.</w:t>
      </w:r>
    </w:p>
    <w:p w14:paraId="0467A6A1" w14:textId="77777777" w:rsidR="00D076E9" w:rsidRPr="00D076E9" w:rsidRDefault="00D076E9" w:rsidP="00D076E9">
      <w:pPr>
        <w:pStyle w:val="NoSpacing"/>
        <w:numPr>
          <w:ilvl w:val="0"/>
          <w:numId w:val="63"/>
        </w:numPr>
      </w:pPr>
      <w:r w:rsidRPr="00D076E9">
        <w:t xml:space="preserve">Requirement analysis, release planning and delivery for multiple releases and customers. </w:t>
      </w:r>
    </w:p>
    <w:p w14:paraId="17702424" w14:textId="77777777" w:rsidR="00D076E9" w:rsidRPr="00D076E9" w:rsidRDefault="00D076E9" w:rsidP="00D076E9">
      <w:pPr>
        <w:pStyle w:val="NoSpacing"/>
        <w:numPr>
          <w:ilvl w:val="0"/>
          <w:numId w:val="63"/>
        </w:numPr>
      </w:pPr>
      <w:r w:rsidRPr="00D076E9">
        <w:t>Fixed major memory leaks increased the product TPS by 500 TPS and concurrent sessions size by 100 bytes, improved REST interface performance and reduced RTT by 3 Seconds.</w:t>
      </w:r>
    </w:p>
    <w:p w14:paraId="44272EA7" w14:textId="77777777" w:rsidR="00D076E9" w:rsidRPr="00D076E9" w:rsidRDefault="00D076E9" w:rsidP="00D076E9">
      <w:pPr>
        <w:pStyle w:val="NoSpacing"/>
        <w:numPr>
          <w:ilvl w:val="0"/>
          <w:numId w:val="63"/>
        </w:numPr>
      </w:pPr>
      <w:r w:rsidRPr="00D076E9">
        <w:t xml:space="preserve">Developed new interface for Mongo DB to support 4M sessions. </w:t>
      </w:r>
    </w:p>
    <w:p w14:paraId="2E3591A3" w14:textId="77777777" w:rsidR="00D076E9" w:rsidRPr="00D076E9" w:rsidRDefault="00D076E9" w:rsidP="00D076E9">
      <w:pPr>
        <w:pStyle w:val="NoSpacing"/>
        <w:numPr>
          <w:ilvl w:val="0"/>
          <w:numId w:val="63"/>
        </w:numPr>
      </w:pPr>
      <w:r w:rsidRPr="00D076E9">
        <w:t>Developed JDBC interface, Factory, Facade pattern.</w:t>
      </w:r>
    </w:p>
    <w:p w14:paraId="5820F34E" w14:textId="77777777" w:rsidR="00D076E9" w:rsidRPr="00D076E9" w:rsidRDefault="00D076E9" w:rsidP="00D076E9">
      <w:pPr>
        <w:pStyle w:val="NoSpacing"/>
        <w:numPr>
          <w:ilvl w:val="0"/>
          <w:numId w:val="63"/>
        </w:numPr>
      </w:pPr>
      <w:r w:rsidRPr="00D076E9">
        <w:t>Implemented better logging mechanism using Log4J and improved Multi-threading and Exception handling.</w:t>
      </w:r>
    </w:p>
    <w:p w14:paraId="0322D00E" w14:textId="77777777" w:rsidR="00D076E9" w:rsidRPr="00D076E9" w:rsidRDefault="00D076E9" w:rsidP="00D076E9">
      <w:pPr>
        <w:pStyle w:val="NoSpacing"/>
        <w:numPr>
          <w:ilvl w:val="0"/>
          <w:numId w:val="63"/>
        </w:numPr>
      </w:pPr>
      <w:r w:rsidRPr="00D076E9">
        <w:t xml:space="preserve">Wrote Python automation scripts using PYATs framework. </w:t>
      </w:r>
    </w:p>
    <w:p w14:paraId="69945EF5" w14:textId="77777777" w:rsidR="00D076E9" w:rsidRPr="00D076E9" w:rsidRDefault="00D076E9" w:rsidP="00D076E9">
      <w:pPr>
        <w:pStyle w:val="NoSpacing"/>
        <w:numPr>
          <w:ilvl w:val="0"/>
          <w:numId w:val="63"/>
        </w:numPr>
      </w:pPr>
      <w:r w:rsidRPr="00D076E9">
        <w:t xml:space="preserve">Migration of the application from on-perm to AWS, implemented AWS services like IAM, EC2, Certificates, S3, Cognito. Migration of Database to AWS Poc. Modernization of application components Poc. </w:t>
      </w:r>
    </w:p>
    <w:p w14:paraId="7C0BCDD8" w14:textId="77777777" w:rsidR="00D076E9" w:rsidRPr="00D076E9" w:rsidRDefault="00D076E9" w:rsidP="00D076E9">
      <w:pPr>
        <w:pStyle w:val="NoSpacing"/>
        <w:numPr>
          <w:ilvl w:val="0"/>
          <w:numId w:val="63"/>
        </w:numPr>
      </w:pPr>
      <w:r w:rsidRPr="00D076E9">
        <w:t>Poc and Architecture definition for deployment, security, Networking connectivity/content delivery between GCP, AWS and Azure.</w:t>
      </w:r>
    </w:p>
    <w:p w14:paraId="6BE4DD70" w14:textId="77777777" w:rsidR="00D076E9" w:rsidRPr="00D076E9" w:rsidRDefault="00D076E9" w:rsidP="00D076E9">
      <w:pPr>
        <w:pStyle w:val="NoSpacing"/>
        <w:numPr>
          <w:ilvl w:val="0"/>
          <w:numId w:val="63"/>
        </w:numPr>
      </w:pPr>
      <w:r w:rsidRPr="00D076E9">
        <w:t>Hands-on on Angular, HTML, CSS3, JavaScript, Typescript, MVC, Java, Spring boot, Python, Shell, Mongo DB, MySQL, Oracle, Agile, AWS.</w:t>
      </w:r>
    </w:p>
    <w:p w14:paraId="46100933" w14:textId="77777777" w:rsidR="00D076E9" w:rsidRPr="00D076E9" w:rsidRDefault="00D076E9" w:rsidP="00D076E9">
      <w:pPr>
        <w:pStyle w:val="NoSpacing"/>
      </w:pPr>
    </w:p>
    <w:p w14:paraId="703DB893" w14:textId="317DEA39" w:rsidR="00D076E9" w:rsidRPr="00D076E9" w:rsidRDefault="00D076E9" w:rsidP="00D076E9">
      <w:pPr>
        <w:pStyle w:val="NoSpacing"/>
        <w:rPr>
          <w:b/>
          <w:bCs/>
        </w:rPr>
      </w:pPr>
      <w:r w:rsidRPr="00D076E9">
        <w:rPr>
          <w:b/>
          <w:bCs/>
        </w:rPr>
        <w:t>Full Stack Architect &amp; Developer</w:t>
      </w:r>
      <w:r>
        <w:rPr>
          <w:b/>
          <w:bCs/>
        </w:rPr>
        <w:t xml:space="preserve"> / </w:t>
      </w:r>
      <w:r w:rsidRPr="00D076E9">
        <w:rPr>
          <w:b/>
          <w:bCs/>
        </w:rPr>
        <w:t xml:space="preserve">Team Lead </w:t>
      </w:r>
      <w:r>
        <w:rPr>
          <w:b/>
          <w:bCs/>
        </w:rPr>
        <w:tab/>
      </w:r>
      <w:r>
        <w:rPr>
          <w:b/>
          <w:bCs/>
        </w:rPr>
        <w:tab/>
      </w:r>
      <w:r>
        <w:rPr>
          <w:b/>
          <w:bCs/>
        </w:rPr>
        <w:tab/>
      </w:r>
      <w:r>
        <w:rPr>
          <w:b/>
          <w:bCs/>
        </w:rPr>
        <w:tab/>
      </w:r>
      <w:r>
        <w:rPr>
          <w:b/>
          <w:bCs/>
        </w:rPr>
        <w:tab/>
      </w:r>
      <w:r>
        <w:rPr>
          <w:b/>
          <w:bCs/>
        </w:rPr>
        <w:tab/>
        <w:t xml:space="preserve">   </w:t>
      </w:r>
      <w:r w:rsidRPr="00D076E9">
        <w:rPr>
          <w:b/>
          <w:bCs/>
        </w:rPr>
        <w:t>Sep 2021</w:t>
      </w:r>
      <w:r>
        <w:rPr>
          <w:b/>
          <w:bCs/>
        </w:rPr>
        <w:t xml:space="preserve"> – </w:t>
      </w:r>
      <w:r w:rsidRPr="00D076E9">
        <w:rPr>
          <w:b/>
          <w:bCs/>
        </w:rPr>
        <w:t>Oct 2022</w:t>
      </w:r>
    </w:p>
    <w:p w14:paraId="0ADED172" w14:textId="77777777" w:rsidR="00D076E9" w:rsidRPr="00D076E9" w:rsidRDefault="00D076E9" w:rsidP="00D076E9">
      <w:pPr>
        <w:pStyle w:val="NoSpacing"/>
        <w:rPr>
          <w:b/>
          <w:bCs/>
        </w:rPr>
      </w:pPr>
      <w:r w:rsidRPr="00D076E9">
        <w:rPr>
          <w:b/>
          <w:bCs/>
        </w:rPr>
        <w:t>Tech Mahindra Americas, San Francisco, CA</w:t>
      </w:r>
    </w:p>
    <w:p w14:paraId="2115C793" w14:textId="77777777" w:rsidR="00D076E9" w:rsidRPr="00D076E9" w:rsidRDefault="00D076E9" w:rsidP="00D076E9">
      <w:pPr>
        <w:pStyle w:val="NoSpacing"/>
        <w:rPr>
          <w:b/>
          <w:bCs/>
        </w:rPr>
      </w:pPr>
      <w:r w:rsidRPr="00D076E9">
        <w:rPr>
          <w:b/>
          <w:bCs/>
        </w:rPr>
        <w:t>Client: Cisco, USA</w:t>
      </w:r>
    </w:p>
    <w:p w14:paraId="5B961EFA" w14:textId="77777777" w:rsidR="00D076E9" w:rsidRPr="00D076E9" w:rsidRDefault="00D076E9" w:rsidP="00D076E9">
      <w:pPr>
        <w:pStyle w:val="NoSpacing"/>
      </w:pPr>
      <w:r w:rsidRPr="00D076E9">
        <w:t xml:space="preserve">Cisco AppDynamics is an APM Enterprise Application Performance Monitoring tool that enables to observe and visualize full technology stack, from database and server to cloud-native and hybrid environments. This enables us to optimize applications by managing key business metrics, Application Programming Interfaces (APIs), code-level issues and conversions. </w:t>
      </w:r>
    </w:p>
    <w:p w14:paraId="292F4F16" w14:textId="77777777" w:rsidR="00D076E9" w:rsidRPr="00D076E9" w:rsidRDefault="00D076E9" w:rsidP="00D076E9">
      <w:pPr>
        <w:pStyle w:val="NoSpacing"/>
        <w:numPr>
          <w:ilvl w:val="0"/>
          <w:numId w:val="64"/>
        </w:numPr>
      </w:pPr>
      <w:r w:rsidRPr="00D076E9">
        <w:t xml:space="preserve">Gather, understand, deliver the System &amp; functional Requirements.  </w:t>
      </w:r>
    </w:p>
    <w:p w14:paraId="16F9D8E9" w14:textId="77777777" w:rsidR="00D076E9" w:rsidRPr="00D076E9" w:rsidRDefault="00D076E9" w:rsidP="00D076E9">
      <w:pPr>
        <w:pStyle w:val="NoSpacing"/>
        <w:numPr>
          <w:ilvl w:val="0"/>
          <w:numId w:val="64"/>
        </w:numPr>
      </w:pPr>
      <w:r w:rsidRPr="00D076E9">
        <w:t xml:space="preserve">Provide Estimation &amp; Project Planning for the functional requirements.  </w:t>
      </w:r>
    </w:p>
    <w:p w14:paraId="0A0314ED" w14:textId="77777777" w:rsidR="00D076E9" w:rsidRPr="00D076E9" w:rsidRDefault="00D076E9" w:rsidP="00D076E9">
      <w:pPr>
        <w:pStyle w:val="NoSpacing"/>
        <w:numPr>
          <w:ilvl w:val="0"/>
          <w:numId w:val="64"/>
        </w:numPr>
      </w:pPr>
      <w:r w:rsidRPr="00D076E9">
        <w:t xml:space="preserve">Architecture, High / Low Level Design, Development, and assign/track/lead team for technical delivery. </w:t>
      </w:r>
    </w:p>
    <w:p w14:paraId="33467701" w14:textId="77777777" w:rsidR="00D076E9" w:rsidRPr="00D076E9" w:rsidRDefault="00D076E9" w:rsidP="00D076E9">
      <w:pPr>
        <w:pStyle w:val="NoSpacing"/>
        <w:numPr>
          <w:ilvl w:val="0"/>
          <w:numId w:val="64"/>
        </w:numPr>
      </w:pPr>
      <w:r w:rsidRPr="00D076E9">
        <w:lastRenderedPageBreak/>
        <w:t xml:space="preserve">Acceptance and field support for the customer deployment of the Web Application. </w:t>
      </w:r>
    </w:p>
    <w:p w14:paraId="31502FF7" w14:textId="77777777" w:rsidR="00D076E9" w:rsidRPr="00D076E9" w:rsidRDefault="00D076E9" w:rsidP="00D076E9">
      <w:pPr>
        <w:pStyle w:val="NoSpacing"/>
        <w:numPr>
          <w:ilvl w:val="0"/>
          <w:numId w:val="64"/>
        </w:numPr>
      </w:pPr>
      <w:r w:rsidRPr="00D076E9">
        <w:t xml:space="preserve">Improved the overall performance of the application by 25%, reduced the initial load time by 20 secs, reduced the script load time on an average of &lt; 10 secs per page, improved the accessibility on the angular UI application, created micro services for few modules. </w:t>
      </w:r>
    </w:p>
    <w:p w14:paraId="6C4CDEF5" w14:textId="77777777" w:rsidR="00D076E9" w:rsidRPr="00D076E9" w:rsidRDefault="00D076E9" w:rsidP="00D076E9">
      <w:pPr>
        <w:pStyle w:val="NoSpacing"/>
        <w:numPr>
          <w:ilvl w:val="0"/>
          <w:numId w:val="64"/>
        </w:numPr>
      </w:pPr>
      <w:r w:rsidRPr="00D076E9">
        <w:t>Worked on Angular 13, React JS, HTML, CSS3, JavaScript, Typescript, MVVM, Visual Studio code, AWS, Bit bucket, JIRA, Jenkins, pretty print profiler, Agile methodology, Dev OPs.</w:t>
      </w:r>
    </w:p>
    <w:p w14:paraId="5C12611A" w14:textId="77777777" w:rsidR="00D076E9" w:rsidRPr="00D076E9" w:rsidRDefault="00D076E9" w:rsidP="00D076E9">
      <w:pPr>
        <w:pStyle w:val="NoSpacing"/>
      </w:pPr>
    </w:p>
    <w:p w14:paraId="48240547" w14:textId="5F3E4946" w:rsidR="00D076E9" w:rsidRPr="00D076E9" w:rsidRDefault="00D076E9" w:rsidP="00D076E9">
      <w:pPr>
        <w:pStyle w:val="NoSpacing"/>
        <w:rPr>
          <w:b/>
          <w:bCs/>
        </w:rPr>
      </w:pPr>
      <w:r w:rsidRPr="00D076E9">
        <w:rPr>
          <w:b/>
          <w:bCs/>
        </w:rPr>
        <w:t>Solution Architect</w:t>
      </w:r>
      <w:r>
        <w:rPr>
          <w:b/>
          <w:bCs/>
        </w:rPr>
        <w:t xml:space="preserve"> / </w:t>
      </w:r>
      <w:r w:rsidRPr="00D076E9">
        <w:rPr>
          <w:b/>
          <w:bCs/>
        </w:rPr>
        <w:t xml:space="preserve">Full Stack Developer </w:t>
      </w:r>
      <w:r>
        <w:rPr>
          <w:b/>
          <w:bCs/>
        </w:rPr>
        <w:tab/>
      </w:r>
      <w:r>
        <w:rPr>
          <w:b/>
          <w:bCs/>
        </w:rPr>
        <w:tab/>
      </w:r>
      <w:r>
        <w:rPr>
          <w:b/>
          <w:bCs/>
        </w:rPr>
        <w:tab/>
      </w:r>
      <w:r>
        <w:rPr>
          <w:b/>
          <w:bCs/>
        </w:rPr>
        <w:tab/>
      </w:r>
      <w:r>
        <w:rPr>
          <w:b/>
          <w:bCs/>
        </w:rPr>
        <w:tab/>
      </w:r>
      <w:r>
        <w:rPr>
          <w:b/>
          <w:bCs/>
        </w:rPr>
        <w:tab/>
        <w:t xml:space="preserve">  </w:t>
      </w:r>
      <w:r w:rsidRPr="00D076E9">
        <w:rPr>
          <w:b/>
          <w:bCs/>
        </w:rPr>
        <w:t>Feb 2019</w:t>
      </w:r>
      <w:r>
        <w:rPr>
          <w:b/>
          <w:bCs/>
        </w:rPr>
        <w:t xml:space="preserve"> – </w:t>
      </w:r>
      <w:r w:rsidRPr="00D076E9">
        <w:rPr>
          <w:b/>
          <w:bCs/>
        </w:rPr>
        <w:t>Aug 2021</w:t>
      </w:r>
    </w:p>
    <w:p w14:paraId="28EB3EAD" w14:textId="77777777" w:rsidR="00D076E9" w:rsidRPr="00D076E9" w:rsidRDefault="00D076E9" w:rsidP="00D076E9">
      <w:pPr>
        <w:pStyle w:val="NoSpacing"/>
        <w:rPr>
          <w:b/>
          <w:bCs/>
        </w:rPr>
      </w:pPr>
      <w:r w:rsidRPr="00D076E9">
        <w:rPr>
          <w:b/>
          <w:bCs/>
        </w:rPr>
        <w:t xml:space="preserve">Tech Mahindra Americas, Louisville, KY </w:t>
      </w:r>
    </w:p>
    <w:p w14:paraId="63D02A11" w14:textId="77777777" w:rsidR="00D076E9" w:rsidRPr="00D076E9" w:rsidRDefault="00D076E9" w:rsidP="00D076E9">
      <w:pPr>
        <w:pStyle w:val="NoSpacing"/>
        <w:rPr>
          <w:b/>
          <w:bCs/>
        </w:rPr>
      </w:pPr>
      <w:r w:rsidRPr="00D076E9">
        <w:rPr>
          <w:b/>
          <w:bCs/>
        </w:rPr>
        <w:t>Client: General Electric, USA</w:t>
      </w:r>
    </w:p>
    <w:p w14:paraId="43EAC95C" w14:textId="77777777" w:rsidR="00D076E9" w:rsidRPr="00D076E9" w:rsidRDefault="00D076E9" w:rsidP="00D076E9">
      <w:pPr>
        <w:pStyle w:val="NoSpacing"/>
      </w:pPr>
      <w:r w:rsidRPr="00D076E9">
        <w:t xml:space="preserve">General Electric Factory Visualization is to Visualize the factory data and processes. This enables to build factory of future for industry 4.0. This will be enhanced to use IOT/Robo device data and place them on Edge networks (5G) appropriately to improve the speed and accuracy. This project is a web application development where Factory visualization is implemented in the form of web application that supports various functionalities of the Factory and is accessed by multiple users over the network for various operations. Many advanced features like cloud hosting, auto scaling, and redundancy will be implemented as part of this project. With these functionalities, business critical decisions will be taken to standardize the project as per Industry 4.0 and factory of future needs. </w:t>
      </w:r>
    </w:p>
    <w:p w14:paraId="213B9994" w14:textId="77777777" w:rsidR="00D076E9" w:rsidRPr="00D076E9" w:rsidRDefault="00D076E9" w:rsidP="00D076E9">
      <w:pPr>
        <w:pStyle w:val="NoSpacing"/>
        <w:numPr>
          <w:ilvl w:val="0"/>
          <w:numId w:val="65"/>
        </w:numPr>
      </w:pPr>
      <w:r w:rsidRPr="00D076E9">
        <w:t xml:space="preserve">Gather, understand, deliver the Requirements.  </w:t>
      </w:r>
    </w:p>
    <w:p w14:paraId="067F7D5D" w14:textId="77777777" w:rsidR="00D076E9" w:rsidRPr="00D076E9" w:rsidRDefault="00D076E9" w:rsidP="00D076E9">
      <w:pPr>
        <w:pStyle w:val="NoSpacing"/>
        <w:numPr>
          <w:ilvl w:val="0"/>
          <w:numId w:val="65"/>
        </w:numPr>
      </w:pPr>
      <w:r w:rsidRPr="00D076E9">
        <w:t xml:space="preserve">Visit Lab and attend workshop for confidential data and processes. </w:t>
      </w:r>
    </w:p>
    <w:p w14:paraId="63F90DE8" w14:textId="77777777" w:rsidR="00D076E9" w:rsidRPr="00D076E9" w:rsidRDefault="00D076E9" w:rsidP="00D076E9">
      <w:pPr>
        <w:pStyle w:val="NoSpacing"/>
        <w:numPr>
          <w:ilvl w:val="0"/>
          <w:numId w:val="65"/>
        </w:numPr>
      </w:pPr>
      <w:r w:rsidRPr="00D076E9">
        <w:t xml:space="preserve">Provide Estimation &amp; Project Planning for the functional requirements.  </w:t>
      </w:r>
    </w:p>
    <w:p w14:paraId="6497752A" w14:textId="77777777" w:rsidR="00D076E9" w:rsidRPr="00D076E9" w:rsidRDefault="00D076E9" w:rsidP="00D076E9">
      <w:pPr>
        <w:pStyle w:val="NoSpacing"/>
        <w:numPr>
          <w:ilvl w:val="0"/>
          <w:numId w:val="65"/>
        </w:numPr>
      </w:pPr>
      <w:r w:rsidRPr="00D076E9">
        <w:t xml:space="preserve">Architecture, High / Low Level Design of Development Framework, and lead team for technical architecture support. </w:t>
      </w:r>
    </w:p>
    <w:p w14:paraId="2176BE13" w14:textId="77777777" w:rsidR="00D076E9" w:rsidRPr="00D076E9" w:rsidRDefault="00D076E9" w:rsidP="00D076E9">
      <w:pPr>
        <w:pStyle w:val="NoSpacing"/>
        <w:numPr>
          <w:ilvl w:val="0"/>
          <w:numId w:val="65"/>
        </w:numPr>
      </w:pPr>
      <w:r w:rsidRPr="00D076E9">
        <w:t xml:space="preserve">Acceptance and field support for the customer deployment of the Web Application. </w:t>
      </w:r>
    </w:p>
    <w:p w14:paraId="6366B55E" w14:textId="77777777" w:rsidR="00D076E9" w:rsidRPr="00D076E9" w:rsidRDefault="00D076E9" w:rsidP="00D076E9">
      <w:pPr>
        <w:pStyle w:val="NoSpacing"/>
        <w:numPr>
          <w:ilvl w:val="0"/>
          <w:numId w:val="65"/>
        </w:numPr>
      </w:pPr>
      <w:r w:rsidRPr="00D076E9">
        <w:t>Interact and stabilize the Front-End wireframes using Angular 9 and React JS by integrating it into one application.</w:t>
      </w:r>
    </w:p>
    <w:p w14:paraId="7648C883" w14:textId="77777777" w:rsidR="00D076E9" w:rsidRPr="00D076E9" w:rsidRDefault="00D076E9" w:rsidP="00D076E9">
      <w:pPr>
        <w:pStyle w:val="NoSpacing"/>
        <w:numPr>
          <w:ilvl w:val="0"/>
          <w:numId w:val="65"/>
        </w:numPr>
      </w:pPr>
      <w:r w:rsidRPr="00D076E9">
        <w:t>Wrote Python Lambda APIs on AWS with API gateway configurations on via REST interface. Introduced AWSstep function and queue service (SQS) for serverless workflow.</w:t>
      </w:r>
    </w:p>
    <w:p w14:paraId="614142F9" w14:textId="77777777" w:rsidR="00D076E9" w:rsidRPr="00D076E9" w:rsidRDefault="00D076E9" w:rsidP="00D076E9">
      <w:pPr>
        <w:pStyle w:val="NoSpacing"/>
        <w:numPr>
          <w:ilvl w:val="0"/>
          <w:numId w:val="65"/>
        </w:numPr>
      </w:pPr>
      <w:r w:rsidRPr="00D076E9">
        <w:t>Migration and Modernization of Jython code from Ignition on-perm system to AWS Lambda.</w:t>
      </w:r>
    </w:p>
    <w:p w14:paraId="1FB32E30" w14:textId="77777777" w:rsidR="00D076E9" w:rsidRPr="00D076E9" w:rsidRDefault="00D076E9" w:rsidP="00D076E9">
      <w:pPr>
        <w:pStyle w:val="NoSpacing"/>
        <w:numPr>
          <w:ilvl w:val="0"/>
          <w:numId w:val="65"/>
        </w:numPr>
      </w:pPr>
      <w:r w:rsidRPr="00D076E9">
        <w:t xml:space="preserve">Moved mobile based feature to GraphQL to manage bandwidth usage. </w:t>
      </w:r>
    </w:p>
    <w:p w14:paraId="37FFB836" w14:textId="77777777" w:rsidR="00D076E9" w:rsidRPr="00D076E9" w:rsidRDefault="00D076E9" w:rsidP="00D076E9">
      <w:pPr>
        <w:pStyle w:val="NoSpacing"/>
        <w:numPr>
          <w:ilvl w:val="0"/>
          <w:numId w:val="65"/>
        </w:numPr>
      </w:pPr>
      <w:r w:rsidRPr="00D076E9">
        <w:t xml:space="preserve">Implemented GraphQL to address the race around cases of REST APIs and eliminated under fetching. </w:t>
      </w:r>
    </w:p>
    <w:p w14:paraId="684AC21C" w14:textId="77777777" w:rsidR="00D076E9" w:rsidRPr="00D076E9" w:rsidRDefault="00D076E9" w:rsidP="00D076E9">
      <w:pPr>
        <w:pStyle w:val="NoSpacing"/>
        <w:numPr>
          <w:ilvl w:val="0"/>
          <w:numId w:val="65"/>
        </w:numPr>
      </w:pPr>
      <w:r w:rsidRPr="00D076E9">
        <w:t>Implemented IAM, S3 bucket, Aurora, Kinesis, YAML configurations, reduced cost by sizing of EC2 instances and EBS volumes.</w:t>
      </w:r>
    </w:p>
    <w:p w14:paraId="1705ABDA" w14:textId="77777777" w:rsidR="00D076E9" w:rsidRPr="00D076E9" w:rsidRDefault="00D076E9" w:rsidP="00D076E9">
      <w:pPr>
        <w:pStyle w:val="NoSpacing"/>
        <w:numPr>
          <w:ilvl w:val="0"/>
          <w:numId w:val="65"/>
        </w:numPr>
      </w:pPr>
      <w:r w:rsidRPr="00D076E9">
        <w:t>Architected and implemented Single sign-on using AWS along with access management.</w:t>
      </w:r>
    </w:p>
    <w:p w14:paraId="4F9E9174" w14:textId="77777777" w:rsidR="00D076E9" w:rsidRPr="00D076E9" w:rsidRDefault="00D076E9" w:rsidP="00D076E9">
      <w:pPr>
        <w:pStyle w:val="NoSpacing"/>
        <w:numPr>
          <w:ilvl w:val="0"/>
          <w:numId w:val="65"/>
        </w:numPr>
      </w:pPr>
      <w:r w:rsidRPr="00D076E9">
        <w:t>Implemented auto scaling for Dynamo DB by analyzing ConsumedReadCapacityUnits and ConsumedWriteCapacityUnits.</w:t>
      </w:r>
    </w:p>
    <w:p w14:paraId="113EDF04" w14:textId="77777777" w:rsidR="00D076E9" w:rsidRPr="00D076E9" w:rsidRDefault="00D076E9" w:rsidP="00D076E9">
      <w:pPr>
        <w:pStyle w:val="NoSpacing"/>
        <w:numPr>
          <w:ilvl w:val="0"/>
          <w:numId w:val="65"/>
        </w:numPr>
      </w:pPr>
      <w:r w:rsidRPr="00D076E9">
        <w:t xml:space="preserve">Design the responsiveness for mobile and tablet devices using boot strap for react and angular breakpoints.  </w:t>
      </w:r>
    </w:p>
    <w:p w14:paraId="33FE680F" w14:textId="77777777" w:rsidR="00D076E9" w:rsidRPr="00D076E9" w:rsidRDefault="00D076E9" w:rsidP="00D076E9">
      <w:pPr>
        <w:pStyle w:val="NoSpacing"/>
        <w:numPr>
          <w:ilvl w:val="0"/>
          <w:numId w:val="65"/>
        </w:numPr>
      </w:pPr>
      <w:r w:rsidRPr="00D076E9">
        <w:t>Designed wire frame equivalent for Business intelligence design using the existing code infra structure and introducing micro services.</w:t>
      </w:r>
    </w:p>
    <w:p w14:paraId="41EAC57D" w14:textId="77777777" w:rsidR="00D076E9" w:rsidRPr="00D076E9" w:rsidRDefault="00D076E9" w:rsidP="00D076E9">
      <w:pPr>
        <w:pStyle w:val="NoSpacing"/>
        <w:numPr>
          <w:ilvl w:val="0"/>
          <w:numId w:val="65"/>
        </w:numPr>
      </w:pPr>
      <w:r w:rsidRPr="00D076E9">
        <w:t>Developed Proof of concept for image and stream analytics from IOT/Robo devices to visualize on GUI.</w:t>
      </w:r>
    </w:p>
    <w:p w14:paraId="66A73588" w14:textId="77777777" w:rsidR="00D076E9" w:rsidRPr="00D076E9" w:rsidRDefault="00D076E9" w:rsidP="00D076E9">
      <w:pPr>
        <w:pStyle w:val="NoSpacing"/>
        <w:numPr>
          <w:ilvl w:val="0"/>
          <w:numId w:val="65"/>
        </w:numPr>
      </w:pPr>
      <w:r w:rsidRPr="00D076E9">
        <w:t>Contributed to improve the performance of the application by introducing lazy loading, sync/async, configuring rules and events on AWS to trigger stored procedure on Oracle and My SQL Database.</w:t>
      </w:r>
    </w:p>
    <w:p w14:paraId="37BD9C8A" w14:textId="77777777" w:rsidR="00D076E9" w:rsidRPr="00D076E9" w:rsidRDefault="00D076E9" w:rsidP="00D076E9">
      <w:pPr>
        <w:pStyle w:val="NoSpacing"/>
      </w:pPr>
    </w:p>
    <w:p w14:paraId="002B36D3" w14:textId="2B80009D" w:rsidR="00D076E9" w:rsidRPr="00D076E9" w:rsidRDefault="00D076E9" w:rsidP="00D076E9">
      <w:pPr>
        <w:pStyle w:val="NoSpacing"/>
        <w:rPr>
          <w:b/>
          <w:bCs/>
        </w:rPr>
      </w:pPr>
      <w:r w:rsidRPr="00D076E9">
        <w:rPr>
          <w:b/>
          <w:bCs/>
        </w:rPr>
        <w:t xml:space="preserve">Solution Architect </w:t>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Pr="00D076E9">
        <w:rPr>
          <w:b/>
          <w:bCs/>
        </w:rPr>
        <w:t>Aug 2018</w:t>
      </w:r>
      <w:r>
        <w:rPr>
          <w:b/>
          <w:bCs/>
        </w:rPr>
        <w:t xml:space="preserve"> – </w:t>
      </w:r>
      <w:r w:rsidRPr="00D076E9">
        <w:rPr>
          <w:b/>
          <w:bCs/>
        </w:rPr>
        <w:t>Feb 2019</w:t>
      </w:r>
    </w:p>
    <w:p w14:paraId="14E2E438" w14:textId="77777777" w:rsidR="00D076E9" w:rsidRPr="00D076E9" w:rsidRDefault="00D076E9" w:rsidP="00D076E9">
      <w:pPr>
        <w:pStyle w:val="NoSpacing"/>
        <w:rPr>
          <w:b/>
          <w:bCs/>
        </w:rPr>
      </w:pPr>
      <w:r w:rsidRPr="00D076E9">
        <w:rPr>
          <w:b/>
          <w:bCs/>
        </w:rPr>
        <w:t>Tech Mahindra, Research &amp; Development, Bangalore.</w:t>
      </w:r>
    </w:p>
    <w:p w14:paraId="5F59E839" w14:textId="77777777" w:rsidR="00D076E9" w:rsidRPr="00D076E9" w:rsidRDefault="00D076E9" w:rsidP="00D076E9">
      <w:pPr>
        <w:pStyle w:val="NoSpacing"/>
      </w:pPr>
      <w:r w:rsidRPr="00D076E9">
        <w:t xml:space="preserve">Edegify is an R&amp;D project on Edge networks(5G). The goal of this project is to come up with Architecture split up on the data to be distributed/migrated across Industry premises on IOT devices or Robo, on premise </w:t>
      </w:r>
      <w:r w:rsidRPr="00D076E9">
        <w:lastRenderedPageBreak/>
        <w:t>servers, Edge networks(5G), Cloud, data base and User Interface. This will greatly enhance and provide better visualization of factory of future for Industrial 4.0. This solution will also be interpreted using data analytics to derive business critical solutions. This solution is the first implementation in the market.</w:t>
      </w:r>
    </w:p>
    <w:p w14:paraId="172EBD8A" w14:textId="77777777" w:rsidR="00D076E9" w:rsidRPr="00D076E9" w:rsidRDefault="00D076E9" w:rsidP="00D076E9">
      <w:pPr>
        <w:pStyle w:val="NoSpacing"/>
        <w:numPr>
          <w:ilvl w:val="0"/>
          <w:numId w:val="66"/>
        </w:numPr>
      </w:pPr>
      <w:r w:rsidRPr="00D076E9">
        <w:t xml:space="preserve">Gathered and understood the Requirements with couple of industrial visits.  </w:t>
      </w:r>
    </w:p>
    <w:p w14:paraId="772A1339" w14:textId="77777777" w:rsidR="00D076E9" w:rsidRPr="00D076E9" w:rsidRDefault="00D076E9" w:rsidP="00D076E9">
      <w:pPr>
        <w:pStyle w:val="NoSpacing"/>
        <w:numPr>
          <w:ilvl w:val="0"/>
          <w:numId w:val="66"/>
        </w:numPr>
      </w:pPr>
      <w:r w:rsidRPr="00D076E9">
        <w:t>Designed Architecture split up between Edge, Cloud, On-prem.</w:t>
      </w:r>
    </w:p>
    <w:p w14:paraId="24306579" w14:textId="77777777" w:rsidR="00D076E9" w:rsidRPr="00D076E9" w:rsidRDefault="00D076E9" w:rsidP="00D076E9">
      <w:pPr>
        <w:pStyle w:val="NoSpacing"/>
        <w:numPr>
          <w:ilvl w:val="0"/>
          <w:numId w:val="66"/>
        </w:numPr>
      </w:pPr>
      <w:r w:rsidRPr="00D076E9">
        <w:t>Developed POC to plot the data in visualization form and to represent the architecture on 5G network using Python.</w:t>
      </w:r>
    </w:p>
    <w:p w14:paraId="6FB19EDB" w14:textId="77777777" w:rsidR="00D076E9" w:rsidRPr="00D076E9" w:rsidRDefault="00D076E9" w:rsidP="00D076E9">
      <w:pPr>
        <w:pStyle w:val="NoSpacing"/>
        <w:numPr>
          <w:ilvl w:val="0"/>
          <w:numId w:val="66"/>
        </w:numPr>
      </w:pPr>
      <w:r w:rsidRPr="00D076E9">
        <w:t>Wrote a Patent and submitted to Tech Mahindra on Configuration management to support this Architecture.</w:t>
      </w:r>
    </w:p>
    <w:p w14:paraId="0C2837D7" w14:textId="77777777" w:rsidR="00D076E9" w:rsidRPr="00D076E9" w:rsidRDefault="00D076E9" w:rsidP="00D076E9">
      <w:pPr>
        <w:pStyle w:val="NoSpacing"/>
      </w:pPr>
    </w:p>
    <w:p w14:paraId="7DF2E561" w14:textId="6A753DB6" w:rsidR="00D076E9" w:rsidRPr="00D076E9" w:rsidRDefault="00D076E9" w:rsidP="00D076E9">
      <w:pPr>
        <w:pStyle w:val="NoSpacing"/>
        <w:rPr>
          <w:b/>
          <w:bCs/>
        </w:rPr>
      </w:pPr>
      <w:r w:rsidRPr="00D076E9">
        <w:rPr>
          <w:b/>
          <w:bCs/>
        </w:rPr>
        <w:t>Solution Architect</w:t>
      </w:r>
      <w:r>
        <w:rPr>
          <w:b/>
          <w:bCs/>
        </w:rPr>
        <w:t xml:space="preserve"> / </w:t>
      </w:r>
      <w:r w:rsidRPr="00D076E9">
        <w:rPr>
          <w:b/>
          <w:bCs/>
        </w:rPr>
        <w:t xml:space="preserve">Algorithm Developer </w:t>
      </w:r>
      <w:r>
        <w:rPr>
          <w:b/>
          <w:bCs/>
        </w:rPr>
        <w:tab/>
      </w:r>
      <w:r>
        <w:rPr>
          <w:b/>
          <w:bCs/>
        </w:rPr>
        <w:tab/>
      </w:r>
      <w:r>
        <w:rPr>
          <w:b/>
          <w:bCs/>
        </w:rPr>
        <w:tab/>
      </w:r>
      <w:r>
        <w:rPr>
          <w:b/>
          <w:bCs/>
        </w:rPr>
        <w:tab/>
      </w:r>
      <w:r>
        <w:rPr>
          <w:b/>
          <w:bCs/>
        </w:rPr>
        <w:tab/>
      </w:r>
      <w:r w:rsidRPr="00D076E9">
        <w:rPr>
          <w:b/>
          <w:bCs/>
        </w:rPr>
        <w:t>Dec 2017</w:t>
      </w:r>
      <w:r>
        <w:rPr>
          <w:b/>
          <w:bCs/>
        </w:rPr>
        <w:t xml:space="preserve"> – </w:t>
      </w:r>
      <w:r w:rsidRPr="00D076E9">
        <w:rPr>
          <w:b/>
          <w:bCs/>
        </w:rPr>
        <w:t>Feb 2018</w:t>
      </w:r>
    </w:p>
    <w:p w14:paraId="6A56B5DE" w14:textId="77777777" w:rsidR="00D076E9" w:rsidRPr="00D076E9" w:rsidRDefault="00D076E9" w:rsidP="00D076E9">
      <w:pPr>
        <w:pStyle w:val="NoSpacing"/>
        <w:rPr>
          <w:b/>
          <w:bCs/>
        </w:rPr>
      </w:pPr>
      <w:r w:rsidRPr="00D076E9">
        <w:rPr>
          <w:b/>
          <w:bCs/>
        </w:rPr>
        <w:t>Tech Mahindra, Bangalore</w:t>
      </w:r>
    </w:p>
    <w:p w14:paraId="1B8BFAC4" w14:textId="77777777" w:rsidR="00D076E9" w:rsidRPr="00D076E9" w:rsidRDefault="00D076E9" w:rsidP="00D076E9">
      <w:pPr>
        <w:pStyle w:val="NoSpacing"/>
        <w:rPr>
          <w:b/>
          <w:bCs/>
        </w:rPr>
      </w:pPr>
      <w:r w:rsidRPr="00D076E9">
        <w:rPr>
          <w:b/>
          <w:bCs/>
        </w:rPr>
        <w:t>Client: AMAT, USA</w:t>
      </w:r>
    </w:p>
    <w:p w14:paraId="641FE101" w14:textId="77777777" w:rsidR="00D076E9" w:rsidRPr="00D076E9" w:rsidRDefault="00D076E9" w:rsidP="00D076E9">
      <w:pPr>
        <w:pStyle w:val="NoSpacing"/>
      </w:pPr>
      <w:r w:rsidRPr="00D076E9">
        <w:t xml:space="preserve">In the semiconductor industry, a lot of microscopic images of chipsets and various parts from vendors need to be analyzed for integration and quality checks.  This analysis involves measuring the dimensions of the components. This measurement is done manually and takes several hours to consolidate and analyze them. The goal was to perform visualization on IOT device and perform Analytics, place them appropriately on Edge Networks, do image processing, analyze the input images, and programmatically generate the measurements and feed in for quality checks. A standalone application consisting of user interface and server-side programming was developed to automatically process the images in larger groups, programmatically generate the measurements and generate output files in excel, text file in the desired formats.  </w:t>
      </w:r>
    </w:p>
    <w:p w14:paraId="3607DF38" w14:textId="77777777" w:rsidR="00D076E9" w:rsidRPr="00D076E9" w:rsidRDefault="00D076E9" w:rsidP="00D076E9">
      <w:pPr>
        <w:pStyle w:val="NoSpacing"/>
        <w:numPr>
          <w:ilvl w:val="0"/>
          <w:numId w:val="67"/>
        </w:numPr>
      </w:pPr>
      <w:r w:rsidRPr="00D076E9">
        <w:t>Designed new data science algorithm for the business-critical case affecting customer on-market supply chain.</w:t>
      </w:r>
    </w:p>
    <w:p w14:paraId="670B4AD9" w14:textId="77777777" w:rsidR="00D076E9" w:rsidRPr="00D076E9" w:rsidRDefault="00D076E9" w:rsidP="00D076E9">
      <w:pPr>
        <w:pStyle w:val="NoSpacing"/>
        <w:numPr>
          <w:ilvl w:val="0"/>
          <w:numId w:val="67"/>
        </w:numPr>
      </w:pPr>
      <w:r w:rsidRPr="00D076E9">
        <w:t>Designed and developed the image processing algorithm using Python, MatPlotlib, Numpy, Pandas, PIL and deployed it on customer Edge network.</w:t>
      </w:r>
    </w:p>
    <w:p w14:paraId="37434910" w14:textId="77777777" w:rsidR="00D076E9" w:rsidRPr="00D076E9" w:rsidRDefault="00D076E9" w:rsidP="00D076E9">
      <w:pPr>
        <w:pStyle w:val="NoSpacing"/>
        <w:numPr>
          <w:ilvl w:val="0"/>
          <w:numId w:val="67"/>
        </w:numPr>
      </w:pPr>
      <w:r w:rsidRPr="00D076E9">
        <w:t xml:space="preserve">Used AI/ML, Tensor flow. </w:t>
      </w:r>
    </w:p>
    <w:p w14:paraId="2B56C9AC" w14:textId="77777777" w:rsidR="00D076E9" w:rsidRPr="00D076E9" w:rsidRDefault="00D076E9" w:rsidP="00D076E9">
      <w:pPr>
        <w:pStyle w:val="NoSpacing"/>
      </w:pPr>
    </w:p>
    <w:p w14:paraId="3B83A3AD" w14:textId="29C53FFC" w:rsidR="00D076E9" w:rsidRPr="00D076E9" w:rsidRDefault="00D076E9" w:rsidP="00D076E9">
      <w:pPr>
        <w:pStyle w:val="NoSpacing"/>
        <w:rPr>
          <w:b/>
          <w:bCs/>
        </w:rPr>
      </w:pPr>
      <w:r w:rsidRPr="00D076E9">
        <w:rPr>
          <w:b/>
          <w:bCs/>
        </w:rPr>
        <w:t>Full Stack Architect &amp; Developer</w:t>
      </w:r>
      <w:r>
        <w:rPr>
          <w:b/>
          <w:bCs/>
        </w:rPr>
        <w:t xml:space="preserve"> / </w:t>
      </w:r>
      <w:r w:rsidRPr="00D076E9">
        <w:rPr>
          <w:b/>
          <w:bCs/>
        </w:rPr>
        <w:t xml:space="preserve">Team Lead </w:t>
      </w:r>
      <w:r>
        <w:rPr>
          <w:b/>
          <w:bCs/>
        </w:rPr>
        <w:tab/>
      </w:r>
      <w:r>
        <w:rPr>
          <w:b/>
          <w:bCs/>
        </w:rPr>
        <w:tab/>
      </w:r>
      <w:r>
        <w:rPr>
          <w:b/>
          <w:bCs/>
        </w:rPr>
        <w:tab/>
      </w:r>
      <w:r>
        <w:rPr>
          <w:b/>
          <w:bCs/>
        </w:rPr>
        <w:tab/>
      </w:r>
      <w:r>
        <w:rPr>
          <w:b/>
          <w:bCs/>
        </w:rPr>
        <w:tab/>
      </w:r>
      <w:r>
        <w:rPr>
          <w:b/>
          <w:bCs/>
        </w:rPr>
        <w:tab/>
        <w:t xml:space="preserve">  </w:t>
      </w:r>
      <w:r w:rsidRPr="00D076E9">
        <w:rPr>
          <w:b/>
          <w:bCs/>
        </w:rPr>
        <w:t>Aug 2017</w:t>
      </w:r>
      <w:r>
        <w:rPr>
          <w:b/>
          <w:bCs/>
        </w:rPr>
        <w:t xml:space="preserve"> – </w:t>
      </w:r>
      <w:r w:rsidRPr="00D076E9">
        <w:rPr>
          <w:b/>
          <w:bCs/>
        </w:rPr>
        <w:t>Aug 2018</w:t>
      </w:r>
    </w:p>
    <w:p w14:paraId="442AF5AB" w14:textId="77777777" w:rsidR="00D076E9" w:rsidRPr="00D076E9" w:rsidRDefault="00D076E9" w:rsidP="00D076E9">
      <w:pPr>
        <w:pStyle w:val="NoSpacing"/>
        <w:rPr>
          <w:b/>
          <w:bCs/>
        </w:rPr>
      </w:pPr>
      <w:r w:rsidRPr="00D076E9">
        <w:rPr>
          <w:b/>
          <w:bCs/>
        </w:rPr>
        <w:t xml:space="preserve">Tech Mahindra, Bangalore </w:t>
      </w:r>
    </w:p>
    <w:p w14:paraId="3F1F8873" w14:textId="77777777" w:rsidR="00D076E9" w:rsidRPr="00D076E9" w:rsidRDefault="00D076E9" w:rsidP="00D076E9">
      <w:pPr>
        <w:pStyle w:val="NoSpacing"/>
        <w:rPr>
          <w:b/>
          <w:bCs/>
        </w:rPr>
      </w:pPr>
      <w:r w:rsidRPr="00D076E9">
        <w:rPr>
          <w:b/>
          <w:bCs/>
        </w:rPr>
        <w:t>Client: Eightfold.ai, USA</w:t>
      </w:r>
    </w:p>
    <w:p w14:paraId="37C269C3" w14:textId="77777777" w:rsidR="00D076E9" w:rsidRPr="00D076E9" w:rsidRDefault="00D076E9" w:rsidP="00D076E9">
      <w:pPr>
        <w:pStyle w:val="NoSpacing"/>
      </w:pPr>
      <w:r w:rsidRPr="00D076E9">
        <w:t xml:space="preserve">Intelligent Hiring Web Application - Eightfold.ai, USA is a talent management web application platform. It includes quicker responsiveness creation for all user mobile devices; perform integration on various environments and timely support deployment and production activities. This web application helps recruiting firms to shorten the time for interview, reduction in cost to hire, improvement in candidate relevance and reduction in Attrition. The Web and Mobile Application also known as ‘smart recruitment’ consists of modules ‘our culture’, ‘your development’, ‘campus recruiting’, ‘diversity’, ‘locations’, ‘jobs and ‘internship’.  This application is deployed at a large retail industry in United States of America (USA) who is recruiting in huge numbers </w:t>
      </w:r>
    </w:p>
    <w:p w14:paraId="38602A58" w14:textId="77777777" w:rsidR="00D076E9" w:rsidRPr="00D076E9" w:rsidRDefault="00D076E9" w:rsidP="00D076E9">
      <w:pPr>
        <w:pStyle w:val="NoSpacing"/>
        <w:numPr>
          <w:ilvl w:val="0"/>
          <w:numId w:val="68"/>
        </w:numPr>
      </w:pPr>
      <w:r w:rsidRPr="00D076E9">
        <w:t xml:space="preserve">Architected the project using React JS when there were no sources available. </w:t>
      </w:r>
    </w:p>
    <w:p w14:paraId="5C4536E7" w14:textId="77777777" w:rsidR="00D076E9" w:rsidRPr="00D076E9" w:rsidRDefault="00D076E9" w:rsidP="00D076E9">
      <w:pPr>
        <w:pStyle w:val="NoSpacing"/>
        <w:numPr>
          <w:ilvl w:val="0"/>
          <w:numId w:val="68"/>
        </w:numPr>
      </w:pPr>
      <w:r w:rsidRPr="00D076E9">
        <w:t>Implemented animations using Canvas, SVG, Sprites, CDN hosting.</w:t>
      </w:r>
    </w:p>
    <w:p w14:paraId="665819F3" w14:textId="77777777" w:rsidR="00D076E9" w:rsidRPr="00D076E9" w:rsidRDefault="00D076E9" w:rsidP="00D076E9">
      <w:pPr>
        <w:pStyle w:val="NoSpacing"/>
        <w:numPr>
          <w:ilvl w:val="0"/>
          <w:numId w:val="68"/>
        </w:numPr>
      </w:pPr>
      <w:r w:rsidRPr="00D076E9">
        <w:t>Implemented 1.5 years' work in 6 months to get a bigger deal.</w:t>
      </w:r>
    </w:p>
    <w:p w14:paraId="5CE87DE8" w14:textId="77777777" w:rsidR="00D076E9" w:rsidRPr="00D076E9" w:rsidRDefault="00D076E9" w:rsidP="00D076E9">
      <w:pPr>
        <w:pStyle w:val="NoSpacing"/>
        <w:numPr>
          <w:ilvl w:val="0"/>
          <w:numId w:val="68"/>
        </w:numPr>
      </w:pPr>
      <w:r w:rsidRPr="00D076E9">
        <w:t>Agile Methodology, CI/CD, JIRA, Jenkins.</w:t>
      </w:r>
    </w:p>
    <w:p w14:paraId="5E330612" w14:textId="77777777" w:rsidR="00D076E9" w:rsidRPr="00D076E9" w:rsidRDefault="00D076E9" w:rsidP="00D076E9">
      <w:pPr>
        <w:pStyle w:val="NoSpacing"/>
        <w:numPr>
          <w:ilvl w:val="0"/>
          <w:numId w:val="68"/>
        </w:numPr>
      </w:pPr>
      <w:r w:rsidRPr="00D076E9">
        <w:t xml:space="preserve">Implemented chat bot using GCP, AWS and Azure. </w:t>
      </w:r>
    </w:p>
    <w:p w14:paraId="667CC3BE" w14:textId="77777777" w:rsidR="00D076E9" w:rsidRPr="00D076E9" w:rsidRDefault="00D076E9" w:rsidP="00D076E9">
      <w:pPr>
        <w:pStyle w:val="NoSpacing"/>
        <w:numPr>
          <w:ilvl w:val="0"/>
          <w:numId w:val="68"/>
        </w:numPr>
      </w:pPr>
      <w:r w:rsidRPr="00D076E9">
        <w:t>Intergrated google analytics with Chat bot.</w:t>
      </w:r>
    </w:p>
    <w:p w14:paraId="5B6E3CBE" w14:textId="77777777" w:rsidR="00D076E9" w:rsidRPr="00D076E9" w:rsidRDefault="00D076E9" w:rsidP="00D076E9">
      <w:pPr>
        <w:pStyle w:val="NoSpacing"/>
      </w:pPr>
    </w:p>
    <w:p w14:paraId="2F1D345E" w14:textId="5F12EDBF" w:rsidR="00D076E9" w:rsidRPr="00D076E9" w:rsidRDefault="00D076E9" w:rsidP="00D076E9">
      <w:pPr>
        <w:pStyle w:val="NoSpacing"/>
        <w:rPr>
          <w:b/>
          <w:bCs/>
        </w:rPr>
      </w:pPr>
      <w:r w:rsidRPr="00D076E9">
        <w:rPr>
          <w:b/>
          <w:bCs/>
        </w:rPr>
        <w:t>Full Stack Architect &amp; Developer</w:t>
      </w:r>
      <w:r>
        <w:rPr>
          <w:b/>
          <w:bCs/>
        </w:rPr>
        <w:t xml:space="preserve"> / </w:t>
      </w:r>
      <w:r w:rsidRPr="00D076E9">
        <w:rPr>
          <w:b/>
          <w:bCs/>
        </w:rPr>
        <w:t xml:space="preserve">Team Lead </w:t>
      </w:r>
      <w:r>
        <w:rPr>
          <w:b/>
          <w:bCs/>
        </w:rPr>
        <w:tab/>
      </w:r>
      <w:r>
        <w:rPr>
          <w:b/>
          <w:bCs/>
        </w:rPr>
        <w:tab/>
      </w:r>
      <w:r>
        <w:rPr>
          <w:b/>
          <w:bCs/>
        </w:rPr>
        <w:tab/>
      </w:r>
      <w:r>
        <w:rPr>
          <w:b/>
          <w:bCs/>
        </w:rPr>
        <w:tab/>
      </w:r>
      <w:r>
        <w:rPr>
          <w:b/>
          <w:bCs/>
        </w:rPr>
        <w:tab/>
      </w:r>
      <w:r>
        <w:rPr>
          <w:b/>
          <w:bCs/>
        </w:rPr>
        <w:tab/>
        <w:t xml:space="preserve">    </w:t>
      </w:r>
      <w:r w:rsidRPr="00D076E9">
        <w:rPr>
          <w:b/>
          <w:bCs/>
        </w:rPr>
        <w:t>Apr 2015</w:t>
      </w:r>
      <w:r>
        <w:rPr>
          <w:b/>
          <w:bCs/>
        </w:rPr>
        <w:t xml:space="preserve"> – </w:t>
      </w:r>
      <w:r w:rsidRPr="00D076E9">
        <w:rPr>
          <w:b/>
          <w:bCs/>
        </w:rPr>
        <w:t>Jul 2018</w:t>
      </w:r>
    </w:p>
    <w:p w14:paraId="0E6ED0D8" w14:textId="77777777" w:rsidR="00D076E9" w:rsidRPr="00D076E9" w:rsidRDefault="00D076E9" w:rsidP="00D076E9">
      <w:pPr>
        <w:pStyle w:val="NoSpacing"/>
        <w:rPr>
          <w:b/>
          <w:bCs/>
        </w:rPr>
      </w:pPr>
      <w:r w:rsidRPr="00D076E9">
        <w:rPr>
          <w:b/>
          <w:bCs/>
        </w:rPr>
        <w:t xml:space="preserve">Tech Mahindra, Bangalore </w:t>
      </w:r>
    </w:p>
    <w:p w14:paraId="4C4EA803" w14:textId="77777777" w:rsidR="00D076E9" w:rsidRPr="00D076E9" w:rsidRDefault="00D076E9" w:rsidP="00D076E9">
      <w:pPr>
        <w:pStyle w:val="NoSpacing"/>
        <w:rPr>
          <w:b/>
          <w:bCs/>
        </w:rPr>
      </w:pPr>
      <w:r w:rsidRPr="00D076E9">
        <w:rPr>
          <w:b/>
          <w:bCs/>
        </w:rPr>
        <w:t>Client: Mavenir, USA</w:t>
      </w:r>
    </w:p>
    <w:p w14:paraId="0090681D" w14:textId="77777777" w:rsidR="00D076E9" w:rsidRPr="00D076E9" w:rsidRDefault="00D076E9" w:rsidP="00D076E9">
      <w:pPr>
        <w:pStyle w:val="NoSpacing"/>
      </w:pPr>
      <w:r w:rsidRPr="00D076E9">
        <w:lastRenderedPageBreak/>
        <w:t xml:space="preserve">IP Short Message Gateway (IP-SM-GW) is a 3GPP compliant server for SMS delivery over IP networks with all aspects of transport and service level interworking. The logical functional layers of IPSMGW include Access Layer, Business Logic Layer Data Layer OSS/BSS Layer. The access layer includes SCA, that implements SIP protocol and MAP EI that implements the MAP protocol and connects to the SMSC, the HLR and MSC’s over the GSM SS7 Signaling network.  </w:t>
      </w:r>
    </w:p>
    <w:p w14:paraId="3EF6DF07" w14:textId="77777777" w:rsidR="00D076E9" w:rsidRPr="00D076E9" w:rsidRDefault="00D076E9" w:rsidP="00D076E9">
      <w:pPr>
        <w:pStyle w:val="NoSpacing"/>
        <w:numPr>
          <w:ilvl w:val="0"/>
          <w:numId w:val="69"/>
        </w:numPr>
      </w:pPr>
      <w:r w:rsidRPr="00D076E9">
        <w:t xml:space="preserve">Delivery of the project packages for multiple releases. </w:t>
      </w:r>
    </w:p>
    <w:p w14:paraId="1FD6D5C1" w14:textId="77777777" w:rsidR="00D076E9" w:rsidRPr="00D076E9" w:rsidRDefault="00D076E9" w:rsidP="00D076E9">
      <w:pPr>
        <w:pStyle w:val="NoSpacing"/>
        <w:numPr>
          <w:ilvl w:val="0"/>
          <w:numId w:val="69"/>
        </w:numPr>
      </w:pPr>
      <w:r w:rsidRPr="00D076E9">
        <w:t xml:space="preserve">Improved performance/scalability of a system. UI performance, Java/J2EE standards from 180 TPS to 900 TPS. </w:t>
      </w:r>
    </w:p>
    <w:p w14:paraId="0FD313A0" w14:textId="77777777" w:rsidR="00D076E9" w:rsidRPr="00D076E9" w:rsidRDefault="00D076E9" w:rsidP="00D076E9">
      <w:pPr>
        <w:pStyle w:val="NoSpacing"/>
        <w:numPr>
          <w:ilvl w:val="0"/>
          <w:numId w:val="69"/>
        </w:numPr>
      </w:pPr>
      <w:r w:rsidRPr="00D076E9">
        <w:t>Worked on converting silo legacy application into Microservices, and used AWS, Docker and Kubernetes.  Migration of microservice components to AWS.</w:t>
      </w:r>
    </w:p>
    <w:p w14:paraId="2FA491AE" w14:textId="77777777" w:rsidR="00D076E9" w:rsidRPr="00D076E9" w:rsidRDefault="00D076E9" w:rsidP="00D076E9">
      <w:pPr>
        <w:pStyle w:val="NoSpacing"/>
        <w:numPr>
          <w:ilvl w:val="0"/>
          <w:numId w:val="69"/>
        </w:numPr>
      </w:pPr>
      <w:r w:rsidRPr="00D076E9">
        <w:t xml:space="preserve">Expertise in optimal coding of Database queries and have proven record of enhancing a complex project system performance by 50% adding to high revenue. </w:t>
      </w:r>
    </w:p>
    <w:p w14:paraId="57758EA9" w14:textId="77777777" w:rsidR="00D076E9" w:rsidRPr="00D076E9" w:rsidRDefault="00D076E9" w:rsidP="00D076E9">
      <w:pPr>
        <w:pStyle w:val="NoSpacing"/>
        <w:numPr>
          <w:ilvl w:val="0"/>
          <w:numId w:val="69"/>
        </w:numPr>
      </w:pPr>
      <w:r w:rsidRPr="00D076E9">
        <w:t>Used various Java concepts such as Multi-Threading, Exception Handling, Collection APIs to implement various features and enhancements. REST APIs were used to transfer the data between different layers.</w:t>
      </w:r>
    </w:p>
    <w:p w14:paraId="53EECA0D" w14:textId="77777777" w:rsidR="00D076E9" w:rsidRPr="00D076E9" w:rsidRDefault="00D076E9" w:rsidP="00D076E9">
      <w:pPr>
        <w:pStyle w:val="NoSpacing"/>
        <w:numPr>
          <w:ilvl w:val="0"/>
          <w:numId w:val="69"/>
        </w:numPr>
      </w:pPr>
      <w:r w:rsidRPr="00D076E9">
        <w:t>Developed an Automation Tool for Integration Testing of this complex system.</w:t>
      </w:r>
    </w:p>
    <w:p w14:paraId="0ACA3AB4" w14:textId="77777777" w:rsidR="00D076E9" w:rsidRPr="00D076E9" w:rsidRDefault="00D076E9" w:rsidP="00D076E9">
      <w:pPr>
        <w:pStyle w:val="NoSpacing"/>
        <w:numPr>
          <w:ilvl w:val="0"/>
          <w:numId w:val="69"/>
        </w:numPr>
      </w:pPr>
      <w:r w:rsidRPr="00D076E9">
        <w:t>Technologies used Java/J2EE, Angular, Eclipse, Git Hub, JIRA, Jenkins, SIP, PostMan, SOAP, REST.</w:t>
      </w:r>
    </w:p>
    <w:p w14:paraId="0B3AC709" w14:textId="77777777" w:rsidR="00D076E9" w:rsidRPr="00D076E9" w:rsidRDefault="00D076E9" w:rsidP="00D076E9">
      <w:pPr>
        <w:pStyle w:val="NoSpacing"/>
      </w:pPr>
    </w:p>
    <w:p w14:paraId="68F26E39" w14:textId="7E69CEFA" w:rsidR="00D076E9" w:rsidRPr="00D076E9" w:rsidRDefault="00D076E9" w:rsidP="00D076E9">
      <w:pPr>
        <w:pStyle w:val="NoSpacing"/>
        <w:rPr>
          <w:b/>
          <w:bCs/>
        </w:rPr>
      </w:pPr>
      <w:r w:rsidRPr="00D076E9">
        <w:rPr>
          <w:b/>
          <w:bCs/>
        </w:rPr>
        <w:t>Full Stack Architect &amp; Developer</w:t>
      </w:r>
      <w:r>
        <w:rPr>
          <w:b/>
          <w:bCs/>
        </w:rPr>
        <w:t xml:space="preserve"> / </w:t>
      </w:r>
      <w:r w:rsidRPr="00D076E9">
        <w:rPr>
          <w:b/>
          <w:bCs/>
        </w:rPr>
        <w:t xml:space="preserve">Team Lead </w:t>
      </w:r>
      <w:r>
        <w:rPr>
          <w:b/>
          <w:bCs/>
        </w:rPr>
        <w:tab/>
      </w:r>
      <w:r>
        <w:rPr>
          <w:b/>
          <w:bCs/>
        </w:rPr>
        <w:tab/>
      </w:r>
      <w:r>
        <w:rPr>
          <w:b/>
          <w:bCs/>
        </w:rPr>
        <w:tab/>
      </w:r>
      <w:r>
        <w:rPr>
          <w:b/>
          <w:bCs/>
        </w:rPr>
        <w:tab/>
      </w:r>
      <w:r>
        <w:rPr>
          <w:b/>
          <w:bCs/>
        </w:rPr>
        <w:tab/>
      </w:r>
      <w:r>
        <w:rPr>
          <w:b/>
          <w:bCs/>
        </w:rPr>
        <w:tab/>
        <w:t xml:space="preserve">  </w:t>
      </w:r>
      <w:r w:rsidRPr="00D076E9">
        <w:rPr>
          <w:b/>
          <w:bCs/>
        </w:rPr>
        <w:t>Feb 2014</w:t>
      </w:r>
      <w:r>
        <w:rPr>
          <w:b/>
          <w:bCs/>
        </w:rPr>
        <w:t xml:space="preserve"> – </w:t>
      </w:r>
      <w:r w:rsidRPr="00D076E9">
        <w:rPr>
          <w:b/>
          <w:bCs/>
        </w:rPr>
        <w:t>Mar 2015</w:t>
      </w:r>
    </w:p>
    <w:p w14:paraId="377B6543" w14:textId="77777777" w:rsidR="00D076E9" w:rsidRPr="00D076E9" w:rsidRDefault="00D076E9" w:rsidP="00D076E9">
      <w:pPr>
        <w:pStyle w:val="NoSpacing"/>
        <w:rPr>
          <w:b/>
          <w:bCs/>
        </w:rPr>
      </w:pPr>
      <w:r w:rsidRPr="00D076E9">
        <w:rPr>
          <w:b/>
          <w:bCs/>
        </w:rPr>
        <w:t xml:space="preserve">Tech Mahindra, Bangalore </w:t>
      </w:r>
    </w:p>
    <w:p w14:paraId="13E88C0A" w14:textId="77777777" w:rsidR="00D076E9" w:rsidRPr="00D076E9" w:rsidRDefault="00D076E9" w:rsidP="00D076E9">
      <w:pPr>
        <w:pStyle w:val="NoSpacing"/>
        <w:rPr>
          <w:b/>
          <w:bCs/>
        </w:rPr>
      </w:pPr>
      <w:r w:rsidRPr="00D076E9">
        <w:rPr>
          <w:b/>
          <w:bCs/>
        </w:rPr>
        <w:t>Client: Alcatel Lucent, USA</w:t>
      </w:r>
    </w:p>
    <w:p w14:paraId="5B512729" w14:textId="77777777" w:rsidR="00D076E9" w:rsidRPr="00D076E9" w:rsidRDefault="00D076E9" w:rsidP="00D076E9">
      <w:pPr>
        <w:pStyle w:val="NoSpacing"/>
      </w:pPr>
      <w:r w:rsidRPr="00D076E9">
        <w:t xml:space="preserve">NextGen Web Phone (mNGWP) is a virtual Smartphone powered by Alcatel-Lucent IMS, WebRTC and New Conversation APIs. Developing a web based interactive user interface to support audio, video, chat and presence by calling the ALU New conversation API over IMS, WebRTC.  </w:t>
      </w:r>
    </w:p>
    <w:p w14:paraId="53582D54" w14:textId="77777777" w:rsidR="00D076E9" w:rsidRPr="00D076E9" w:rsidRDefault="00D076E9" w:rsidP="00D076E9">
      <w:pPr>
        <w:pStyle w:val="NoSpacing"/>
      </w:pPr>
      <w:r w:rsidRPr="00D076E9">
        <w:t xml:space="preserve">Responsive hybrid applications are developed using media queries and crosswalk. </w:t>
      </w:r>
    </w:p>
    <w:p w14:paraId="78CFDCC2" w14:textId="77777777" w:rsidR="00D076E9" w:rsidRPr="00D076E9" w:rsidRDefault="00D076E9" w:rsidP="00D076E9">
      <w:pPr>
        <w:pStyle w:val="NoSpacing"/>
        <w:numPr>
          <w:ilvl w:val="0"/>
          <w:numId w:val="70"/>
        </w:numPr>
      </w:pPr>
      <w:r w:rsidRPr="00D076E9">
        <w:t>Implemented Web RTC APIs for audio, video, chat, file transfer, Video on demand.</w:t>
      </w:r>
    </w:p>
    <w:p w14:paraId="5954F83C" w14:textId="77777777" w:rsidR="00D076E9" w:rsidRPr="00D076E9" w:rsidRDefault="00D076E9" w:rsidP="00D076E9">
      <w:pPr>
        <w:pStyle w:val="NoSpacing"/>
        <w:numPr>
          <w:ilvl w:val="0"/>
          <w:numId w:val="70"/>
        </w:numPr>
        <w:rPr>
          <w:lang w:val="nl-NL"/>
        </w:rPr>
      </w:pPr>
      <w:r w:rsidRPr="00D076E9">
        <w:rPr>
          <w:lang w:val="nl-NL"/>
        </w:rPr>
        <w:t>Used Java, Angular JS, Node JS, Bootstrap, Net beans, MSRP.</w:t>
      </w:r>
    </w:p>
    <w:p w14:paraId="2BC3F615" w14:textId="77777777" w:rsidR="00D076E9" w:rsidRPr="00D076E9" w:rsidRDefault="00D076E9" w:rsidP="00D076E9">
      <w:pPr>
        <w:pStyle w:val="NoSpacing"/>
        <w:rPr>
          <w:lang w:val="nl-NL"/>
        </w:rPr>
      </w:pPr>
    </w:p>
    <w:p w14:paraId="17C446C4" w14:textId="3F1496AC" w:rsidR="00D076E9" w:rsidRPr="00D076E9" w:rsidRDefault="00D076E9" w:rsidP="00D076E9">
      <w:pPr>
        <w:pStyle w:val="NoSpacing"/>
        <w:rPr>
          <w:b/>
          <w:bCs/>
        </w:rPr>
      </w:pPr>
      <w:r w:rsidRPr="00D076E9">
        <w:rPr>
          <w:b/>
          <w:bCs/>
        </w:rPr>
        <w:t>Full Stack Developer</w:t>
      </w:r>
      <w:r>
        <w:rPr>
          <w:b/>
          <w:bCs/>
        </w:rPr>
        <w:t xml:space="preserve"> / </w:t>
      </w:r>
      <w:r w:rsidRPr="00D076E9">
        <w:rPr>
          <w:b/>
          <w:bCs/>
        </w:rPr>
        <w:t xml:space="preserve">Team Lead </w:t>
      </w:r>
      <w:r>
        <w:rPr>
          <w:b/>
          <w:bCs/>
        </w:rPr>
        <w:tab/>
      </w:r>
      <w:r>
        <w:rPr>
          <w:b/>
          <w:bCs/>
        </w:rPr>
        <w:tab/>
      </w:r>
      <w:r>
        <w:rPr>
          <w:b/>
          <w:bCs/>
        </w:rPr>
        <w:tab/>
      </w:r>
      <w:r>
        <w:rPr>
          <w:b/>
          <w:bCs/>
        </w:rPr>
        <w:tab/>
      </w:r>
      <w:r>
        <w:rPr>
          <w:b/>
          <w:bCs/>
        </w:rPr>
        <w:tab/>
      </w:r>
      <w:r>
        <w:rPr>
          <w:b/>
          <w:bCs/>
        </w:rPr>
        <w:tab/>
      </w:r>
      <w:r>
        <w:rPr>
          <w:b/>
          <w:bCs/>
        </w:rPr>
        <w:tab/>
        <w:t xml:space="preserve">   </w:t>
      </w:r>
      <w:r w:rsidRPr="00D076E9">
        <w:rPr>
          <w:b/>
          <w:bCs/>
        </w:rPr>
        <w:t>Aug 2008</w:t>
      </w:r>
      <w:r>
        <w:rPr>
          <w:b/>
          <w:bCs/>
        </w:rPr>
        <w:t xml:space="preserve"> – </w:t>
      </w:r>
      <w:r w:rsidRPr="00D076E9">
        <w:rPr>
          <w:b/>
          <w:bCs/>
        </w:rPr>
        <w:t>Jan 2014</w:t>
      </w:r>
    </w:p>
    <w:p w14:paraId="5FDB9D73" w14:textId="77777777" w:rsidR="00D076E9" w:rsidRPr="00D076E9" w:rsidRDefault="00D076E9" w:rsidP="00D076E9">
      <w:pPr>
        <w:pStyle w:val="NoSpacing"/>
        <w:rPr>
          <w:b/>
          <w:bCs/>
        </w:rPr>
      </w:pPr>
      <w:r w:rsidRPr="00D076E9">
        <w:rPr>
          <w:b/>
          <w:bCs/>
        </w:rPr>
        <w:t>Tech Mahindra, Bangalore</w:t>
      </w:r>
    </w:p>
    <w:p w14:paraId="0734333A" w14:textId="77777777" w:rsidR="00D076E9" w:rsidRPr="00D076E9" w:rsidRDefault="00D076E9" w:rsidP="00D076E9">
      <w:pPr>
        <w:pStyle w:val="NoSpacing"/>
        <w:rPr>
          <w:b/>
          <w:bCs/>
        </w:rPr>
      </w:pPr>
      <w:r w:rsidRPr="00D076E9">
        <w:rPr>
          <w:b/>
          <w:bCs/>
        </w:rPr>
        <w:t>Client: IPC Information Systems, USA</w:t>
      </w:r>
    </w:p>
    <w:p w14:paraId="789DE181" w14:textId="77777777" w:rsidR="00D076E9" w:rsidRPr="00D076E9" w:rsidRDefault="00D076E9" w:rsidP="00D076E9">
      <w:pPr>
        <w:pStyle w:val="NoSpacing"/>
      </w:pPr>
      <w:r w:rsidRPr="00D076E9">
        <w:t xml:space="preserve">IPC Information System is a leading provider of mission critical VOIP communications solutions to financial services firms worldwide. The objective of this project is to develop/maintain the Unified Desktop Application supporting Enterprise, Trader Lite, Augmentation and Mobile Communication mode.  The system deployed in multiple zones also supports free seating, load distribution, redundancy, BCP/DR and failover/recovery across zones. Voice applications are hosted inside the OCCAS. </w:t>
      </w:r>
    </w:p>
    <w:p w14:paraId="5BE0FCDC" w14:textId="77777777" w:rsidR="00D076E9" w:rsidRPr="00D076E9" w:rsidRDefault="00D076E9" w:rsidP="00D076E9">
      <w:pPr>
        <w:pStyle w:val="NoSpacing"/>
        <w:numPr>
          <w:ilvl w:val="0"/>
          <w:numId w:val="71"/>
        </w:numPr>
      </w:pPr>
      <w:r w:rsidRPr="00D076E9">
        <w:t>Developed application using Adobe Flex, Java/J2EE, OCASS, Eclipse, Automation.</w:t>
      </w:r>
    </w:p>
    <w:p w14:paraId="61516C72" w14:textId="77777777" w:rsidR="00D076E9" w:rsidRPr="00D076E9" w:rsidRDefault="00D076E9" w:rsidP="00D076E9">
      <w:pPr>
        <w:pStyle w:val="NoSpacing"/>
        <w:numPr>
          <w:ilvl w:val="0"/>
          <w:numId w:val="71"/>
        </w:numPr>
      </w:pPr>
      <w:r w:rsidRPr="00D076E9">
        <w:t>Implemented Orchestration, Load balancing, redundancy.</w:t>
      </w:r>
    </w:p>
    <w:p w14:paraId="0BBA3A2B" w14:textId="77777777" w:rsidR="00D076E9" w:rsidRPr="00D076E9" w:rsidRDefault="00D076E9" w:rsidP="00D076E9">
      <w:pPr>
        <w:pStyle w:val="NoSpacing"/>
      </w:pPr>
    </w:p>
    <w:p w14:paraId="0256348E" w14:textId="02E63668" w:rsidR="00D076E9" w:rsidRPr="00D076E9" w:rsidRDefault="00D076E9" w:rsidP="00D076E9">
      <w:pPr>
        <w:pStyle w:val="NoSpacing"/>
        <w:rPr>
          <w:b/>
          <w:bCs/>
        </w:rPr>
      </w:pPr>
      <w:r w:rsidRPr="00D076E9">
        <w:rPr>
          <w:b/>
          <w:bCs/>
        </w:rPr>
        <w:t xml:space="preserve">Software Developer </w:t>
      </w:r>
      <w:r>
        <w:rPr>
          <w:b/>
          <w:bCs/>
        </w:rPr>
        <w:tab/>
      </w:r>
      <w:r>
        <w:rPr>
          <w:b/>
          <w:bCs/>
        </w:rPr>
        <w:tab/>
      </w:r>
      <w:r>
        <w:rPr>
          <w:b/>
          <w:bCs/>
        </w:rPr>
        <w:tab/>
      </w:r>
      <w:r>
        <w:rPr>
          <w:b/>
          <w:bCs/>
        </w:rPr>
        <w:tab/>
      </w:r>
      <w:r>
        <w:rPr>
          <w:b/>
          <w:bCs/>
        </w:rPr>
        <w:tab/>
      </w:r>
      <w:r>
        <w:rPr>
          <w:b/>
          <w:bCs/>
        </w:rPr>
        <w:tab/>
      </w:r>
      <w:r>
        <w:rPr>
          <w:b/>
          <w:bCs/>
        </w:rPr>
        <w:tab/>
      </w:r>
      <w:r>
        <w:rPr>
          <w:b/>
          <w:bCs/>
        </w:rPr>
        <w:tab/>
        <w:t xml:space="preserve">                   </w:t>
      </w:r>
      <w:r w:rsidRPr="00D076E9">
        <w:rPr>
          <w:b/>
          <w:bCs/>
        </w:rPr>
        <w:t>Jun 2007</w:t>
      </w:r>
      <w:r>
        <w:rPr>
          <w:b/>
          <w:bCs/>
        </w:rPr>
        <w:t xml:space="preserve"> – </w:t>
      </w:r>
      <w:r w:rsidRPr="00D076E9">
        <w:rPr>
          <w:b/>
          <w:bCs/>
        </w:rPr>
        <w:t>Jul 2008</w:t>
      </w:r>
    </w:p>
    <w:p w14:paraId="402AD027" w14:textId="77777777" w:rsidR="00D076E9" w:rsidRPr="00D076E9" w:rsidRDefault="00D076E9" w:rsidP="00D076E9">
      <w:pPr>
        <w:pStyle w:val="NoSpacing"/>
        <w:rPr>
          <w:b/>
          <w:bCs/>
        </w:rPr>
      </w:pPr>
      <w:r w:rsidRPr="00D076E9">
        <w:rPr>
          <w:b/>
          <w:bCs/>
        </w:rPr>
        <w:t>Tech Mahindra, Pune</w:t>
      </w:r>
    </w:p>
    <w:p w14:paraId="45803439" w14:textId="77777777" w:rsidR="00D076E9" w:rsidRPr="00D076E9" w:rsidRDefault="00D076E9" w:rsidP="00D076E9">
      <w:pPr>
        <w:pStyle w:val="NoSpacing"/>
        <w:rPr>
          <w:b/>
          <w:bCs/>
        </w:rPr>
      </w:pPr>
      <w:r w:rsidRPr="00D076E9">
        <w:rPr>
          <w:b/>
          <w:bCs/>
        </w:rPr>
        <w:t>Client: British Telecom, London</w:t>
      </w:r>
    </w:p>
    <w:p w14:paraId="62604732" w14:textId="77777777" w:rsidR="00D076E9" w:rsidRPr="00D076E9" w:rsidRDefault="00D076E9" w:rsidP="00D076E9">
      <w:pPr>
        <w:pStyle w:val="NoSpacing"/>
      </w:pPr>
      <w:r w:rsidRPr="00D076E9">
        <w:t>BT Vision Delivery is a CRM based QoS-MGt, a semi-automated tool for QoS ordering on eCo Broadband and Setanta Viewing card ordering on MGt. The tool processes the MIS report to XML orders which are batched and uploaded to eCo.</w:t>
      </w:r>
    </w:p>
    <w:p w14:paraId="229836DC" w14:textId="77777777" w:rsidR="00D076E9" w:rsidRPr="00D076E9" w:rsidRDefault="00D076E9" w:rsidP="00D076E9">
      <w:pPr>
        <w:pStyle w:val="NoSpacing"/>
        <w:numPr>
          <w:ilvl w:val="0"/>
          <w:numId w:val="72"/>
        </w:numPr>
      </w:pPr>
      <w:r w:rsidRPr="00D076E9">
        <w:t>Developed using Core Java, Java Swings.</w:t>
      </w:r>
    </w:p>
    <w:p w14:paraId="2378109E" w14:textId="447D6CC4" w:rsidR="00141D2F" w:rsidRDefault="00D076E9" w:rsidP="00D076E9">
      <w:pPr>
        <w:pStyle w:val="NoSpacing"/>
        <w:numPr>
          <w:ilvl w:val="0"/>
          <w:numId w:val="72"/>
        </w:numPr>
      </w:pPr>
      <w:r w:rsidRPr="00D076E9">
        <w:t>Developed Proof of Concept for Customer Interactive Channel Subscription &amp; Pizza Ordering for IPTV using Microsoft CDK Simulator, HTML/XHTML and Adobe Photoshop.</w:t>
      </w:r>
    </w:p>
    <w:p w14:paraId="3ED21149" w14:textId="20ED9E3E"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D076E9" w:rsidRDefault="002C08E8" w:rsidP="00D076E9">
      <w:pPr>
        <w:pStyle w:val="NoSpacing"/>
        <w:rPr>
          <w:sz w:val="10"/>
        </w:rPr>
      </w:pPr>
    </w:p>
    <w:p w14:paraId="1F02234D" w14:textId="522A5072" w:rsidR="00413953" w:rsidRPr="00413953" w:rsidRDefault="00D076E9" w:rsidP="003C09AF">
      <w:pPr>
        <w:pStyle w:val="NoSpacing"/>
        <w:numPr>
          <w:ilvl w:val="0"/>
          <w:numId w:val="73"/>
        </w:numPr>
      </w:pPr>
      <w:bookmarkStart w:id="0" w:name="_Int_vI9ZjAeY"/>
      <w:r w:rsidRPr="00D076E9">
        <w:t>Bachelor of Engineering (B.E.)</w:t>
      </w:r>
      <w:r>
        <w:t xml:space="preserve"> – </w:t>
      </w:r>
      <w:r w:rsidRPr="00D076E9">
        <w:t>Electronics &amp; Instrumentatio</w:t>
      </w:r>
      <w:r>
        <w:t xml:space="preserve">n – </w:t>
      </w:r>
      <w:r w:rsidRPr="00D076E9">
        <w:t>Anna University</w:t>
      </w:r>
      <w:r>
        <w:t xml:space="preserve"> – </w:t>
      </w:r>
      <w:r w:rsidRPr="00D076E9">
        <w:t>2006</w:t>
      </w:r>
      <w:bookmarkEnd w:id="0"/>
    </w:p>
    <w:sectPr w:rsidR="00413953" w:rsidRPr="00413953" w:rsidSect="006211DB">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A8017" w14:textId="77777777" w:rsidR="006211DB" w:rsidRDefault="006211DB">
      <w:r>
        <w:separator/>
      </w:r>
    </w:p>
  </w:endnote>
  <w:endnote w:type="continuationSeparator" w:id="0">
    <w:p w14:paraId="72AD2A7C" w14:textId="77777777" w:rsidR="006211DB" w:rsidRDefault="00621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charset w:val="01"/>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06D1F" w14:textId="77777777" w:rsidR="008915BE" w:rsidRDefault="008915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D3416" w14:textId="77777777" w:rsidR="008915BE" w:rsidRDefault="008915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1C1E5" w14:textId="77777777" w:rsidR="006211DB" w:rsidRDefault="006211DB">
      <w:r>
        <w:separator/>
      </w:r>
    </w:p>
  </w:footnote>
  <w:footnote w:type="continuationSeparator" w:id="0">
    <w:p w14:paraId="34B95920" w14:textId="77777777" w:rsidR="006211DB" w:rsidRDefault="00621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A35E4" w14:textId="77777777" w:rsidR="008915BE" w:rsidRDefault="008915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223AF3AE" w:rsidR="00BF14B3" w:rsidRPr="00654952" w:rsidRDefault="00BF14B3" w:rsidP="009D2991">
    <w:pPr>
      <w:pStyle w:val="NoSpacing"/>
    </w:pPr>
    <w:r w:rsidRPr="00654952">
      <w:rPr>
        <w:b/>
        <w:bCs/>
      </w:rPr>
      <w:t>Candidate Location:</w:t>
    </w:r>
    <w:r w:rsidR="00EC3F6D" w:rsidRPr="00654952">
      <w:t xml:space="preserve"> </w:t>
    </w:r>
    <w:r w:rsidR="00D076E9" w:rsidRPr="00D076E9">
      <w:rPr>
        <w:color w:val="000000"/>
      </w:rPr>
      <w:t>San Francisco, CA</w:t>
    </w:r>
  </w:p>
  <w:p w14:paraId="156BF033" w14:textId="45D876C7" w:rsidR="008411C8" w:rsidRDefault="00BF14B3" w:rsidP="00654952">
    <w:pPr>
      <w:pStyle w:val="NoSpacing"/>
    </w:pPr>
    <w:r w:rsidRPr="000D2BF5">
      <w:rPr>
        <w:b/>
        <w:bCs/>
        <w:lang w:val="en-IN"/>
      </w:rPr>
      <w:t>Candidate E-mail ID:</w:t>
    </w:r>
    <w:r w:rsidRPr="000D2BF5">
      <w:rPr>
        <w:lang w:val="en-IN"/>
      </w:rPr>
      <w:t xml:space="preserve"> </w:t>
    </w:r>
    <w:hyperlink r:id="rId1" w:history="1">
      <w:r w:rsidR="008915BE" w:rsidRPr="00E13489">
        <w:rPr>
          <w:rStyle w:val="Hyperlink"/>
        </w:rPr>
        <w:t>mpoorathy@gmail.com</w:t>
      </w:r>
    </w:hyperlink>
  </w:p>
  <w:p w14:paraId="639D8B28" w14:textId="599C1A24" w:rsidR="00BF14B3" w:rsidRPr="00740556" w:rsidRDefault="00BF14B3" w:rsidP="00654952">
    <w:pPr>
      <w:pStyle w:val="NoSpacing"/>
      <w:rPr>
        <w:lang w:val="en-IN"/>
      </w:rPr>
    </w:pPr>
    <w:r w:rsidRPr="00740556">
      <w:rPr>
        <w:b/>
        <w:bCs/>
        <w:lang w:val="en-IN"/>
      </w:rPr>
      <w:t>Contact Number:</w:t>
    </w:r>
    <w:r w:rsidR="004C7072" w:rsidRPr="00740556">
      <w:rPr>
        <w:lang w:val="en-IN"/>
      </w:rPr>
      <w:t xml:space="preserve"> </w:t>
    </w:r>
    <w:r w:rsidR="008915BE">
      <w:rPr>
        <w:color w:val="000000"/>
      </w:rPr>
      <w:t>502-536-4164</w:t>
    </w:r>
  </w:p>
  <w:p w14:paraId="6360024A" w14:textId="77777777" w:rsidR="00AD5567" w:rsidRPr="00740556" w:rsidRDefault="00AD5567" w:rsidP="00AD5567">
    <w:pPr>
      <w:pStyle w:val="Header"/>
      <w:rPr>
        <w:rFonts w:asciiTheme="minorHAnsi" w:hAnsiTheme="minorHAnsi" w:cstheme="minorHAnsi"/>
        <w:b/>
        <w:sz w:val="10"/>
        <w:szCs w:val="28"/>
        <w:lang w:val="en-IN"/>
      </w:rPr>
    </w:pPr>
  </w:p>
  <w:p w14:paraId="2BE12A70" w14:textId="078106FC" w:rsidR="00413953" w:rsidRDefault="00D076E9" w:rsidP="000155D8">
    <w:pPr>
      <w:pStyle w:val="Header"/>
      <w:jc w:val="center"/>
      <w:rPr>
        <w:rFonts w:asciiTheme="minorHAnsi" w:hAnsiTheme="minorHAnsi" w:cstheme="minorHAnsi"/>
        <w:b/>
        <w:sz w:val="28"/>
        <w:szCs w:val="28"/>
        <w:lang w:val="en-IN"/>
      </w:rPr>
    </w:pPr>
    <w:r w:rsidRPr="00D076E9">
      <w:rPr>
        <w:rFonts w:asciiTheme="minorHAnsi" w:hAnsiTheme="minorHAnsi" w:cstheme="minorHAnsi"/>
        <w:b/>
        <w:sz w:val="28"/>
        <w:szCs w:val="28"/>
        <w:lang w:val="en-IN"/>
      </w:rPr>
      <w:t>Poorathy Murugesa Pandian</w:t>
    </w:r>
  </w:p>
  <w:p w14:paraId="132D07FD" w14:textId="77777777" w:rsidR="00D076E9" w:rsidRPr="00413953" w:rsidRDefault="00D076E9" w:rsidP="000155D8">
    <w:pPr>
      <w:pStyle w:val="Header"/>
      <w:jc w:val="center"/>
      <w:rPr>
        <w:sz w:val="11"/>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0D81D0C"/>
    <w:multiLevelType w:val="hybridMultilevel"/>
    <w:tmpl w:val="231EB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30642F"/>
    <w:multiLevelType w:val="hybridMultilevel"/>
    <w:tmpl w:val="43C2D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B84424"/>
    <w:multiLevelType w:val="hybridMultilevel"/>
    <w:tmpl w:val="AEDCD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85013A8"/>
    <w:multiLevelType w:val="hybridMultilevel"/>
    <w:tmpl w:val="90B02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4" w15:restartNumberingAfterBreak="0">
    <w:nsid w:val="09E120C0"/>
    <w:multiLevelType w:val="hybridMultilevel"/>
    <w:tmpl w:val="38E04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0C7E6A4D"/>
    <w:multiLevelType w:val="hybridMultilevel"/>
    <w:tmpl w:val="D3E0C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E9361FF"/>
    <w:multiLevelType w:val="hybridMultilevel"/>
    <w:tmpl w:val="5ECE9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106102AB"/>
    <w:multiLevelType w:val="hybridMultilevel"/>
    <w:tmpl w:val="1FFC6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172C3886"/>
    <w:multiLevelType w:val="hybridMultilevel"/>
    <w:tmpl w:val="60AC3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19D41F83"/>
    <w:multiLevelType w:val="hybridMultilevel"/>
    <w:tmpl w:val="469A1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25" w15:restartNumberingAfterBreak="0">
    <w:nsid w:val="1CC15C59"/>
    <w:multiLevelType w:val="hybridMultilevel"/>
    <w:tmpl w:val="FC38A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F2867EA"/>
    <w:multiLevelType w:val="hybridMultilevel"/>
    <w:tmpl w:val="902EB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2379132D"/>
    <w:multiLevelType w:val="hybridMultilevel"/>
    <w:tmpl w:val="AC583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25350B42"/>
    <w:multiLevelType w:val="hybridMultilevel"/>
    <w:tmpl w:val="0C4032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6484350"/>
    <w:multiLevelType w:val="hybridMultilevel"/>
    <w:tmpl w:val="1CD8D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2BB73C06"/>
    <w:multiLevelType w:val="hybridMultilevel"/>
    <w:tmpl w:val="DA7C8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15:restartNumberingAfterBreak="0">
    <w:nsid w:val="2C8648C8"/>
    <w:multiLevelType w:val="hybridMultilevel"/>
    <w:tmpl w:val="E4AE6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D8A44DE"/>
    <w:multiLevelType w:val="hybridMultilevel"/>
    <w:tmpl w:val="922E5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EA369F4"/>
    <w:multiLevelType w:val="hybridMultilevel"/>
    <w:tmpl w:val="F3C6A3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0806BE6"/>
    <w:multiLevelType w:val="hybridMultilevel"/>
    <w:tmpl w:val="5C4AE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0A13F57"/>
    <w:multiLevelType w:val="hybridMultilevel"/>
    <w:tmpl w:val="74042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1222684"/>
    <w:multiLevelType w:val="hybridMultilevel"/>
    <w:tmpl w:val="A68A8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3613445C"/>
    <w:multiLevelType w:val="hybridMultilevel"/>
    <w:tmpl w:val="97D43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8" w15:restartNumberingAfterBreak="0">
    <w:nsid w:val="422B2E15"/>
    <w:multiLevelType w:val="hybridMultilevel"/>
    <w:tmpl w:val="50400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1"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2" w15:restartNumberingAfterBreak="0">
    <w:nsid w:val="490B6B7E"/>
    <w:multiLevelType w:val="hybridMultilevel"/>
    <w:tmpl w:val="0F22D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9A1571A"/>
    <w:multiLevelType w:val="hybridMultilevel"/>
    <w:tmpl w:val="9A507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C1C1581"/>
    <w:multiLevelType w:val="hybridMultilevel"/>
    <w:tmpl w:val="79ECD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6" w15:restartNumberingAfterBreak="0">
    <w:nsid w:val="536351D6"/>
    <w:multiLevelType w:val="hybridMultilevel"/>
    <w:tmpl w:val="75D02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8"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9"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60" w15:restartNumberingAfterBreak="0">
    <w:nsid w:val="610F4FBF"/>
    <w:multiLevelType w:val="hybridMultilevel"/>
    <w:tmpl w:val="56E28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2"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3"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4" w15:restartNumberingAfterBreak="0">
    <w:nsid w:val="66965B1E"/>
    <w:multiLevelType w:val="hybridMultilevel"/>
    <w:tmpl w:val="D4208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6" w15:restartNumberingAfterBreak="0">
    <w:nsid w:val="6CE42CA4"/>
    <w:multiLevelType w:val="hybridMultilevel"/>
    <w:tmpl w:val="89E8F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D202706"/>
    <w:multiLevelType w:val="hybridMultilevel"/>
    <w:tmpl w:val="7D8A8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9" w15:restartNumberingAfterBreak="0">
    <w:nsid w:val="6DC56300"/>
    <w:multiLevelType w:val="hybridMultilevel"/>
    <w:tmpl w:val="66F67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1" w15:restartNumberingAfterBreak="0">
    <w:nsid w:val="6FEA3927"/>
    <w:multiLevelType w:val="hybridMultilevel"/>
    <w:tmpl w:val="9ABA3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05705E1"/>
    <w:multiLevelType w:val="hybridMultilevel"/>
    <w:tmpl w:val="85EE5D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74" w15:restartNumberingAfterBreak="0">
    <w:nsid w:val="74FE7C0C"/>
    <w:multiLevelType w:val="hybridMultilevel"/>
    <w:tmpl w:val="6E2029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6"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79A86616"/>
    <w:multiLevelType w:val="hybridMultilevel"/>
    <w:tmpl w:val="6ED2D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B036BBF"/>
    <w:multiLevelType w:val="hybridMultilevel"/>
    <w:tmpl w:val="A0E85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69646486">
    <w:abstractNumId w:val="7"/>
  </w:num>
  <w:num w:numId="2" w16cid:durableId="1837652111">
    <w:abstractNumId w:val="65"/>
  </w:num>
  <w:num w:numId="3" w16cid:durableId="139352410">
    <w:abstractNumId w:val="68"/>
  </w:num>
  <w:num w:numId="4" w16cid:durableId="1139345333">
    <w:abstractNumId w:val="57"/>
  </w:num>
  <w:num w:numId="5" w16cid:durableId="1566716753">
    <w:abstractNumId w:val="49"/>
  </w:num>
  <w:num w:numId="6" w16cid:durableId="862130666">
    <w:abstractNumId w:val="20"/>
  </w:num>
  <w:num w:numId="7" w16cid:durableId="2013292984">
    <w:abstractNumId w:val="70"/>
  </w:num>
  <w:num w:numId="8" w16cid:durableId="777530213">
    <w:abstractNumId w:val="79"/>
  </w:num>
  <w:num w:numId="9" w16cid:durableId="1192037481">
    <w:abstractNumId w:val="44"/>
  </w:num>
  <w:num w:numId="10" w16cid:durableId="263391843">
    <w:abstractNumId w:val="75"/>
  </w:num>
  <w:num w:numId="11" w16cid:durableId="66726532">
    <w:abstractNumId w:val="59"/>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76"/>
  </w:num>
  <w:num w:numId="14" w16cid:durableId="1133476638">
    <w:abstractNumId w:val="51"/>
  </w:num>
  <w:num w:numId="15" w16cid:durableId="337585252">
    <w:abstractNumId w:val="73"/>
  </w:num>
  <w:num w:numId="16" w16cid:durableId="2061587357">
    <w:abstractNumId w:val="61"/>
  </w:num>
  <w:num w:numId="17" w16cid:durableId="1065491973">
    <w:abstractNumId w:val="29"/>
  </w:num>
  <w:num w:numId="18" w16cid:durableId="1318266233">
    <w:abstractNumId w:val="27"/>
  </w:num>
  <w:num w:numId="19" w16cid:durableId="526874085">
    <w:abstractNumId w:val="58"/>
  </w:num>
  <w:num w:numId="20" w16cid:durableId="844248676">
    <w:abstractNumId w:val="36"/>
  </w:num>
  <w:num w:numId="21" w16cid:durableId="284892896">
    <w:abstractNumId w:val="50"/>
  </w:num>
  <w:num w:numId="22" w16cid:durableId="605190378">
    <w:abstractNumId w:val="24"/>
  </w:num>
  <w:num w:numId="23" w16cid:durableId="509416459">
    <w:abstractNumId w:val="33"/>
  </w:num>
  <w:num w:numId="24" w16cid:durableId="1935087531">
    <w:abstractNumId w:val="15"/>
  </w:num>
  <w:num w:numId="25" w16cid:durableId="1366129160">
    <w:abstractNumId w:val="18"/>
  </w:num>
  <w:num w:numId="26" w16cid:durableId="1003901784">
    <w:abstractNumId w:val="63"/>
  </w:num>
  <w:num w:numId="27" w16cid:durableId="543714750">
    <w:abstractNumId w:val="47"/>
  </w:num>
  <w:num w:numId="28" w16cid:durableId="504515879">
    <w:abstractNumId w:val="22"/>
  </w:num>
  <w:num w:numId="29" w16cid:durableId="1754471848">
    <w:abstractNumId w:val="30"/>
  </w:num>
  <w:num w:numId="30" w16cid:durableId="553084479">
    <w:abstractNumId w:val="55"/>
  </w:num>
  <w:num w:numId="31" w16cid:durableId="1454204984">
    <w:abstractNumId w:val="46"/>
  </w:num>
  <w:num w:numId="32" w16cid:durableId="1183738669">
    <w:abstractNumId w:val="13"/>
  </w:num>
  <w:num w:numId="33" w16cid:durableId="128592335">
    <w:abstractNumId w:val="34"/>
  </w:num>
  <w:num w:numId="34" w16cid:durableId="187452677">
    <w:abstractNumId w:val="43"/>
  </w:num>
  <w:num w:numId="35" w16cid:durableId="972758455">
    <w:abstractNumId w:val="62"/>
  </w:num>
  <w:num w:numId="36" w16cid:durableId="1473712249">
    <w:abstractNumId w:val="42"/>
  </w:num>
  <w:num w:numId="37" w16cid:durableId="1061517168">
    <w:abstractNumId w:val="53"/>
  </w:num>
  <w:num w:numId="38" w16cid:durableId="1564678823">
    <w:abstractNumId w:val="45"/>
  </w:num>
  <w:num w:numId="39" w16cid:durableId="983849654">
    <w:abstractNumId w:val="48"/>
  </w:num>
  <w:num w:numId="40" w16cid:durableId="84618709">
    <w:abstractNumId w:val="16"/>
  </w:num>
  <w:num w:numId="41" w16cid:durableId="1060321142">
    <w:abstractNumId w:val="77"/>
  </w:num>
  <w:num w:numId="42" w16cid:durableId="1004673855">
    <w:abstractNumId w:val="67"/>
  </w:num>
  <w:num w:numId="43" w16cid:durableId="1113590807">
    <w:abstractNumId w:val="12"/>
  </w:num>
  <w:num w:numId="44" w16cid:durableId="1622154310">
    <w:abstractNumId w:val="56"/>
  </w:num>
  <w:num w:numId="45" w16cid:durableId="182784528">
    <w:abstractNumId w:val="38"/>
  </w:num>
  <w:num w:numId="46" w16cid:durableId="1549804632">
    <w:abstractNumId w:val="10"/>
  </w:num>
  <w:num w:numId="47" w16cid:durableId="1074545814">
    <w:abstractNumId w:val="72"/>
  </w:num>
  <w:num w:numId="48" w16cid:durableId="1252619803">
    <w:abstractNumId w:val="37"/>
  </w:num>
  <w:num w:numId="49" w16cid:durableId="930357764">
    <w:abstractNumId w:val="28"/>
  </w:num>
  <w:num w:numId="50" w16cid:durableId="623581307">
    <w:abstractNumId w:val="64"/>
  </w:num>
  <w:num w:numId="51" w16cid:durableId="1210413494">
    <w:abstractNumId w:val="19"/>
  </w:num>
  <w:num w:numId="52" w16cid:durableId="1651447222">
    <w:abstractNumId w:val="35"/>
  </w:num>
  <w:num w:numId="53" w16cid:durableId="2021933621">
    <w:abstractNumId w:val="41"/>
  </w:num>
  <w:num w:numId="54" w16cid:durableId="1882399083">
    <w:abstractNumId w:val="40"/>
  </w:num>
  <w:num w:numId="55" w16cid:durableId="806051076">
    <w:abstractNumId w:val="26"/>
  </w:num>
  <w:num w:numId="56" w16cid:durableId="564074550">
    <w:abstractNumId w:val="9"/>
  </w:num>
  <w:num w:numId="57" w16cid:durableId="1089624053">
    <w:abstractNumId w:val="17"/>
  </w:num>
  <w:num w:numId="58" w16cid:durableId="943224783">
    <w:abstractNumId w:val="21"/>
  </w:num>
  <w:num w:numId="59" w16cid:durableId="1383216418">
    <w:abstractNumId w:val="25"/>
  </w:num>
  <w:num w:numId="60" w16cid:durableId="1126198531">
    <w:abstractNumId w:val="52"/>
  </w:num>
  <w:num w:numId="61" w16cid:durableId="1694724683">
    <w:abstractNumId w:val="14"/>
  </w:num>
  <w:num w:numId="62" w16cid:durableId="714232198">
    <w:abstractNumId w:val="54"/>
  </w:num>
  <w:num w:numId="63" w16cid:durableId="1817987777">
    <w:abstractNumId w:val="31"/>
  </w:num>
  <w:num w:numId="64" w16cid:durableId="2056806689">
    <w:abstractNumId w:val="11"/>
  </w:num>
  <w:num w:numId="65" w16cid:durableId="538904196">
    <w:abstractNumId w:val="23"/>
  </w:num>
  <w:num w:numId="66" w16cid:durableId="788475399">
    <w:abstractNumId w:val="74"/>
  </w:num>
  <w:num w:numId="67" w16cid:durableId="237440630">
    <w:abstractNumId w:val="69"/>
  </w:num>
  <w:num w:numId="68" w16cid:durableId="473916456">
    <w:abstractNumId w:val="32"/>
  </w:num>
  <w:num w:numId="69" w16cid:durableId="452748127">
    <w:abstractNumId w:val="66"/>
  </w:num>
  <w:num w:numId="70" w16cid:durableId="560018738">
    <w:abstractNumId w:val="78"/>
  </w:num>
  <w:num w:numId="71" w16cid:durableId="1904556306">
    <w:abstractNumId w:val="39"/>
  </w:num>
  <w:num w:numId="72" w16cid:durableId="106119411">
    <w:abstractNumId w:val="60"/>
  </w:num>
  <w:num w:numId="73" w16cid:durableId="1086800082">
    <w:abstractNumId w:val="7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5AB"/>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57949"/>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3F25"/>
    <w:rsid w:val="000A4644"/>
    <w:rsid w:val="000B1874"/>
    <w:rsid w:val="000B19AF"/>
    <w:rsid w:val="000B5661"/>
    <w:rsid w:val="000B58A0"/>
    <w:rsid w:val="000B7D48"/>
    <w:rsid w:val="000C4FC3"/>
    <w:rsid w:val="000C57F8"/>
    <w:rsid w:val="000D0109"/>
    <w:rsid w:val="000D0560"/>
    <w:rsid w:val="000D2BF5"/>
    <w:rsid w:val="000D4A2C"/>
    <w:rsid w:val="000D4CF6"/>
    <w:rsid w:val="000D4FC9"/>
    <w:rsid w:val="000D5BB7"/>
    <w:rsid w:val="000D6232"/>
    <w:rsid w:val="000E0C93"/>
    <w:rsid w:val="000E2B3C"/>
    <w:rsid w:val="000E33CB"/>
    <w:rsid w:val="000E6264"/>
    <w:rsid w:val="000E7DE1"/>
    <w:rsid w:val="000F429C"/>
    <w:rsid w:val="000F4C78"/>
    <w:rsid w:val="000F5906"/>
    <w:rsid w:val="00103186"/>
    <w:rsid w:val="00103E36"/>
    <w:rsid w:val="001126DB"/>
    <w:rsid w:val="00116E85"/>
    <w:rsid w:val="001176D1"/>
    <w:rsid w:val="001207E5"/>
    <w:rsid w:val="001208FC"/>
    <w:rsid w:val="00124BA1"/>
    <w:rsid w:val="00126FA7"/>
    <w:rsid w:val="0013079E"/>
    <w:rsid w:val="00132324"/>
    <w:rsid w:val="001325B9"/>
    <w:rsid w:val="00133260"/>
    <w:rsid w:val="00133DAE"/>
    <w:rsid w:val="0013532E"/>
    <w:rsid w:val="00136396"/>
    <w:rsid w:val="00137902"/>
    <w:rsid w:val="00141480"/>
    <w:rsid w:val="00141B36"/>
    <w:rsid w:val="00141D2F"/>
    <w:rsid w:val="00143F52"/>
    <w:rsid w:val="0014542A"/>
    <w:rsid w:val="00151F21"/>
    <w:rsid w:val="00154466"/>
    <w:rsid w:val="001559D1"/>
    <w:rsid w:val="00156EFD"/>
    <w:rsid w:val="00162D7B"/>
    <w:rsid w:val="0016461A"/>
    <w:rsid w:val="00176F71"/>
    <w:rsid w:val="00181B74"/>
    <w:rsid w:val="0018509B"/>
    <w:rsid w:val="00186DDF"/>
    <w:rsid w:val="0019159B"/>
    <w:rsid w:val="001A5F25"/>
    <w:rsid w:val="001B46BC"/>
    <w:rsid w:val="001C14D9"/>
    <w:rsid w:val="001C1C4D"/>
    <w:rsid w:val="001D093A"/>
    <w:rsid w:val="001D0CFF"/>
    <w:rsid w:val="001D2855"/>
    <w:rsid w:val="001D2BA7"/>
    <w:rsid w:val="001D6B23"/>
    <w:rsid w:val="001E0884"/>
    <w:rsid w:val="001E3245"/>
    <w:rsid w:val="001E4213"/>
    <w:rsid w:val="001E4FCA"/>
    <w:rsid w:val="001E7EF4"/>
    <w:rsid w:val="001F1B48"/>
    <w:rsid w:val="001F520E"/>
    <w:rsid w:val="001F75AD"/>
    <w:rsid w:val="002005A0"/>
    <w:rsid w:val="002039F2"/>
    <w:rsid w:val="002072BF"/>
    <w:rsid w:val="00210D95"/>
    <w:rsid w:val="00212024"/>
    <w:rsid w:val="0021212A"/>
    <w:rsid w:val="0021272F"/>
    <w:rsid w:val="00214B40"/>
    <w:rsid w:val="00220B99"/>
    <w:rsid w:val="00220BAD"/>
    <w:rsid w:val="00221CF0"/>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82E"/>
    <w:rsid w:val="00277E62"/>
    <w:rsid w:val="00284988"/>
    <w:rsid w:val="00285023"/>
    <w:rsid w:val="00293168"/>
    <w:rsid w:val="002960F4"/>
    <w:rsid w:val="002A0778"/>
    <w:rsid w:val="002A2C36"/>
    <w:rsid w:val="002A5967"/>
    <w:rsid w:val="002A77A4"/>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D85"/>
    <w:rsid w:val="002F1A15"/>
    <w:rsid w:val="002F4CD7"/>
    <w:rsid w:val="002F4E56"/>
    <w:rsid w:val="00306522"/>
    <w:rsid w:val="00306793"/>
    <w:rsid w:val="003125B5"/>
    <w:rsid w:val="00313E14"/>
    <w:rsid w:val="003157CF"/>
    <w:rsid w:val="00317CAC"/>
    <w:rsid w:val="0032307D"/>
    <w:rsid w:val="00333973"/>
    <w:rsid w:val="00333CDC"/>
    <w:rsid w:val="003431F6"/>
    <w:rsid w:val="00346707"/>
    <w:rsid w:val="0034773C"/>
    <w:rsid w:val="00352507"/>
    <w:rsid w:val="00354471"/>
    <w:rsid w:val="0035690D"/>
    <w:rsid w:val="00360DBE"/>
    <w:rsid w:val="003610FB"/>
    <w:rsid w:val="003639FE"/>
    <w:rsid w:val="0036552E"/>
    <w:rsid w:val="00371797"/>
    <w:rsid w:val="00372051"/>
    <w:rsid w:val="00372101"/>
    <w:rsid w:val="00373FD2"/>
    <w:rsid w:val="0037737E"/>
    <w:rsid w:val="0037758A"/>
    <w:rsid w:val="00377ACD"/>
    <w:rsid w:val="003830AE"/>
    <w:rsid w:val="003831D0"/>
    <w:rsid w:val="00383C57"/>
    <w:rsid w:val="00385079"/>
    <w:rsid w:val="00385233"/>
    <w:rsid w:val="00397154"/>
    <w:rsid w:val="003A2800"/>
    <w:rsid w:val="003A2A01"/>
    <w:rsid w:val="003A2D25"/>
    <w:rsid w:val="003A320E"/>
    <w:rsid w:val="003A6D09"/>
    <w:rsid w:val="003B0287"/>
    <w:rsid w:val="003B169E"/>
    <w:rsid w:val="003B2ADF"/>
    <w:rsid w:val="003B3010"/>
    <w:rsid w:val="003B4EAD"/>
    <w:rsid w:val="003B6182"/>
    <w:rsid w:val="003C3BB7"/>
    <w:rsid w:val="003C3DB0"/>
    <w:rsid w:val="003C4A9C"/>
    <w:rsid w:val="003C593F"/>
    <w:rsid w:val="003C5CB9"/>
    <w:rsid w:val="003C63C9"/>
    <w:rsid w:val="003D1373"/>
    <w:rsid w:val="003D14FE"/>
    <w:rsid w:val="003D3CCA"/>
    <w:rsid w:val="003D3DF9"/>
    <w:rsid w:val="003D4FFF"/>
    <w:rsid w:val="003D67D4"/>
    <w:rsid w:val="003D7674"/>
    <w:rsid w:val="003E08BC"/>
    <w:rsid w:val="003E76FE"/>
    <w:rsid w:val="003F2572"/>
    <w:rsid w:val="003F292A"/>
    <w:rsid w:val="00400457"/>
    <w:rsid w:val="00413953"/>
    <w:rsid w:val="0041611E"/>
    <w:rsid w:val="0041678F"/>
    <w:rsid w:val="00416C71"/>
    <w:rsid w:val="004176FC"/>
    <w:rsid w:val="00420329"/>
    <w:rsid w:val="00420693"/>
    <w:rsid w:val="00420D56"/>
    <w:rsid w:val="0042382F"/>
    <w:rsid w:val="00424A3B"/>
    <w:rsid w:val="004273BA"/>
    <w:rsid w:val="00431077"/>
    <w:rsid w:val="00431B4D"/>
    <w:rsid w:val="00431D02"/>
    <w:rsid w:val="00436A08"/>
    <w:rsid w:val="00440E60"/>
    <w:rsid w:val="0044294E"/>
    <w:rsid w:val="004436F6"/>
    <w:rsid w:val="004500CF"/>
    <w:rsid w:val="00454701"/>
    <w:rsid w:val="004550D1"/>
    <w:rsid w:val="00456DFB"/>
    <w:rsid w:val="0045764D"/>
    <w:rsid w:val="00462B77"/>
    <w:rsid w:val="004705F3"/>
    <w:rsid w:val="00473DB1"/>
    <w:rsid w:val="00474B34"/>
    <w:rsid w:val="00474E1E"/>
    <w:rsid w:val="0047501F"/>
    <w:rsid w:val="004812EC"/>
    <w:rsid w:val="004821CB"/>
    <w:rsid w:val="0048296C"/>
    <w:rsid w:val="00483B4E"/>
    <w:rsid w:val="00485963"/>
    <w:rsid w:val="00487EF5"/>
    <w:rsid w:val="00492149"/>
    <w:rsid w:val="00492B5C"/>
    <w:rsid w:val="00495BB2"/>
    <w:rsid w:val="00497E32"/>
    <w:rsid w:val="004A2AF0"/>
    <w:rsid w:val="004A3687"/>
    <w:rsid w:val="004A3855"/>
    <w:rsid w:val="004A50FE"/>
    <w:rsid w:val="004A520C"/>
    <w:rsid w:val="004A6F87"/>
    <w:rsid w:val="004B066E"/>
    <w:rsid w:val="004B209F"/>
    <w:rsid w:val="004B47F2"/>
    <w:rsid w:val="004B4A32"/>
    <w:rsid w:val="004B5277"/>
    <w:rsid w:val="004C24AD"/>
    <w:rsid w:val="004C2E59"/>
    <w:rsid w:val="004C5AB1"/>
    <w:rsid w:val="004C6508"/>
    <w:rsid w:val="004C7072"/>
    <w:rsid w:val="004D224E"/>
    <w:rsid w:val="004E176A"/>
    <w:rsid w:val="004E1AE9"/>
    <w:rsid w:val="004E33D7"/>
    <w:rsid w:val="004E3F40"/>
    <w:rsid w:val="004E5322"/>
    <w:rsid w:val="004E58BE"/>
    <w:rsid w:val="004E59EA"/>
    <w:rsid w:val="004E72E7"/>
    <w:rsid w:val="004F007E"/>
    <w:rsid w:val="004F38F5"/>
    <w:rsid w:val="005009F1"/>
    <w:rsid w:val="0050204C"/>
    <w:rsid w:val="00502381"/>
    <w:rsid w:val="0050466A"/>
    <w:rsid w:val="00506E29"/>
    <w:rsid w:val="0050738C"/>
    <w:rsid w:val="00507E4A"/>
    <w:rsid w:val="00510004"/>
    <w:rsid w:val="005127FB"/>
    <w:rsid w:val="00514579"/>
    <w:rsid w:val="005206B0"/>
    <w:rsid w:val="00520A58"/>
    <w:rsid w:val="005241B1"/>
    <w:rsid w:val="00526C25"/>
    <w:rsid w:val="00527910"/>
    <w:rsid w:val="00532972"/>
    <w:rsid w:val="005331ED"/>
    <w:rsid w:val="00533B61"/>
    <w:rsid w:val="00540A83"/>
    <w:rsid w:val="00543622"/>
    <w:rsid w:val="00543886"/>
    <w:rsid w:val="005464F8"/>
    <w:rsid w:val="00554A98"/>
    <w:rsid w:val="00555298"/>
    <w:rsid w:val="00556F07"/>
    <w:rsid w:val="00561123"/>
    <w:rsid w:val="00564FB3"/>
    <w:rsid w:val="00566E50"/>
    <w:rsid w:val="00570A2D"/>
    <w:rsid w:val="00576A3F"/>
    <w:rsid w:val="00577B5B"/>
    <w:rsid w:val="005809AC"/>
    <w:rsid w:val="005866AF"/>
    <w:rsid w:val="005A0BC5"/>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600004"/>
    <w:rsid w:val="00600B0B"/>
    <w:rsid w:val="006116C4"/>
    <w:rsid w:val="006211DB"/>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A1629"/>
    <w:rsid w:val="006A4E16"/>
    <w:rsid w:val="006A75CD"/>
    <w:rsid w:val="006B049D"/>
    <w:rsid w:val="006C20EF"/>
    <w:rsid w:val="006C41D0"/>
    <w:rsid w:val="006D1608"/>
    <w:rsid w:val="006D247C"/>
    <w:rsid w:val="006D7B0A"/>
    <w:rsid w:val="006E0D4D"/>
    <w:rsid w:val="006E1CEA"/>
    <w:rsid w:val="006E26C5"/>
    <w:rsid w:val="006E3601"/>
    <w:rsid w:val="006E3618"/>
    <w:rsid w:val="006E3C4D"/>
    <w:rsid w:val="006E6708"/>
    <w:rsid w:val="006E7495"/>
    <w:rsid w:val="00700507"/>
    <w:rsid w:val="00703A66"/>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556"/>
    <w:rsid w:val="00740975"/>
    <w:rsid w:val="007409F3"/>
    <w:rsid w:val="00740BCF"/>
    <w:rsid w:val="007520CB"/>
    <w:rsid w:val="00752FD3"/>
    <w:rsid w:val="0075494E"/>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906A5"/>
    <w:rsid w:val="0079115B"/>
    <w:rsid w:val="00792ADB"/>
    <w:rsid w:val="00793092"/>
    <w:rsid w:val="00795F48"/>
    <w:rsid w:val="00795F54"/>
    <w:rsid w:val="00796BC9"/>
    <w:rsid w:val="007A2D26"/>
    <w:rsid w:val="007A31AB"/>
    <w:rsid w:val="007B1335"/>
    <w:rsid w:val="007B2324"/>
    <w:rsid w:val="007C5095"/>
    <w:rsid w:val="007C6B8B"/>
    <w:rsid w:val="007C6D70"/>
    <w:rsid w:val="007D20A0"/>
    <w:rsid w:val="007D675E"/>
    <w:rsid w:val="007D7E67"/>
    <w:rsid w:val="007E130A"/>
    <w:rsid w:val="007E18BC"/>
    <w:rsid w:val="007E3E7F"/>
    <w:rsid w:val="007F01BE"/>
    <w:rsid w:val="007F09C1"/>
    <w:rsid w:val="007F1B4C"/>
    <w:rsid w:val="007F5E21"/>
    <w:rsid w:val="007F6565"/>
    <w:rsid w:val="00800F08"/>
    <w:rsid w:val="008074A2"/>
    <w:rsid w:val="0081260A"/>
    <w:rsid w:val="008142A2"/>
    <w:rsid w:val="00815F67"/>
    <w:rsid w:val="00821AC0"/>
    <w:rsid w:val="00830595"/>
    <w:rsid w:val="008316FA"/>
    <w:rsid w:val="00834BC5"/>
    <w:rsid w:val="008411C8"/>
    <w:rsid w:val="00842EB5"/>
    <w:rsid w:val="008464C0"/>
    <w:rsid w:val="00846749"/>
    <w:rsid w:val="00851D25"/>
    <w:rsid w:val="0085515E"/>
    <w:rsid w:val="00855DA0"/>
    <w:rsid w:val="00861E50"/>
    <w:rsid w:val="00865351"/>
    <w:rsid w:val="00870121"/>
    <w:rsid w:val="0087131E"/>
    <w:rsid w:val="008757A7"/>
    <w:rsid w:val="0087756E"/>
    <w:rsid w:val="008818F2"/>
    <w:rsid w:val="008838A6"/>
    <w:rsid w:val="008857F1"/>
    <w:rsid w:val="00886739"/>
    <w:rsid w:val="00887D74"/>
    <w:rsid w:val="00887EA7"/>
    <w:rsid w:val="00890F95"/>
    <w:rsid w:val="008915BE"/>
    <w:rsid w:val="008923B4"/>
    <w:rsid w:val="00894865"/>
    <w:rsid w:val="008952F8"/>
    <w:rsid w:val="008955C4"/>
    <w:rsid w:val="00896017"/>
    <w:rsid w:val="008A3781"/>
    <w:rsid w:val="008A5520"/>
    <w:rsid w:val="008B2935"/>
    <w:rsid w:val="008B2E59"/>
    <w:rsid w:val="008B3880"/>
    <w:rsid w:val="008B7BA1"/>
    <w:rsid w:val="008C2CDD"/>
    <w:rsid w:val="008C391E"/>
    <w:rsid w:val="008C7C3E"/>
    <w:rsid w:val="008D4FCB"/>
    <w:rsid w:val="008D5378"/>
    <w:rsid w:val="008E00BB"/>
    <w:rsid w:val="008E2893"/>
    <w:rsid w:val="008E467A"/>
    <w:rsid w:val="008E4873"/>
    <w:rsid w:val="008F2662"/>
    <w:rsid w:val="008F6528"/>
    <w:rsid w:val="008F7BF0"/>
    <w:rsid w:val="00900564"/>
    <w:rsid w:val="00902358"/>
    <w:rsid w:val="009076F5"/>
    <w:rsid w:val="009113B7"/>
    <w:rsid w:val="00911C09"/>
    <w:rsid w:val="009133FC"/>
    <w:rsid w:val="009134FC"/>
    <w:rsid w:val="0091433C"/>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273E"/>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3BA9"/>
    <w:rsid w:val="009F4241"/>
    <w:rsid w:val="009F4DB1"/>
    <w:rsid w:val="009F6696"/>
    <w:rsid w:val="009F66AA"/>
    <w:rsid w:val="009F7DF6"/>
    <w:rsid w:val="00A00603"/>
    <w:rsid w:val="00A01F84"/>
    <w:rsid w:val="00A1100D"/>
    <w:rsid w:val="00A142CB"/>
    <w:rsid w:val="00A24546"/>
    <w:rsid w:val="00A24A33"/>
    <w:rsid w:val="00A268CB"/>
    <w:rsid w:val="00A31157"/>
    <w:rsid w:val="00A3375E"/>
    <w:rsid w:val="00A34017"/>
    <w:rsid w:val="00A35A23"/>
    <w:rsid w:val="00A4103A"/>
    <w:rsid w:val="00A43CC1"/>
    <w:rsid w:val="00A4633A"/>
    <w:rsid w:val="00A46A9F"/>
    <w:rsid w:val="00A51A10"/>
    <w:rsid w:val="00A538C6"/>
    <w:rsid w:val="00A53B71"/>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A01D4"/>
    <w:rsid w:val="00AA1253"/>
    <w:rsid w:val="00AA2366"/>
    <w:rsid w:val="00AA2FE9"/>
    <w:rsid w:val="00AA3E09"/>
    <w:rsid w:val="00AA5A7C"/>
    <w:rsid w:val="00AB10E0"/>
    <w:rsid w:val="00AB216F"/>
    <w:rsid w:val="00AB2C9A"/>
    <w:rsid w:val="00AB40DB"/>
    <w:rsid w:val="00AC3904"/>
    <w:rsid w:val="00AC51E1"/>
    <w:rsid w:val="00AC5E92"/>
    <w:rsid w:val="00AD28D2"/>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25D0B"/>
    <w:rsid w:val="00B27F18"/>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76600"/>
    <w:rsid w:val="00B80AA2"/>
    <w:rsid w:val="00B834C6"/>
    <w:rsid w:val="00B8368F"/>
    <w:rsid w:val="00B94759"/>
    <w:rsid w:val="00B948A6"/>
    <w:rsid w:val="00B969C7"/>
    <w:rsid w:val="00B97805"/>
    <w:rsid w:val="00BA2960"/>
    <w:rsid w:val="00BA3745"/>
    <w:rsid w:val="00BB0615"/>
    <w:rsid w:val="00BB1589"/>
    <w:rsid w:val="00BB3B89"/>
    <w:rsid w:val="00BB6718"/>
    <w:rsid w:val="00BC363C"/>
    <w:rsid w:val="00BC3C43"/>
    <w:rsid w:val="00BD2436"/>
    <w:rsid w:val="00BD54FE"/>
    <w:rsid w:val="00BD732F"/>
    <w:rsid w:val="00BE01AE"/>
    <w:rsid w:val="00BE08A2"/>
    <w:rsid w:val="00BE11EA"/>
    <w:rsid w:val="00BE1756"/>
    <w:rsid w:val="00BE2CB0"/>
    <w:rsid w:val="00BE3C60"/>
    <w:rsid w:val="00BE42F1"/>
    <w:rsid w:val="00BF141F"/>
    <w:rsid w:val="00BF14B3"/>
    <w:rsid w:val="00BF3245"/>
    <w:rsid w:val="00BF3845"/>
    <w:rsid w:val="00BF630A"/>
    <w:rsid w:val="00BF700A"/>
    <w:rsid w:val="00C02226"/>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75D8"/>
    <w:rsid w:val="00CC7905"/>
    <w:rsid w:val="00CD06A9"/>
    <w:rsid w:val="00CD154E"/>
    <w:rsid w:val="00CD4D91"/>
    <w:rsid w:val="00CD78E5"/>
    <w:rsid w:val="00CE0E0D"/>
    <w:rsid w:val="00CE31AB"/>
    <w:rsid w:val="00CF01D4"/>
    <w:rsid w:val="00CF10B3"/>
    <w:rsid w:val="00CF5E45"/>
    <w:rsid w:val="00CF6D7C"/>
    <w:rsid w:val="00CF71B9"/>
    <w:rsid w:val="00D0467C"/>
    <w:rsid w:val="00D0645F"/>
    <w:rsid w:val="00D076E9"/>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B1F"/>
    <w:rsid w:val="00D70766"/>
    <w:rsid w:val="00D71323"/>
    <w:rsid w:val="00D75E82"/>
    <w:rsid w:val="00D76412"/>
    <w:rsid w:val="00D76E7E"/>
    <w:rsid w:val="00D85BFA"/>
    <w:rsid w:val="00D863F2"/>
    <w:rsid w:val="00D9360F"/>
    <w:rsid w:val="00D95D38"/>
    <w:rsid w:val="00DA14B0"/>
    <w:rsid w:val="00DB1A6A"/>
    <w:rsid w:val="00DB7465"/>
    <w:rsid w:val="00DC428D"/>
    <w:rsid w:val="00DC55BF"/>
    <w:rsid w:val="00DC613F"/>
    <w:rsid w:val="00DC6BC4"/>
    <w:rsid w:val="00DD03F8"/>
    <w:rsid w:val="00DD0B68"/>
    <w:rsid w:val="00DD34D8"/>
    <w:rsid w:val="00DD3E00"/>
    <w:rsid w:val="00DE0195"/>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4A06"/>
    <w:rsid w:val="00E55165"/>
    <w:rsid w:val="00E574BB"/>
    <w:rsid w:val="00E578A5"/>
    <w:rsid w:val="00E60E59"/>
    <w:rsid w:val="00E62641"/>
    <w:rsid w:val="00E62ADB"/>
    <w:rsid w:val="00E63709"/>
    <w:rsid w:val="00E65CCF"/>
    <w:rsid w:val="00E71D7A"/>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3C5"/>
    <w:rsid w:val="00ED24BB"/>
    <w:rsid w:val="00ED70CD"/>
    <w:rsid w:val="00ED7440"/>
    <w:rsid w:val="00ED759F"/>
    <w:rsid w:val="00ED7B12"/>
    <w:rsid w:val="00EE266B"/>
    <w:rsid w:val="00EE2899"/>
    <w:rsid w:val="00EE4008"/>
    <w:rsid w:val="00EF01E1"/>
    <w:rsid w:val="00EF24F1"/>
    <w:rsid w:val="00EF2854"/>
    <w:rsid w:val="00EF4E8F"/>
    <w:rsid w:val="00F00382"/>
    <w:rsid w:val="00F00E96"/>
    <w:rsid w:val="00F01E1C"/>
    <w:rsid w:val="00F02336"/>
    <w:rsid w:val="00F04D86"/>
    <w:rsid w:val="00F04FDA"/>
    <w:rsid w:val="00F07323"/>
    <w:rsid w:val="00F10318"/>
    <w:rsid w:val="00F153FC"/>
    <w:rsid w:val="00F24CA1"/>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05D6"/>
    <w:rsid w:val="00F86972"/>
    <w:rsid w:val="00F87ACF"/>
    <w:rsid w:val="00F87D39"/>
    <w:rsid w:val="00F93A34"/>
    <w:rsid w:val="00F94DD7"/>
    <w:rsid w:val="00F9683A"/>
    <w:rsid w:val="00FB0611"/>
    <w:rsid w:val="00FB5A9A"/>
    <w:rsid w:val="00FC0EF9"/>
    <w:rsid w:val="00FC1612"/>
    <w:rsid w:val="00FC1DE2"/>
    <w:rsid w:val="00FC244D"/>
    <w:rsid w:val="00FD1537"/>
    <w:rsid w:val="00FD548E"/>
    <w:rsid w:val="00FD730F"/>
    <w:rsid w:val="00FE03E2"/>
    <w:rsid w:val="00FE191B"/>
    <w:rsid w:val="00FE2273"/>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 w:type="paragraph" w:customStyle="1" w:styleId="MediumGrid2-Accent11">
    <w:name w:val="Medium Grid 2 - Accent 11"/>
    <w:uiPriority w:val="1"/>
    <w:qFormat/>
    <w:rsid w:val="00141D2F"/>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hyperlink" Target="mailto:mpoorathy@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2475</Words>
  <Characters>14109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2</cp:revision>
  <cp:lastPrinted>2006-06-28T14:40:00Z</cp:lastPrinted>
  <dcterms:created xsi:type="dcterms:W3CDTF">2024-02-09T16:32:00Z</dcterms:created>
  <dcterms:modified xsi:type="dcterms:W3CDTF">2024-02-09T16:32:00Z</dcterms:modified>
</cp:coreProperties>
</file>