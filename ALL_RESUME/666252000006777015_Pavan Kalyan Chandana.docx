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DB16D8" w14:textId="77777777" w:rsidR="007051D1" w:rsidRDefault="007051D1" w:rsidP="007051D1">
      <w:pPr>
        <w:pStyle w:val="NoSpacing"/>
        <w:rPr>
          <w:b/>
          <w:bCs/>
        </w:rPr>
      </w:pPr>
      <w:r w:rsidRPr="001D1725">
        <w:rPr>
          <w:b/>
          <w:bCs/>
        </w:rPr>
        <w:t>SUMMARY:</w:t>
      </w:r>
    </w:p>
    <w:p w14:paraId="5E967FDF" w14:textId="77777777" w:rsidR="007051D1" w:rsidRPr="001D1725" w:rsidRDefault="007051D1" w:rsidP="007051D1">
      <w:pPr>
        <w:pStyle w:val="NoSpacing"/>
        <w:rPr>
          <w:b/>
          <w:bCs/>
        </w:rPr>
      </w:pPr>
    </w:p>
    <w:p w14:paraId="1EEFCBAC" w14:textId="77777777" w:rsidR="00E51FC4" w:rsidRDefault="00E51FC4" w:rsidP="00E51FC4">
      <w:pPr>
        <w:pStyle w:val="NoSpacing"/>
        <w:numPr>
          <w:ilvl w:val="0"/>
          <w:numId w:val="100"/>
        </w:numPr>
      </w:pPr>
      <w:r>
        <w:t>A professional with Over 8 years of experience in Microsoft Dynamics CRM 2011, 2013, 2015, 365 and Dot net technologies.</w:t>
      </w:r>
    </w:p>
    <w:p w14:paraId="70655654" w14:textId="77777777" w:rsidR="00E51FC4" w:rsidRDefault="00E51FC4" w:rsidP="00E51FC4">
      <w:pPr>
        <w:pStyle w:val="NoSpacing"/>
        <w:numPr>
          <w:ilvl w:val="0"/>
          <w:numId w:val="100"/>
        </w:numPr>
      </w:pPr>
      <w:r>
        <w:t>Involved in all the phases of end-to-end project life cycle with key requirements gathering solution designing, analysis, design, discussions, configuration and customization, and Deployment.</w:t>
      </w:r>
    </w:p>
    <w:p w14:paraId="7AADD457" w14:textId="77777777" w:rsidR="00E51FC4" w:rsidRDefault="00E51FC4" w:rsidP="00E51FC4">
      <w:pPr>
        <w:pStyle w:val="NoSpacing"/>
        <w:numPr>
          <w:ilvl w:val="0"/>
          <w:numId w:val="100"/>
        </w:numPr>
      </w:pPr>
      <w:r>
        <w:t>Good knowledge of OOB functionality of MS Dynamics CRM 365/2016/2015/2013/2011/4.0 Sales, Marketing, and service modules.</w:t>
      </w:r>
    </w:p>
    <w:p w14:paraId="79B8094F" w14:textId="77777777" w:rsidR="00E51FC4" w:rsidRDefault="00E51FC4" w:rsidP="00E51FC4">
      <w:pPr>
        <w:pStyle w:val="NoSpacing"/>
        <w:numPr>
          <w:ilvl w:val="0"/>
          <w:numId w:val="100"/>
        </w:numPr>
      </w:pPr>
      <w:r>
        <w:t>Customize Dynamics CRM entities, created multiple forms (security based) on entities, added custom JavaScript on form events, and added web resources, navigation links to achieve the business Power Apps Cloud requirements.</w:t>
      </w:r>
    </w:p>
    <w:p w14:paraId="244A17B5" w14:textId="77777777" w:rsidR="00E51FC4" w:rsidRDefault="00E51FC4" w:rsidP="00E51FC4">
      <w:pPr>
        <w:pStyle w:val="NoSpacing"/>
        <w:numPr>
          <w:ilvl w:val="0"/>
          <w:numId w:val="100"/>
        </w:numPr>
      </w:pPr>
      <w:r>
        <w:t>Worked on Various Full Life Cycle Implementations as a CRM Consultant.</w:t>
      </w:r>
    </w:p>
    <w:p w14:paraId="497C45E8" w14:textId="77777777" w:rsidR="00E51FC4" w:rsidRDefault="00E51FC4" w:rsidP="00E51FC4">
      <w:pPr>
        <w:pStyle w:val="NoSpacing"/>
        <w:numPr>
          <w:ilvl w:val="0"/>
          <w:numId w:val="100"/>
        </w:numPr>
      </w:pPr>
      <w:r>
        <w:t>Involved in all the phases of end-to-end project life cycle with key requirements gathering solution designing, analysis, design discussions, configuration and customization, very advanced customizations, and Deployment.</w:t>
      </w:r>
    </w:p>
    <w:p w14:paraId="3F92B63D" w14:textId="77777777" w:rsidR="00E51FC4" w:rsidRDefault="00E51FC4" w:rsidP="00E51FC4">
      <w:pPr>
        <w:pStyle w:val="NoSpacing"/>
        <w:numPr>
          <w:ilvl w:val="0"/>
          <w:numId w:val="100"/>
        </w:numPr>
      </w:pPr>
      <w:r>
        <w:t>Good knowledge of OOB functionality of MS Dynamics CRM Sales, Marketing, and service modules. Customized complex applications on Microsoft Dynamics CRM platform.</w:t>
      </w:r>
    </w:p>
    <w:p w14:paraId="7A661DA5" w14:textId="77777777" w:rsidR="00E51FC4" w:rsidRDefault="00E51FC4" w:rsidP="00E51FC4">
      <w:pPr>
        <w:pStyle w:val="NoSpacing"/>
        <w:numPr>
          <w:ilvl w:val="0"/>
          <w:numId w:val="100"/>
        </w:numPr>
      </w:pPr>
      <w:r>
        <w:t>Expertise in the design and development of Web based applications and using ASP.NET, C, ADO.NET, WCF and Silverlight.</w:t>
      </w:r>
    </w:p>
    <w:p w14:paraId="3A8C3AD4" w14:textId="77777777" w:rsidR="00E51FC4" w:rsidRDefault="00E51FC4" w:rsidP="00E51FC4">
      <w:pPr>
        <w:pStyle w:val="NoSpacing"/>
        <w:numPr>
          <w:ilvl w:val="0"/>
          <w:numId w:val="100"/>
        </w:numPr>
      </w:pPr>
      <w:r>
        <w:t>Experience in Model driven app and canvas app.</w:t>
      </w:r>
    </w:p>
    <w:p w14:paraId="30B9A278" w14:textId="77777777" w:rsidR="00E51FC4" w:rsidRDefault="00E51FC4" w:rsidP="00E51FC4">
      <w:pPr>
        <w:pStyle w:val="NoSpacing"/>
        <w:numPr>
          <w:ilvl w:val="0"/>
          <w:numId w:val="100"/>
        </w:numPr>
      </w:pPr>
      <w:r>
        <w:t>Experience with Power apps, Power automate.</w:t>
      </w:r>
    </w:p>
    <w:p w14:paraId="5C9AAC0F" w14:textId="77777777" w:rsidR="00E51FC4" w:rsidRDefault="00E51FC4" w:rsidP="00E51FC4">
      <w:pPr>
        <w:pStyle w:val="NoSpacing"/>
        <w:numPr>
          <w:ilvl w:val="0"/>
          <w:numId w:val="100"/>
        </w:numPr>
      </w:pPr>
      <w:r>
        <w:t>Mapping functional system requirements to Dynamics CRM capabilities and design appropriate solutions.</w:t>
      </w:r>
    </w:p>
    <w:p w14:paraId="34C7ACD1" w14:textId="77777777" w:rsidR="00E51FC4" w:rsidRDefault="00E51FC4" w:rsidP="00E51FC4">
      <w:pPr>
        <w:pStyle w:val="NoSpacing"/>
        <w:numPr>
          <w:ilvl w:val="0"/>
          <w:numId w:val="100"/>
        </w:numPr>
      </w:pPr>
      <w:r>
        <w:t>Successfully implemented MS D365 - CE Plan.</w:t>
      </w:r>
    </w:p>
    <w:p w14:paraId="41095166" w14:textId="2D1F8EF8" w:rsidR="0043728D" w:rsidRDefault="0043728D" w:rsidP="00E51FC4">
      <w:pPr>
        <w:pStyle w:val="NoSpacing"/>
        <w:numPr>
          <w:ilvl w:val="0"/>
          <w:numId w:val="100"/>
        </w:numPr>
      </w:pPr>
      <w:r w:rsidRPr="0043728D">
        <w:t>Skills in setting up and managing omnichannel communication flows</w:t>
      </w:r>
      <w:r>
        <w:t>.</w:t>
      </w:r>
    </w:p>
    <w:p w14:paraId="6B3DA0F2" w14:textId="77777777" w:rsidR="00E51FC4" w:rsidRDefault="00E51FC4" w:rsidP="00E51FC4">
      <w:pPr>
        <w:pStyle w:val="NoSpacing"/>
        <w:numPr>
          <w:ilvl w:val="0"/>
          <w:numId w:val="100"/>
        </w:numPr>
      </w:pPr>
      <w:r>
        <w:t>Work with other key architecture roles to ensure the technology is being applied to meet the business objectives (Applications Architect, Data Architect, etc.).</w:t>
      </w:r>
    </w:p>
    <w:p w14:paraId="365447A5" w14:textId="77777777" w:rsidR="00E51FC4" w:rsidRDefault="00E51FC4" w:rsidP="00E51FC4">
      <w:pPr>
        <w:pStyle w:val="NoSpacing"/>
        <w:numPr>
          <w:ilvl w:val="0"/>
          <w:numId w:val="100"/>
        </w:numPr>
      </w:pPr>
      <w:r>
        <w:t>Worked on design, development, customization, Implementation, Integration, and administration of MS Dynamics 365 solutions.</w:t>
      </w:r>
    </w:p>
    <w:p w14:paraId="5A4D55CA" w14:textId="77777777" w:rsidR="00E51FC4" w:rsidRDefault="00E51FC4" w:rsidP="00E51FC4">
      <w:pPr>
        <w:pStyle w:val="NoSpacing"/>
        <w:numPr>
          <w:ilvl w:val="0"/>
          <w:numId w:val="100"/>
        </w:numPr>
      </w:pPr>
      <w:r>
        <w:t>Expertise in the field of services like marketing, sales.</w:t>
      </w:r>
    </w:p>
    <w:p w14:paraId="63E0FFD8" w14:textId="77777777" w:rsidR="00E51FC4" w:rsidRDefault="00E51FC4" w:rsidP="00E51FC4">
      <w:pPr>
        <w:pStyle w:val="NoSpacing"/>
        <w:numPr>
          <w:ilvl w:val="0"/>
          <w:numId w:val="100"/>
        </w:numPr>
      </w:pPr>
      <w:r>
        <w:t>Good Experience working on USD (Unified service desk) for Microsoft Dynamics 365.</w:t>
      </w:r>
    </w:p>
    <w:p w14:paraId="49C3FD06" w14:textId="77777777" w:rsidR="00E51FC4" w:rsidRDefault="00E51FC4" w:rsidP="00E51FC4">
      <w:pPr>
        <w:pStyle w:val="NoSpacing"/>
        <w:numPr>
          <w:ilvl w:val="0"/>
          <w:numId w:val="100"/>
        </w:numPr>
      </w:pPr>
      <w:r>
        <w:t>Worked on configuring Security roles, Business units, Field security profiles, call outs to CRM API, and CRM plugins.</w:t>
      </w:r>
    </w:p>
    <w:p w14:paraId="7ECEBD2C" w14:textId="77777777" w:rsidR="00E51FC4" w:rsidRDefault="00E51FC4" w:rsidP="00E51FC4">
      <w:pPr>
        <w:pStyle w:val="NoSpacing"/>
        <w:numPr>
          <w:ilvl w:val="0"/>
          <w:numId w:val="100"/>
        </w:numPr>
      </w:pPr>
      <w:r>
        <w:t>Used Groovy Scripts for DevOps CI/CD pipelines build, and actively involved in the entire pipeline setup and Jenkins’s configuration.</w:t>
      </w:r>
    </w:p>
    <w:p w14:paraId="5C3C33B3" w14:textId="77777777" w:rsidR="00E51FC4" w:rsidRDefault="00E51FC4" w:rsidP="00E51FC4">
      <w:pPr>
        <w:pStyle w:val="NoSpacing"/>
        <w:numPr>
          <w:ilvl w:val="0"/>
          <w:numId w:val="100"/>
        </w:numPr>
      </w:pPr>
      <w:r>
        <w:t>Experience coordinating Sales team members to develop sales scripts, discovery process, best practices, sharing expertise/training and guiding solution development.</w:t>
      </w:r>
    </w:p>
    <w:p w14:paraId="0C983777" w14:textId="77777777" w:rsidR="00E51FC4" w:rsidRDefault="00E51FC4" w:rsidP="00E51FC4">
      <w:pPr>
        <w:pStyle w:val="NoSpacing"/>
        <w:numPr>
          <w:ilvl w:val="0"/>
          <w:numId w:val="100"/>
        </w:numPr>
      </w:pPr>
      <w:r>
        <w:t>Experience in Microsoft Dynamics CRM system upgrade from version 2016 to 365.Good knowledge of Web Development skills like HTML, XML, CSS, JavaScript, jQuery, Ajax, and Visual Studio 2012/2015/2017.</w:t>
      </w:r>
    </w:p>
    <w:p w14:paraId="4694971D" w14:textId="77777777" w:rsidR="00E51FC4" w:rsidRDefault="00E51FC4" w:rsidP="00E51FC4">
      <w:pPr>
        <w:pStyle w:val="NoSpacing"/>
        <w:numPr>
          <w:ilvl w:val="0"/>
          <w:numId w:val="100"/>
        </w:numPr>
      </w:pPr>
      <w:r>
        <w:t>Designing the solution flowcharts for understanding of client and team, deciding on need and use of OOB features, required configuration and customization for various functionalities and requirements.</w:t>
      </w:r>
    </w:p>
    <w:p w14:paraId="4D7606EE" w14:textId="77777777" w:rsidR="00E51FC4" w:rsidRDefault="00E51FC4" w:rsidP="00E51FC4">
      <w:pPr>
        <w:pStyle w:val="NoSpacing"/>
        <w:numPr>
          <w:ilvl w:val="0"/>
          <w:numId w:val="100"/>
        </w:numPr>
      </w:pPr>
      <w:r>
        <w:t>Created Unified Interface app for the Business process with Timeline control.</w:t>
      </w:r>
    </w:p>
    <w:p w14:paraId="43F4B8AB" w14:textId="77777777" w:rsidR="00E51FC4" w:rsidRDefault="00E51FC4" w:rsidP="00E51FC4">
      <w:pPr>
        <w:pStyle w:val="NoSpacing"/>
        <w:numPr>
          <w:ilvl w:val="0"/>
          <w:numId w:val="100"/>
        </w:numPr>
      </w:pPr>
      <w:r>
        <w:t>Modified CRM extensions to interface with other systems through message queues and web services.</w:t>
      </w:r>
    </w:p>
    <w:p w14:paraId="1E5D5AA7" w14:textId="77777777" w:rsidR="00E51FC4" w:rsidRDefault="00E51FC4" w:rsidP="00E51FC4">
      <w:pPr>
        <w:pStyle w:val="NoSpacing"/>
        <w:numPr>
          <w:ilvl w:val="0"/>
          <w:numId w:val="100"/>
        </w:numPr>
      </w:pPr>
      <w:r>
        <w:t>Building and Installing servers through AZURE Resource Manager Templates (ARM).</w:t>
      </w:r>
    </w:p>
    <w:p w14:paraId="7E6B8D09" w14:textId="77777777" w:rsidR="00E51FC4" w:rsidRDefault="00E51FC4" w:rsidP="00E51FC4">
      <w:pPr>
        <w:pStyle w:val="NoSpacing"/>
        <w:numPr>
          <w:ilvl w:val="0"/>
          <w:numId w:val="100"/>
        </w:numPr>
      </w:pPr>
      <w:r>
        <w:t>Worked on Azure Data Bricks as part of integration.</w:t>
      </w:r>
    </w:p>
    <w:p w14:paraId="7F0E8056" w14:textId="77777777" w:rsidR="00E51FC4" w:rsidRDefault="00E51FC4" w:rsidP="00E51FC4">
      <w:pPr>
        <w:pStyle w:val="NoSpacing"/>
        <w:numPr>
          <w:ilvl w:val="0"/>
          <w:numId w:val="100"/>
        </w:numPr>
      </w:pPr>
      <w:r>
        <w:t>Experience in developing complex applications on Microsoft Dynamics CRM platform with entity, ribbon, and sitemap customizations.</w:t>
      </w:r>
    </w:p>
    <w:p w14:paraId="6A5E5D00" w14:textId="77777777" w:rsidR="00E51FC4" w:rsidRDefault="00E51FC4" w:rsidP="00E51FC4">
      <w:pPr>
        <w:pStyle w:val="NoSpacing"/>
        <w:numPr>
          <w:ilvl w:val="0"/>
          <w:numId w:val="100"/>
        </w:numPr>
      </w:pPr>
      <w:r>
        <w:lastRenderedPageBreak/>
        <w:t>Experience in developing workflows, dialogs, business processes, business rules, dashboards, charts, and wizard-based reports.</w:t>
      </w:r>
    </w:p>
    <w:p w14:paraId="4122A948" w14:textId="77777777" w:rsidR="00E51FC4" w:rsidRDefault="00E51FC4" w:rsidP="00E51FC4">
      <w:pPr>
        <w:pStyle w:val="NoSpacing"/>
        <w:numPr>
          <w:ilvl w:val="0"/>
          <w:numId w:val="100"/>
        </w:numPr>
      </w:pPr>
      <w:r>
        <w:t>Skilled in using collections in Python for manipulating and looping through different user defined objects.</w:t>
      </w:r>
    </w:p>
    <w:p w14:paraId="69C518A7" w14:textId="77777777" w:rsidR="00E51FC4" w:rsidRDefault="00E51FC4" w:rsidP="00E51FC4">
      <w:pPr>
        <w:pStyle w:val="NoSpacing"/>
        <w:numPr>
          <w:ilvl w:val="0"/>
          <w:numId w:val="100"/>
        </w:numPr>
      </w:pPr>
      <w:r>
        <w:t>Experience with DevOps tools such as Docker Images/containers and Kubernetes.</w:t>
      </w:r>
    </w:p>
    <w:p w14:paraId="494FB547" w14:textId="77777777" w:rsidR="00E51FC4" w:rsidRDefault="00E51FC4" w:rsidP="00E51FC4">
      <w:pPr>
        <w:pStyle w:val="NoSpacing"/>
        <w:numPr>
          <w:ilvl w:val="0"/>
          <w:numId w:val="100"/>
        </w:numPr>
      </w:pPr>
      <w:r>
        <w:t>UNIX/Linux shell scripting experience for data-driven automatic processing.</w:t>
      </w:r>
    </w:p>
    <w:p w14:paraId="11EA533E" w14:textId="77777777" w:rsidR="00E51FC4" w:rsidRDefault="00E51FC4" w:rsidP="00E51FC4">
      <w:pPr>
        <w:pStyle w:val="NoSpacing"/>
        <w:numPr>
          <w:ilvl w:val="0"/>
          <w:numId w:val="100"/>
        </w:numPr>
      </w:pPr>
      <w:r>
        <w:t>Ability to reach fast-pace and mold to time sensitive environments for delivering the requirements on time with minimal efforts.</w:t>
      </w:r>
    </w:p>
    <w:p w14:paraId="65881AF5" w14:textId="77777777" w:rsidR="00E51FC4" w:rsidRDefault="00E51FC4" w:rsidP="00E51FC4">
      <w:pPr>
        <w:pStyle w:val="NoSpacing"/>
        <w:numPr>
          <w:ilvl w:val="0"/>
          <w:numId w:val="100"/>
        </w:numPr>
      </w:pPr>
      <w:r>
        <w:t>Experience with Agile methodologies and project management.</w:t>
      </w:r>
    </w:p>
    <w:p w14:paraId="317F1401" w14:textId="77777777" w:rsidR="00E51FC4" w:rsidRDefault="00E51FC4" w:rsidP="00E51FC4">
      <w:pPr>
        <w:pStyle w:val="NoSpacing"/>
        <w:numPr>
          <w:ilvl w:val="0"/>
          <w:numId w:val="100"/>
        </w:numPr>
      </w:pPr>
      <w:r>
        <w:t>Conceptualize and design best practice.</w:t>
      </w:r>
    </w:p>
    <w:p w14:paraId="732F2C86" w14:textId="4CD0E3F4" w:rsidR="00E51FC4" w:rsidRDefault="00E51FC4" w:rsidP="00E51FC4">
      <w:pPr>
        <w:pStyle w:val="NoSpacing"/>
        <w:numPr>
          <w:ilvl w:val="0"/>
          <w:numId w:val="100"/>
        </w:numPr>
      </w:pPr>
      <w:r>
        <w:t>Extensive use of the Power Platform and Azure. Power</w:t>
      </w:r>
      <w:r w:rsidR="00B26BD6">
        <w:t xml:space="preserve"> </w:t>
      </w:r>
      <w:r>
        <w:t>Apps, CDS, Flow. We used this technology to implement Integration across different Systems. Also, as provide mobile versions of all LOB’s.AD Setup and Administration, Enterprise, and Local App registrations and Cost management.</w:t>
      </w:r>
    </w:p>
    <w:p w14:paraId="73CBF96D" w14:textId="77777777" w:rsidR="00E51FC4" w:rsidRDefault="00E51FC4" w:rsidP="00E51FC4">
      <w:pPr>
        <w:pStyle w:val="NoSpacing"/>
        <w:numPr>
          <w:ilvl w:val="0"/>
          <w:numId w:val="100"/>
        </w:numPr>
      </w:pPr>
      <w:r>
        <w:t>Storage Structures: Cosmo DB, Data Lake and Data Factory, Azure SQL and Queues, Key Vaults.</w:t>
      </w:r>
    </w:p>
    <w:p w14:paraId="732CC866" w14:textId="77777777" w:rsidR="00E51FC4" w:rsidRDefault="00E51FC4" w:rsidP="00E51FC4">
      <w:pPr>
        <w:pStyle w:val="NoSpacing"/>
        <w:numPr>
          <w:ilvl w:val="0"/>
          <w:numId w:val="100"/>
        </w:numPr>
      </w:pPr>
      <w:r>
        <w:t>Web Apps: Function and Logic Apps, .net and NodeJS apps (React, Angular).</w:t>
      </w:r>
    </w:p>
    <w:p w14:paraId="1810F05C" w14:textId="77777777" w:rsidR="00E51FC4" w:rsidRDefault="00E51FC4" w:rsidP="00E51FC4">
      <w:pPr>
        <w:pStyle w:val="NoSpacing"/>
        <w:numPr>
          <w:ilvl w:val="0"/>
          <w:numId w:val="100"/>
        </w:numPr>
      </w:pPr>
      <w:r>
        <w:t>Create Power Apps from scratch, Model, Canvas and Embedded Power Apps.</w:t>
      </w:r>
    </w:p>
    <w:p w14:paraId="5CE1C446" w14:textId="77777777" w:rsidR="00E51FC4" w:rsidRDefault="00E51FC4" w:rsidP="00E51FC4">
      <w:pPr>
        <w:pStyle w:val="NoSpacing"/>
        <w:numPr>
          <w:ilvl w:val="0"/>
          <w:numId w:val="100"/>
        </w:numPr>
      </w:pPr>
      <w:r>
        <w:t>Created Apps for Bots, Data Integration, and Mobile Devices.</w:t>
      </w:r>
    </w:p>
    <w:p w14:paraId="5C339CE0" w14:textId="77777777" w:rsidR="00E51FC4" w:rsidRDefault="00E51FC4" w:rsidP="00E51FC4">
      <w:pPr>
        <w:pStyle w:val="NoSpacing"/>
        <w:numPr>
          <w:ilvl w:val="0"/>
          <w:numId w:val="100"/>
        </w:numPr>
      </w:pPr>
      <w:r>
        <w:t>Microsoft Flow for data communication and Triggering.</w:t>
      </w:r>
    </w:p>
    <w:p w14:paraId="5EBA3203" w14:textId="5293C011" w:rsidR="004A29EA" w:rsidRDefault="00E51FC4" w:rsidP="00E51FC4">
      <w:pPr>
        <w:pStyle w:val="NoSpacing"/>
        <w:numPr>
          <w:ilvl w:val="0"/>
          <w:numId w:val="100"/>
        </w:numPr>
      </w:pPr>
      <w:r>
        <w:t>Power BI for analytics on the Platform, created reports and Dashboards.</w:t>
      </w:r>
    </w:p>
    <w:p w14:paraId="2E8B34E1" w14:textId="77777777" w:rsidR="004A29EA" w:rsidRPr="00A84564" w:rsidRDefault="004A29EA" w:rsidP="00240383">
      <w:pPr>
        <w:pStyle w:val="NoSpacing"/>
      </w:pPr>
    </w:p>
    <w:p w14:paraId="5837BA3E" w14:textId="77777777" w:rsidR="00E51FC4" w:rsidRDefault="00E51FC4" w:rsidP="007051D1">
      <w:pPr>
        <w:pStyle w:val="NoSpacing"/>
        <w:rPr>
          <w:b/>
          <w:bCs/>
        </w:rPr>
      </w:pPr>
      <w:r>
        <w:rPr>
          <w:b/>
          <w:bCs/>
        </w:rPr>
        <w:t>TECHNICAL SUMMARY</w:t>
      </w:r>
    </w:p>
    <w:p w14:paraId="6DAFCFFE" w14:textId="77777777" w:rsidR="00E51FC4" w:rsidRDefault="00E51FC4" w:rsidP="007051D1">
      <w:pPr>
        <w:pStyle w:val="NoSpacing"/>
        <w:rPr>
          <w:b/>
          <w:bCs/>
        </w:rPr>
      </w:pPr>
    </w:p>
    <w:p w14:paraId="0C3AC93A" w14:textId="77777777" w:rsidR="00E51FC4" w:rsidRPr="00E51FC4" w:rsidRDefault="00E51FC4" w:rsidP="00E51FC4">
      <w:pPr>
        <w:pStyle w:val="NoSpacing"/>
        <w:numPr>
          <w:ilvl w:val="0"/>
          <w:numId w:val="105"/>
        </w:numPr>
        <w:rPr>
          <w:b/>
          <w:bCs/>
        </w:rPr>
      </w:pPr>
      <w:r w:rsidRPr="00E51FC4">
        <w:rPr>
          <w:b/>
          <w:bCs/>
        </w:rPr>
        <w:t>CRM Software:</w:t>
      </w:r>
      <w:r w:rsidRPr="00E51FC4">
        <w:rPr>
          <w:b/>
          <w:bCs/>
        </w:rPr>
        <w:tab/>
      </w:r>
      <w:r w:rsidRPr="00E51FC4">
        <w:t>Microsoft Dynamics CRM 4.0, 2011,2013,2015, Power Platforms</w:t>
      </w:r>
    </w:p>
    <w:p w14:paraId="46466C51" w14:textId="77777777" w:rsidR="00E51FC4" w:rsidRPr="00E51FC4" w:rsidRDefault="00E51FC4" w:rsidP="00E51FC4">
      <w:pPr>
        <w:pStyle w:val="NoSpacing"/>
        <w:numPr>
          <w:ilvl w:val="0"/>
          <w:numId w:val="105"/>
        </w:numPr>
        <w:rPr>
          <w:b/>
          <w:bCs/>
        </w:rPr>
      </w:pPr>
      <w:r w:rsidRPr="00E51FC4">
        <w:rPr>
          <w:b/>
          <w:bCs/>
        </w:rPr>
        <w:t xml:space="preserve">.Net Technologies and web technologies: </w:t>
      </w:r>
      <w:r w:rsidRPr="00E51FC4">
        <w:t>ASP.Net 3.5,4.0, C .NET, ADO.NET, XML, HTML, DHTML, CSS, XSLT, WPF, WCF, Windows Workflow WF JavaScript, jQuery, TypeScript</w:t>
      </w:r>
    </w:p>
    <w:p w14:paraId="16B64CC0" w14:textId="77777777" w:rsidR="00E51FC4" w:rsidRPr="00E51FC4" w:rsidRDefault="00E51FC4" w:rsidP="00E51FC4">
      <w:pPr>
        <w:pStyle w:val="NoSpacing"/>
        <w:numPr>
          <w:ilvl w:val="0"/>
          <w:numId w:val="105"/>
        </w:numPr>
        <w:rPr>
          <w:b/>
          <w:bCs/>
        </w:rPr>
      </w:pPr>
      <w:r w:rsidRPr="00E51FC4">
        <w:rPr>
          <w:b/>
          <w:bCs/>
        </w:rPr>
        <w:t>Language’s middleware</w:t>
      </w:r>
      <w:r w:rsidRPr="00E51FC4">
        <w:t>: C, T-SQL, UML ADO.NET, WCF, XML Web Services</w:t>
      </w:r>
    </w:p>
    <w:p w14:paraId="6AAB15BF" w14:textId="77777777" w:rsidR="00E51FC4" w:rsidRPr="00E51FC4" w:rsidRDefault="00E51FC4" w:rsidP="00E51FC4">
      <w:pPr>
        <w:pStyle w:val="NoSpacing"/>
        <w:numPr>
          <w:ilvl w:val="0"/>
          <w:numId w:val="105"/>
        </w:numPr>
        <w:rPr>
          <w:b/>
          <w:bCs/>
        </w:rPr>
      </w:pPr>
      <w:r w:rsidRPr="00E51FC4">
        <w:rPr>
          <w:b/>
          <w:bCs/>
        </w:rPr>
        <w:t xml:space="preserve">Data base web/app servers: </w:t>
      </w:r>
      <w:r w:rsidRPr="00E51FC4">
        <w:t>MS SQL Server 2000/2005/2008 MS-IIS</w:t>
      </w:r>
    </w:p>
    <w:p w14:paraId="406E42D6" w14:textId="77777777" w:rsidR="00E51FC4" w:rsidRPr="00E51FC4" w:rsidRDefault="00E51FC4" w:rsidP="00E51FC4">
      <w:pPr>
        <w:pStyle w:val="NoSpacing"/>
        <w:numPr>
          <w:ilvl w:val="0"/>
          <w:numId w:val="105"/>
        </w:numPr>
        <w:rPr>
          <w:b/>
          <w:bCs/>
        </w:rPr>
      </w:pPr>
      <w:r w:rsidRPr="00E51FC4">
        <w:rPr>
          <w:b/>
          <w:bCs/>
        </w:rPr>
        <w:t xml:space="preserve">Version Controls Methodologies: </w:t>
      </w:r>
      <w:r w:rsidRPr="00E51FC4">
        <w:t>Visual Source Safe VSS 2010 E-R Modeling, DFD</w:t>
      </w:r>
    </w:p>
    <w:p w14:paraId="6106EEA5" w14:textId="77777777" w:rsidR="00E51FC4" w:rsidRPr="00E51FC4" w:rsidRDefault="00E51FC4" w:rsidP="00E51FC4">
      <w:pPr>
        <w:pStyle w:val="NoSpacing"/>
        <w:numPr>
          <w:ilvl w:val="0"/>
          <w:numId w:val="105"/>
        </w:numPr>
        <w:rPr>
          <w:b/>
          <w:bCs/>
        </w:rPr>
      </w:pPr>
      <w:r w:rsidRPr="00E51FC4">
        <w:rPr>
          <w:b/>
          <w:bCs/>
        </w:rPr>
        <w:t xml:space="preserve">Reporting Tools Operating System: </w:t>
      </w:r>
      <w:r w:rsidRPr="00E51FC4">
        <w:t>SSRS Windows 2008/7.0/2012</w:t>
      </w:r>
    </w:p>
    <w:p w14:paraId="61FE2727" w14:textId="77777777" w:rsidR="00E51FC4" w:rsidRPr="00E51FC4" w:rsidRDefault="00E51FC4" w:rsidP="00E51FC4">
      <w:pPr>
        <w:pStyle w:val="NoSpacing"/>
        <w:numPr>
          <w:ilvl w:val="0"/>
          <w:numId w:val="105"/>
        </w:numPr>
        <w:rPr>
          <w:b/>
          <w:bCs/>
        </w:rPr>
      </w:pPr>
      <w:r w:rsidRPr="00E51FC4">
        <w:rPr>
          <w:b/>
          <w:bCs/>
        </w:rPr>
        <w:t xml:space="preserve">IDE/Tools: </w:t>
      </w:r>
      <w:r w:rsidRPr="00E51FC4">
        <w:t>Visual Studio.Net 2008, 2010, 2012 BIDS, MS Visio, XMLSpy, VSS, Microsoft Visual Studio / GitHub / Eclipse</w:t>
      </w:r>
    </w:p>
    <w:p w14:paraId="6E30DCA1" w14:textId="77777777" w:rsidR="00E51FC4" w:rsidRPr="00E51FC4" w:rsidRDefault="00E51FC4" w:rsidP="00E51FC4">
      <w:pPr>
        <w:pStyle w:val="NoSpacing"/>
        <w:numPr>
          <w:ilvl w:val="0"/>
          <w:numId w:val="105"/>
        </w:numPr>
        <w:rPr>
          <w:b/>
          <w:bCs/>
        </w:rPr>
      </w:pPr>
      <w:r w:rsidRPr="00E51FC4">
        <w:rPr>
          <w:b/>
          <w:bCs/>
        </w:rPr>
        <w:t xml:space="preserve">Reporting/Analysis Tools: </w:t>
      </w:r>
      <w:r w:rsidRPr="00E51FC4">
        <w:t>Microsoft Excel 2007, SSRS and SSSAS, Crystal reports</w:t>
      </w:r>
    </w:p>
    <w:p w14:paraId="6A6A4DC6" w14:textId="158727B1" w:rsidR="00E51FC4" w:rsidRDefault="00E51FC4" w:rsidP="00E51FC4">
      <w:pPr>
        <w:pStyle w:val="NoSpacing"/>
        <w:numPr>
          <w:ilvl w:val="0"/>
          <w:numId w:val="105"/>
        </w:numPr>
        <w:rPr>
          <w:b/>
          <w:bCs/>
        </w:rPr>
      </w:pPr>
      <w:r>
        <w:rPr>
          <w:b/>
          <w:bCs/>
        </w:rPr>
        <w:t>.</w:t>
      </w:r>
      <w:r w:rsidRPr="00E51FC4">
        <w:rPr>
          <w:b/>
          <w:bCs/>
        </w:rPr>
        <w:t xml:space="preserve">Net Technologies and web technologies: </w:t>
      </w:r>
      <w:r w:rsidRPr="00E51FC4">
        <w:t>ASP.Net 3.5,4.0, C .NET, ADO.NET, XML, HTML, DHTML, CSS, XSLT, WPF, WCF, Windows Workflow WF JavaScript, jQuery</w:t>
      </w:r>
    </w:p>
    <w:p w14:paraId="4A83B9DC" w14:textId="77777777" w:rsidR="00E51FC4" w:rsidRDefault="00E51FC4" w:rsidP="007051D1">
      <w:pPr>
        <w:pStyle w:val="NoSpacing"/>
        <w:rPr>
          <w:b/>
          <w:bCs/>
        </w:rPr>
      </w:pPr>
    </w:p>
    <w:p w14:paraId="3F8DD25B" w14:textId="3A7E0796" w:rsidR="007051D1" w:rsidRPr="001D1725" w:rsidRDefault="007051D1" w:rsidP="00E51FC4">
      <w:pPr>
        <w:pStyle w:val="NoSpacing"/>
        <w:rPr>
          <w:b/>
          <w:bCs/>
          <w:smallCaps/>
        </w:rPr>
      </w:pPr>
      <w:r w:rsidRPr="001D1725">
        <w:rPr>
          <w:b/>
          <w:bCs/>
        </w:rPr>
        <w:t>PROFESSIONAL EXPERIENCE:</w:t>
      </w:r>
      <w:r w:rsidRPr="001D1725">
        <w:rPr>
          <w:b/>
          <w:bCs/>
        </w:rPr>
        <w:tab/>
      </w:r>
    </w:p>
    <w:p w14:paraId="4E4170B6" w14:textId="77777777" w:rsidR="007051D1" w:rsidRPr="007051D1" w:rsidRDefault="007051D1" w:rsidP="007051D1">
      <w:pPr>
        <w:pStyle w:val="NoSpacing"/>
      </w:pPr>
    </w:p>
    <w:p w14:paraId="2230D89B" w14:textId="77777777" w:rsidR="00E51FC4" w:rsidRDefault="00E51FC4" w:rsidP="00E51FC4">
      <w:pPr>
        <w:pStyle w:val="NoSpacing"/>
        <w:rPr>
          <w:b/>
        </w:rPr>
      </w:pPr>
      <w:r w:rsidRPr="00E51FC4">
        <w:rPr>
          <w:b/>
        </w:rPr>
        <w:t xml:space="preserve">MS System Architecture, Power Apps Developer </w:t>
      </w:r>
    </w:p>
    <w:p w14:paraId="464E96E1" w14:textId="31AB7951" w:rsidR="00E51FC4" w:rsidRPr="00E51FC4" w:rsidRDefault="00E51FC4" w:rsidP="00E51FC4">
      <w:pPr>
        <w:pStyle w:val="NoSpacing"/>
        <w:rPr>
          <w:b/>
        </w:rPr>
      </w:pPr>
      <w:r w:rsidRPr="00E51FC4">
        <w:rPr>
          <w:b/>
        </w:rPr>
        <w:t xml:space="preserve">Gain </w:t>
      </w:r>
      <w:r>
        <w:rPr>
          <w:b/>
        </w:rPr>
        <w:t>W</w:t>
      </w:r>
      <w:r w:rsidRPr="00E51FC4">
        <w:rPr>
          <w:b/>
        </w:rPr>
        <w:t xml:space="preserve">ell </w:t>
      </w:r>
      <w:r>
        <w:rPr>
          <w:b/>
        </w:rPr>
        <w:t>T</w:t>
      </w:r>
      <w:r w:rsidRPr="00E51FC4">
        <w:rPr>
          <w:b/>
        </w:rPr>
        <w:t>echnologies</w:t>
      </w:r>
      <w:r>
        <w:rPr>
          <w:b/>
        </w:rPr>
        <w:t>, TX</w:t>
      </w:r>
      <w:r w:rsidRPr="00E51FC4">
        <w:rPr>
          <w:b/>
        </w:rPr>
        <w:t xml:space="preserve"> </w:t>
      </w:r>
      <w:r>
        <w:rPr>
          <w:b/>
        </w:rPr>
        <w:tab/>
      </w:r>
      <w:r>
        <w:rPr>
          <w:b/>
        </w:rPr>
        <w:tab/>
      </w:r>
      <w:r>
        <w:rPr>
          <w:b/>
        </w:rPr>
        <w:tab/>
      </w:r>
      <w:r>
        <w:rPr>
          <w:b/>
        </w:rPr>
        <w:tab/>
      </w:r>
      <w:r>
        <w:rPr>
          <w:b/>
        </w:rPr>
        <w:tab/>
      </w:r>
      <w:r>
        <w:rPr>
          <w:b/>
        </w:rPr>
        <w:tab/>
      </w:r>
      <w:r>
        <w:rPr>
          <w:b/>
        </w:rPr>
        <w:tab/>
      </w:r>
      <w:r>
        <w:rPr>
          <w:b/>
        </w:rPr>
        <w:tab/>
      </w:r>
      <w:r w:rsidRPr="00E51FC4">
        <w:rPr>
          <w:b/>
        </w:rPr>
        <w:t>Jul 2023</w:t>
      </w:r>
      <w:r>
        <w:rPr>
          <w:b/>
        </w:rPr>
        <w:t xml:space="preserve"> to Present</w:t>
      </w:r>
    </w:p>
    <w:p w14:paraId="25F854E9" w14:textId="77777777" w:rsidR="0063736F" w:rsidRDefault="0063736F" w:rsidP="00035ECD">
      <w:pPr>
        <w:pStyle w:val="NoSpacing"/>
        <w:rPr>
          <w:b/>
        </w:rPr>
      </w:pPr>
    </w:p>
    <w:p w14:paraId="03E6EFF2" w14:textId="77777777" w:rsidR="00E51FC4" w:rsidRPr="00E51FC4" w:rsidRDefault="00E51FC4" w:rsidP="00E51FC4">
      <w:pPr>
        <w:pStyle w:val="NoSpacing"/>
        <w:numPr>
          <w:ilvl w:val="0"/>
          <w:numId w:val="99"/>
        </w:numPr>
        <w:rPr>
          <w:rFonts w:cstheme="minorHAnsi"/>
        </w:rPr>
      </w:pPr>
      <w:r w:rsidRPr="00E51FC4">
        <w:rPr>
          <w:rFonts w:cstheme="minorHAnsi"/>
        </w:rPr>
        <w:t>Developed the Dataverse connector and created the procedures for the data transfer.</w:t>
      </w:r>
    </w:p>
    <w:p w14:paraId="4D8FC106" w14:textId="04C5EDD9" w:rsidR="00E51FC4" w:rsidRPr="00E51FC4" w:rsidRDefault="00E51FC4" w:rsidP="00E51FC4">
      <w:pPr>
        <w:pStyle w:val="NoSpacing"/>
        <w:numPr>
          <w:ilvl w:val="0"/>
          <w:numId w:val="99"/>
        </w:numPr>
        <w:rPr>
          <w:rFonts w:cstheme="minorHAnsi"/>
        </w:rPr>
      </w:pPr>
      <w:r w:rsidRPr="00E51FC4">
        <w:rPr>
          <w:rFonts w:cstheme="minorHAnsi"/>
        </w:rPr>
        <w:t>The Power</w:t>
      </w:r>
      <w:r w:rsidR="00B26BD6">
        <w:rPr>
          <w:rFonts w:cstheme="minorHAnsi"/>
        </w:rPr>
        <w:t xml:space="preserve"> </w:t>
      </w:r>
      <w:r w:rsidRPr="00E51FC4">
        <w:rPr>
          <w:rFonts w:cstheme="minorHAnsi"/>
        </w:rPr>
        <w:t>Apps Admin Center was used to create the environments.</w:t>
      </w:r>
    </w:p>
    <w:p w14:paraId="1EECE02B" w14:textId="77777777" w:rsidR="00E51FC4" w:rsidRPr="00E51FC4" w:rsidRDefault="00E51FC4" w:rsidP="00E51FC4">
      <w:pPr>
        <w:pStyle w:val="NoSpacing"/>
        <w:numPr>
          <w:ilvl w:val="0"/>
          <w:numId w:val="99"/>
        </w:numPr>
        <w:rPr>
          <w:rFonts w:cstheme="minorHAnsi"/>
        </w:rPr>
      </w:pPr>
      <w:r w:rsidRPr="00E51FC4">
        <w:rPr>
          <w:rFonts w:cstheme="minorHAnsi"/>
        </w:rPr>
        <w:t>Used Power Apps to develop the Model Driven app.</w:t>
      </w:r>
    </w:p>
    <w:p w14:paraId="00609510" w14:textId="77777777" w:rsidR="00E51FC4" w:rsidRDefault="00E51FC4" w:rsidP="00E51FC4">
      <w:pPr>
        <w:pStyle w:val="NoSpacing"/>
        <w:numPr>
          <w:ilvl w:val="0"/>
          <w:numId w:val="99"/>
        </w:numPr>
        <w:rPr>
          <w:rFonts w:cstheme="minorHAnsi"/>
        </w:rPr>
      </w:pPr>
      <w:r w:rsidRPr="00E51FC4">
        <w:rPr>
          <w:rFonts w:cstheme="minorHAnsi"/>
        </w:rPr>
        <w:t>Using Azure DevOps, created User Stories for a sprint.</w:t>
      </w:r>
    </w:p>
    <w:p w14:paraId="57F26FC9" w14:textId="1A928401" w:rsidR="002C6CBD" w:rsidRPr="00E51FC4" w:rsidRDefault="002C6CBD" w:rsidP="00E51FC4">
      <w:pPr>
        <w:pStyle w:val="NoSpacing"/>
        <w:numPr>
          <w:ilvl w:val="0"/>
          <w:numId w:val="99"/>
        </w:numPr>
        <w:rPr>
          <w:rFonts w:cstheme="minorHAnsi"/>
        </w:rPr>
      </w:pPr>
      <w:r w:rsidRPr="002C6CBD">
        <w:rPr>
          <w:rFonts w:cstheme="minorHAnsi"/>
        </w:rPr>
        <w:t>Utilize C# and JavaScript to develop custom solutions and extensions for Dynamics 365</w:t>
      </w:r>
      <w:r>
        <w:rPr>
          <w:rFonts w:cstheme="minorHAnsi"/>
        </w:rPr>
        <w:t>.</w:t>
      </w:r>
    </w:p>
    <w:p w14:paraId="14432636" w14:textId="77777777" w:rsidR="00E51FC4" w:rsidRPr="00E51FC4" w:rsidRDefault="00E51FC4" w:rsidP="00E51FC4">
      <w:pPr>
        <w:pStyle w:val="NoSpacing"/>
        <w:numPr>
          <w:ilvl w:val="0"/>
          <w:numId w:val="99"/>
        </w:numPr>
        <w:rPr>
          <w:rFonts w:cstheme="minorHAnsi"/>
        </w:rPr>
      </w:pPr>
      <w:r w:rsidRPr="00E51FC4">
        <w:rPr>
          <w:rFonts w:cstheme="minorHAnsi"/>
        </w:rPr>
        <w:t>Using Azure DevOps, the scripts were developed, and the endpoints were connected. Developed the stories, created the sprint plan, and used DevOps to track the work.</w:t>
      </w:r>
    </w:p>
    <w:p w14:paraId="6F1D9D37" w14:textId="77777777" w:rsidR="00E51FC4" w:rsidRDefault="00E51FC4" w:rsidP="00E51FC4">
      <w:pPr>
        <w:pStyle w:val="NoSpacing"/>
        <w:numPr>
          <w:ilvl w:val="0"/>
          <w:numId w:val="99"/>
        </w:numPr>
        <w:rPr>
          <w:rFonts w:cstheme="minorHAnsi"/>
        </w:rPr>
      </w:pPr>
      <w:r w:rsidRPr="00E51FC4">
        <w:rPr>
          <w:rFonts w:cstheme="minorHAnsi"/>
        </w:rPr>
        <w:t>Built flows to send emails about cases using the Power platform.</w:t>
      </w:r>
    </w:p>
    <w:p w14:paraId="384CBB80" w14:textId="6D279F9E" w:rsidR="00A66FD0" w:rsidRPr="00E51FC4" w:rsidRDefault="00A66FD0" w:rsidP="00E51FC4">
      <w:pPr>
        <w:pStyle w:val="NoSpacing"/>
        <w:numPr>
          <w:ilvl w:val="0"/>
          <w:numId w:val="99"/>
        </w:numPr>
        <w:rPr>
          <w:rFonts w:cstheme="minorHAnsi"/>
        </w:rPr>
      </w:pPr>
      <w:r w:rsidRPr="00A66FD0">
        <w:rPr>
          <w:rFonts w:cstheme="minorHAnsi"/>
        </w:rPr>
        <w:lastRenderedPageBreak/>
        <w:t>Displays customer information, including previous interactions, history, and preferences, to provide personalized service</w:t>
      </w:r>
      <w:r w:rsidR="00B91F7E">
        <w:rPr>
          <w:rFonts w:cstheme="minorHAnsi"/>
        </w:rPr>
        <w:t>.</w:t>
      </w:r>
    </w:p>
    <w:p w14:paraId="5E2526A5" w14:textId="77777777" w:rsidR="00E51FC4" w:rsidRPr="00E51FC4" w:rsidRDefault="00E51FC4" w:rsidP="00E51FC4">
      <w:pPr>
        <w:pStyle w:val="NoSpacing"/>
        <w:numPr>
          <w:ilvl w:val="0"/>
          <w:numId w:val="99"/>
        </w:numPr>
        <w:rPr>
          <w:rFonts w:cstheme="minorHAnsi"/>
        </w:rPr>
      </w:pPr>
      <w:r w:rsidRPr="00E51FC4">
        <w:rPr>
          <w:rFonts w:cstheme="minorHAnsi"/>
        </w:rPr>
        <w:t>Using Power Platform, a workflow for notifications in Outlook and CRM was developed.</w:t>
      </w:r>
    </w:p>
    <w:p w14:paraId="524867EC" w14:textId="77777777" w:rsidR="00E51FC4" w:rsidRPr="00E51FC4" w:rsidRDefault="00E51FC4" w:rsidP="00E51FC4">
      <w:pPr>
        <w:pStyle w:val="NoSpacing"/>
        <w:numPr>
          <w:ilvl w:val="0"/>
          <w:numId w:val="99"/>
        </w:numPr>
        <w:rPr>
          <w:rFonts w:cstheme="minorHAnsi"/>
        </w:rPr>
      </w:pPr>
      <w:r w:rsidRPr="00E51FC4">
        <w:rPr>
          <w:rFonts w:cstheme="minorHAnsi"/>
        </w:rPr>
        <w:t>The date was converted to Julian date by utilizing the Power Platform processes.</w:t>
      </w:r>
    </w:p>
    <w:p w14:paraId="3EC7BCB9" w14:textId="77777777" w:rsidR="00E51FC4" w:rsidRPr="00E51FC4" w:rsidRDefault="00E51FC4" w:rsidP="00E51FC4">
      <w:pPr>
        <w:pStyle w:val="NoSpacing"/>
        <w:numPr>
          <w:ilvl w:val="0"/>
          <w:numId w:val="99"/>
        </w:numPr>
        <w:rPr>
          <w:rFonts w:cstheme="minorHAnsi"/>
        </w:rPr>
      </w:pPr>
      <w:r w:rsidRPr="00E51FC4">
        <w:rPr>
          <w:rFonts w:cstheme="minorHAnsi"/>
        </w:rPr>
        <w:t>Made a connector in the Power Platform and connected the external tools using the endpoints.</w:t>
      </w:r>
    </w:p>
    <w:p w14:paraId="0F9FE5F1" w14:textId="77777777" w:rsidR="00E51FC4" w:rsidRPr="00E51FC4" w:rsidRDefault="00E51FC4" w:rsidP="00E51FC4">
      <w:pPr>
        <w:pStyle w:val="NoSpacing"/>
        <w:numPr>
          <w:ilvl w:val="0"/>
          <w:numId w:val="99"/>
        </w:numPr>
        <w:rPr>
          <w:rFonts w:cstheme="minorHAnsi"/>
        </w:rPr>
      </w:pPr>
      <w:r w:rsidRPr="00E51FC4">
        <w:rPr>
          <w:rFonts w:cstheme="minorHAnsi"/>
        </w:rPr>
        <w:t>Created the Theme for the Portal and developed the Icon for the Portal Using Power apps and Dynamics 365.</w:t>
      </w:r>
    </w:p>
    <w:p w14:paraId="04451523" w14:textId="77777777" w:rsidR="00E51FC4" w:rsidRPr="00E51FC4" w:rsidRDefault="00E51FC4" w:rsidP="00E51FC4">
      <w:pPr>
        <w:pStyle w:val="NoSpacing"/>
        <w:numPr>
          <w:ilvl w:val="0"/>
          <w:numId w:val="99"/>
        </w:numPr>
        <w:rPr>
          <w:rFonts w:cstheme="minorHAnsi"/>
        </w:rPr>
      </w:pPr>
      <w:r w:rsidRPr="00E51FC4">
        <w:rPr>
          <w:rFonts w:cstheme="minorHAnsi"/>
        </w:rPr>
        <w:t>Created the security roles for the solutions using the Power APPS.</w:t>
      </w:r>
    </w:p>
    <w:p w14:paraId="6948973C" w14:textId="77777777" w:rsidR="00E51FC4" w:rsidRPr="00E51FC4" w:rsidRDefault="00E51FC4" w:rsidP="00E51FC4">
      <w:pPr>
        <w:pStyle w:val="NoSpacing"/>
        <w:numPr>
          <w:ilvl w:val="0"/>
          <w:numId w:val="99"/>
        </w:numPr>
        <w:rPr>
          <w:rFonts w:cstheme="minorHAnsi"/>
        </w:rPr>
      </w:pPr>
      <w:r w:rsidRPr="00E51FC4">
        <w:rPr>
          <w:rFonts w:cstheme="minorHAnsi"/>
        </w:rPr>
        <w:t>Created the environment using the Power APPS.</w:t>
      </w:r>
    </w:p>
    <w:p w14:paraId="20DEC97E" w14:textId="77777777" w:rsidR="00E51FC4" w:rsidRPr="00E51FC4" w:rsidRDefault="00E51FC4" w:rsidP="00E51FC4">
      <w:pPr>
        <w:pStyle w:val="NoSpacing"/>
        <w:numPr>
          <w:ilvl w:val="0"/>
          <w:numId w:val="99"/>
        </w:numPr>
        <w:rPr>
          <w:rFonts w:cstheme="minorHAnsi"/>
        </w:rPr>
      </w:pPr>
      <w:r w:rsidRPr="00E51FC4">
        <w:rPr>
          <w:rFonts w:cstheme="minorHAnsi"/>
        </w:rPr>
        <w:t>Developed the workflows using the Power Automate.</w:t>
      </w:r>
    </w:p>
    <w:p w14:paraId="1DE4A172" w14:textId="77777777" w:rsidR="00E51FC4" w:rsidRPr="00E51FC4" w:rsidRDefault="00E51FC4" w:rsidP="00E51FC4">
      <w:pPr>
        <w:pStyle w:val="NoSpacing"/>
        <w:numPr>
          <w:ilvl w:val="0"/>
          <w:numId w:val="99"/>
        </w:numPr>
        <w:rPr>
          <w:rFonts w:cstheme="minorHAnsi"/>
        </w:rPr>
      </w:pPr>
      <w:r w:rsidRPr="00E51FC4">
        <w:rPr>
          <w:rFonts w:cstheme="minorHAnsi"/>
        </w:rPr>
        <w:t>Build the Model driven App and develop it.</w:t>
      </w:r>
    </w:p>
    <w:p w14:paraId="67124E81" w14:textId="77777777" w:rsidR="00E51FC4" w:rsidRPr="00E51FC4" w:rsidRDefault="00E51FC4" w:rsidP="00E51FC4">
      <w:pPr>
        <w:pStyle w:val="NoSpacing"/>
        <w:numPr>
          <w:ilvl w:val="0"/>
          <w:numId w:val="99"/>
        </w:numPr>
        <w:rPr>
          <w:rFonts w:cstheme="minorHAnsi"/>
        </w:rPr>
      </w:pPr>
      <w:r w:rsidRPr="00E51FC4">
        <w:rPr>
          <w:rFonts w:cstheme="minorHAnsi"/>
        </w:rPr>
        <w:t>Developed the design for Dynamics 365 to CXOne portal for Customer service.</w:t>
      </w:r>
    </w:p>
    <w:p w14:paraId="445A9EA1" w14:textId="4AB99689" w:rsidR="00E51FC4" w:rsidRPr="00E51FC4" w:rsidRDefault="00E51FC4" w:rsidP="00E51FC4">
      <w:pPr>
        <w:pStyle w:val="NoSpacing"/>
        <w:numPr>
          <w:ilvl w:val="0"/>
          <w:numId w:val="99"/>
        </w:numPr>
        <w:rPr>
          <w:rFonts w:cstheme="minorHAnsi"/>
        </w:rPr>
      </w:pPr>
      <w:r w:rsidRPr="00E51FC4">
        <w:rPr>
          <w:rFonts w:cstheme="minorHAnsi"/>
        </w:rPr>
        <w:t xml:space="preserve">Provided the </w:t>
      </w:r>
      <w:r w:rsidR="00B26BD6">
        <w:rPr>
          <w:rFonts w:cstheme="minorHAnsi"/>
        </w:rPr>
        <w:t>JavaScript</w:t>
      </w:r>
      <w:r w:rsidRPr="00E51FC4">
        <w:rPr>
          <w:rFonts w:cstheme="minorHAnsi"/>
        </w:rPr>
        <w:t xml:space="preserve"> and built the function App Using Azure.</w:t>
      </w:r>
    </w:p>
    <w:p w14:paraId="63845250" w14:textId="77777777" w:rsidR="00E51FC4" w:rsidRPr="00E51FC4" w:rsidRDefault="00E51FC4" w:rsidP="00E51FC4">
      <w:pPr>
        <w:pStyle w:val="NoSpacing"/>
        <w:numPr>
          <w:ilvl w:val="0"/>
          <w:numId w:val="99"/>
        </w:numPr>
        <w:rPr>
          <w:rFonts w:cstheme="minorHAnsi"/>
        </w:rPr>
      </w:pPr>
      <w:r w:rsidRPr="00E51FC4">
        <w:rPr>
          <w:rFonts w:cstheme="minorHAnsi"/>
        </w:rPr>
        <w:t>Find ways to enhance the settings and procedures where solutions are provided to clients.</w:t>
      </w:r>
    </w:p>
    <w:p w14:paraId="6656C05F" w14:textId="77777777" w:rsidR="00E51FC4" w:rsidRPr="00E51FC4" w:rsidRDefault="00E51FC4" w:rsidP="00E51FC4">
      <w:pPr>
        <w:pStyle w:val="NoSpacing"/>
        <w:numPr>
          <w:ilvl w:val="0"/>
          <w:numId w:val="99"/>
        </w:numPr>
        <w:rPr>
          <w:rFonts w:cstheme="minorHAnsi"/>
        </w:rPr>
      </w:pPr>
      <w:r w:rsidRPr="00E51FC4">
        <w:rPr>
          <w:rFonts w:cstheme="minorHAnsi"/>
        </w:rPr>
        <w:t>To guarantee an efficient customer experience, interact with the support, account, customer success, and product engineering teams.</w:t>
      </w:r>
    </w:p>
    <w:p w14:paraId="291ED946" w14:textId="77777777" w:rsidR="00E51FC4" w:rsidRPr="00E51FC4" w:rsidRDefault="00E51FC4" w:rsidP="00E51FC4">
      <w:pPr>
        <w:pStyle w:val="NoSpacing"/>
        <w:numPr>
          <w:ilvl w:val="0"/>
          <w:numId w:val="99"/>
        </w:numPr>
        <w:rPr>
          <w:rFonts w:cstheme="minorHAnsi"/>
        </w:rPr>
      </w:pPr>
      <w:r w:rsidRPr="00E51FC4">
        <w:rPr>
          <w:rFonts w:cstheme="minorHAnsi"/>
        </w:rPr>
        <w:t>Perform root cause analysis (RCA), troubleshoot, analyze production issues, and advise engineers.</w:t>
      </w:r>
    </w:p>
    <w:p w14:paraId="1F822753" w14:textId="77777777" w:rsidR="00E51FC4" w:rsidRPr="00E51FC4" w:rsidRDefault="00E51FC4" w:rsidP="00E51FC4">
      <w:pPr>
        <w:pStyle w:val="NoSpacing"/>
        <w:numPr>
          <w:ilvl w:val="0"/>
          <w:numId w:val="99"/>
        </w:numPr>
        <w:rPr>
          <w:rFonts w:cstheme="minorHAnsi"/>
        </w:rPr>
      </w:pPr>
      <w:r w:rsidRPr="00E51FC4">
        <w:rPr>
          <w:rFonts w:cstheme="minorHAnsi"/>
        </w:rPr>
        <w:t>Oversee daily operations, help with support tasks, and respond to client questions.</w:t>
      </w:r>
    </w:p>
    <w:p w14:paraId="5F2B6D46" w14:textId="77777777" w:rsidR="00E51FC4" w:rsidRPr="00E51FC4" w:rsidRDefault="00E51FC4" w:rsidP="00E51FC4">
      <w:pPr>
        <w:pStyle w:val="NoSpacing"/>
        <w:numPr>
          <w:ilvl w:val="0"/>
          <w:numId w:val="99"/>
        </w:numPr>
        <w:rPr>
          <w:rFonts w:cstheme="minorHAnsi"/>
        </w:rPr>
      </w:pPr>
      <w:r w:rsidRPr="00E51FC4">
        <w:rPr>
          <w:rFonts w:cstheme="minorHAnsi"/>
        </w:rPr>
        <w:t>Contribute to the D365 ecosystem's software development and business analysis.</w:t>
      </w:r>
    </w:p>
    <w:p w14:paraId="200BF345" w14:textId="77777777" w:rsidR="00E51FC4" w:rsidRPr="00E51FC4" w:rsidRDefault="00E51FC4" w:rsidP="00E51FC4">
      <w:pPr>
        <w:pStyle w:val="NoSpacing"/>
        <w:numPr>
          <w:ilvl w:val="0"/>
          <w:numId w:val="99"/>
        </w:numPr>
        <w:rPr>
          <w:rFonts w:cstheme="minorHAnsi"/>
        </w:rPr>
      </w:pPr>
      <w:r w:rsidRPr="00E51FC4">
        <w:rPr>
          <w:rFonts w:cstheme="minorHAnsi"/>
        </w:rPr>
        <w:t>Tools for Third-Party COTS: Interface for file transfers, communication, and configuration between D365 and third-party COTS solutions.</w:t>
      </w:r>
    </w:p>
    <w:p w14:paraId="05805392" w14:textId="77777777" w:rsidR="00E51FC4" w:rsidRPr="00E51FC4" w:rsidRDefault="00E51FC4" w:rsidP="00E51FC4">
      <w:pPr>
        <w:pStyle w:val="NoSpacing"/>
        <w:numPr>
          <w:ilvl w:val="0"/>
          <w:numId w:val="99"/>
        </w:numPr>
        <w:rPr>
          <w:rFonts w:cstheme="minorHAnsi"/>
        </w:rPr>
      </w:pPr>
      <w:r w:rsidRPr="00E51FC4">
        <w:rPr>
          <w:rFonts w:cstheme="minorHAnsi"/>
        </w:rPr>
        <w:t>Customer voice surveys, Adobe Campaign, EIMS, MAVRO, Microsoft Purview, and Document Core Pack. Project management, planning, scope, and leadership. Mitigation of risks and issues, reporting on project status, and team communications.</w:t>
      </w:r>
    </w:p>
    <w:p w14:paraId="2712AFAE" w14:textId="77777777" w:rsidR="00E51FC4" w:rsidRPr="00E51FC4" w:rsidRDefault="00E51FC4" w:rsidP="00E51FC4">
      <w:pPr>
        <w:pStyle w:val="NoSpacing"/>
        <w:numPr>
          <w:ilvl w:val="0"/>
          <w:numId w:val="99"/>
        </w:numPr>
        <w:rPr>
          <w:rFonts w:cstheme="minorHAnsi"/>
        </w:rPr>
      </w:pPr>
      <w:r w:rsidRPr="00E51FC4">
        <w:rPr>
          <w:rFonts w:cstheme="minorHAnsi"/>
        </w:rPr>
        <w:t>Professional in the Financial Sector with Background in Banking Operations Management and Banking &amp; Financial Products.</w:t>
      </w:r>
    </w:p>
    <w:p w14:paraId="12EA5D10" w14:textId="77777777" w:rsidR="00E51FC4" w:rsidRPr="00E51FC4" w:rsidRDefault="00E51FC4" w:rsidP="00E51FC4">
      <w:pPr>
        <w:pStyle w:val="NoSpacing"/>
        <w:numPr>
          <w:ilvl w:val="0"/>
          <w:numId w:val="99"/>
        </w:numPr>
        <w:rPr>
          <w:rFonts w:cstheme="minorHAnsi"/>
        </w:rPr>
      </w:pPr>
      <w:r w:rsidRPr="00E51FC4">
        <w:rPr>
          <w:rFonts w:cstheme="minorHAnsi"/>
        </w:rPr>
        <w:t>Identify opportunities to improve solution environments and processes for customers.</w:t>
      </w:r>
    </w:p>
    <w:p w14:paraId="6DEFB165" w14:textId="77777777" w:rsidR="00E51FC4" w:rsidRDefault="00E51FC4" w:rsidP="00E51FC4">
      <w:pPr>
        <w:pStyle w:val="NoSpacing"/>
        <w:numPr>
          <w:ilvl w:val="0"/>
          <w:numId w:val="99"/>
        </w:numPr>
        <w:rPr>
          <w:rFonts w:cstheme="minorHAnsi"/>
        </w:rPr>
      </w:pPr>
      <w:r w:rsidRPr="00E51FC4">
        <w:rPr>
          <w:rFonts w:cstheme="minorHAnsi"/>
        </w:rPr>
        <w:t>Engage with support, account, customer success, and product engineering teams to ensure a streamlined customer experience.</w:t>
      </w:r>
      <w:r>
        <w:rPr>
          <w:rFonts w:cstheme="minorHAnsi"/>
        </w:rPr>
        <w:t xml:space="preserve"> </w:t>
      </w:r>
    </w:p>
    <w:p w14:paraId="4400E0CA" w14:textId="1D62AF67" w:rsidR="00E51FC4" w:rsidRPr="00E51FC4" w:rsidRDefault="00E51FC4" w:rsidP="00E51FC4">
      <w:pPr>
        <w:pStyle w:val="NoSpacing"/>
        <w:numPr>
          <w:ilvl w:val="0"/>
          <w:numId w:val="99"/>
        </w:numPr>
        <w:rPr>
          <w:rFonts w:cstheme="minorHAnsi"/>
        </w:rPr>
      </w:pPr>
      <w:r w:rsidRPr="00E51FC4">
        <w:rPr>
          <w:rFonts w:cstheme="minorHAnsi"/>
        </w:rPr>
        <w:t>Analyze and troubleshoot production issues, conduct root cause analysis (RCA), and provide guidance to engineers.</w:t>
      </w:r>
    </w:p>
    <w:p w14:paraId="70BC8523" w14:textId="77777777" w:rsidR="00E51FC4" w:rsidRPr="00E51FC4" w:rsidRDefault="00E51FC4" w:rsidP="00E51FC4">
      <w:pPr>
        <w:pStyle w:val="NoSpacing"/>
        <w:numPr>
          <w:ilvl w:val="0"/>
          <w:numId w:val="99"/>
        </w:numPr>
        <w:rPr>
          <w:rFonts w:cstheme="minorHAnsi"/>
        </w:rPr>
      </w:pPr>
      <w:r w:rsidRPr="00E51FC4">
        <w:rPr>
          <w:rFonts w:cstheme="minorHAnsi"/>
        </w:rPr>
        <w:t>Manage day-to-day operations, assist with support activities, and resolve customer inquiries.</w:t>
      </w:r>
    </w:p>
    <w:p w14:paraId="0B4C952A" w14:textId="77777777" w:rsidR="00E51FC4" w:rsidRPr="00E51FC4" w:rsidRDefault="00E51FC4" w:rsidP="00E51FC4">
      <w:pPr>
        <w:pStyle w:val="NoSpacing"/>
        <w:numPr>
          <w:ilvl w:val="0"/>
          <w:numId w:val="99"/>
        </w:numPr>
        <w:rPr>
          <w:rFonts w:cstheme="minorHAnsi"/>
        </w:rPr>
      </w:pPr>
      <w:r w:rsidRPr="00E51FC4">
        <w:rPr>
          <w:rFonts w:cstheme="minorHAnsi"/>
        </w:rPr>
        <w:t>Assist with creation of software development and business analysis for D365 ecosystem.</w:t>
      </w:r>
    </w:p>
    <w:p w14:paraId="14033311" w14:textId="77777777" w:rsidR="00E51FC4" w:rsidRPr="00E51FC4" w:rsidRDefault="00E51FC4" w:rsidP="00E51FC4">
      <w:pPr>
        <w:pStyle w:val="NoSpacing"/>
        <w:numPr>
          <w:ilvl w:val="0"/>
          <w:numId w:val="99"/>
        </w:numPr>
        <w:rPr>
          <w:rFonts w:cstheme="minorHAnsi"/>
        </w:rPr>
      </w:pPr>
      <w:r w:rsidRPr="00E51FC4">
        <w:rPr>
          <w:rFonts w:cstheme="minorHAnsi"/>
        </w:rPr>
        <w:t>3rd Party COTS tools:  Interface between D365 and 3rd party COTS tools, including configuration, communication, and file transfer.</w:t>
      </w:r>
    </w:p>
    <w:p w14:paraId="59CADF9A" w14:textId="77777777" w:rsidR="00E51FC4" w:rsidRDefault="00E51FC4" w:rsidP="00E51FC4">
      <w:pPr>
        <w:pStyle w:val="NoSpacing"/>
        <w:numPr>
          <w:ilvl w:val="0"/>
          <w:numId w:val="99"/>
        </w:numPr>
        <w:rPr>
          <w:rFonts w:cstheme="minorHAnsi"/>
        </w:rPr>
      </w:pPr>
      <w:r w:rsidRPr="00E51FC4">
        <w:rPr>
          <w:rFonts w:cstheme="minorHAnsi"/>
        </w:rPr>
        <w:t>Internal: Interface between D365 and various platforms that utilize flat file data extracts, letters, reports</w:t>
      </w:r>
    </w:p>
    <w:p w14:paraId="6756F3FE" w14:textId="3912A6FE" w:rsidR="002B07CB" w:rsidRPr="00E51FC4" w:rsidRDefault="002B07CB" w:rsidP="00E51FC4">
      <w:pPr>
        <w:pStyle w:val="NoSpacing"/>
        <w:numPr>
          <w:ilvl w:val="0"/>
          <w:numId w:val="99"/>
        </w:numPr>
        <w:rPr>
          <w:rFonts w:cstheme="minorHAnsi"/>
        </w:rPr>
      </w:pPr>
      <w:r w:rsidRPr="002B07CB">
        <w:rPr>
          <w:rFonts w:cstheme="minorHAnsi"/>
        </w:rPr>
        <w:t>Configure Omnichannel flows and experiences for various communication channels, ensuring seamless customer service interactions</w:t>
      </w:r>
      <w:r>
        <w:rPr>
          <w:rFonts w:cstheme="minorHAnsi"/>
        </w:rPr>
        <w:t>.</w:t>
      </w:r>
    </w:p>
    <w:p w14:paraId="56F0FB46" w14:textId="77777777" w:rsidR="00E51FC4" w:rsidRPr="00E51FC4" w:rsidRDefault="00E51FC4" w:rsidP="00E51FC4">
      <w:pPr>
        <w:pStyle w:val="NoSpacing"/>
        <w:numPr>
          <w:ilvl w:val="0"/>
          <w:numId w:val="99"/>
        </w:numPr>
        <w:rPr>
          <w:rFonts w:cstheme="minorHAnsi"/>
        </w:rPr>
      </w:pPr>
      <w:r w:rsidRPr="00E51FC4">
        <w:rPr>
          <w:rFonts w:cstheme="minorHAnsi"/>
        </w:rPr>
        <w:t>Activities, phone calls, emails, inbound faxes, flat file data exports from CRM.</w:t>
      </w:r>
    </w:p>
    <w:p w14:paraId="75E48E95" w14:textId="77777777" w:rsidR="00E51FC4" w:rsidRDefault="00E51FC4" w:rsidP="00E51FC4">
      <w:pPr>
        <w:pStyle w:val="NoSpacing"/>
        <w:numPr>
          <w:ilvl w:val="0"/>
          <w:numId w:val="99"/>
        </w:numPr>
        <w:rPr>
          <w:rFonts w:cstheme="minorHAnsi"/>
        </w:rPr>
      </w:pPr>
      <w:r w:rsidRPr="00E51FC4">
        <w:rPr>
          <w:rFonts w:cstheme="minorHAnsi"/>
        </w:rPr>
        <w:t>Custom API Interfaces:  Assist with development and testing of API interfaces between D365 and other proprietary app endpoints.</w:t>
      </w:r>
    </w:p>
    <w:p w14:paraId="31AE346A" w14:textId="27E7BB57" w:rsidR="00FD0390" w:rsidRPr="00E51FC4" w:rsidRDefault="00FD0390" w:rsidP="00E51FC4">
      <w:pPr>
        <w:pStyle w:val="NoSpacing"/>
        <w:numPr>
          <w:ilvl w:val="0"/>
          <w:numId w:val="99"/>
        </w:numPr>
        <w:rPr>
          <w:rFonts w:cstheme="minorHAnsi"/>
        </w:rPr>
      </w:pPr>
      <w:r w:rsidRPr="00FD0390">
        <w:rPr>
          <w:rFonts w:cstheme="minorHAnsi"/>
        </w:rPr>
        <w:t>Address and resolve data issues within Dynamics 365, ensuring data integrity and accuracy</w:t>
      </w:r>
      <w:r>
        <w:rPr>
          <w:rFonts w:cstheme="minorHAnsi"/>
        </w:rPr>
        <w:t>.</w:t>
      </w:r>
    </w:p>
    <w:p w14:paraId="78ED7389" w14:textId="128F5837" w:rsidR="005C0325" w:rsidRPr="00E51FC4" w:rsidRDefault="00E51FC4" w:rsidP="00E51FC4">
      <w:pPr>
        <w:pStyle w:val="NoSpacing"/>
        <w:numPr>
          <w:ilvl w:val="0"/>
          <w:numId w:val="99"/>
        </w:numPr>
        <w:rPr>
          <w:rFonts w:cstheme="minorHAnsi"/>
        </w:rPr>
      </w:pPr>
      <w:r w:rsidRPr="00E51FC4">
        <w:rPr>
          <w:rFonts w:cstheme="minorHAnsi"/>
        </w:rPr>
        <w:t>Esselte, Provider/Member Portals, CXone Phone, CXone Chat, Gabby, Master Data Hub, CRM attachment extractor</w:t>
      </w:r>
    </w:p>
    <w:p w14:paraId="6BA035B1" w14:textId="77777777" w:rsidR="004A29EA" w:rsidRDefault="004A29EA" w:rsidP="004A29EA">
      <w:pPr>
        <w:pStyle w:val="NoSpacing"/>
        <w:rPr>
          <w:b/>
        </w:rPr>
      </w:pPr>
    </w:p>
    <w:p w14:paraId="4243B7A9" w14:textId="38424804" w:rsidR="00E51FC4" w:rsidRDefault="00E51FC4" w:rsidP="00240383">
      <w:pPr>
        <w:pStyle w:val="NoSpacing"/>
        <w:rPr>
          <w:b/>
        </w:rPr>
      </w:pPr>
      <w:r w:rsidRPr="00E51FC4">
        <w:rPr>
          <w:b/>
        </w:rPr>
        <w:t xml:space="preserve">Environment: </w:t>
      </w:r>
      <w:r w:rsidRPr="00E51FC4">
        <w:rPr>
          <w:bCs/>
        </w:rPr>
        <w:t>JSON, REST, XML,</w:t>
      </w:r>
      <w:r>
        <w:rPr>
          <w:bCs/>
        </w:rPr>
        <w:t xml:space="preserve"> </w:t>
      </w:r>
      <w:r w:rsidRPr="00E51FC4">
        <w:rPr>
          <w:bCs/>
        </w:rPr>
        <w:t>Postman, APIM, Azure Functions, Power</w:t>
      </w:r>
      <w:r w:rsidR="00B26BD6">
        <w:rPr>
          <w:bCs/>
        </w:rPr>
        <w:t xml:space="preserve"> </w:t>
      </w:r>
      <w:r w:rsidRPr="00E51FC4">
        <w:rPr>
          <w:bCs/>
        </w:rPr>
        <w:t>Apps,  Power Automate, File Transfers, ADO, MS DYNAMICS CRM 365</w:t>
      </w:r>
    </w:p>
    <w:p w14:paraId="2F77E806" w14:textId="77777777" w:rsidR="00E51FC4" w:rsidRDefault="00E51FC4" w:rsidP="00240383">
      <w:pPr>
        <w:pStyle w:val="NoSpacing"/>
        <w:rPr>
          <w:b/>
        </w:rPr>
      </w:pPr>
    </w:p>
    <w:p w14:paraId="01B9E535" w14:textId="6D7057F9" w:rsidR="00240383" w:rsidRPr="00240383" w:rsidRDefault="00E51FC4" w:rsidP="00E51FC4">
      <w:pPr>
        <w:pStyle w:val="NoSpacing"/>
        <w:rPr>
          <w:b/>
        </w:rPr>
      </w:pPr>
      <w:r w:rsidRPr="00E51FC4">
        <w:rPr>
          <w:b/>
        </w:rPr>
        <w:t>MS Dynamics CRM 365 CE</w:t>
      </w:r>
    </w:p>
    <w:p w14:paraId="72BAF840" w14:textId="4881BFD7" w:rsidR="005C0325" w:rsidRDefault="00E51FC4" w:rsidP="005C0325">
      <w:pPr>
        <w:pStyle w:val="NoSpacing"/>
        <w:rPr>
          <w:b/>
        </w:rPr>
      </w:pPr>
      <w:r w:rsidRPr="00E51FC4">
        <w:rPr>
          <w:b/>
        </w:rPr>
        <w:t>Microsoft</w:t>
      </w:r>
      <w:r>
        <w:rPr>
          <w:b/>
        </w:rPr>
        <w:t>, TX</w:t>
      </w:r>
      <w:r w:rsidRPr="00E51FC4">
        <w:rPr>
          <w:b/>
        </w:rPr>
        <w:t xml:space="preserve"> </w:t>
      </w:r>
      <w:r>
        <w:rPr>
          <w:b/>
        </w:rPr>
        <w:tab/>
      </w:r>
      <w:r>
        <w:rPr>
          <w:b/>
        </w:rPr>
        <w:tab/>
      </w:r>
      <w:r>
        <w:rPr>
          <w:b/>
        </w:rPr>
        <w:tab/>
      </w:r>
      <w:r>
        <w:rPr>
          <w:b/>
        </w:rPr>
        <w:tab/>
      </w:r>
      <w:r>
        <w:rPr>
          <w:b/>
        </w:rPr>
        <w:tab/>
      </w:r>
      <w:r>
        <w:rPr>
          <w:b/>
        </w:rPr>
        <w:tab/>
      </w:r>
      <w:r>
        <w:rPr>
          <w:b/>
        </w:rPr>
        <w:tab/>
      </w:r>
      <w:r>
        <w:rPr>
          <w:b/>
        </w:rPr>
        <w:tab/>
      </w:r>
      <w:r>
        <w:rPr>
          <w:b/>
        </w:rPr>
        <w:tab/>
      </w:r>
      <w:r>
        <w:rPr>
          <w:b/>
        </w:rPr>
        <w:tab/>
      </w:r>
      <w:r w:rsidRPr="00E51FC4">
        <w:rPr>
          <w:b/>
        </w:rPr>
        <w:t>Jun 2021</w:t>
      </w:r>
      <w:r>
        <w:rPr>
          <w:b/>
        </w:rPr>
        <w:t xml:space="preserve"> to </w:t>
      </w:r>
      <w:r w:rsidRPr="00E51FC4">
        <w:rPr>
          <w:b/>
        </w:rPr>
        <w:t>Jun 2023</w:t>
      </w:r>
    </w:p>
    <w:p w14:paraId="7865900D" w14:textId="77777777" w:rsidR="00E51FC4" w:rsidRPr="005C0325" w:rsidRDefault="00E51FC4" w:rsidP="005C0325">
      <w:pPr>
        <w:pStyle w:val="NoSpacing"/>
        <w:rPr>
          <w:b/>
        </w:rPr>
      </w:pPr>
    </w:p>
    <w:p w14:paraId="17D9526B" w14:textId="77777777" w:rsidR="00E51FC4" w:rsidRPr="00E51FC4" w:rsidRDefault="00E51FC4" w:rsidP="00E51FC4">
      <w:pPr>
        <w:pStyle w:val="NoSpacing"/>
        <w:numPr>
          <w:ilvl w:val="0"/>
          <w:numId w:val="98"/>
        </w:numPr>
        <w:rPr>
          <w:rFonts w:cstheme="minorHAnsi"/>
        </w:rPr>
      </w:pPr>
      <w:r w:rsidRPr="00E51FC4">
        <w:rPr>
          <w:rFonts w:cstheme="minorHAnsi"/>
        </w:rPr>
        <w:t>Involved in requirements gathering, analysis, project planning and resolving.</w:t>
      </w:r>
    </w:p>
    <w:p w14:paraId="073BA24D" w14:textId="77777777" w:rsidR="00E51FC4" w:rsidRPr="00E51FC4" w:rsidRDefault="00E51FC4" w:rsidP="00E51FC4">
      <w:pPr>
        <w:pStyle w:val="NoSpacing"/>
        <w:numPr>
          <w:ilvl w:val="0"/>
          <w:numId w:val="98"/>
        </w:numPr>
        <w:rPr>
          <w:rFonts w:cstheme="minorHAnsi"/>
        </w:rPr>
      </w:pPr>
      <w:r w:rsidRPr="00E51FC4">
        <w:rPr>
          <w:rFonts w:cstheme="minorHAnsi"/>
        </w:rPr>
        <w:t>Interacting with prospects and clients to understand key CRM requirements across Sales, Services, Marketing and Support.</w:t>
      </w:r>
    </w:p>
    <w:p w14:paraId="15CE05C5" w14:textId="77777777" w:rsidR="00E51FC4" w:rsidRPr="00E51FC4" w:rsidRDefault="00E51FC4" w:rsidP="00E51FC4">
      <w:pPr>
        <w:pStyle w:val="NoSpacing"/>
        <w:numPr>
          <w:ilvl w:val="0"/>
          <w:numId w:val="98"/>
        </w:numPr>
        <w:rPr>
          <w:rFonts w:cstheme="minorHAnsi"/>
        </w:rPr>
      </w:pPr>
      <w:r w:rsidRPr="00E51FC4">
        <w:rPr>
          <w:rFonts w:cstheme="minorHAnsi"/>
        </w:rPr>
        <w:t>Upgrading the plug-in and custom workflow libraries code to use the Microsoft Dynamics CRM SDK libraries, Messages etc.</w:t>
      </w:r>
    </w:p>
    <w:p w14:paraId="1BC006F9" w14:textId="77777777" w:rsidR="00E51FC4" w:rsidRPr="00E51FC4" w:rsidRDefault="00E51FC4" w:rsidP="00E51FC4">
      <w:pPr>
        <w:pStyle w:val="NoSpacing"/>
        <w:numPr>
          <w:ilvl w:val="0"/>
          <w:numId w:val="98"/>
        </w:numPr>
        <w:rPr>
          <w:rFonts w:cstheme="minorHAnsi"/>
        </w:rPr>
      </w:pPr>
      <w:r w:rsidRPr="00E51FC4">
        <w:rPr>
          <w:rFonts w:cstheme="minorHAnsi"/>
        </w:rPr>
        <w:t>Worked on power portals Using Web Pages etc.</w:t>
      </w:r>
    </w:p>
    <w:p w14:paraId="30D83EF9" w14:textId="77777777" w:rsidR="00E51FC4" w:rsidRPr="00E51FC4" w:rsidRDefault="00E51FC4" w:rsidP="00E51FC4">
      <w:pPr>
        <w:pStyle w:val="NoSpacing"/>
        <w:numPr>
          <w:ilvl w:val="0"/>
          <w:numId w:val="98"/>
        </w:numPr>
        <w:rPr>
          <w:rFonts w:cstheme="minorHAnsi"/>
        </w:rPr>
      </w:pPr>
      <w:r w:rsidRPr="00E51FC4">
        <w:rPr>
          <w:rFonts w:cstheme="minorHAnsi"/>
        </w:rPr>
        <w:t>Worked on Cloud Flows refer to the flows that run in the cloud environment, allowing to connect to various cloud-based services, such as Microsoft 365, Dynamics 365, SharePoint, and many others.</w:t>
      </w:r>
    </w:p>
    <w:p w14:paraId="72F498FE" w14:textId="77777777" w:rsidR="00E51FC4" w:rsidRPr="00E51FC4" w:rsidRDefault="00E51FC4" w:rsidP="00E51FC4">
      <w:pPr>
        <w:pStyle w:val="NoSpacing"/>
        <w:numPr>
          <w:ilvl w:val="0"/>
          <w:numId w:val="98"/>
        </w:numPr>
        <w:rPr>
          <w:rFonts w:cstheme="minorHAnsi"/>
        </w:rPr>
      </w:pPr>
      <w:r w:rsidRPr="00E51FC4">
        <w:rPr>
          <w:rFonts w:cstheme="minorHAnsi"/>
        </w:rPr>
        <w:t>Built and deploy external-facing websites or portals that integrate with Dynamics 365 data. provided a customizable and secure platform to engage and collaborate with external stakeholders.</w:t>
      </w:r>
    </w:p>
    <w:p w14:paraId="2C9E2D81" w14:textId="77777777" w:rsidR="00E51FC4" w:rsidRDefault="00E51FC4" w:rsidP="00E51FC4">
      <w:pPr>
        <w:pStyle w:val="NoSpacing"/>
        <w:numPr>
          <w:ilvl w:val="0"/>
          <w:numId w:val="98"/>
        </w:numPr>
        <w:rPr>
          <w:rFonts w:cstheme="minorHAnsi"/>
        </w:rPr>
      </w:pPr>
      <w:r w:rsidRPr="00E51FC4">
        <w:rPr>
          <w:rFonts w:cstheme="minorHAnsi"/>
        </w:rPr>
        <w:t>Integrated Power BI reports and dashboards into SharePoint so that users can make better business decisions.</w:t>
      </w:r>
    </w:p>
    <w:p w14:paraId="5B095522" w14:textId="4783DBF1" w:rsidR="00696FD0" w:rsidRPr="00E51FC4" w:rsidRDefault="00696FD0" w:rsidP="00E51FC4">
      <w:pPr>
        <w:pStyle w:val="NoSpacing"/>
        <w:numPr>
          <w:ilvl w:val="0"/>
          <w:numId w:val="98"/>
        </w:numPr>
        <w:rPr>
          <w:rFonts w:cstheme="minorHAnsi"/>
        </w:rPr>
      </w:pPr>
      <w:r w:rsidRPr="00696FD0">
        <w:rPr>
          <w:rFonts w:cstheme="minorHAnsi"/>
        </w:rPr>
        <w:t>Configure Omnichannel flows for various communication channels including Chat, SMS, and Voice to enhance customer interaction experiences</w:t>
      </w:r>
      <w:r>
        <w:rPr>
          <w:rFonts w:cstheme="minorHAnsi"/>
        </w:rPr>
        <w:t>.</w:t>
      </w:r>
    </w:p>
    <w:p w14:paraId="4B4470A0" w14:textId="549A88FE" w:rsidR="00E51FC4" w:rsidRPr="00E51FC4" w:rsidRDefault="00E51FC4" w:rsidP="00E51FC4">
      <w:pPr>
        <w:pStyle w:val="NoSpacing"/>
        <w:numPr>
          <w:ilvl w:val="0"/>
          <w:numId w:val="98"/>
        </w:numPr>
        <w:rPr>
          <w:rFonts w:cstheme="minorHAnsi"/>
        </w:rPr>
      </w:pPr>
      <w:r w:rsidRPr="00E51FC4">
        <w:rPr>
          <w:rFonts w:cstheme="minorHAnsi"/>
        </w:rPr>
        <w:t xml:space="preserve">Extensively worked on User Interface (views) using CSS, HTML, AJAX, </w:t>
      </w:r>
      <w:r w:rsidR="00B26BD6">
        <w:rPr>
          <w:rFonts w:cstheme="minorHAnsi"/>
        </w:rPr>
        <w:t>JavaScript</w:t>
      </w:r>
      <w:r w:rsidRPr="00E51FC4">
        <w:rPr>
          <w:rFonts w:cstheme="minorHAnsi"/>
        </w:rPr>
        <w:t>, JQuery and Bootstrap. Delivered effective CRM solutions by creating and using design specifications, test scenarios and associated documentation.</w:t>
      </w:r>
    </w:p>
    <w:p w14:paraId="1BA17DE6" w14:textId="77777777" w:rsidR="00E51FC4" w:rsidRDefault="00E51FC4" w:rsidP="00E51FC4">
      <w:pPr>
        <w:pStyle w:val="NoSpacing"/>
        <w:numPr>
          <w:ilvl w:val="0"/>
          <w:numId w:val="98"/>
        </w:numPr>
        <w:rPr>
          <w:rFonts w:cstheme="minorHAnsi"/>
        </w:rPr>
      </w:pPr>
      <w:r w:rsidRPr="00E51FC4">
        <w:rPr>
          <w:rFonts w:cstheme="minorHAnsi"/>
        </w:rPr>
        <w:t>created many Web Resources, Plug-in, Workflows, Entities and Relationships. Worked on customization of ribbons using Ribbon Editor Tool.</w:t>
      </w:r>
    </w:p>
    <w:p w14:paraId="38A9B406" w14:textId="6321F0D2" w:rsidR="00A87ABF" w:rsidRPr="00E51FC4" w:rsidRDefault="00A87ABF" w:rsidP="00E51FC4">
      <w:pPr>
        <w:pStyle w:val="NoSpacing"/>
        <w:numPr>
          <w:ilvl w:val="0"/>
          <w:numId w:val="98"/>
        </w:numPr>
        <w:rPr>
          <w:rFonts w:cstheme="minorHAnsi"/>
        </w:rPr>
      </w:pPr>
      <w:r w:rsidRPr="00A87ABF">
        <w:rPr>
          <w:rFonts w:cstheme="minorHAnsi"/>
        </w:rPr>
        <w:t>Utilize C# and JavaScript to develop custom solutions and extensions for Dynamics 365</w:t>
      </w:r>
      <w:r>
        <w:rPr>
          <w:rFonts w:cstheme="minorHAnsi"/>
        </w:rPr>
        <w:t>.</w:t>
      </w:r>
    </w:p>
    <w:p w14:paraId="1D6796E1" w14:textId="77777777" w:rsidR="00E51FC4" w:rsidRPr="00E51FC4" w:rsidRDefault="00E51FC4" w:rsidP="00E51FC4">
      <w:pPr>
        <w:pStyle w:val="NoSpacing"/>
        <w:numPr>
          <w:ilvl w:val="0"/>
          <w:numId w:val="98"/>
        </w:numPr>
        <w:rPr>
          <w:rFonts w:cstheme="minorHAnsi"/>
        </w:rPr>
      </w:pPr>
      <w:r w:rsidRPr="00E51FC4">
        <w:rPr>
          <w:rFonts w:cstheme="minorHAnsi"/>
        </w:rPr>
        <w:t>Create emails using HTML, CSS, LESS, Jinja and Freemarker.</w:t>
      </w:r>
    </w:p>
    <w:p w14:paraId="2A1403AA" w14:textId="77777777" w:rsidR="00E51FC4" w:rsidRPr="00E51FC4" w:rsidRDefault="00E51FC4" w:rsidP="00E51FC4">
      <w:pPr>
        <w:pStyle w:val="NoSpacing"/>
        <w:numPr>
          <w:ilvl w:val="0"/>
          <w:numId w:val="98"/>
        </w:numPr>
        <w:rPr>
          <w:rFonts w:cstheme="minorHAnsi"/>
        </w:rPr>
      </w:pPr>
      <w:r w:rsidRPr="00E51FC4">
        <w:rPr>
          <w:rFonts w:cstheme="minorHAnsi"/>
        </w:rPr>
        <w:t>Designed web applications using HTML, CSS, JavaScript, AJAX, and JSON integrating Oracle PL/SQL.</w:t>
      </w:r>
    </w:p>
    <w:p w14:paraId="5CDD6700" w14:textId="77777777" w:rsidR="00E51FC4" w:rsidRPr="00E51FC4" w:rsidRDefault="00E51FC4" w:rsidP="00E51FC4">
      <w:pPr>
        <w:pStyle w:val="NoSpacing"/>
        <w:numPr>
          <w:ilvl w:val="0"/>
          <w:numId w:val="98"/>
        </w:numPr>
        <w:rPr>
          <w:rFonts w:cstheme="minorHAnsi"/>
        </w:rPr>
      </w:pPr>
      <w:r w:rsidRPr="00E51FC4">
        <w:rPr>
          <w:rFonts w:cstheme="minorHAnsi"/>
        </w:rPr>
        <w:t>Designed logos using Adobe photo shop as a team.</w:t>
      </w:r>
    </w:p>
    <w:p w14:paraId="34C54776" w14:textId="77777777" w:rsidR="00E51FC4" w:rsidRPr="00E51FC4" w:rsidRDefault="00E51FC4" w:rsidP="00E51FC4">
      <w:pPr>
        <w:pStyle w:val="NoSpacing"/>
        <w:numPr>
          <w:ilvl w:val="0"/>
          <w:numId w:val="98"/>
        </w:numPr>
        <w:rPr>
          <w:rFonts w:cstheme="minorHAnsi"/>
        </w:rPr>
      </w:pPr>
      <w:r w:rsidRPr="00E51FC4">
        <w:rPr>
          <w:rFonts w:cstheme="minorHAnsi"/>
        </w:rPr>
        <w:t>Provide internal support and resolve technical issues for cross functional teams.</w:t>
      </w:r>
    </w:p>
    <w:p w14:paraId="0F535941" w14:textId="77777777" w:rsidR="00E51FC4" w:rsidRPr="00E51FC4" w:rsidRDefault="00E51FC4" w:rsidP="00E51FC4">
      <w:pPr>
        <w:pStyle w:val="NoSpacing"/>
        <w:numPr>
          <w:ilvl w:val="0"/>
          <w:numId w:val="98"/>
        </w:numPr>
        <w:rPr>
          <w:rFonts w:cstheme="minorHAnsi"/>
        </w:rPr>
      </w:pPr>
      <w:r w:rsidRPr="00E51FC4">
        <w:rPr>
          <w:rFonts w:cstheme="minorHAnsi"/>
        </w:rPr>
        <w:t>Train end users on best practices.</w:t>
      </w:r>
    </w:p>
    <w:p w14:paraId="0B93CEDC" w14:textId="77777777" w:rsidR="00E51FC4" w:rsidRPr="00E51FC4" w:rsidRDefault="00E51FC4" w:rsidP="00E51FC4">
      <w:pPr>
        <w:pStyle w:val="NoSpacing"/>
        <w:numPr>
          <w:ilvl w:val="0"/>
          <w:numId w:val="98"/>
        </w:numPr>
        <w:rPr>
          <w:rFonts w:cstheme="minorHAnsi"/>
        </w:rPr>
      </w:pPr>
      <w:r w:rsidRPr="00E51FC4">
        <w:rPr>
          <w:rFonts w:cstheme="minorHAnsi"/>
        </w:rPr>
        <w:t>Developed custom plugins using C#, SQL and JavaScript in Agile development environment.</w:t>
      </w:r>
    </w:p>
    <w:p w14:paraId="407382E5" w14:textId="77777777" w:rsidR="00E51FC4" w:rsidRPr="00E51FC4" w:rsidRDefault="00E51FC4" w:rsidP="00E51FC4">
      <w:pPr>
        <w:pStyle w:val="NoSpacing"/>
        <w:numPr>
          <w:ilvl w:val="0"/>
          <w:numId w:val="98"/>
        </w:numPr>
        <w:rPr>
          <w:rFonts w:cstheme="minorHAnsi"/>
        </w:rPr>
      </w:pPr>
      <w:r w:rsidRPr="00E51FC4">
        <w:rPr>
          <w:rFonts w:cstheme="minorHAnsi"/>
        </w:rPr>
        <w:t>Designed and synchronized custom apps using Power Apps.</w:t>
      </w:r>
    </w:p>
    <w:p w14:paraId="2A717524" w14:textId="77777777" w:rsidR="00E51FC4" w:rsidRPr="00E51FC4" w:rsidRDefault="00E51FC4" w:rsidP="00E51FC4">
      <w:pPr>
        <w:pStyle w:val="NoSpacing"/>
        <w:numPr>
          <w:ilvl w:val="0"/>
          <w:numId w:val="98"/>
        </w:numPr>
        <w:rPr>
          <w:rFonts w:cstheme="minorHAnsi"/>
        </w:rPr>
      </w:pPr>
      <w:r w:rsidRPr="00E51FC4">
        <w:rPr>
          <w:rFonts w:cstheme="minorHAnsi"/>
        </w:rPr>
        <w:t>Create mobile applications using Power Apps.</w:t>
      </w:r>
    </w:p>
    <w:p w14:paraId="5DA7B9C6" w14:textId="77777777" w:rsidR="00E51FC4" w:rsidRPr="00E51FC4" w:rsidRDefault="00E51FC4" w:rsidP="00E51FC4">
      <w:pPr>
        <w:pStyle w:val="NoSpacing"/>
        <w:numPr>
          <w:ilvl w:val="0"/>
          <w:numId w:val="98"/>
        </w:numPr>
        <w:rPr>
          <w:rFonts w:cstheme="minorHAnsi"/>
        </w:rPr>
      </w:pPr>
      <w:r w:rsidRPr="00E51FC4">
        <w:rPr>
          <w:rFonts w:cstheme="minorHAnsi"/>
        </w:rPr>
        <w:t>On-field interactive application using Power Apps based on user requirements.</w:t>
      </w:r>
    </w:p>
    <w:p w14:paraId="068EB6A7" w14:textId="77777777" w:rsidR="00E51FC4" w:rsidRPr="00E51FC4" w:rsidRDefault="00E51FC4" w:rsidP="00E51FC4">
      <w:pPr>
        <w:pStyle w:val="NoSpacing"/>
        <w:numPr>
          <w:ilvl w:val="0"/>
          <w:numId w:val="98"/>
        </w:numPr>
        <w:rPr>
          <w:rFonts w:cstheme="minorHAnsi"/>
        </w:rPr>
      </w:pPr>
      <w:r w:rsidRPr="00E51FC4">
        <w:rPr>
          <w:rFonts w:cstheme="minorHAnsi"/>
        </w:rPr>
        <w:t>Involved in deployment of the WPF application in the production and maintained postproduction Power Apps activities.</w:t>
      </w:r>
    </w:p>
    <w:p w14:paraId="2C01D05A" w14:textId="77777777" w:rsidR="00E51FC4" w:rsidRPr="00E51FC4" w:rsidRDefault="00E51FC4" w:rsidP="00E51FC4">
      <w:pPr>
        <w:pStyle w:val="NoSpacing"/>
        <w:numPr>
          <w:ilvl w:val="0"/>
          <w:numId w:val="98"/>
        </w:numPr>
        <w:rPr>
          <w:rFonts w:cstheme="minorHAnsi"/>
        </w:rPr>
      </w:pPr>
      <w:r w:rsidRPr="00E51FC4">
        <w:rPr>
          <w:rFonts w:cstheme="minorHAnsi"/>
        </w:rPr>
        <w:t>Developed external web portals to dynamics CRM using ADX studio and Dynamics 365 portals SharePoint Azure Blob.</w:t>
      </w:r>
    </w:p>
    <w:p w14:paraId="5CA2E290" w14:textId="77777777" w:rsidR="00E51FC4" w:rsidRPr="00E51FC4" w:rsidRDefault="00E51FC4" w:rsidP="00E51FC4">
      <w:pPr>
        <w:pStyle w:val="NoSpacing"/>
        <w:numPr>
          <w:ilvl w:val="0"/>
          <w:numId w:val="98"/>
        </w:numPr>
        <w:rPr>
          <w:rFonts w:cstheme="minorHAnsi"/>
        </w:rPr>
      </w:pPr>
      <w:r w:rsidRPr="00E51FC4">
        <w:rPr>
          <w:rFonts w:cstheme="minorHAnsi"/>
        </w:rPr>
        <w:t>Collected existing infrastructure information including Active Directory, SQL server, Reporting Server instance for implementation of MS Dynamics CRM 365 system.</w:t>
      </w:r>
    </w:p>
    <w:p w14:paraId="6FDA8E4B" w14:textId="77777777" w:rsidR="00E51FC4" w:rsidRPr="00E51FC4" w:rsidRDefault="00E51FC4" w:rsidP="00E51FC4">
      <w:pPr>
        <w:pStyle w:val="NoSpacing"/>
        <w:numPr>
          <w:ilvl w:val="0"/>
          <w:numId w:val="98"/>
        </w:numPr>
        <w:rPr>
          <w:rFonts w:cstheme="minorHAnsi"/>
        </w:rPr>
      </w:pPr>
      <w:r w:rsidRPr="00E51FC4">
        <w:rPr>
          <w:rFonts w:cstheme="minorHAnsi"/>
        </w:rPr>
        <w:t>Developed complex reports using SSRS and deployed them into MS CRM.</w:t>
      </w:r>
    </w:p>
    <w:p w14:paraId="2E91C73D" w14:textId="77777777" w:rsidR="00E51FC4" w:rsidRPr="00E51FC4" w:rsidRDefault="00E51FC4" w:rsidP="00E51FC4">
      <w:pPr>
        <w:pStyle w:val="NoSpacing"/>
        <w:numPr>
          <w:ilvl w:val="0"/>
          <w:numId w:val="98"/>
        </w:numPr>
        <w:rPr>
          <w:rFonts w:cstheme="minorHAnsi"/>
        </w:rPr>
      </w:pPr>
      <w:r w:rsidRPr="00E51FC4">
        <w:rPr>
          <w:rFonts w:cstheme="minorHAnsi"/>
        </w:rPr>
        <w:t>Imported contacts from existing application into MS Dynamics CRM 365 using the WCF service.</w:t>
      </w:r>
    </w:p>
    <w:p w14:paraId="29952988" w14:textId="77777777" w:rsidR="00E51FC4" w:rsidRPr="00E51FC4" w:rsidRDefault="00E51FC4" w:rsidP="00E51FC4">
      <w:pPr>
        <w:pStyle w:val="NoSpacing"/>
        <w:numPr>
          <w:ilvl w:val="0"/>
          <w:numId w:val="98"/>
        </w:numPr>
        <w:rPr>
          <w:rFonts w:cstheme="minorHAnsi"/>
        </w:rPr>
      </w:pPr>
      <w:r w:rsidRPr="00E51FC4">
        <w:rPr>
          <w:rFonts w:cstheme="minorHAnsi"/>
        </w:rPr>
        <w:t>Developing Azure logic apps Developing Azure functions Providing Power BI development and support.</w:t>
      </w:r>
    </w:p>
    <w:p w14:paraId="5A670CFD" w14:textId="77777777" w:rsidR="00E51FC4" w:rsidRDefault="00E51FC4" w:rsidP="00E51FC4">
      <w:pPr>
        <w:pStyle w:val="NoSpacing"/>
        <w:numPr>
          <w:ilvl w:val="0"/>
          <w:numId w:val="98"/>
        </w:numPr>
        <w:rPr>
          <w:rFonts w:cstheme="minorHAnsi"/>
        </w:rPr>
      </w:pPr>
      <w:r w:rsidRPr="00E51FC4">
        <w:rPr>
          <w:rFonts w:cstheme="minorHAnsi"/>
        </w:rPr>
        <w:t>Worked on Pre-and Post-Plugins on customized and out of the box entities based on requirements from the client team.</w:t>
      </w:r>
    </w:p>
    <w:p w14:paraId="5FC59E1B" w14:textId="324F242C" w:rsidR="00221A97" w:rsidRPr="00E51FC4" w:rsidRDefault="00221A97" w:rsidP="00E51FC4">
      <w:pPr>
        <w:pStyle w:val="NoSpacing"/>
        <w:numPr>
          <w:ilvl w:val="0"/>
          <w:numId w:val="98"/>
        </w:numPr>
        <w:rPr>
          <w:rFonts w:cstheme="minorHAnsi"/>
        </w:rPr>
      </w:pPr>
      <w:r w:rsidRPr="00221A97">
        <w:rPr>
          <w:rFonts w:cstheme="minorHAnsi"/>
        </w:rPr>
        <w:t>Facilitates the creation, assignment, and tracking of customer service cases</w:t>
      </w:r>
      <w:r>
        <w:rPr>
          <w:rFonts w:cstheme="minorHAnsi"/>
        </w:rPr>
        <w:t>.</w:t>
      </w:r>
    </w:p>
    <w:p w14:paraId="3E6A23CC" w14:textId="77777777" w:rsidR="00E51FC4" w:rsidRPr="00E51FC4" w:rsidRDefault="00E51FC4" w:rsidP="00E51FC4">
      <w:pPr>
        <w:pStyle w:val="NoSpacing"/>
        <w:numPr>
          <w:ilvl w:val="0"/>
          <w:numId w:val="98"/>
        </w:numPr>
        <w:rPr>
          <w:rFonts w:cstheme="minorHAnsi"/>
        </w:rPr>
      </w:pPr>
      <w:r w:rsidRPr="00E51FC4">
        <w:rPr>
          <w:rFonts w:cstheme="minorHAnsi"/>
        </w:rPr>
        <w:t>Created the Business Rules to make changes on UI in the form.</w:t>
      </w:r>
    </w:p>
    <w:p w14:paraId="08EC1371" w14:textId="0A281042" w:rsidR="00E51FC4" w:rsidRPr="00E51FC4" w:rsidRDefault="00E51FC4" w:rsidP="00E51FC4">
      <w:pPr>
        <w:pStyle w:val="NoSpacing"/>
        <w:numPr>
          <w:ilvl w:val="0"/>
          <w:numId w:val="98"/>
        </w:numPr>
        <w:rPr>
          <w:rFonts w:cstheme="minorHAnsi"/>
        </w:rPr>
      </w:pPr>
      <w:r w:rsidRPr="00E51FC4">
        <w:rPr>
          <w:rFonts w:cstheme="minorHAnsi"/>
        </w:rPr>
        <w:lastRenderedPageBreak/>
        <w:t xml:space="preserve">Experience in design, development of User Interface (UI) applications and experience in using C#, ASP, ASP.NET, Web Services, IIS, HTML, DHTML, XHTML, CSS, </w:t>
      </w:r>
      <w:r w:rsidR="00B26BD6">
        <w:rPr>
          <w:rFonts w:cstheme="minorHAnsi"/>
        </w:rPr>
        <w:t>JavaScript</w:t>
      </w:r>
      <w:r w:rsidRPr="00E51FC4">
        <w:rPr>
          <w:rFonts w:cstheme="minorHAnsi"/>
        </w:rPr>
        <w:t>, jQuery, Angular JS, XML and XSL including COM and SQL.</w:t>
      </w:r>
    </w:p>
    <w:p w14:paraId="63B290B8" w14:textId="77777777" w:rsidR="00E51FC4" w:rsidRPr="00E51FC4" w:rsidRDefault="00E51FC4" w:rsidP="00E51FC4">
      <w:pPr>
        <w:pStyle w:val="NoSpacing"/>
        <w:numPr>
          <w:ilvl w:val="0"/>
          <w:numId w:val="98"/>
        </w:numPr>
        <w:rPr>
          <w:rFonts w:cstheme="minorHAnsi"/>
        </w:rPr>
      </w:pPr>
      <w:r w:rsidRPr="00E51FC4">
        <w:rPr>
          <w:rFonts w:cstheme="minorHAnsi"/>
        </w:rPr>
        <w:t>Generate and update application and system documentation including implementation, testing, and integration procedures.</w:t>
      </w:r>
    </w:p>
    <w:p w14:paraId="5466C54C" w14:textId="77777777" w:rsidR="00E51FC4" w:rsidRPr="00E51FC4" w:rsidRDefault="00E51FC4" w:rsidP="00E51FC4">
      <w:pPr>
        <w:pStyle w:val="NoSpacing"/>
        <w:numPr>
          <w:ilvl w:val="0"/>
          <w:numId w:val="98"/>
        </w:numPr>
        <w:rPr>
          <w:rFonts w:cstheme="minorHAnsi"/>
        </w:rPr>
      </w:pPr>
      <w:r w:rsidRPr="00E51FC4">
        <w:rPr>
          <w:rFonts w:cstheme="minorHAnsi"/>
        </w:rPr>
        <w:t>Supported enterprise 24x7 on call support.</w:t>
      </w:r>
    </w:p>
    <w:p w14:paraId="05ABE861" w14:textId="77777777" w:rsidR="00E51FC4" w:rsidRPr="00E51FC4" w:rsidRDefault="00E51FC4" w:rsidP="00E51FC4">
      <w:pPr>
        <w:pStyle w:val="NoSpacing"/>
        <w:numPr>
          <w:ilvl w:val="0"/>
          <w:numId w:val="98"/>
        </w:numPr>
        <w:rPr>
          <w:rFonts w:cstheme="minorHAnsi"/>
        </w:rPr>
      </w:pPr>
      <w:r w:rsidRPr="00E51FC4">
        <w:rPr>
          <w:rFonts w:cstheme="minorHAnsi"/>
        </w:rPr>
        <w:t>Worked closely with client management to identify and specify complex business requirements and processes.</w:t>
      </w:r>
    </w:p>
    <w:p w14:paraId="2EFE76B4" w14:textId="77777777" w:rsidR="00E51FC4" w:rsidRPr="00E51FC4" w:rsidRDefault="00E51FC4" w:rsidP="00E51FC4">
      <w:pPr>
        <w:pStyle w:val="NoSpacing"/>
        <w:numPr>
          <w:ilvl w:val="0"/>
          <w:numId w:val="98"/>
        </w:numPr>
        <w:rPr>
          <w:rFonts w:cstheme="minorHAnsi"/>
        </w:rPr>
      </w:pPr>
      <w:r w:rsidRPr="00E51FC4">
        <w:rPr>
          <w:rFonts w:cstheme="minorHAnsi"/>
        </w:rPr>
        <w:t>Worked on Power Automate flows with Dataverse connector.</w:t>
      </w:r>
    </w:p>
    <w:p w14:paraId="731CAA55" w14:textId="77777777" w:rsidR="00E51FC4" w:rsidRPr="00E51FC4" w:rsidRDefault="00E51FC4" w:rsidP="00E51FC4">
      <w:pPr>
        <w:pStyle w:val="NoSpacing"/>
        <w:numPr>
          <w:ilvl w:val="0"/>
          <w:numId w:val="98"/>
        </w:numPr>
        <w:rPr>
          <w:rFonts w:cstheme="minorHAnsi"/>
        </w:rPr>
      </w:pPr>
      <w:r w:rsidRPr="00E51FC4">
        <w:rPr>
          <w:rFonts w:cstheme="minorHAnsi"/>
        </w:rPr>
        <w:t>Worked with CE Sales module worked in creating leads, accounts, opportunity, contacts.</w:t>
      </w:r>
    </w:p>
    <w:p w14:paraId="2DBF8201" w14:textId="77777777" w:rsidR="00E51FC4" w:rsidRPr="00E51FC4" w:rsidRDefault="00E51FC4" w:rsidP="00E51FC4">
      <w:pPr>
        <w:pStyle w:val="NoSpacing"/>
        <w:numPr>
          <w:ilvl w:val="0"/>
          <w:numId w:val="98"/>
        </w:numPr>
        <w:rPr>
          <w:rFonts w:cstheme="minorHAnsi"/>
        </w:rPr>
      </w:pPr>
      <w:r w:rsidRPr="00E51FC4">
        <w:rPr>
          <w:rFonts w:cstheme="minorHAnsi"/>
        </w:rPr>
        <w:t>Experience in Cloud (Azure), Configuration management, Infrastructure automation.</w:t>
      </w:r>
    </w:p>
    <w:p w14:paraId="26EB3569" w14:textId="77777777" w:rsidR="00E51FC4" w:rsidRPr="00E51FC4" w:rsidRDefault="00E51FC4" w:rsidP="00E51FC4">
      <w:pPr>
        <w:pStyle w:val="NoSpacing"/>
        <w:numPr>
          <w:ilvl w:val="0"/>
          <w:numId w:val="98"/>
        </w:numPr>
        <w:rPr>
          <w:rFonts w:cstheme="minorHAnsi"/>
        </w:rPr>
      </w:pPr>
      <w:r w:rsidRPr="00E51FC4">
        <w:rPr>
          <w:rFonts w:cstheme="minorHAnsi"/>
        </w:rPr>
        <w:t>Hands on experience in Azure Cloud Services Storage, Web Apps, Active Directory, Application Insights, Logic Apps, Data Factory, Traffic Manager, Azure Monitoring, and SQL Azure.</w:t>
      </w:r>
    </w:p>
    <w:p w14:paraId="286CB6D7" w14:textId="77777777" w:rsidR="00E51FC4" w:rsidRPr="00E51FC4" w:rsidRDefault="00E51FC4" w:rsidP="00E51FC4">
      <w:pPr>
        <w:pStyle w:val="NoSpacing"/>
        <w:numPr>
          <w:ilvl w:val="0"/>
          <w:numId w:val="98"/>
        </w:numPr>
        <w:rPr>
          <w:rFonts w:cstheme="minorHAnsi"/>
        </w:rPr>
      </w:pPr>
      <w:r w:rsidRPr="00E51FC4">
        <w:rPr>
          <w:rFonts w:cstheme="minorHAnsi"/>
        </w:rPr>
        <w:t xml:space="preserve">Collected existing infrastructure information including Active Directory, SQL server, Reporting Server instance for implementation of MS Dynamics CRM 365 system. </w:t>
      </w:r>
    </w:p>
    <w:p w14:paraId="6DAF2AB2" w14:textId="77777777" w:rsidR="00E51FC4" w:rsidRPr="00E51FC4" w:rsidRDefault="00E51FC4" w:rsidP="00E51FC4">
      <w:pPr>
        <w:pStyle w:val="NoSpacing"/>
        <w:numPr>
          <w:ilvl w:val="0"/>
          <w:numId w:val="98"/>
        </w:numPr>
        <w:rPr>
          <w:rFonts w:cstheme="minorHAnsi"/>
        </w:rPr>
      </w:pPr>
      <w:r w:rsidRPr="00E51FC4">
        <w:rPr>
          <w:rFonts w:cstheme="minorHAnsi"/>
        </w:rPr>
        <w:t>Imported contacts from existing application into MS Dynamics CRM 365 using the WCF service.</w:t>
      </w:r>
    </w:p>
    <w:p w14:paraId="7405F1A3" w14:textId="77777777" w:rsidR="00E51FC4" w:rsidRPr="00E51FC4" w:rsidRDefault="00E51FC4" w:rsidP="00E51FC4">
      <w:pPr>
        <w:pStyle w:val="NoSpacing"/>
        <w:numPr>
          <w:ilvl w:val="0"/>
          <w:numId w:val="98"/>
        </w:numPr>
        <w:rPr>
          <w:rFonts w:cstheme="minorHAnsi"/>
        </w:rPr>
      </w:pPr>
      <w:r w:rsidRPr="00E51FC4">
        <w:rPr>
          <w:rFonts w:cstheme="minorHAnsi"/>
        </w:rPr>
        <w:t>Integrated SharePoint online and on-premises to CRM 365.</w:t>
      </w:r>
    </w:p>
    <w:p w14:paraId="2313E78A" w14:textId="77777777" w:rsidR="00E51FC4" w:rsidRPr="00E51FC4" w:rsidRDefault="00E51FC4" w:rsidP="00E51FC4">
      <w:pPr>
        <w:pStyle w:val="NoSpacing"/>
        <w:numPr>
          <w:ilvl w:val="0"/>
          <w:numId w:val="98"/>
        </w:numPr>
        <w:rPr>
          <w:rFonts w:cstheme="minorHAnsi"/>
        </w:rPr>
      </w:pPr>
      <w:r w:rsidRPr="00E51FC4">
        <w:rPr>
          <w:rFonts w:cstheme="minorHAnsi"/>
        </w:rPr>
        <w:t>All business domains were integrated using the Power Platform, we needed to make sure all users can access the applications via any of their mobile devices as well as have access to the Graph API and CDS.</w:t>
      </w:r>
    </w:p>
    <w:p w14:paraId="4DA64D35" w14:textId="77777777" w:rsidR="00E51FC4" w:rsidRPr="00E51FC4" w:rsidRDefault="00E51FC4" w:rsidP="00E51FC4">
      <w:pPr>
        <w:pStyle w:val="NoSpacing"/>
        <w:numPr>
          <w:ilvl w:val="0"/>
          <w:numId w:val="98"/>
        </w:numPr>
        <w:rPr>
          <w:rFonts w:cstheme="minorHAnsi"/>
        </w:rPr>
      </w:pPr>
      <w:r w:rsidRPr="00E51FC4">
        <w:rPr>
          <w:rFonts w:cstheme="minorHAnsi"/>
        </w:rPr>
        <w:t>Involved in interactions with the client with respect to Sales Orders must be tracked. The requirement is to update Purchase, Sales, and Inventory prices.</w:t>
      </w:r>
    </w:p>
    <w:p w14:paraId="7FECCD4E" w14:textId="77777777" w:rsidR="00E51FC4" w:rsidRPr="00E51FC4" w:rsidRDefault="00E51FC4" w:rsidP="00E51FC4">
      <w:pPr>
        <w:pStyle w:val="NoSpacing"/>
        <w:numPr>
          <w:ilvl w:val="0"/>
          <w:numId w:val="98"/>
        </w:numPr>
        <w:rPr>
          <w:rFonts w:cstheme="minorHAnsi"/>
        </w:rPr>
      </w:pPr>
      <w:r w:rsidRPr="00E51FC4">
        <w:rPr>
          <w:rFonts w:cstheme="minorHAnsi"/>
        </w:rPr>
        <w:t>Developed Cloud Service projects and deployed Function Apps, Web Apps. Configured Key Vault and Developed Functions using http Triggers to retrieve key’s, secretes and certificates and enabled access policies for Azure function apps.</w:t>
      </w:r>
    </w:p>
    <w:p w14:paraId="3A8D2E7C" w14:textId="77777777" w:rsidR="00E51FC4" w:rsidRPr="00E51FC4" w:rsidRDefault="00E51FC4" w:rsidP="00E51FC4">
      <w:pPr>
        <w:pStyle w:val="NoSpacing"/>
        <w:numPr>
          <w:ilvl w:val="0"/>
          <w:numId w:val="98"/>
        </w:numPr>
        <w:rPr>
          <w:rFonts w:cstheme="minorHAnsi"/>
        </w:rPr>
      </w:pPr>
      <w:r w:rsidRPr="00E51FC4">
        <w:rPr>
          <w:rFonts w:cstheme="minorHAnsi"/>
        </w:rPr>
        <w:t>Manage and Create Storage Account in Azure Portal.</w:t>
      </w:r>
    </w:p>
    <w:p w14:paraId="1701B4A9" w14:textId="553D1C58" w:rsidR="004A29EA" w:rsidRPr="00240383" w:rsidRDefault="00E51FC4" w:rsidP="00E51FC4">
      <w:pPr>
        <w:pStyle w:val="NoSpacing"/>
        <w:numPr>
          <w:ilvl w:val="0"/>
          <w:numId w:val="98"/>
        </w:numPr>
        <w:rPr>
          <w:rFonts w:cstheme="minorHAnsi"/>
        </w:rPr>
      </w:pPr>
      <w:r w:rsidRPr="00E51FC4">
        <w:rPr>
          <w:rFonts w:cstheme="minorHAnsi"/>
        </w:rPr>
        <w:t>Study the existing system (CRM, Citi Risk, Client Onboarding, and other integrated applications) and come up with solutions for cloud migration.</w:t>
      </w:r>
    </w:p>
    <w:p w14:paraId="50D56B75" w14:textId="77777777" w:rsidR="00F224D3" w:rsidRPr="00035ECD" w:rsidRDefault="00F224D3" w:rsidP="00035ECD">
      <w:pPr>
        <w:pStyle w:val="NoSpacing"/>
      </w:pPr>
    </w:p>
    <w:p w14:paraId="19769CB2" w14:textId="77777777" w:rsidR="00E51FC4" w:rsidRDefault="00E51FC4" w:rsidP="00AE103E">
      <w:pPr>
        <w:pStyle w:val="NoSpacing"/>
        <w:rPr>
          <w:b/>
        </w:rPr>
      </w:pPr>
      <w:r w:rsidRPr="00E51FC4">
        <w:rPr>
          <w:b/>
        </w:rPr>
        <w:t xml:space="preserve">Environment: </w:t>
      </w:r>
      <w:r w:rsidRPr="00E51FC4">
        <w:rPr>
          <w:bCs/>
        </w:rPr>
        <w:t>Microsoft Dynamic CRM 365/2016, ASP.Net MVC 4, SQL Server 2008/ 2012/2016, Win forms, HTML, Entity Framework, JavaScript, Angular JS, jQuery, Bootstrap, CSS, TFS, MS Excel, MS share point, Azure, Azure Active Directory, MS teams, MS identity, MS Windows 2012, SCCM, End point Management</w:t>
      </w:r>
    </w:p>
    <w:p w14:paraId="4850802F" w14:textId="77777777" w:rsidR="00E51FC4" w:rsidRDefault="00E51FC4" w:rsidP="00AE103E">
      <w:pPr>
        <w:pStyle w:val="NoSpacing"/>
        <w:rPr>
          <w:b/>
        </w:rPr>
      </w:pPr>
    </w:p>
    <w:p w14:paraId="049B83FB" w14:textId="77777777" w:rsidR="00E51FC4" w:rsidRDefault="00E51FC4" w:rsidP="00E51FC4">
      <w:pPr>
        <w:pStyle w:val="NoSpacing"/>
        <w:rPr>
          <w:b/>
        </w:rPr>
      </w:pPr>
      <w:r w:rsidRPr="00E51FC4">
        <w:rPr>
          <w:b/>
        </w:rPr>
        <w:t xml:space="preserve">MS Dynamic CRM 365/ CE Developer </w:t>
      </w:r>
    </w:p>
    <w:p w14:paraId="0F4C50DE" w14:textId="0F211373" w:rsidR="00E51FC4" w:rsidRPr="00E51FC4" w:rsidRDefault="00E51FC4" w:rsidP="00E51FC4">
      <w:pPr>
        <w:pStyle w:val="NoSpacing"/>
        <w:rPr>
          <w:b/>
        </w:rPr>
      </w:pPr>
      <w:r w:rsidRPr="00E51FC4">
        <w:rPr>
          <w:b/>
        </w:rPr>
        <w:t xml:space="preserve">Ameren Corporation, St. Louis, MO </w:t>
      </w:r>
      <w:r>
        <w:rPr>
          <w:b/>
        </w:rPr>
        <w:tab/>
      </w:r>
      <w:r>
        <w:rPr>
          <w:b/>
        </w:rPr>
        <w:tab/>
      </w:r>
      <w:r>
        <w:rPr>
          <w:b/>
        </w:rPr>
        <w:tab/>
      </w:r>
      <w:r>
        <w:rPr>
          <w:b/>
        </w:rPr>
        <w:tab/>
      </w:r>
      <w:r>
        <w:rPr>
          <w:b/>
        </w:rPr>
        <w:tab/>
      </w:r>
      <w:r>
        <w:rPr>
          <w:b/>
        </w:rPr>
        <w:tab/>
      </w:r>
      <w:r>
        <w:rPr>
          <w:b/>
        </w:rPr>
        <w:tab/>
      </w:r>
      <w:r w:rsidRPr="00E51FC4">
        <w:rPr>
          <w:b/>
        </w:rPr>
        <w:t>Dec 2019</w:t>
      </w:r>
      <w:r>
        <w:rPr>
          <w:b/>
        </w:rPr>
        <w:t xml:space="preserve"> to </w:t>
      </w:r>
      <w:r w:rsidRPr="00E51FC4">
        <w:rPr>
          <w:b/>
        </w:rPr>
        <w:t>Jun 2021</w:t>
      </w:r>
    </w:p>
    <w:p w14:paraId="7E3B8110" w14:textId="77777777" w:rsidR="00AE103E" w:rsidRDefault="00AE103E" w:rsidP="00AE103E">
      <w:pPr>
        <w:pStyle w:val="NoSpacing"/>
        <w:rPr>
          <w:b/>
        </w:rPr>
      </w:pPr>
    </w:p>
    <w:p w14:paraId="70531F87" w14:textId="77777777" w:rsidR="00E51FC4" w:rsidRPr="00E51FC4" w:rsidRDefault="00E51FC4" w:rsidP="00E51FC4">
      <w:pPr>
        <w:pStyle w:val="NoSpacing"/>
        <w:numPr>
          <w:ilvl w:val="0"/>
          <w:numId w:val="106"/>
        </w:numPr>
        <w:rPr>
          <w:rFonts w:cstheme="minorHAnsi"/>
        </w:rPr>
      </w:pPr>
      <w:r w:rsidRPr="00E51FC4">
        <w:rPr>
          <w:rFonts w:cstheme="minorHAnsi"/>
        </w:rPr>
        <w:t>Understands Sales, Marketing, Customer Service processes to assist business and stakeholders in driving process improvements with CRM 365 applications.</w:t>
      </w:r>
    </w:p>
    <w:p w14:paraId="3FED6392" w14:textId="77777777" w:rsidR="00E51FC4" w:rsidRPr="00E51FC4" w:rsidRDefault="00E51FC4" w:rsidP="00E51FC4">
      <w:pPr>
        <w:pStyle w:val="NoSpacing"/>
        <w:numPr>
          <w:ilvl w:val="0"/>
          <w:numId w:val="106"/>
        </w:numPr>
        <w:rPr>
          <w:rFonts w:cstheme="minorHAnsi"/>
        </w:rPr>
      </w:pPr>
      <w:r w:rsidRPr="00E51FC4">
        <w:rPr>
          <w:rFonts w:cstheme="minorHAnsi"/>
        </w:rPr>
        <w:t>Working with the team to design the schema &amp; architecture of the Application.</w:t>
      </w:r>
    </w:p>
    <w:p w14:paraId="1111B6AD" w14:textId="77777777" w:rsidR="00E51FC4" w:rsidRPr="00E51FC4" w:rsidRDefault="00E51FC4" w:rsidP="00E51FC4">
      <w:pPr>
        <w:pStyle w:val="NoSpacing"/>
        <w:numPr>
          <w:ilvl w:val="0"/>
          <w:numId w:val="106"/>
        </w:numPr>
        <w:rPr>
          <w:rFonts w:cstheme="minorHAnsi"/>
        </w:rPr>
      </w:pPr>
      <w:r w:rsidRPr="00E51FC4">
        <w:rPr>
          <w:rFonts w:cstheme="minorHAnsi"/>
        </w:rPr>
        <w:t>Perform gap analysis between a client's requirements and the functionality within Microsoft Dynamics CRM 365.</w:t>
      </w:r>
    </w:p>
    <w:p w14:paraId="6F99CE21" w14:textId="77777777" w:rsidR="00E51FC4" w:rsidRPr="00E51FC4" w:rsidRDefault="00E51FC4" w:rsidP="00E51FC4">
      <w:pPr>
        <w:pStyle w:val="NoSpacing"/>
        <w:numPr>
          <w:ilvl w:val="0"/>
          <w:numId w:val="106"/>
        </w:numPr>
        <w:rPr>
          <w:rFonts w:cstheme="minorHAnsi"/>
        </w:rPr>
      </w:pPr>
      <w:r w:rsidRPr="00E51FC4">
        <w:rPr>
          <w:rFonts w:cstheme="minorHAnsi"/>
        </w:rPr>
        <w:t>Help configure applications to meet a client's requirements using Microsoft Dynamics CRM 365.</w:t>
      </w:r>
    </w:p>
    <w:p w14:paraId="7A85CC88" w14:textId="77777777" w:rsidR="00E51FC4" w:rsidRPr="00E51FC4" w:rsidRDefault="00E51FC4" w:rsidP="00E51FC4">
      <w:pPr>
        <w:pStyle w:val="NoSpacing"/>
        <w:numPr>
          <w:ilvl w:val="0"/>
          <w:numId w:val="106"/>
        </w:numPr>
        <w:rPr>
          <w:rFonts w:cstheme="minorHAnsi"/>
        </w:rPr>
      </w:pPr>
      <w:r w:rsidRPr="00E51FC4">
        <w:rPr>
          <w:rFonts w:cstheme="minorHAnsi"/>
        </w:rPr>
        <w:t>Extending capability of CRM 365 through creation of new entities, forms, workflows and reports.</w:t>
      </w:r>
    </w:p>
    <w:p w14:paraId="7A048A0B" w14:textId="77777777" w:rsidR="00E51FC4" w:rsidRPr="00E51FC4" w:rsidRDefault="00E51FC4" w:rsidP="00E51FC4">
      <w:pPr>
        <w:pStyle w:val="NoSpacing"/>
        <w:numPr>
          <w:ilvl w:val="0"/>
          <w:numId w:val="106"/>
        </w:numPr>
        <w:rPr>
          <w:rFonts w:cstheme="minorHAnsi"/>
        </w:rPr>
      </w:pPr>
      <w:r w:rsidRPr="00E51FC4">
        <w:rPr>
          <w:rFonts w:cstheme="minorHAnsi"/>
        </w:rPr>
        <w:t>Creating Custom Entities, Forms, Fields, Attributes as per requirements.</w:t>
      </w:r>
    </w:p>
    <w:p w14:paraId="1B30C5F4" w14:textId="77777777" w:rsidR="00E51FC4" w:rsidRPr="00E51FC4" w:rsidRDefault="00E51FC4" w:rsidP="00E51FC4">
      <w:pPr>
        <w:pStyle w:val="NoSpacing"/>
        <w:numPr>
          <w:ilvl w:val="0"/>
          <w:numId w:val="106"/>
        </w:numPr>
        <w:rPr>
          <w:rFonts w:cstheme="minorHAnsi"/>
        </w:rPr>
      </w:pPr>
      <w:r w:rsidRPr="00E51FC4">
        <w:rPr>
          <w:rFonts w:cstheme="minorHAnsi"/>
        </w:rPr>
        <w:t>Creating custom Business Process Flows, Workflows for inbound &amp; outbound modules.</w:t>
      </w:r>
    </w:p>
    <w:p w14:paraId="3926E228" w14:textId="77777777" w:rsidR="00E51FC4" w:rsidRDefault="00E51FC4" w:rsidP="00E51FC4">
      <w:pPr>
        <w:pStyle w:val="NoSpacing"/>
        <w:numPr>
          <w:ilvl w:val="0"/>
          <w:numId w:val="106"/>
        </w:numPr>
        <w:rPr>
          <w:rFonts w:cstheme="minorHAnsi"/>
        </w:rPr>
      </w:pPr>
      <w:r w:rsidRPr="00E51FC4">
        <w:rPr>
          <w:rFonts w:cstheme="minorHAnsi"/>
        </w:rPr>
        <w:t>Integrated SharePoint to CRM 365 and created folder structure in SharePoint to store files in specific locations.</w:t>
      </w:r>
    </w:p>
    <w:p w14:paraId="6E910647" w14:textId="4B695AD8" w:rsidR="00FC7302" w:rsidRPr="00E51FC4" w:rsidRDefault="00FC7302" w:rsidP="00E51FC4">
      <w:pPr>
        <w:pStyle w:val="NoSpacing"/>
        <w:numPr>
          <w:ilvl w:val="0"/>
          <w:numId w:val="106"/>
        </w:numPr>
        <w:rPr>
          <w:rFonts w:cstheme="minorHAnsi"/>
        </w:rPr>
      </w:pPr>
      <w:r w:rsidRPr="00FC7302">
        <w:rPr>
          <w:rFonts w:cstheme="minorHAnsi"/>
        </w:rPr>
        <w:t>Ability to configure Omnichannel flows and experiences for various communication channels such as Chat, SMS, and Voice to enhance customer interaction</w:t>
      </w:r>
      <w:r>
        <w:rPr>
          <w:rFonts w:cstheme="minorHAnsi"/>
        </w:rPr>
        <w:t>.</w:t>
      </w:r>
    </w:p>
    <w:p w14:paraId="23BEDB12" w14:textId="77777777" w:rsidR="00E51FC4" w:rsidRPr="00E51FC4" w:rsidRDefault="00E51FC4" w:rsidP="00E51FC4">
      <w:pPr>
        <w:pStyle w:val="NoSpacing"/>
        <w:numPr>
          <w:ilvl w:val="0"/>
          <w:numId w:val="106"/>
        </w:numPr>
        <w:rPr>
          <w:rFonts w:cstheme="minorHAnsi"/>
        </w:rPr>
      </w:pPr>
      <w:r w:rsidRPr="00E51FC4">
        <w:rPr>
          <w:rFonts w:cstheme="minorHAnsi"/>
        </w:rPr>
        <w:lastRenderedPageBreak/>
        <w:t>Customized client-side validations and accessed data within the HTML controls using JavaScript.</w:t>
      </w:r>
    </w:p>
    <w:p w14:paraId="6BE70067" w14:textId="77777777" w:rsidR="00E51FC4" w:rsidRPr="00E51FC4" w:rsidRDefault="00E51FC4" w:rsidP="00E51FC4">
      <w:pPr>
        <w:pStyle w:val="NoSpacing"/>
        <w:numPr>
          <w:ilvl w:val="0"/>
          <w:numId w:val="106"/>
        </w:numPr>
        <w:rPr>
          <w:rFonts w:cstheme="minorHAnsi"/>
        </w:rPr>
      </w:pPr>
      <w:r w:rsidRPr="00E51FC4">
        <w:rPr>
          <w:rFonts w:cstheme="minorHAnsi"/>
        </w:rPr>
        <w:t>Created some power Automates to send the emails when record is created.</w:t>
      </w:r>
    </w:p>
    <w:p w14:paraId="18075878" w14:textId="77777777" w:rsidR="00E51FC4" w:rsidRPr="00E51FC4" w:rsidRDefault="00E51FC4" w:rsidP="00E51FC4">
      <w:pPr>
        <w:pStyle w:val="NoSpacing"/>
        <w:numPr>
          <w:ilvl w:val="0"/>
          <w:numId w:val="106"/>
        </w:numPr>
        <w:rPr>
          <w:rFonts w:cstheme="minorHAnsi"/>
        </w:rPr>
      </w:pPr>
      <w:r w:rsidRPr="00E51FC4">
        <w:rPr>
          <w:rFonts w:cstheme="minorHAnsi"/>
        </w:rPr>
        <w:t>Used Sitemap Editor from XRM Toolbox for updating the Sitemap in CRM 365 System.</w:t>
      </w:r>
    </w:p>
    <w:p w14:paraId="6CD9C08B" w14:textId="77777777" w:rsidR="00E51FC4" w:rsidRPr="00E51FC4" w:rsidRDefault="00E51FC4" w:rsidP="00E51FC4">
      <w:pPr>
        <w:pStyle w:val="NoSpacing"/>
        <w:numPr>
          <w:ilvl w:val="0"/>
          <w:numId w:val="106"/>
        </w:numPr>
        <w:rPr>
          <w:rFonts w:cstheme="minorHAnsi"/>
        </w:rPr>
      </w:pPr>
      <w:r w:rsidRPr="00E51FC4">
        <w:rPr>
          <w:rFonts w:cstheme="minorHAnsi"/>
        </w:rPr>
        <w:t>Used HTML, CSS, JavaScript, and Bootstrap for the front-end web development.</w:t>
      </w:r>
    </w:p>
    <w:p w14:paraId="78BC833D" w14:textId="77777777" w:rsidR="00E51FC4" w:rsidRPr="00E51FC4" w:rsidRDefault="00E51FC4" w:rsidP="00E51FC4">
      <w:pPr>
        <w:pStyle w:val="NoSpacing"/>
        <w:numPr>
          <w:ilvl w:val="0"/>
          <w:numId w:val="106"/>
        </w:numPr>
        <w:rPr>
          <w:rFonts w:cstheme="minorHAnsi"/>
        </w:rPr>
      </w:pPr>
      <w:r w:rsidRPr="00E51FC4">
        <w:rPr>
          <w:rFonts w:cstheme="minorHAnsi"/>
        </w:rPr>
        <w:t>Used Team Foundation Server to track Project Tracking and Defects Management.</w:t>
      </w:r>
    </w:p>
    <w:p w14:paraId="7303A6FB" w14:textId="77777777" w:rsidR="00E51FC4" w:rsidRPr="00E51FC4" w:rsidRDefault="00E51FC4" w:rsidP="00E51FC4">
      <w:pPr>
        <w:pStyle w:val="NoSpacing"/>
        <w:numPr>
          <w:ilvl w:val="0"/>
          <w:numId w:val="106"/>
        </w:numPr>
        <w:rPr>
          <w:rFonts w:cstheme="minorHAnsi"/>
        </w:rPr>
      </w:pPr>
      <w:r w:rsidRPr="00E51FC4">
        <w:rPr>
          <w:rFonts w:cstheme="minorHAnsi"/>
        </w:rPr>
        <w:t>Worked on Pre-and Post-Plugins on customized and out of the box entities based on requirements from the client team.</w:t>
      </w:r>
    </w:p>
    <w:p w14:paraId="6E29D3B5" w14:textId="77777777" w:rsidR="00E51FC4" w:rsidRPr="00E51FC4" w:rsidRDefault="00E51FC4" w:rsidP="00E51FC4">
      <w:pPr>
        <w:pStyle w:val="NoSpacing"/>
        <w:numPr>
          <w:ilvl w:val="0"/>
          <w:numId w:val="106"/>
        </w:numPr>
        <w:rPr>
          <w:rFonts w:cstheme="minorHAnsi"/>
        </w:rPr>
      </w:pPr>
      <w:r w:rsidRPr="00E51FC4">
        <w:rPr>
          <w:rFonts w:cstheme="minorHAnsi"/>
        </w:rPr>
        <w:t>Managing the Deployments in a Global Environment for Customer Care and Sales Support.</w:t>
      </w:r>
    </w:p>
    <w:p w14:paraId="55ABAF94" w14:textId="77777777" w:rsidR="00E51FC4" w:rsidRPr="00E51FC4" w:rsidRDefault="00E51FC4" w:rsidP="00E51FC4">
      <w:pPr>
        <w:pStyle w:val="NoSpacing"/>
        <w:numPr>
          <w:ilvl w:val="0"/>
          <w:numId w:val="106"/>
        </w:numPr>
        <w:rPr>
          <w:rFonts w:cstheme="minorHAnsi"/>
        </w:rPr>
      </w:pPr>
      <w:r w:rsidRPr="00E51FC4">
        <w:rPr>
          <w:rFonts w:cstheme="minorHAnsi"/>
        </w:rPr>
        <w:t>Worked with Microsoft on strategy for closing business.</w:t>
      </w:r>
    </w:p>
    <w:p w14:paraId="367B9F1A" w14:textId="77777777" w:rsidR="00E51FC4" w:rsidRPr="00E51FC4" w:rsidRDefault="00E51FC4" w:rsidP="00E51FC4">
      <w:pPr>
        <w:pStyle w:val="NoSpacing"/>
        <w:numPr>
          <w:ilvl w:val="0"/>
          <w:numId w:val="106"/>
        </w:numPr>
        <w:rPr>
          <w:rFonts w:cstheme="minorHAnsi"/>
        </w:rPr>
      </w:pPr>
      <w:r w:rsidRPr="00E51FC4">
        <w:rPr>
          <w:rFonts w:cstheme="minorHAnsi"/>
        </w:rPr>
        <w:t>Engaged Project team and vendors in critical thinking for several issues resolution.</w:t>
      </w:r>
    </w:p>
    <w:p w14:paraId="3F937639" w14:textId="77777777" w:rsidR="00E51FC4" w:rsidRPr="00E51FC4" w:rsidRDefault="00E51FC4" w:rsidP="00E51FC4">
      <w:pPr>
        <w:pStyle w:val="NoSpacing"/>
        <w:numPr>
          <w:ilvl w:val="0"/>
          <w:numId w:val="106"/>
        </w:numPr>
        <w:rPr>
          <w:rFonts w:cstheme="minorHAnsi"/>
        </w:rPr>
      </w:pPr>
      <w:r w:rsidRPr="00E51FC4">
        <w:rPr>
          <w:rFonts w:cstheme="minorHAnsi"/>
        </w:rPr>
        <w:t>Ability to multi-task and prioritize depending on the situation and ongoing needs of stakeholders.</w:t>
      </w:r>
    </w:p>
    <w:p w14:paraId="172B3104" w14:textId="77777777" w:rsidR="00E51FC4" w:rsidRPr="00E51FC4" w:rsidRDefault="00E51FC4" w:rsidP="00E51FC4">
      <w:pPr>
        <w:pStyle w:val="NoSpacing"/>
        <w:numPr>
          <w:ilvl w:val="0"/>
          <w:numId w:val="106"/>
        </w:numPr>
        <w:rPr>
          <w:rFonts w:cstheme="minorHAnsi"/>
        </w:rPr>
      </w:pPr>
      <w:r w:rsidRPr="00E51FC4">
        <w:rPr>
          <w:rFonts w:cstheme="minorHAnsi"/>
        </w:rPr>
        <w:t>Used Advanced Find feature of MS Dynamics CRM and created multiple views of System entities Test and deliver effective CRM Solutions by creating and using design specifications, test scenarios and associated documentation and work closely with test team during bug fix analysis.</w:t>
      </w:r>
    </w:p>
    <w:p w14:paraId="6F0424CA" w14:textId="77777777" w:rsidR="00E51FC4" w:rsidRPr="00E51FC4" w:rsidRDefault="00E51FC4" w:rsidP="00E51FC4">
      <w:pPr>
        <w:pStyle w:val="NoSpacing"/>
        <w:numPr>
          <w:ilvl w:val="0"/>
          <w:numId w:val="106"/>
        </w:numPr>
        <w:rPr>
          <w:rFonts w:cstheme="minorHAnsi"/>
        </w:rPr>
      </w:pPr>
      <w:r w:rsidRPr="00E51FC4">
        <w:rPr>
          <w:rFonts w:cstheme="minorHAnsi"/>
        </w:rPr>
        <w:t>Used Kingsway soft and SSIS for data migration i.e., form dynamics 2016 to dynamics 365</w:t>
      </w:r>
    </w:p>
    <w:p w14:paraId="0D045E62" w14:textId="77777777" w:rsidR="00E51FC4" w:rsidRPr="00E51FC4" w:rsidRDefault="00E51FC4" w:rsidP="00E51FC4">
      <w:pPr>
        <w:pStyle w:val="NoSpacing"/>
        <w:numPr>
          <w:ilvl w:val="0"/>
          <w:numId w:val="106"/>
        </w:numPr>
        <w:rPr>
          <w:rFonts w:cstheme="minorHAnsi"/>
        </w:rPr>
      </w:pPr>
      <w:r w:rsidRPr="00E51FC4">
        <w:rPr>
          <w:rFonts w:cstheme="minorHAnsi"/>
        </w:rPr>
        <w:t>Customized Service module and contract templates, entitlement templates, Service Level Agreements, and product catalogue according   to the business process.</w:t>
      </w:r>
    </w:p>
    <w:p w14:paraId="7BA598F5" w14:textId="77777777" w:rsidR="00E51FC4" w:rsidRPr="00E51FC4" w:rsidRDefault="00E51FC4" w:rsidP="00E51FC4">
      <w:pPr>
        <w:pStyle w:val="NoSpacing"/>
        <w:numPr>
          <w:ilvl w:val="0"/>
          <w:numId w:val="106"/>
        </w:numPr>
        <w:rPr>
          <w:rFonts w:cstheme="minorHAnsi"/>
        </w:rPr>
      </w:pPr>
      <w:r w:rsidRPr="00E51FC4">
        <w:rPr>
          <w:rFonts w:cstheme="minorHAnsi"/>
        </w:rPr>
        <w:t>Involved in requirements gathering, analysis and project planning.</w:t>
      </w:r>
    </w:p>
    <w:p w14:paraId="1AE9FA86" w14:textId="77777777" w:rsidR="00E51FC4" w:rsidRPr="00E51FC4" w:rsidRDefault="00E51FC4" w:rsidP="00E51FC4">
      <w:pPr>
        <w:pStyle w:val="NoSpacing"/>
        <w:numPr>
          <w:ilvl w:val="0"/>
          <w:numId w:val="106"/>
        </w:numPr>
        <w:rPr>
          <w:rFonts w:cstheme="minorHAnsi"/>
        </w:rPr>
      </w:pPr>
      <w:r w:rsidRPr="00E51FC4">
        <w:rPr>
          <w:rFonts w:cstheme="minorHAnsi"/>
        </w:rPr>
        <w:t>Created various types of workflows based on requirements from the service department.</w:t>
      </w:r>
    </w:p>
    <w:p w14:paraId="1D3CA28D" w14:textId="77777777" w:rsidR="00E51FC4" w:rsidRPr="00E51FC4" w:rsidRDefault="00E51FC4" w:rsidP="00E51FC4">
      <w:pPr>
        <w:pStyle w:val="NoSpacing"/>
        <w:numPr>
          <w:ilvl w:val="0"/>
          <w:numId w:val="106"/>
        </w:numPr>
        <w:rPr>
          <w:rFonts w:cstheme="minorHAnsi"/>
        </w:rPr>
      </w:pPr>
      <w:r w:rsidRPr="00E51FC4">
        <w:rPr>
          <w:rFonts w:cstheme="minorHAnsi"/>
        </w:rPr>
        <w:t>Designed plug-ins to populate case-id on creation of new case for service module.</w:t>
      </w:r>
    </w:p>
    <w:p w14:paraId="3A34B3B8" w14:textId="77777777" w:rsidR="00E51FC4" w:rsidRPr="00E51FC4" w:rsidRDefault="00E51FC4" w:rsidP="00E51FC4">
      <w:pPr>
        <w:pStyle w:val="NoSpacing"/>
        <w:numPr>
          <w:ilvl w:val="0"/>
          <w:numId w:val="106"/>
        </w:numPr>
        <w:rPr>
          <w:rFonts w:cstheme="minorHAnsi"/>
        </w:rPr>
      </w:pPr>
      <w:r w:rsidRPr="00E51FC4">
        <w:rPr>
          <w:rFonts w:cstheme="minorHAnsi"/>
        </w:rPr>
        <w:t>Implemented various aspects of CRM using traditional SDLC.</w:t>
      </w:r>
    </w:p>
    <w:p w14:paraId="12DF720A" w14:textId="77777777" w:rsidR="00E51FC4" w:rsidRPr="00E51FC4" w:rsidRDefault="00E51FC4" w:rsidP="00E51FC4">
      <w:pPr>
        <w:pStyle w:val="NoSpacing"/>
        <w:numPr>
          <w:ilvl w:val="0"/>
          <w:numId w:val="106"/>
        </w:numPr>
        <w:rPr>
          <w:rFonts w:cstheme="minorHAnsi"/>
        </w:rPr>
      </w:pPr>
      <w:r w:rsidRPr="00E51FC4">
        <w:rPr>
          <w:rFonts w:cstheme="minorHAnsi"/>
        </w:rPr>
        <w:t>Created several client-side extensions using JavaScript, CSS and HTML5.</w:t>
      </w:r>
    </w:p>
    <w:p w14:paraId="21269518" w14:textId="77777777" w:rsidR="00E51FC4" w:rsidRPr="00E51FC4" w:rsidRDefault="00E51FC4" w:rsidP="00E51FC4">
      <w:pPr>
        <w:pStyle w:val="NoSpacing"/>
        <w:numPr>
          <w:ilvl w:val="0"/>
          <w:numId w:val="106"/>
        </w:numPr>
        <w:rPr>
          <w:rFonts w:cstheme="minorHAnsi"/>
        </w:rPr>
      </w:pPr>
      <w:r w:rsidRPr="00E51FC4">
        <w:rPr>
          <w:rFonts w:cstheme="minorHAnsi"/>
        </w:rPr>
        <w:t>Submitted and run the programs on JavaScript from Typescript which can easily run the compliers and to check the errors in the code run on the TypeScript which can easily found errors.</w:t>
      </w:r>
    </w:p>
    <w:p w14:paraId="60327AAE" w14:textId="77777777" w:rsidR="00E51FC4" w:rsidRPr="00E51FC4" w:rsidRDefault="00E51FC4" w:rsidP="00E51FC4">
      <w:pPr>
        <w:pStyle w:val="NoSpacing"/>
        <w:numPr>
          <w:ilvl w:val="0"/>
          <w:numId w:val="106"/>
        </w:numPr>
        <w:rPr>
          <w:rFonts w:cstheme="minorHAnsi"/>
        </w:rPr>
      </w:pPr>
      <w:r w:rsidRPr="00E51FC4">
        <w:rPr>
          <w:rFonts w:cstheme="minorHAnsi"/>
        </w:rPr>
        <w:t>Used AJAX, JSON to send requests to the server to check the functionality of the websites and for storing and exchanging information between browsers and servers.</w:t>
      </w:r>
    </w:p>
    <w:p w14:paraId="0B995190" w14:textId="77777777" w:rsidR="00E51FC4" w:rsidRPr="00E51FC4" w:rsidRDefault="00E51FC4" w:rsidP="00E51FC4">
      <w:pPr>
        <w:pStyle w:val="NoSpacing"/>
        <w:numPr>
          <w:ilvl w:val="0"/>
          <w:numId w:val="106"/>
        </w:numPr>
        <w:rPr>
          <w:rFonts w:cstheme="minorHAnsi"/>
        </w:rPr>
      </w:pPr>
      <w:r w:rsidRPr="00E51FC4">
        <w:rPr>
          <w:rFonts w:cstheme="minorHAnsi"/>
        </w:rPr>
        <w:t>Implemented web security features, web accessibility (WCAG), Authentication using OAuth, UI/UX best Practices.</w:t>
      </w:r>
    </w:p>
    <w:p w14:paraId="13DAA774" w14:textId="77777777" w:rsidR="00E51FC4" w:rsidRPr="00E51FC4" w:rsidRDefault="00E51FC4" w:rsidP="00E51FC4">
      <w:pPr>
        <w:pStyle w:val="NoSpacing"/>
        <w:numPr>
          <w:ilvl w:val="0"/>
          <w:numId w:val="106"/>
        </w:numPr>
        <w:rPr>
          <w:rFonts w:cstheme="minorHAnsi"/>
        </w:rPr>
      </w:pPr>
      <w:r w:rsidRPr="00E51FC4">
        <w:rPr>
          <w:rFonts w:cstheme="minorHAnsi"/>
        </w:rPr>
        <w:t>Designing the WCF Service based on the requirement and created separate WCF services project which is integrated with BLL. Used Test Driven Development (TDD).</w:t>
      </w:r>
    </w:p>
    <w:p w14:paraId="4656D213" w14:textId="77777777" w:rsidR="00E51FC4" w:rsidRPr="00E51FC4" w:rsidRDefault="00E51FC4" w:rsidP="00E51FC4">
      <w:pPr>
        <w:pStyle w:val="NoSpacing"/>
        <w:numPr>
          <w:ilvl w:val="0"/>
          <w:numId w:val="106"/>
        </w:numPr>
        <w:rPr>
          <w:rFonts w:cstheme="minorHAnsi"/>
        </w:rPr>
      </w:pPr>
      <w:r w:rsidRPr="00E51FC4">
        <w:rPr>
          <w:rFonts w:cstheme="minorHAnsi"/>
        </w:rPr>
        <w:t>designed and deployed XML files for Dispatcher Servlets, Application Context, and Controllers to implement the Spring Inversion of Control (IOC) module.</w:t>
      </w:r>
    </w:p>
    <w:p w14:paraId="0BC600F1" w14:textId="77777777" w:rsidR="00E51FC4" w:rsidRPr="00E51FC4" w:rsidRDefault="00E51FC4" w:rsidP="00E51FC4">
      <w:pPr>
        <w:pStyle w:val="NoSpacing"/>
        <w:numPr>
          <w:ilvl w:val="0"/>
          <w:numId w:val="106"/>
        </w:numPr>
        <w:rPr>
          <w:rFonts w:cstheme="minorHAnsi"/>
        </w:rPr>
      </w:pPr>
      <w:r w:rsidRPr="00E51FC4">
        <w:rPr>
          <w:rFonts w:cstheme="minorHAnsi"/>
        </w:rPr>
        <w:t>created many Web Resources, Plug-in, Workflows, Entities and Relationships. Worked on customization of ribbons using Ribbon Editor Tool</w:t>
      </w:r>
    </w:p>
    <w:p w14:paraId="461ECF74" w14:textId="77777777" w:rsidR="00E51FC4" w:rsidRPr="00E51FC4" w:rsidRDefault="00E51FC4" w:rsidP="00E51FC4">
      <w:pPr>
        <w:pStyle w:val="NoSpacing"/>
        <w:numPr>
          <w:ilvl w:val="0"/>
          <w:numId w:val="106"/>
        </w:numPr>
        <w:rPr>
          <w:rFonts w:cstheme="minorHAnsi"/>
        </w:rPr>
      </w:pPr>
      <w:r w:rsidRPr="00E51FC4">
        <w:rPr>
          <w:rFonts w:cstheme="minorHAnsi"/>
        </w:rPr>
        <w:t>experience in developing report such SQL Server Reporting Services (SSRS), SSAS, MDX, Power BI, CUBES, SQL Server Integration Services (SSIS), DTS Packages and Performance tuning.</w:t>
      </w:r>
    </w:p>
    <w:p w14:paraId="27096DEF" w14:textId="77777777" w:rsidR="00E51FC4" w:rsidRPr="00E51FC4" w:rsidRDefault="00E51FC4" w:rsidP="00E51FC4">
      <w:pPr>
        <w:pStyle w:val="NoSpacing"/>
        <w:numPr>
          <w:ilvl w:val="0"/>
          <w:numId w:val="106"/>
        </w:numPr>
        <w:rPr>
          <w:rFonts w:cstheme="minorHAnsi"/>
        </w:rPr>
      </w:pPr>
      <w:r w:rsidRPr="00E51FC4">
        <w:rPr>
          <w:rFonts w:cstheme="minorHAnsi"/>
        </w:rPr>
        <w:t>Hands on experience in Azure Cloud Services (PaaS &amp; IaaS), Storage, Web Apps, Active Directory, Application Insights, Logic Apps, Data Factory, Service Bus, Traffic Manager, Azure Monitoring, OMS, Key Vault, Visual Studio Online (VSO), Cognitive Services (LUIS) and SQL Azure.</w:t>
      </w:r>
    </w:p>
    <w:p w14:paraId="2FCB26AB" w14:textId="77777777" w:rsidR="00E51FC4" w:rsidRPr="00E51FC4" w:rsidRDefault="00E51FC4" w:rsidP="00E51FC4">
      <w:pPr>
        <w:pStyle w:val="NoSpacing"/>
        <w:numPr>
          <w:ilvl w:val="0"/>
          <w:numId w:val="106"/>
        </w:numPr>
        <w:rPr>
          <w:rFonts w:cstheme="minorHAnsi"/>
        </w:rPr>
      </w:pPr>
      <w:r w:rsidRPr="00E51FC4">
        <w:rPr>
          <w:rFonts w:cstheme="minorHAnsi"/>
        </w:rPr>
        <w:t>created WCF service that performs a search on various entities as well as consumed the web services in the application.</w:t>
      </w:r>
    </w:p>
    <w:p w14:paraId="1F97347B" w14:textId="77777777" w:rsidR="00E51FC4" w:rsidRPr="00E51FC4" w:rsidRDefault="00E51FC4" w:rsidP="00E51FC4">
      <w:pPr>
        <w:pStyle w:val="NoSpacing"/>
        <w:numPr>
          <w:ilvl w:val="0"/>
          <w:numId w:val="106"/>
        </w:numPr>
        <w:rPr>
          <w:rFonts w:cstheme="minorHAnsi"/>
        </w:rPr>
      </w:pPr>
      <w:r w:rsidRPr="00E51FC4">
        <w:rPr>
          <w:rFonts w:cstheme="minorHAnsi"/>
        </w:rPr>
        <w:t>Consumed the WCF services using JQuery Ajax calls to enable effective communication.</w:t>
      </w:r>
    </w:p>
    <w:p w14:paraId="06C51BAB" w14:textId="77777777" w:rsidR="00E51FC4" w:rsidRPr="00E51FC4" w:rsidRDefault="00E51FC4" w:rsidP="00E51FC4">
      <w:pPr>
        <w:pStyle w:val="NoSpacing"/>
        <w:numPr>
          <w:ilvl w:val="0"/>
          <w:numId w:val="106"/>
        </w:numPr>
        <w:rPr>
          <w:rFonts w:cstheme="minorHAnsi"/>
        </w:rPr>
      </w:pPr>
      <w:r w:rsidRPr="00E51FC4">
        <w:rPr>
          <w:rFonts w:cstheme="minorHAnsi"/>
        </w:rPr>
        <w:t>Extensively used Visual Studio 2010 development tool for building Web Application.</w:t>
      </w:r>
    </w:p>
    <w:p w14:paraId="52C31F73" w14:textId="77777777" w:rsidR="00E51FC4" w:rsidRPr="00E51FC4" w:rsidRDefault="00E51FC4" w:rsidP="00E51FC4">
      <w:pPr>
        <w:pStyle w:val="NoSpacing"/>
        <w:numPr>
          <w:ilvl w:val="0"/>
          <w:numId w:val="106"/>
        </w:numPr>
        <w:rPr>
          <w:rFonts w:cstheme="minorHAnsi"/>
        </w:rPr>
      </w:pPr>
      <w:r w:rsidRPr="00E51FC4">
        <w:rPr>
          <w:rFonts w:cstheme="minorHAnsi"/>
        </w:rPr>
        <w:t>Designed logos using Adobe photo shop as a team.</w:t>
      </w:r>
    </w:p>
    <w:p w14:paraId="229A5EB0" w14:textId="77777777" w:rsidR="00E51FC4" w:rsidRPr="00E51FC4" w:rsidRDefault="00E51FC4" w:rsidP="00E51FC4">
      <w:pPr>
        <w:pStyle w:val="NoSpacing"/>
        <w:numPr>
          <w:ilvl w:val="0"/>
          <w:numId w:val="106"/>
        </w:numPr>
        <w:rPr>
          <w:rFonts w:cstheme="minorHAnsi"/>
        </w:rPr>
      </w:pPr>
      <w:r w:rsidRPr="00E51FC4">
        <w:rPr>
          <w:rFonts w:cstheme="minorHAnsi"/>
        </w:rPr>
        <w:t>Work with our current application teams to understand our current applications and make migration.</w:t>
      </w:r>
    </w:p>
    <w:p w14:paraId="172F4C99" w14:textId="77777777" w:rsidR="00E51FC4" w:rsidRPr="00E51FC4" w:rsidRDefault="00E51FC4" w:rsidP="00E51FC4">
      <w:pPr>
        <w:pStyle w:val="NoSpacing"/>
        <w:numPr>
          <w:ilvl w:val="0"/>
          <w:numId w:val="106"/>
        </w:numPr>
        <w:rPr>
          <w:rFonts w:cstheme="minorHAnsi"/>
        </w:rPr>
      </w:pPr>
      <w:r w:rsidRPr="00E51FC4">
        <w:rPr>
          <w:rFonts w:cstheme="minorHAnsi"/>
        </w:rPr>
        <w:t>recommendations and to-be architectures in AWS.</w:t>
      </w:r>
    </w:p>
    <w:p w14:paraId="0C9A4813" w14:textId="77777777" w:rsidR="00E51FC4" w:rsidRPr="00E51FC4" w:rsidRDefault="00E51FC4" w:rsidP="00E51FC4">
      <w:pPr>
        <w:pStyle w:val="NoSpacing"/>
        <w:numPr>
          <w:ilvl w:val="0"/>
          <w:numId w:val="106"/>
        </w:numPr>
        <w:rPr>
          <w:rFonts w:cstheme="minorHAnsi"/>
        </w:rPr>
      </w:pPr>
      <w:r w:rsidRPr="00E51FC4">
        <w:rPr>
          <w:rFonts w:cstheme="minorHAnsi"/>
        </w:rPr>
        <w:t>Review coding done to advance application upgrade, extension, or other development. Analyze</w:t>
      </w:r>
    </w:p>
    <w:p w14:paraId="15CBC71D" w14:textId="77777777" w:rsidR="00E51FC4" w:rsidRPr="00E51FC4" w:rsidRDefault="00E51FC4" w:rsidP="00E51FC4">
      <w:pPr>
        <w:pStyle w:val="NoSpacing"/>
        <w:numPr>
          <w:ilvl w:val="0"/>
          <w:numId w:val="106"/>
        </w:numPr>
        <w:rPr>
          <w:rFonts w:cstheme="minorHAnsi"/>
        </w:rPr>
      </w:pPr>
      <w:r w:rsidRPr="00E51FC4">
        <w:rPr>
          <w:rFonts w:cstheme="minorHAnsi"/>
        </w:rPr>
        <w:t>application for data integrity issues.</w:t>
      </w:r>
    </w:p>
    <w:p w14:paraId="45A25E94" w14:textId="77777777" w:rsidR="00E51FC4" w:rsidRPr="00E51FC4" w:rsidRDefault="00E51FC4" w:rsidP="00E51FC4">
      <w:pPr>
        <w:pStyle w:val="NoSpacing"/>
        <w:numPr>
          <w:ilvl w:val="0"/>
          <w:numId w:val="106"/>
        </w:numPr>
        <w:rPr>
          <w:rFonts w:cstheme="minorHAnsi"/>
        </w:rPr>
      </w:pPr>
      <w:r w:rsidRPr="00E51FC4">
        <w:rPr>
          <w:rFonts w:cstheme="minorHAnsi"/>
        </w:rPr>
        <w:lastRenderedPageBreak/>
        <w:t>Implemented and maintained the monitoring and alerting of production and corporate servers/storage</w:t>
      </w:r>
    </w:p>
    <w:p w14:paraId="011332B4" w14:textId="77777777" w:rsidR="00E51FC4" w:rsidRPr="00E51FC4" w:rsidRDefault="00E51FC4" w:rsidP="00E51FC4">
      <w:pPr>
        <w:pStyle w:val="NoSpacing"/>
        <w:numPr>
          <w:ilvl w:val="0"/>
          <w:numId w:val="106"/>
        </w:numPr>
        <w:rPr>
          <w:rFonts w:cstheme="minorHAnsi"/>
        </w:rPr>
      </w:pPr>
      <w:r w:rsidRPr="00E51FC4">
        <w:rPr>
          <w:rFonts w:cstheme="minorHAnsi"/>
        </w:rPr>
        <w:t>Worked on Mass Text tool which we will use to send bulk SMS/Email to many participants at a time. Assist in the creation of long-term strategic goals for achieving and maintaining high data quality in conjunction with CRM users, department managers and other key stakeholders.</w:t>
      </w:r>
    </w:p>
    <w:p w14:paraId="588CDC2F" w14:textId="77777777" w:rsidR="00E51FC4" w:rsidRPr="00E51FC4" w:rsidRDefault="00E51FC4" w:rsidP="00E51FC4">
      <w:pPr>
        <w:pStyle w:val="NoSpacing"/>
        <w:numPr>
          <w:ilvl w:val="0"/>
          <w:numId w:val="106"/>
        </w:numPr>
        <w:rPr>
          <w:rFonts w:cstheme="minorHAnsi"/>
        </w:rPr>
      </w:pPr>
      <w:r w:rsidRPr="00E51FC4">
        <w:rPr>
          <w:rFonts w:cstheme="minorHAnsi"/>
        </w:rPr>
        <w:t>Ensure implementation and refinement as required of formal process to support the product development process.</w:t>
      </w:r>
    </w:p>
    <w:p w14:paraId="2EE7EB24" w14:textId="77777777" w:rsidR="00E51FC4" w:rsidRPr="00E51FC4" w:rsidRDefault="00E51FC4" w:rsidP="00E51FC4">
      <w:pPr>
        <w:pStyle w:val="NoSpacing"/>
        <w:numPr>
          <w:ilvl w:val="0"/>
          <w:numId w:val="106"/>
        </w:numPr>
        <w:rPr>
          <w:rFonts w:cstheme="minorHAnsi"/>
        </w:rPr>
      </w:pPr>
      <w:r w:rsidRPr="00E51FC4">
        <w:rPr>
          <w:rFonts w:cstheme="minorHAnsi"/>
        </w:rPr>
        <w:t>Worked on legacy data which we have migrated to CRM and cleared many failures using third party support.</w:t>
      </w:r>
    </w:p>
    <w:p w14:paraId="123490E2" w14:textId="77777777" w:rsidR="00E51FC4" w:rsidRPr="00E51FC4" w:rsidRDefault="00E51FC4" w:rsidP="00E51FC4">
      <w:pPr>
        <w:pStyle w:val="NoSpacing"/>
        <w:numPr>
          <w:ilvl w:val="0"/>
          <w:numId w:val="106"/>
        </w:numPr>
        <w:rPr>
          <w:rFonts w:cstheme="minorHAnsi"/>
        </w:rPr>
      </w:pPr>
      <w:r w:rsidRPr="00E51FC4">
        <w:rPr>
          <w:rFonts w:cstheme="minorHAnsi"/>
        </w:rPr>
        <w:t>Used Fiddler for data request analysis and which is used for debugging.</w:t>
      </w:r>
    </w:p>
    <w:p w14:paraId="05A6E88D" w14:textId="77777777" w:rsidR="00E51FC4" w:rsidRPr="00E51FC4" w:rsidRDefault="00E51FC4" w:rsidP="00E51FC4">
      <w:pPr>
        <w:pStyle w:val="NoSpacing"/>
        <w:numPr>
          <w:ilvl w:val="0"/>
          <w:numId w:val="106"/>
        </w:numPr>
        <w:rPr>
          <w:rFonts w:cstheme="minorHAnsi"/>
        </w:rPr>
      </w:pPr>
      <w:r w:rsidRPr="00E51FC4">
        <w:rPr>
          <w:rFonts w:cstheme="minorHAnsi"/>
        </w:rPr>
        <w:t>Builds custom reporting and Dashboards specific to task.</w:t>
      </w:r>
    </w:p>
    <w:p w14:paraId="331B10EB" w14:textId="77777777" w:rsidR="00221BB1" w:rsidRDefault="00221BB1" w:rsidP="00221BB1">
      <w:pPr>
        <w:pStyle w:val="NoSpacing"/>
        <w:rPr>
          <w:b/>
        </w:rPr>
      </w:pPr>
    </w:p>
    <w:p w14:paraId="53125CC5" w14:textId="77777777" w:rsidR="00E51FC4" w:rsidRDefault="00E51FC4" w:rsidP="00AE103E">
      <w:pPr>
        <w:pStyle w:val="NoSpacing"/>
        <w:rPr>
          <w:b/>
        </w:rPr>
      </w:pPr>
      <w:r w:rsidRPr="00E51FC4">
        <w:rPr>
          <w:b/>
        </w:rPr>
        <w:t xml:space="preserve">Environment: </w:t>
      </w:r>
      <w:r w:rsidRPr="00E51FC4">
        <w:rPr>
          <w:bCs/>
        </w:rPr>
        <w:t>Microsoft Dynamics 365, SharePoint, MS CRM 2016, C#.NET, ASP.NET, Visual Studio 2015, ETL, Informatica, MS Outlook, Scribe Integration, HTML5, JavaScript, jQuery, JSON, RESTful webservices, XML, Team Foundation Server 2017, SQL Server 2016, SSRS</w:t>
      </w:r>
    </w:p>
    <w:p w14:paraId="30895417" w14:textId="77777777" w:rsidR="00E51FC4" w:rsidRDefault="00E51FC4" w:rsidP="00AE103E">
      <w:pPr>
        <w:pStyle w:val="NoSpacing"/>
        <w:rPr>
          <w:b/>
        </w:rPr>
      </w:pPr>
    </w:p>
    <w:p w14:paraId="5F9CC010" w14:textId="77777777" w:rsidR="00E51FC4" w:rsidRPr="00E51FC4" w:rsidRDefault="00E51FC4" w:rsidP="00E51FC4">
      <w:pPr>
        <w:pStyle w:val="NoSpacing"/>
        <w:rPr>
          <w:b/>
          <w:lang w:val="en-IN"/>
        </w:rPr>
      </w:pPr>
      <w:r w:rsidRPr="00E51FC4">
        <w:rPr>
          <w:b/>
        </w:rPr>
        <w:t>Microsoft Dynamics CRM Analyst</w:t>
      </w:r>
      <w:r w:rsidRPr="00E51FC4">
        <w:rPr>
          <w:b/>
          <w:lang w:val="en-IN"/>
        </w:rPr>
        <w:t xml:space="preserve"> </w:t>
      </w:r>
    </w:p>
    <w:p w14:paraId="7A3B7E25" w14:textId="74FF83F7" w:rsidR="00AE103E" w:rsidRPr="00E51FC4" w:rsidRDefault="00E51FC4" w:rsidP="00E51FC4">
      <w:pPr>
        <w:pStyle w:val="NoSpacing"/>
        <w:rPr>
          <w:b/>
          <w:lang w:val="en-IN"/>
        </w:rPr>
      </w:pPr>
      <w:r w:rsidRPr="00E51FC4">
        <w:rPr>
          <w:b/>
          <w:lang w:val="en-IN"/>
        </w:rPr>
        <w:t xml:space="preserve">Ingram Micro, India </w:t>
      </w:r>
      <w:r w:rsidRPr="00E51FC4">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Pr>
          <w:b/>
          <w:lang w:val="en-IN"/>
        </w:rPr>
        <w:tab/>
      </w:r>
      <w:r w:rsidRPr="00E51FC4">
        <w:rPr>
          <w:b/>
          <w:lang w:val="en-IN"/>
        </w:rPr>
        <w:t>Jun 2016 to May 2019</w:t>
      </w:r>
    </w:p>
    <w:p w14:paraId="576338EB" w14:textId="77777777" w:rsidR="00AE103E" w:rsidRDefault="00AE103E" w:rsidP="00AE103E">
      <w:pPr>
        <w:pStyle w:val="NoSpacing"/>
        <w:rPr>
          <w:b/>
        </w:rPr>
      </w:pPr>
    </w:p>
    <w:p w14:paraId="0BF1FF6B" w14:textId="77777777" w:rsidR="00E51FC4" w:rsidRPr="00E51FC4" w:rsidRDefault="00E51FC4" w:rsidP="00E51FC4">
      <w:pPr>
        <w:pStyle w:val="NoSpacing"/>
        <w:numPr>
          <w:ilvl w:val="0"/>
          <w:numId w:val="103"/>
        </w:numPr>
        <w:rPr>
          <w:rFonts w:cstheme="minorHAnsi"/>
        </w:rPr>
      </w:pPr>
      <w:r w:rsidRPr="00E51FC4">
        <w:rPr>
          <w:rFonts w:cstheme="minorHAnsi"/>
        </w:rPr>
        <w:t>This position was responsible for the administration of Microsoft Dynamics 365.</w:t>
      </w:r>
    </w:p>
    <w:p w14:paraId="5DE053E2" w14:textId="77777777" w:rsidR="00E51FC4" w:rsidRPr="00E51FC4" w:rsidRDefault="00E51FC4" w:rsidP="00E51FC4">
      <w:pPr>
        <w:pStyle w:val="NoSpacing"/>
        <w:numPr>
          <w:ilvl w:val="0"/>
          <w:numId w:val="103"/>
        </w:numPr>
        <w:rPr>
          <w:rFonts w:cstheme="minorHAnsi"/>
        </w:rPr>
      </w:pPr>
      <w:r w:rsidRPr="00E51FC4">
        <w:rPr>
          <w:rFonts w:cstheme="minorHAnsi"/>
        </w:rPr>
        <w:t>Translating business requirements into Dynamics 365 solutions.</w:t>
      </w:r>
    </w:p>
    <w:p w14:paraId="01FEEA4C" w14:textId="77777777" w:rsidR="00E51FC4" w:rsidRPr="00E51FC4" w:rsidRDefault="00E51FC4" w:rsidP="00E51FC4">
      <w:pPr>
        <w:pStyle w:val="NoSpacing"/>
        <w:numPr>
          <w:ilvl w:val="0"/>
          <w:numId w:val="103"/>
        </w:numPr>
        <w:rPr>
          <w:rFonts w:cstheme="minorHAnsi"/>
        </w:rPr>
      </w:pPr>
      <w:r w:rsidRPr="00E51FC4">
        <w:rPr>
          <w:rFonts w:cstheme="minorHAnsi"/>
        </w:rPr>
        <w:t>Performing in-depth analysis on reported issues and making changes if necessary.</w:t>
      </w:r>
    </w:p>
    <w:p w14:paraId="2B6F11AB" w14:textId="77777777" w:rsidR="00E51FC4" w:rsidRPr="00E51FC4" w:rsidRDefault="00E51FC4" w:rsidP="00E51FC4">
      <w:pPr>
        <w:pStyle w:val="NoSpacing"/>
        <w:numPr>
          <w:ilvl w:val="0"/>
          <w:numId w:val="103"/>
        </w:numPr>
        <w:rPr>
          <w:rFonts w:cstheme="minorHAnsi"/>
        </w:rPr>
      </w:pPr>
      <w:r w:rsidRPr="00E51FC4">
        <w:rPr>
          <w:rFonts w:cstheme="minorHAnsi"/>
        </w:rPr>
        <w:t>Developing Workflows.</w:t>
      </w:r>
    </w:p>
    <w:p w14:paraId="5F059F78" w14:textId="77777777" w:rsidR="00E51FC4" w:rsidRPr="00E51FC4" w:rsidRDefault="00E51FC4" w:rsidP="00E51FC4">
      <w:pPr>
        <w:pStyle w:val="NoSpacing"/>
        <w:numPr>
          <w:ilvl w:val="0"/>
          <w:numId w:val="103"/>
        </w:numPr>
        <w:rPr>
          <w:rFonts w:cstheme="minorHAnsi"/>
        </w:rPr>
      </w:pPr>
      <w:r w:rsidRPr="00E51FC4">
        <w:rPr>
          <w:rFonts w:cstheme="minorHAnsi"/>
        </w:rPr>
        <w:t>Designing entities and entity relationships.</w:t>
      </w:r>
    </w:p>
    <w:p w14:paraId="75C3A0F9" w14:textId="77777777" w:rsidR="00E51FC4" w:rsidRPr="00E51FC4" w:rsidRDefault="00E51FC4" w:rsidP="00E51FC4">
      <w:pPr>
        <w:pStyle w:val="NoSpacing"/>
        <w:numPr>
          <w:ilvl w:val="0"/>
          <w:numId w:val="103"/>
        </w:numPr>
        <w:rPr>
          <w:rFonts w:cstheme="minorHAnsi"/>
        </w:rPr>
      </w:pPr>
      <w:r w:rsidRPr="00E51FC4">
        <w:rPr>
          <w:rFonts w:cstheme="minorHAnsi"/>
        </w:rPr>
        <w:t>Developing form scripts using JavaScript (see link in my LinkedIn profile for code samples).</w:t>
      </w:r>
    </w:p>
    <w:p w14:paraId="6D035D40" w14:textId="77777777" w:rsidR="00E51FC4" w:rsidRPr="00E51FC4" w:rsidRDefault="00E51FC4" w:rsidP="00E51FC4">
      <w:pPr>
        <w:pStyle w:val="NoSpacing"/>
        <w:numPr>
          <w:ilvl w:val="0"/>
          <w:numId w:val="103"/>
        </w:numPr>
        <w:rPr>
          <w:rFonts w:cstheme="minorHAnsi"/>
        </w:rPr>
      </w:pPr>
      <w:r w:rsidRPr="00E51FC4">
        <w:rPr>
          <w:rFonts w:cstheme="minorHAnsi"/>
        </w:rPr>
        <w:t>Building and moving Solutions from dev to QA and QA to production environments.</w:t>
      </w:r>
    </w:p>
    <w:p w14:paraId="351D5690" w14:textId="77777777" w:rsidR="00E51FC4" w:rsidRPr="00E51FC4" w:rsidRDefault="00E51FC4" w:rsidP="00E51FC4">
      <w:pPr>
        <w:pStyle w:val="NoSpacing"/>
        <w:numPr>
          <w:ilvl w:val="0"/>
          <w:numId w:val="103"/>
        </w:numPr>
        <w:rPr>
          <w:rFonts w:cstheme="minorHAnsi"/>
        </w:rPr>
      </w:pPr>
      <w:r w:rsidRPr="00E51FC4">
        <w:rPr>
          <w:rFonts w:cstheme="minorHAnsi"/>
        </w:rPr>
        <w:t>Building dashboards, advanced finds, and reports.</w:t>
      </w:r>
    </w:p>
    <w:p w14:paraId="418EA4F5" w14:textId="77777777" w:rsidR="00E51FC4" w:rsidRPr="00E51FC4" w:rsidRDefault="00E51FC4" w:rsidP="00E51FC4">
      <w:pPr>
        <w:pStyle w:val="NoSpacing"/>
        <w:numPr>
          <w:ilvl w:val="0"/>
          <w:numId w:val="103"/>
        </w:numPr>
        <w:rPr>
          <w:rFonts w:cstheme="minorHAnsi"/>
        </w:rPr>
      </w:pPr>
      <w:r w:rsidRPr="00E51FC4">
        <w:rPr>
          <w:rFonts w:cstheme="minorHAnsi"/>
        </w:rPr>
        <w:t>Utilized Microsoft Flow to integrate email marketing system into CRM and to produce automated lists from CRM to a CSV file.</w:t>
      </w:r>
    </w:p>
    <w:p w14:paraId="185B3242" w14:textId="77777777" w:rsidR="00E51FC4" w:rsidRPr="00E51FC4" w:rsidRDefault="00E51FC4" w:rsidP="00E51FC4">
      <w:pPr>
        <w:pStyle w:val="NoSpacing"/>
        <w:numPr>
          <w:ilvl w:val="0"/>
          <w:numId w:val="103"/>
        </w:numPr>
        <w:rPr>
          <w:rFonts w:cstheme="minorHAnsi"/>
        </w:rPr>
      </w:pPr>
      <w:r w:rsidRPr="00E51FC4">
        <w:rPr>
          <w:rFonts w:cstheme="minorHAnsi"/>
        </w:rPr>
        <w:t>Collaborated with external consultants and internal IT resources to add new functionality.</w:t>
      </w:r>
    </w:p>
    <w:p w14:paraId="7DA3CCFD" w14:textId="77777777" w:rsidR="00E51FC4" w:rsidRPr="00E51FC4" w:rsidRDefault="00E51FC4" w:rsidP="00E51FC4">
      <w:pPr>
        <w:pStyle w:val="NoSpacing"/>
        <w:numPr>
          <w:ilvl w:val="0"/>
          <w:numId w:val="103"/>
        </w:numPr>
        <w:rPr>
          <w:rFonts w:cstheme="minorHAnsi"/>
        </w:rPr>
      </w:pPr>
      <w:r w:rsidRPr="00E51FC4">
        <w:rPr>
          <w:rFonts w:cstheme="minorHAnsi"/>
        </w:rPr>
        <w:t>User Acceptance Testing.</w:t>
      </w:r>
    </w:p>
    <w:p w14:paraId="0FFBFCE6" w14:textId="77777777" w:rsidR="00E51FC4" w:rsidRPr="00E51FC4" w:rsidRDefault="00E51FC4" w:rsidP="00E51FC4">
      <w:pPr>
        <w:pStyle w:val="NoSpacing"/>
        <w:numPr>
          <w:ilvl w:val="0"/>
          <w:numId w:val="103"/>
        </w:numPr>
        <w:rPr>
          <w:rFonts w:cstheme="minorHAnsi"/>
        </w:rPr>
      </w:pPr>
      <w:r w:rsidRPr="00E51FC4">
        <w:rPr>
          <w:rFonts w:cstheme="minorHAnsi"/>
        </w:rPr>
        <w:t>Configured Security Roles.</w:t>
      </w:r>
    </w:p>
    <w:p w14:paraId="5121C81D" w14:textId="77777777" w:rsidR="00E51FC4" w:rsidRPr="00E51FC4" w:rsidRDefault="00E51FC4" w:rsidP="00E51FC4">
      <w:pPr>
        <w:pStyle w:val="NoSpacing"/>
        <w:numPr>
          <w:ilvl w:val="0"/>
          <w:numId w:val="103"/>
        </w:numPr>
        <w:rPr>
          <w:rFonts w:cstheme="minorHAnsi"/>
        </w:rPr>
      </w:pPr>
      <w:r w:rsidRPr="00E51FC4">
        <w:rPr>
          <w:rFonts w:cstheme="minorHAnsi"/>
        </w:rPr>
        <w:t>Deployed CRM for Outlook App (using Server-Side Sync).</w:t>
      </w:r>
    </w:p>
    <w:p w14:paraId="67BC280D" w14:textId="24C50475" w:rsidR="00AE103E" w:rsidRPr="00E51FC4" w:rsidRDefault="00E51FC4" w:rsidP="00E51FC4">
      <w:pPr>
        <w:pStyle w:val="NoSpacing"/>
        <w:numPr>
          <w:ilvl w:val="0"/>
          <w:numId w:val="103"/>
        </w:numPr>
        <w:rPr>
          <w:rFonts w:cstheme="minorHAnsi"/>
        </w:rPr>
      </w:pPr>
      <w:r w:rsidRPr="00E51FC4">
        <w:rPr>
          <w:rFonts w:cstheme="minorHAnsi"/>
        </w:rPr>
        <w:t>100+ users.</w:t>
      </w:r>
    </w:p>
    <w:p w14:paraId="6DDCFC24" w14:textId="77777777" w:rsidR="00C9415E" w:rsidRDefault="00C9415E" w:rsidP="00AE103E">
      <w:pPr>
        <w:pStyle w:val="NoSpacing"/>
        <w:rPr>
          <w:b/>
          <w:bCs/>
        </w:rPr>
      </w:pPr>
    </w:p>
    <w:p w14:paraId="1031B3C9" w14:textId="77777777" w:rsidR="00E51FC4" w:rsidRDefault="00E51FC4" w:rsidP="00AE103E">
      <w:pPr>
        <w:pStyle w:val="NoSpacing"/>
        <w:rPr>
          <w:b/>
        </w:rPr>
      </w:pPr>
      <w:r w:rsidRPr="00E51FC4">
        <w:rPr>
          <w:b/>
        </w:rPr>
        <w:t xml:space="preserve">Environment: </w:t>
      </w:r>
      <w:r w:rsidRPr="00E51FC4">
        <w:rPr>
          <w:bCs/>
        </w:rPr>
        <w:t>MS CRM 2013, MS SQL Server 2012, XRM Toolkit, SQL Server Reporting Services, TFS, VS 2012, C#, Plug-in, J-Script, HTML, XML, WCF Services.</w:t>
      </w:r>
    </w:p>
    <w:p w14:paraId="491539AC" w14:textId="77777777" w:rsidR="00E51FC4" w:rsidRDefault="00E51FC4" w:rsidP="00AE103E">
      <w:pPr>
        <w:pStyle w:val="NoSpacing"/>
        <w:rPr>
          <w:b/>
        </w:rPr>
      </w:pPr>
    </w:p>
    <w:p w14:paraId="6234831B" w14:textId="77777777" w:rsidR="00E51FC4" w:rsidRDefault="00E51FC4" w:rsidP="00E51FC4">
      <w:pPr>
        <w:pStyle w:val="NoSpacing"/>
        <w:rPr>
          <w:b/>
        </w:rPr>
      </w:pPr>
      <w:r w:rsidRPr="00E51FC4">
        <w:rPr>
          <w:b/>
        </w:rPr>
        <w:t xml:space="preserve">Dot Net Developer </w:t>
      </w:r>
    </w:p>
    <w:p w14:paraId="69EF15FF" w14:textId="0F8EA065" w:rsidR="00AE103E" w:rsidRDefault="00E51FC4" w:rsidP="00E51FC4">
      <w:pPr>
        <w:pStyle w:val="NoSpacing"/>
        <w:rPr>
          <w:b/>
        </w:rPr>
      </w:pPr>
      <w:r w:rsidRPr="00E51FC4">
        <w:rPr>
          <w:b/>
        </w:rPr>
        <w:t xml:space="preserve">Pixentia Solutions, India </w:t>
      </w:r>
      <w:r>
        <w:rPr>
          <w:b/>
        </w:rPr>
        <w:tab/>
      </w:r>
      <w:r>
        <w:rPr>
          <w:b/>
        </w:rPr>
        <w:tab/>
      </w:r>
      <w:r>
        <w:rPr>
          <w:b/>
        </w:rPr>
        <w:tab/>
      </w:r>
      <w:r>
        <w:rPr>
          <w:b/>
        </w:rPr>
        <w:tab/>
      </w:r>
      <w:r>
        <w:rPr>
          <w:b/>
        </w:rPr>
        <w:tab/>
      </w:r>
      <w:r>
        <w:rPr>
          <w:b/>
        </w:rPr>
        <w:tab/>
      </w:r>
      <w:r>
        <w:rPr>
          <w:b/>
        </w:rPr>
        <w:tab/>
      </w:r>
      <w:r w:rsidRPr="00E51FC4">
        <w:rPr>
          <w:b/>
        </w:rPr>
        <w:t>Dec 2015</w:t>
      </w:r>
      <w:r>
        <w:rPr>
          <w:b/>
        </w:rPr>
        <w:t xml:space="preserve"> to </w:t>
      </w:r>
      <w:r w:rsidRPr="00E51FC4">
        <w:rPr>
          <w:b/>
        </w:rPr>
        <w:t>May 2016</w:t>
      </w:r>
    </w:p>
    <w:p w14:paraId="142BB826" w14:textId="77777777" w:rsidR="00AE103E" w:rsidRDefault="00AE103E" w:rsidP="00AE103E">
      <w:pPr>
        <w:pStyle w:val="NoSpacing"/>
        <w:rPr>
          <w:b/>
        </w:rPr>
      </w:pPr>
    </w:p>
    <w:p w14:paraId="4CA4C56B" w14:textId="77777777" w:rsidR="00E51FC4" w:rsidRPr="00E51FC4" w:rsidRDefault="00E51FC4" w:rsidP="00E51FC4">
      <w:pPr>
        <w:pStyle w:val="NoSpacing"/>
        <w:numPr>
          <w:ilvl w:val="0"/>
          <w:numId w:val="107"/>
        </w:numPr>
        <w:rPr>
          <w:rFonts w:cstheme="minorHAnsi"/>
        </w:rPr>
      </w:pPr>
      <w:r w:rsidRPr="00E51FC4">
        <w:rPr>
          <w:rFonts w:cstheme="minorHAnsi"/>
        </w:rPr>
        <w:t>Assisting in evaluating business processes and requirements and performed feasibility studies on client's business requirements for implementation.</w:t>
      </w:r>
    </w:p>
    <w:p w14:paraId="683676B5" w14:textId="77777777" w:rsidR="00E51FC4" w:rsidRPr="00E51FC4" w:rsidRDefault="00E51FC4" w:rsidP="00E51FC4">
      <w:pPr>
        <w:pStyle w:val="NoSpacing"/>
        <w:numPr>
          <w:ilvl w:val="0"/>
          <w:numId w:val="107"/>
        </w:numPr>
        <w:rPr>
          <w:rFonts w:cstheme="minorHAnsi"/>
        </w:rPr>
      </w:pPr>
      <w:r w:rsidRPr="00E51FC4">
        <w:rPr>
          <w:rFonts w:cstheme="minorHAnsi"/>
        </w:rPr>
        <w:t>Designing systems, modules, gathered requirements, and created business flowcharts to transform business requirements into technical specifications.</w:t>
      </w:r>
    </w:p>
    <w:p w14:paraId="0C74D99F" w14:textId="77777777" w:rsidR="00E51FC4" w:rsidRPr="00E51FC4" w:rsidRDefault="00E51FC4" w:rsidP="00E51FC4">
      <w:pPr>
        <w:pStyle w:val="NoSpacing"/>
        <w:numPr>
          <w:ilvl w:val="0"/>
          <w:numId w:val="107"/>
        </w:numPr>
        <w:rPr>
          <w:rFonts w:cstheme="minorHAnsi"/>
        </w:rPr>
      </w:pPr>
      <w:r w:rsidRPr="00E51FC4">
        <w:rPr>
          <w:rFonts w:cstheme="minorHAnsi"/>
        </w:rPr>
        <w:t>Involved in Developing Components for Business Layer and Data Layer</w:t>
      </w:r>
    </w:p>
    <w:p w14:paraId="79CD5065" w14:textId="77777777" w:rsidR="00E51FC4" w:rsidRPr="00E51FC4" w:rsidRDefault="00E51FC4" w:rsidP="00E51FC4">
      <w:pPr>
        <w:pStyle w:val="NoSpacing"/>
        <w:numPr>
          <w:ilvl w:val="0"/>
          <w:numId w:val="107"/>
        </w:numPr>
        <w:rPr>
          <w:rFonts w:cstheme="minorHAnsi"/>
        </w:rPr>
      </w:pPr>
      <w:r w:rsidRPr="00E51FC4">
        <w:rPr>
          <w:rFonts w:cstheme="minorHAnsi"/>
        </w:rPr>
        <w:t>Understand the functional capabilities and limitations for out-of-the-box CRM functionality as well as custom code.</w:t>
      </w:r>
    </w:p>
    <w:p w14:paraId="54923644" w14:textId="77777777" w:rsidR="00E51FC4" w:rsidRPr="00E51FC4" w:rsidRDefault="00E51FC4" w:rsidP="00E51FC4">
      <w:pPr>
        <w:pStyle w:val="NoSpacing"/>
        <w:numPr>
          <w:ilvl w:val="0"/>
          <w:numId w:val="107"/>
        </w:numPr>
        <w:rPr>
          <w:rFonts w:cstheme="minorHAnsi"/>
        </w:rPr>
      </w:pPr>
      <w:r w:rsidRPr="00E51FC4">
        <w:rPr>
          <w:rFonts w:cstheme="minorHAnsi"/>
        </w:rPr>
        <w:t>Designed and created Web Forms utilizing ASP.NET, for the UI.</w:t>
      </w:r>
    </w:p>
    <w:p w14:paraId="0838A70C" w14:textId="77777777" w:rsidR="00E51FC4" w:rsidRPr="00E51FC4" w:rsidRDefault="00E51FC4" w:rsidP="00E51FC4">
      <w:pPr>
        <w:pStyle w:val="NoSpacing"/>
        <w:numPr>
          <w:ilvl w:val="0"/>
          <w:numId w:val="107"/>
        </w:numPr>
        <w:rPr>
          <w:rFonts w:cstheme="minorHAnsi"/>
        </w:rPr>
      </w:pPr>
      <w:r w:rsidRPr="00E51FC4">
        <w:rPr>
          <w:rFonts w:cstheme="minorHAnsi"/>
        </w:rPr>
        <w:lastRenderedPageBreak/>
        <w:t>Creating a detailed project plan for the customer includes both estimates for the tasks that will be completed and the timeline in which they will be completed.</w:t>
      </w:r>
    </w:p>
    <w:p w14:paraId="006D30C2" w14:textId="77777777" w:rsidR="00E51FC4" w:rsidRPr="00E51FC4" w:rsidRDefault="00E51FC4" w:rsidP="00E51FC4">
      <w:pPr>
        <w:pStyle w:val="NoSpacing"/>
        <w:numPr>
          <w:ilvl w:val="0"/>
          <w:numId w:val="107"/>
        </w:numPr>
        <w:rPr>
          <w:rFonts w:cstheme="minorHAnsi"/>
        </w:rPr>
      </w:pPr>
      <w:r w:rsidRPr="00E51FC4">
        <w:rPr>
          <w:rFonts w:cstheme="minorHAnsi"/>
        </w:rPr>
        <w:t>Writing specifications for customizations and system integration.</w:t>
      </w:r>
    </w:p>
    <w:p w14:paraId="77F43B32" w14:textId="77777777" w:rsidR="00E51FC4" w:rsidRPr="00E51FC4" w:rsidRDefault="00E51FC4" w:rsidP="00E51FC4">
      <w:pPr>
        <w:pStyle w:val="NoSpacing"/>
        <w:numPr>
          <w:ilvl w:val="0"/>
          <w:numId w:val="107"/>
        </w:numPr>
        <w:rPr>
          <w:rFonts w:cstheme="minorHAnsi"/>
        </w:rPr>
      </w:pPr>
      <w:r w:rsidRPr="00E51FC4">
        <w:rPr>
          <w:rFonts w:cstheme="minorHAnsi"/>
        </w:rPr>
        <w:t>Use Microsoft .NET development to extend and augment the Microsoft Dynamics CRM platform.</w:t>
      </w:r>
    </w:p>
    <w:p w14:paraId="6F8FDA42" w14:textId="77777777" w:rsidR="00E51FC4" w:rsidRPr="00E51FC4" w:rsidRDefault="00E51FC4" w:rsidP="00E51FC4">
      <w:pPr>
        <w:pStyle w:val="NoSpacing"/>
        <w:numPr>
          <w:ilvl w:val="0"/>
          <w:numId w:val="107"/>
        </w:numPr>
        <w:rPr>
          <w:rFonts w:cstheme="minorHAnsi"/>
        </w:rPr>
      </w:pPr>
      <w:r w:rsidRPr="00E51FC4">
        <w:rPr>
          <w:rFonts w:cstheme="minorHAnsi"/>
        </w:rPr>
        <w:t>Creating SSRS reports for sales and financial data using joins and pivot tables.</w:t>
      </w:r>
    </w:p>
    <w:p w14:paraId="7CB50D55" w14:textId="77777777" w:rsidR="00E51FC4" w:rsidRPr="00E51FC4" w:rsidRDefault="00E51FC4" w:rsidP="00E51FC4">
      <w:pPr>
        <w:pStyle w:val="NoSpacing"/>
        <w:numPr>
          <w:ilvl w:val="0"/>
          <w:numId w:val="107"/>
        </w:numPr>
        <w:rPr>
          <w:rFonts w:cstheme="minorHAnsi"/>
        </w:rPr>
      </w:pPr>
      <w:r w:rsidRPr="00E51FC4">
        <w:rPr>
          <w:rFonts w:cstheme="minorHAnsi"/>
        </w:rPr>
        <w:t>Create Plug-ins, custom asp.net pages, and workflows for enhancing the system and maintain data integrity.</w:t>
      </w:r>
    </w:p>
    <w:p w14:paraId="48CD83B8" w14:textId="77777777" w:rsidR="00E51FC4" w:rsidRPr="00E51FC4" w:rsidRDefault="00E51FC4" w:rsidP="00E51FC4">
      <w:pPr>
        <w:pStyle w:val="NoSpacing"/>
        <w:numPr>
          <w:ilvl w:val="0"/>
          <w:numId w:val="107"/>
        </w:numPr>
        <w:rPr>
          <w:rFonts w:cstheme="minorHAnsi"/>
        </w:rPr>
      </w:pPr>
      <w:r w:rsidRPr="00E51FC4">
        <w:rPr>
          <w:rFonts w:cstheme="minorHAnsi"/>
        </w:rPr>
        <w:t>Utilized ADO.NET innovation broadly for data recovering, questioning, storage, and manipulation.</w:t>
      </w:r>
    </w:p>
    <w:p w14:paraId="0F42FDD7" w14:textId="77777777" w:rsidR="00E51FC4" w:rsidRPr="00E51FC4" w:rsidRDefault="00E51FC4" w:rsidP="00E51FC4">
      <w:pPr>
        <w:pStyle w:val="NoSpacing"/>
        <w:numPr>
          <w:ilvl w:val="0"/>
          <w:numId w:val="107"/>
        </w:numPr>
        <w:rPr>
          <w:rFonts w:cstheme="minorHAnsi"/>
        </w:rPr>
      </w:pPr>
      <w:r w:rsidRPr="00E51FC4">
        <w:rPr>
          <w:rFonts w:cstheme="minorHAnsi"/>
        </w:rPr>
        <w:t>Writing JavaScript to enhance the client experience.</w:t>
      </w:r>
    </w:p>
    <w:p w14:paraId="1810EC56" w14:textId="77777777" w:rsidR="00E51FC4" w:rsidRPr="00E51FC4" w:rsidRDefault="00E51FC4" w:rsidP="00E51FC4">
      <w:pPr>
        <w:pStyle w:val="NoSpacing"/>
        <w:numPr>
          <w:ilvl w:val="0"/>
          <w:numId w:val="107"/>
        </w:numPr>
        <w:rPr>
          <w:rFonts w:cstheme="minorHAnsi"/>
        </w:rPr>
      </w:pPr>
      <w:r w:rsidRPr="00E51FC4">
        <w:rPr>
          <w:rFonts w:cstheme="minorHAnsi"/>
        </w:rPr>
        <w:t>Performance tuning of stored procedures.</w:t>
      </w:r>
    </w:p>
    <w:p w14:paraId="5C4760CE" w14:textId="77777777" w:rsidR="00E51FC4" w:rsidRPr="00E51FC4" w:rsidRDefault="00E51FC4" w:rsidP="00E51FC4">
      <w:pPr>
        <w:pStyle w:val="NoSpacing"/>
        <w:numPr>
          <w:ilvl w:val="0"/>
          <w:numId w:val="107"/>
        </w:numPr>
        <w:rPr>
          <w:rFonts w:cstheme="minorHAnsi"/>
        </w:rPr>
      </w:pPr>
      <w:r w:rsidRPr="00E51FC4">
        <w:rPr>
          <w:rFonts w:cstheme="minorHAnsi"/>
        </w:rPr>
        <w:t>Use TFS 2010 for Source Control of Project code.</w:t>
      </w:r>
    </w:p>
    <w:p w14:paraId="3BFC3859" w14:textId="77777777" w:rsidR="00AE103E" w:rsidRDefault="00AE103E" w:rsidP="00AE103E">
      <w:pPr>
        <w:pStyle w:val="NoSpacing"/>
        <w:rPr>
          <w:b/>
          <w:bCs/>
        </w:rPr>
      </w:pPr>
    </w:p>
    <w:p w14:paraId="50C55169" w14:textId="19B50CB5" w:rsidR="00AE103E" w:rsidRDefault="00E51FC4" w:rsidP="00AE103E">
      <w:pPr>
        <w:pStyle w:val="NoSpacing"/>
        <w:rPr>
          <w:b/>
        </w:rPr>
      </w:pPr>
      <w:r w:rsidRPr="00E51FC4">
        <w:rPr>
          <w:b/>
        </w:rPr>
        <w:t xml:space="preserve">Environment: </w:t>
      </w:r>
      <w:r w:rsidRPr="00E51FC4">
        <w:rPr>
          <w:bCs/>
        </w:rPr>
        <w:t>Microsoft Dynamics CRM 4.0, MS Dynamics CRM SDK 4.0, C, ASP.NET, Visual Studio 2008, JavaScript, XML, Team Foundation Server 2008, SQL Server 2008, SSRS</w:t>
      </w:r>
    </w:p>
    <w:p w14:paraId="53CE0BB4" w14:textId="77777777" w:rsidR="00AE103E" w:rsidRDefault="00AE103E" w:rsidP="00AE103E">
      <w:pPr>
        <w:pStyle w:val="NoSpacing"/>
        <w:rPr>
          <w:b/>
          <w:bCs/>
        </w:rPr>
      </w:pPr>
    </w:p>
    <w:p w14:paraId="3ED21149" w14:textId="385964E6" w:rsidR="00532972" w:rsidRPr="002973A7" w:rsidRDefault="00532972" w:rsidP="00AE103E">
      <w:pPr>
        <w:pStyle w:val="NoSpacing"/>
        <w:rPr>
          <w:b/>
          <w:bCs/>
          <w:caps/>
          <w:smallCaps/>
        </w:rPr>
      </w:pPr>
      <w:r w:rsidRPr="002973A7">
        <w:rPr>
          <w:b/>
          <w:bCs/>
        </w:rPr>
        <w:t>EDUCATION</w:t>
      </w:r>
      <w:r w:rsidR="00251678" w:rsidRPr="002973A7">
        <w:rPr>
          <w:b/>
          <w:bCs/>
        </w:rPr>
        <w:t xml:space="preserve"> &amp; CERTIFICATIONS</w:t>
      </w:r>
      <w:r w:rsidRPr="002973A7">
        <w:rPr>
          <w:b/>
          <w:bCs/>
        </w:rPr>
        <w:t>:</w:t>
      </w:r>
    </w:p>
    <w:p w14:paraId="05D9F8F8" w14:textId="77777777" w:rsidR="002C08E8" w:rsidRPr="002973A7" w:rsidRDefault="002C08E8" w:rsidP="002973A7">
      <w:pPr>
        <w:pStyle w:val="NoSpacing"/>
      </w:pPr>
    </w:p>
    <w:p w14:paraId="2699A565" w14:textId="77777777" w:rsidR="000D5F8B" w:rsidRDefault="000D5F8B" w:rsidP="000D5F8B">
      <w:pPr>
        <w:pStyle w:val="NoSpacing"/>
        <w:numPr>
          <w:ilvl w:val="0"/>
          <w:numId w:val="61"/>
        </w:numPr>
      </w:pPr>
      <w:r>
        <w:t>Bachelors in Mechanical engineering, JNTU-Kakinada, 2016</w:t>
      </w:r>
    </w:p>
    <w:p w14:paraId="7C8CFC5D" w14:textId="6F6AE523" w:rsidR="00CB24B2" w:rsidRDefault="000D5F8B" w:rsidP="000D5F8B">
      <w:pPr>
        <w:pStyle w:val="NoSpacing"/>
        <w:numPr>
          <w:ilvl w:val="0"/>
          <w:numId w:val="61"/>
        </w:numPr>
      </w:pPr>
      <w:r>
        <w:t>Masters in Mechanical &amp;Industrial engineering, Texas A&amp;M University, 2020</w:t>
      </w:r>
    </w:p>
    <w:p w14:paraId="600041E4" w14:textId="77777777" w:rsidR="000D5F8B" w:rsidRDefault="000D5F8B" w:rsidP="000D5F8B">
      <w:pPr>
        <w:pStyle w:val="NoSpacing"/>
        <w:numPr>
          <w:ilvl w:val="0"/>
          <w:numId w:val="61"/>
        </w:numPr>
      </w:pPr>
      <w:r w:rsidRPr="000D5F8B">
        <w:t>MS Dynamics CRM AND Customer Service</w:t>
      </w:r>
    </w:p>
    <w:p w14:paraId="47852B03" w14:textId="77777777" w:rsidR="000D5F8B" w:rsidRDefault="000D5F8B" w:rsidP="000D5F8B">
      <w:pPr>
        <w:pStyle w:val="NoSpacing"/>
        <w:numPr>
          <w:ilvl w:val="0"/>
          <w:numId w:val="61"/>
        </w:numPr>
      </w:pPr>
      <w:r w:rsidRPr="000D5F8B">
        <w:t>Microsoft Dynamics 365 Certifications</w:t>
      </w:r>
    </w:p>
    <w:p w14:paraId="63F735AE" w14:textId="79297BF4" w:rsidR="000D5F8B" w:rsidRDefault="000D5F8B" w:rsidP="000D5F8B">
      <w:pPr>
        <w:pStyle w:val="NoSpacing"/>
        <w:numPr>
          <w:ilvl w:val="0"/>
          <w:numId w:val="61"/>
        </w:numPr>
      </w:pPr>
      <w:r>
        <w:t>Certified AI Engineer.</w:t>
      </w:r>
    </w:p>
    <w:p w14:paraId="1DD34B93" w14:textId="77777777" w:rsidR="000D5F8B" w:rsidRDefault="000D5F8B" w:rsidP="000D5F8B">
      <w:pPr>
        <w:pStyle w:val="NoSpacing"/>
        <w:numPr>
          <w:ilvl w:val="0"/>
          <w:numId w:val="61"/>
        </w:numPr>
      </w:pPr>
      <w:r>
        <w:t>Certified Service now IT Engineer.</w:t>
      </w:r>
    </w:p>
    <w:p w14:paraId="4E070771" w14:textId="77777777" w:rsidR="000D5F8B" w:rsidRDefault="000D5F8B" w:rsidP="000D5F8B">
      <w:pPr>
        <w:pStyle w:val="NoSpacing"/>
        <w:numPr>
          <w:ilvl w:val="0"/>
          <w:numId w:val="61"/>
        </w:numPr>
      </w:pPr>
      <w:r>
        <w:t>Certified Cyber security Engineer.</w:t>
      </w:r>
    </w:p>
    <w:p w14:paraId="35637F1D" w14:textId="402F3E83" w:rsidR="000D5F8B" w:rsidRDefault="000D5F8B" w:rsidP="000D5F8B">
      <w:pPr>
        <w:pStyle w:val="NoSpacing"/>
        <w:numPr>
          <w:ilvl w:val="0"/>
          <w:numId w:val="61"/>
        </w:numPr>
      </w:pPr>
      <w:r w:rsidRPr="000D5F8B">
        <w:t>Salesforce Certified Administrator (SCA)</w:t>
      </w:r>
      <w:r>
        <w:t>.</w:t>
      </w:r>
    </w:p>
    <w:p w14:paraId="4D4F2A0F" w14:textId="06C63492" w:rsidR="000D5F8B" w:rsidRDefault="000D5F8B" w:rsidP="000D5F8B">
      <w:pPr>
        <w:pStyle w:val="NoSpacing"/>
        <w:numPr>
          <w:ilvl w:val="0"/>
          <w:numId w:val="61"/>
        </w:numPr>
      </w:pPr>
      <w:r w:rsidRPr="000D5F8B">
        <w:t>Salesforce Certified Platform Developer I</w:t>
      </w:r>
    </w:p>
    <w:p w14:paraId="7EB54700" w14:textId="77777777" w:rsidR="000D5F8B" w:rsidRDefault="000D5F8B" w:rsidP="000D5F8B">
      <w:pPr>
        <w:pStyle w:val="NoSpacing"/>
        <w:numPr>
          <w:ilvl w:val="0"/>
          <w:numId w:val="61"/>
        </w:numPr>
      </w:pPr>
      <w:r>
        <w:t>Certified MS Dynamics Engineer.</w:t>
      </w:r>
    </w:p>
    <w:p w14:paraId="0B71B9BF" w14:textId="77777777" w:rsidR="000D5F8B" w:rsidRDefault="000D5F8B" w:rsidP="000D5F8B">
      <w:pPr>
        <w:pStyle w:val="NoSpacing"/>
        <w:numPr>
          <w:ilvl w:val="0"/>
          <w:numId w:val="61"/>
        </w:numPr>
      </w:pPr>
      <w:r>
        <w:t>Certified ServiceNow IT Leadership Professional.</w:t>
      </w:r>
    </w:p>
    <w:p w14:paraId="5C734F66" w14:textId="5292B3FD" w:rsidR="000D5F8B" w:rsidRPr="00D53105" w:rsidRDefault="000D5F8B" w:rsidP="000D5F8B">
      <w:pPr>
        <w:pStyle w:val="NoSpacing"/>
        <w:numPr>
          <w:ilvl w:val="0"/>
          <w:numId w:val="61"/>
        </w:numPr>
      </w:pPr>
      <w:r>
        <w:t>Certified Atlassian Agile Project Management Professional.</w:t>
      </w:r>
    </w:p>
    <w:sectPr w:rsidR="000D5F8B" w:rsidRPr="00D53105" w:rsidSect="00FA02E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F415D8" w14:textId="77777777" w:rsidR="00923DDF" w:rsidRDefault="00923DDF">
      <w:r>
        <w:separator/>
      </w:r>
    </w:p>
  </w:endnote>
  <w:endnote w:type="continuationSeparator" w:id="0">
    <w:p w14:paraId="007A4EB4" w14:textId="77777777" w:rsidR="00923DDF" w:rsidRDefault="00923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202602" w14:textId="77777777" w:rsidR="00923DDF" w:rsidRDefault="00923DDF">
      <w:r>
        <w:separator/>
      </w:r>
    </w:p>
  </w:footnote>
  <w:footnote w:type="continuationSeparator" w:id="0">
    <w:p w14:paraId="50236A74" w14:textId="77777777" w:rsidR="00923DDF" w:rsidRDefault="00923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33C0D123" w:rsidR="00BF14B3" w:rsidRPr="00654952" w:rsidRDefault="00BF14B3" w:rsidP="009D2991">
    <w:pPr>
      <w:pStyle w:val="NoSpacing"/>
    </w:pPr>
    <w:r w:rsidRPr="00654952">
      <w:rPr>
        <w:b/>
        <w:bCs/>
      </w:rPr>
      <w:t>Candidate Location:</w:t>
    </w:r>
    <w:r w:rsidR="00EC3F6D" w:rsidRPr="00654952">
      <w:t xml:space="preserve"> </w:t>
    </w:r>
    <w:r w:rsidR="00E51FC4">
      <w:t>Irving</w:t>
    </w:r>
    <w:r w:rsidR="00526C25" w:rsidRPr="00526C25">
      <w:t>,</w:t>
    </w:r>
    <w:r w:rsidR="00526C25">
      <w:t xml:space="preserve"> </w:t>
    </w:r>
    <w:r w:rsidR="00E51FC4">
      <w:t>TX</w:t>
    </w:r>
  </w:p>
  <w:p w14:paraId="7764F9E0" w14:textId="77D3017B" w:rsidR="00E51FC4" w:rsidRDefault="00BF14B3" w:rsidP="00654952">
    <w:pPr>
      <w:pStyle w:val="NoSpacing"/>
    </w:pPr>
    <w:r w:rsidRPr="00654952">
      <w:rPr>
        <w:b/>
        <w:bCs/>
      </w:rPr>
      <w:t>Candidate E-mail ID:</w:t>
    </w:r>
    <w:r w:rsidRPr="00654952">
      <w:t xml:space="preserve"> </w:t>
    </w:r>
    <w:hyperlink r:id="rId1" w:history="1">
      <w:r w:rsidR="00E51FC4" w:rsidRPr="00F91CF6">
        <w:rPr>
          <w:rStyle w:val="Hyperlink"/>
        </w:rPr>
        <w:t>chpavan4183@gmail.com</w:t>
      </w:r>
    </w:hyperlink>
  </w:p>
  <w:p w14:paraId="639D8B28" w14:textId="1886CADB" w:rsidR="00BF14B3" w:rsidRPr="00C403D6" w:rsidRDefault="00BF14B3" w:rsidP="00654952">
    <w:pPr>
      <w:pStyle w:val="NoSpacing"/>
    </w:pPr>
    <w:r w:rsidRPr="00654952">
      <w:rPr>
        <w:b/>
        <w:bCs/>
      </w:rPr>
      <w:t>Contact Number:</w:t>
    </w:r>
    <w:r w:rsidR="004C7072" w:rsidRPr="00654952">
      <w:t xml:space="preserve"> </w:t>
    </w:r>
    <w:r w:rsidR="00E51FC4" w:rsidRPr="00E51FC4">
      <w:t>361-228-5471</w:t>
    </w:r>
  </w:p>
  <w:p w14:paraId="6360024A" w14:textId="77777777" w:rsidR="00AD5567" w:rsidRDefault="00AD5567" w:rsidP="00AD5567">
    <w:pPr>
      <w:pStyle w:val="Header"/>
      <w:rPr>
        <w:rFonts w:asciiTheme="minorHAnsi" w:hAnsiTheme="minorHAnsi" w:cstheme="minorHAnsi"/>
        <w:b/>
        <w:sz w:val="10"/>
        <w:szCs w:val="28"/>
      </w:rPr>
    </w:pPr>
  </w:p>
  <w:p w14:paraId="6CAA0C10" w14:textId="31BF3322" w:rsidR="009F569E" w:rsidRDefault="0061445D" w:rsidP="005C26B1">
    <w:pPr>
      <w:pStyle w:val="Header"/>
      <w:jc w:val="center"/>
      <w:rPr>
        <w:rFonts w:asciiTheme="minorHAnsi" w:hAnsiTheme="minorHAnsi" w:cstheme="minorHAnsi"/>
        <w:b/>
        <w:sz w:val="28"/>
        <w:szCs w:val="28"/>
      </w:rPr>
    </w:pPr>
    <w:r w:rsidRPr="0061445D">
      <w:rPr>
        <w:rFonts w:asciiTheme="minorHAnsi" w:hAnsiTheme="minorHAnsi" w:cstheme="minorHAnsi"/>
        <w:b/>
        <w:sz w:val="28"/>
        <w:szCs w:val="28"/>
      </w:rPr>
      <w:t>Pavan Kalyan Chandana</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6D56AA"/>
    <w:multiLevelType w:val="hybridMultilevel"/>
    <w:tmpl w:val="11BEE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AC2E81"/>
    <w:multiLevelType w:val="hybridMultilevel"/>
    <w:tmpl w:val="AA620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08C0C29"/>
    <w:multiLevelType w:val="hybridMultilevel"/>
    <w:tmpl w:val="5884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0"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2C0903"/>
    <w:multiLevelType w:val="hybridMultilevel"/>
    <w:tmpl w:val="EE3AC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218775BC"/>
    <w:multiLevelType w:val="hybridMultilevel"/>
    <w:tmpl w:val="79E00E06"/>
    <w:lvl w:ilvl="0" w:tplc="C532A48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C073F86"/>
    <w:multiLevelType w:val="hybridMultilevel"/>
    <w:tmpl w:val="90C8B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DF967B3"/>
    <w:multiLevelType w:val="hybridMultilevel"/>
    <w:tmpl w:val="0A18B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0E40ED"/>
    <w:multiLevelType w:val="hybridMultilevel"/>
    <w:tmpl w:val="F1088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6" w15:restartNumberingAfterBreak="0">
    <w:nsid w:val="38500743"/>
    <w:multiLevelType w:val="hybridMultilevel"/>
    <w:tmpl w:val="69321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89F68E7"/>
    <w:multiLevelType w:val="hybridMultilevel"/>
    <w:tmpl w:val="7EC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CCB0AAD"/>
    <w:multiLevelType w:val="hybridMultilevel"/>
    <w:tmpl w:val="828A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09F4732"/>
    <w:multiLevelType w:val="hybridMultilevel"/>
    <w:tmpl w:val="30EC4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3" w15:restartNumberingAfterBreak="0">
    <w:nsid w:val="43491CCE"/>
    <w:multiLevelType w:val="hybridMultilevel"/>
    <w:tmpl w:val="95708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9"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0"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7"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5777C08"/>
    <w:multiLevelType w:val="hybridMultilevel"/>
    <w:tmpl w:val="48A0B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B42354E"/>
    <w:multiLevelType w:val="hybridMultilevel"/>
    <w:tmpl w:val="5D10A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6"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8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1"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7EB73CC"/>
    <w:multiLevelType w:val="hybridMultilevel"/>
    <w:tmpl w:val="7250CE6A"/>
    <w:lvl w:ilvl="0" w:tplc="3C806E2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5"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0"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1" w15:restartNumberingAfterBreak="0">
    <w:nsid w:val="6E271E16"/>
    <w:multiLevelType w:val="hybridMultilevel"/>
    <w:tmpl w:val="E2DE2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05"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7"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2"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94"/>
  </w:num>
  <w:num w:numId="3" w16cid:durableId="1117945646">
    <w:abstractNumId w:val="99"/>
  </w:num>
  <w:num w:numId="4" w16cid:durableId="2062316411">
    <w:abstractNumId w:val="84"/>
  </w:num>
  <w:num w:numId="5" w16cid:durableId="68505365">
    <w:abstractNumId w:val="67"/>
  </w:num>
  <w:num w:numId="6" w16cid:durableId="2001426144">
    <w:abstractNumId w:val="24"/>
  </w:num>
  <w:num w:numId="7" w16cid:durableId="546378377">
    <w:abstractNumId w:val="100"/>
  </w:num>
  <w:num w:numId="8" w16cid:durableId="1243685690">
    <w:abstractNumId w:val="111"/>
  </w:num>
  <w:num w:numId="9" w16cid:durableId="2015448539">
    <w:abstractNumId w:val="50"/>
  </w:num>
  <w:num w:numId="10" w16cid:durableId="429476242">
    <w:abstractNumId w:val="106"/>
  </w:num>
  <w:num w:numId="11" w16cid:durableId="1523056857">
    <w:abstractNumId w:val="87"/>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08"/>
  </w:num>
  <w:num w:numId="14" w16cid:durableId="621612668">
    <w:abstractNumId w:val="69"/>
  </w:num>
  <w:num w:numId="15" w16cid:durableId="392699823">
    <w:abstractNumId w:val="104"/>
  </w:num>
  <w:num w:numId="16" w16cid:durableId="1117481876">
    <w:abstractNumId w:val="88"/>
  </w:num>
  <w:num w:numId="17" w16cid:durableId="698705688">
    <w:abstractNumId w:val="35"/>
  </w:num>
  <w:num w:numId="18" w16cid:durableId="1157844738">
    <w:abstractNumId w:val="32"/>
  </w:num>
  <w:num w:numId="19" w16cid:durableId="998118792">
    <w:abstractNumId w:val="85"/>
  </w:num>
  <w:num w:numId="20" w16cid:durableId="1164978654">
    <w:abstractNumId w:val="44"/>
  </w:num>
  <w:num w:numId="21" w16cid:durableId="1683127025">
    <w:abstractNumId w:val="68"/>
  </w:num>
  <w:num w:numId="22" w16cid:durableId="1708144619">
    <w:abstractNumId w:val="29"/>
  </w:num>
  <w:num w:numId="23" w16cid:durableId="1129859671">
    <w:abstractNumId w:val="39"/>
  </w:num>
  <w:num w:numId="24" w16cid:durableId="1433941263">
    <w:abstractNumId w:val="16"/>
  </w:num>
  <w:num w:numId="25" w16cid:durableId="204409450">
    <w:abstractNumId w:val="19"/>
  </w:num>
  <w:num w:numId="26" w16cid:durableId="1410617977">
    <w:abstractNumId w:val="90"/>
  </w:num>
  <w:num w:numId="27" w16cid:durableId="806120827">
    <w:abstractNumId w:val="62"/>
  </w:num>
  <w:num w:numId="28" w16cid:durableId="11343379">
    <w:abstractNumId w:val="26"/>
  </w:num>
  <w:num w:numId="29" w16cid:durableId="259459309">
    <w:abstractNumId w:val="37"/>
  </w:num>
  <w:num w:numId="30" w16cid:durableId="1069310387">
    <w:abstractNumId w:val="76"/>
  </w:num>
  <w:num w:numId="31" w16cid:durableId="539707014">
    <w:abstractNumId w:val="55"/>
  </w:num>
  <w:num w:numId="32" w16cid:durableId="986932923">
    <w:abstractNumId w:val="15"/>
  </w:num>
  <w:num w:numId="33" w16cid:durableId="1878928156">
    <w:abstractNumId w:val="40"/>
  </w:num>
  <w:num w:numId="34" w16cid:durableId="2059159648">
    <w:abstractNumId w:val="49"/>
  </w:num>
  <w:num w:numId="35" w16cid:durableId="181894017">
    <w:abstractNumId w:val="89"/>
  </w:num>
  <w:num w:numId="36" w16cid:durableId="703216278">
    <w:abstractNumId w:val="36"/>
  </w:num>
  <w:num w:numId="37" w16cid:durableId="2042971358">
    <w:abstractNumId w:val="95"/>
  </w:num>
  <w:num w:numId="38" w16cid:durableId="1280261300">
    <w:abstractNumId w:val="53"/>
  </w:num>
  <w:num w:numId="39" w16cid:durableId="1572960732">
    <w:abstractNumId w:val="73"/>
  </w:num>
  <w:num w:numId="40" w16cid:durableId="529994204">
    <w:abstractNumId w:val="43"/>
  </w:num>
  <w:num w:numId="41" w16cid:durableId="690183929">
    <w:abstractNumId w:val="98"/>
  </w:num>
  <w:num w:numId="42" w16cid:durableId="384254278">
    <w:abstractNumId w:val="91"/>
  </w:num>
  <w:num w:numId="43" w16cid:durableId="1149326237">
    <w:abstractNumId w:val="42"/>
  </w:num>
  <w:num w:numId="44" w16cid:durableId="852459055">
    <w:abstractNumId w:val="30"/>
  </w:num>
  <w:num w:numId="45" w16cid:durableId="2092240963">
    <w:abstractNumId w:val="18"/>
  </w:num>
  <w:num w:numId="46" w16cid:durableId="2105832980">
    <w:abstractNumId w:val="25"/>
  </w:num>
  <w:num w:numId="47" w16cid:durableId="752512973">
    <w:abstractNumId w:val="112"/>
  </w:num>
  <w:num w:numId="48" w16cid:durableId="1142499844">
    <w:abstractNumId w:val="79"/>
  </w:num>
  <w:num w:numId="49" w16cid:durableId="478158183">
    <w:abstractNumId w:val="80"/>
  </w:num>
  <w:num w:numId="50" w16cid:durableId="1341589240">
    <w:abstractNumId w:val="60"/>
  </w:num>
  <w:num w:numId="51" w16cid:durableId="1296254341">
    <w:abstractNumId w:val="102"/>
  </w:num>
  <w:num w:numId="52" w16cid:durableId="695886212">
    <w:abstractNumId w:val="12"/>
  </w:num>
  <w:num w:numId="53" w16cid:durableId="415519533">
    <w:abstractNumId w:val="27"/>
  </w:num>
  <w:num w:numId="54" w16cid:durableId="565721421">
    <w:abstractNumId w:val="59"/>
  </w:num>
  <w:num w:numId="55" w16cid:durableId="667943108">
    <w:abstractNumId w:val="72"/>
  </w:num>
  <w:num w:numId="56" w16cid:durableId="550112358">
    <w:abstractNumId w:val="34"/>
  </w:num>
  <w:num w:numId="57" w16cid:durableId="77605260">
    <w:abstractNumId w:val="74"/>
  </w:num>
  <w:num w:numId="58" w16cid:durableId="1813669205">
    <w:abstractNumId w:val="105"/>
  </w:num>
  <w:num w:numId="59" w16cid:durableId="2126382808">
    <w:abstractNumId w:val="66"/>
  </w:num>
  <w:num w:numId="60" w16cid:durableId="1883863706">
    <w:abstractNumId w:val="83"/>
  </w:num>
  <w:num w:numId="61" w16cid:durableId="427652460">
    <w:abstractNumId w:val="71"/>
  </w:num>
  <w:num w:numId="62" w16cid:durableId="459878198">
    <w:abstractNumId w:val="93"/>
  </w:num>
  <w:num w:numId="63" w16cid:durableId="1441880191">
    <w:abstractNumId w:val="65"/>
  </w:num>
  <w:num w:numId="64" w16cid:durableId="2045710620">
    <w:abstractNumId w:val="113"/>
  </w:num>
  <w:num w:numId="65" w16cid:durableId="1351447887">
    <w:abstractNumId w:val="23"/>
  </w:num>
  <w:num w:numId="66" w16cid:durableId="240603096">
    <w:abstractNumId w:val="86"/>
  </w:num>
  <w:num w:numId="67" w16cid:durableId="2136825959">
    <w:abstractNumId w:val="13"/>
  </w:num>
  <w:num w:numId="68" w16cid:durableId="954825101">
    <w:abstractNumId w:val="103"/>
  </w:num>
  <w:num w:numId="69" w16cid:durableId="1516846731">
    <w:abstractNumId w:val="17"/>
  </w:num>
  <w:num w:numId="70" w16cid:durableId="1568491598">
    <w:abstractNumId w:val="20"/>
  </w:num>
  <w:num w:numId="71" w16cid:durableId="1507406754">
    <w:abstractNumId w:val="28"/>
  </w:num>
  <w:num w:numId="72" w16cid:durableId="1163812142">
    <w:abstractNumId w:val="109"/>
  </w:num>
  <w:num w:numId="73" w16cid:durableId="1335377854">
    <w:abstractNumId w:val="22"/>
  </w:num>
  <w:num w:numId="74" w16cid:durableId="1533105148">
    <w:abstractNumId w:val="52"/>
  </w:num>
  <w:num w:numId="75" w16cid:durableId="1187863028">
    <w:abstractNumId w:val="48"/>
  </w:num>
  <w:num w:numId="76" w16cid:durableId="1853759272">
    <w:abstractNumId w:val="10"/>
  </w:num>
  <w:num w:numId="77" w16cid:durableId="1826969034">
    <w:abstractNumId w:val="110"/>
  </w:num>
  <w:num w:numId="78" w16cid:durableId="929847389">
    <w:abstractNumId w:val="64"/>
  </w:num>
  <w:num w:numId="79" w16cid:durableId="2101169821">
    <w:abstractNumId w:val="38"/>
  </w:num>
  <w:num w:numId="80" w16cid:durableId="1875649266">
    <w:abstractNumId w:val="51"/>
  </w:num>
  <w:num w:numId="81" w16cid:durableId="307828130">
    <w:abstractNumId w:val="46"/>
  </w:num>
  <w:num w:numId="82" w16cid:durableId="392125281">
    <w:abstractNumId w:val="107"/>
  </w:num>
  <w:num w:numId="83" w16cid:durableId="1914657276">
    <w:abstractNumId w:val="77"/>
  </w:num>
  <w:num w:numId="84" w16cid:durableId="54937907">
    <w:abstractNumId w:val="75"/>
  </w:num>
  <w:num w:numId="85" w16cid:durableId="1946691959">
    <w:abstractNumId w:val="96"/>
  </w:num>
  <w:num w:numId="86" w16cid:durableId="480080587">
    <w:abstractNumId w:val="70"/>
  </w:num>
  <w:num w:numId="87" w16cid:durableId="764501111">
    <w:abstractNumId w:val="9"/>
  </w:num>
  <w:num w:numId="88" w16cid:durableId="2043675578">
    <w:abstractNumId w:val="41"/>
  </w:num>
  <w:num w:numId="89" w16cid:durableId="1623227902">
    <w:abstractNumId w:val="81"/>
  </w:num>
  <w:num w:numId="90" w16cid:durableId="1780760636">
    <w:abstractNumId w:val="97"/>
  </w:num>
  <w:num w:numId="91" w16cid:durableId="829832759">
    <w:abstractNumId w:val="21"/>
  </w:num>
  <w:num w:numId="92" w16cid:durableId="671877734">
    <w:abstractNumId w:val="47"/>
  </w:num>
  <w:num w:numId="93" w16cid:durableId="252519672">
    <w:abstractNumId w:val="11"/>
  </w:num>
  <w:num w:numId="94" w16cid:durableId="992677806">
    <w:abstractNumId w:val="57"/>
  </w:num>
  <w:num w:numId="95" w16cid:durableId="1795367824">
    <w:abstractNumId w:val="14"/>
  </w:num>
  <w:num w:numId="96" w16cid:durableId="316541224">
    <w:abstractNumId w:val="33"/>
  </w:num>
  <w:num w:numId="97" w16cid:durableId="1322347037">
    <w:abstractNumId w:val="31"/>
  </w:num>
  <w:num w:numId="98" w16cid:durableId="418255013">
    <w:abstractNumId w:val="58"/>
  </w:num>
  <w:num w:numId="99" w16cid:durableId="1202019086">
    <w:abstractNumId w:val="101"/>
  </w:num>
  <w:num w:numId="100" w16cid:durableId="1780448485">
    <w:abstractNumId w:val="56"/>
  </w:num>
  <w:num w:numId="101" w16cid:durableId="1640114946">
    <w:abstractNumId w:val="92"/>
  </w:num>
  <w:num w:numId="102" w16cid:durableId="437719206">
    <w:abstractNumId w:val="78"/>
  </w:num>
  <w:num w:numId="103" w16cid:durableId="2009357560">
    <w:abstractNumId w:val="82"/>
  </w:num>
  <w:num w:numId="104" w16cid:durableId="152256594">
    <w:abstractNumId w:val="61"/>
  </w:num>
  <w:num w:numId="105" w16cid:durableId="1619487505">
    <w:abstractNumId w:val="63"/>
  </w:num>
  <w:num w:numId="106" w16cid:durableId="1116023975">
    <w:abstractNumId w:val="54"/>
  </w:num>
  <w:num w:numId="107" w16cid:durableId="1237017076">
    <w:abstractNumId w:val="4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27A5"/>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5DA"/>
    <w:rsid w:val="000B7D48"/>
    <w:rsid w:val="000C4FC3"/>
    <w:rsid w:val="000C57F8"/>
    <w:rsid w:val="000D0109"/>
    <w:rsid w:val="000D0560"/>
    <w:rsid w:val="000D4A2C"/>
    <w:rsid w:val="000D4CF6"/>
    <w:rsid w:val="000D4FC9"/>
    <w:rsid w:val="000D5BB7"/>
    <w:rsid w:val="000D5F8B"/>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66BAE"/>
    <w:rsid w:val="00181B74"/>
    <w:rsid w:val="001827CC"/>
    <w:rsid w:val="0018509B"/>
    <w:rsid w:val="00186DDF"/>
    <w:rsid w:val="0019159B"/>
    <w:rsid w:val="001B46BC"/>
    <w:rsid w:val="001C14D9"/>
    <w:rsid w:val="001C1C4D"/>
    <w:rsid w:val="001C2CC4"/>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1A97"/>
    <w:rsid w:val="00221BB1"/>
    <w:rsid w:val="00225032"/>
    <w:rsid w:val="00226E09"/>
    <w:rsid w:val="002307CD"/>
    <w:rsid w:val="00231825"/>
    <w:rsid w:val="00232DBE"/>
    <w:rsid w:val="0023520E"/>
    <w:rsid w:val="00236BF5"/>
    <w:rsid w:val="00240383"/>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973A7"/>
    <w:rsid w:val="002A0778"/>
    <w:rsid w:val="002A2C36"/>
    <w:rsid w:val="002A5967"/>
    <w:rsid w:val="002B07CB"/>
    <w:rsid w:val="002B2582"/>
    <w:rsid w:val="002B2941"/>
    <w:rsid w:val="002B58FD"/>
    <w:rsid w:val="002C06C7"/>
    <w:rsid w:val="002C08E8"/>
    <w:rsid w:val="002C29EE"/>
    <w:rsid w:val="002C3075"/>
    <w:rsid w:val="002C3270"/>
    <w:rsid w:val="002C4FC5"/>
    <w:rsid w:val="002C6CBD"/>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A15"/>
    <w:rsid w:val="002F4CD7"/>
    <w:rsid w:val="002F4E56"/>
    <w:rsid w:val="00306522"/>
    <w:rsid w:val="00306793"/>
    <w:rsid w:val="00306D55"/>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30B7"/>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0689F"/>
    <w:rsid w:val="0041611E"/>
    <w:rsid w:val="00416C71"/>
    <w:rsid w:val="00420329"/>
    <w:rsid w:val="00420693"/>
    <w:rsid w:val="00420D56"/>
    <w:rsid w:val="00421527"/>
    <w:rsid w:val="004215AD"/>
    <w:rsid w:val="0042382F"/>
    <w:rsid w:val="004273BA"/>
    <w:rsid w:val="00431077"/>
    <w:rsid w:val="00431B4D"/>
    <w:rsid w:val="00431D02"/>
    <w:rsid w:val="00436A08"/>
    <w:rsid w:val="0043728D"/>
    <w:rsid w:val="00440E60"/>
    <w:rsid w:val="0044294E"/>
    <w:rsid w:val="004436F6"/>
    <w:rsid w:val="004500CF"/>
    <w:rsid w:val="00454701"/>
    <w:rsid w:val="004550D1"/>
    <w:rsid w:val="0045764D"/>
    <w:rsid w:val="004705F3"/>
    <w:rsid w:val="00473DB1"/>
    <w:rsid w:val="00474B34"/>
    <w:rsid w:val="00474E1E"/>
    <w:rsid w:val="00477EEC"/>
    <w:rsid w:val="004812EC"/>
    <w:rsid w:val="004821CB"/>
    <w:rsid w:val="0048296C"/>
    <w:rsid w:val="00483B4E"/>
    <w:rsid w:val="00485963"/>
    <w:rsid w:val="00492149"/>
    <w:rsid w:val="00492B5C"/>
    <w:rsid w:val="00497E32"/>
    <w:rsid w:val="004A29EA"/>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948AD"/>
    <w:rsid w:val="005A508B"/>
    <w:rsid w:val="005B07F7"/>
    <w:rsid w:val="005B5025"/>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1445D"/>
    <w:rsid w:val="00621366"/>
    <w:rsid w:val="006214E7"/>
    <w:rsid w:val="00623DF5"/>
    <w:rsid w:val="00632A43"/>
    <w:rsid w:val="00633C18"/>
    <w:rsid w:val="00636C52"/>
    <w:rsid w:val="00636D04"/>
    <w:rsid w:val="0063736F"/>
    <w:rsid w:val="0063792F"/>
    <w:rsid w:val="00641B11"/>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3DBA"/>
    <w:rsid w:val="00674873"/>
    <w:rsid w:val="006748FE"/>
    <w:rsid w:val="0067669C"/>
    <w:rsid w:val="006829A1"/>
    <w:rsid w:val="00691BFB"/>
    <w:rsid w:val="00692031"/>
    <w:rsid w:val="00693628"/>
    <w:rsid w:val="00696FD0"/>
    <w:rsid w:val="006A1629"/>
    <w:rsid w:val="006A4E16"/>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51D1"/>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09DE"/>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194F"/>
    <w:rsid w:val="008A3781"/>
    <w:rsid w:val="008B2E59"/>
    <w:rsid w:val="008B3880"/>
    <w:rsid w:val="008B7BA1"/>
    <w:rsid w:val="008C2CDD"/>
    <w:rsid w:val="008C391E"/>
    <w:rsid w:val="008C3BC9"/>
    <w:rsid w:val="008C7C3E"/>
    <w:rsid w:val="008D4FCB"/>
    <w:rsid w:val="008E00BB"/>
    <w:rsid w:val="008E2893"/>
    <w:rsid w:val="008E467A"/>
    <w:rsid w:val="008E4873"/>
    <w:rsid w:val="008F2662"/>
    <w:rsid w:val="008F6528"/>
    <w:rsid w:val="008F7004"/>
    <w:rsid w:val="008F7BF0"/>
    <w:rsid w:val="00900564"/>
    <w:rsid w:val="00902358"/>
    <w:rsid w:val="009076F5"/>
    <w:rsid w:val="009113B7"/>
    <w:rsid w:val="009133FC"/>
    <w:rsid w:val="009134FC"/>
    <w:rsid w:val="0091433C"/>
    <w:rsid w:val="009154E3"/>
    <w:rsid w:val="009161D0"/>
    <w:rsid w:val="00916F00"/>
    <w:rsid w:val="00922223"/>
    <w:rsid w:val="00923DDF"/>
    <w:rsid w:val="00924B11"/>
    <w:rsid w:val="00924D11"/>
    <w:rsid w:val="009275C6"/>
    <w:rsid w:val="0093354A"/>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66FD0"/>
    <w:rsid w:val="00A70A8B"/>
    <w:rsid w:val="00A74DA6"/>
    <w:rsid w:val="00A75435"/>
    <w:rsid w:val="00A75463"/>
    <w:rsid w:val="00A770F4"/>
    <w:rsid w:val="00A84564"/>
    <w:rsid w:val="00A847BF"/>
    <w:rsid w:val="00A84E64"/>
    <w:rsid w:val="00A871D3"/>
    <w:rsid w:val="00A87ABF"/>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D76D1"/>
    <w:rsid w:val="00AE103E"/>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26BD6"/>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1F7E"/>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5456"/>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15E"/>
    <w:rsid w:val="00C944B5"/>
    <w:rsid w:val="00C96171"/>
    <w:rsid w:val="00CA0479"/>
    <w:rsid w:val="00CA2ED8"/>
    <w:rsid w:val="00CA7AB3"/>
    <w:rsid w:val="00CB02C0"/>
    <w:rsid w:val="00CB08FC"/>
    <w:rsid w:val="00CB24B2"/>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1A8D"/>
    <w:rsid w:val="00D14F91"/>
    <w:rsid w:val="00D15E3E"/>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B1A6A"/>
    <w:rsid w:val="00DC55BF"/>
    <w:rsid w:val="00DC613F"/>
    <w:rsid w:val="00DC6BC4"/>
    <w:rsid w:val="00DD03F8"/>
    <w:rsid w:val="00DD0B68"/>
    <w:rsid w:val="00DD34D8"/>
    <w:rsid w:val="00DD3E00"/>
    <w:rsid w:val="00DD744F"/>
    <w:rsid w:val="00DF181C"/>
    <w:rsid w:val="00DF5EE6"/>
    <w:rsid w:val="00E04545"/>
    <w:rsid w:val="00E04EA7"/>
    <w:rsid w:val="00E0758D"/>
    <w:rsid w:val="00E1356F"/>
    <w:rsid w:val="00E21629"/>
    <w:rsid w:val="00E22993"/>
    <w:rsid w:val="00E25036"/>
    <w:rsid w:val="00E27669"/>
    <w:rsid w:val="00E27B93"/>
    <w:rsid w:val="00E31A59"/>
    <w:rsid w:val="00E32049"/>
    <w:rsid w:val="00E32E65"/>
    <w:rsid w:val="00E34C13"/>
    <w:rsid w:val="00E35082"/>
    <w:rsid w:val="00E35805"/>
    <w:rsid w:val="00E40E5F"/>
    <w:rsid w:val="00E4794A"/>
    <w:rsid w:val="00E47F99"/>
    <w:rsid w:val="00E51FC4"/>
    <w:rsid w:val="00E525A0"/>
    <w:rsid w:val="00E52911"/>
    <w:rsid w:val="00E53036"/>
    <w:rsid w:val="00E536F5"/>
    <w:rsid w:val="00E555AB"/>
    <w:rsid w:val="00E574BB"/>
    <w:rsid w:val="00E60E59"/>
    <w:rsid w:val="00E62641"/>
    <w:rsid w:val="00E62ADB"/>
    <w:rsid w:val="00E63709"/>
    <w:rsid w:val="00E65CCF"/>
    <w:rsid w:val="00E71D7A"/>
    <w:rsid w:val="00E74AC5"/>
    <w:rsid w:val="00E77DD8"/>
    <w:rsid w:val="00E85504"/>
    <w:rsid w:val="00E86F32"/>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510D"/>
    <w:rsid w:val="00F667C1"/>
    <w:rsid w:val="00F6717E"/>
    <w:rsid w:val="00F7025A"/>
    <w:rsid w:val="00F70ABF"/>
    <w:rsid w:val="00F70F04"/>
    <w:rsid w:val="00F71F59"/>
    <w:rsid w:val="00F72754"/>
    <w:rsid w:val="00F7527D"/>
    <w:rsid w:val="00F76204"/>
    <w:rsid w:val="00F86972"/>
    <w:rsid w:val="00F87ACF"/>
    <w:rsid w:val="00F87D39"/>
    <w:rsid w:val="00F93A34"/>
    <w:rsid w:val="00F94DD7"/>
    <w:rsid w:val="00F9683A"/>
    <w:rsid w:val="00FA02E0"/>
    <w:rsid w:val="00FB0611"/>
    <w:rsid w:val="00FB5A9A"/>
    <w:rsid w:val="00FC0EF9"/>
    <w:rsid w:val="00FC1612"/>
    <w:rsid w:val="00FC1DE2"/>
    <w:rsid w:val="00FC244D"/>
    <w:rsid w:val="00FC7302"/>
    <w:rsid w:val="00FD0390"/>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qFormat/>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63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chpavan418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3518</Words>
  <Characters>20058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2024-06-26T12:29:00Z</dcterms:created>
  <dcterms:modified xsi:type="dcterms:W3CDTF">2024-06-26T13:04:00Z</dcterms:modified>
</cp:coreProperties>
</file>