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F064939" w14:textId="77777777" w:rsidR="00532972" w:rsidRPr="00B45FFB" w:rsidRDefault="00532972" w:rsidP="00532972">
      <w:pPr>
        <w:pStyle w:val="Title"/>
        <w:pBdr>
          <w:bottom w:val="single" w:sz="12" w:space="1" w:color="auto"/>
        </w:pBdr>
        <w:jc w:val="left"/>
        <w:rPr>
          <w:rFonts w:asciiTheme="minorHAnsi" w:hAnsiTheme="minorHAnsi" w:cstheme="minorHAnsi"/>
          <w:smallCaps w:val="0"/>
          <w:sz w:val="22"/>
          <w:szCs w:val="22"/>
        </w:rPr>
      </w:pPr>
      <w:r w:rsidRPr="00096E76">
        <w:rPr>
          <w:rFonts w:asciiTheme="minorHAnsi" w:hAnsiTheme="minorHAnsi" w:cstheme="minorHAnsi"/>
          <w:smallCaps w:val="0"/>
          <w:sz w:val="22"/>
          <w:szCs w:val="22"/>
        </w:rPr>
        <w:t>PROFESSIONAL SUMMARY</w:t>
      </w:r>
      <w:r>
        <w:rPr>
          <w:rFonts w:asciiTheme="minorHAnsi" w:hAnsiTheme="minorHAnsi" w:cstheme="minorHAnsi"/>
          <w:smallCaps w:val="0"/>
          <w:sz w:val="22"/>
          <w:szCs w:val="22"/>
        </w:rPr>
        <w:t>:</w:t>
      </w:r>
    </w:p>
    <w:p w14:paraId="2F340C2A" w14:textId="77777777" w:rsidR="00532972" w:rsidRPr="00035ECD" w:rsidRDefault="00532972" w:rsidP="00035ECD">
      <w:pPr>
        <w:pStyle w:val="NoSpacing"/>
      </w:pPr>
    </w:p>
    <w:p w14:paraId="5B2EF608" w14:textId="77777777" w:rsidR="00F857AA" w:rsidRDefault="00F857AA" w:rsidP="00F857AA">
      <w:pPr>
        <w:pStyle w:val="NoSpacing"/>
        <w:numPr>
          <w:ilvl w:val="0"/>
          <w:numId w:val="91"/>
        </w:numPr>
      </w:pPr>
      <w:r>
        <w:t xml:space="preserve">Seasoned IT systems administrator and troubleshooter solution-oriented, and highly analytical who has experience on information security.  </w:t>
      </w:r>
    </w:p>
    <w:p w14:paraId="1B91A84A" w14:textId="77777777" w:rsidR="00F857AA" w:rsidRDefault="00F857AA" w:rsidP="00F857AA">
      <w:pPr>
        <w:pStyle w:val="NoSpacing"/>
        <w:numPr>
          <w:ilvl w:val="0"/>
          <w:numId w:val="91"/>
        </w:numPr>
      </w:pPr>
      <w:r>
        <w:t xml:space="preserve">Twenty years’ experience testing, securing, and evaluating IT infrastructure. </w:t>
      </w:r>
    </w:p>
    <w:p w14:paraId="53778853" w14:textId="68A1A05B" w:rsidR="00F857AA" w:rsidRDefault="00F857AA" w:rsidP="00F857AA">
      <w:pPr>
        <w:pStyle w:val="NoSpacing"/>
        <w:numPr>
          <w:ilvl w:val="0"/>
          <w:numId w:val="91"/>
        </w:numPr>
      </w:pPr>
      <w:r>
        <w:t xml:space="preserve">Expertise in U.S. government, military, manufacturing, and enterprise environments, such as U.S. Army, U.S. Navy and Marine Corps (NMCI), General Motors, Investors Bank &amp; Trust, JCrew, John Hancock Insurance, Kraft Foods, and Solutia.  </w:t>
      </w:r>
    </w:p>
    <w:p w14:paraId="74E48A28" w14:textId="77777777" w:rsidR="00F857AA" w:rsidRDefault="00F857AA" w:rsidP="00F857AA">
      <w:pPr>
        <w:pStyle w:val="NoSpacing"/>
        <w:numPr>
          <w:ilvl w:val="0"/>
          <w:numId w:val="91"/>
        </w:numPr>
      </w:pPr>
      <w:r>
        <w:t xml:space="preserve">Expertise in Department of Defense Information Assurance Certification and Accreditation Process (DIACAP) and National Institute of Standards and Technology (NIST) Certification and Accreditation, Risk Management, Security Assessment and Accreditation, performing information assurance manager duties, and applying the Federal Information Security Management Act (FISMA) to federal information systems. </w:t>
      </w:r>
    </w:p>
    <w:p w14:paraId="3A29BD37" w14:textId="77777777" w:rsidR="00F857AA" w:rsidRDefault="00F857AA" w:rsidP="00F857AA">
      <w:pPr>
        <w:pStyle w:val="NoSpacing"/>
        <w:numPr>
          <w:ilvl w:val="0"/>
          <w:numId w:val="91"/>
        </w:numPr>
      </w:pPr>
      <w:r>
        <w:t xml:space="preserve">Skillful administration and troubleshooting expertise for a range of Microsoft OS and Windows Server products. </w:t>
      </w:r>
    </w:p>
    <w:p w14:paraId="03676AD8" w14:textId="77777777" w:rsidR="00F857AA" w:rsidRDefault="00F857AA" w:rsidP="00F857AA">
      <w:pPr>
        <w:pStyle w:val="NoSpacing"/>
        <w:numPr>
          <w:ilvl w:val="0"/>
          <w:numId w:val="91"/>
        </w:numPr>
      </w:pPr>
      <w:r>
        <w:t xml:space="preserve">Knowledge at building, configuring, maintaining, refreshing, migrating, and mitigating servers and workstations in person or via remote-access technologies; configuring and securing routers, switches, and VoIP networks; working with virtualization technologies; troubleshooting and resolving issues affecting the IT infrastructure; managing backups and resolving problems therewith; and performing data restorations.  </w:t>
      </w:r>
    </w:p>
    <w:p w14:paraId="4795D08F" w14:textId="77777777" w:rsidR="00F857AA" w:rsidRDefault="00F857AA" w:rsidP="00F857AA">
      <w:pPr>
        <w:pStyle w:val="NoSpacing"/>
        <w:numPr>
          <w:ilvl w:val="0"/>
          <w:numId w:val="91"/>
        </w:numPr>
      </w:pPr>
      <w:r>
        <w:t xml:space="preserve">Provided leadership for large-scale, after-hours migration of workstation (desktop &amp; laptop) operating systems and customer data.  Skilled at interfacing with customers and upper management.  </w:t>
      </w:r>
    </w:p>
    <w:p w14:paraId="75230B9A" w14:textId="77777777" w:rsidR="00F857AA" w:rsidRPr="00A84564" w:rsidRDefault="00F857AA" w:rsidP="00F857AA">
      <w:pPr>
        <w:pStyle w:val="NoSpacing"/>
      </w:pPr>
    </w:p>
    <w:p w14:paraId="39C426A2" w14:textId="47F38211" w:rsidR="004E5322" w:rsidRPr="004E5322" w:rsidRDefault="00F857AA" w:rsidP="004E5322">
      <w:pPr>
        <w:pStyle w:val="Title"/>
        <w:pBdr>
          <w:bottom w:val="single" w:sz="12" w:space="1" w:color="auto"/>
        </w:pBdr>
        <w:jc w:val="left"/>
        <w:rPr>
          <w:rFonts w:asciiTheme="minorHAnsi" w:hAnsiTheme="minorHAnsi" w:cstheme="minorHAnsi"/>
          <w:smallCaps w:val="0"/>
          <w:sz w:val="22"/>
          <w:szCs w:val="22"/>
        </w:rPr>
      </w:pPr>
      <w:r w:rsidRPr="00F857AA">
        <w:rPr>
          <w:rFonts w:asciiTheme="minorHAnsi" w:hAnsiTheme="minorHAnsi" w:cstheme="minorHAnsi"/>
          <w:smallCaps w:val="0"/>
          <w:sz w:val="22"/>
          <w:szCs w:val="22"/>
        </w:rPr>
        <w:t>AREAS OF EXPERTISE</w:t>
      </w:r>
      <w:r w:rsidR="00526C25">
        <w:rPr>
          <w:rFonts w:asciiTheme="minorHAnsi" w:hAnsiTheme="minorHAnsi" w:cstheme="minorHAnsi"/>
          <w:smallCaps w:val="0"/>
          <w:sz w:val="22"/>
          <w:szCs w:val="22"/>
        </w:rPr>
        <w:t xml:space="preserve">: </w:t>
      </w:r>
    </w:p>
    <w:p w14:paraId="054E5300" w14:textId="77777777" w:rsidR="004E5322" w:rsidRPr="00035ECD" w:rsidRDefault="004E5322" w:rsidP="00035ECD">
      <w:pPr>
        <w:pStyle w:val="NoSpacing"/>
      </w:pPr>
    </w:p>
    <w:p w14:paraId="1BF293BB" w14:textId="77777777" w:rsidR="00F857AA" w:rsidRDefault="00F857AA" w:rsidP="00F857AA">
      <w:pPr>
        <w:pStyle w:val="NoSpacing"/>
        <w:numPr>
          <w:ilvl w:val="0"/>
          <w:numId w:val="92"/>
        </w:numPr>
        <w:sectPr w:rsidR="00F857AA" w:rsidSect="00667D64">
          <w:headerReference w:type="default" r:id="rId8"/>
          <w:footerReference w:type="default" r:id="rId9"/>
          <w:headerReference w:type="first" r:id="rId10"/>
          <w:type w:val="continuous"/>
          <w:pgSz w:w="12240" w:h="15840" w:code="1"/>
          <w:pgMar w:top="540" w:right="1152" w:bottom="720" w:left="1152" w:header="510" w:footer="864" w:gutter="0"/>
          <w:cols w:space="720"/>
          <w:titlePg/>
          <w:docGrid w:linePitch="360"/>
        </w:sectPr>
      </w:pPr>
    </w:p>
    <w:p w14:paraId="3D1FFB95" w14:textId="592D4483" w:rsidR="00F857AA" w:rsidRPr="00F857AA" w:rsidRDefault="00F857AA" w:rsidP="00F857AA">
      <w:pPr>
        <w:pStyle w:val="NoSpacing"/>
        <w:numPr>
          <w:ilvl w:val="0"/>
          <w:numId w:val="92"/>
        </w:numPr>
      </w:pPr>
      <w:r w:rsidRPr="00F857AA">
        <w:t>IT Systems Administration</w:t>
      </w:r>
    </w:p>
    <w:p w14:paraId="0F03455E" w14:textId="76EF9DD7" w:rsidR="00F857AA" w:rsidRPr="00F857AA" w:rsidRDefault="00F857AA" w:rsidP="00F857AA">
      <w:pPr>
        <w:pStyle w:val="NoSpacing"/>
        <w:numPr>
          <w:ilvl w:val="0"/>
          <w:numId w:val="92"/>
        </w:numPr>
      </w:pPr>
      <w:r w:rsidRPr="00F857AA">
        <w:t>Server Builds</w:t>
      </w:r>
    </w:p>
    <w:p w14:paraId="0B88F082" w14:textId="1D685F72" w:rsidR="00F857AA" w:rsidRPr="00F857AA" w:rsidRDefault="00F857AA" w:rsidP="00F857AA">
      <w:pPr>
        <w:pStyle w:val="NoSpacing"/>
        <w:numPr>
          <w:ilvl w:val="0"/>
          <w:numId w:val="92"/>
        </w:numPr>
      </w:pPr>
      <w:r w:rsidRPr="00F857AA">
        <w:t>Troubleshooting</w:t>
      </w:r>
    </w:p>
    <w:p w14:paraId="1F7F5809" w14:textId="6883C774" w:rsidR="00F857AA" w:rsidRPr="00F857AA" w:rsidRDefault="00F857AA" w:rsidP="00F857AA">
      <w:pPr>
        <w:pStyle w:val="NoSpacing"/>
        <w:numPr>
          <w:ilvl w:val="0"/>
          <w:numId w:val="92"/>
        </w:numPr>
      </w:pPr>
      <w:r w:rsidRPr="00F857AA">
        <w:t>Virtualization Technologies</w:t>
      </w:r>
    </w:p>
    <w:p w14:paraId="15682F0D" w14:textId="4643667B" w:rsidR="005C0325" w:rsidRPr="00F857AA" w:rsidRDefault="00F857AA" w:rsidP="00F857AA">
      <w:pPr>
        <w:pStyle w:val="NoSpacing"/>
        <w:numPr>
          <w:ilvl w:val="0"/>
          <w:numId w:val="92"/>
        </w:numPr>
      </w:pPr>
      <w:r w:rsidRPr="00F857AA">
        <w:t>Active Directory</w:t>
      </w:r>
    </w:p>
    <w:p w14:paraId="57ECA406" w14:textId="23BA2995" w:rsidR="00F857AA" w:rsidRPr="00F857AA" w:rsidRDefault="00F857AA" w:rsidP="00F857AA">
      <w:pPr>
        <w:pStyle w:val="NoSpacing"/>
        <w:numPr>
          <w:ilvl w:val="0"/>
          <w:numId w:val="92"/>
        </w:numPr>
      </w:pPr>
      <w:r w:rsidRPr="00F857AA">
        <w:t>Network Administration</w:t>
      </w:r>
    </w:p>
    <w:p w14:paraId="2C5D68B3" w14:textId="42A97631" w:rsidR="00F857AA" w:rsidRPr="00F857AA" w:rsidRDefault="00F857AA" w:rsidP="00F857AA">
      <w:pPr>
        <w:pStyle w:val="NoSpacing"/>
        <w:numPr>
          <w:ilvl w:val="0"/>
          <w:numId w:val="92"/>
        </w:numPr>
      </w:pPr>
      <w:r w:rsidRPr="00F857AA">
        <w:t>OS &amp; Data Migration</w:t>
      </w:r>
    </w:p>
    <w:p w14:paraId="265A4BC3" w14:textId="6BCD90B1" w:rsidR="00F857AA" w:rsidRPr="00F857AA" w:rsidRDefault="00F857AA" w:rsidP="00F857AA">
      <w:pPr>
        <w:pStyle w:val="NoSpacing"/>
        <w:numPr>
          <w:ilvl w:val="0"/>
          <w:numId w:val="92"/>
        </w:numPr>
      </w:pPr>
      <w:r w:rsidRPr="00F857AA">
        <w:t>Backup &amp; Restore</w:t>
      </w:r>
    </w:p>
    <w:p w14:paraId="1DC82E05" w14:textId="2A05536D" w:rsidR="00F857AA" w:rsidRPr="00F857AA" w:rsidRDefault="00F857AA" w:rsidP="00F857AA">
      <w:pPr>
        <w:pStyle w:val="NoSpacing"/>
        <w:numPr>
          <w:ilvl w:val="0"/>
          <w:numId w:val="92"/>
        </w:numPr>
      </w:pPr>
      <w:r w:rsidRPr="00F857AA">
        <w:t>Infrastructure Security</w:t>
      </w:r>
    </w:p>
    <w:p w14:paraId="239A2566" w14:textId="237A349C" w:rsidR="00F857AA" w:rsidRPr="00F857AA" w:rsidRDefault="00F857AA" w:rsidP="00F857AA">
      <w:pPr>
        <w:pStyle w:val="NoSpacing"/>
        <w:numPr>
          <w:ilvl w:val="0"/>
          <w:numId w:val="92"/>
        </w:numPr>
      </w:pPr>
      <w:r w:rsidRPr="00F857AA">
        <w:t>VoIP</w:t>
      </w:r>
    </w:p>
    <w:p w14:paraId="6B997AA4" w14:textId="368181AB" w:rsidR="00F857AA" w:rsidRPr="00F857AA" w:rsidRDefault="00F857AA" w:rsidP="00F857AA">
      <w:pPr>
        <w:pStyle w:val="NoSpacing"/>
        <w:numPr>
          <w:ilvl w:val="0"/>
          <w:numId w:val="92"/>
        </w:numPr>
      </w:pPr>
      <w:r w:rsidRPr="00F857AA">
        <w:t>Mentoring &amp; Training</w:t>
      </w:r>
    </w:p>
    <w:p w14:paraId="7A02D571" w14:textId="54E1CEFA" w:rsidR="00F857AA" w:rsidRPr="00F857AA" w:rsidRDefault="00F857AA" w:rsidP="00F857AA">
      <w:pPr>
        <w:pStyle w:val="NoSpacing"/>
        <w:numPr>
          <w:ilvl w:val="0"/>
          <w:numId w:val="92"/>
        </w:numPr>
      </w:pPr>
      <w:r w:rsidRPr="00F857AA">
        <w:t>Customer Service</w:t>
      </w:r>
    </w:p>
    <w:p w14:paraId="362164E0" w14:textId="04206B5E" w:rsidR="00F857AA" w:rsidRPr="00F857AA" w:rsidRDefault="00F857AA" w:rsidP="00F857AA">
      <w:pPr>
        <w:pStyle w:val="NoSpacing"/>
        <w:numPr>
          <w:ilvl w:val="0"/>
          <w:numId w:val="92"/>
        </w:numPr>
      </w:pPr>
      <w:r w:rsidRPr="00F857AA">
        <w:t>MS Exchange Mail Server</w:t>
      </w:r>
    </w:p>
    <w:p w14:paraId="441A3910" w14:textId="77777777" w:rsidR="00F857AA" w:rsidRDefault="00F857AA" w:rsidP="00F857AA">
      <w:pPr>
        <w:pStyle w:val="Title"/>
        <w:pBdr>
          <w:bottom w:val="single" w:sz="12" w:space="1" w:color="auto"/>
        </w:pBdr>
        <w:jc w:val="left"/>
        <w:rPr>
          <w:rFonts w:asciiTheme="minorHAnsi" w:hAnsiTheme="minorHAnsi" w:cstheme="minorHAnsi"/>
          <w:caps/>
          <w:smallCaps w:val="0"/>
          <w:sz w:val="22"/>
          <w:szCs w:val="22"/>
        </w:rPr>
        <w:sectPr w:rsidR="00F857AA" w:rsidSect="00667D64">
          <w:type w:val="continuous"/>
          <w:pgSz w:w="12240" w:h="15840" w:code="1"/>
          <w:pgMar w:top="540" w:right="1152" w:bottom="720" w:left="1152" w:header="510" w:footer="864" w:gutter="0"/>
          <w:cols w:num="2" w:space="720"/>
          <w:titlePg/>
          <w:docGrid w:linePitch="360"/>
        </w:sectPr>
      </w:pPr>
    </w:p>
    <w:p w14:paraId="5EE4F610" w14:textId="77777777" w:rsidR="00F857AA" w:rsidRDefault="00F857AA" w:rsidP="00F857AA">
      <w:pPr>
        <w:pStyle w:val="Title"/>
        <w:pBdr>
          <w:bottom w:val="single" w:sz="12" w:space="1" w:color="auto"/>
        </w:pBdr>
        <w:jc w:val="left"/>
        <w:rPr>
          <w:rFonts w:asciiTheme="minorHAnsi" w:hAnsiTheme="minorHAnsi" w:cstheme="minorHAnsi"/>
          <w:caps/>
          <w:smallCaps w:val="0"/>
          <w:sz w:val="22"/>
          <w:szCs w:val="22"/>
        </w:rPr>
      </w:pPr>
    </w:p>
    <w:p w14:paraId="37D94D96" w14:textId="4A1DA722" w:rsidR="00532972" w:rsidRPr="00B573EC" w:rsidRDefault="00532972" w:rsidP="00532972">
      <w:pPr>
        <w:pStyle w:val="Title"/>
        <w:pBdr>
          <w:bottom w:val="single" w:sz="12" w:space="1" w:color="auto"/>
        </w:pBdr>
        <w:jc w:val="left"/>
        <w:rPr>
          <w:rFonts w:asciiTheme="minorHAnsi" w:hAnsiTheme="minorHAnsi" w:cstheme="minorHAnsi"/>
          <w:caps/>
          <w:smallCaps w:val="0"/>
          <w:sz w:val="22"/>
          <w:szCs w:val="22"/>
        </w:rPr>
      </w:pPr>
      <w:r w:rsidRPr="00B573EC">
        <w:rPr>
          <w:rFonts w:asciiTheme="minorHAnsi" w:hAnsiTheme="minorHAnsi" w:cstheme="minorHAnsi"/>
          <w:caps/>
          <w:smallCaps w:val="0"/>
          <w:sz w:val="22"/>
          <w:szCs w:val="22"/>
        </w:rPr>
        <w:t>PROFESSIONAL Experience:</w:t>
      </w:r>
      <w:r w:rsidRPr="00B573EC">
        <w:rPr>
          <w:rFonts w:asciiTheme="minorHAnsi" w:hAnsiTheme="minorHAnsi" w:cstheme="minorHAnsi"/>
          <w:caps/>
          <w:smallCaps w:val="0"/>
          <w:sz w:val="22"/>
          <w:szCs w:val="22"/>
        </w:rPr>
        <w:tab/>
      </w:r>
    </w:p>
    <w:p w14:paraId="268241CB" w14:textId="77777777" w:rsidR="00532972" w:rsidRPr="00035ECD" w:rsidRDefault="00532972" w:rsidP="00035ECD">
      <w:pPr>
        <w:pStyle w:val="NoSpacing"/>
      </w:pPr>
    </w:p>
    <w:p w14:paraId="79A82C34" w14:textId="77777777" w:rsidR="00F857AA" w:rsidRDefault="00F857AA" w:rsidP="00F857AA">
      <w:pPr>
        <w:pStyle w:val="NoSpacing"/>
        <w:rPr>
          <w:b/>
        </w:rPr>
      </w:pPr>
      <w:r w:rsidRPr="00F857AA">
        <w:rPr>
          <w:b/>
        </w:rPr>
        <w:t>Windows Systems Administrator</w:t>
      </w:r>
      <w:r w:rsidRPr="00F857AA">
        <w:rPr>
          <w:b/>
        </w:rPr>
        <w:tab/>
      </w:r>
      <w:r w:rsidRPr="00F857AA">
        <w:rPr>
          <w:b/>
        </w:rPr>
        <w:tab/>
      </w:r>
      <w:r w:rsidRPr="00F857AA">
        <w:rPr>
          <w:b/>
        </w:rPr>
        <w:tab/>
      </w:r>
    </w:p>
    <w:p w14:paraId="7BF19B8A" w14:textId="7D2F02F5" w:rsidR="005C0325" w:rsidRPr="005C0325" w:rsidRDefault="00F857AA" w:rsidP="00F857AA">
      <w:pPr>
        <w:pStyle w:val="NoSpacing"/>
        <w:rPr>
          <w:b/>
        </w:rPr>
      </w:pPr>
      <w:r>
        <w:rPr>
          <w:b/>
        </w:rPr>
        <w:t xml:space="preserve">STG, </w:t>
      </w:r>
      <w:r w:rsidRPr="00F857AA">
        <w:rPr>
          <w:b/>
        </w:rPr>
        <w:t>Fiat Chrysler Automotive</w:t>
      </w:r>
      <w:r>
        <w:rPr>
          <w:b/>
        </w:rPr>
        <w:t xml:space="preserve">, </w:t>
      </w:r>
      <w:r w:rsidRPr="00F857AA">
        <w:rPr>
          <w:b/>
        </w:rPr>
        <w:t xml:space="preserve">Auburn Hills, </w:t>
      </w:r>
      <w:r>
        <w:rPr>
          <w:b/>
        </w:rPr>
        <w:t xml:space="preserve">MI </w:t>
      </w:r>
      <w:r>
        <w:rPr>
          <w:b/>
        </w:rPr>
        <w:tab/>
      </w:r>
      <w:r>
        <w:rPr>
          <w:b/>
        </w:rPr>
        <w:tab/>
      </w:r>
      <w:r>
        <w:rPr>
          <w:b/>
        </w:rPr>
        <w:tab/>
      </w:r>
      <w:r>
        <w:rPr>
          <w:b/>
        </w:rPr>
        <w:tab/>
      </w:r>
      <w:r>
        <w:rPr>
          <w:b/>
        </w:rPr>
        <w:tab/>
      </w:r>
      <w:r w:rsidRPr="00F857AA">
        <w:rPr>
          <w:b/>
        </w:rPr>
        <w:t>Sep</w:t>
      </w:r>
      <w:r>
        <w:rPr>
          <w:b/>
        </w:rPr>
        <w:t>t</w:t>
      </w:r>
      <w:r w:rsidRPr="00F857AA">
        <w:rPr>
          <w:b/>
        </w:rPr>
        <w:t xml:space="preserve"> 2019</w:t>
      </w:r>
      <w:r>
        <w:rPr>
          <w:b/>
        </w:rPr>
        <w:t xml:space="preserve"> to Present</w:t>
      </w:r>
    </w:p>
    <w:p w14:paraId="7327A920" w14:textId="4543A929" w:rsidR="005127FB" w:rsidRDefault="005127FB" w:rsidP="00035ECD">
      <w:pPr>
        <w:pStyle w:val="NoSpacing"/>
        <w:rPr>
          <w:b/>
        </w:rPr>
      </w:pPr>
    </w:p>
    <w:p w14:paraId="52B0EE54" w14:textId="77777777" w:rsidR="00F857AA" w:rsidRDefault="00F857AA" w:rsidP="00F857AA">
      <w:pPr>
        <w:pStyle w:val="NoSpacing"/>
        <w:numPr>
          <w:ilvl w:val="0"/>
          <w:numId w:val="93"/>
        </w:numPr>
      </w:pPr>
      <w:r>
        <w:t>Administrate over network infrastructure</w:t>
      </w:r>
    </w:p>
    <w:p w14:paraId="68B3F437" w14:textId="77777777" w:rsidR="00F857AA" w:rsidRDefault="00F857AA" w:rsidP="00F857AA">
      <w:pPr>
        <w:pStyle w:val="NoSpacing"/>
        <w:numPr>
          <w:ilvl w:val="0"/>
          <w:numId w:val="93"/>
        </w:numPr>
      </w:pPr>
      <w:r>
        <w:t>Build and install Windows 2012 and 2016 servers</w:t>
      </w:r>
    </w:p>
    <w:p w14:paraId="5AACCACE" w14:textId="77777777" w:rsidR="00F857AA" w:rsidRDefault="00F857AA" w:rsidP="00F857AA">
      <w:pPr>
        <w:pStyle w:val="NoSpacing"/>
        <w:numPr>
          <w:ilvl w:val="0"/>
          <w:numId w:val="93"/>
        </w:numPr>
      </w:pPr>
      <w:r>
        <w:t>Migrate OS &amp; Data from deprecated hardware to new servers</w:t>
      </w:r>
    </w:p>
    <w:p w14:paraId="31ED1F19" w14:textId="77777777" w:rsidR="00F857AA" w:rsidRDefault="00F857AA" w:rsidP="00F857AA">
      <w:pPr>
        <w:pStyle w:val="NoSpacing"/>
        <w:numPr>
          <w:ilvl w:val="0"/>
          <w:numId w:val="93"/>
        </w:numPr>
      </w:pPr>
      <w:r>
        <w:t xml:space="preserve">Add, disable, delete Active Directory user and computer accounts </w:t>
      </w:r>
    </w:p>
    <w:p w14:paraId="70CEC8E3" w14:textId="77777777" w:rsidR="00F857AA" w:rsidRDefault="00F857AA" w:rsidP="00F857AA">
      <w:pPr>
        <w:pStyle w:val="NoSpacing"/>
        <w:numPr>
          <w:ilvl w:val="0"/>
          <w:numId w:val="93"/>
        </w:numPr>
      </w:pPr>
      <w:r>
        <w:t>Create and manage network shares</w:t>
      </w:r>
    </w:p>
    <w:p w14:paraId="47FD9F41" w14:textId="77777777" w:rsidR="00F857AA" w:rsidRDefault="00F857AA" w:rsidP="00F857AA">
      <w:pPr>
        <w:pStyle w:val="NoSpacing"/>
        <w:numPr>
          <w:ilvl w:val="0"/>
          <w:numId w:val="93"/>
        </w:numPr>
      </w:pPr>
      <w:r>
        <w:t>Move data using MS RoboCopy</w:t>
      </w:r>
    </w:p>
    <w:p w14:paraId="67D364F1" w14:textId="77777777" w:rsidR="00F857AA" w:rsidRDefault="00F857AA" w:rsidP="00F857AA">
      <w:pPr>
        <w:pStyle w:val="NoSpacing"/>
        <w:numPr>
          <w:ilvl w:val="0"/>
          <w:numId w:val="93"/>
        </w:numPr>
      </w:pPr>
      <w:r>
        <w:t>Use VMware vSphere v6.5 to maximize server usage and minimize costs and administrative tasks</w:t>
      </w:r>
    </w:p>
    <w:p w14:paraId="0C68F189" w14:textId="77777777" w:rsidR="00A84564" w:rsidRDefault="00A84564" w:rsidP="00A84564">
      <w:pPr>
        <w:pStyle w:val="NoSpacing"/>
        <w:rPr>
          <w:b/>
        </w:rPr>
      </w:pPr>
    </w:p>
    <w:p w14:paraId="40E7CE8B" w14:textId="60E9F080" w:rsidR="005C0325" w:rsidRDefault="00F857AA" w:rsidP="005C0325">
      <w:pPr>
        <w:pStyle w:val="NoSpacing"/>
        <w:rPr>
          <w:b/>
        </w:rPr>
      </w:pPr>
      <w:r w:rsidRPr="00F857AA">
        <w:rPr>
          <w:b/>
        </w:rPr>
        <w:t xml:space="preserve">ESM Systems Engineer III </w:t>
      </w:r>
      <w:r>
        <w:rPr>
          <w:b/>
        </w:rPr>
        <w:t>–</w:t>
      </w:r>
      <w:r w:rsidRPr="00F857AA">
        <w:rPr>
          <w:b/>
        </w:rPr>
        <w:t xml:space="preserve"> AD</w:t>
      </w:r>
    </w:p>
    <w:p w14:paraId="63B28BBC" w14:textId="67203008" w:rsidR="00F857AA" w:rsidRDefault="00F857AA" w:rsidP="005C0325">
      <w:pPr>
        <w:pStyle w:val="NoSpacing"/>
        <w:rPr>
          <w:b/>
        </w:rPr>
      </w:pPr>
      <w:r w:rsidRPr="00F857AA">
        <w:rPr>
          <w:b/>
        </w:rPr>
        <w:lastRenderedPageBreak/>
        <w:t>Vectrus Systems Corporation</w:t>
      </w:r>
      <w:r>
        <w:rPr>
          <w:b/>
        </w:rPr>
        <w:t xml:space="preserve">, </w:t>
      </w:r>
      <w:r w:rsidRPr="00F857AA">
        <w:rPr>
          <w:b/>
        </w:rPr>
        <w:t>U.S. Army OMDAC-SWACAA</w:t>
      </w:r>
      <w:r>
        <w:rPr>
          <w:b/>
        </w:rPr>
        <w:t xml:space="preserve"> </w:t>
      </w:r>
      <w:r>
        <w:rPr>
          <w:b/>
        </w:rPr>
        <w:tab/>
      </w:r>
      <w:r>
        <w:rPr>
          <w:b/>
        </w:rPr>
        <w:tab/>
      </w:r>
      <w:r>
        <w:rPr>
          <w:b/>
        </w:rPr>
        <w:tab/>
      </w:r>
      <w:r w:rsidRPr="00F857AA">
        <w:rPr>
          <w:b/>
        </w:rPr>
        <w:t>May 2016</w:t>
      </w:r>
      <w:r>
        <w:rPr>
          <w:b/>
        </w:rPr>
        <w:t xml:space="preserve"> to Aug 201</w:t>
      </w:r>
      <w:r w:rsidR="00CC6466">
        <w:rPr>
          <w:b/>
        </w:rPr>
        <w:t>9</w:t>
      </w:r>
    </w:p>
    <w:p w14:paraId="72BAF840" w14:textId="77777777" w:rsidR="005C0325" w:rsidRPr="005C0325" w:rsidRDefault="005C0325" w:rsidP="005C0325">
      <w:pPr>
        <w:pStyle w:val="NoSpacing"/>
        <w:rPr>
          <w:b/>
        </w:rPr>
      </w:pPr>
    </w:p>
    <w:p w14:paraId="74B597A9" w14:textId="77777777" w:rsidR="00F857AA" w:rsidRPr="00F857AA" w:rsidRDefault="00F857AA" w:rsidP="00F857AA">
      <w:pPr>
        <w:pStyle w:val="NoSpacing"/>
        <w:numPr>
          <w:ilvl w:val="0"/>
          <w:numId w:val="94"/>
        </w:numPr>
        <w:rPr>
          <w:bCs/>
        </w:rPr>
      </w:pPr>
      <w:r w:rsidRPr="00F857AA">
        <w:rPr>
          <w:bCs/>
        </w:rPr>
        <w:t>Provides network tier 0/1 POC and problem resolution services for all AOR post/camp/station (PCS) and provide all information related to reliability and availability of all resources.</w:t>
      </w:r>
    </w:p>
    <w:p w14:paraId="75881365" w14:textId="77777777" w:rsidR="00F857AA" w:rsidRPr="00F857AA" w:rsidRDefault="00F857AA" w:rsidP="00F857AA">
      <w:pPr>
        <w:pStyle w:val="NoSpacing"/>
        <w:numPr>
          <w:ilvl w:val="0"/>
          <w:numId w:val="94"/>
        </w:numPr>
        <w:rPr>
          <w:bCs/>
        </w:rPr>
      </w:pPr>
      <w:r w:rsidRPr="00F857AA">
        <w:rPr>
          <w:bCs/>
        </w:rPr>
        <w:t>Provides operational status data used in the development of a theater level Network Common Relevant Operational Picture (NETCROP) and provides SWACC with regional operations capabilities.</w:t>
      </w:r>
    </w:p>
    <w:p w14:paraId="005D0434" w14:textId="77777777" w:rsidR="00F857AA" w:rsidRPr="00F857AA" w:rsidRDefault="00F857AA" w:rsidP="00F857AA">
      <w:pPr>
        <w:pStyle w:val="NoSpacing"/>
        <w:numPr>
          <w:ilvl w:val="0"/>
          <w:numId w:val="94"/>
        </w:numPr>
        <w:rPr>
          <w:bCs/>
        </w:rPr>
      </w:pPr>
      <w:r w:rsidRPr="00F857AA">
        <w:rPr>
          <w:bCs/>
        </w:rPr>
        <w:t>Provides troubleshooting support for critical core Active Directory (AD) servers in support of the SWACC O&amp;M responsibilities.</w:t>
      </w:r>
    </w:p>
    <w:p w14:paraId="0B76F1C5" w14:textId="77777777" w:rsidR="00F857AA" w:rsidRPr="00F857AA" w:rsidRDefault="00F857AA" w:rsidP="00F857AA">
      <w:pPr>
        <w:pStyle w:val="NoSpacing"/>
        <w:numPr>
          <w:ilvl w:val="0"/>
          <w:numId w:val="94"/>
        </w:numPr>
        <w:rPr>
          <w:bCs/>
        </w:rPr>
      </w:pPr>
      <w:r w:rsidRPr="00F857AA">
        <w:rPr>
          <w:bCs/>
        </w:rPr>
        <w:t>Perform necessary hands-on maintenance of AD assets.</w:t>
      </w:r>
    </w:p>
    <w:p w14:paraId="6D25D2DB" w14:textId="77777777" w:rsidR="00F857AA" w:rsidRPr="00F857AA" w:rsidRDefault="00F857AA" w:rsidP="00F857AA">
      <w:pPr>
        <w:pStyle w:val="NoSpacing"/>
        <w:numPr>
          <w:ilvl w:val="0"/>
          <w:numId w:val="94"/>
        </w:numPr>
        <w:rPr>
          <w:bCs/>
        </w:rPr>
      </w:pPr>
      <w:r w:rsidRPr="00F857AA">
        <w:rPr>
          <w:bCs/>
        </w:rPr>
        <w:t>Ensure non-critical member servers provided by the installation meet the minimum server requirements to join the enterprise.</w:t>
      </w:r>
    </w:p>
    <w:p w14:paraId="5F16FDEE" w14:textId="77777777" w:rsidR="00F857AA" w:rsidRPr="00F857AA" w:rsidRDefault="00F857AA" w:rsidP="00F857AA">
      <w:pPr>
        <w:pStyle w:val="NoSpacing"/>
        <w:numPr>
          <w:ilvl w:val="0"/>
          <w:numId w:val="94"/>
        </w:numPr>
        <w:rPr>
          <w:bCs/>
        </w:rPr>
      </w:pPr>
      <w:r w:rsidRPr="00F857AA">
        <w:rPr>
          <w:bCs/>
        </w:rPr>
        <w:t>Maintain systems performance and perform proactive Active Directory health monitoring.</w:t>
      </w:r>
    </w:p>
    <w:p w14:paraId="1018710D" w14:textId="77777777" w:rsidR="00F857AA" w:rsidRPr="00F857AA" w:rsidRDefault="00F857AA" w:rsidP="00F857AA">
      <w:pPr>
        <w:pStyle w:val="NoSpacing"/>
        <w:numPr>
          <w:ilvl w:val="0"/>
          <w:numId w:val="94"/>
        </w:numPr>
        <w:rPr>
          <w:bCs/>
        </w:rPr>
      </w:pPr>
      <w:r w:rsidRPr="00F857AA">
        <w:rPr>
          <w:bCs/>
        </w:rPr>
        <w:t>Maintain installation of critical Enterprise Servers and Applications as well as ensure minimal downtime and quicker Mean-Time to Resolve (MTTR).</w:t>
      </w:r>
    </w:p>
    <w:p w14:paraId="14B5AE2E" w14:textId="77777777" w:rsidR="00F857AA" w:rsidRPr="00F857AA" w:rsidRDefault="00F857AA" w:rsidP="00F857AA">
      <w:pPr>
        <w:pStyle w:val="NoSpacing"/>
        <w:numPr>
          <w:ilvl w:val="0"/>
          <w:numId w:val="94"/>
        </w:numPr>
        <w:rPr>
          <w:bCs/>
        </w:rPr>
      </w:pPr>
      <w:r w:rsidRPr="00F857AA">
        <w:rPr>
          <w:bCs/>
        </w:rPr>
        <w:t>Identify and apply security measures necessary to prevent unauthorized individuals any physical access to enterprise resources located within the AOR.</w:t>
      </w:r>
    </w:p>
    <w:p w14:paraId="18E7E5DE" w14:textId="77777777" w:rsidR="00F857AA" w:rsidRPr="00F857AA" w:rsidRDefault="00F857AA" w:rsidP="00F857AA">
      <w:pPr>
        <w:pStyle w:val="NoSpacing"/>
        <w:numPr>
          <w:ilvl w:val="0"/>
          <w:numId w:val="94"/>
        </w:numPr>
        <w:rPr>
          <w:bCs/>
        </w:rPr>
      </w:pPr>
      <w:r w:rsidRPr="00F857AA">
        <w:rPr>
          <w:bCs/>
        </w:rPr>
        <w:t>Detect, report, and mitigate physical security compromises of any system according to established guidance, policy, and regulation.</w:t>
      </w:r>
    </w:p>
    <w:p w14:paraId="136A303F" w14:textId="77777777" w:rsidR="00F857AA" w:rsidRPr="00F857AA" w:rsidRDefault="00F857AA" w:rsidP="00F857AA">
      <w:pPr>
        <w:pStyle w:val="NoSpacing"/>
        <w:numPr>
          <w:ilvl w:val="0"/>
          <w:numId w:val="94"/>
        </w:numPr>
        <w:rPr>
          <w:bCs/>
        </w:rPr>
      </w:pPr>
      <w:r w:rsidRPr="00F857AA">
        <w:rPr>
          <w:bCs/>
        </w:rPr>
        <w:t>Provide services needed according to local and higher headquarters guidance.</w:t>
      </w:r>
    </w:p>
    <w:p w14:paraId="5BF70794" w14:textId="77777777" w:rsidR="00D53105" w:rsidRDefault="00D53105" w:rsidP="00035ECD">
      <w:pPr>
        <w:pStyle w:val="NoSpacing"/>
        <w:rPr>
          <w:b/>
        </w:rPr>
      </w:pPr>
    </w:p>
    <w:p w14:paraId="2D3AF2EE" w14:textId="4161E034" w:rsidR="005C0325" w:rsidRDefault="00F857AA" w:rsidP="005C0325">
      <w:pPr>
        <w:pStyle w:val="NoSpacing"/>
        <w:rPr>
          <w:b/>
        </w:rPr>
      </w:pPr>
      <w:r w:rsidRPr="00F857AA">
        <w:rPr>
          <w:b/>
        </w:rPr>
        <w:t>Senior Systems Administrator</w:t>
      </w:r>
    </w:p>
    <w:p w14:paraId="381FC3CA" w14:textId="03BF06CE" w:rsidR="00F857AA" w:rsidRPr="005C0325" w:rsidRDefault="00F857AA" w:rsidP="005C0325">
      <w:pPr>
        <w:pStyle w:val="NoSpacing"/>
        <w:rPr>
          <w:b/>
        </w:rPr>
      </w:pPr>
      <w:r w:rsidRPr="00F857AA">
        <w:rPr>
          <w:b/>
        </w:rPr>
        <w:t>IPNS / SAIC</w:t>
      </w:r>
      <w:r>
        <w:rPr>
          <w:b/>
        </w:rPr>
        <w:t xml:space="preserve">, </w:t>
      </w:r>
      <w:r w:rsidRPr="00F857AA">
        <w:rPr>
          <w:b/>
        </w:rPr>
        <w:t>U.S. Army Corps of Engineers</w:t>
      </w:r>
      <w:r>
        <w:rPr>
          <w:b/>
        </w:rPr>
        <w:t xml:space="preserve"> </w:t>
      </w:r>
      <w:r>
        <w:rPr>
          <w:b/>
        </w:rPr>
        <w:tab/>
      </w:r>
      <w:r>
        <w:rPr>
          <w:b/>
        </w:rPr>
        <w:tab/>
      </w:r>
      <w:r>
        <w:rPr>
          <w:b/>
        </w:rPr>
        <w:tab/>
      </w:r>
      <w:r>
        <w:rPr>
          <w:b/>
        </w:rPr>
        <w:tab/>
      </w:r>
      <w:r>
        <w:rPr>
          <w:b/>
        </w:rPr>
        <w:tab/>
      </w:r>
      <w:r>
        <w:rPr>
          <w:b/>
        </w:rPr>
        <w:tab/>
      </w:r>
      <w:r w:rsidRPr="00F857AA">
        <w:rPr>
          <w:b/>
        </w:rPr>
        <w:t>Jul 2015</w:t>
      </w:r>
      <w:r>
        <w:rPr>
          <w:b/>
        </w:rPr>
        <w:t xml:space="preserve"> to </w:t>
      </w:r>
      <w:r w:rsidR="00B23ADD">
        <w:rPr>
          <w:b/>
        </w:rPr>
        <w:t>May</w:t>
      </w:r>
      <w:r>
        <w:rPr>
          <w:b/>
        </w:rPr>
        <w:t xml:space="preserve"> 201</w:t>
      </w:r>
      <w:r w:rsidR="00B23ADD">
        <w:rPr>
          <w:b/>
        </w:rPr>
        <w:t>6</w:t>
      </w:r>
    </w:p>
    <w:p w14:paraId="1A63E219" w14:textId="77777777" w:rsidR="00D53105" w:rsidRPr="00035ECD" w:rsidRDefault="00D53105" w:rsidP="00035ECD">
      <w:pPr>
        <w:pStyle w:val="NoSpacing"/>
      </w:pPr>
    </w:p>
    <w:p w14:paraId="34516F99" w14:textId="77777777" w:rsidR="00F857AA" w:rsidRDefault="00F857AA" w:rsidP="00F857AA">
      <w:pPr>
        <w:pStyle w:val="NoSpacing"/>
        <w:numPr>
          <w:ilvl w:val="0"/>
          <w:numId w:val="95"/>
        </w:numPr>
      </w:pPr>
      <w:r>
        <w:t>Administrate over entire network infrastructure, to include activities listed here</w:t>
      </w:r>
    </w:p>
    <w:p w14:paraId="33331986" w14:textId="77777777" w:rsidR="00F857AA" w:rsidRDefault="00F857AA" w:rsidP="00F857AA">
      <w:pPr>
        <w:pStyle w:val="NoSpacing"/>
        <w:numPr>
          <w:ilvl w:val="0"/>
          <w:numId w:val="95"/>
        </w:numPr>
      </w:pPr>
      <w:r>
        <w:t>Build and install Windows 2008 servers</w:t>
      </w:r>
    </w:p>
    <w:p w14:paraId="4A66F475" w14:textId="77777777" w:rsidR="00F857AA" w:rsidRDefault="00F857AA" w:rsidP="00F857AA">
      <w:pPr>
        <w:pStyle w:val="NoSpacing"/>
        <w:numPr>
          <w:ilvl w:val="0"/>
          <w:numId w:val="95"/>
        </w:numPr>
      </w:pPr>
      <w:r>
        <w:t>Migrate OS &amp; Data from deprecated hardware to new servers</w:t>
      </w:r>
    </w:p>
    <w:p w14:paraId="6ABD10FB" w14:textId="77777777" w:rsidR="00F857AA" w:rsidRDefault="00F857AA" w:rsidP="00F857AA">
      <w:pPr>
        <w:pStyle w:val="NoSpacing"/>
        <w:numPr>
          <w:ilvl w:val="0"/>
          <w:numId w:val="95"/>
        </w:numPr>
      </w:pPr>
      <w:r>
        <w:t>Create, configure, forward, move, and delete Exchange mailboxes</w:t>
      </w:r>
    </w:p>
    <w:p w14:paraId="72415D46" w14:textId="77777777" w:rsidR="00F857AA" w:rsidRDefault="00F857AA" w:rsidP="00F857AA">
      <w:pPr>
        <w:pStyle w:val="NoSpacing"/>
        <w:numPr>
          <w:ilvl w:val="0"/>
          <w:numId w:val="95"/>
        </w:numPr>
      </w:pPr>
      <w:r>
        <w:t xml:space="preserve">Add, disable, delete Active Directory user and computer accounts </w:t>
      </w:r>
    </w:p>
    <w:p w14:paraId="50A43C71" w14:textId="77777777" w:rsidR="00F857AA" w:rsidRDefault="00F857AA" w:rsidP="00F857AA">
      <w:pPr>
        <w:pStyle w:val="NoSpacing"/>
        <w:numPr>
          <w:ilvl w:val="0"/>
          <w:numId w:val="95"/>
        </w:numPr>
      </w:pPr>
      <w:r>
        <w:t>Create and manage network shares</w:t>
      </w:r>
    </w:p>
    <w:p w14:paraId="47AF9830" w14:textId="77777777" w:rsidR="00F857AA" w:rsidRDefault="00F857AA" w:rsidP="00F857AA">
      <w:pPr>
        <w:pStyle w:val="NoSpacing"/>
        <w:numPr>
          <w:ilvl w:val="0"/>
          <w:numId w:val="95"/>
        </w:numPr>
      </w:pPr>
      <w:r>
        <w:t>Move data using MS RoboCopy</w:t>
      </w:r>
    </w:p>
    <w:p w14:paraId="366E3ACF" w14:textId="77777777" w:rsidR="00F857AA" w:rsidRDefault="00F857AA" w:rsidP="00F857AA">
      <w:pPr>
        <w:pStyle w:val="NoSpacing"/>
        <w:numPr>
          <w:ilvl w:val="0"/>
          <w:numId w:val="95"/>
        </w:numPr>
      </w:pPr>
      <w:r>
        <w:t>Configure and maintain Symantec Anti-virus server</w:t>
      </w:r>
    </w:p>
    <w:p w14:paraId="3DD2FB14" w14:textId="77777777" w:rsidR="00F857AA" w:rsidRDefault="00F857AA" w:rsidP="00F857AA">
      <w:pPr>
        <w:pStyle w:val="NoSpacing"/>
        <w:numPr>
          <w:ilvl w:val="0"/>
          <w:numId w:val="95"/>
        </w:numPr>
      </w:pPr>
      <w:r>
        <w:t>Provide leadership and mentoring to help-desk personnel</w:t>
      </w:r>
    </w:p>
    <w:p w14:paraId="61F70CF9" w14:textId="77777777" w:rsidR="00F857AA" w:rsidRDefault="00F857AA" w:rsidP="00F857AA">
      <w:pPr>
        <w:pStyle w:val="NoSpacing"/>
        <w:numPr>
          <w:ilvl w:val="0"/>
          <w:numId w:val="95"/>
        </w:numPr>
      </w:pPr>
      <w:r>
        <w:t>Monitor the network and servers using IPSwitch’s What’s Up Gold</w:t>
      </w:r>
    </w:p>
    <w:p w14:paraId="5DB99D13" w14:textId="77777777" w:rsidR="00F857AA" w:rsidRDefault="00F857AA" w:rsidP="00F857AA">
      <w:pPr>
        <w:pStyle w:val="NoSpacing"/>
        <w:numPr>
          <w:ilvl w:val="0"/>
          <w:numId w:val="95"/>
        </w:numPr>
      </w:pPr>
      <w:r>
        <w:t>Configure and manage DHCP scopes and reservations</w:t>
      </w:r>
    </w:p>
    <w:p w14:paraId="34CBBBF8" w14:textId="77777777" w:rsidR="00F857AA" w:rsidRDefault="00F857AA" w:rsidP="00F857AA">
      <w:pPr>
        <w:pStyle w:val="NoSpacing"/>
        <w:numPr>
          <w:ilvl w:val="0"/>
          <w:numId w:val="95"/>
        </w:numPr>
      </w:pPr>
      <w:r>
        <w:t>Install network cabling as needed</w:t>
      </w:r>
    </w:p>
    <w:p w14:paraId="06F6D950" w14:textId="77777777" w:rsidR="00F857AA" w:rsidRDefault="00F857AA" w:rsidP="00F857AA">
      <w:pPr>
        <w:pStyle w:val="NoSpacing"/>
        <w:numPr>
          <w:ilvl w:val="0"/>
          <w:numId w:val="95"/>
        </w:numPr>
      </w:pPr>
      <w:r>
        <w:t>Manage Cisco VoIP phones</w:t>
      </w:r>
    </w:p>
    <w:p w14:paraId="46FB78BA" w14:textId="77777777" w:rsidR="00F857AA" w:rsidRDefault="00F857AA" w:rsidP="00F857AA">
      <w:pPr>
        <w:pStyle w:val="NoSpacing"/>
        <w:numPr>
          <w:ilvl w:val="0"/>
          <w:numId w:val="95"/>
        </w:numPr>
      </w:pPr>
      <w:r>
        <w:t>Manage Cisco Call Manager installation</w:t>
      </w:r>
    </w:p>
    <w:p w14:paraId="385346EC" w14:textId="77777777" w:rsidR="00F857AA" w:rsidRDefault="00F857AA" w:rsidP="00F857AA">
      <w:pPr>
        <w:pStyle w:val="NoSpacing"/>
        <w:numPr>
          <w:ilvl w:val="0"/>
          <w:numId w:val="95"/>
        </w:numPr>
      </w:pPr>
      <w:r>
        <w:t>Configure network port security</w:t>
      </w:r>
    </w:p>
    <w:p w14:paraId="6DD48CEB" w14:textId="77777777" w:rsidR="00F857AA" w:rsidRDefault="00F857AA" w:rsidP="00F857AA">
      <w:pPr>
        <w:pStyle w:val="NoSpacing"/>
        <w:numPr>
          <w:ilvl w:val="0"/>
          <w:numId w:val="95"/>
        </w:numPr>
      </w:pPr>
      <w:r>
        <w:t>Use VMware vSphere v5.5.0 to maximize server usage and minimize costs and administrative tasks</w:t>
      </w:r>
    </w:p>
    <w:p w14:paraId="14A56F13" w14:textId="77777777" w:rsidR="00F224D3" w:rsidRDefault="00F224D3" w:rsidP="00F224D3">
      <w:pPr>
        <w:pStyle w:val="NoSpacing"/>
        <w:rPr>
          <w:b/>
        </w:rPr>
      </w:pPr>
    </w:p>
    <w:p w14:paraId="7E562B23" w14:textId="3962F916" w:rsidR="002D5E87" w:rsidRDefault="00F857AA" w:rsidP="00035ECD">
      <w:pPr>
        <w:pStyle w:val="NoSpacing"/>
        <w:rPr>
          <w:b/>
        </w:rPr>
      </w:pPr>
      <w:r w:rsidRPr="00F857AA">
        <w:rPr>
          <w:b/>
        </w:rPr>
        <w:t>Senior Systems Engineer</w:t>
      </w:r>
    </w:p>
    <w:p w14:paraId="3DB687AE" w14:textId="0CF4EC80" w:rsidR="00F857AA" w:rsidRPr="00F857AA" w:rsidRDefault="00F857AA" w:rsidP="00035ECD">
      <w:pPr>
        <w:pStyle w:val="NoSpacing"/>
        <w:rPr>
          <w:b/>
          <w:bCs/>
          <w:lang w:val="en-IN"/>
        </w:rPr>
      </w:pPr>
      <w:r w:rsidRPr="00F857AA">
        <w:rPr>
          <w:b/>
          <w:bCs/>
          <w:lang w:val="en-IN"/>
        </w:rPr>
        <w:t>NEC, TACOM LCMC CIO G6, U.S. Army Detroit Arsenal</w:t>
      </w:r>
      <w:r>
        <w:rPr>
          <w:b/>
          <w:bCs/>
          <w:lang w:val="en-IN"/>
        </w:rPr>
        <w:t xml:space="preserve"> </w:t>
      </w:r>
      <w:r>
        <w:rPr>
          <w:b/>
          <w:bCs/>
          <w:lang w:val="en-IN"/>
        </w:rPr>
        <w:tab/>
      </w:r>
      <w:r>
        <w:rPr>
          <w:b/>
          <w:bCs/>
          <w:lang w:val="en-IN"/>
        </w:rPr>
        <w:tab/>
      </w:r>
      <w:r>
        <w:rPr>
          <w:b/>
          <w:bCs/>
          <w:lang w:val="en-IN"/>
        </w:rPr>
        <w:tab/>
      </w:r>
      <w:r>
        <w:rPr>
          <w:b/>
          <w:bCs/>
          <w:lang w:val="en-IN"/>
        </w:rPr>
        <w:tab/>
      </w:r>
      <w:r>
        <w:rPr>
          <w:b/>
          <w:bCs/>
          <w:lang w:val="en-IN"/>
        </w:rPr>
        <w:tab/>
      </w:r>
      <w:r w:rsidRPr="00F857AA">
        <w:rPr>
          <w:b/>
          <w:bCs/>
          <w:lang w:val="en-IN"/>
        </w:rPr>
        <w:t>Jul 2013</w:t>
      </w:r>
      <w:r>
        <w:rPr>
          <w:b/>
          <w:bCs/>
          <w:lang w:val="en-IN"/>
        </w:rPr>
        <w:t xml:space="preserve"> to Jul 2015</w:t>
      </w:r>
    </w:p>
    <w:p w14:paraId="2875E313" w14:textId="77777777" w:rsidR="00D40373" w:rsidRPr="00F857AA" w:rsidRDefault="00D40373" w:rsidP="00035ECD">
      <w:pPr>
        <w:pStyle w:val="NoSpacing"/>
        <w:rPr>
          <w:lang w:val="en-IN"/>
        </w:rPr>
      </w:pPr>
    </w:p>
    <w:p w14:paraId="0D25BB76" w14:textId="77777777" w:rsidR="00F857AA" w:rsidRDefault="00F857AA" w:rsidP="00F857AA">
      <w:pPr>
        <w:pStyle w:val="NoSpacing"/>
        <w:numPr>
          <w:ilvl w:val="0"/>
          <w:numId w:val="96"/>
        </w:numPr>
      </w:pPr>
      <w:r>
        <w:t xml:space="preserve">Build servers: rack and cable, configure RAID, load OS, install OS components and Tools </w:t>
      </w:r>
    </w:p>
    <w:p w14:paraId="7B9557DC" w14:textId="77777777" w:rsidR="00F857AA" w:rsidRDefault="00F857AA" w:rsidP="00F857AA">
      <w:pPr>
        <w:pStyle w:val="NoSpacing"/>
        <w:numPr>
          <w:ilvl w:val="0"/>
          <w:numId w:val="96"/>
        </w:numPr>
      </w:pPr>
      <w:r>
        <w:t xml:space="preserve">Create server OS images &amp; VMware Templates for rapid deployment of standardized servers </w:t>
      </w:r>
    </w:p>
    <w:p w14:paraId="2B588364" w14:textId="77777777" w:rsidR="00F857AA" w:rsidRDefault="00F857AA" w:rsidP="00F857AA">
      <w:pPr>
        <w:pStyle w:val="NoSpacing"/>
        <w:numPr>
          <w:ilvl w:val="0"/>
          <w:numId w:val="96"/>
        </w:numPr>
      </w:pPr>
      <w:r>
        <w:t>Use VMware vCenter Server to create and manage Datacenters, VM ESXi Hosts, Datastores, Virtual Switches, and VM Host Clusters</w:t>
      </w:r>
    </w:p>
    <w:p w14:paraId="7DB55F87" w14:textId="77777777" w:rsidR="00F857AA" w:rsidRDefault="00F857AA" w:rsidP="00F857AA">
      <w:pPr>
        <w:pStyle w:val="NoSpacing"/>
        <w:numPr>
          <w:ilvl w:val="0"/>
          <w:numId w:val="96"/>
        </w:numPr>
      </w:pPr>
      <w:r>
        <w:t>Update VMware Tools and VMware Virtual Machine Hardware versions</w:t>
      </w:r>
    </w:p>
    <w:p w14:paraId="321EB3D5" w14:textId="77777777" w:rsidR="00F857AA" w:rsidRDefault="00F857AA" w:rsidP="00F857AA">
      <w:pPr>
        <w:pStyle w:val="NoSpacing"/>
        <w:numPr>
          <w:ilvl w:val="0"/>
          <w:numId w:val="96"/>
        </w:numPr>
      </w:pPr>
      <w:r>
        <w:lastRenderedPageBreak/>
        <w:t>Manage VMware and Microsoft Licenses</w:t>
      </w:r>
    </w:p>
    <w:p w14:paraId="5EE5BA89" w14:textId="77777777" w:rsidR="00F857AA" w:rsidRDefault="00F857AA" w:rsidP="00F857AA">
      <w:pPr>
        <w:pStyle w:val="NoSpacing"/>
        <w:numPr>
          <w:ilvl w:val="0"/>
          <w:numId w:val="96"/>
        </w:numPr>
      </w:pPr>
      <w:r>
        <w:t>Author PowerShell and command-line scripts to address specific tasks, such as adding 8,000 users to an Active Directory Group, retrieving and recording detailed information regarding servers, generating a spreadsheet detailing all VMware Virtual Machine Snapshots, and automating the Creation and Deletion of VM Snapshots</w:t>
      </w:r>
    </w:p>
    <w:p w14:paraId="2E31F08A" w14:textId="77777777" w:rsidR="00F857AA" w:rsidRDefault="00F857AA" w:rsidP="00F857AA">
      <w:pPr>
        <w:pStyle w:val="NoSpacing"/>
        <w:numPr>
          <w:ilvl w:val="0"/>
          <w:numId w:val="96"/>
        </w:numPr>
      </w:pPr>
      <w:r>
        <w:t>Detect Microsoft and VMware OS vulnerabilities and perform Risk Assessment using scan tools such as DISA Gold Scanner and eEye Retina</w:t>
      </w:r>
    </w:p>
    <w:p w14:paraId="4CE59EA5" w14:textId="77777777" w:rsidR="00F857AA" w:rsidRDefault="00F857AA" w:rsidP="00F857AA">
      <w:pPr>
        <w:pStyle w:val="NoSpacing"/>
        <w:numPr>
          <w:ilvl w:val="0"/>
          <w:numId w:val="96"/>
        </w:numPr>
      </w:pPr>
      <w:r>
        <w:t>Remediate and Mitigate vulnerabilities utilizing tools such as Resultant Set of Policy (RSOP), Security Configuration and Analysis, Group Policy Management Console, and Registry Editor</w:t>
      </w:r>
    </w:p>
    <w:p w14:paraId="200408D8" w14:textId="77777777" w:rsidR="00F857AA" w:rsidRDefault="00F857AA" w:rsidP="00F857AA">
      <w:pPr>
        <w:pStyle w:val="NoSpacing"/>
        <w:numPr>
          <w:ilvl w:val="0"/>
          <w:numId w:val="96"/>
        </w:numPr>
      </w:pPr>
      <w:r>
        <w:t>Create detailed explanations of discovered vulnerabilities and the remediation thereof</w:t>
      </w:r>
    </w:p>
    <w:p w14:paraId="55D40555" w14:textId="77777777" w:rsidR="00F857AA" w:rsidRDefault="00F857AA" w:rsidP="00F857AA">
      <w:pPr>
        <w:pStyle w:val="NoSpacing"/>
        <w:numPr>
          <w:ilvl w:val="0"/>
          <w:numId w:val="96"/>
        </w:numPr>
      </w:pPr>
      <w:r>
        <w:t>Create local user accounts and groups as well as Active Directory Domain groups and Service Accounts as necessary.  Ensure such accounts conform to IA controls</w:t>
      </w:r>
    </w:p>
    <w:p w14:paraId="41DD76EE" w14:textId="77777777" w:rsidR="00F857AA" w:rsidRDefault="00F857AA" w:rsidP="00F857AA">
      <w:pPr>
        <w:pStyle w:val="NoSpacing"/>
        <w:numPr>
          <w:ilvl w:val="0"/>
          <w:numId w:val="96"/>
        </w:numPr>
      </w:pPr>
      <w:r>
        <w:t>Create Shares and maintain associated Share and NTFS permissions</w:t>
      </w:r>
    </w:p>
    <w:p w14:paraId="68285543" w14:textId="77777777" w:rsidR="00F857AA" w:rsidRDefault="00F857AA" w:rsidP="00F857AA">
      <w:pPr>
        <w:pStyle w:val="NoSpacing"/>
        <w:numPr>
          <w:ilvl w:val="0"/>
          <w:numId w:val="96"/>
        </w:numPr>
      </w:pPr>
      <w:r>
        <w:t>Create, Implement, and Maintain Active Directory Group Policy Objects providing Server hardening to 100+ servers through hundreds of configured settings</w:t>
      </w:r>
    </w:p>
    <w:p w14:paraId="6E5BCC25" w14:textId="77777777" w:rsidR="00F857AA" w:rsidRDefault="00F857AA" w:rsidP="00F857AA">
      <w:pPr>
        <w:pStyle w:val="NoSpacing"/>
        <w:numPr>
          <w:ilvl w:val="0"/>
          <w:numId w:val="96"/>
        </w:numPr>
      </w:pPr>
      <w:r>
        <w:t>Harden servers using Security Technical Implementation Guides (STIGs)</w:t>
      </w:r>
    </w:p>
    <w:p w14:paraId="52B39B5B" w14:textId="77777777" w:rsidR="00F857AA" w:rsidRDefault="00F857AA" w:rsidP="00F857AA">
      <w:pPr>
        <w:pStyle w:val="NoSpacing"/>
        <w:numPr>
          <w:ilvl w:val="0"/>
          <w:numId w:val="96"/>
        </w:numPr>
      </w:pPr>
      <w:r>
        <w:t>Prepare servers and workstations for DIACAP review process (Department of Defense Information Assurance Certification and Accreditation Process)</w:t>
      </w:r>
    </w:p>
    <w:p w14:paraId="4F5BCBE6" w14:textId="77777777" w:rsidR="00F857AA" w:rsidRDefault="00F857AA" w:rsidP="00F857AA">
      <w:pPr>
        <w:pStyle w:val="NoSpacing"/>
        <w:numPr>
          <w:ilvl w:val="0"/>
          <w:numId w:val="96"/>
        </w:numPr>
      </w:pPr>
      <w:r>
        <w:t>Provide recommendations for server and network infrastructure configuration</w:t>
      </w:r>
    </w:p>
    <w:p w14:paraId="0FAA083B" w14:textId="77777777" w:rsidR="00F857AA" w:rsidRDefault="00F857AA" w:rsidP="00F857AA">
      <w:pPr>
        <w:pStyle w:val="NoSpacing"/>
        <w:numPr>
          <w:ilvl w:val="0"/>
          <w:numId w:val="96"/>
        </w:numPr>
      </w:pPr>
      <w:r>
        <w:t>Provide day-to-day operational support as well as troubleshooting, root cause analysis, and problem resolution for software, hardware, and Windows Server operating systems</w:t>
      </w:r>
    </w:p>
    <w:p w14:paraId="090A7277" w14:textId="77777777" w:rsidR="00F857AA" w:rsidRDefault="00F857AA" w:rsidP="00F857AA">
      <w:pPr>
        <w:pStyle w:val="NoSpacing"/>
        <w:numPr>
          <w:ilvl w:val="0"/>
          <w:numId w:val="96"/>
        </w:numPr>
      </w:pPr>
      <w:r>
        <w:t>Provide on-call support for 300+ servers, including Critical Level 1 systems</w:t>
      </w:r>
    </w:p>
    <w:p w14:paraId="70D5E717" w14:textId="77777777" w:rsidR="00F857AA" w:rsidRDefault="00F857AA" w:rsidP="00F857AA">
      <w:pPr>
        <w:pStyle w:val="NoSpacing"/>
        <w:numPr>
          <w:ilvl w:val="0"/>
          <w:numId w:val="96"/>
        </w:numPr>
      </w:pPr>
      <w:r>
        <w:t>Provision and maintain an out-of-band management (OOBM) network</w:t>
      </w:r>
    </w:p>
    <w:p w14:paraId="590F4F78" w14:textId="77777777" w:rsidR="00F857AA" w:rsidRDefault="00F857AA" w:rsidP="00F857AA">
      <w:pPr>
        <w:pStyle w:val="NoSpacing"/>
        <w:numPr>
          <w:ilvl w:val="0"/>
          <w:numId w:val="96"/>
        </w:numPr>
      </w:pPr>
      <w:r>
        <w:t>Stand up Terminal Servers and a Terminal Server Licensing Server</w:t>
      </w:r>
    </w:p>
    <w:p w14:paraId="3B68A103" w14:textId="77777777" w:rsidR="00F857AA" w:rsidRDefault="00F857AA" w:rsidP="00F857AA">
      <w:pPr>
        <w:pStyle w:val="NoSpacing"/>
        <w:numPr>
          <w:ilvl w:val="0"/>
          <w:numId w:val="96"/>
        </w:numPr>
      </w:pPr>
      <w:r>
        <w:t xml:space="preserve">Utilize Remedy incident tracking software to maintain work logs </w:t>
      </w:r>
    </w:p>
    <w:p w14:paraId="37F5B194" w14:textId="77777777" w:rsidR="00F857AA" w:rsidRDefault="00F857AA" w:rsidP="00F857AA">
      <w:pPr>
        <w:pStyle w:val="NoSpacing"/>
        <w:numPr>
          <w:ilvl w:val="0"/>
          <w:numId w:val="96"/>
        </w:numPr>
      </w:pPr>
      <w:r>
        <w:t>Improve server information database by adding needed functionality and data tracking fields</w:t>
      </w:r>
    </w:p>
    <w:p w14:paraId="67AA4B29" w14:textId="77777777" w:rsidR="00F857AA" w:rsidRDefault="00F857AA" w:rsidP="00F857AA">
      <w:pPr>
        <w:pStyle w:val="NoSpacing"/>
        <w:numPr>
          <w:ilvl w:val="0"/>
          <w:numId w:val="96"/>
        </w:numPr>
      </w:pPr>
      <w:r>
        <w:t>Participate in Change Control Review Board process</w:t>
      </w:r>
    </w:p>
    <w:p w14:paraId="0B126047" w14:textId="77777777" w:rsidR="00F857AA" w:rsidRDefault="00F857AA" w:rsidP="00F857AA">
      <w:pPr>
        <w:pStyle w:val="NoSpacing"/>
        <w:numPr>
          <w:ilvl w:val="0"/>
          <w:numId w:val="96"/>
        </w:numPr>
      </w:pPr>
      <w:r>
        <w:t>Encourage teammates to obtain technical certifications; provide study materials and mentoring</w:t>
      </w:r>
    </w:p>
    <w:p w14:paraId="5B044B59" w14:textId="77777777" w:rsidR="00F857AA" w:rsidRDefault="00F857AA" w:rsidP="00F857AA">
      <w:pPr>
        <w:pStyle w:val="NoSpacing"/>
        <w:numPr>
          <w:ilvl w:val="0"/>
          <w:numId w:val="96"/>
        </w:numPr>
      </w:pPr>
      <w:r>
        <w:t>Provide DIACAP training to teammates</w:t>
      </w:r>
    </w:p>
    <w:p w14:paraId="4ECB8114" w14:textId="77777777" w:rsidR="00F857AA" w:rsidRDefault="00F857AA" w:rsidP="00F857AA">
      <w:pPr>
        <w:pStyle w:val="NoSpacing"/>
        <w:numPr>
          <w:ilvl w:val="0"/>
          <w:numId w:val="96"/>
        </w:numPr>
      </w:pPr>
      <w:r>
        <w:t xml:space="preserve">Ensure that hardware, software, data, and facility resources are marked, archived, sanitized, or disposed of in a manner consistent with system security plans and requirements </w:t>
      </w:r>
    </w:p>
    <w:p w14:paraId="7023BDBF" w14:textId="77777777" w:rsidR="00F857AA" w:rsidRDefault="00F857AA" w:rsidP="00F857AA">
      <w:pPr>
        <w:pStyle w:val="NoSpacing"/>
        <w:numPr>
          <w:ilvl w:val="0"/>
          <w:numId w:val="96"/>
        </w:numPr>
      </w:pPr>
      <w:r>
        <w:t>Implement and monitor IA safeguards, such as AV software; HIDS; disaster recovery features; and backup and recovery procedures, in accordance with implementation plans and standard operating procedures</w:t>
      </w:r>
    </w:p>
    <w:p w14:paraId="26332E4B" w14:textId="77777777" w:rsidR="00F857AA" w:rsidRDefault="00F857AA" w:rsidP="00F857AA">
      <w:pPr>
        <w:pStyle w:val="NoSpacing"/>
        <w:numPr>
          <w:ilvl w:val="0"/>
          <w:numId w:val="96"/>
        </w:numPr>
      </w:pPr>
      <w:r>
        <w:t>Recognize a potential security violation, initiate protective or corrective measures, report the incident, preserve evidence, and mitigate any adverse impact by implementing countermeasures</w:t>
      </w:r>
    </w:p>
    <w:p w14:paraId="1483A7EC" w14:textId="77777777" w:rsidR="00F857AA" w:rsidRDefault="00F857AA" w:rsidP="00F857AA">
      <w:pPr>
        <w:pStyle w:val="NoSpacing"/>
        <w:numPr>
          <w:ilvl w:val="0"/>
          <w:numId w:val="96"/>
        </w:numPr>
      </w:pPr>
      <w:r>
        <w:t>Maintain Artifacts such as system policies, documentation, plans, test procedures, test results, and other evidence that express or enforce the information assurance (IA) posture of the DoD IS, contribute to the certification and accreditation (C&amp;A) information, and provide evidence of compliance with the assigned IA controls</w:t>
      </w:r>
    </w:p>
    <w:p w14:paraId="19CDD6D0" w14:textId="77777777" w:rsidR="00F857AA" w:rsidRDefault="00F857AA" w:rsidP="00F857AA">
      <w:pPr>
        <w:pStyle w:val="NoSpacing"/>
        <w:numPr>
          <w:ilvl w:val="0"/>
          <w:numId w:val="96"/>
        </w:numPr>
      </w:pPr>
      <w:r>
        <w:t>Implement applicable patches including IA vulnerability alerts (IAVAs), IA vulnerability bulletins (IAVBs), and technical advisories (TAs) for operating systems</w:t>
      </w:r>
    </w:p>
    <w:p w14:paraId="08B6A762" w14:textId="77777777" w:rsidR="00F857AA" w:rsidRDefault="00F857AA" w:rsidP="00F857AA">
      <w:pPr>
        <w:pStyle w:val="NoSpacing"/>
        <w:numPr>
          <w:ilvl w:val="0"/>
          <w:numId w:val="96"/>
        </w:numPr>
      </w:pPr>
      <w:r>
        <w:t>Provide Operational Support as well as review and implementation of IA controls for Mission Assurance Category III (MAC III) and Mission Assurance Category II (MAC II) ISs</w:t>
      </w:r>
    </w:p>
    <w:p w14:paraId="50D56B75" w14:textId="77777777" w:rsidR="00F224D3" w:rsidRPr="00035ECD" w:rsidRDefault="00F224D3" w:rsidP="00035ECD">
      <w:pPr>
        <w:pStyle w:val="NoSpacing"/>
      </w:pPr>
    </w:p>
    <w:p w14:paraId="53F88E35" w14:textId="77777777" w:rsidR="00F857AA" w:rsidRDefault="00F857AA" w:rsidP="00035ECD">
      <w:pPr>
        <w:pStyle w:val="NoSpacing"/>
        <w:rPr>
          <w:b/>
        </w:rPr>
      </w:pPr>
      <w:r w:rsidRPr="00F857AA">
        <w:rPr>
          <w:b/>
        </w:rPr>
        <w:t xml:space="preserve">Cyber Security/ Information Security Specialist </w:t>
      </w:r>
    </w:p>
    <w:p w14:paraId="690CD70D" w14:textId="0559A252" w:rsidR="003C3BB7" w:rsidRDefault="00F857AA" w:rsidP="00035ECD">
      <w:pPr>
        <w:pStyle w:val="NoSpacing"/>
        <w:rPr>
          <w:b/>
        </w:rPr>
      </w:pPr>
      <w:r w:rsidRPr="00F857AA">
        <w:rPr>
          <w:b/>
        </w:rPr>
        <w:t>U.S. Army Detroit Arsenal</w:t>
      </w:r>
      <w:r>
        <w:rPr>
          <w:b/>
        </w:rPr>
        <w:t xml:space="preserve"> </w:t>
      </w:r>
      <w:r>
        <w:rPr>
          <w:b/>
        </w:rPr>
        <w:tab/>
      </w:r>
      <w:r>
        <w:rPr>
          <w:b/>
        </w:rPr>
        <w:tab/>
      </w:r>
      <w:r>
        <w:rPr>
          <w:b/>
        </w:rPr>
        <w:tab/>
      </w:r>
      <w:r>
        <w:rPr>
          <w:b/>
        </w:rPr>
        <w:tab/>
      </w:r>
      <w:r>
        <w:rPr>
          <w:b/>
        </w:rPr>
        <w:tab/>
      </w:r>
      <w:r>
        <w:rPr>
          <w:b/>
        </w:rPr>
        <w:tab/>
      </w:r>
      <w:r>
        <w:rPr>
          <w:b/>
        </w:rPr>
        <w:tab/>
      </w:r>
      <w:r>
        <w:rPr>
          <w:b/>
        </w:rPr>
        <w:tab/>
      </w:r>
      <w:r w:rsidRPr="00F857AA">
        <w:rPr>
          <w:b/>
        </w:rPr>
        <w:t>Sep</w:t>
      </w:r>
      <w:r>
        <w:rPr>
          <w:b/>
        </w:rPr>
        <w:t xml:space="preserve">t </w:t>
      </w:r>
      <w:r w:rsidRPr="00F857AA">
        <w:rPr>
          <w:b/>
        </w:rPr>
        <w:t>2012</w:t>
      </w:r>
      <w:r>
        <w:rPr>
          <w:b/>
        </w:rPr>
        <w:t xml:space="preserve"> to Jul 2013</w:t>
      </w:r>
    </w:p>
    <w:p w14:paraId="0D4EFC43" w14:textId="77777777" w:rsidR="00D40373" w:rsidRPr="00035ECD" w:rsidRDefault="00D40373" w:rsidP="00035ECD">
      <w:pPr>
        <w:pStyle w:val="NoSpacing"/>
      </w:pPr>
    </w:p>
    <w:p w14:paraId="7BE10D57" w14:textId="77777777" w:rsidR="00F6765D" w:rsidRDefault="00F6765D" w:rsidP="00F6765D">
      <w:pPr>
        <w:pStyle w:val="NoSpacing"/>
        <w:numPr>
          <w:ilvl w:val="0"/>
          <w:numId w:val="77"/>
        </w:numPr>
      </w:pPr>
      <w:r>
        <w:lastRenderedPageBreak/>
        <w:t>Participate in the DoDI 8510.01 Information Assurance Certification and Accreditation Process (DIACAP) and DIACAP Implementation Plan (DIP) by identifying, implementing, validating, certifying, and managing IA capabilities and services, expressed as IA controls, including testing in a live environment, in accordance with statutory, Federal, and DoD requirements</w:t>
      </w:r>
    </w:p>
    <w:p w14:paraId="03C9AB49" w14:textId="77777777" w:rsidR="00F6765D" w:rsidRDefault="00F6765D" w:rsidP="00F6765D">
      <w:pPr>
        <w:pStyle w:val="NoSpacing"/>
        <w:numPr>
          <w:ilvl w:val="0"/>
          <w:numId w:val="77"/>
        </w:numPr>
      </w:pPr>
      <w:r>
        <w:t>Create project work-plan estimates (PWEs) for validation efforts, determining technological, chronological, personnel, and financial requirements</w:t>
      </w:r>
    </w:p>
    <w:p w14:paraId="6ABCB98D" w14:textId="77777777" w:rsidR="00F6765D" w:rsidRDefault="00F6765D" w:rsidP="00F6765D">
      <w:pPr>
        <w:pStyle w:val="NoSpacing"/>
        <w:numPr>
          <w:ilvl w:val="0"/>
          <w:numId w:val="77"/>
        </w:numPr>
      </w:pPr>
      <w:r>
        <w:t>Set goals and devise strategies for Department of Defense Information Assurance Certification and Accreditation Process (DIACAP) Validations</w:t>
      </w:r>
    </w:p>
    <w:p w14:paraId="6527529A" w14:textId="77777777" w:rsidR="00F6765D" w:rsidRDefault="00F6765D" w:rsidP="00F6765D">
      <w:pPr>
        <w:pStyle w:val="NoSpacing"/>
        <w:numPr>
          <w:ilvl w:val="0"/>
          <w:numId w:val="77"/>
        </w:numPr>
      </w:pPr>
      <w:r>
        <w:t>Provide leadership to skilled workforce so that individuals have a clear understanding of expectations and are empowered to complete their assigned tasks successfully</w:t>
      </w:r>
    </w:p>
    <w:p w14:paraId="3098CBDE" w14:textId="77777777" w:rsidR="00F6765D" w:rsidRDefault="00F6765D" w:rsidP="00F6765D">
      <w:pPr>
        <w:pStyle w:val="NoSpacing"/>
        <w:numPr>
          <w:ilvl w:val="0"/>
          <w:numId w:val="77"/>
        </w:numPr>
      </w:pPr>
      <w:r>
        <w:t>Test and review operating systems, networks, network devices, Active Directory infrastructure, software, hardware, and firmware for compliancy with IA requirements</w:t>
      </w:r>
    </w:p>
    <w:p w14:paraId="70D1C908" w14:textId="77777777" w:rsidR="00F6765D" w:rsidRDefault="00F6765D" w:rsidP="00F6765D">
      <w:pPr>
        <w:pStyle w:val="NoSpacing"/>
        <w:numPr>
          <w:ilvl w:val="0"/>
          <w:numId w:val="77"/>
        </w:numPr>
      </w:pPr>
      <w:r>
        <w:t>Perform technical examinations of Windows, Linux, UNIX, Cisco, and VMware information systems; applications, video teleconferencing (VTC) equipment</w:t>
      </w:r>
    </w:p>
    <w:p w14:paraId="3B1A1963" w14:textId="77777777" w:rsidR="00F6765D" w:rsidRDefault="00F6765D" w:rsidP="00F6765D">
      <w:pPr>
        <w:pStyle w:val="NoSpacing"/>
        <w:numPr>
          <w:ilvl w:val="0"/>
          <w:numId w:val="77"/>
        </w:numPr>
      </w:pPr>
      <w:r>
        <w:t>Perform Security Content Automation Protocol (SCAP) scans for system vulnerabilities using  eEye Retina and the SPAWAR SCAP Compliancy Checker</w:t>
      </w:r>
    </w:p>
    <w:p w14:paraId="734CD0F0" w14:textId="77777777" w:rsidR="00F6765D" w:rsidRDefault="00F6765D" w:rsidP="00F6765D">
      <w:pPr>
        <w:pStyle w:val="NoSpacing"/>
        <w:numPr>
          <w:ilvl w:val="0"/>
          <w:numId w:val="77"/>
        </w:numPr>
      </w:pPr>
      <w:r>
        <w:t>Lead teams in the validation of classified systems such as those supporting Unmanned Ariel Vehicles (UAVs), a component of a tank, and the National Guard Bureau’s networks</w:t>
      </w:r>
    </w:p>
    <w:p w14:paraId="64F88F8E" w14:textId="77777777" w:rsidR="00F6765D" w:rsidRDefault="00F6765D" w:rsidP="00F6765D">
      <w:pPr>
        <w:pStyle w:val="NoSpacing"/>
        <w:numPr>
          <w:ilvl w:val="0"/>
          <w:numId w:val="77"/>
        </w:numPr>
      </w:pPr>
      <w:r>
        <w:t>Utilize tools such as the AR 25-2 Army Regulations, the DoDI 8500.2 IA Control Checklist, and STIGs to review IA controls of Information Systems (ISs) to ensure a secure IA posture and to obtain or maintain an authorization to operate (ATO)</w:t>
      </w:r>
    </w:p>
    <w:p w14:paraId="2EA82AE8" w14:textId="77777777" w:rsidR="00F6765D" w:rsidRDefault="00F6765D" w:rsidP="00F6765D">
      <w:pPr>
        <w:pStyle w:val="NoSpacing"/>
        <w:numPr>
          <w:ilvl w:val="0"/>
          <w:numId w:val="77"/>
        </w:numPr>
      </w:pPr>
      <w:r>
        <w:t>Perform formal reviews of Classified and Unclassified networks against IA controls and STIGs</w:t>
      </w:r>
    </w:p>
    <w:p w14:paraId="0482C47A" w14:textId="77777777" w:rsidR="00F6765D" w:rsidRDefault="00F6765D" w:rsidP="00F6765D">
      <w:pPr>
        <w:pStyle w:val="NoSpacing"/>
        <w:numPr>
          <w:ilvl w:val="0"/>
          <w:numId w:val="77"/>
        </w:numPr>
      </w:pPr>
      <w:r>
        <w:t>Educate and encourage IA workforce regarding the importance of maintaining Artifacts such as system policies, documentation, plans, test procedures, test results, change logs, activity checklists, and other evidence that express or enforce the information assurance (IA) posture of the DoD ISs, contribute to the certification and accreditation (C&amp;A) information, and provide evidence of compliance with the assigned IA controls</w:t>
      </w:r>
    </w:p>
    <w:p w14:paraId="27B826A8" w14:textId="77777777" w:rsidR="00F6765D" w:rsidRDefault="00F6765D" w:rsidP="00F6765D">
      <w:pPr>
        <w:pStyle w:val="NoSpacing"/>
        <w:numPr>
          <w:ilvl w:val="0"/>
          <w:numId w:val="77"/>
        </w:numPr>
      </w:pPr>
      <w:r>
        <w:t>Ensure the Information Assurance of entrusted information systems through a defense-in-depth approach that integrates the capabilities of personnel, operations, and technology to protect and defend information and information systems by ensuring the maintenance of an appropriate level of confidentiality, integrity, authentication, non-repudiation, and availability</w:t>
      </w:r>
    </w:p>
    <w:p w14:paraId="5EAFC68F" w14:textId="77777777" w:rsidR="00F6765D" w:rsidRDefault="00F6765D" w:rsidP="00F6765D">
      <w:pPr>
        <w:pStyle w:val="NoSpacing"/>
        <w:numPr>
          <w:ilvl w:val="0"/>
          <w:numId w:val="77"/>
        </w:numPr>
      </w:pPr>
      <w:r>
        <w:t>Ensure the successful completion of long-term projects by setting milestones, analyzing current status against expected, and implementing any needed corrective actions</w:t>
      </w:r>
    </w:p>
    <w:p w14:paraId="18613963" w14:textId="77777777" w:rsidR="00F6765D" w:rsidRDefault="00F6765D" w:rsidP="00F6765D">
      <w:pPr>
        <w:pStyle w:val="NoSpacing"/>
        <w:numPr>
          <w:ilvl w:val="0"/>
          <w:numId w:val="77"/>
        </w:numPr>
      </w:pPr>
      <w:r>
        <w:t>Analyze documentation (e.g., System Security Plan; Ports, Protocols, and Services; Incident Response Plan; Disaster Recovery Plan; and Continuity of Operations) and STIG Review results for a given system, generate a Scorecard, and provide a system accreditation recommendation to the ACA</w:t>
      </w:r>
    </w:p>
    <w:p w14:paraId="7CC0AAB5" w14:textId="01750252" w:rsidR="00F224D3" w:rsidRDefault="00F6765D" w:rsidP="00F6765D">
      <w:pPr>
        <w:pStyle w:val="NoSpacing"/>
        <w:numPr>
          <w:ilvl w:val="0"/>
          <w:numId w:val="77"/>
        </w:numPr>
      </w:pPr>
      <w:r>
        <w:t>Brief Majors, Colonels, and Generals regarding the security posture of IT systems</w:t>
      </w:r>
    </w:p>
    <w:p w14:paraId="5CB1A091" w14:textId="77777777" w:rsidR="009D5154" w:rsidRDefault="009D5154" w:rsidP="00035ECD">
      <w:pPr>
        <w:pStyle w:val="NoSpacing"/>
        <w:rPr>
          <w:b/>
        </w:rPr>
      </w:pPr>
    </w:p>
    <w:p w14:paraId="4DD67D59" w14:textId="01D13820" w:rsidR="002C3270" w:rsidRPr="00035ECD" w:rsidRDefault="00F6765D" w:rsidP="00035ECD">
      <w:pPr>
        <w:pStyle w:val="NoSpacing"/>
      </w:pPr>
      <w:r w:rsidRPr="00F6765D">
        <w:rPr>
          <w:b/>
        </w:rPr>
        <w:t>Senior Systems Administrator</w:t>
      </w:r>
      <w:r>
        <w:rPr>
          <w:b/>
        </w:rPr>
        <w:t xml:space="preserve"> - </w:t>
      </w:r>
      <w:r w:rsidRPr="00F6765D">
        <w:rPr>
          <w:b/>
        </w:rPr>
        <w:t>Windows</w:t>
      </w:r>
    </w:p>
    <w:p w14:paraId="6B4AE2E3" w14:textId="31D57AC8" w:rsidR="009D5154" w:rsidRPr="00F6765D" w:rsidRDefault="00F6765D" w:rsidP="009D5154">
      <w:pPr>
        <w:pStyle w:val="NoSpacing"/>
        <w:rPr>
          <w:b/>
          <w:bCs/>
        </w:rPr>
      </w:pPr>
      <w:r w:rsidRPr="00F6765D">
        <w:rPr>
          <w:b/>
          <w:bCs/>
        </w:rPr>
        <w:t>DRS Defense Solutions, Inc</w:t>
      </w:r>
      <w:r>
        <w:rPr>
          <w:b/>
          <w:bCs/>
        </w:rPr>
        <w:t xml:space="preserve"> </w:t>
      </w:r>
      <w:r>
        <w:rPr>
          <w:b/>
          <w:bCs/>
        </w:rPr>
        <w:tab/>
      </w:r>
      <w:r>
        <w:rPr>
          <w:b/>
          <w:bCs/>
        </w:rPr>
        <w:tab/>
      </w:r>
      <w:r>
        <w:rPr>
          <w:b/>
          <w:bCs/>
        </w:rPr>
        <w:tab/>
      </w:r>
      <w:r>
        <w:rPr>
          <w:b/>
          <w:bCs/>
        </w:rPr>
        <w:tab/>
      </w:r>
      <w:r>
        <w:rPr>
          <w:b/>
          <w:bCs/>
        </w:rPr>
        <w:tab/>
      </w:r>
      <w:r>
        <w:rPr>
          <w:b/>
          <w:bCs/>
        </w:rPr>
        <w:tab/>
      </w:r>
      <w:r>
        <w:rPr>
          <w:b/>
          <w:bCs/>
        </w:rPr>
        <w:tab/>
      </w:r>
      <w:r>
        <w:rPr>
          <w:b/>
          <w:bCs/>
        </w:rPr>
        <w:tab/>
        <w:t>Jan 2012 to Jul 2012</w:t>
      </w:r>
    </w:p>
    <w:p w14:paraId="33F15CFC" w14:textId="77777777" w:rsidR="00F6765D" w:rsidRDefault="00F6765D" w:rsidP="009D5154">
      <w:pPr>
        <w:pStyle w:val="NoSpacing"/>
      </w:pPr>
    </w:p>
    <w:p w14:paraId="433AE9EB" w14:textId="77777777" w:rsidR="00F6765D" w:rsidRDefault="00F6765D" w:rsidP="00F6765D">
      <w:pPr>
        <w:pStyle w:val="NoSpacing"/>
        <w:numPr>
          <w:ilvl w:val="0"/>
          <w:numId w:val="97"/>
        </w:numPr>
      </w:pPr>
      <w:r>
        <w:t>Administrate over entire network infrastructure, to include activities listed here</w:t>
      </w:r>
    </w:p>
    <w:p w14:paraId="462CB636" w14:textId="77777777" w:rsidR="00F6765D" w:rsidRDefault="00F6765D" w:rsidP="00F6765D">
      <w:pPr>
        <w:pStyle w:val="NoSpacing"/>
        <w:numPr>
          <w:ilvl w:val="0"/>
          <w:numId w:val="97"/>
        </w:numPr>
      </w:pPr>
      <w:r>
        <w:t>Build and install Windows 2003/2008 servers</w:t>
      </w:r>
    </w:p>
    <w:p w14:paraId="3C57074A" w14:textId="77777777" w:rsidR="00F6765D" w:rsidRDefault="00F6765D" w:rsidP="00F6765D">
      <w:pPr>
        <w:pStyle w:val="NoSpacing"/>
        <w:numPr>
          <w:ilvl w:val="0"/>
          <w:numId w:val="97"/>
        </w:numPr>
      </w:pPr>
      <w:r>
        <w:t>Migrate OS &amp; Data from deprecated hardware to new servers</w:t>
      </w:r>
    </w:p>
    <w:p w14:paraId="71BF7B45" w14:textId="77777777" w:rsidR="00F6765D" w:rsidRDefault="00F6765D" w:rsidP="00F6765D">
      <w:pPr>
        <w:pStyle w:val="NoSpacing"/>
        <w:numPr>
          <w:ilvl w:val="0"/>
          <w:numId w:val="97"/>
        </w:numPr>
      </w:pPr>
      <w:r>
        <w:t>Manage MS Exchange 2010 server</w:t>
      </w:r>
    </w:p>
    <w:p w14:paraId="59E8FAA7" w14:textId="77777777" w:rsidR="00F6765D" w:rsidRDefault="00F6765D" w:rsidP="00F6765D">
      <w:pPr>
        <w:pStyle w:val="NoSpacing"/>
        <w:numPr>
          <w:ilvl w:val="0"/>
          <w:numId w:val="97"/>
        </w:numPr>
      </w:pPr>
      <w:r>
        <w:t>Create, configure, forward, move, and delete Exchange mailboxes</w:t>
      </w:r>
    </w:p>
    <w:p w14:paraId="59E4CAC8" w14:textId="77777777" w:rsidR="00F6765D" w:rsidRDefault="00F6765D" w:rsidP="00F6765D">
      <w:pPr>
        <w:pStyle w:val="NoSpacing"/>
        <w:numPr>
          <w:ilvl w:val="0"/>
          <w:numId w:val="97"/>
        </w:numPr>
      </w:pPr>
      <w:r>
        <w:t xml:space="preserve">Add, disable, delete Active Directory user and computer accounts </w:t>
      </w:r>
    </w:p>
    <w:p w14:paraId="39444CFF" w14:textId="77777777" w:rsidR="00F6765D" w:rsidRDefault="00F6765D" w:rsidP="00F6765D">
      <w:pPr>
        <w:pStyle w:val="NoSpacing"/>
        <w:numPr>
          <w:ilvl w:val="0"/>
          <w:numId w:val="97"/>
        </w:numPr>
      </w:pPr>
      <w:r>
        <w:t>Create and manage network shares</w:t>
      </w:r>
    </w:p>
    <w:p w14:paraId="0C4AB386" w14:textId="77777777" w:rsidR="00F6765D" w:rsidRDefault="00F6765D" w:rsidP="00F6765D">
      <w:pPr>
        <w:pStyle w:val="NoSpacing"/>
        <w:numPr>
          <w:ilvl w:val="0"/>
          <w:numId w:val="97"/>
        </w:numPr>
      </w:pPr>
      <w:r>
        <w:lastRenderedPageBreak/>
        <w:t>Move data using MS RoboCopy</w:t>
      </w:r>
    </w:p>
    <w:p w14:paraId="28D5C9D6" w14:textId="77777777" w:rsidR="00F6765D" w:rsidRDefault="00F6765D" w:rsidP="00F6765D">
      <w:pPr>
        <w:pStyle w:val="NoSpacing"/>
        <w:numPr>
          <w:ilvl w:val="0"/>
          <w:numId w:val="97"/>
        </w:numPr>
      </w:pPr>
      <w:r>
        <w:t>Configure and maintain Symantec Anti-virus server</w:t>
      </w:r>
    </w:p>
    <w:p w14:paraId="2CACEC63" w14:textId="77777777" w:rsidR="00F6765D" w:rsidRDefault="00F6765D" w:rsidP="00F6765D">
      <w:pPr>
        <w:pStyle w:val="NoSpacing"/>
        <w:numPr>
          <w:ilvl w:val="0"/>
          <w:numId w:val="97"/>
        </w:numPr>
      </w:pPr>
      <w:r>
        <w:t>Provide leadership and mentoring to help-desk personnel</w:t>
      </w:r>
    </w:p>
    <w:p w14:paraId="00F55D0C" w14:textId="77777777" w:rsidR="00F6765D" w:rsidRDefault="00F6765D" w:rsidP="00F6765D">
      <w:pPr>
        <w:pStyle w:val="NoSpacing"/>
        <w:numPr>
          <w:ilvl w:val="0"/>
          <w:numId w:val="97"/>
        </w:numPr>
      </w:pPr>
      <w:r>
        <w:t>Monitor the network and servers using IPSwitch’s What’s Up Gold</w:t>
      </w:r>
    </w:p>
    <w:p w14:paraId="5FFF48FC" w14:textId="77777777" w:rsidR="00F6765D" w:rsidRDefault="00F6765D" w:rsidP="00F6765D">
      <w:pPr>
        <w:pStyle w:val="NoSpacing"/>
        <w:numPr>
          <w:ilvl w:val="0"/>
          <w:numId w:val="97"/>
        </w:numPr>
      </w:pPr>
      <w:r>
        <w:t>Configure and manage DHCP scopes and reservations</w:t>
      </w:r>
    </w:p>
    <w:p w14:paraId="5F9FCB28" w14:textId="77777777" w:rsidR="00F6765D" w:rsidRDefault="00F6765D" w:rsidP="00F6765D">
      <w:pPr>
        <w:pStyle w:val="NoSpacing"/>
        <w:numPr>
          <w:ilvl w:val="0"/>
          <w:numId w:val="97"/>
        </w:numPr>
      </w:pPr>
      <w:r>
        <w:t>Install network cabling as needed</w:t>
      </w:r>
    </w:p>
    <w:p w14:paraId="10419A25" w14:textId="77777777" w:rsidR="00F6765D" w:rsidRDefault="00F6765D" w:rsidP="00F6765D">
      <w:pPr>
        <w:pStyle w:val="NoSpacing"/>
        <w:numPr>
          <w:ilvl w:val="0"/>
          <w:numId w:val="97"/>
        </w:numPr>
      </w:pPr>
      <w:r>
        <w:t>Manage Cisco VoIP phones</w:t>
      </w:r>
    </w:p>
    <w:p w14:paraId="3FC34466" w14:textId="77777777" w:rsidR="00F6765D" w:rsidRDefault="00F6765D" w:rsidP="00F6765D">
      <w:pPr>
        <w:pStyle w:val="NoSpacing"/>
        <w:numPr>
          <w:ilvl w:val="0"/>
          <w:numId w:val="97"/>
        </w:numPr>
      </w:pPr>
      <w:r>
        <w:t>Manage Cisco Call Manager installation</w:t>
      </w:r>
    </w:p>
    <w:p w14:paraId="4123D76B" w14:textId="77777777" w:rsidR="00F6765D" w:rsidRDefault="00F6765D" w:rsidP="00F6765D">
      <w:pPr>
        <w:pStyle w:val="NoSpacing"/>
        <w:numPr>
          <w:ilvl w:val="0"/>
          <w:numId w:val="97"/>
        </w:numPr>
      </w:pPr>
      <w:r>
        <w:t>Configure network port security</w:t>
      </w:r>
    </w:p>
    <w:p w14:paraId="170BFFF6" w14:textId="77777777" w:rsidR="00F6765D" w:rsidRDefault="00F6765D" w:rsidP="00F6765D">
      <w:pPr>
        <w:pStyle w:val="NoSpacing"/>
        <w:numPr>
          <w:ilvl w:val="0"/>
          <w:numId w:val="97"/>
        </w:numPr>
      </w:pPr>
      <w:r>
        <w:t>Use VMware vSphere v4.1.0 to maximize server usage and minimize costs and administrative tasks</w:t>
      </w:r>
    </w:p>
    <w:p w14:paraId="46BE48E0" w14:textId="77777777" w:rsidR="00035ECD" w:rsidRDefault="00035ECD" w:rsidP="002C3270">
      <w:pPr>
        <w:pStyle w:val="NoSpacing"/>
        <w:rPr>
          <w:b/>
        </w:rPr>
      </w:pPr>
    </w:p>
    <w:p w14:paraId="390DAF1A" w14:textId="77777777" w:rsidR="00F6765D" w:rsidRDefault="00F6765D" w:rsidP="00035ECD">
      <w:pPr>
        <w:pStyle w:val="NoSpacing"/>
        <w:rPr>
          <w:b/>
        </w:rPr>
      </w:pPr>
      <w:r w:rsidRPr="00F6765D">
        <w:rPr>
          <w:b/>
        </w:rPr>
        <w:t xml:space="preserve">IT Support Manager / Systems Engineer </w:t>
      </w:r>
    </w:p>
    <w:p w14:paraId="4A3719B4" w14:textId="4BACC6F0" w:rsidR="00ED2D21" w:rsidRDefault="00F6765D" w:rsidP="00035ECD">
      <w:pPr>
        <w:pStyle w:val="NoSpacing"/>
        <w:rPr>
          <w:b/>
        </w:rPr>
      </w:pPr>
      <w:r w:rsidRPr="00F6765D">
        <w:rPr>
          <w:b/>
        </w:rPr>
        <w:t>DRS Defense Solutions, Inc</w:t>
      </w:r>
      <w:r>
        <w:rPr>
          <w:b/>
        </w:rPr>
        <w:t xml:space="preserve"> </w:t>
      </w:r>
      <w:r>
        <w:rPr>
          <w:b/>
        </w:rPr>
        <w:tab/>
      </w:r>
      <w:r>
        <w:rPr>
          <w:b/>
        </w:rPr>
        <w:tab/>
      </w:r>
      <w:r>
        <w:rPr>
          <w:b/>
        </w:rPr>
        <w:tab/>
      </w:r>
      <w:r>
        <w:rPr>
          <w:b/>
        </w:rPr>
        <w:tab/>
      </w:r>
      <w:r>
        <w:rPr>
          <w:b/>
        </w:rPr>
        <w:tab/>
      </w:r>
      <w:r>
        <w:rPr>
          <w:b/>
        </w:rPr>
        <w:tab/>
      </w:r>
      <w:r>
        <w:rPr>
          <w:b/>
        </w:rPr>
        <w:tab/>
      </w:r>
      <w:r>
        <w:rPr>
          <w:b/>
        </w:rPr>
        <w:tab/>
        <w:t>Nov 2011 to Jan 2012</w:t>
      </w:r>
    </w:p>
    <w:p w14:paraId="300996C3" w14:textId="7FD1FA19" w:rsidR="009D5154" w:rsidRDefault="009D5154" w:rsidP="00035ECD">
      <w:pPr>
        <w:pStyle w:val="NoSpacing"/>
        <w:rPr>
          <w:b/>
        </w:rPr>
      </w:pPr>
    </w:p>
    <w:p w14:paraId="25B8EB52" w14:textId="77777777" w:rsidR="00F6765D" w:rsidRDefault="00F6765D" w:rsidP="00F6765D">
      <w:pPr>
        <w:pStyle w:val="NoSpacing"/>
        <w:numPr>
          <w:ilvl w:val="0"/>
          <w:numId w:val="98"/>
        </w:numPr>
      </w:pPr>
      <w:r>
        <w:t>Participate in all phases of project life-cycle, including analysis and design; establishing functional and technical specifications; implementation; enhancement; interoperability; testing; and validation of voice and data networks</w:t>
      </w:r>
    </w:p>
    <w:p w14:paraId="42287A9C" w14:textId="77777777" w:rsidR="00F6765D" w:rsidRDefault="00F6765D" w:rsidP="00F6765D">
      <w:pPr>
        <w:pStyle w:val="NoSpacing"/>
        <w:numPr>
          <w:ilvl w:val="0"/>
          <w:numId w:val="98"/>
        </w:numPr>
      </w:pPr>
      <w:r>
        <w:t>Work closely with customers and business partners for requirement gathering in order to provide effective technical solutions</w:t>
      </w:r>
    </w:p>
    <w:p w14:paraId="25F49A00" w14:textId="77777777" w:rsidR="00F6765D" w:rsidRDefault="00F6765D" w:rsidP="00F6765D">
      <w:pPr>
        <w:pStyle w:val="NoSpacing"/>
        <w:numPr>
          <w:ilvl w:val="0"/>
          <w:numId w:val="98"/>
        </w:numPr>
      </w:pPr>
      <w:r>
        <w:t>Analyze network characteristics, then recommend modification and procurement options</w:t>
      </w:r>
    </w:p>
    <w:p w14:paraId="33C4B7FC" w14:textId="77777777" w:rsidR="00F6765D" w:rsidRDefault="00F6765D" w:rsidP="00F6765D">
      <w:pPr>
        <w:pStyle w:val="NoSpacing"/>
        <w:numPr>
          <w:ilvl w:val="0"/>
          <w:numId w:val="98"/>
        </w:numPr>
      </w:pPr>
      <w:r>
        <w:t>Design and optimize network topology and associated configurations</w:t>
      </w:r>
    </w:p>
    <w:p w14:paraId="1CD30B0D" w14:textId="77777777" w:rsidR="00F6765D" w:rsidRDefault="00F6765D" w:rsidP="00F6765D">
      <w:pPr>
        <w:pStyle w:val="NoSpacing"/>
        <w:numPr>
          <w:ilvl w:val="0"/>
          <w:numId w:val="98"/>
        </w:numPr>
      </w:pPr>
      <w:r>
        <w:t>Install, activate, maintain, and operate data and voice circuits, originating on the low data rate side of a multiplexer; continuing through routers, switches, and bridges/hubs to servers; also LAN cabling to workstations</w:t>
      </w:r>
    </w:p>
    <w:p w14:paraId="675BB6A8" w14:textId="77777777" w:rsidR="00F6765D" w:rsidRDefault="00F6765D" w:rsidP="00F6765D">
      <w:pPr>
        <w:pStyle w:val="NoSpacing"/>
        <w:numPr>
          <w:ilvl w:val="0"/>
          <w:numId w:val="98"/>
        </w:numPr>
      </w:pPr>
      <w:r>
        <w:t>Configure and maintain VoIP and VTC equipment</w:t>
      </w:r>
    </w:p>
    <w:p w14:paraId="447B2911" w14:textId="77777777" w:rsidR="00F6765D" w:rsidRDefault="00F6765D" w:rsidP="00F6765D">
      <w:pPr>
        <w:pStyle w:val="NoSpacing"/>
        <w:numPr>
          <w:ilvl w:val="0"/>
          <w:numId w:val="98"/>
        </w:numPr>
      </w:pPr>
      <w:r>
        <w:t>Configure and manage Cisco IronPort Web Security Appliance (Firewall)</w:t>
      </w:r>
    </w:p>
    <w:p w14:paraId="43E34971" w14:textId="77777777" w:rsidR="00F6765D" w:rsidRDefault="00F6765D" w:rsidP="00F6765D">
      <w:pPr>
        <w:pStyle w:val="NoSpacing"/>
        <w:numPr>
          <w:ilvl w:val="0"/>
          <w:numId w:val="98"/>
        </w:numPr>
      </w:pPr>
      <w:r>
        <w:t>Ensure network is configured to securely pass critical e-mail, multimedia, VoIP and VTC data</w:t>
      </w:r>
    </w:p>
    <w:p w14:paraId="01854CD8" w14:textId="77777777" w:rsidR="00F6765D" w:rsidRDefault="00F6765D" w:rsidP="00F6765D">
      <w:pPr>
        <w:pStyle w:val="NoSpacing"/>
        <w:numPr>
          <w:ilvl w:val="0"/>
          <w:numId w:val="98"/>
        </w:numPr>
      </w:pPr>
      <w:r>
        <w:t>Install interconnecting LANs</w:t>
      </w:r>
    </w:p>
    <w:p w14:paraId="71E1B74F" w14:textId="77777777" w:rsidR="00F6765D" w:rsidRDefault="00F6765D" w:rsidP="00F6765D">
      <w:pPr>
        <w:pStyle w:val="NoSpacing"/>
        <w:numPr>
          <w:ilvl w:val="0"/>
          <w:numId w:val="98"/>
        </w:numPr>
      </w:pPr>
      <w:r>
        <w:t>Support Windows and Macintosh workstations</w:t>
      </w:r>
    </w:p>
    <w:p w14:paraId="6D722625" w14:textId="7B423E6B" w:rsidR="00ED2D21" w:rsidRDefault="00F6765D" w:rsidP="00F6765D">
      <w:pPr>
        <w:pStyle w:val="NoSpacing"/>
        <w:numPr>
          <w:ilvl w:val="0"/>
          <w:numId w:val="98"/>
        </w:numPr>
      </w:pPr>
      <w:r>
        <w:t>Manage and assist the ISP with interconnections from a modem to a satellite terminal</w:t>
      </w:r>
    </w:p>
    <w:p w14:paraId="33F166B4" w14:textId="77777777" w:rsidR="00F6765D" w:rsidRDefault="00F6765D" w:rsidP="00F6765D">
      <w:pPr>
        <w:pStyle w:val="NoSpacing"/>
        <w:rPr>
          <w:b/>
        </w:rPr>
      </w:pPr>
    </w:p>
    <w:p w14:paraId="5C4A28D2" w14:textId="12B9C08E" w:rsidR="00ED2D21" w:rsidRDefault="00F6765D" w:rsidP="00035ECD">
      <w:pPr>
        <w:pStyle w:val="NoSpacing"/>
        <w:rPr>
          <w:b/>
        </w:rPr>
      </w:pPr>
      <w:r w:rsidRPr="00F6765D">
        <w:rPr>
          <w:b/>
        </w:rPr>
        <w:t>Network &amp; Systems Administrator</w:t>
      </w:r>
    </w:p>
    <w:p w14:paraId="1A382FDB" w14:textId="58DEE438" w:rsidR="00F6765D" w:rsidRDefault="00F6765D" w:rsidP="00035ECD">
      <w:pPr>
        <w:pStyle w:val="NoSpacing"/>
        <w:rPr>
          <w:b/>
        </w:rPr>
      </w:pPr>
      <w:r w:rsidRPr="00F6765D">
        <w:rPr>
          <w:b/>
        </w:rPr>
        <w:t>DRS Defense Solutions, Inc</w:t>
      </w:r>
      <w:r>
        <w:rPr>
          <w:b/>
        </w:rPr>
        <w:t xml:space="preserve"> </w:t>
      </w:r>
      <w:r>
        <w:rPr>
          <w:b/>
        </w:rPr>
        <w:tab/>
      </w:r>
      <w:r>
        <w:rPr>
          <w:b/>
        </w:rPr>
        <w:tab/>
      </w:r>
      <w:r>
        <w:rPr>
          <w:b/>
        </w:rPr>
        <w:tab/>
      </w:r>
      <w:r>
        <w:rPr>
          <w:b/>
        </w:rPr>
        <w:tab/>
      </w:r>
      <w:r>
        <w:rPr>
          <w:b/>
        </w:rPr>
        <w:tab/>
      </w:r>
      <w:r>
        <w:rPr>
          <w:b/>
        </w:rPr>
        <w:tab/>
      </w:r>
      <w:r>
        <w:rPr>
          <w:b/>
        </w:rPr>
        <w:tab/>
      </w:r>
      <w:r>
        <w:rPr>
          <w:b/>
        </w:rPr>
        <w:tab/>
        <w:t>Feb 2011 to Nov 2011</w:t>
      </w:r>
    </w:p>
    <w:p w14:paraId="535F2499" w14:textId="77777777" w:rsidR="00ED2D21" w:rsidRDefault="00ED2D21" w:rsidP="00035ECD">
      <w:pPr>
        <w:pStyle w:val="NoSpacing"/>
        <w:rPr>
          <w:b/>
        </w:rPr>
      </w:pPr>
    </w:p>
    <w:p w14:paraId="7992095D" w14:textId="77777777" w:rsidR="00F6765D" w:rsidRPr="00F6765D" w:rsidRDefault="00F6765D" w:rsidP="00F6765D">
      <w:pPr>
        <w:pStyle w:val="NoSpacing"/>
        <w:numPr>
          <w:ilvl w:val="0"/>
          <w:numId w:val="99"/>
        </w:numPr>
        <w:rPr>
          <w:bCs/>
        </w:rPr>
      </w:pPr>
      <w:r w:rsidRPr="00F6765D">
        <w:rPr>
          <w:bCs/>
        </w:rPr>
        <w:t>Support a local area network consisting of Cisco routers and switches, connected to a Satellite Communications network</w:t>
      </w:r>
    </w:p>
    <w:p w14:paraId="727E40E6" w14:textId="77777777" w:rsidR="00F6765D" w:rsidRPr="00F6765D" w:rsidRDefault="00F6765D" w:rsidP="00F6765D">
      <w:pPr>
        <w:pStyle w:val="NoSpacing"/>
        <w:numPr>
          <w:ilvl w:val="0"/>
          <w:numId w:val="99"/>
        </w:numPr>
        <w:rPr>
          <w:bCs/>
        </w:rPr>
      </w:pPr>
      <w:r w:rsidRPr="00F6765D">
        <w:rPr>
          <w:bCs/>
        </w:rPr>
        <w:t>Perform Systems Administration tasks on Windows 2003 &amp; 2008 servers, and Windows Vista machines</w:t>
      </w:r>
    </w:p>
    <w:p w14:paraId="708CAB2B" w14:textId="77777777" w:rsidR="00F6765D" w:rsidRPr="00F6765D" w:rsidRDefault="00F6765D" w:rsidP="00F6765D">
      <w:pPr>
        <w:pStyle w:val="NoSpacing"/>
        <w:numPr>
          <w:ilvl w:val="0"/>
          <w:numId w:val="99"/>
        </w:numPr>
        <w:rPr>
          <w:bCs/>
        </w:rPr>
      </w:pPr>
      <w:r w:rsidRPr="00F6765D">
        <w:rPr>
          <w:bCs/>
        </w:rPr>
        <w:t>Analyze system operations and logs</w:t>
      </w:r>
    </w:p>
    <w:p w14:paraId="5F8F74F3" w14:textId="77777777" w:rsidR="00F6765D" w:rsidRPr="00F6765D" w:rsidRDefault="00F6765D" w:rsidP="00F6765D">
      <w:pPr>
        <w:pStyle w:val="NoSpacing"/>
        <w:numPr>
          <w:ilvl w:val="0"/>
          <w:numId w:val="99"/>
        </w:numPr>
        <w:rPr>
          <w:bCs/>
        </w:rPr>
      </w:pPr>
      <w:r w:rsidRPr="00F6765D">
        <w:rPr>
          <w:bCs/>
        </w:rPr>
        <w:t>Perform routine system maintenance to include hardware configurations; adding, removing and replacing hardware components</w:t>
      </w:r>
    </w:p>
    <w:p w14:paraId="1D867083" w14:textId="77777777" w:rsidR="00F6765D" w:rsidRPr="00F6765D" w:rsidRDefault="00F6765D" w:rsidP="00F6765D">
      <w:pPr>
        <w:pStyle w:val="NoSpacing"/>
        <w:numPr>
          <w:ilvl w:val="0"/>
          <w:numId w:val="99"/>
        </w:numPr>
        <w:rPr>
          <w:bCs/>
        </w:rPr>
      </w:pPr>
      <w:r w:rsidRPr="00F6765D">
        <w:rPr>
          <w:bCs/>
        </w:rPr>
        <w:t>Perform cable infrastructure installation and maintenance</w:t>
      </w:r>
    </w:p>
    <w:p w14:paraId="49970A16" w14:textId="77777777" w:rsidR="00F6765D" w:rsidRPr="00F6765D" w:rsidRDefault="00F6765D" w:rsidP="00F6765D">
      <w:pPr>
        <w:pStyle w:val="NoSpacing"/>
        <w:numPr>
          <w:ilvl w:val="0"/>
          <w:numId w:val="99"/>
        </w:numPr>
        <w:rPr>
          <w:bCs/>
        </w:rPr>
      </w:pPr>
      <w:r w:rsidRPr="00F6765D">
        <w:rPr>
          <w:bCs/>
        </w:rPr>
        <w:t>Troubleshoot software issues quickly and effectively for Active Directory, MS Exchange 2003, Windows 2003/2008 Server, Windows Vista, and MS Outlook</w:t>
      </w:r>
    </w:p>
    <w:p w14:paraId="426AC62F" w14:textId="77777777" w:rsidR="00F6765D" w:rsidRPr="00F6765D" w:rsidRDefault="00F6765D" w:rsidP="00F6765D">
      <w:pPr>
        <w:pStyle w:val="NoSpacing"/>
        <w:numPr>
          <w:ilvl w:val="0"/>
          <w:numId w:val="99"/>
        </w:numPr>
        <w:rPr>
          <w:bCs/>
        </w:rPr>
      </w:pPr>
      <w:r w:rsidRPr="00F6765D">
        <w:rPr>
          <w:bCs/>
        </w:rPr>
        <w:t>Troubleshoot hardware issues quickly and effectively for Dell servers and laptops; Cisco VoIP phones; Cisco routers and switches; and printers</w:t>
      </w:r>
    </w:p>
    <w:p w14:paraId="1541CAE6" w14:textId="77777777" w:rsidR="00F6765D" w:rsidRPr="00F6765D" w:rsidRDefault="00F6765D" w:rsidP="00F6765D">
      <w:pPr>
        <w:pStyle w:val="NoSpacing"/>
        <w:numPr>
          <w:ilvl w:val="0"/>
          <w:numId w:val="99"/>
        </w:numPr>
        <w:rPr>
          <w:bCs/>
        </w:rPr>
      </w:pPr>
      <w:r w:rsidRPr="00F6765D">
        <w:rPr>
          <w:bCs/>
        </w:rPr>
        <w:t>Configure appropriate permissions for network resources</w:t>
      </w:r>
    </w:p>
    <w:p w14:paraId="18119A85" w14:textId="77777777" w:rsidR="00F6765D" w:rsidRPr="00F6765D" w:rsidRDefault="00F6765D" w:rsidP="00F6765D">
      <w:pPr>
        <w:pStyle w:val="NoSpacing"/>
        <w:numPr>
          <w:ilvl w:val="0"/>
          <w:numId w:val="99"/>
        </w:numPr>
        <w:rPr>
          <w:bCs/>
        </w:rPr>
      </w:pPr>
      <w:r w:rsidRPr="00F6765D">
        <w:rPr>
          <w:bCs/>
        </w:rPr>
        <w:t>Configure all settings, to include security, for routers and switches</w:t>
      </w:r>
    </w:p>
    <w:p w14:paraId="7661A64C" w14:textId="77777777" w:rsidR="00F6765D" w:rsidRPr="00F6765D" w:rsidRDefault="00F6765D" w:rsidP="00F6765D">
      <w:pPr>
        <w:pStyle w:val="NoSpacing"/>
        <w:numPr>
          <w:ilvl w:val="0"/>
          <w:numId w:val="99"/>
        </w:numPr>
        <w:rPr>
          <w:bCs/>
        </w:rPr>
      </w:pPr>
      <w:r w:rsidRPr="00F6765D">
        <w:rPr>
          <w:bCs/>
        </w:rPr>
        <w:t>Stand up and maintain Tandberg Video Tele-Conferencing (VTC) devices</w:t>
      </w:r>
    </w:p>
    <w:p w14:paraId="1B35A47A" w14:textId="77777777" w:rsidR="00F6765D" w:rsidRPr="00F6765D" w:rsidRDefault="00F6765D" w:rsidP="00F6765D">
      <w:pPr>
        <w:pStyle w:val="NoSpacing"/>
        <w:numPr>
          <w:ilvl w:val="0"/>
          <w:numId w:val="99"/>
        </w:numPr>
        <w:rPr>
          <w:bCs/>
        </w:rPr>
      </w:pPr>
      <w:r w:rsidRPr="00F6765D">
        <w:rPr>
          <w:bCs/>
        </w:rPr>
        <w:lastRenderedPageBreak/>
        <w:t>Install, configure, maintain, and back up servers and associated network devices</w:t>
      </w:r>
    </w:p>
    <w:p w14:paraId="73F3A154" w14:textId="77777777" w:rsidR="00F6765D" w:rsidRPr="00F6765D" w:rsidRDefault="00F6765D" w:rsidP="00F6765D">
      <w:pPr>
        <w:pStyle w:val="NoSpacing"/>
        <w:numPr>
          <w:ilvl w:val="0"/>
          <w:numId w:val="99"/>
        </w:numPr>
        <w:rPr>
          <w:bCs/>
        </w:rPr>
      </w:pPr>
      <w:r w:rsidRPr="00F6765D">
        <w:rPr>
          <w:bCs/>
        </w:rPr>
        <w:t>Maintain and monitor organization Information Assurance policies, enforcing adherence to network security and policies</w:t>
      </w:r>
    </w:p>
    <w:p w14:paraId="6480F884" w14:textId="77777777" w:rsidR="00F6765D" w:rsidRPr="00F6765D" w:rsidRDefault="00F6765D" w:rsidP="00F6765D">
      <w:pPr>
        <w:pStyle w:val="NoSpacing"/>
        <w:numPr>
          <w:ilvl w:val="0"/>
          <w:numId w:val="99"/>
        </w:numPr>
        <w:rPr>
          <w:bCs/>
        </w:rPr>
      </w:pPr>
      <w:r w:rsidRPr="00F6765D">
        <w:rPr>
          <w:bCs/>
        </w:rPr>
        <w:t>Performing equipment status monitoring, and preventative maintenance</w:t>
      </w:r>
    </w:p>
    <w:p w14:paraId="42CADA76" w14:textId="77777777" w:rsidR="00F6765D" w:rsidRPr="00F6765D" w:rsidRDefault="00F6765D" w:rsidP="00F6765D">
      <w:pPr>
        <w:pStyle w:val="NoSpacing"/>
        <w:numPr>
          <w:ilvl w:val="0"/>
          <w:numId w:val="99"/>
        </w:numPr>
        <w:rPr>
          <w:bCs/>
        </w:rPr>
      </w:pPr>
      <w:r w:rsidRPr="00F6765D">
        <w:rPr>
          <w:bCs/>
        </w:rPr>
        <w:t>Analyze network characteristics such as traffic, connect time, transmission speeds, packet sizes, and throughput</w:t>
      </w:r>
    </w:p>
    <w:p w14:paraId="7B2BBA07" w14:textId="77777777" w:rsidR="00F6765D" w:rsidRPr="00F6765D" w:rsidRDefault="00F6765D" w:rsidP="00F6765D">
      <w:pPr>
        <w:pStyle w:val="NoSpacing"/>
        <w:numPr>
          <w:ilvl w:val="0"/>
          <w:numId w:val="99"/>
        </w:numPr>
        <w:rPr>
          <w:bCs/>
        </w:rPr>
      </w:pPr>
      <w:r w:rsidRPr="00F6765D">
        <w:rPr>
          <w:bCs/>
        </w:rPr>
        <w:t>Recommend procurement, removals, and modifications to network components</w:t>
      </w:r>
    </w:p>
    <w:p w14:paraId="578CA497" w14:textId="77777777" w:rsidR="00F6765D" w:rsidRPr="00F6765D" w:rsidRDefault="00F6765D" w:rsidP="00F6765D">
      <w:pPr>
        <w:pStyle w:val="NoSpacing"/>
        <w:numPr>
          <w:ilvl w:val="0"/>
          <w:numId w:val="99"/>
        </w:numPr>
        <w:rPr>
          <w:bCs/>
        </w:rPr>
      </w:pPr>
      <w:r w:rsidRPr="00F6765D">
        <w:rPr>
          <w:bCs/>
        </w:rPr>
        <w:t>Design and optimize network topologies and site configurations</w:t>
      </w:r>
    </w:p>
    <w:p w14:paraId="49930D0C" w14:textId="77777777" w:rsidR="00F6765D" w:rsidRPr="00F6765D" w:rsidRDefault="00F6765D" w:rsidP="00F6765D">
      <w:pPr>
        <w:pStyle w:val="NoSpacing"/>
        <w:numPr>
          <w:ilvl w:val="0"/>
          <w:numId w:val="99"/>
        </w:numPr>
        <w:rPr>
          <w:bCs/>
        </w:rPr>
      </w:pPr>
      <w:r w:rsidRPr="00F6765D">
        <w:rPr>
          <w:bCs/>
        </w:rPr>
        <w:t>Plan installations, transitions, and cut-overs of network components and capabilities</w:t>
      </w:r>
    </w:p>
    <w:p w14:paraId="2968572F" w14:textId="77777777" w:rsidR="00F6765D" w:rsidRPr="00F6765D" w:rsidRDefault="00F6765D" w:rsidP="00F6765D">
      <w:pPr>
        <w:pStyle w:val="NoSpacing"/>
        <w:numPr>
          <w:ilvl w:val="0"/>
          <w:numId w:val="99"/>
        </w:numPr>
        <w:rPr>
          <w:bCs/>
        </w:rPr>
      </w:pPr>
      <w:r w:rsidRPr="00F6765D">
        <w:rPr>
          <w:bCs/>
        </w:rPr>
        <w:t>Image desktops remotely using Microsoft Systems Center Configuration Manager (SCCM)</w:t>
      </w:r>
    </w:p>
    <w:p w14:paraId="22E5670A" w14:textId="77777777" w:rsidR="00F6765D" w:rsidRPr="00F6765D" w:rsidRDefault="00F6765D" w:rsidP="00F6765D">
      <w:pPr>
        <w:pStyle w:val="NoSpacing"/>
        <w:numPr>
          <w:ilvl w:val="0"/>
          <w:numId w:val="99"/>
        </w:numPr>
        <w:rPr>
          <w:bCs/>
        </w:rPr>
      </w:pPr>
      <w:r w:rsidRPr="00F6765D">
        <w:rPr>
          <w:bCs/>
        </w:rPr>
        <w:t>Process trouble tickets</w:t>
      </w:r>
    </w:p>
    <w:p w14:paraId="55AEB09D" w14:textId="77777777" w:rsidR="00F6765D" w:rsidRPr="00F6765D" w:rsidRDefault="00F6765D" w:rsidP="00F6765D">
      <w:pPr>
        <w:pStyle w:val="NoSpacing"/>
        <w:numPr>
          <w:ilvl w:val="0"/>
          <w:numId w:val="99"/>
        </w:numPr>
        <w:rPr>
          <w:bCs/>
        </w:rPr>
      </w:pPr>
      <w:r w:rsidRPr="00F6765D">
        <w:rPr>
          <w:bCs/>
        </w:rPr>
        <w:t>Create and manage Active Directory user accounts</w:t>
      </w:r>
    </w:p>
    <w:p w14:paraId="3D5D8147" w14:textId="77777777" w:rsidR="00ED2D21" w:rsidRDefault="00ED2D21" w:rsidP="00035ECD">
      <w:pPr>
        <w:pStyle w:val="NoSpacing"/>
        <w:rPr>
          <w:b/>
        </w:rPr>
      </w:pPr>
    </w:p>
    <w:p w14:paraId="0291D7BF" w14:textId="158CEAFB" w:rsidR="00ED2D21" w:rsidRDefault="00F6765D" w:rsidP="00035ECD">
      <w:pPr>
        <w:pStyle w:val="NoSpacing"/>
        <w:rPr>
          <w:b/>
        </w:rPr>
      </w:pPr>
      <w:r w:rsidRPr="00F6765D">
        <w:rPr>
          <w:b/>
        </w:rPr>
        <w:t xml:space="preserve">Senior Systems Administrator </w:t>
      </w:r>
      <w:r>
        <w:rPr>
          <w:b/>
        </w:rPr>
        <w:t>–</w:t>
      </w:r>
      <w:r w:rsidRPr="00F6765D">
        <w:rPr>
          <w:b/>
        </w:rPr>
        <w:t xml:space="preserve"> Windows</w:t>
      </w:r>
    </w:p>
    <w:p w14:paraId="4EEB6933" w14:textId="67EB5EFB" w:rsidR="00F6765D" w:rsidRDefault="00F6765D" w:rsidP="00035ECD">
      <w:pPr>
        <w:pStyle w:val="NoSpacing"/>
        <w:rPr>
          <w:b/>
        </w:rPr>
      </w:pPr>
      <w:r w:rsidRPr="00F6765D">
        <w:rPr>
          <w:b/>
        </w:rPr>
        <w:t>NCI Information Systems, Inc</w:t>
      </w:r>
      <w:r>
        <w:rPr>
          <w:b/>
        </w:rPr>
        <w:t xml:space="preserve"> </w:t>
      </w:r>
      <w:r>
        <w:rPr>
          <w:b/>
        </w:rPr>
        <w:tab/>
      </w:r>
      <w:r>
        <w:rPr>
          <w:b/>
        </w:rPr>
        <w:tab/>
      </w:r>
      <w:r>
        <w:rPr>
          <w:b/>
        </w:rPr>
        <w:tab/>
      </w:r>
      <w:r>
        <w:rPr>
          <w:b/>
        </w:rPr>
        <w:tab/>
      </w:r>
      <w:r>
        <w:rPr>
          <w:b/>
        </w:rPr>
        <w:tab/>
      </w:r>
      <w:r>
        <w:rPr>
          <w:b/>
        </w:rPr>
        <w:tab/>
      </w:r>
      <w:r>
        <w:rPr>
          <w:b/>
        </w:rPr>
        <w:tab/>
        <w:t>May 2010 to Feb 2011</w:t>
      </w:r>
    </w:p>
    <w:p w14:paraId="31E7A800" w14:textId="77777777" w:rsidR="00ED2D21" w:rsidRDefault="00ED2D21" w:rsidP="00035ECD">
      <w:pPr>
        <w:pStyle w:val="NoSpacing"/>
        <w:rPr>
          <w:b/>
        </w:rPr>
      </w:pPr>
    </w:p>
    <w:p w14:paraId="6A702068" w14:textId="77777777" w:rsidR="00F6765D" w:rsidRPr="00F6765D" w:rsidRDefault="00F6765D" w:rsidP="00F6765D">
      <w:pPr>
        <w:pStyle w:val="NoSpacing"/>
        <w:numPr>
          <w:ilvl w:val="0"/>
          <w:numId w:val="100"/>
        </w:numPr>
        <w:rPr>
          <w:bCs/>
        </w:rPr>
      </w:pPr>
      <w:r w:rsidRPr="00F6765D">
        <w:rPr>
          <w:bCs/>
        </w:rPr>
        <w:t>Member of Network Enterprise Center Server Team supporting U.S. Army Tank-Automotive &amp; Armaments Command</w:t>
      </w:r>
    </w:p>
    <w:p w14:paraId="6A981B88" w14:textId="77777777" w:rsidR="00F6765D" w:rsidRPr="00F6765D" w:rsidRDefault="00F6765D" w:rsidP="00F6765D">
      <w:pPr>
        <w:pStyle w:val="NoSpacing"/>
        <w:numPr>
          <w:ilvl w:val="0"/>
          <w:numId w:val="100"/>
        </w:numPr>
        <w:rPr>
          <w:bCs/>
        </w:rPr>
      </w:pPr>
      <w:r w:rsidRPr="00F6765D">
        <w:rPr>
          <w:bCs/>
        </w:rPr>
        <w:t xml:space="preserve">Design, build, and configure Microsoft RADIUS server as part of an IEEE 802.1x and Internet Authentication Service (IAS) solution for 8,000 users </w:t>
      </w:r>
    </w:p>
    <w:p w14:paraId="686523DE" w14:textId="77777777" w:rsidR="00F6765D" w:rsidRPr="00F6765D" w:rsidRDefault="00F6765D" w:rsidP="00F6765D">
      <w:pPr>
        <w:pStyle w:val="NoSpacing"/>
        <w:numPr>
          <w:ilvl w:val="0"/>
          <w:numId w:val="100"/>
        </w:numPr>
        <w:rPr>
          <w:bCs/>
        </w:rPr>
      </w:pPr>
      <w:r w:rsidRPr="00F6765D">
        <w:rPr>
          <w:bCs/>
        </w:rPr>
        <w:t xml:space="preserve">Build servers: rack and cable, configure RAID, load OS, install OS components and Tools </w:t>
      </w:r>
    </w:p>
    <w:p w14:paraId="0B1DF855" w14:textId="77777777" w:rsidR="00F6765D" w:rsidRPr="00F6765D" w:rsidRDefault="00F6765D" w:rsidP="00F6765D">
      <w:pPr>
        <w:pStyle w:val="NoSpacing"/>
        <w:numPr>
          <w:ilvl w:val="0"/>
          <w:numId w:val="100"/>
        </w:numPr>
        <w:rPr>
          <w:bCs/>
        </w:rPr>
      </w:pPr>
      <w:r w:rsidRPr="00F6765D">
        <w:rPr>
          <w:bCs/>
        </w:rPr>
        <w:t>Detect vulnerabilities and perform Risk Assessment using scan tools such as DISA Gold Scanner and eEye Retina scanner</w:t>
      </w:r>
    </w:p>
    <w:p w14:paraId="17CC91F3" w14:textId="77777777" w:rsidR="00F6765D" w:rsidRPr="00F6765D" w:rsidRDefault="00F6765D" w:rsidP="00F6765D">
      <w:pPr>
        <w:pStyle w:val="NoSpacing"/>
        <w:numPr>
          <w:ilvl w:val="0"/>
          <w:numId w:val="100"/>
        </w:numPr>
        <w:rPr>
          <w:bCs/>
        </w:rPr>
      </w:pPr>
      <w:r w:rsidRPr="00F6765D">
        <w:rPr>
          <w:bCs/>
        </w:rPr>
        <w:t>Remediate and Mitigate vulnerabilities utilizing tools such as Resultant Set of Policy (RSOP), Security Configuration and Analysis, Group Policy Management Console, and Registry Editor</w:t>
      </w:r>
    </w:p>
    <w:p w14:paraId="1E07CC2E" w14:textId="77777777" w:rsidR="00F6765D" w:rsidRPr="00F6765D" w:rsidRDefault="00F6765D" w:rsidP="00F6765D">
      <w:pPr>
        <w:pStyle w:val="NoSpacing"/>
        <w:numPr>
          <w:ilvl w:val="0"/>
          <w:numId w:val="100"/>
        </w:numPr>
        <w:rPr>
          <w:bCs/>
        </w:rPr>
      </w:pPr>
      <w:r w:rsidRPr="00F6765D">
        <w:rPr>
          <w:bCs/>
        </w:rPr>
        <w:t>Harden servers using Security Technical Implementation Guides (STIGs)</w:t>
      </w:r>
    </w:p>
    <w:p w14:paraId="2C30BD54" w14:textId="77777777" w:rsidR="00F6765D" w:rsidRPr="00F6765D" w:rsidRDefault="00F6765D" w:rsidP="00F6765D">
      <w:pPr>
        <w:pStyle w:val="NoSpacing"/>
        <w:numPr>
          <w:ilvl w:val="0"/>
          <w:numId w:val="100"/>
        </w:numPr>
        <w:rPr>
          <w:bCs/>
        </w:rPr>
      </w:pPr>
      <w:r w:rsidRPr="00F6765D">
        <w:rPr>
          <w:bCs/>
        </w:rPr>
        <w:t>Create detailed explanations of discovered vulnerabilities and the remediation thereof</w:t>
      </w:r>
    </w:p>
    <w:p w14:paraId="64DC1754" w14:textId="77777777" w:rsidR="00F6765D" w:rsidRPr="00F6765D" w:rsidRDefault="00F6765D" w:rsidP="00F6765D">
      <w:pPr>
        <w:pStyle w:val="NoSpacing"/>
        <w:numPr>
          <w:ilvl w:val="0"/>
          <w:numId w:val="100"/>
        </w:numPr>
        <w:rPr>
          <w:bCs/>
        </w:rPr>
      </w:pPr>
      <w:r w:rsidRPr="00F6765D">
        <w:rPr>
          <w:bCs/>
        </w:rPr>
        <w:t>Manage accounts, network rights, and access to systems and equipment</w:t>
      </w:r>
    </w:p>
    <w:p w14:paraId="6A77ED38" w14:textId="77777777" w:rsidR="00F6765D" w:rsidRPr="00F6765D" w:rsidRDefault="00F6765D" w:rsidP="00F6765D">
      <w:pPr>
        <w:pStyle w:val="NoSpacing"/>
        <w:numPr>
          <w:ilvl w:val="0"/>
          <w:numId w:val="100"/>
        </w:numPr>
        <w:rPr>
          <w:bCs/>
        </w:rPr>
      </w:pPr>
      <w:r w:rsidRPr="00F6765D">
        <w:rPr>
          <w:bCs/>
        </w:rPr>
        <w:t>Perform routine system maintenance and analysis of system logs and services</w:t>
      </w:r>
    </w:p>
    <w:p w14:paraId="15D47947" w14:textId="77777777" w:rsidR="00F6765D" w:rsidRPr="00F6765D" w:rsidRDefault="00F6765D" w:rsidP="00F6765D">
      <w:pPr>
        <w:pStyle w:val="NoSpacing"/>
        <w:numPr>
          <w:ilvl w:val="0"/>
          <w:numId w:val="100"/>
        </w:numPr>
        <w:rPr>
          <w:bCs/>
        </w:rPr>
      </w:pPr>
      <w:r w:rsidRPr="00F6765D">
        <w:rPr>
          <w:bCs/>
        </w:rPr>
        <w:t>Troubleshoot and resolve technical issues</w:t>
      </w:r>
    </w:p>
    <w:p w14:paraId="133D5CE8" w14:textId="77777777" w:rsidR="00F6765D" w:rsidRPr="00F6765D" w:rsidRDefault="00F6765D" w:rsidP="00F6765D">
      <w:pPr>
        <w:pStyle w:val="NoSpacing"/>
        <w:numPr>
          <w:ilvl w:val="0"/>
          <w:numId w:val="100"/>
        </w:numPr>
        <w:rPr>
          <w:bCs/>
        </w:rPr>
      </w:pPr>
      <w:r w:rsidRPr="00F6765D">
        <w:rPr>
          <w:bCs/>
        </w:rPr>
        <w:t>Configure Hardware, add/remove/replace components</w:t>
      </w:r>
    </w:p>
    <w:p w14:paraId="3421E807" w14:textId="77777777" w:rsidR="00F6765D" w:rsidRPr="00F6765D" w:rsidRDefault="00F6765D" w:rsidP="00F6765D">
      <w:pPr>
        <w:pStyle w:val="NoSpacing"/>
        <w:numPr>
          <w:ilvl w:val="0"/>
          <w:numId w:val="100"/>
        </w:numPr>
        <w:rPr>
          <w:bCs/>
        </w:rPr>
      </w:pPr>
      <w:r w:rsidRPr="00F6765D">
        <w:rPr>
          <w:bCs/>
        </w:rPr>
        <w:t>Utilize hardware and software diagnostic tools</w:t>
      </w:r>
    </w:p>
    <w:p w14:paraId="13CF33C8" w14:textId="77777777" w:rsidR="00F6765D" w:rsidRPr="00F6765D" w:rsidRDefault="00F6765D" w:rsidP="00F6765D">
      <w:pPr>
        <w:pStyle w:val="NoSpacing"/>
        <w:numPr>
          <w:ilvl w:val="0"/>
          <w:numId w:val="100"/>
        </w:numPr>
        <w:rPr>
          <w:bCs/>
        </w:rPr>
      </w:pPr>
      <w:r w:rsidRPr="00F6765D">
        <w:rPr>
          <w:bCs/>
        </w:rPr>
        <w:t>Create local user accounts and groups as well as Active Directory Domain groups and Service Accounts as necessary.  Ensure such accounts conform to IA controls</w:t>
      </w:r>
    </w:p>
    <w:p w14:paraId="0F022DF7" w14:textId="77777777" w:rsidR="00F6765D" w:rsidRPr="00F6765D" w:rsidRDefault="00F6765D" w:rsidP="00F6765D">
      <w:pPr>
        <w:pStyle w:val="NoSpacing"/>
        <w:numPr>
          <w:ilvl w:val="0"/>
          <w:numId w:val="100"/>
        </w:numPr>
        <w:rPr>
          <w:bCs/>
        </w:rPr>
      </w:pPr>
      <w:r w:rsidRPr="00F6765D">
        <w:rPr>
          <w:bCs/>
        </w:rPr>
        <w:t>Perform validation of IA Controls (Information Assurance)</w:t>
      </w:r>
    </w:p>
    <w:p w14:paraId="61AA19F2" w14:textId="77777777" w:rsidR="00F6765D" w:rsidRPr="00F6765D" w:rsidRDefault="00F6765D" w:rsidP="00F6765D">
      <w:pPr>
        <w:pStyle w:val="NoSpacing"/>
        <w:numPr>
          <w:ilvl w:val="0"/>
          <w:numId w:val="100"/>
        </w:numPr>
        <w:rPr>
          <w:bCs/>
        </w:rPr>
      </w:pPr>
      <w:r w:rsidRPr="00F6765D">
        <w:rPr>
          <w:bCs/>
        </w:rPr>
        <w:t>Provide day-to-day operational support as well as troubleshooting, root cause analysis, and problem resolution for software, hardware, and Windows Server operating systems</w:t>
      </w:r>
    </w:p>
    <w:p w14:paraId="55B2421D" w14:textId="77777777" w:rsidR="00F6765D" w:rsidRPr="00F6765D" w:rsidRDefault="00F6765D" w:rsidP="00F6765D">
      <w:pPr>
        <w:pStyle w:val="NoSpacing"/>
        <w:numPr>
          <w:ilvl w:val="0"/>
          <w:numId w:val="100"/>
        </w:numPr>
        <w:rPr>
          <w:bCs/>
        </w:rPr>
      </w:pPr>
      <w:r w:rsidRPr="00F6765D">
        <w:rPr>
          <w:bCs/>
        </w:rPr>
        <w:t>Harden servers in response to Information Assurance Vulnerability Alerts  (IAVAs)</w:t>
      </w:r>
    </w:p>
    <w:p w14:paraId="329F2D46" w14:textId="77777777" w:rsidR="00F6765D" w:rsidRPr="00F6765D" w:rsidRDefault="00F6765D" w:rsidP="00F6765D">
      <w:pPr>
        <w:pStyle w:val="NoSpacing"/>
        <w:numPr>
          <w:ilvl w:val="0"/>
          <w:numId w:val="100"/>
        </w:numPr>
        <w:rPr>
          <w:bCs/>
        </w:rPr>
      </w:pPr>
      <w:r w:rsidRPr="00F6765D">
        <w:rPr>
          <w:bCs/>
        </w:rPr>
        <w:t>Provide on-call support for 300+ servers, including Critical Level 1 systems</w:t>
      </w:r>
    </w:p>
    <w:p w14:paraId="1F98AEFF" w14:textId="77777777" w:rsidR="00F6765D" w:rsidRPr="00F6765D" w:rsidRDefault="00F6765D" w:rsidP="00F6765D">
      <w:pPr>
        <w:pStyle w:val="NoSpacing"/>
        <w:numPr>
          <w:ilvl w:val="0"/>
          <w:numId w:val="100"/>
        </w:numPr>
        <w:rPr>
          <w:bCs/>
        </w:rPr>
      </w:pPr>
      <w:r w:rsidRPr="00F6765D">
        <w:rPr>
          <w:bCs/>
        </w:rPr>
        <w:t>Provide recommendations for server and network infrastructure configuration</w:t>
      </w:r>
    </w:p>
    <w:p w14:paraId="3F7E3AF0" w14:textId="77777777" w:rsidR="00F6765D" w:rsidRPr="00F6765D" w:rsidRDefault="00F6765D" w:rsidP="00F6765D">
      <w:pPr>
        <w:pStyle w:val="NoSpacing"/>
        <w:numPr>
          <w:ilvl w:val="0"/>
          <w:numId w:val="100"/>
        </w:numPr>
        <w:rPr>
          <w:bCs/>
        </w:rPr>
      </w:pPr>
      <w:r w:rsidRPr="00F6765D">
        <w:rPr>
          <w:bCs/>
        </w:rPr>
        <w:t>Configure server for CCTV as part of new digital surveillance solution</w:t>
      </w:r>
    </w:p>
    <w:p w14:paraId="68A7DBE8" w14:textId="77777777" w:rsidR="00F6765D" w:rsidRPr="00F6765D" w:rsidRDefault="00F6765D" w:rsidP="00F6765D">
      <w:pPr>
        <w:pStyle w:val="NoSpacing"/>
        <w:numPr>
          <w:ilvl w:val="0"/>
          <w:numId w:val="100"/>
        </w:numPr>
        <w:rPr>
          <w:bCs/>
        </w:rPr>
      </w:pPr>
      <w:r w:rsidRPr="00F6765D">
        <w:rPr>
          <w:bCs/>
        </w:rPr>
        <w:t>Image and configure four eEye Retina servers for use in Information Security Monitoring</w:t>
      </w:r>
    </w:p>
    <w:p w14:paraId="0AAC4181" w14:textId="77777777" w:rsidR="00F6765D" w:rsidRPr="00F6765D" w:rsidRDefault="00F6765D" w:rsidP="00F6765D">
      <w:pPr>
        <w:pStyle w:val="NoSpacing"/>
        <w:numPr>
          <w:ilvl w:val="0"/>
          <w:numId w:val="100"/>
        </w:numPr>
        <w:rPr>
          <w:bCs/>
        </w:rPr>
      </w:pPr>
      <w:r w:rsidRPr="00F6765D">
        <w:rPr>
          <w:bCs/>
        </w:rPr>
        <w:t xml:space="preserve">Utilize Remedy incident tracking software to maintain work logs </w:t>
      </w:r>
    </w:p>
    <w:p w14:paraId="0D59ACC3" w14:textId="77777777" w:rsidR="00F6765D" w:rsidRPr="00F6765D" w:rsidRDefault="00F6765D" w:rsidP="00F6765D">
      <w:pPr>
        <w:pStyle w:val="NoSpacing"/>
        <w:numPr>
          <w:ilvl w:val="0"/>
          <w:numId w:val="100"/>
        </w:numPr>
        <w:rPr>
          <w:bCs/>
        </w:rPr>
      </w:pPr>
      <w:r w:rsidRPr="00F6765D">
        <w:rPr>
          <w:bCs/>
        </w:rPr>
        <w:t>Participate in Change Control Review Board process</w:t>
      </w:r>
    </w:p>
    <w:p w14:paraId="51416B4E" w14:textId="44455F79" w:rsidR="00ED2D21" w:rsidRDefault="00F6765D" w:rsidP="00F6765D">
      <w:pPr>
        <w:pStyle w:val="NoSpacing"/>
        <w:numPr>
          <w:ilvl w:val="0"/>
          <w:numId w:val="100"/>
        </w:numPr>
        <w:rPr>
          <w:bCs/>
        </w:rPr>
      </w:pPr>
      <w:r w:rsidRPr="00F6765D">
        <w:rPr>
          <w:bCs/>
        </w:rPr>
        <w:t>Adhere to the Change Control process for all changes</w:t>
      </w:r>
    </w:p>
    <w:p w14:paraId="43517260" w14:textId="77777777" w:rsidR="00F6765D" w:rsidRDefault="00F6765D" w:rsidP="00F6765D">
      <w:pPr>
        <w:pStyle w:val="NoSpacing"/>
        <w:rPr>
          <w:b/>
        </w:rPr>
      </w:pPr>
    </w:p>
    <w:p w14:paraId="06768245" w14:textId="5C252E67" w:rsidR="00ED2D21" w:rsidRDefault="00F6765D" w:rsidP="00035ECD">
      <w:pPr>
        <w:pStyle w:val="NoSpacing"/>
        <w:rPr>
          <w:b/>
        </w:rPr>
      </w:pPr>
      <w:r w:rsidRPr="00F6765D">
        <w:rPr>
          <w:b/>
        </w:rPr>
        <w:t xml:space="preserve">Server Support Analyst </w:t>
      </w:r>
      <w:r>
        <w:rPr>
          <w:b/>
        </w:rPr>
        <w:t>–</w:t>
      </w:r>
      <w:r w:rsidRPr="00F6765D">
        <w:rPr>
          <w:b/>
        </w:rPr>
        <w:t xml:space="preserve"> Windows</w:t>
      </w:r>
    </w:p>
    <w:p w14:paraId="6AF21749" w14:textId="75B3207E" w:rsidR="00F6765D" w:rsidRDefault="00F6765D" w:rsidP="00035ECD">
      <w:pPr>
        <w:pStyle w:val="NoSpacing"/>
        <w:rPr>
          <w:b/>
        </w:rPr>
      </w:pPr>
      <w:r w:rsidRPr="00F6765D">
        <w:rPr>
          <w:b/>
        </w:rPr>
        <w:t>Hewlett Packard (HP) / Defense Logistics Agency (DLA)</w:t>
      </w:r>
      <w:r w:rsidRPr="00F6765D">
        <w:rPr>
          <w:b/>
        </w:rPr>
        <w:tab/>
      </w:r>
      <w:r>
        <w:rPr>
          <w:b/>
        </w:rPr>
        <w:tab/>
      </w:r>
      <w:r>
        <w:rPr>
          <w:b/>
        </w:rPr>
        <w:tab/>
      </w:r>
      <w:r>
        <w:rPr>
          <w:b/>
        </w:rPr>
        <w:tab/>
      </w:r>
      <w:r>
        <w:rPr>
          <w:b/>
        </w:rPr>
        <w:tab/>
        <w:t>Jul 2008 to Sept 2009</w:t>
      </w:r>
    </w:p>
    <w:p w14:paraId="6F60DEE1" w14:textId="77777777" w:rsidR="00ED2D21" w:rsidRDefault="00ED2D21" w:rsidP="00035ECD">
      <w:pPr>
        <w:pStyle w:val="NoSpacing"/>
        <w:rPr>
          <w:b/>
        </w:rPr>
      </w:pPr>
    </w:p>
    <w:p w14:paraId="1436D967" w14:textId="77777777" w:rsidR="00F6765D" w:rsidRPr="00F6765D" w:rsidRDefault="00F6765D" w:rsidP="00F6765D">
      <w:pPr>
        <w:pStyle w:val="NoSpacing"/>
        <w:numPr>
          <w:ilvl w:val="0"/>
          <w:numId w:val="85"/>
        </w:numPr>
        <w:rPr>
          <w:bCs/>
        </w:rPr>
      </w:pPr>
      <w:r w:rsidRPr="00F6765D">
        <w:rPr>
          <w:bCs/>
        </w:rPr>
        <w:t>Perform remote administration of Windows servers</w:t>
      </w:r>
    </w:p>
    <w:p w14:paraId="173EF580" w14:textId="77777777" w:rsidR="00F6765D" w:rsidRPr="00F6765D" w:rsidRDefault="00F6765D" w:rsidP="00F6765D">
      <w:pPr>
        <w:pStyle w:val="NoSpacing"/>
        <w:numPr>
          <w:ilvl w:val="0"/>
          <w:numId w:val="85"/>
        </w:numPr>
        <w:rPr>
          <w:bCs/>
        </w:rPr>
      </w:pPr>
      <w:r w:rsidRPr="00F6765D">
        <w:rPr>
          <w:bCs/>
        </w:rPr>
        <w:t>Remote take-over of servers using HP Integrated Lights-Out (iLO) and MS Remote Desktop Protocol</w:t>
      </w:r>
    </w:p>
    <w:p w14:paraId="655CE200" w14:textId="77777777" w:rsidR="00F6765D" w:rsidRPr="00F6765D" w:rsidRDefault="00F6765D" w:rsidP="00F6765D">
      <w:pPr>
        <w:pStyle w:val="NoSpacing"/>
        <w:numPr>
          <w:ilvl w:val="0"/>
          <w:numId w:val="85"/>
        </w:numPr>
        <w:rPr>
          <w:bCs/>
        </w:rPr>
      </w:pPr>
      <w:r w:rsidRPr="00F6765D">
        <w:rPr>
          <w:bCs/>
        </w:rPr>
        <w:t>Track technical issues utilizing HP OpenView Management software</w:t>
      </w:r>
    </w:p>
    <w:p w14:paraId="3757042D" w14:textId="77777777" w:rsidR="00F6765D" w:rsidRPr="00F6765D" w:rsidRDefault="00F6765D" w:rsidP="00F6765D">
      <w:pPr>
        <w:pStyle w:val="NoSpacing"/>
        <w:numPr>
          <w:ilvl w:val="0"/>
          <w:numId w:val="85"/>
        </w:numPr>
        <w:rPr>
          <w:bCs/>
        </w:rPr>
      </w:pPr>
      <w:r w:rsidRPr="00F6765D">
        <w:rPr>
          <w:bCs/>
        </w:rPr>
        <w:t>Support network operations through documentation, reporting, and training</w:t>
      </w:r>
    </w:p>
    <w:p w14:paraId="2047F496" w14:textId="77777777" w:rsidR="00F6765D" w:rsidRPr="00F6765D" w:rsidRDefault="00F6765D" w:rsidP="00F6765D">
      <w:pPr>
        <w:pStyle w:val="NoSpacing"/>
        <w:numPr>
          <w:ilvl w:val="0"/>
          <w:numId w:val="85"/>
        </w:numPr>
        <w:rPr>
          <w:bCs/>
        </w:rPr>
      </w:pPr>
      <w:r w:rsidRPr="00F6765D">
        <w:rPr>
          <w:bCs/>
        </w:rPr>
        <w:t>Troubleshoot technical issues and provide end-user support as needed</w:t>
      </w:r>
    </w:p>
    <w:p w14:paraId="037EE7DA" w14:textId="77777777" w:rsidR="00F6765D" w:rsidRPr="00F6765D" w:rsidRDefault="00F6765D" w:rsidP="00F6765D">
      <w:pPr>
        <w:pStyle w:val="NoSpacing"/>
        <w:numPr>
          <w:ilvl w:val="0"/>
          <w:numId w:val="85"/>
        </w:numPr>
        <w:rPr>
          <w:bCs/>
        </w:rPr>
      </w:pPr>
      <w:r w:rsidRPr="00F6765D">
        <w:rPr>
          <w:bCs/>
        </w:rPr>
        <w:t>Coordinate and work with customers, vendors, and support teams to resolve complex network issues in a timely fashion</w:t>
      </w:r>
    </w:p>
    <w:p w14:paraId="36914301" w14:textId="77777777" w:rsidR="00F6765D" w:rsidRPr="00F6765D" w:rsidRDefault="00F6765D" w:rsidP="00F6765D">
      <w:pPr>
        <w:pStyle w:val="NoSpacing"/>
        <w:numPr>
          <w:ilvl w:val="0"/>
          <w:numId w:val="85"/>
        </w:numPr>
        <w:rPr>
          <w:bCs/>
        </w:rPr>
      </w:pPr>
      <w:r w:rsidRPr="00F6765D">
        <w:rPr>
          <w:bCs/>
        </w:rPr>
        <w:t>Perform fault detection and isolation activities associated with network cabling</w:t>
      </w:r>
    </w:p>
    <w:p w14:paraId="7DC448AA" w14:textId="77777777" w:rsidR="00F6765D" w:rsidRPr="00F6765D" w:rsidRDefault="00F6765D" w:rsidP="00F6765D">
      <w:pPr>
        <w:pStyle w:val="NoSpacing"/>
        <w:numPr>
          <w:ilvl w:val="0"/>
          <w:numId w:val="85"/>
        </w:numPr>
        <w:rPr>
          <w:bCs/>
        </w:rPr>
      </w:pPr>
      <w:r w:rsidRPr="00F6765D">
        <w:rPr>
          <w:bCs/>
        </w:rPr>
        <w:t>Work as member of a project team to develop project plans and report on project status</w:t>
      </w:r>
    </w:p>
    <w:p w14:paraId="6E2490A6" w14:textId="77777777" w:rsidR="00F6765D" w:rsidRPr="00F6765D" w:rsidRDefault="00F6765D" w:rsidP="00F6765D">
      <w:pPr>
        <w:pStyle w:val="NoSpacing"/>
        <w:numPr>
          <w:ilvl w:val="0"/>
          <w:numId w:val="85"/>
        </w:numPr>
        <w:rPr>
          <w:bCs/>
        </w:rPr>
      </w:pPr>
      <w:r w:rsidRPr="00F6765D">
        <w:rPr>
          <w:bCs/>
        </w:rPr>
        <w:t>Evaluate and roll-out training on new technologies and security</w:t>
      </w:r>
    </w:p>
    <w:p w14:paraId="0BCE29EB" w14:textId="77777777" w:rsidR="00F6765D" w:rsidRPr="00F6765D" w:rsidRDefault="00F6765D" w:rsidP="00F6765D">
      <w:pPr>
        <w:pStyle w:val="NoSpacing"/>
        <w:numPr>
          <w:ilvl w:val="0"/>
          <w:numId w:val="85"/>
        </w:numPr>
        <w:rPr>
          <w:bCs/>
        </w:rPr>
      </w:pPr>
      <w:r w:rsidRPr="00F6765D">
        <w:rPr>
          <w:bCs/>
        </w:rPr>
        <w:t>Enhance security through implementation of business best practices (BBPs) such as strong passwords, encryption, and disabling the ability of rouge scripts to execute</w:t>
      </w:r>
    </w:p>
    <w:p w14:paraId="7F2AC85A" w14:textId="77777777" w:rsidR="00F6765D" w:rsidRPr="00F6765D" w:rsidRDefault="00F6765D" w:rsidP="00F6765D">
      <w:pPr>
        <w:pStyle w:val="NoSpacing"/>
        <w:numPr>
          <w:ilvl w:val="0"/>
          <w:numId w:val="85"/>
        </w:numPr>
        <w:rPr>
          <w:bCs/>
        </w:rPr>
      </w:pPr>
      <w:r w:rsidRPr="00F6765D">
        <w:rPr>
          <w:bCs/>
        </w:rPr>
        <w:t>Monitor backups using NetBackup</w:t>
      </w:r>
    </w:p>
    <w:p w14:paraId="7F624518" w14:textId="05F3A0A1" w:rsidR="00ED2D21" w:rsidRPr="00F6765D" w:rsidRDefault="00F6765D" w:rsidP="00F6765D">
      <w:pPr>
        <w:pStyle w:val="NoSpacing"/>
        <w:numPr>
          <w:ilvl w:val="0"/>
          <w:numId w:val="85"/>
        </w:numPr>
        <w:rPr>
          <w:bCs/>
        </w:rPr>
      </w:pPr>
      <w:r w:rsidRPr="00F6765D">
        <w:rPr>
          <w:bCs/>
        </w:rPr>
        <w:t>Provide first-level support for UNIX servers</w:t>
      </w:r>
      <w:r w:rsidR="00ED2D21" w:rsidRPr="00F6765D">
        <w:rPr>
          <w:bCs/>
        </w:rPr>
        <w:t xml:space="preserve"> </w:t>
      </w:r>
    </w:p>
    <w:p w14:paraId="746782E4" w14:textId="77777777" w:rsidR="00ED2D21" w:rsidRDefault="00ED2D21" w:rsidP="00035ECD">
      <w:pPr>
        <w:pStyle w:val="NoSpacing"/>
        <w:rPr>
          <w:b/>
        </w:rPr>
      </w:pPr>
    </w:p>
    <w:p w14:paraId="51E33A03" w14:textId="77777777" w:rsidR="00F6765D" w:rsidRDefault="00F6765D" w:rsidP="0065426F">
      <w:pPr>
        <w:pStyle w:val="NoSpacing"/>
        <w:rPr>
          <w:b/>
        </w:rPr>
      </w:pPr>
      <w:r w:rsidRPr="00F6765D">
        <w:rPr>
          <w:b/>
        </w:rPr>
        <w:t xml:space="preserve">Infrastructure Specialist – Wintel Server Build Team </w:t>
      </w:r>
    </w:p>
    <w:p w14:paraId="7A987E47" w14:textId="3A3AB6D1" w:rsidR="0065426F" w:rsidRDefault="00F6765D" w:rsidP="0065426F">
      <w:pPr>
        <w:pStyle w:val="NoSpacing"/>
        <w:rPr>
          <w:b/>
        </w:rPr>
      </w:pPr>
      <w:r w:rsidRPr="00F6765D">
        <w:rPr>
          <w:b/>
        </w:rPr>
        <w:t>Electronic Data Systems (EDS)</w:t>
      </w:r>
      <w:r>
        <w:rPr>
          <w:b/>
        </w:rPr>
        <w:t xml:space="preserve"> </w:t>
      </w:r>
      <w:r>
        <w:rPr>
          <w:b/>
        </w:rPr>
        <w:tab/>
      </w:r>
      <w:r>
        <w:rPr>
          <w:b/>
        </w:rPr>
        <w:tab/>
      </w:r>
      <w:r>
        <w:rPr>
          <w:b/>
        </w:rPr>
        <w:tab/>
      </w:r>
      <w:r>
        <w:rPr>
          <w:b/>
        </w:rPr>
        <w:tab/>
      </w:r>
      <w:r>
        <w:rPr>
          <w:b/>
        </w:rPr>
        <w:tab/>
      </w:r>
      <w:r>
        <w:rPr>
          <w:b/>
        </w:rPr>
        <w:tab/>
      </w:r>
      <w:r>
        <w:rPr>
          <w:b/>
        </w:rPr>
        <w:tab/>
      </w:r>
      <w:r>
        <w:rPr>
          <w:b/>
        </w:rPr>
        <w:tab/>
        <w:t>Feb 2008 to Jul 2008</w:t>
      </w:r>
    </w:p>
    <w:p w14:paraId="47315BC2" w14:textId="77777777" w:rsidR="0065426F" w:rsidRDefault="0065426F" w:rsidP="0065426F">
      <w:pPr>
        <w:pStyle w:val="NoSpacing"/>
        <w:rPr>
          <w:b/>
        </w:rPr>
      </w:pPr>
    </w:p>
    <w:p w14:paraId="7C1E8F7A" w14:textId="77777777" w:rsidR="00F6765D" w:rsidRPr="00F6765D" w:rsidRDefault="00F6765D" w:rsidP="00F6765D">
      <w:pPr>
        <w:pStyle w:val="NoSpacing"/>
        <w:numPr>
          <w:ilvl w:val="0"/>
          <w:numId w:val="101"/>
        </w:numPr>
        <w:rPr>
          <w:bCs/>
        </w:rPr>
      </w:pPr>
      <w:r w:rsidRPr="00F6765D">
        <w:rPr>
          <w:bCs/>
        </w:rPr>
        <w:t>Support migration of 1,000+ Wintel servers, both Physical and Virtual, from customer sites to Data Centers</w:t>
      </w:r>
    </w:p>
    <w:p w14:paraId="3B733441" w14:textId="77777777" w:rsidR="00F6765D" w:rsidRPr="00F6765D" w:rsidRDefault="00F6765D" w:rsidP="00F6765D">
      <w:pPr>
        <w:pStyle w:val="NoSpacing"/>
        <w:numPr>
          <w:ilvl w:val="0"/>
          <w:numId w:val="101"/>
        </w:numPr>
        <w:rPr>
          <w:bCs/>
        </w:rPr>
      </w:pPr>
      <w:r w:rsidRPr="00F6765D">
        <w:rPr>
          <w:bCs/>
        </w:rPr>
        <w:t>Perform server remote take-over, install OS, system configuration, install Tools and Applications, Patching, Vulnerability Scans, Remediations, and Mitigations</w:t>
      </w:r>
    </w:p>
    <w:p w14:paraId="4DA8820C" w14:textId="77777777" w:rsidR="00F6765D" w:rsidRPr="00F6765D" w:rsidRDefault="00F6765D" w:rsidP="00F6765D">
      <w:pPr>
        <w:pStyle w:val="NoSpacing"/>
        <w:numPr>
          <w:ilvl w:val="0"/>
          <w:numId w:val="101"/>
        </w:numPr>
        <w:rPr>
          <w:bCs/>
        </w:rPr>
      </w:pPr>
      <w:r w:rsidRPr="00F6765D">
        <w:rPr>
          <w:bCs/>
        </w:rPr>
        <w:t>Clean-up servers migrated with Platespin or VM Converter</w:t>
      </w:r>
    </w:p>
    <w:p w14:paraId="5491D76E" w14:textId="77777777" w:rsidR="00F6765D" w:rsidRPr="00F6765D" w:rsidRDefault="00F6765D" w:rsidP="00F6765D">
      <w:pPr>
        <w:pStyle w:val="NoSpacing"/>
        <w:numPr>
          <w:ilvl w:val="0"/>
          <w:numId w:val="101"/>
        </w:numPr>
        <w:rPr>
          <w:bCs/>
        </w:rPr>
      </w:pPr>
      <w:r w:rsidRPr="00F6765D">
        <w:rPr>
          <w:bCs/>
        </w:rPr>
        <w:t>Migrate Users, Groups, NTFS and Share Permissions, User Data</w:t>
      </w:r>
    </w:p>
    <w:p w14:paraId="7A028554" w14:textId="77777777" w:rsidR="00F6765D" w:rsidRPr="00F6765D" w:rsidRDefault="00F6765D" w:rsidP="00F6765D">
      <w:pPr>
        <w:pStyle w:val="NoSpacing"/>
        <w:numPr>
          <w:ilvl w:val="0"/>
          <w:numId w:val="101"/>
        </w:numPr>
        <w:rPr>
          <w:bCs/>
        </w:rPr>
      </w:pPr>
      <w:r w:rsidRPr="00F6765D">
        <w:rPr>
          <w:bCs/>
        </w:rPr>
        <w:t>Use Active Directory to create/delete/add/nest User, Computer, and Group objects</w:t>
      </w:r>
    </w:p>
    <w:p w14:paraId="4DC1D6B5" w14:textId="77777777" w:rsidR="00F6765D" w:rsidRPr="00F6765D" w:rsidRDefault="00F6765D" w:rsidP="00F6765D">
      <w:pPr>
        <w:pStyle w:val="NoSpacing"/>
        <w:numPr>
          <w:ilvl w:val="0"/>
          <w:numId w:val="101"/>
        </w:numPr>
        <w:rPr>
          <w:bCs/>
        </w:rPr>
      </w:pPr>
      <w:r w:rsidRPr="00F6765D">
        <w:rPr>
          <w:bCs/>
        </w:rPr>
        <w:t>Configure and execute data copies for UAT and Go-Live using RoboCopy and SecureCopy</w:t>
      </w:r>
    </w:p>
    <w:p w14:paraId="2056CCE0" w14:textId="77777777" w:rsidR="00F6765D" w:rsidRPr="00F6765D" w:rsidRDefault="00F6765D" w:rsidP="00F6765D">
      <w:pPr>
        <w:pStyle w:val="NoSpacing"/>
        <w:numPr>
          <w:ilvl w:val="0"/>
          <w:numId w:val="101"/>
        </w:numPr>
        <w:rPr>
          <w:bCs/>
        </w:rPr>
      </w:pPr>
      <w:r w:rsidRPr="00F6765D">
        <w:rPr>
          <w:bCs/>
        </w:rPr>
        <w:t>Troubleshoot functionality and connectivity of servers and applications for UAT and Go-Live</w:t>
      </w:r>
    </w:p>
    <w:p w14:paraId="3CFE6F2A" w14:textId="77777777" w:rsidR="00F6765D" w:rsidRPr="00F6765D" w:rsidRDefault="00F6765D" w:rsidP="00F6765D">
      <w:pPr>
        <w:pStyle w:val="NoSpacing"/>
        <w:numPr>
          <w:ilvl w:val="0"/>
          <w:numId w:val="101"/>
        </w:numPr>
        <w:rPr>
          <w:bCs/>
        </w:rPr>
      </w:pPr>
      <w:r w:rsidRPr="00F6765D">
        <w:rPr>
          <w:bCs/>
        </w:rPr>
        <w:t>Provide troubleshooting, root cause analysis, and problem resolution for software, hardware, network, and Windows Server operating systems</w:t>
      </w:r>
    </w:p>
    <w:p w14:paraId="07FB642B" w14:textId="77777777" w:rsidR="00F6765D" w:rsidRPr="00F6765D" w:rsidRDefault="00F6765D" w:rsidP="00F6765D">
      <w:pPr>
        <w:pStyle w:val="NoSpacing"/>
        <w:numPr>
          <w:ilvl w:val="0"/>
          <w:numId w:val="101"/>
        </w:numPr>
        <w:rPr>
          <w:bCs/>
        </w:rPr>
      </w:pPr>
      <w:r w:rsidRPr="00F6765D">
        <w:rPr>
          <w:bCs/>
        </w:rPr>
        <w:t>Communicate with the customer via e-mail, meetings, and one-on-one conversations</w:t>
      </w:r>
    </w:p>
    <w:p w14:paraId="523E8B27" w14:textId="77777777" w:rsidR="00F6765D" w:rsidRPr="00F6765D" w:rsidRDefault="00F6765D" w:rsidP="00F6765D">
      <w:pPr>
        <w:pStyle w:val="NoSpacing"/>
        <w:numPr>
          <w:ilvl w:val="0"/>
          <w:numId w:val="101"/>
        </w:numPr>
        <w:rPr>
          <w:bCs/>
        </w:rPr>
      </w:pPr>
      <w:r w:rsidRPr="00F6765D">
        <w:rPr>
          <w:bCs/>
        </w:rPr>
        <w:t>Skilled at working with the customer to effect technical solutions or to answer customer’s technical concerns</w:t>
      </w:r>
    </w:p>
    <w:p w14:paraId="474DD29F" w14:textId="446D4696" w:rsidR="00ED2D21" w:rsidRDefault="00F6765D" w:rsidP="00F6765D">
      <w:pPr>
        <w:pStyle w:val="NoSpacing"/>
        <w:numPr>
          <w:ilvl w:val="0"/>
          <w:numId w:val="101"/>
        </w:numPr>
        <w:rPr>
          <w:bCs/>
        </w:rPr>
      </w:pPr>
      <w:r w:rsidRPr="00F6765D">
        <w:rPr>
          <w:bCs/>
        </w:rPr>
        <w:t>Seamlessly coordinate with multiple virtual teams in disperse geographic locations to accomplish goals</w:t>
      </w:r>
    </w:p>
    <w:p w14:paraId="5673A1F4" w14:textId="77777777" w:rsidR="00F6765D" w:rsidRDefault="00F6765D" w:rsidP="00F6765D">
      <w:pPr>
        <w:pStyle w:val="NoSpacing"/>
        <w:rPr>
          <w:b/>
        </w:rPr>
      </w:pPr>
    </w:p>
    <w:p w14:paraId="6C454547" w14:textId="7E9998EC" w:rsidR="0065426F" w:rsidRDefault="00F6765D" w:rsidP="0065426F">
      <w:pPr>
        <w:pStyle w:val="NoSpacing"/>
        <w:rPr>
          <w:b/>
        </w:rPr>
      </w:pPr>
      <w:r w:rsidRPr="00F6765D">
        <w:rPr>
          <w:b/>
        </w:rPr>
        <w:t xml:space="preserve">Systems Administrator </w:t>
      </w:r>
      <w:r>
        <w:rPr>
          <w:b/>
        </w:rPr>
        <w:t>–</w:t>
      </w:r>
      <w:r w:rsidRPr="00F6765D">
        <w:rPr>
          <w:b/>
        </w:rPr>
        <w:t xml:space="preserve"> Windows</w:t>
      </w:r>
    </w:p>
    <w:p w14:paraId="1DBAB24B" w14:textId="7AB6C35C" w:rsidR="00F6765D" w:rsidRDefault="00F6765D" w:rsidP="0065426F">
      <w:pPr>
        <w:pStyle w:val="NoSpacing"/>
        <w:rPr>
          <w:b/>
        </w:rPr>
      </w:pPr>
      <w:r w:rsidRPr="00F6765D">
        <w:rPr>
          <w:b/>
        </w:rPr>
        <w:t>Electronic Data Systems (EDS)</w:t>
      </w:r>
      <w:r>
        <w:rPr>
          <w:b/>
        </w:rPr>
        <w:t xml:space="preserve"> </w:t>
      </w:r>
      <w:r>
        <w:rPr>
          <w:b/>
        </w:rPr>
        <w:tab/>
      </w:r>
      <w:r>
        <w:rPr>
          <w:b/>
        </w:rPr>
        <w:tab/>
      </w:r>
      <w:r>
        <w:rPr>
          <w:b/>
        </w:rPr>
        <w:tab/>
      </w:r>
      <w:r>
        <w:rPr>
          <w:b/>
        </w:rPr>
        <w:tab/>
      </w:r>
      <w:r>
        <w:rPr>
          <w:b/>
        </w:rPr>
        <w:tab/>
      </w:r>
      <w:r>
        <w:rPr>
          <w:b/>
        </w:rPr>
        <w:tab/>
      </w:r>
      <w:r>
        <w:rPr>
          <w:b/>
        </w:rPr>
        <w:tab/>
      </w:r>
      <w:r>
        <w:rPr>
          <w:b/>
        </w:rPr>
        <w:tab/>
        <w:t>Dec 2006 to Feb 2008</w:t>
      </w:r>
    </w:p>
    <w:p w14:paraId="387FA842" w14:textId="77777777" w:rsidR="0065426F" w:rsidRDefault="0065426F" w:rsidP="0065426F">
      <w:pPr>
        <w:pStyle w:val="NoSpacing"/>
        <w:rPr>
          <w:b/>
        </w:rPr>
      </w:pPr>
    </w:p>
    <w:p w14:paraId="3C751F54" w14:textId="77777777" w:rsidR="00F6765D" w:rsidRPr="00F6765D" w:rsidRDefault="00F6765D" w:rsidP="00F6765D">
      <w:pPr>
        <w:pStyle w:val="NoSpacing"/>
        <w:numPr>
          <w:ilvl w:val="0"/>
          <w:numId w:val="102"/>
        </w:numPr>
        <w:rPr>
          <w:bCs/>
        </w:rPr>
      </w:pPr>
      <w:r w:rsidRPr="00F6765D">
        <w:rPr>
          <w:bCs/>
        </w:rPr>
        <w:t>Support a community of 5000+ Windows users at General Motors World Headquarters</w:t>
      </w:r>
    </w:p>
    <w:p w14:paraId="743FA57D" w14:textId="77777777" w:rsidR="00F6765D" w:rsidRPr="00F6765D" w:rsidRDefault="00F6765D" w:rsidP="00F6765D">
      <w:pPr>
        <w:pStyle w:val="NoSpacing"/>
        <w:numPr>
          <w:ilvl w:val="0"/>
          <w:numId w:val="102"/>
        </w:numPr>
        <w:rPr>
          <w:bCs/>
        </w:rPr>
      </w:pPr>
      <w:r w:rsidRPr="00F6765D">
        <w:rPr>
          <w:bCs/>
        </w:rPr>
        <w:t xml:space="preserve">Troubleshoot and resolve hardware/software issues, minimizing customer impact </w:t>
      </w:r>
    </w:p>
    <w:p w14:paraId="48BCB3A8" w14:textId="77777777" w:rsidR="00F6765D" w:rsidRPr="00F6765D" w:rsidRDefault="00F6765D" w:rsidP="00F6765D">
      <w:pPr>
        <w:pStyle w:val="NoSpacing"/>
        <w:numPr>
          <w:ilvl w:val="0"/>
          <w:numId w:val="102"/>
        </w:numPr>
        <w:rPr>
          <w:bCs/>
        </w:rPr>
      </w:pPr>
      <w:r w:rsidRPr="00F6765D">
        <w:rPr>
          <w:bCs/>
        </w:rPr>
        <w:t>Interface directly with customers</w:t>
      </w:r>
    </w:p>
    <w:p w14:paraId="0A4508A1" w14:textId="77777777" w:rsidR="00F6765D" w:rsidRPr="00F6765D" w:rsidRDefault="00F6765D" w:rsidP="00F6765D">
      <w:pPr>
        <w:pStyle w:val="NoSpacing"/>
        <w:numPr>
          <w:ilvl w:val="0"/>
          <w:numId w:val="102"/>
        </w:numPr>
        <w:rPr>
          <w:bCs/>
        </w:rPr>
      </w:pPr>
      <w:r w:rsidRPr="00F6765D">
        <w:rPr>
          <w:bCs/>
        </w:rPr>
        <w:t>Deploy workstations</w:t>
      </w:r>
    </w:p>
    <w:p w14:paraId="1568BEBD" w14:textId="77777777" w:rsidR="00F6765D" w:rsidRPr="00F6765D" w:rsidRDefault="00F6765D" w:rsidP="00F6765D">
      <w:pPr>
        <w:pStyle w:val="NoSpacing"/>
        <w:numPr>
          <w:ilvl w:val="0"/>
          <w:numId w:val="102"/>
        </w:numPr>
        <w:rPr>
          <w:bCs/>
        </w:rPr>
      </w:pPr>
      <w:r w:rsidRPr="00F6765D">
        <w:rPr>
          <w:bCs/>
        </w:rPr>
        <w:t>Support BlackBerry devices</w:t>
      </w:r>
    </w:p>
    <w:p w14:paraId="6E6A1F9D" w14:textId="77777777" w:rsidR="00F6765D" w:rsidRPr="00F6765D" w:rsidRDefault="00F6765D" w:rsidP="00F6765D">
      <w:pPr>
        <w:pStyle w:val="NoSpacing"/>
        <w:numPr>
          <w:ilvl w:val="0"/>
          <w:numId w:val="102"/>
        </w:numPr>
        <w:rPr>
          <w:bCs/>
        </w:rPr>
      </w:pPr>
      <w:r w:rsidRPr="00F6765D">
        <w:rPr>
          <w:bCs/>
        </w:rPr>
        <w:t>Work with peers to accomplish tasks</w:t>
      </w:r>
    </w:p>
    <w:p w14:paraId="089EB13B" w14:textId="77777777" w:rsidR="00ED2D21" w:rsidRDefault="00ED2D21" w:rsidP="00035ECD">
      <w:pPr>
        <w:pStyle w:val="NoSpacing"/>
        <w:rPr>
          <w:b/>
        </w:rPr>
      </w:pPr>
    </w:p>
    <w:p w14:paraId="26EC99B3" w14:textId="4E26F5AA" w:rsidR="0065426F" w:rsidRDefault="00F6765D" w:rsidP="0065426F">
      <w:pPr>
        <w:pStyle w:val="NoSpacing"/>
        <w:rPr>
          <w:b/>
        </w:rPr>
      </w:pPr>
      <w:r w:rsidRPr="00F6765D">
        <w:rPr>
          <w:b/>
        </w:rPr>
        <w:t>Backup &amp; Restore Systems Administrator</w:t>
      </w:r>
    </w:p>
    <w:p w14:paraId="145A71ED" w14:textId="0EB9EC7E" w:rsidR="00F6765D" w:rsidRPr="00F6765D" w:rsidRDefault="00F6765D" w:rsidP="0065426F">
      <w:pPr>
        <w:pStyle w:val="NoSpacing"/>
        <w:rPr>
          <w:b/>
          <w:bCs/>
        </w:rPr>
      </w:pPr>
      <w:r w:rsidRPr="00F6765D">
        <w:rPr>
          <w:b/>
          <w:bCs/>
        </w:rPr>
        <w:t>Electronic Data Systems (EDS)</w:t>
      </w:r>
      <w:r>
        <w:rPr>
          <w:b/>
          <w:bCs/>
        </w:rPr>
        <w:t xml:space="preserve"> </w:t>
      </w:r>
      <w:r>
        <w:rPr>
          <w:b/>
          <w:bCs/>
        </w:rPr>
        <w:tab/>
      </w:r>
      <w:r>
        <w:rPr>
          <w:b/>
          <w:bCs/>
        </w:rPr>
        <w:tab/>
      </w:r>
      <w:r>
        <w:rPr>
          <w:b/>
          <w:bCs/>
        </w:rPr>
        <w:tab/>
      </w:r>
      <w:r>
        <w:rPr>
          <w:b/>
          <w:bCs/>
        </w:rPr>
        <w:tab/>
      </w:r>
      <w:r>
        <w:rPr>
          <w:b/>
          <w:bCs/>
        </w:rPr>
        <w:tab/>
      </w:r>
      <w:r>
        <w:rPr>
          <w:b/>
          <w:bCs/>
        </w:rPr>
        <w:tab/>
      </w:r>
      <w:r>
        <w:rPr>
          <w:b/>
          <w:bCs/>
        </w:rPr>
        <w:tab/>
      </w:r>
      <w:r>
        <w:rPr>
          <w:b/>
          <w:bCs/>
        </w:rPr>
        <w:tab/>
        <w:t>Mar 2004 to Dec 2006</w:t>
      </w:r>
    </w:p>
    <w:p w14:paraId="5DD1289D" w14:textId="77777777" w:rsidR="0065426F" w:rsidRDefault="0065426F" w:rsidP="0065426F">
      <w:pPr>
        <w:pStyle w:val="NoSpacing"/>
      </w:pPr>
    </w:p>
    <w:p w14:paraId="0B18E5FA" w14:textId="77777777" w:rsidR="00F6765D" w:rsidRDefault="00F6765D" w:rsidP="00F6765D">
      <w:pPr>
        <w:pStyle w:val="NoSpacing"/>
        <w:numPr>
          <w:ilvl w:val="0"/>
          <w:numId w:val="76"/>
        </w:numPr>
      </w:pPr>
      <w:r>
        <w:lastRenderedPageBreak/>
        <w:t>Support Daily, Weekly, Monthly, and Yearly backups of varying importance across Windows 2000 Server, Windows Server 2003, Sun UNIX, and HP UNIX platforms</w:t>
      </w:r>
    </w:p>
    <w:p w14:paraId="553B6CE7" w14:textId="77777777" w:rsidR="00F6765D" w:rsidRDefault="00F6765D" w:rsidP="00F6765D">
      <w:pPr>
        <w:pStyle w:val="NoSpacing"/>
        <w:numPr>
          <w:ilvl w:val="0"/>
          <w:numId w:val="76"/>
        </w:numPr>
      </w:pPr>
      <w:r>
        <w:t>Perform Sev1 and Sev2 Restores as needed</w:t>
      </w:r>
    </w:p>
    <w:p w14:paraId="63CDC5E3" w14:textId="77777777" w:rsidR="00F6765D" w:rsidRDefault="00F6765D" w:rsidP="00F6765D">
      <w:pPr>
        <w:pStyle w:val="NoSpacing"/>
        <w:numPr>
          <w:ilvl w:val="0"/>
          <w:numId w:val="76"/>
        </w:numPr>
      </w:pPr>
      <w:r>
        <w:t>Work with multiple virtual teams in disperse geographic locations to accomplish goals</w:t>
      </w:r>
    </w:p>
    <w:p w14:paraId="682D8BD9" w14:textId="77777777" w:rsidR="00F6765D" w:rsidRDefault="00F6765D" w:rsidP="00F6765D">
      <w:pPr>
        <w:pStyle w:val="NoSpacing"/>
        <w:numPr>
          <w:ilvl w:val="0"/>
          <w:numId w:val="76"/>
        </w:numPr>
      </w:pPr>
      <w:r>
        <w:t>Create and maintain procedural documentation, reports, templates, technical documentation</w:t>
      </w:r>
    </w:p>
    <w:p w14:paraId="365B03BC" w14:textId="77777777" w:rsidR="00F6765D" w:rsidRDefault="00F6765D" w:rsidP="00F6765D">
      <w:pPr>
        <w:pStyle w:val="NoSpacing"/>
        <w:numPr>
          <w:ilvl w:val="0"/>
          <w:numId w:val="76"/>
        </w:numPr>
      </w:pPr>
      <w:r>
        <w:t>Backup Software included Tivoli Storage Manager, Netbackup, Legato/Networker/Solstice, ARCserv,  HP Omniback, Backupexec, and HP DataProtector</w:t>
      </w:r>
    </w:p>
    <w:p w14:paraId="4CB2C506" w14:textId="1D7DB4DD" w:rsidR="0065426F" w:rsidRDefault="00F6765D" w:rsidP="00F6765D">
      <w:pPr>
        <w:pStyle w:val="NoSpacing"/>
        <w:numPr>
          <w:ilvl w:val="0"/>
          <w:numId w:val="76"/>
        </w:numPr>
      </w:pPr>
      <w:r>
        <w:t>Utilize remote connection utilities including Hummingbird Exceed, Remote Desktop, pcAnywhere, and SSH</w:t>
      </w:r>
    </w:p>
    <w:p w14:paraId="013D609C" w14:textId="77777777" w:rsidR="0065426F" w:rsidRPr="00035ECD" w:rsidRDefault="0065426F" w:rsidP="0065426F">
      <w:pPr>
        <w:pStyle w:val="NoSpacing"/>
      </w:pPr>
    </w:p>
    <w:p w14:paraId="38BAE40F" w14:textId="0FE77709" w:rsidR="0065426F" w:rsidRDefault="00F6765D" w:rsidP="0065426F">
      <w:pPr>
        <w:pStyle w:val="NoSpacing"/>
        <w:rPr>
          <w:b/>
        </w:rPr>
      </w:pPr>
      <w:r w:rsidRPr="00F6765D">
        <w:rPr>
          <w:b/>
        </w:rPr>
        <w:t>Deployment Lead – Windows 95 -&gt; 2000 Migrations</w:t>
      </w:r>
    </w:p>
    <w:p w14:paraId="2D05232C" w14:textId="4CE163FC" w:rsidR="00F6765D" w:rsidRPr="00035ECD" w:rsidRDefault="00F6765D" w:rsidP="0065426F">
      <w:pPr>
        <w:pStyle w:val="NoSpacing"/>
        <w:rPr>
          <w:b/>
        </w:rPr>
      </w:pPr>
      <w:r w:rsidRPr="00F6765D">
        <w:rPr>
          <w:b/>
        </w:rPr>
        <w:t>Electronic Data Systems (EDS)</w:t>
      </w:r>
      <w:r>
        <w:rPr>
          <w:b/>
        </w:rPr>
        <w:t xml:space="preserve"> </w:t>
      </w:r>
      <w:r>
        <w:rPr>
          <w:b/>
        </w:rPr>
        <w:tab/>
      </w:r>
      <w:r>
        <w:rPr>
          <w:b/>
        </w:rPr>
        <w:tab/>
      </w:r>
      <w:r>
        <w:rPr>
          <w:b/>
        </w:rPr>
        <w:tab/>
      </w:r>
      <w:r>
        <w:rPr>
          <w:b/>
        </w:rPr>
        <w:tab/>
      </w:r>
      <w:r>
        <w:rPr>
          <w:b/>
        </w:rPr>
        <w:tab/>
      </w:r>
      <w:r>
        <w:rPr>
          <w:b/>
        </w:rPr>
        <w:tab/>
      </w:r>
      <w:r>
        <w:rPr>
          <w:b/>
        </w:rPr>
        <w:tab/>
        <w:t>May 2003 to Mar 2004</w:t>
      </w:r>
    </w:p>
    <w:p w14:paraId="74CBEE5F" w14:textId="77777777" w:rsidR="0065426F" w:rsidRDefault="0065426F" w:rsidP="0065426F">
      <w:pPr>
        <w:pStyle w:val="NoSpacing"/>
      </w:pPr>
    </w:p>
    <w:p w14:paraId="7402D945" w14:textId="77777777" w:rsidR="00F6765D" w:rsidRDefault="00F6765D" w:rsidP="00F6765D">
      <w:pPr>
        <w:pStyle w:val="NoSpacing"/>
        <w:numPr>
          <w:ilvl w:val="0"/>
          <w:numId w:val="77"/>
        </w:numPr>
      </w:pPr>
      <w:r>
        <w:t>Function as Deployment Lead for Navy Marine Corps Intranet (NMCI) Windows 95 to Windows 2000 Migration project</w:t>
      </w:r>
    </w:p>
    <w:p w14:paraId="2C562B12" w14:textId="77777777" w:rsidR="00F6765D" w:rsidRDefault="00F6765D" w:rsidP="00F6765D">
      <w:pPr>
        <w:pStyle w:val="NoSpacing"/>
        <w:numPr>
          <w:ilvl w:val="0"/>
          <w:numId w:val="77"/>
        </w:numPr>
      </w:pPr>
      <w:r>
        <w:t>Direct activities of deployment team</w:t>
      </w:r>
    </w:p>
    <w:p w14:paraId="00BF26E3" w14:textId="77777777" w:rsidR="00F6765D" w:rsidRDefault="00F6765D" w:rsidP="00F6765D">
      <w:pPr>
        <w:pStyle w:val="NoSpacing"/>
        <w:numPr>
          <w:ilvl w:val="0"/>
          <w:numId w:val="77"/>
        </w:numPr>
      </w:pPr>
      <w:r>
        <w:t>Act as customer liaison</w:t>
      </w:r>
    </w:p>
    <w:p w14:paraId="404381AC" w14:textId="77777777" w:rsidR="00F6765D" w:rsidRDefault="00F6765D" w:rsidP="00F6765D">
      <w:pPr>
        <w:pStyle w:val="NoSpacing"/>
        <w:numPr>
          <w:ilvl w:val="0"/>
          <w:numId w:val="77"/>
        </w:numPr>
      </w:pPr>
      <w:r>
        <w:t>Provide recommendations to Site Manager regarding migration plan</w:t>
      </w:r>
    </w:p>
    <w:p w14:paraId="78D26798" w14:textId="77777777" w:rsidR="00F6765D" w:rsidRDefault="00F6765D" w:rsidP="00F6765D">
      <w:pPr>
        <w:pStyle w:val="NoSpacing"/>
        <w:numPr>
          <w:ilvl w:val="0"/>
          <w:numId w:val="77"/>
        </w:numPr>
      </w:pPr>
      <w:r>
        <w:t>Resolve issues affecting migration plan</w:t>
      </w:r>
    </w:p>
    <w:p w14:paraId="3ADD1BCB" w14:textId="77777777" w:rsidR="00F6765D" w:rsidRDefault="00F6765D" w:rsidP="00F6765D">
      <w:pPr>
        <w:pStyle w:val="NoSpacing"/>
        <w:numPr>
          <w:ilvl w:val="0"/>
          <w:numId w:val="77"/>
        </w:numPr>
      </w:pPr>
      <w:r>
        <w:t>Supervise technical support staff, including EDS personnel, sub-contractors, and NMCI engineers</w:t>
      </w:r>
    </w:p>
    <w:p w14:paraId="4F801209" w14:textId="77777777" w:rsidR="00F6765D" w:rsidRDefault="00F6765D" w:rsidP="00F6765D">
      <w:pPr>
        <w:pStyle w:val="NoSpacing"/>
        <w:numPr>
          <w:ilvl w:val="0"/>
          <w:numId w:val="77"/>
        </w:numPr>
      </w:pPr>
      <w:r>
        <w:t>Supervise start-up of new network environment</w:t>
      </w:r>
    </w:p>
    <w:p w14:paraId="65B6C3FF" w14:textId="2284ACC1" w:rsidR="0065426F" w:rsidRDefault="00F6765D" w:rsidP="00F6765D">
      <w:pPr>
        <w:pStyle w:val="NoSpacing"/>
        <w:numPr>
          <w:ilvl w:val="0"/>
          <w:numId w:val="77"/>
        </w:numPr>
      </w:pPr>
      <w:r>
        <w:t>Oversee as well as provide technical guidance and problem resolution for the Staging/Building of Windows systems, the backup/restoration of user data, and inventory control</w:t>
      </w:r>
    </w:p>
    <w:p w14:paraId="2F89EBAC" w14:textId="77777777" w:rsidR="0065426F" w:rsidRDefault="0065426F" w:rsidP="0065426F">
      <w:pPr>
        <w:pStyle w:val="NoSpacing"/>
        <w:rPr>
          <w:b/>
        </w:rPr>
      </w:pPr>
    </w:p>
    <w:p w14:paraId="2E6D878B" w14:textId="2F731CD8" w:rsidR="0065426F" w:rsidRDefault="00F6765D" w:rsidP="0065426F">
      <w:pPr>
        <w:pStyle w:val="NoSpacing"/>
        <w:rPr>
          <w:b/>
        </w:rPr>
      </w:pPr>
      <w:r w:rsidRPr="00F6765D">
        <w:rPr>
          <w:b/>
        </w:rPr>
        <w:t>Technical Lead – PC Refresh Project</w:t>
      </w:r>
    </w:p>
    <w:p w14:paraId="51FCDB35" w14:textId="4C0FBBCA" w:rsidR="00F6765D" w:rsidRPr="00F6765D" w:rsidRDefault="00F6765D" w:rsidP="0065426F">
      <w:pPr>
        <w:pStyle w:val="NoSpacing"/>
        <w:rPr>
          <w:b/>
          <w:bCs/>
        </w:rPr>
      </w:pPr>
      <w:r w:rsidRPr="00F6765D">
        <w:rPr>
          <w:b/>
          <w:bCs/>
        </w:rPr>
        <w:t>Electronic Data Systems (EDS)</w:t>
      </w:r>
      <w:r>
        <w:rPr>
          <w:b/>
          <w:bCs/>
        </w:rPr>
        <w:t xml:space="preserve"> </w:t>
      </w:r>
      <w:r>
        <w:rPr>
          <w:b/>
          <w:bCs/>
        </w:rPr>
        <w:tab/>
      </w:r>
      <w:r>
        <w:rPr>
          <w:b/>
          <w:bCs/>
        </w:rPr>
        <w:tab/>
      </w:r>
      <w:r>
        <w:rPr>
          <w:b/>
          <w:bCs/>
        </w:rPr>
        <w:tab/>
      </w:r>
      <w:r>
        <w:rPr>
          <w:b/>
          <w:bCs/>
        </w:rPr>
        <w:tab/>
      </w:r>
      <w:r>
        <w:rPr>
          <w:b/>
          <w:bCs/>
        </w:rPr>
        <w:tab/>
      </w:r>
      <w:r>
        <w:rPr>
          <w:b/>
          <w:bCs/>
        </w:rPr>
        <w:tab/>
      </w:r>
      <w:r>
        <w:rPr>
          <w:b/>
          <w:bCs/>
        </w:rPr>
        <w:tab/>
        <w:t>Feb 2002 to May 2003</w:t>
      </w:r>
    </w:p>
    <w:p w14:paraId="3AF59C57" w14:textId="77777777" w:rsidR="0065426F" w:rsidRDefault="0065426F" w:rsidP="0065426F">
      <w:pPr>
        <w:pStyle w:val="NoSpacing"/>
      </w:pPr>
    </w:p>
    <w:p w14:paraId="6AC5D651" w14:textId="77777777" w:rsidR="00F6765D" w:rsidRDefault="00F6765D" w:rsidP="00F6765D">
      <w:pPr>
        <w:pStyle w:val="NoSpacing"/>
        <w:numPr>
          <w:ilvl w:val="0"/>
          <w:numId w:val="103"/>
        </w:numPr>
      </w:pPr>
      <w:r>
        <w:t>Function as Site Technical Lead for General Motors Powertrain Headquarters PC Refresh project</w:t>
      </w:r>
    </w:p>
    <w:p w14:paraId="42BBD9D6" w14:textId="77777777" w:rsidR="00F6765D" w:rsidRDefault="00F6765D" w:rsidP="00F6765D">
      <w:pPr>
        <w:pStyle w:val="NoSpacing"/>
        <w:numPr>
          <w:ilvl w:val="0"/>
          <w:numId w:val="103"/>
        </w:numPr>
      </w:pPr>
      <w:r>
        <w:t>Provide technical leadership to deployment staff</w:t>
      </w:r>
    </w:p>
    <w:p w14:paraId="3BA0BCAF" w14:textId="77777777" w:rsidR="00F6765D" w:rsidRDefault="00F6765D" w:rsidP="00F6765D">
      <w:pPr>
        <w:pStyle w:val="NoSpacing"/>
        <w:numPr>
          <w:ilvl w:val="0"/>
          <w:numId w:val="103"/>
        </w:numPr>
      </w:pPr>
      <w:r>
        <w:t>Mentor technical deployment personnel to improve their business and technical skills</w:t>
      </w:r>
    </w:p>
    <w:p w14:paraId="20736C87" w14:textId="77777777" w:rsidR="00F6765D" w:rsidRDefault="00F6765D" w:rsidP="00F6765D">
      <w:pPr>
        <w:pStyle w:val="NoSpacing"/>
        <w:numPr>
          <w:ilvl w:val="0"/>
          <w:numId w:val="103"/>
        </w:numPr>
      </w:pPr>
      <w:r>
        <w:t>Resolve technical problems related to refresh efforts</w:t>
      </w:r>
    </w:p>
    <w:p w14:paraId="0717408D" w14:textId="77777777" w:rsidR="00F6765D" w:rsidRDefault="00F6765D" w:rsidP="00F6765D">
      <w:pPr>
        <w:pStyle w:val="NoSpacing"/>
        <w:numPr>
          <w:ilvl w:val="0"/>
          <w:numId w:val="103"/>
        </w:numPr>
      </w:pPr>
      <w:r>
        <w:t>Recommend improvements to technical processes</w:t>
      </w:r>
    </w:p>
    <w:p w14:paraId="22141BF8" w14:textId="77777777" w:rsidR="00F6765D" w:rsidRDefault="00F6765D" w:rsidP="00F6765D">
      <w:pPr>
        <w:pStyle w:val="NoSpacing"/>
        <w:numPr>
          <w:ilvl w:val="0"/>
          <w:numId w:val="103"/>
        </w:numPr>
      </w:pPr>
      <w:r>
        <w:t>Ensure all workstations were updated to designated levels</w:t>
      </w:r>
    </w:p>
    <w:p w14:paraId="7881BC27" w14:textId="77777777" w:rsidR="00F6765D" w:rsidRDefault="00F6765D" w:rsidP="00F6765D">
      <w:pPr>
        <w:pStyle w:val="NoSpacing"/>
        <w:numPr>
          <w:ilvl w:val="0"/>
          <w:numId w:val="103"/>
        </w:numPr>
      </w:pPr>
      <w:r>
        <w:t>Determine server storage requirements related to refresh efforts</w:t>
      </w:r>
    </w:p>
    <w:p w14:paraId="241C13D0" w14:textId="77777777" w:rsidR="00F6765D" w:rsidRDefault="00F6765D" w:rsidP="00F6765D">
      <w:pPr>
        <w:pStyle w:val="NoSpacing"/>
        <w:numPr>
          <w:ilvl w:val="0"/>
          <w:numId w:val="103"/>
        </w:numPr>
      </w:pPr>
      <w:r>
        <w:t>Verify network capabilities would meet the needs of the refresh project</w:t>
      </w:r>
    </w:p>
    <w:p w14:paraId="6430DEEA" w14:textId="77777777" w:rsidR="00F6765D" w:rsidRDefault="00F6765D" w:rsidP="00F6765D">
      <w:pPr>
        <w:pStyle w:val="NoSpacing"/>
        <w:numPr>
          <w:ilvl w:val="0"/>
          <w:numId w:val="103"/>
        </w:numPr>
      </w:pPr>
      <w:r>
        <w:t>Perform workstation refreshes</w:t>
      </w:r>
    </w:p>
    <w:p w14:paraId="144E09BA" w14:textId="77777777" w:rsidR="0065426F" w:rsidRDefault="0065426F" w:rsidP="0065426F">
      <w:pPr>
        <w:pStyle w:val="NoSpacing"/>
        <w:rPr>
          <w:b/>
        </w:rPr>
      </w:pPr>
    </w:p>
    <w:p w14:paraId="45E0DB01" w14:textId="75BC80E6" w:rsidR="0065426F" w:rsidRDefault="00F6765D" w:rsidP="0065426F">
      <w:pPr>
        <w:pStyle w:val="NoSpacing"/>
        <w:rPr>
          <w:b/>
        </w:rPr>
      </w:pPr>
      <w:r w:rsidRPr="00F6765D">
        <w:rPr>
          <w:b/>
        </w:rPr>
        <w:t>Systems Administrator – Novell Netware, Windows</w:t>
      </w:r>
    </w:p>
    <w:p w14:paraId="1FC3FF8F" w14:textId="2124A23A" w:rsidR="00F6765D" w:rsidRDefault="00F6765D" w:rsidP="0065426F">
      <w:pPr>
        <w:pStyle w:val="NoSpacing"/>
        <w:rPr>
          <w:b/>
        </w:rPr>
      </w:pPr>
      <w:r w:rsidRPr="00F6765D">
        <w:rPr>
          <w:b/>
          <w:bCs/>
        </w:rPr>
        <w:t>Electronic Data Systems (EDS)</w:t>
      </w:r>
      <w:r>
        <w:rPr>
          <w:b/>
          <w:bCs/>
        </w:rPr>
        <w:t xml:space="preserve"> </w:t>
      </w:r>
      <w:r>
        <w:rPr>
          <w:b/>
          <w:bCs/>
        </w:rPr>
        <w:tab/>
      </w:r>
      <w:r>
        <w:rPr>
          <w:b/>
          <w:bCs/>
        </w:rPr>
        <w:tab/>
      </w:r>
      <w:r>
        <w:rPr>
          <w:b/>
          <w:bCs/>
        </w:rPr>
        <w:tab/>
      </w:r>
      <w:r>
        <w:rPr>
          <w:b/>
          <w:bCs/>
        </w:rPr>
        <w:tab/>
      </w:r>
      <w:r>
        <w:rPr>
          <w:b/>
          <w:bCs/>
        </w:rPr>
        <w:tab/>
      </w:r>
      <w:r>
        <w:rPr>
          <w:b/>
          <w:bCs/>
        </w:rPr>
        <w:tab/>
      </w:r>
      <w:r>
        <w:rPr>
          <w:b/>
          <w:bCs/>
        </w:rPr>
        <w:tab/>
      </w:r>
      <w:r>
        <w:rPr>
          <w:b/>
          <w:bCs/>
        </w:rPr>
        <w:tab/>
        <w:t>Oct 1999 to Feb 2002</w:t>
      </w:r>
    </w:p>
    <w:p w14:paraId="5E3E7D71" w14:textId="77777777" w:rsidR="0065426F" w:rsidRDefault="0065426F" w:rsidP="0065426F">
      <w:pPr>
        <w:pStyle w:val="NoSpacing"/>
        <w:rPr>
          <w:b/>
        </w:rPr>
      </w:pPr>
    </w:p>
    <w:p w14:paraId="302BB1EA" w14:textId="77777777" w:rsidR="00F6765D" w:rsidRDefault="00F6765D" w:rsidP="00F6765D">
      <w:pPr>
        <w:pStyle w:val="NoSpacing"/>
        <w:numPr>
          <w:ilvl w:val="0"/>
          <w:numId w:val="104"/>
        </w:numPr>
      </w:pPr>
      <w:r>
        <w:t xml:space="preserve">Member of General Motors Level III on-site support staff </w:t>
      </w:r>
    </w:p>
    <w:p w14:paraId="17553C0C" w14:textId="77777777" w:rsidR="00F6765D" w:rsidRDefault="00F6765D" w:rsidP="00F6765D">
      <w:pPr>
        <w:pStyle w:val="NoSpacing"/>
        <w:numPr>
          <w:ilvl w:val="0"/>
          <w:numId w:val="104"/>
        </w:numPr>
      </w:pPr>
      <w:r>
        <w:t>Provide daily administration of Novell Netware v4.11 and Windows NT user environments</w:t>
      </w:r>
    </w:p>
    <w:p w14:paraId="3BED4A43" w14:textId="77777777" w:rsidR="00F6765D" w:rsidRDefault="00F6765D" w:rsidP="00F6765D">
      <w:pPr>
        <w:pStyle w:val="NoSpacing"/>
        <w:numPr>
          <w:ilvl w:val="0"/>
          <w:numId w:val="104"/>
        </w:numPr>
      </w:pPr>
      <w:r>
        <w:t>Support a community of 1,200 Windows 2000/NT4.0/98/95 users</w:t>
      </w:r>
    </w:p>
    <w:p w14:paraId="1946C522" w14:textId="77777777" w:rsidR="00F6765D" w:rsidRDefault="00F6765D" w:rsidP="00F6765D">
      <w:pPr>
        <w:pStyle w:val="NoSpacing"/>
        <w:numPr>
          <w:ilvl w:val="0"/>
          <w:numId w:val="104"/>
        </w:numPr>
      </w:pPr>
      <w:r>
        <w:t>Deploy user workstations</w:t>
      </w:r>
    </w:p>
    <w:p w14:paraId="4B056631" w14:textId="77777777" w:rsidR="00F6765D" w:rsidRDefault="00F6765D" w:rsidP="00F6765D">
      <w:pPr>
        <w:pStyle w:val="NoSpacing"/>
        <w:numPr>
          <w:ilvl w:val="0"/>
          <w:numId w:val="104"/>
        </w:numPr>
      </w:pPr>
      <w:r>
        <w:t>Interface directly with customers</w:t>
      </w:r>
    </w:p>
    <w:p w14:paraId="292E5286" w14:textId="77777777" w:rsidR="00F6765D" w:rsidRDefault="00F6765D" w:rsidP="00F6765D">
      <w:pPr>
        <w:pStyle w:val="NoSpacing"/>
        <w:numPr>
          <w:ilvl w:val="0"/>
          <w:numId w:val="104"/>
        </w:numPr>
      </w:pPr>
      <w:r>
        <w:t>Provide troubleshooting and problem resolution for user concerns and workstation problems</w:t>
      </w:r>
    </w:p>
    <w:p w14:paraId="7120A7A8" w14:textId="77777777" w:rsidR="00F6765D" w:rsidRDefault="00F6765D" w:rsidP="00F6765D">
      <w:pPr>
        <w:pStyle w:val="NoSpacing"/>
        <w:numPr>
          <w:ilvl w:val="0"/>
          <w:numId w:val="104"/>
        </w:numPr>
      </w:pPr>
      <w:r>
        <w:t>Resolve TCP/IP communication problems affecting workstations</w:t>
      </w:r>
    </w:p>
    <w:p w14:paraId="0CCCD517" w14:textId="77777777" w:rsidR="00F6765D" w:rsidRDefault="00F6765D" w:rsidP="00F6765D">
      <w:pPr>
        <w:pStyle w:val="NoSpacing"/>
        <w:numPr>
          <w:ilvl w:val="0"/>
          <w:numId w:val="104"/>
        </w:numPr>
      </w:pPr>
      <w:r>
        <w:t>Administer the backup and restoration of user/workstation data as needed</w:t>
      </w:r>
    </w:p>
    <w:p w14:paraId="29178CFA" w14:textId="77777777" w:rsidR="00F6765D" w:rsidRDefault="00F6765D" w:rsidP="00F6765D">
      <w:pPr>
        <w:pStyle w:val="NoSpacing"/>
        <w:numPr>
          <w:ilvl w:val="0"/>
          <w:numId w:val="104"/>
        </w:numPr>
      </w:pPr>
      <w:r>
        <w:lastRenderedPageBreak/>
        <w:t>Perform Backup Tape Rotation and ensured necessary tapes were moved off-site</w:t>
      </w:r>
    </w:p>
    <w:p w14:paraId="2ADEC94B" w14:textId="77777777" w:rsidR="0065426F" w:rsidRDefault="0065426F" w:rsidP="0065426F">
      <w:pPr>
        <w:pStyle w:val="NoSpacing"/>
        <w:rPr>
          <w:b/>
        </w:rPr>
      </w:pPr>
    </w:p>
    <w:p w14:paraId="3ED21149" w14:textId="1B290403" w:rsidR="00532972" w:rsidRPr="00A75463" w:rsidRDefault="00532972" w:rsidP="00532972">
      <w:pPr>
        <w:pStyle w:val="Title"/>
        <w:pBdr>
          <w:bottom w:val="single" w:sz="12" w:space="1" w:color="auto"/>
        </w:pBdr>
        <w:jc w:val="left"/>
        <w:rPr>
          <w:rFonts w:asciiTheme="minorHAnsi" w:hAnsiTheme="minorHAnsi" w:cstheme="minorHAnsi"/>
          <w:caps/>
          <w:smallCaps w:val="0"/>
          <w:sz w:val="22"/>
          <w:szCs w:val="22"/>
        </w:rPr>
      </w:pPr>
      <w:r w:rsidRPr="00044096">
        <w:rPr>
          <w:rFonts w:asciiTheme="minorHAnsi" w:hAnsiTheme="minorHAnsi" w:cstheme="minorHAnsi"/>
          <w:smallCaps w:val="0"/>
          <w:sz w:val="22"/>
          <w:szCs w:val="22"/>
        </w:rPr>
        <w:t>EDUCATION</w:t>
      </w:r>
      <w:r w:rsidR="00251678">
        <w:rPr>
          <w:rFonts w:asciiTheme="minorHAnsi" w:hAnsiTheme="minorHAnsi" w:cstheme="minorHAnsi"/>
          <w:smallCaps w:val="0"/>
          <w:sz w:val="22"/>
          <w:szCs w:val="22"/>
        </w:rPr>
        <w:t xml:space="preserve"> &amp; CERTIFICATIONS</w:t>
      </w:r>
      <w:r w:rsidRPr="00220B99">
        <w:rPr>
          <w:rFonts w:asciiTheme="minorHAnsi" w:hAnsiTheme="minorHAnsi" w:cstheme="minorHAnsi"/>
          <w:smallCaps w:val="0"/>
          <w:sz w:val="22"/>
          <w:szCs w:val="22"/>
        </w:rPr>
        <w:t>:</w:t>
      </w:r>
    </w:p>
    <w:p w14:paraId="05D9F8F8" w14:textId="77777777" w:rsidR="002C08E8" w:rsidRDefault="002C08E8" w:rsidP="00035ECD">
      <w:pPr>
        <w:pStyle w:val="NoSpacing"/>
      </w:pPr>
    </w:p>
    <w:p w14:paraId="2BDAB811" w14:textId="685D29FE" w:rsidR="003D7674" w:rsidRPr="00FD7AB8" w:rsidRDefault="00F6765D" w:rsidP="00FD7AB8">
      <w:pPr>
        <w:pStyle w:val="NoSpacing"/>
        <w:numPr>
          <w:ilvl w:val="0"/>
          <w:numId w:val="105"/>
        </w:numPr>
      </w:pPr>
      <w:r w:rsidRPr="00FD7AB8">
        <w:t>Bachelor of Information Technology and Security, Baker College</w:t>
      </w:r>
      <w:r w:rsidR="00FD7AB8" w:rsidRPr="00FD7AB8">
        <w:t>, Clinton Township – MI – 2010</w:t>
      </w:r>
    </w:p>
    <w:p w14:paraId="5BAB4E78" w14:textId="77777777" w:rsidR="00FD7AB8" w:rsidRPr="00FD7AB8" w:rsidRDefault="00FD7AB8" w:rsidP="00FD7AB8">
      <w:pPr>
        <w:pStyle w:val="NoSpacing"/>
        <w:numPr>
          <w:ilvl w:val="0"/>
          <w:numId w:val="105"/>
        </w:numPr>
      </w:pPr>
      <w:r w:rsidRPr="00FD7AB8">
        <w:t>CISSP: Certified Information Systems Security Professional</w:t>
      </w:r>
    </w:p>
    <w:p w14:paraId="55EE2F8E" w14:textId="77777777" w:rsidR="00FD7AB8" w:rsidRPr="00FD7AB8" w:rsidRDefault="00FD7AB8" w:rsidP="00FD7AB8">
      <w:pPr>
        <w:pStyle w:val="NoSpacing"/>
        <w:numPr>
          <w:ilvl w:val="0"/>
          <w:numId w:val="105"/>
        </w:numPr>
      </w:pPr>
      <w:r w:rsidRPr="00FD7AB8">
        <w:t>DISA ACAS Version 4.8 Training (2015) Certificate</w:t>
      </w:r>
    </w:p>
    <w:p w14:paraId="2DA32BE2" w14:textId="77777777" w:rsidR="00FD7AB8" w:rsidRPr="00FD7AB8" w:rsidRDefault="00FD7AB8" w:rsidP="00FD7AB8">
      <w:pPr>
        <w:pStyle w:val="NoSpacing"/>
        <w:numPr>
          <w:ilvl w:val="0"/>
          <w:numId w:val="105"/>
        </w:numPr>
      </w:pPr>
      <w:r w:rsidRPr="00FD7AB8">
        <w:t>VMware: VMware Certified Professional</w:t>
      </w:r>
    </w:p>
    <w:p w14:paraId="67D75A03" w14:textId="77777777" w:rsidR="00FD7AB8" w:rsidRPr="00FD7AB8" w:rsidRDefault="00FD7AB8" w:rsidP="00FD7AB8">
      <w:pPr>
        <w:pStyle w:val="NoSpacing"/>
        <w:numPr>
          <w:ilvl w:val="0"/>
          <w:numId w:val="105"/>
        </w:numPr>
      </w:pPr>
      <w:r w:rsidRPr="00FD7AB8">
        <w:t>MCSE: Server Infrastructure 2012</w:t>
      </w:r>
    </w:p>
    <w:p w14:paraId="48D02335" w14:textId="77777777" w:rsidR="00FD7AB8" w:rsidRPr="00FD7AB8" w:rsidRDefault="00FD7AB8" w:rsidP="00FD7AB8">
      <w:pPr>
        <w:pStyle w:val="NoSpacing"/>
        <w:numPr>
          <w:ilvl w:val="0"/>
          <w:numId w:val="105"/>
        </w:numPr>
      </w:pPr>
      <w:r w:rsidRPr="00FD7AB8">
        <w:t>MCITP: Microsoft Certified IT Professional</w:t>
      </w:r>
    </w:p>
    <w:p w14:paraId="73E3816A" w14:textId="77777777" w:rsidR="00FD7AB8" w:rsidRPr="00FD7AB8" w:rsidRDefault="00FD7AB8" w:rsidP="00FD7AB8">
      <w:pPr>
        <w:pStyle w:val="NoSpacing"/>
        <w:numPr>
          <w:ilvl w:val="1"/>
          <w:numId w:val="105"/>
        </w:numPr>
      </w:pPr>
      <w:r w:rsidRPr="00FD7AB8">
        <w:t>Enterprise Administrator</w:t>
      </w:r>
    </w:p>
    <w:p w14:paraId="79E8C58D" w14:textId="77777777" w:rsidR="00FD7AB8" w:rsidRPr="00FD7AB8" w:rsidRDefault="00FD7AB8" w:rsidP="00FD7AB8">
      <w:pPr>
        <w:pStyle w:val="NoSpacing"/>
        <w:numPr>
          <w:ilvl w:val="1"/>
          <w:numId w:val="105"/>
        </w:numPr>
      </w:pPr>
      <w:r w:rsidRPr="00FD7AB8">
        <w:t>Server Administrator</w:t>
      </w:r>
    </w:p>
    <w:p w14:paraId="71EFB0C6" w14:textId="77777777" w:rsidR="00FD7AB8" w:rsidRPr="00FD7AB8" w:rsidRDefault="00FD7AB8" w:rsidP="00FD7AB8">
      <w:pPr>
        <w:pStyle w:val="NoSpacing"/>
        <w:numPr>
          <w:ilvl w:val="1"/>
          <w:numId w:val="105"/>
        </w:numPr>
      </w:pPr>
      <w:r w:rsidRPr="00FD7AB8">
        <w:t>Enterprise Desktop Administrator 7</w:t>
      </w:r>
    </w:p>
    <w:p w14:paraId="459FD3F4" w14:textId="4D962146" w:rsidR="00FD7AB8" w:rsidRPr="00FD7AB8" w:rsidRDefault="00FD7AB8" w:rsidP="00FD7AB8">
      <w:pPr>
        <w:pStyle w:val="NoSpacing"/>
        <w:numPr>
          <w:ilvl w:val="0"/>
          <w:numId w:val="105"/>
        </w:numPr>
      </w:pPr>
      <w:r w:rsidRPr="00FD7AB8">
        <w:t>MCSE-Security: Microsoft Certified Systems Engineer – Security</w:t>
      </w:r>
    </w:p>
    <w:p w14:paraId="4D6CDC32" w14:textId="77777777" w:rsidR="00FD7AB8" w:rsidRPr="00FD7AB8" w:rsidRDefault="00FD7AB8" w:rsidP="00FD7AB8">
      <w:pPr>
        <w:pStyle w:val="NoSpacing"/>
        <w:numPr>
          <w:ilvl w:val="0"/>
          <w:numId w:val="105"/>
        </w:numPr>
      </w:pPr>
      <w:r w:rsidRPr="00FD7AB8">
        <w:t>MCTS: Microsoft Certified Technology Specialist</w:t>
      </w:r>
    </w:p>
    <w:p w14:paraId="644850AA" w14:textId="77777777" w:rsidR="00FD7AB8" w:rsidRPr="00FD7AB8" w:rsidRDefault="00FD7AB8" w:rsidP="00FD7AB8">
      <w:pPr>
        <w:pStyle w:val="NoSpacing"/>
        <w:numPr>
          <w:ilvl w:val="1"/>
          <w:numId w:val="105"/>
        </w:numPr>
      </w:pPr>
      <w:r w:rsidRPr="00FD7AB8">
        <w:t>Windows Server 2008 Active Directory, Configuring</w:t>
      </w:r>
    </w:p>
    <w:p w14:paraId="454B762E" w14:textId="77777777" w:rsidR="00FD7AB8" w:rsidRPr="00FD7AB8" w:rsidRDefault="00FD7AB8" w:rsidP="00FD7AB8">
      <w:pPr>
        <w:pStyle w:val="NoSpacing"/>
        <w:numPr>
          <w:ilvl w:val="1"/>
          <w:numId w:val="105"/>
        </w:numPr>
      </w:pPr>
      <w:r w:rsidRPr="00FD7AB8">
        <w:t>Windows Server 2008 Network Infrastructure, Configuring</w:t>
      </w:r>
    </w:p>
    <w:p w14:paraId="7B01962E" w14:textId="77777777" w:rsidR="00FD7AB8" w:rsidRPr="00FD7AB8" w:rsidRDefault="00FD7AB8" w:rsidP="00FD7AB8">
      <w:pPr>
        <w:pStyle w:val="NoSpacing"/>
        <w:numPr>
          <w:ilvl w:val="1"/>
          <w:numId w:val="105"/>
        </w:numPr>
      </w:pPr>
      <w:r w:rsidRPr="00FD7AB8">
        <w:t>Windows Server 2008 Applications Infrastructure, Configuring</w:t>
      </w:r>
    </w:p>
    <w:p w14:paraId="06EB49E4" w14:textId="77777777" w:rsidR="00FD7AB8" w:rsidRPr="00FD7AB8" w:rsidRDefault="00FD7AB8" w:rsidP="00FD7AB8">
      <w:pPr>
        <w:pStyle w:val="NoSpacing"/>
        <w:numPr>
          <w:ilvl w:val="1"/>
          <w:numId w:val="105"/>
        </w:numPr>
      </w:pPr>
      <w:r w:rsidRPr="00FD7AB8">
        <w:t>Microsoft System Center Configuration Manager 2007, Configuration</w:t>
      </w:r>
    </w:p>
    <w:p w14:paraId="0B7E67F4" w14:textId="77777777" w:rsidR="00FD7AB8" w:rsidRPr="00FD7AB8" w:rsidRDefault="00FD7AB8" w:rsidP="00FD7AB8">
      <w:pPr>
        <w:pStyle w:val="NoSpacing"/>
        <w:numPr>
          <w:ilvl w:val="1"/>
          <w:numId w:val="105"/>
        </w:numPr>
      </w:pPr>
      <w:r w:rsidRPr="00FD7AB8">
        <w:t>Microsoft Internet Security and Acceleration Server 2006, Configuring</w:t>
      </w:r>
    </w:p>
    <w:p w14:paraId="0B66B0FE" w14:textId="77777777" w:rsidR="00FD7AB8" w:rsidRPr="00FD7AB8" w:rsidRDefault="00FD7AB8" w:rsidP="00FD7AB8">
      <w:pPr>
        <w:pStyle w:val="NoSpacing"/>
        <w:numPr>
          <w:ilvl w:val="1"/>
          <w:numId w:val="105"/>
        </w:numPr>
      </w:pPr>
      <w:r w:rsidRPr="00FD7AB8">
        <w:t>Windows 7, Configuration</w:t>
      </w:r>
    </w:p>
    <w:p w14:paraId="3BBAFFC5" w14:textId="77777777" w:rsidR="00FD7AB8" w:rsidRPr="00FD7AB8" w:rsidRDefault="00FD7AB8" w:rsidP="00FD7AB8">
      <w:pPr>
        <w:pStyle w:val="NoSpacing"/>
        <w:numPr>
          <w:ilvl w:val="0"/>
          <w:numId w:val="105"/>
        </w:numPr>
      </w:pPr>
      <w:r w:rsidRPr="00FD7AB8">
        <w:t>MCDST: Microsoft Certified Desktop Support Technician</w:t>
      </w:r>
    </w:p>
    <w:p w14:paraId="68EF0580" w14:textId="3F2C7830" w:rsidR="00FD7AB8" w:rsidRPr="00FD7AB8" w:rsidRDefault="00FD7AB8" w:rsidP="00FD7AB8">
      <w:pPr>
        <w:pStyle w:val="NoSpacing"/>
        <w:numPr>
          <w:ilvl w:val="1"/>
          <w:numId w:val="105"/>
        </w:numPr>
      </w:pPr>
      <w:r w:rsidRPr="00FD7AB8">
        <w:t>Windows 7</w:t>
      </w:r>
    </w:p>
    <w:p w14:paraId="3ECA66DA" w14:textId="77777777" w:rsidR="00FD7AB8" w:rsidRPr="00FD7AB8" w:rsidRDefault="00FD7AB8" w:rsidP="00FD7AB8">
      <w:pPr>
        <w:pStyle w:val="NoSpacing"/>
        <w:numPr>
          <w:ilvl w:val="0"/>
          <w:numId w:val="105"/>
        </w:numPr>
      </w:pPr>
      <w:r w:rsidRPr="00FD7AB8">
        <w:t>MCP: Microsoft Certified Professional</w:t>
      </w:r>
    </w:p>
    <w:p w14:paraId="75D89FC5" w14:textId="77777777" w:rsidR="00FD7AB8" w:rsidRPr="00FD7AB8" w:rsidRDefault="00FD7AB8" w:rsidP="00FD7AB8">
      <w:pPr>
        <w:pStyle w:val="NoSpacing"/>
        <w:numPr>
          <w:ilvl w:val="1"/>
          <w:numId w:val="105"/>
        </w:numPr>
      </w:pPr>
      <w:r w:rsidRPr="00FD7AB8">
        <w:t>Microsoft Windows Server 2000</w:t>
      </w:r>
    </w:p>
    <w:p w14:paraId="5F89C339" w14:textId="12763BF6" w:rsidR="00FD7AB8" w:rsidRPr="00FD7AB8" w:rsidRDefault="00FD7AB8" w:rsidP="00FD7AB8">
      <w:pPr>
        <w:pStyle w:val="NoSpacing"/>
        <w:numPr>
          <w:ilvl w:val="1"/>
          <w:numId w:val="105"/>
        </w:numPr>
      </w:pPr>
      <w:r w:rsidRPr="00FD7AB8">
        <w:t>Microsoft Windows Professional 2000</w:t>
      </w:r>
    </w:p>
    <w:p w14:paraId="3A583ECC" w14:textId="1E7FB83C" w:rsidR="00FD7AB8" w:rsidRPr="00FD7AB8" w:rsidRDefault="00FD7AB8" w:rsidP="00FD7AB8">
      <w:pPr>
        <w:pStyle w:val="NoSpacing"/>
        <w:numPr>
          <w:ilvl w:val="0"/>
          <w:numId w:val="105"/>
        </w:numPr>
      </w:pPr>
      <w:r w:rsidRPr="00FD7AB8">
        <w:t>CNA: Certified Novell Administrator</w:t>
      </w:r>
    </w:p>
    <w:p w14:paraId="13F21564" w14:textId="30048526" w:rsidR="00FD7AB8" w:rsidRPr="00FD7AB8" w:rsidRDefault="00FD7AB8" w:rsidP="00FD7AB8">
      <w:pPr>
        <w:pStyle w:val="NoSpacing"/>
        <w:numPr>
          <w:ilvl w:val="1"/>
          <w:numId w:val="105"/>
        </w:numPr>
      </w:pPr>
      <w:r w:rsidRPr="00FD7AB8">
        <w:t>Novell Netware v4.11</w:t>
      </w:r>
    </w:p>
    <w:p w14:paraId="7CA39947" w14:textId="7F7BE3CA" w:rsidR="00FD7AB8" w:rsidRPr="00FD7AB8" w:rsidRDefault="00FD7AB8" w:rsidP="00FD7AB8">
      <w:pPr>
        <w:pStyle w:val="NoSpacing"/>
        <w:numPr>
          <w:ilvl w:val="0"/>
          <w:numId w:val="105"/>
        </w:numPr>
      </w:pPr>
      <w:r w:rsidRPr="00FD7AB8">
        <w:t>CompTIA: Computer Technology Industry Association</w:t>
      </w:r>
    </w:p>
    <w:p w14:paraId="4A68E00F" w14:textId="25690399" w:rsidR="00FD7AB8" w:rsidRPr="00FD7AB8" w:rsidRDefault="00FD7AB8" w:rsidP="00FD7AB8">
      <w:pPr>
        <w:pStyle w:val="NoSpacing"/>
        <w:numPr>
          <w:ilvl w:val="1"/>
          <w:numId w:val="105"/>
        </w:numPr>
      </w:pPr>
      <w:r w:rsidRPr="00FD7AB8">
        <w:t>Security+</w:t>
      </w:r>
    </w:p>
    <w:p w14:paraId="346872B2" w14:textId="48BBD834" w:rsidR="00FD7AB8" w:rsidRPr="00FD7AB8" w:rsidRDefault="00FD7AB8" w:rsidP="00FD7AB8">
      <w:pPr>
        <w:pStyle w:val="NoSpacing"/>
        <w:numPr>
          <w:ilvl w:val="1"/>
          <w:numId w:val="105"/>
        </w:numPr>
      </w:pPr>
      <w:r w:rsidRPr="00FD7AB8">
        <w:t>Network+</w:t>
      </w:r>
    </w:p>
    <w:p w14:paraId="4FE83E91" w14:textId="696211A3" w:rsidR="00FD7AB8" w:rsidRPr="00FD7AB8" w:rsidRDefault="00FD7AB8" w:rsidP="00FD7AB8">
      <w:pPr>
        <w:pStyle w:val="NoSpacing"/>
        <w:numPr>
          <w:ilvl w:val="1"/>
          <w:numId w:val="105"/>
        </w:numPr>
      </w:pPr>
      <w:r w:rsidRPr="00FD7AB8">
        <w:t>A+</w:t>
      </w:r>
    </w:p>
    <w:p w14:paraId="181C034B" w14:textId="7119F413" w:rsidR="00FD7AB8" w:rsidRPr="00FD7AB8" w:rsidRDefault="00FD7AB8" w:rsidP="00FD7AB8">
      <w:pPr>
        <w:pStyle w:val="NoSpacing"/>
        <w:numPr>
          <w:ilvl w:val="0"/>
          <w:numId w:val="105"/>
        </w:numPr>
      </w:pPr>
      <w:r w:rsidRPr="00FD7AB8">
        <w:t>NCDA: NetApp Certified Data Management Administrator</w:t>
      </w:r>
    </w:p>
    <w:sectPr w:rsidR="00FD7AB8" w:rsidRPr="00FD7AB8" w:rsidSect="00667D64">
      <w:type w:val="continuous"/>
      <w:pgSz w:w="12240" w:h="15840" w:code="1"/>
      <w:pgMar w:top="540" w:right="1152" w:bottom="720" w:left="1152" w:header="510" w:footer="864"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3FF6C0E" w14:textId="77777777" w:rsidR="00667D64" w:rsidRDefault="00667D64">
      <w:r>
        <w:separator/>
      </w:r>
    </w:p>
  </w:endnote>
  <w:endnote w:type="continuationSeparator" w:id="0">
    <w:p w14:paraId="20621C53" w14:textId="77777777" w:rsidR="00667D64" w:rsidRDefault="00667D6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Noto Sans Symbols">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Garamond">
    <w:panose1 w:val="02020404030301010803"/>
    <w:charset w:val="00"/>
    <w:family w:val="roman"/>
    <w:pitch w:val="variable"/>
    <w:sig w:usb0="00000287" w:usb1="00000000" w:usb2="00000000" w:usb3="00000000" w:csb0="0000009F" w:csb1="00000000"/>
  </w:font>
  <w:font w:name="Times New Roman Bold">
    <w:panose1 w:val="00000000000000000000"/>
    <w:charset w:val="00"/>
    <w:family w:val="roman"/>
    <w:notTrueType/>
    <w:pitch w:val="default"/>
  </w:font>
  <w:font w:name="ヒラギノ角ゴ Pro W3">
    <w:panose1 w:val="00000000000000000000"/>
    <w:charset w:val="80"/>
    <w:family w:val="roman"/>
    <w:notTrueType/>
    <w:pitch w:val="default"/>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F2776E" w14:textId="77777777" w:rsidR="00C56794" w:rsidRDefault="00C56794">
    <w:pPr>
      <w:pStyle w:val="Footer"/>
    </w:pPr>
  </w:p>
  <w:p w14:paraId="68466BA4" w14:textId="77777777" w:rsidR="00B360ED" w:rsidRDefault="00B360ED"/>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3B847F5" w14:textId="77777777" w:rsidR="00667D64" w:rsidRDefault="00667D64">
      <w:r>
        <w:separator/>
      </w:r>
    </w:p>
  </w:footnote>
  <w:footnote w:type="continuationSeparator" w:id="0">
    <w:p w14:paraId="072DD037" w14:textId="77777777" w:rsidR="00667D64" w:rsidRDefault="00667D6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BA34E6" w14:textId="77777777" w:rsidR="00BA2960" w:rsidRDefault="00BA2960">
    <w:pPr>
      <w:pStyle w:val="Header"/>
    </w:pPr>
  </w:p>
  <w:p w14:paraId="55CC7D6F" w14:textId="77777777" w:rsidR="00BA2960" w:rsidRDefault="00BA296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57FB71" w14:textId="5544962E" w:rsidR="00BF14B3" w:rsidRPr="00654952" w:rsidRDefault="00BF14B3" w:rsidP="009D2991">
    <w:pPr>
      <w:pStyle w:val="NoSpacing"/>
    </w:pPr>
    <w:r w:rsidRPr="00654952">
      <w:rPr>
        <w:b/>
        <w:bCs/>
      </w:rPr>
      <w:t>Candidate Location:</w:t>
    </w:r>
    <w:r w:rsidR="00EC3F6D" w:rsidRPr="00654952">
      <w:t xml:space="preserve"> </w:t>
    </w:r>
    <w:r w:rsidR="00440B91" w:rsidRPr="00440B91">
      <w:t>Imlay City</w:t>
    </w:r>
    <w:r w:rsidR="00526C25" w:rsidRPr="00526C25">
      <w:t>,</w:t>
    </w:r>
    <w:r w:rsidR="00526C25">
      <w:t xml:space="preserve"> </w:t>
    </w:r>
    <w:r w:rsidR="00440B91">
      <w:t>MI</w:t>
    </w:r>
  </w:p>
  <w:p w14:paraId="2AE93543" w14:textId="43E7941E" w:rsidR="007255EB" w:rsidRDefault="00BF14B3" w:rsidP="00654952">
    <w:pPr>
      <w:pStyle w:val="NoSpacing"/>
    </w:pPr>
    <w:r w:rsidRPr="00654952">
      <w:rPr>
        <w:b/>
        <w:bCs/>
      </w:rPr>
      <w:t>Candidate E-mail ID:</w:t>
    </w:r>
    <w:r w:rsidRPr="00654952">
      <w:t xml:space="preserve"> </w:t>
    </w:r>
    <w:r w:rsidR="00440B91" w:rsidRPr="00440B91">
      <w:rPr>
        <w:rStyle w:val="Hyperlink"/>
      </w:rPr>
      <w:t>ken.humphreys@live.com</w:t>
    </w:r>
  </w:p>
  <w:p w14:paraId="639D8B28" w14:textId="655D5A8A" w:rsidR="00BF14B3" w:rsidRPr="00C403D6" w:rsidRDefault="00BF14B3" w:rsidP="00654952">
    <w:pPr>
      <w:pStyle w:val="NoSpacing"/>
    </w:pPr>
    <w:r w:rsidRPr="00654952">
      <w:rPr>
        <w:b/>
        <w:bCs/>
      </w:rPr>
      <w:t>Contact Number:</w:t>
    </w:r>
    <w:r w:rsidR="004C7072" w:rsidRPr="00654952">
      <w:t xml:space="preserve"> </w:t>
    </w:r>
    <w:r w:rsidR="00440B91" w:rsidRPr="00440B91">
      <w:t>810-721-7592</w:t>
    </w:r>
  </w:p>
  <w:p w14:paraId="6360024A" w14:textId="77777777" w:rsidR="00AD5567" w:rsidRDefault="00AD5567" w:rsidP="00AD5567">
    <w:pPr>
      <w:pStyle w:val="Header"/>
      <w:rPr>
        <w:rFonts w:asciiTheme="minorHAnsi" w:hAnsiTheme="minorHAnsi" w:cstheme="minorHAnsi"/>
        <w:b/>
        <w:sz w:val="10"/>
        <w:szCs w:val="28"/>
      </w:rPr>
    </w:pPr>
  </w:p>
  <w:p w14:paraId="6CAA0C10" w14:textId="665B9354" w:rsidR="009F569E" w:rsidRDefault="00F5108B" w:rsidP="005C26B1">
    <w:pPr>
      <w:pStyle w:val="Header"/>
      <w:jc w:val="center"/>
      <w:rPr>
        <w:rFonts w:asciiTheme="minorHAnsi" w:hAnsiTheme="minorHAnsi" w:cstheme="minorHAnsi"/>
        <w:b/>
        <w:sz w:val="28"/>
        <w:szCs w:val="28"/>
      </w:rPr>
    </w:pPr>
    <w:r w:rsidRPr="00F5108B">
      <w:rPr>
        <w:rFonts w:asciiTheme="minorHAnsi" w:hAnsiTheme="minorHAnsi" w:cstheme="minorHAnsi"/>
        <w:b/>
        <w:sz w:val="28"/>
        <w:szCs w:val="28"/>
      </w:rPr>
      <w:t>Kenneth M. Humphreys</w:t>
    </w:r>
  </w:p>
  <w:p w14:paraId="23F2F05D" w14:textId="598F61DC" w:rsidR="00654952" w:rsidRPr="007D675E" w:rsidRDefault="00654952" w:rsidP="005C26B1">
    <w:pPr>
      <w:pStyle w:val="Header"/>
      <w:jc w:val="center"/>
      <w:rPr>
        <w:sz w:val="11"/>
      </w:rPr>
    </w:pPr>
    <w:r>
      <w:rPr>
        <w:rFonts w:asciiTheme="minorHAnsi" w:hAnsiTheme="minorHAnsi" w:cstheme="minorHAnsi"/>
        <w:b/>
        <w:sz w:val="28"/>
        <w:szCs w:val="28"/>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FE"/>
    <w:multiLevelType w:val="singleLevel"/>
    <w:tmpl w:val="FFFFFFFF"/>
    <w:lvl w:ilvl="0">
      <w:numFmt w:val="decimal"/>
      <w:pStyle w:val="Achievement"/>
      <w:lvlText w:val="*"/>
      <w:lvlJc w:val="left"/>
    </w:lvl>
  </w:abstractNum>
  <w:abstractNum w:abstractNumId="1" w15:restartNumberingAfterBreak="0">
    <w:nsid w:val="00000002"/>
    <w:multiLevelType w:val="singleLevel"/>
    <w:tmpl w:val="00000002"/>
    <w:name w:val="WW8Num2"/>
    <w:lvl w:ilvl="0">
      <w:start w:val="1"/>
      <w:numFmt w:val="bullet"/>
      <w:lvlText w:val=""/>
      <w:lvlJc w:val="left"/>
      <w:pPr>
        <w:tabs>
          <w:tab w:val="num" w:pos="720"/>
        </w:tabs>
        <w:ind w:left="720" w:hanging="360"/>
      </w:pPr>
      <w:rPr>
        <w:rFonts w:ascii="Symbol" w:hAnsi="Symbol"/>
      </w:rPr>
    </w:lvl>
  </w:abstractNum>
  <w:abstractNum w:abstractNumId="2" w15:restartNumberingAfterBreak="0">
    <w:nsid w:val="00000003"/>
    <w:multiLevelType w:val="singleLevel"/>
    <w:tmpl w:val="00000003"/>
    <w:name w:val="WW8Num3"/>
    <w:lvl w:ilvl="0">
      <w:start w:val="1"/>
      <w:numFmt w:val="bullet"/>
      <w:lvlText w:val=""/>
      <w:lvlJc w:val="left"/>
      <w:pPr>
        <w:tabs>
          <w:tab w:val="num" w:pos="720"/>
        </w:tabs>
        <w:ind w:left="720" w:hanging="360"/>
      </w:pPr>
      <w:rPr>
        <w:rFonts w:ascii="Symbol" w:hAnsi="Symbol"/>
      </w:rPr>
    </w:lvl>
  </w:abstractNum>
  <w:abstractNum w:abstractNumId="3" w15:restartNumberingAfterBreak="0">
    <w:nsid w:val="00000004"/>
    <w:multiLevelType w:val="singleLevel"/>
    <w:tmpl w:val="00000004"/>
    <w:name w:val="WW8Num4"/>
    <w:lvl w:ilvl="0">
      <w:start w:val="1"/>
      <w:numFmt w:val="bullet"/>
      <w:lvlText w:val=""/>
      <w:lvlJc w:val="left"/>
      <w:pPr>
        <w:tabs>
          <w:tab w:val="num" w:pos="720"/>
        </w:tabs>
        <w:ind w:left="720" w:hanging="360"/>
      </w:pPr>
      <w:rPr>
        <w:rFonts w:ascii="Symbol" w:hAnsi="Symbol"/>
      </w:rPr>
    </w:lvl>
  </w:abstractNum>
  <w:abstractNum w:abstractNumId="4" w15:restartNumberingAfterBreak="0">
    <w:nsid w:val="00000005"/>
    <w:multiLevelType w:val="singleLevel"/>
    <w:tmpl w:val="00000005"/>
    <w:name w:val="WW8Num5"/>
    <w:lvl w:ilvl="0">
      <w:start w:val="1"/>
      <w:numFmt w:val="bullet"/>
      <w:lvlText w:val=""/>
      <w:lvlJc w:val="left"/>
      <w:pPr>
        <w:tabs>
          <w:tab w:val="num" w:pos="720"/>
        </w:tabs>
        <w:ind w:left="720" w:hanging="360"/>
      </w:pPr>
      <w:rPr>
        <w:rFonts w:ascii="Symbol" w:hAnsi="Symbol"/>
      </w:rPr>
    </w:lvl>
  </w:abstractNum>
  <w:abstractNum w:abstractNumId="5" w15:restartNumberingAfterBreak="0">
    <w:nsid w:val="00000006"/>
    <w:multiLevelType w:val="singleLevel"/>
    <w:tmpl w:val="00000006"/>
    <w:name w:val="WW8Num6"/>
    <w:lvl w:ilvl="0">
      <w:start w:val="1"/>
      <w:numFmt w:val="bullet"/>
      <w:lvlText w:val=""/>
      <w:lvlJc w:val="left"/>
      <w:pPr>
        <w:tabs>
          <w:tab w:val="num" w:pos="1080"/>
        </w:tabs>
        <w:ind w:left="1080" w:hanging="360"/>
      </w:pPr>
      <w:rPr>
        <w:rFonts w:ascii="Symbol" w:hAnsi="Symbol"/>
      </w:rPr>
    </w:lvl>
  </w:abstractNum>
  <w:abstractNum w:abstractNumId="6" w15:restartNumberingAfterBreak="0">
    <w:nsid w:val="00000008"/>
    <w:multiLevelType w:val="multilevel"/>
    <w:tmpl w:val="00000008"/>
    <w:name w:val="WW8Num7"/>
    <w:lvl w:ilvl="0">
      <w:start w:val="1"/>
      <w:numFmt w:val="bullet"/>
      <w:lvlText w:val=""/>
      <w:lvlJc w:val="left"/>
      <w:pPr>
        <w:tabs>
          <w:tab w:val="num" w:pos="720"/>
        </w:tabs>
        <w:ind w:left="720" w:hanging="360"/>
      </w:pPr>
      <w:rPr>
        <w:rFonts w:ascii="Wingdings" w:hAnsi="Wingdings"/>
      </w:rPr>
    </w:lvl>
    <w:lvl w:ilvl="1">
      <w:start w:val="1"/>
      <w:numFmt w:val="bullet"/>
      <w:lvlText w:val=""/>
      <w:lvlJc w:val="left"/>
      <w:pPr>
        <w:tabs>
          <w:tab w:val="num" w:pos="1440"/>
        </w:tabs>
        <w:ind w:left="1440" w:hanging="360"/>
      </w:pPr>
      <w:rPr>
        <w:rFonts w:ascii="Symbol" w:hAnsi="Symbol"/>
      </w:rPr>
    </w:lvl>
    <w:lvl w:ilvl="2">
      <w:start w:val="1"/>
      <w:numFmt w:val="decimal"/>
      <w:lvlText w:val="%2.%3."/>
      <w:lvlJc w:val="left"/>
      <w:pPr>
        <w:tabs>
          <w:tab w:val="num" w:pos="2160"/>
        </w:tabs>
        <w:ind w:left="2160" w:hanging="360"/>
      </w:pPr>
      <w:rPr>
        <w:rFonts w:cs="Times New Roman"/>
      </w:rPr>
    </w:lvl>
    <w:lvl w:ilvl="3">
      <w:start w:val="1"/>
      <w:numFmt w:val="decimal"/>
      <w:lvlText w:val="%2.%3.%4."/>
      <w:lvlJc w:val="left"/>
      <w:pPr>
        <w:tabs>
          <w:tab w:val="num" w:pos="2880"/>
        </w:tabs>
        <w:ind w:left="2880" w:hanging="360"/>
      </w:pPr>
      <w:rPr>
        <w:rFonts w:cs="Times New Roman"/>
      </w:rPr>
    </w:lvl>
    <w:lvl w:ilvl="4">
      <w:start w:val="1"/>
      <w:numFmt w:val="decimal"/>
      <w:lvlText w:val="%2.%3.%4.%5."/>
      <w:lvlJc w:val="left"/>
      <w:pPr>
        <w:tabs>
          <w:tab w:val="num" w:pos="3600"/>
        </w:tabs>
        <w:ind w:left="3600" w:hanging="360"/>
      </w:pPr>
      <w:rPr>
        <w:rFonts w:cs="Times New Roman"/>
      </w:rPr>
    </w:lvl>
    <w:lvl w:ilvl="5">
      <w:start w:val="1"/>
      <w:numFmt w:val="decimal"/>
      <w:lvlText w:val="%2.%3.%4.%5.%6."/>
      <w:lvlJc w:val="left"/>
      <w:pPr>
        <w:tabs>
          <w:tab w:val="num" w:pos="4320"/>
        </w:tabs>
        <w:ind w:left="4320" w:hanging="360"/>
      </w:pPr>
      <w:rPr>
        <w:rFonts w:cs="Times New Roman"/>
      </w:rPr>
    </w:lvl>
    <w:lvl w:ilvl="6">
      <w:start w:val="1"/>
      <w:numFmt w:val="decimal"/>
      <w:lvlText w:val="%2.%3.%4.%5.%6.%7."/>
      <w:lvlJc w:val="left"/>
      <w:pPr>
        <w:tabs>
          <w:tab w:val="num" w:pos="5040"/>
        </w:tabs>
        <w:ind w:left="5040" w:hanging="360"/>
      </w:pPr>
      <w:rPr>
        <w:rFonts w:cs="Times New Roman"/>
      </w:rPr>
    </w:lvl>
    <w:lvl w:ilvl="7">
      <w:start w:val="1"/>
      <w:numFmt w:val="decimal"/>
      <w:lvlText w:val="%2.%3.%4.%5.%6.%7.%8."/>
      <w:lvlJc w:val="left"/>
      <w:pPr>
        <w:tabs>
          <w:tab w:val="num" w:pos="5760"/>
        </w:tabs>
        <w:ind w:left="5760" w:hanging="360"/>
      </w:pPr>
      <w:rPr>
        <w:rFonts w:cs="Times New Roman"/>
      </w:rPr>
    </w:lvl>
    <w:lvl w:ilvl="8">
      <w:start w:val="1"/>
      <w:numFmt w:val="decimal"/>
      <w:lvlText w:val="%2.%3.%4.%5.%6.%7.%8.%9."/>
      <w:lvlJc w:val="left"/>
      <w:pPr>
        <w:tabs>
          <w:tab w:val="num" w:pos="6480"/>
        </w:tabs>
        <w:ind w:left="6480" w:hanging="360"/>
      </w:pPr>
      <w:rPr>
        <w:rFonts w:cs="Times New Roman"/>
      </w:rPr>
    </w:lvl>
  </w:abstractNum>
  <w:abstractNum w:abstractNumId="7" w15:restartNumberingAfterBreak="0">
    <w:nsid w:val="00000009"/>
    <w:multiLevelType w:val="singleLevel"/>
    <w:tmpl w:val="D5F6B640"/>
    <w:name w:val="WW8Num21"/>
    <w:lvl w:ilvl="0">
      <w:start w:val="1"/>
      <w:numFmt w:val="bullet"/>
      <w:pStyle w:val="ListBullet"/>
      <w:lvlText w:val=""/>
      <w:lvlJc w:val="left"/>
      <w:pPr>
        <w:tabs>
          <w:tab w:val="num" w:pos="0"/>
        </w:tabs>
        <w:ind w:left="720" w:hanging="360"/>
      </w:pPr>
      <w:rPr>
        <w:rFonts w:ascii="Symbol" w:hAnsi="Symbol" w:cs="Symbol" w:hint="default"/>
        <w:color w:val="000000"/>
        <w:kern w:val="2"/>
        <w:sz w:val="22"/>
        <w:szCs w:val="22"/>
      </w:rPr>
    </w:lvl>
  </w:abstractNum>
  <w:abstractNum w:abstractNumId="8" w15:restartNumberingAfterBreak="0">
    <w:nsid w:val="0000000B"/>
    <w:multiLevelType w:val="singleLevel"/>
    <w:tmpl w:val="0000000B"/>
    <w:name w:val="WW8Num11"/>
    <w:lvl w:ilvl="0">
      <w:start w:val="1"/>
      <w:numFmt w:val="bullet"/>
      <w:lvlText w:val=""/>
      <w:lvlJc w:val="left"/>
      <w:pPr>
        <w:tabs>
          <w:tab w:val="num" w:pos="360"/>
        </w:tabs>
        <w:ind w:left="360" w:hanging="360"/>
      </w:pPr>
      <w:rPr>
        <w:rFonts w:ascii="Symbol" w:hAnsi="Symbol"/>
        <w:sz w:val="20"/>
      </w:rPr>
    </w:lvl>
  </w:abstractNum>
  <w:abstractNum w:abstractNumId="9" w15:restartNumberingAfterBreak="0">
    <w:nsid w:val="03BA2AE6"/>
    <w:multiLevelType w:val="hybridMultilevel"/>
    <w:tmpl w:val="CF8E03E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046F4487"/>
    <w:multiLevelType w:val="hybridMultilevel"/>
    <w:tmpl w:val="45D0C47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06D546AA"/>
    <w:multiLevelType w:val="hybridMultilevel"/>
    <w:tmpl w:val="766A56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91F25EA"/>
    <w:multiLevelType w:val="hybridMultilevel"/>
    <w:tmpl w:val="747A03B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09CA3856"/>
    <w:multiLevelType w:val="hybridMultilevel"/>
    <w:tmpl w:val="F61C4BF2"/>
    <w:styleLink w:val="ImportedStyle57"/>
    <w:lvl w:ilvl="0" w:tplc="19FAD732">
      <w:start w:val="1"/>
      <w:numFmt w:val="bullet"/>
      <w:lvlText w:val="•"/>
      <w:lvlJc w:val="left"/>
      <w:pPr>
        <w:ind w:left="468" w:hanging="46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337C8008">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238CFD16">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E81C0D0A">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83CC92AE">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86D62D34">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8E084526">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53708304">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D466E056">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14" w15:restartNumberingAfterBreak="0">
    <w:nsid w:val="0BC4181E"/>
    <w:multiLevelType w:val="hybridMultilevel"/>
    <w:tmpl w:val="D14E29EC"/>
    <w:styleLink w:val="ImportedStyle39"/>
    <w:lvl w:ilvl="0" w:tplc="C05E87CC">
      <w:start w:val="1"/>
      <w:numFmt w:val="bullet"/>
      <w:lvlText w:val="•"/>
      <w:lvlJc w:val="left"/>
      <w:pPr>
        <w:tabs>
          <w:tab w:val="left" w:pos="753"/>
        </w:tabs>
        <w:ind w:left="429" w:hanging="429"/>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292AAC80">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2474F712">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230029AE">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6D944F1A">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F708B3E0">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130ACC10">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282A4D1A">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605C0048">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15" w15:restartNumberingAfterBreak="0">
    <w:nsid w:val="0C500DD5"/>
    <w:multiLevelType w:val="hybridMultilevel"/>
    <w:tmpl w:val="CA084ED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0D471DBA"/>
    <w:multiLevelType w:val="hybridMultilevel"/>
    <w:tmpl w:val="3856C2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0EF21C87"/>
    <w:multiLevelType w:val="hybridMultilevel"/>
    <w:tmpl w:val="2476296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0FC071A0"/>
    <w:multiLevelType w:val="hybridMultilevel"/>
    <w:tmpl w:val="9AA06158"/>
    <w:styleLink w:val="ImportedStyle40"/>
    <w:lvl w:ilvl="0" w:tplc="05087AAC">
      <w:start w:val="1"/>
      <w:numFmt w:val="bullet"/>
      <w:lvlText w:val="•"/>
      <w:lvlJc w:val="left"/>
      <w:pPr>
        <w:tabs>
          <w:tab w:val="left" w:pos="753"/>
        </w:tabs>
        <w:ind w:left="429" w:hanging="429"/>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B09E1446">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24227630">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B5AAB22A">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97727046">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C7E660DA">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F3B2B05C">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4AC26340">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F7563200">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19" w15:restartNumberingAfterBreak="0">
    <w:nsid w:val="0FC37048"/>
    <w:multiLevelType w:val="hybridMultilevel"/>
    <w:tmpl w:val="9D2634D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13167871"/>
    <w:multiLevelType w:val="hybridMultilevel"/>
    <w:tmpl w:val="C7FC8D2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16527365"/>
    <w:multiLevelType w:val="hybridMultilevel"/>
    <w:tmpl w:val="82B6E59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17025586"/>
    <w:multiLevelType w:val="hybridMultilevel"/>
    <w:tmpl w:val="6DD86E3E"/>
    <w:styleLink w:val="ImportedStyle6"/>
    <w:lvl w:ilvl="0" w:tplc="AE603432">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E59C3174">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B27AA22A">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C966E9FC">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F906E444">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BBE0FE62">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7E5067E8">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A47462BE">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73702EB4">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3" w15:restartNumberingAfterBreak="0">
    <w:nsid w:val="17B64AF8"/>
    <w:multiLevelType w:val="hybridMultilevel"/>
    <w:tmpl w:val="C4A0CF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17C52641"/>
    <w:multiLevelType w:val="hybridMultilevel"/>
    <w:tmpl w:val="6672B45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18760F29"/>
    <w:multiLevelType w:val="hybridMultilevel"/>
    <w:tmpl w:val="85DA6D58"/>
    <w:styleLink w:val="ImportedStyle47"/>
    <w:lvl w:ilvl="0" w:tplc="4140A7D6">
      <w:start w:val="1"/>
      <w:numFmt w:val="bullet"/>
      <w:lvlText w:val="•"/>
      <w:lvlJc w:val="left"/>
      <w:pPr>
        <w:tabs>
          <w:tab w:val="left" w:pos="753"/>
        </w:tabs>
        <w:ind w:left="468" w:hanging="46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286C063A">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2C587AA8">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E5AA2630">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55C871F4">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316C865C">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FF0E4496">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9FD2D7AE">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DA8CB8FC">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26" w15:restartNumberingAfterBreak="0">
    <w:nsid w:val="1A427A55"/>
    <w:multiLevelType w:val="hybridMultilevel"/>
    <w:tmpl w:val="BFA82F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1AC65032"/>
    <w:multiLevelType w:val="hybridMultilevel"/>
    <w:tmpl w:val="C84494D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1C286EBA"/>
    <w:multiLevelType w:val="hybridMultilevel"/>
    <w:tmpl w:val="5C98C3C8"/>
    <w:styleLink w:val="ImportedStyle23"/>
    <w:lvl w:ilvl="0" w:tplc="8926150A">
      <w:start w:val="1"/>
      <w:numFmt w:val="bullet"/>
      <w:lvlText w:val="•"/>
      <w:lvlJc w:val="left"/>
      <w:pPr>
        <w:ind w:left="468" w:hanging="468"/>
      </w:pPr>
      <w:rPr>
        <w:rFonts w:ascii="Trebuchet MS" w:eastAsia="Trebuchet MS" w:hAnsi="Trebuchet MS" w:cs="Trebuchet MS"/>
        <w:b w:val="0"/>
        <w:bCs w:val="0"/>
        <w:i w:val="0"/>
        <w:iCs w:val="0"/>
        <w:caps w:val="0"/>
        <w:smallCaps w:val="0"/>
        <w:strike w:val="0"/>
        <w:dstrike w:val="0"/>
        <w:outline w:val="0"/>
        <w:emboss w:val="0"/>
        <w:imprint w:val="0"/>
        <w:color w:val="333333"/>
        <w:spacing w:val="0"/>
        <w:w w:val="100"/>
        <w:kern w:val="0"/>
        <w:position w:val="0"/>
        <w:highlight w:val="none"/>
        <w:vertAlign w:val="baseline"/>
      </w:rPr>
    </w:lvl>
    <w:lvl w:ilvl="1" w:tplc="5EE00B40">
      <w:start w:val="1"/>
      <w:numFmt w:val="bullet"/>
      <w:lvlText w:val="o"/>
      <w:lvlJc w:val="left"/>
      <w:pPr>
        <w:ind w:left="1328" w:hanging="248"/>
      </w:pPr>
      <w:rPr>
        <w:rFonts w:ascii="Trebuchet MS" w:eastAsia="Trebuchet MS" w:hAnsi="Trebuchet MS" w:cs="Trebuchet MS"/>
        <w:b w:val="0"/>
        <w:bCs w:val="0"/>
        <w:i w:val="0"/>
        <w:iCs w:val="0"/>
        <w:caps w:val="0"/>
        <w:smallCaps w:val="0"/>
        <w:strike w:val="0"/>
        <w:dstrike w:val="0"/>
        <w:outline w:val="0"/>
        <w:emboss w:val="0"/>
        <w:imprint w:val="0"/>
        <w:color w:val="333333"/>
        <w:spacing w:val="0"/>
        <w:w w:val="100"/>
        <w:kern w:val="0"/>
        <w:position w:val="0"/>
        <w:highlight w:val="none"/>
        <w:vertAlign w:val="baseline"/>
      </w:rPr>
    </w:lvl>
    <w:lvl w:ilvl="2" w:tplc="0C1870B0">
      <w:start w:val="1"/>
      <w:numFmt w:val="bullet"/>
      <w:lvlText w:val="▪"/>
      <w:lvlJc w:val="left"/>
      <w:pPr>
        <w:ind w:left="2048" w:hanging="248"/>
      </w:pPr>
      <w:rPr>
        <w:rFonts w:ascii="Trebuchet MS" w:eastAsia="Trebuchet MS" w:hAnsi="Trebuchet MS" w:cs="Trebuchet MS"/>
        <w:b w:val="0"/>
        <w:bCs w:val="0"/>
        <w:i w:val="0"/>
        <w:iCs w:val="0"/>
        <w:caps w:val="0"/>
        <w:smallCaps w:val="0"/>
        <w:strike w:val="0"/>
        <w:dstrike w:val="0"/>
        <w:outline w:val="0"/>
        <w:emboss w:val="0"/>
        <w:imprint w:val="0"/>
        <w:color w:val="333333"/>
        <w:spacing w:val="0"/>
        <w:w w:val="100"/>
        <w:kern w:val="0"/>
        <w:position w:val="0"/>
        <w:highlight w:val="none"/>
        <w:vertAlign w:val="baseline"/>
      </w:rPr>
    </w:lvl>
    <w:lvl w:ilvl="3" w:tplc="812274E4">
      <w:start w:val="1"/>
      <w:numFmt w:val="bullet"/>
      <w:lvlText w:val="•"/>
      <w:lvlJc w:val="left"/>
      <w:pPr>
        <w:ind w:left="2768" w:hanging="248"/>
      </w:pPr>
      <w:rPr>
        <w:rFonts w:ascii="Trebuchet MS" w:eastAsia="Trebuchet MS" w:hAnsi="Trebuchet MS" w:cs="Trebuchet MS"/>
        <w:b w:val="0"/>
        <w:bCs w:val="0"/>
        <w:i w:val="0"/>
        <w:iCs w:val="0"/>
        <w:caps w:val="0"/>
        <w:smallCaps w:val="0"/>
        <w:strike w:val="0"/>
        <w:dstrike w:val="0"/>
        <w:outline w:val="0"/>
        <w:emboss w:val="0"/>
        <w:imprint w:val="0"/>
        <w:color w:val="333333"/>
        <w:spacing w:val="0"/>
        <w:w w:val="100"/>
        <w:kern w:val="0"/>
        <w:position w:val="0"/>
        <w:highlight w:val="none"/>
        <w:vertAlign w:val="baseline"/>
      </w:rPr>
    </w:lvl>
    <w:lvl w:ilvl="4" w:tplc="F0E083C0">
      <w:start w:val="1"/>
      <w:numFmt w:val="bullet"/>
      <w:lvlText w:val="o"/>
      <w:lvlJc w:val="left"/>
      <w:pPr>
        <w:ind w:left="3488" w:hanging="248"/>
      </w:pPr>
      <w:rPr>
        <w:rFonts w:ascii="Trebuchet MS" w:eastAsia="Trebuchet MS" w:hAnsi="Trebuchet MS" w:cs="Trebuchet MS"/>
        <w:b w:val="0"/>
        <w:bCs w:val="0"/>
        <w:i w:val="0"/>
        <w:iCs w:val="0"/>
        <w:caps w:val="0"/>
        <w:smallCaps w:val="0"/>
        <w:strike w:val="0"/>
        <w:dstrike w:val="0"/>
        <w:outline w:val="0"/>
        <w:emboss w:val="0"/>
        <w:imprint w:val="0"/>
        <w:color w:val="333333"/>
        <w:spacing w:val="0"/>
        <w:w w:val="100"/>
        <w:kern w:val="0"/>
        <w:position w:val="0"/>
        <w:highlight w:val="none"/>
        <w:vertAlign w:val="baseline"/>
      </w:rPr>
    </w:lvl>
    <w:lvl w:ilvl="5" w:tplc="DFF2E71A">
      <w:start w:val="1"/>
      <w:numFmt w:val="bullet"/>
      <w:lvlText w:val="▪"/>
      <w:lvlJc w:val="left"/>
      <w:pPr>
        <w:ind w:left="4208" w:hanging="248"/>
      </w:pPr>
      <w:rPr>
        <w:rFonts w:ascii="Trebuchet MS" w:eastAsia="Trebuchet MS" w:hAnsi="Trebuchet MS" w:cs="Trebuchet MS"/>
        <w:b w:val="0"/>
        <w:bCs w:val="0"/>
        <w:i w:val="0"/>
        <w:iCs w:val="0"/>
        <w:caps w:val="0"/>
        <w:smallCaps w:val="0"/>
        <w:strike w:val="0"/>
        <w:dstrike w:val="0"/>
        <w:outline w:val="0"/>
        <w:emboss w:val="0"/>
        <w:imprint w:val="0"/>
        <w:color w:val="333333"/>
        <w:spacing w:val="0"/>
        <w:w w:val="100"/>
        <w:kern w:val="0"/>
        <w:position w:val="0"/>
        <w:highlight w:val="none"/>
        <w:vertAlign w:val="baseline"/>
      </w:rPr>
    </w:lvl>
    <w:lvl w:ilvl="6" w:tplc="6E761CEE">
      <w:start w:val="1"/>
      <w:numFmt w:val="bullet"/>
      <w:lvlText w:val="•"/>
      <w:lvlJc w:val="left"/>
      <w:pPr>
        <w:ind w:left="4928" w:hanging="248"/>
      </w:pPr>
      <w:rPr>
        <w:rFonts w:ascii="Trebuchet MS" w:eastAsia="Trebuchet MS" w:hAnsi="Trebuchet MS" w:cs="Trebuchet MS"/>
        <w:b w:val="0"/>
        <w:bCs w:val="0"/>
        <w:i w:val="0"/>
        <w:iCs w:val="0"/>
        <w:caps w:val="0"/>
        <w:smallCaps w:val="0"/>
        <w:strike w:val="0"/>
        <w:dstrike w:val="0"/>
        <w:outline w:val="0"/>
        <w:emboss w:val="0"/>
        <w:imprint w:val="0"/>
        <w:color w:val="333333"/>
        <w:spacing w:val="0"/>
        <w:w w:val="100"/>
        <w:kern w:val="0"/>
        <w:position w:val="0"/>
        <w:highlight w:val="none"/>
        <w:vertAlign w:val="baseline"/>
      </w:rPr>
    </w:lvl>
    <w:lvl w:ilvl="7" w:tplc="3FA030D0">
      <w:start w:val="1"/>
      <w:numFmt w:val="bullet"/>
      <w:lvlText w:val="o"/>
      <w:lvlJc w:val="left"/>
      <w:pPr>
        <w:ind w:left="5648" w:hanging="248"/>
      </w:pPr>
      <w:rPr>
        <w:rFonts w:ascii="Trebuchet MS" w:eastAsia="Trebuchet MS" w:hAnsi="Trebuchet MS" w:cs="Trebuchet MS"/>
        <w:b w:val="0"/>
        <w:bCs w:val="0"/>
        <w:i w:val="0"/>
        <w:iCs w:val="0"/>
        <w:caps w:val="0"/>
        <w:smallCaps w:val="0"/>
        <w:strike w:val="0"/>
        <w:dstrike w:val="0"/>
        <w:outline w:val="0"/>
        <w:emboss w:val="0"/>
        <w:imprint w:val="0"/>
        <w:color w:val="333333"/>
        <w:spacing w:val="0"/>
        <w:w w:val="100"/>
        <w:kern w:val="0"/>
        <w:position w:val="0"/>
        <w:highlight w:val="none"/>
        <w:vertAlign w:val="baseline"/>
      </w:rPr>
    </w:lvl>
    <w:lvl w:ilvl="8" w:tplc="1BD6580E">
      <w:start w:val="1"/>
      <w:numFmt w:val="bullet"/>
      <w:lvlText w:val="▪"/>
      <w:lvlJc w:val="left"/>
      <w:pPr>
        <w:ind w:left="6368" w:hanging="248"/>
      </w:pPr>
      <w:rPr>
        <w:rFonts w:ascii="Trebuchet MS" w:eastAsia="Trebuchet MS" w:hAnsi="Trebuchet MS" w:cs="Trebuchet MS"/>
        <w:b w:val="0"/>
        <w:bCs w:val="0"/>
        <w:i w:val="0"/>
        <w:iCs w:val="0"/>
        <w:caps w:val="0"/>
        <w:smallCaps w:val="0"/>
        <w:strike w:val="0"/>
        <w:dstrike w:val="0"/>
        <w:outline w:val="0"/>
        <w:emboss w:val="0"/>
        <w:imprint w:val="0"/>
        <w:color w:val="333333"/>
        <w:spacing w:val="0"/>
        <w:w w:val="100"/>
        <w:kern w:val="0"/>
        <w:position w:val="0"/>
        <w:highlight w:val="none"/>
        <w:vertAlign w:val="baseline"/>
      </w:rPr>
    </w:lvl>
  </w:abstractNum>
  <w:abstractNum w:abstractNumId="29" w15:restartNumberingAfterBreak="0">
    <w:nsid w:val="1C7A2887"/>
    <w:multiLevelType w:val="hybridMultilevel"/>
    <w:tmpl w:val="1C207D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206F7844"/>
    <w:multiLevelType w:val="hybridMultilevel"/>
    <w:tmpl w:val="1276A2BE"/>
    <w:styleLink w:val="ImportedStyle17"/>
    <w:lvl w:ilvl="0" w:tplc="F2949FEC">
      <w:start w:val="1"/>
      <w:numFmt w:val="bullet"/>
      <w:lvlText w:val="•"/>
      <w:lvlJc w:val="left"/>
      <w:pPr>
        <w:tabs>
          <w:tab w:val="left" w:pos="327"/>
        </w:tabs>
        <w:ind w:left="297" w:hanging="297"/>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9C6E915C">
      <w:start w:val="1"/>
      <w:numFmt w:val="bullet"/>
      <w:lvlText w:val="o"/>
      <w:lvlJc w:val="left"/>
      <w:pPr>
        <w:tabs>
          <w:tab w:val="left" w:pos="327"/>
        </w:tabs>
        <w:ind w:left="9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22DCD02C">
      <w:start w:val="1"/>
      <w:numFmt w:val="bullet"/>
      <w:lvlText w:val="▪"/>
      <w:lvlJc w:val="left"/>
      <w:pPr>
        <w:tabs>
          <w:tab w:val="left" w:pos="327"/>
        </w:tabs>
        <w:ind w:left="16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C4C8CB28">
      <w:start w:val="1"/>
      <w:numFmt w:val="bullet"/>
      <w:lvlText w:val="•"/>
      <w:lvlJc w:val="left"/>
      <w:pPr>
        <w:tabs>
          <w:tab w:val="left" w:pos="327"/>
        </w:tabs>
        <w:ind w:left="24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3174BB4A">
      <w:start w:val="1"/>
      <w:numFmt w:val="bullet"/>
      <w:lvlText w:val="o"/>
      <w:lvlJc w:val="left"/>
      <w:pPr>
        <w:tabs>
          <w:tab w:val="left" w:pos="327"/>
        </w:tabs>
        <w:ind w:left="312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A58ECE9E">
      <w:start w:val="1"/>
      <w:numFmt w:val="bullet"/>
      <w:lvlText w:val="▪"/>
      <w:lvlJc w:val="left"/>
      <w:pPr>
        <w:tabs>
          <w:tab w:val="left" w:pos="327"/>
        </w:tabs>
        <w:ind w:left="384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1F8A5C9E">
      <w:start w:val="1"/>
      <w:numFmt w:val="bullet"/>
      <w:lvlText w:val="•"/>
      <w:lvlJc w:val="left"/>
      <w:pPr>
        <w:tabs>
          <w:tab w:val="left" w:pos="327"/>
        </w:tabs>
        <w:ind w:left="45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AA90FCAA">
      <w:start w:val="1"/>
      <w:numFmt w:val="bullet"/>
      <w:lvlText w:val="o"/>
      <w:lvlJc w:val="left"/>
      <w:pPr>
        <w:tabs>
          <w:tab w:val="left" w:pos="327"/>
        </w:tabs>
        <w:ind w:left="52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B9626C48">
      <w:start w:val="1"/>
      <w:numFmt w:val="bullet"/>
      <w:lvlText w:val="▪"/>
      <w:lvlJc w:val="left"/>
      <w:pPr>
        <w:tabs>
          <w:tab w:val="left" w:pos="327"/>
        </w:tabs>
        <w:ind w:left="60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31" w15:restartNumberingAfterBreak="0">
    <w:nsid w:val="22C2250A"/>
    <w:multiLevelType w:val="hybridMultilevel"/>
    <w:tmpl w:val="43F0CE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23A51A0C"/>
    <w:multiLevelType w:val="hybridMultilevel"/>
    <w:tmpl w:val="08588C0A"/>
    <w:styleLink w:val="ImportedStyle12"/>
    <w:lvl w:ilvl="0" w:tplc="C188FCD2">
      <w:start w:val="1"/>
      <w:numFmt w:val="bullet"/>
      <w:lvlText w:val="•"/>
      <w:lvlJc w:val="left"/>
      <w:pPr>
        <w:tabs>
          <w:tab w:val="left" w:pos="327"/>
        </w:tabs>
        <w:ind w:left="297" w:hanging="297"/>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D1A65B70">
      <w:start w:val="1"/>
      <w:numFmt w:val="bullet"/>
      <w:lvlText w:val="o"/>
      <w:lvlJc w:val="left"/>
      <w:pPr>
        <w:tabs>
          <w:tab w:val="left" w:pos="327"/>
        </w:tabs>
        <w:ind w:left="9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5B704F10">
      <w:start w:val="1"/>
      <w:numFmt w:val="bullet"/>
      <w:lvlText w:val="▪"/>
      <w:lvlJc w:val="left"/>
      <w:pPr>
        <w:tabs>
          <w:tab w:val="left" w:pos="327"/>
        </w:tabs>
        <w:ind w:left="16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7D188EBE">
      <w:start w:val="1"/>
      <w:numFmt w:val="bullet"/>
      <w:lvlText w:val="•"/>
      <w:lvlJc w:val="left"/>
      <w:pPr>
        <w:tabs>
          <w:tab w:val="left" w:pos="327"/>
        </w:tabs>
        <w:ind w:left="24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9F32D076">
      <w:start w:val="1"/>
      <w:numFmt w:val="bullet"/>
      <w:lvlText w:val="o"/>
      <w:lvlJc w:val="left"/>
      <w:pPr>
        <w:tabs>
          <w:tab w:val="left" w:pos="327"/>
        </w:tabs>
        <w:ind w:left="312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D36C8334">
      <w:start w:val="1"/>
      <w:numFmt w:val="bullet"/>
      <w:lvlText w:val="▪"/>
      <w:lvlJc w:val="left"/>
      <w:pPr>
        <w:tabs>
          <w:tab w:val="left" w:pos="327"/>
        </w:tabs>
        <w:ind w:left="384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E70A05AE">
      <w:start w:val="1"/>
      <w:numFmt w:val="bullet"/>
      <w:lvlText w:val="•"/>
      <w:lvlJc w:val="left"/>
      <w:pPr>
        <w:tabs>
          <w:tab w:val="left" w:pos="327"/>
        </w:tabs>
        <w:ind w:left="45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5B3ECE4C">
      <w:start w:val="1"/>
      <w:numFmt w:val="bullet"/>
      <w:lvlText w:val="o"/>
      <w:lvlJc w:val="left"/>
      <w:pPr>
        <w:tabs>
          <w:tab w:val="left" w:pos="327"/>
        </w:tabs>
        <w:ind w:left="52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CC3807F0">
      <w:start w:val="1"/>
      <w:numFmt w:val="bullet"/>
      <w:lvlText w:val="▪"/>
      <w:lvlJc w:val="left"/>
      <w:pPr>
        <w:tabs>
          <w:tab w:val="left" w:pos="327"/>
        </w:tabs>
        <w:ind w:left="60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33" w15:restartNumberingAfterBreak="0">
    <w:nsid w:val="247E2189"/>
    <w:multiLevelType w:val="hybridMultilevel"/>
    <w:tmpl w:val="71D0A2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24812205"/>
    <w:multiLevelType w:val="hybridMultilevel"/>
    <w:tmpl w:val="954AB57C"/>
    <w:styleLink w:val="ImportedStyle49"/>
    <w:lvl w:ilvl="0" w:tplc="DA3EF490">
      <w:start w:val="1"/>
      <w:numFmt w:val="bullet"/>
      <w:lvlText w:val="•"/>
      <w:lvlJc w:val="left"/>
      <w:pPr>
        <w:ind w:left="429" w:hanging="429"/>
      </w:pPr>
      <w:rPr>
        <w:rFonts w:ascii="Trebuchet MS" w:eastAsia="Trebuchet MS" w:hAnsi="Trebuchet MS" w:cs="Trebuchet MS"/>
        <w:b/>
        <w:bCs/>
        <w:i w:val="0"/>
        <w:iCs w:val="0"/>
        <w:caps w:val="0"/>
        <w:smallCaps w:val="0"/>
        <w:strike w:val="0"/>
        <w:dstrike w:val="0"/>
        <w:outline w:val="0"/>
        <w:emboss w:val="0"/>
        <w:imprint w:val="0"/>
        <w:color w:val="000000"/>
        <w:spacing w:val="0"/>
        <w:w w:val="100"/>
        <w:kern w:val="0"/>
        <w:position w:val="0"/>
        <w:highlight w:val="none"/>
        <w:vertAlign w:val="baseline"/>
      </w:rPr>
    </w:lvl>
    <w:lvl w:ilvl="1" w:tplc="CAE0938C">
      <w:start w:val="1"/>
      <w:numFmt w:val="bullet"/>
      <w:lvlText w:val="•"/>
      <w:lvlJc w:val="left"/>
      <w:pPr>
        <w:ind w:left="608" w:hanging="248"/>
      </w:pPr>
      <w:rPr>
        <w:rFonts w:ascii="Trebuchet MS" w:eastAsia="Trebuchet MS" w:hAnsi="Trebuchet MS" w:cs="Trebuchet MS"/>
        <w:b/>
        <w:bCs/>
        <w:i w:val="0"/>
        <w:iCs w:val="0"/>
        <w:caps w:val="0"/>
        <w:smallCaps w:val="0"/>
        <w:strike w:val="0"/>
        <w:dstrike w:val="0"/>
        <w:outline w:val="0"/>
        <w:emboss w:val="0"/>
        <w:imprint w:val="0"/>
        <w:color w:val="000000"/>
        <w:spacing w:val="0"/>
        <w:w w:val="100"/>
        <w:kern w:val="0"/>
        <w:position w:val="0"/>
        <w:highlight w:val="none"/>
        <w:vertAlign w:val="baseline"/>
      </w:rPr>
    </w:lvl>
    <w:lvl w:ilvl="2" w:tplc="D70C989A">
      <w:start w:val="1"/>
      <w:numFmt w:val="bullet"/>
      <w:lvlText w:val="•"/>
      <w:lvlJc w:val="left"/>
      <w:pPr>
        <w:ind w:left="608" w:hanging="248"/>
      </w:pPr>
      <w:rPr>
        <w:rFonts w:ascii="Trebuchet MS" w:eastAsia="Trebuchet MS" w:hAnsi="Trebuchet MS" w:cs="Trebuchet MS"/>
        <w:b/>
        <w:bCs/>
        <w:i w:val="0"/>
        <w:iCs w:val="0"/>
        <w:caps w:val="0"/>
        <w:smallCaps w:val="0"/>
        <w:strike w:val="0"/>
        <w:dstrike w:val="0"/>
        <w:outline w:val="0"/>
        <w:emboss w:val="0"/>
        <w:imprint w:val="0"/>
        <w:color w:val="000000"/>
        <w:spacing w:val="0"/>
        <w:w w:val="100"/>
        <w:kern w:val="0"/>
        <w:position w:val="0"/>
        <w:highlight w:val="none"/>
        <w:vertAlign w:val="baseline"/>
      </w:rPr>
    </w:lvl>
    <w:lvl w:ilvl="3" w:tplc="E632A002">
      <w:start w:val="1"/>
      <w:numFmt w:val="bullet"/>
      <w:lvlText w:val="•"/>
      <w:lvlJc w:val="left"/>
      <w:pPr>
        <w:ind w:left="608" w:hanging="248"/>
      </w:pPr>
      <w:rPr>
        <w:rFonts w:ascii="Trebuchet MS" w:eastAsia="Trebuchet MS" w:hAnsi="Trebuchet MS" w:cs="Trebuchet MS"/>
        <w:b/>
        <w:bCs/>
        <w:i w:val="0"/>
        <w:iCs w:val="0"/>
        <w:caps w:val="0"/>
        <w:smallCaps w:val="0"/>
        <w:strike w:val="0"/>
        <w:dstrike w:val="0"/>
        <w:outline w:val="0"/>
        <w:emboss w:val="0"/>
        <w:imprint w:val="0"/>
        <w:color w:val="000000"/>
        <w:spacing w:val="0"/>
        <w:w w:val="100"/>
        <w:kern w:val="0"/>
        <w:position w:val="0"/>
        <w:highlight w:val="none"/>
        <w:vertAlign w:val="baseline"/>
      </w:rPr>
    </w:lvl>
    <w:lvl w:ilvl="4" w:tplc="139A7C82">
      <w:start w:val="1"/>
      <w:numFmt w:val="bullet"/>
      <w:lvlText w:val="•"/>
      <w:lvlJc w:val="left"/>
      <w:pPr>
        <w:ind w:left="608" w:hanging="248"/>
      </w:pPr>
      <w:rPr>
        <w:rFonts w:ascii="Trebuchet MS" w:eastAsia="Trebuchet MS" w:hAnsi="Trebuchet MS" w:cs="Trebuchet MS"/>
        <w:b/>
        <w:bCs/>
        <w:i w:val="0"/>
        <w:iCs w:val="0"/>
        <w:caps w:val="0"/>
        <w:smallCaps w:val="0"/>
        <w:strike w:val="0"/>
        <w:dstrike w:val="0"/>
        <w:outline w:val="0"/>
        <w:emboss w:val="0"/>
        <w:imprint w:val="0"/>
        <w:color w:val="000000"/>
        <w:spacing w:val="0"/>
        <w:w w:val="100"/>
        <w:kern w:val="0"/>
        <w:position w:val="0"/>
        <w:highlight w:val="none"/>
        <w:vertAlign w:val="baseline"/>
      </w:rPr>
    </w:lvl>
    <w:lvl w:ilvl="5" w:tplc="174E80BA">
      <w:start w:val="1"/>
      <w:numFmt w:val="bullet"/>
      <w:lvlText w:val="•"/>
      <w:lvlJc w:val="left"/>
      <w:pPr>
        <w:ind w:left="608" w:hanging="248"/>
      </w:pPr>
      <w:rPr>
        <w:rFonts w:ascii="Trebuchet MS" w:eastAsia="Trebuchet MS" w:hAnsi="Trebuchet MS" w:cs="Trebuchet MS"/>
        <w:b/>
        <w:bCs/>
        <w:i w:val="0"/>
        <w:iCs w:val="0"/>
        <w:caps w:val="0"/>
        <w:smallCaps w:val="0"/>
        <w:strike w:val="0"/>
        <w:dstrike w:val="0"/>
        <w:outline w:val="0"/>
        <w:emboss w:val="0"/>
        <w:imprint w:val="0"/>
        <w:color w:val="000000"/>
        <w:spacing w:val="0"/>
        <w:w w:val="100"/>
        <w:kern w:val="0"/>
        <w:position w:val="0"/>
        <w:highlight w:val="none"/>
        <w:vertAlign w:val="baseline"/>
      </w:rPr>
    </w:lvl>
    <w:lvl w:ilvl="6" w:tplc="C79C5AB4">
      <w:start w:val="1"/>
      <w:numFmt w:val="bullet"/>
      <w:lvlText w:val="•"/>
      <w:lvlJc w:val="left"/>
      <w:pPr>
        <w:ind w:left="608" w:hanging="248"/>
      </w:pPr>
      <w:rPr>
        <w:rFonts w:ascii="Trebuchet MS" w:eastAsia="Trebuchet MS" w:hAnsi="Trebuchet MS" w:cs="Trebuchet MS"/>
        <w:b/>
        <w:bCs/>
        <w:i w:val="0"/>
        <w:iCs w:val="0"/>
        <w:caps w:val="0"/>
        <w:smallCaps w:val="0"/>
        <w:strike w:val="0"/>
        <w:dstrike w:val="0"/>
        <w:outline w:val="0"/>
        <w:emboss w:val="0"/>
        <w:imprint w:val="0"/>
        <w:color w:val="000000"/>
        <w:spacing w:val="0"/>
        <w:w w:val="100"/>
        <w:kern w:val="0"/>
        <w:position w:val="0"/>
        <w:highlight w:val="none"/>
        <w:vertAlign w:val="baseline"/>
      </w:rPr>
    </w:lvl>
    <w:lvl w:ilvl="7" w:tplc="2132E114">
      <w:start w:val="1"/>
      <w:numFmt w:val="bullet"/>
      <w:lvlText w:val="•"/>
      <w:lvlJc w:val="left"/>
      <w:pPr>
        <w:ind w:left="608" w:hanging="248"/>
      </w:pPr>
      <w:rPr>
        <w:rFonts w:ascii="Trebuchet MS" w:eastAsia="Trebuchet MS" w:hAnsi="Trebuchet MS" w:cs="Trebuchet MS"/>
        <w:b/>
        <w:bCs/>
        <w:i w:val="0"/>
        <w:iCs w:val="0"/>
        <w:caps w:val="0"/>
        <w:smallCaps w:val="0"/>
        <w:strike w:val="0"/>
        <w:dstrike w:val="0"/>
        <w:outline w:val="0"/>
        <w:emboss w:val="0"/>
        <w:imprint w:val="0"/>
        <w:color w:val="000000"/>
        <w:spacing w:val="0"/>
        <w:w w:val="100"/>
        <w:kern w:val="0"/>
        <w:position w:val="0"/>
        <w:highlight w:val="none"/>
        <w:vertAlign w:val="baseline"/>
      </w:rPr>
    </w:lvl>
    <w:lvl w:ilvl="8" w:tplc="40BA864A">
      <w:start w:val="1"/>
      <w:numFmt w:val="bullet"/>
      <w:lvlText w:val="•"/>
      <w:lvlJc w:val="left"/>
      <w:pPr>
        <w:ind w:left="608" w:hanging="248"/>
      </w:pPr>
      <w:rPr>
        <w:rFonts w:ascii="Trebuchet MS" w:eastAsia="Trebuchet MS" w:hAnsi="Trebuchet MS" w:cs="Trebuchet MS"/>
        <w:b/>
        <w:bCs/>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35" w15:restartNumberingAfterBreak="0">
    <w:nsid w:val="254F73C6"/>
    <w:multiLevelType w:val="hybridMultilevel"/>
    <w:tmpl w:val="689C8EC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26BD6C90"/>
    <w:multiLevelType w:val="hybridMultilevel"/>
    <w:tmpl w:val="1EEA6228"/>
    <w:styleLink w:val="ImportedStyle4"/>
    <w:lvl w:ilvl="0" w:tplc="0FB846B8">
      <w:start w:val="1"/>
      <w:numFmt w:val="bullet"/>
      <w:lvlText w:val="·"/>
      <w:lvlJc w:val="left"/>
      <w:pPr>
        <w:ind w:left="36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9530B634">
      <w:start w:val="1"/>
      <w:numFmt w:val="bullet"/>
      <w:lvlText w:val="o"/>
      <w:lvlJc w:val="left"/>
      <w:pPr>
        <w:ind w:left="1044" w:hanging="32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5AC239EC">
      <w:start w:val="1"/>
      <w:numFmt w:val="bullet"/>
      <w:lvlText w:val="▪"/>
      <w:lvlJc w:val="left"/>
      <w:pPr>
        <w:ind w:left="1764" w:hanging="32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919CABC6">
      <w:start w:val="1"/>
      <w:numFmt w:val="bullet"/>
      <w:lvlText w:val="·"/>
      <w:lvlJc w:val="left"/>
      <w:pPr>
        <w:ind w:left="2484" w:hanging="324"/>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4DE4A198">
      <w:start w:val="1"/>
      <w:numFmt w:val="bullet"/>
      <w:lvlText w:val="o"/>
      <w:lvlJc w:val="left"/>
      <w:pPr>
        <w:ind w:left="3204" w:hanging="32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B672B2CA">
      <w:start w:val="1"/>
      <w:numFmt w:val="bullet"/>
      <w:lvlText w:val="▪"/>
      <w:lvlJc w:val="left"/>
      <w:pPr>
        <w:ind w:left="3924" w:hanging="32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9EA804BC">
      <w:start w:val="1"/>
      <w:numFmt w:val="bullet"/>
      <w:lvlText w:val="·"/>
      <w:lvlJc w:val="left"/>
      <w:pPr>
        <w:ind w:left="4644" w:hanging="324"/>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0CD81872">
      <w:start w:val="1"/>
      <w:numFmt w:val="bullet"/>
      <w:lvlText w:val="o"/>
      <w:lvlJc w:val="left"/>
      <w:pPr>
        <w:ind w:left="5364" w:hanging="32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33CECCBE">
      <w:start w:val="1"/>
      <w:numFmt w:val="bullet"/>
      <w:lvlText w:val="▪"/>
      <w:lvlJc w:val="left"/>
      <w:pPr>
        <w:ind w:left="6084" w:hanging="32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7" w15:restartNumberingAfterBreak="0">
    <w:nsid w:val="26BE6F38"/>
    <w:multiLevelType w:val="hybridMultilevel"/>
    <w:tmpl w:val="F16AFEF6"/>
    <w:styleLink w:val="ImportedStyle60"/>
    <w:lvl w:ilvl="0" w:tplc="EC6EC258">
      <w:start w:val="1"/>
      <w:numFmt w:val="bullet"/>
      <w:lvlText w:val="•"/>
      <w:lvlJc w:val="left"/>
      <w:pPr>
        <w:ind w:left="468" w:hanging="46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549EB0AC">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3E90AE20">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7BB07688">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C74C421E">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EDA45BC8">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A5F2A3E0">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6E7E54C4">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3B9E7B80">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38" w15:restartNumberingAfterBreak="0">
    <w:nsid w:val="27C73B9C"/>
    <w:multiLevelType w:val="hybridMultilevel"/>
    <w:tmpl w:val="2426136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 w15:restartNumberingAfterBreak="0">
    <w:nsid w:val="28EA4C6E"/>
    <w:multiLevelType w:val="hybridMultilevel"/>
    <w:tmpl w:val="AB8C84D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0" w15:restartNumberingAfterBreak="0">
    <w:nsid w:val="292408BD"/>
    <w:multiLevelType w:val="hybridMultilevel"/>
    <w:tmpl w:val="CD5253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2A357D06"/>
    <w:multiLevelType w:val="hybridMultilevel"/>
    <w:tmpl w:val="523404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2BD36D04"/>
    <w:multiLevelType w:val="hybridMultilevel"/>
    <w:tmpl w:val="EB0828D2"/>
    <w:styleLink w:val="ImportedStyle19"/>
    <w:lvl w:ilvl="0" w:tplc="74EE4B50">
      <w:start w:val="1"/>
      <w:numFmt w:val="bullet"/>
      <w:lvlText w:val="•"/>
      <w:lvlJc w:val="left"/>
      <w:pPr>
        <w:tabs>
          <w:tab w:val="left" w:pos="327"/>
        </w:tabs>
        <w:ind w:left="297" w:hanging="297"/>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CC963366">
      <w:start w:val="1"/>
      <w:numFmt w:val="bullet"/>
      <w:lvlText w:val="o"/>
      <w:lvlJc w:val="left"/>
      <w:pPr>
        <w:tabs>
          <w:tab w:val="left" w:pos="327"/>
        </w:tabs>
        <w:ind w:left="9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5CE0534A">
      <w:start w:val="1"/>
      <w:numFmt w:val="bullet"/>
      <w:lvlText w:val="▪"/>
      <w:lvlJc w:val="left"/>
      <w:pPr>
        <w:tabs>
          <w:tab w:val="left" w:pos="327"/>
        </w:tabs>
        <w:ind w:left="16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A1F25326">
      <w:start w:val="1"/>
      <w:numFmt w:val="bullet"/>
      <w:lvlText w:val="•"/>
      <w:lvlJc w:val="left"/>
      <w:pPr>
        <w:tabs>
          <w:tab w:val="left" w:pos="327"/>
        </w:tabs>
        <w:ind w:left="24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3604A2E4">
      <w:start w:val="1"/>
      <w:numFmt w:val="bullet"/>
      <w:lvlText w:val="o"/>
      <w:lvlJc w:val="left"/>
      <w:pPr>
        <w:tabs>
          <w:tab w:val="left" w:pos="327"/>
        </w:tabs>
        <w:ind w:left="312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7AA229D8">
      <w:start w:val="1"/>
      <w:numFmt w:val="bullet"/>
      <w:lvlText w:val="▪"/>
      <w:lvlJc w:val="left"/>
      <w:pPr>
        <w:tabs>
          <w:tab w:val="left" w:pos="327"/>
        </w:tabs>
        <w:ind w:left="384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90C430FC">
      <w:start w:val="1"/>
      <w:numFmt w:val="bullet"/>
      <w:lvlText w:val="•"/>
      <w:lvlJc w:val="left"/>
      <w:pPr>
        <w:tabs>
          <w:tab w:val="left" w:pos="327"/>
        </w:tabs>
        <w:ind w:left="45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9DD47EA8">
      <w:start w:val="1"/>
      <w:numFmt w:val="bullet"/>
      <w:lvlText w:val="o"/>
      <w:lvlJc w:val="left"/>
      <w:pPr>
        <w:tabs>
          <w:tab w:val="left" w:pos="327"/>
        </w:tabs>
        <w:ind w:left="52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70BEC9C8">
      <w:start w:val="1"/>
      <w:numFmt w:val="bullet"/>
      <w:lvlText w:val="▪"/>
      <w:lvlJc w:val="left"/>
      <w:pPr>
        <w:tabs>
          <w:tab w:val="left" w:pos="327"/>
        </w:tabs>
        <w:ind w:left="60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43" w15:restartNumberingAfterBreak="0">
    <w:nsid w:val="2D5E3AAC"/>
    <w:multiLevelType w:val="hybridMultilevel"/>
    <w:tmpl w:val="34B212C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4" w15:restartNumberingAfterBreak="0">
    <w:nsid w:val="3127559D"/>
    <w:multiLevelType w:val="hybridMultilevel"/>
    <w:tmpl w:val="58D2DE2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5" w15:restartNumberingAfterBreak="0">
    <w:nsid w:val="31C47B70"/>
    <w:multiLevelType w:val="hybridMultilevel"/>
    <w:tmpl w:val="8F4CF8F0"/>
    <w:styleLink w:val="ImportedStyle62"/>
    <w:lvl w:ilvl="0" w:tplc="DA9E8BAC">
      <w:start w:val="1"/>
      <w:numFmt w:val="bullet"/>
      <w:lvlText w:val="•"/>
      <w:lvlJc w:val="left"/>
      <w:pPr>
        <w:ind w:left="468" w:hanging="46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E7683FA0">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3F5E6112">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5518D608">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B1AEE4F6">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2E9686AC">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E68664FE">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D3BA13BE">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D90E852E">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46" w15:restartNumberingAfterBreak="0">
    <w:nsid w:val="3250560D"/>
    <w:multiLevelType w:val="multilevel"/>
    <w:tmpl w:val="03E8504C"/>
    <w:lvl w:ilvl="0">
      <w:start w:val="1"/>
      <w:numFmt w:val="bullet"/>
      <w:pStyle w:val="ResumeBullets"/>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7" w15:restartNumberingAfterBreak="0">
    <w:nsid w:val="336741A4"/>
    <w:multiLevelType w:val="hybridMultilevel"/>
    <w:tmpl w:val="8902A456"/>
    <w:lvl w:ilvl="0" w:tplc="D27A1B24">
      <w:start w:val="3"/>
      <w:numFmt w:val="bullet"/>
      <w:lvlText w:val="•"/>
      <w:lvlJc w:val="left"/>
      <w:pPr>
        <w:ind w:left="1080" w:hanging="720"/>
      </w:pPr>
      <w:rPr>
        <w:rFonts w:ascii="Calibri" w:eastAsia="Calibr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8" w15:restartNumberingAfterBreak="0">
    <w:nsid w:val="33A44C16"/>
    <w:multiLevelType w:val="hybridMultilevel"/>
    <w:tmpl w:val="564E45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9" w15:restartNumberingAfterBreak="0">
    <w:nsid w:val="33EB0A99"/>
    <w:multiLevelType w:val="hybridMultilevel"/>
    <w:tmpl w:val="88AE13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373B2264"/>
    <w:multiLevelType w:val="hybridMultilevel"/>
    <w:tmpl w:val="25C2CAD6"/>
    <w:styleLink w:val="ImportedStyle52"/>
    <w:lvl w:ilvl="0" w:tplc="2D50C076">
      <w:start w:val="1"/>
      <w:numFmt w:val="bullet"/>
      <w:lvlText w:val="•"/>
      <w:lvlJc w:val="left"/>
      <w:pPr>
        <w:ind w:left="468" w:hanging="46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DF704D58">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93F00CF8">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FC76C4C6">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7154212E">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6630DDAE">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1F182916">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BFA00E86">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8602735C">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51" w15:restartNumberingAfterBreak="0">
    <w:nsid w:val="3BCC3CEC"/>
    <w:multiLevelType w:val="hybridMultilevel"/>
    <w:tmpl w:val="B51219C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2" w15:restartNumberingAfterBreak="0">
    <w:nsid w:val="3E5F78D5"/>
    <w:multiLevelType w:val="hybridMultilevel"/>
    <w:tmpl w:val="D198649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3" w15:restartNumberingAfterBreak="0">
    <w:nsid w:val="4041467E"/>
    <w:multiLevelType w:val="hybridMultilevel"/>
    <w:tmpl w:val="014ABD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4060627B"/>
    <w:multiLevelType w:val="hybridMultilevel"/>
    <w:tmpl w:val="B96CE2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41285AF3"/>
    <w:multiLevelType w:val="hybridMultilevel"/>
    <w:tmpl w:val="BBD2E8FE"/>
    <w:styleLink w:val="ImportedStyle46"/>
    <w:lvl w:ilvl="0" w:tplc="01F0AB64">
      <w:start w:val="1"/>
      <w:numFmt w:val="bullet"/>
      <w:lvlText w:val="•"/>
      <w:lvlJc w:val="left"/>
      <w:pPr>
        <w:tabs>
          <w:tab w:val="left" w:pos="753"/>
        </w:tabs>
        <w:ind w:left="468" w:hanging="46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99FAB04A">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733EB198">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B8E60064">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3B3008BE">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B540E44C">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F34E7E9C">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8472A954">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74FEBE1E">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56" w15:restartNumberingAfterBreak="0">
    <w:nsid w:val="434D254F"/>
    <w:multiLevelType w:val="hybridMultilevel"/>
    <w:tmpl w:val="0AE6935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7" w15:restartNumberingAfterBreak="0">
    <w:nsid w:val="43BF393B"/>
    <w:multiLevelType w:val="hybridMultilevel"/>
    <w:tmpl w:val="96EED3E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8" w15:restartNumberingAfterBreak="0">
    <w:nsid w:val="44EA1896"/>
    <w:multiLevelType w:val="hybridMultilevel"/>
    <w:tmpl w:val="CE3C66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4511578A"/>
    <w:multiLevelType w:val="hybridMultilevel"/>
    <w:tmpl w:val="253A971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0" w15:restartNumberingAfterBreak="0">
    <w:nsid w:val="457B3D08"/>
    <w:multiLevelType w:val="hybridMultilevel"/>
    <w:tmpl w:val="2AC2C482"/>
    <w:styleLink w:val="ImportedStyle5"/>
    <w:lvl w:ilvl="0" w:tplc="629C8080">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28604BA2">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E3C0FBA2">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40D69DEE">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3BEA0C26">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5DA88422">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85C8B84A">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9ED62642">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F5E4C49A">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61" w15:restartNumberingAfterBreak="0">
    <w:nsid w:val="46097C9C"/>
    <w:multiLevelType w:val="hybridMultilevel"/>
    <w:tmpl w:val="7CD6803A"/>
    <w:styleLink w:val="ImportedStyle20"/>
    <w:lvl w:ilvl="0" w:tplc="9F0AC3A8">
      <w:start w:val="1"/>
      <w:numFmt w:val="bullet"/>
      <w:lvlText w:val="•"/>
      <w:lvlJc w:val="left"/>
      <w:pPr>
        <w:tabs>
          <w:tab w:val="left" w:pos="327"/>
        </w:tabs>
        <w:ind w:left="297" w:hanging="297"/>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83C49892">
      <w:start w:val="1"/>
      <w:numFmt w:val="bullet"/>
      <w:lvlText w:val="o"/>
      <w:lvlJc w:val="left"/>
      <w:pPr>
        <w:tabs>
          <w:tab w:val="left" w:pos="327"/>
        </w:tabs>
        <w:ind w:left="9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9F6A4BEA">
      <w:start w:val="1"/>
      <w:numFmt w:val="bullet"/>
      <w:lvlText w:val="▪"/>
      <w:lvlJc w:val="left"/>
      <w:pPr>
        <w:tabs>
          <w:tab w:val="left" w:pos="327"/>
        </w:tabs>
        <w:ind w:left="16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B4DE5BAA">
      <w:start w:val="1"/>
      <w:numFmt w:val="bullet"/>
      <w:lvlText w:val="•"/>
      <w:lvlJc w:val="left"/>
      <w:pPr>
        <w:tabs>
          <w:tab w:val="left" w:pos="327"/>
        </w:tabs>
        <w:ind w:left="24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EC9004A8">
      <w:start w:val="1"/>
      <w:numFmt w:val="bullet"/>
      <w:lvlText w:val="o"/>
      <w:lvlJc w:val="left"/>
      <w:pPr>
        <w:tabs>
          <w:tab w:val="left" w:pos="327"/>
        </w:tabs>
        <w:ind w:left="312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F01620D4">
      <w:start w:val="1"/>
      <w:numFmt w:val="bullet"/>
      <w:lvlText w:val="▪"/>
      <w:lvlJc w:val="left"/>
      <w:pPr>
        <w:tabs>
          <w:tab w:val="left" w:pos="327"/>
        </w:tabs>
        <w:ind w:left="384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C4C09A02">
      <w:start w:val="1"/>
      <w:numFmt w:val="bullet"/>
      <w:lvlText w:val="•"/>
      <w:lvlJc w:val="left"/>
      <w:pPr>
        <w:tabs>
          <w:tab w:val="left" w:pos="327"/>
        </w:tabs>
        <w:ind w:left="45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B98A8228">
      <w:start w:val="1"/>
      <w:numFmt w:val="bullet"/>
      <w:lvlText w:val="o"/>
      <w:lvlJc w:val="left"/>
      <w:pPr>
        <w:tabs>
          <w:tab w:val="left" w:pos="327"/>
        </w:tabs>
        <w:ind w:left="52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D8049446">
      <w:start w:val="1"/>
      <w:numFmt w:val="bullet"/>
      <w:lvlText w:val="▪"/>
      <w:lvlJc w:val="left"/>
      <w:pPr>
        <w:tabs>
          <w:tab w:val="left" w:pos="327"/>
        </w:tabs>
        <w:ind w:left="60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62" w15:restartNumberingAfterBreak="0">
    <w:nsid w:val="46875FF3"/>
    <w:multiLevelType w:val="hybridMultilevel"/>
    <w:tmpl w:val="7E24A0A4"/>
    <w:styleLink w:val="Bullets"/>
    <w:lvl w:ilvl="0" w:tplc="59D26970">
      <w:start w:val="1"/>
      <w:numFmt w:val="bullet"/>
      <w:lvlText w:val="•"/>
      <w:lvlJc w:val="left"/>
      <w:pPr>
        <w:ind w:left="166" w:hanging="166"/>
      </w:pPr>
      <w:rPr>
        <w:rFonts w:hAnsi="Arial Unicode MS"/>
        <w:caps w:val="0"/>
        <w:smallCaps w:val="0"/>
        <w:strike w:val="0"/>
        <w:dstrike w:val="0"/>
        <w:outline w:val="0"/>
        <w:emboss w:val="0"/>
        <w:imprint w:val="0"/>
        <w:spacing w:val="0"/>
        <w:w w:val="100"/>
        <w:kern w:val="0"/>
        <w:position w:val="0"/>
        <w:highlight w:val="none"/>
        <w:vertAlign w:val="baseline"/>
      </w:rPr>
    </w:lvl>
    <w:lvl w:ilvl="1" w:tplc="4A90FC2C">
      <w:start w:val="1"/>
      <w:numFmt w:val="bullet"/>
      <w:lvlText w:val="•"/>
      <w:lvlJc w:val="left"/>
      <w:pPr>
        <w:ind w:left="742" w:hanging="142"/>
      </w:pPr>
      <w:rPr>
        <w:rFonts w:hAnsi="Arial Unicode MS"/>
        <w:caps w:val="0"/>
        <w:smallCaps w:val="0"/>
        <w:strike w:val="0"/>
        <w:dstrike w:val="0"/>
        <w:outline w:val="0"/>
        <w:emboss w:val="0"/>
        <w:imprint w:val="0"/>
        <w:spacing w:val="0"/>
        <w:w w:val="100"/>
        <w:kern w:val="0"/>
        <w:position w:val="0"/>
        <w:highlight w:val="none"/>
        <w:vertAlign w:val="baseline"/>
      </w:rPr>
    </w:lvl>
    <w:lvl w:ilvl="2" w:tplc="D3340436">
      <w:start w:val="1"/>
      <w:numFmt w:val="bullet"/>
      <w:lvlText w:val="•"/>
      <w:lvlJc w:val="left"/>
      <w:pPr>
        <w:ind w:left="1342" w:hanging="142"/>
      </w:pPr>
      <w:rPr>
        <w:rFonts w:hAnsi="Arial Unicode MS"/>
        <w:caps w:val="0"/>
        <w:smallCaps w:val="0"/>
        <w:strike w:val="0"/>
        <w:dstrike w:val="0"/>
        <w:outline w:val="0"/>
        <w:emboss w:val="0"/>
        <w:imprint w:val="0"/>
        <w:spacing w:val="0"/>
        <w:w w:val="100"/>
        <w:kern w:val="0"/>
        <w:position w:val="0"/>
        <w:highlight w:val="none"/>
        <w:vertAlign w:val="baseline"/>
      </w:rPr>
    </w:lvl>
    <w:lvl w:ilvl="3" w:tplc="C6345792">
      <w:start w:val="1"/>
      <w:numFmt w:val="bullet"/>
      <w:lvlText w:val="•"/>
      <w:lvlJc w:val="left"/>
      <w:pPr>
        <w:ind w:left="1942" w:hanging="142"/>
      </w:pPr>
      <w:rPr>
        <w:rFonts w:hAnsi="Arial Unicode MS"/>
        <w:caps w:val="0"/>
        <w:smallCaps w:val="0"/>
        <w:strike w:val="0"/>
        <w:dstrike w:val="0"/>
        <w:outline w:val="0"/>
        <w:emboss w:val="0"/>
        <w:imprint w:val="0"/>
        <w:spacing w:val="0"/>
        <w:w w:val="100"/>
        <w:kern w:val="0"/>
        <w:position w:val="0"/>
        <w:highlight w:val="none"/>
        <w:vertAlign w:val="baseline"/>
      </w:rPr>
    </w:lvl>
    <w:lvl w:ilvl="4" w:tplc="E51296F6">
      <w:start w:val="1"/>
      <w:numFmt w:val="bullet"/>
      <w:lvlText w:val="•"/>
      <w:lvlJc w:val="left"/>
      <w:pPr>
        <w:ind w:left="2542" w:hanging="142"/>
      </w:pPr>
      <w:rPr>
        <w:rFonts w:hAnsi="Arial Unicode MS"/>
        <w:caps w:val="0"/>
        <w:smallCaps w:val="0"/>
        <w:strike w:val="0"/>
        <w:dstrike w:val="0"/>
        <w:outline w:val="0"/>
        <w:emboss w:val="0"/>
        <w:imprint w:val="0"/>
        <w:spacing w:val="0"/>
        <w:w w:val="100"/>
        <w:kern w:val="0"/>
        <w:position w:val="0"/>
        <w:highlight w:val="none"/>
        <w:vertAlign w:val="baseline"/>
      </w:rPr>
    </w:lvl>
    <w:lvl w:ilvl="5" w:tplc="06DC7B3A">
      <w:start w:val="1"/>
      <w:numFmt w:val="bullet"/>
      <w:lvlText w:val="•"/>
      <w:lvlJc w:val="left"/>
      <w:pPr>
        <w:ind w:left="3142" w:hanging="142"/>
      </w:pPr>
      <w:rPr>
        <w:rFonts w:hAnsi="Arial Unicode MS"/>
        <w:caps w:val="0"/>
        <w:smallCaps w:val="0"/>
        <w:strike w:val="0"/>
        <w:dstrike w:val="0"/>
        <w:outline w:val="0"/>
        <w:emboss w:val="0"/>
        <w:imprint w:val="0"/>
        <w:spacing w:val="0"/>
        <w:w w:val="100"/>
        <w:kern w:val="0"/>
        <w:position w:val="0"/>
        <w:highlight w:val="none"/>
        <w:vertAlign w:val="baseline"/>
      </w:rPr>
    </w:lvl>
    <w:lvl w:ilvl="6" w:tplc="EAF44B90">
      <w:start w:val="1"/>
      <w:numFmt w:val="bullet"/>
      <w:lvlText w:val="•"/>
      <w:lvlJc w:val="left"/>
      <w:pPr>
        <w:ind w:left="3742" w:hanging="142"/>
      </w:pPr>
      <w:rPr>
        <w:rFonts w:hAnsi="Arial Unicode MS"/>
        <w:caps w:val="0"/>
        <w:smallCaps w:val="0"/>
        <w:strike w:val="0"/>
        <w:dstrike w:val="0"/>
        <w:outline w:val="0"/>
        <w:emboss w:val="0"/>
        <w:imprint w:val="0"/>
        <w:spacing w:val="0"/>
        <w:w w:val="100"/>
        <w:kern w:val="0"/>
        <w:position w:val="0"/>
        <w:highlight w:val="none"/>
        <w:vertAlign w:val="baseline"/>
      </w:rPr>
    </w:lvl>
    <w:lvl w:ilvl="7" w:tplc="4FE68F80">
      <w:start w:val="1"/>
      <w:numFmt w:val="bullet"/>
      <w:lvlText w:val="•"/>
      <w:lvlJc w:val="left"/>
      <w:pPr>
        <w:ind w:left="4342" w:hanging="142"/>
      </w:pPr>
      <w:rPr>
        <w:rFonts w:hAnsi="Arial Unicode MS"/>
        <w:caps w:val="0"/>
        <w:smallCaps w:val="0"/>
        <w:strike w:val="0"/>
        <w:dstrike w:val="0"/>
        <w:outline w:val="0"/>
        <w:emboss w:val="0"/>
        <w:imprint w:val="0"/>
        <w:spacing w:val="0"/>
        <w:w w:val="100"/>
        <w:kern w:val="0"/>
        <w:position w:val="0"/>
        <w:highlight w:val="none"/>
        <w:vertAlign w:val="baseline"/>
      </w:rPr>
    </w:lvl>
    <w:lvl w:ilvl="8" w:tplc="AE3CA136">
      <w:start w:val="1"/>
      <w:numFmt w:val="bullet"/>
      <w:lvlText w:val="•"/>
      <w:lvlJc w:val="left"/>
      <w:pPr>
        <w:ind w:left="4942" w:hanging="142"/>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63" w15:restartNumberingAfterBreak="0">
    <w:nsid w:val="471A6B0C"/>
    <w:multiLevelType w:val="hybridMultilevel"/>
    <w:tmpl w:val="2A2A18B0"/>
    <w:lvl w:ilvl="0" w:tplc="5CBE7E0C">
      <w:start w:val="3"/>
      <w:numFmt w:val="bullet"/>
      <w:lvlText w:val="•"/>
      <w:lvlJc w:val="left"/>
      <w:pPr>
        <w:ind w:left="1080" w:hanging="720"/>
      </w:pPr>
      <w:rPr>
        <w:rFonts w:ascii="Calibri" w:eastAsia="Calibr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4" w15:restartNumberingAfterBreak="0">
    <w:nsid w:val="48FF2B39"/>
    <w:multiLevelType w:val="hybridMultilevel"/>
    <w:tmpl w:val="5ACA6EF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49480CFC"/>
    <w:multiLevelType w:val="hybridMultilevel"/>
    <w:tmpl w:val="A998CD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4B053771"/>
    <w:multiLevelType w:val="hybridMultilevel"/>
    <w:tmpl w:val="762E36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4B2333C1"/>
    <w:multiLevelType w:val="hybridMultilevel"/>
    <w:tmpl w:val="5664BF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4CF33C27"/>
    <w:multiLevelType w:val="hybridMultilevel"/>
    <w:tmpl w:val="B83687C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9" w15:restartNumberingAfterBreak="0">
    <w:nsid w:val="4EE8586A"/>
    <w:multiLevelType w:val="hybridMultilevel"/>
    <w:tmpl w:val="66DEE22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0" w15:restartNumberingAfterBreak="0">
    <w:nsid w:val="4F04251A"/>
    <w:multiLevelType w:val="hybridMultilevel"/>
    <w:tmpl w:val="13A61DD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1" w15:restartNumberingAfterBreak="0">
    <w:nsid w:val="51DC2E7A"/>
    <w:multiLevelType w:val="hybridMultilevel"/>
    <w:tmpl w:val="1EACF9EA"/>
    <w:lvl w:ilvl="0" w:tplc="EA96199E">
      <w:start w:val="3"/>
      <w:numFmt w:val="bullet"/>
      <w:lvlText w:val="•"/>
      <w:lvlJc w:val="left"/>
      <w:pPr>
        <w:ind w:left="1080" w:hanging="720"/>
      </w:pPr>
      <w:rPr>
        <w:rFonts w:ascii="Calibri" w:eastAsia="Calibr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2" w15:restartNumberingAfterBreak="0">
    <w:nsid w:val="51FF676A"/>
    <w:multiLevelType w:val="hybridMultilevel"/>
    <w:tmpl w:val="16786570"/>
    <w:styleLink w:val="ImportedStyle50"/>
    <w:lvl w:ilvl="0" w:tplc="E8D0364C">
      <w:start w:val="1"/>
      <w:numFmt w:val="bullet"/>
      <w:lvlText w:val="•"/>
      <w:lvlJc w:val="left"/>
      <w:pPr>
        <w:ind w:left="429" w:hanging="429"/>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90A6CD9E">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ADD8A9B2">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B6C63816">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0E986322">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88E06568">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A7D89D98">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795AD1B8">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0B7613C8">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73" w15:restartNumberingAfterBreak="0">
    <w:nsid w:val="533618BA"/>
    <w:multiLevelType w:val="hybridMultilevel"/>
    <w:tmpl w:val="7BEC8E6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4" w15:restartNumberingAfterBreak="0">
    <w:nsid w:val="55EC7DB2"/>
    <w:multiLevelType w:val="hybridMultilevel"/>
    <w:tmpl w:val="DE564D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15:restartNumberingAfterBreak="0">
    <w:nsid w:val="579B19F5"/>
    <w:multiLevelType w:val="hybridMultilevel"/>
    <w:tmpl w:val="E1B8D64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6" w15:restartNumberingAfterBreak="0">
    <w:nsid w:val="58A16CC9"/>
    <w:multiLevelType w:val="hybridMultilevel"/>
    <w:tmpl w:val="78E8E2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7" w15:restartNumberingAfterBreak="0">
    <w:nsid w:val="596305D8"/>
    <w:multiLevelType w:val="hybridMultilevel"/>
    <w:tmpl w:val="A01A8FF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8" w15:restartNumberingAfterBreak="0">
    <w:nsid w:val="5E6A566D"/>
    <w:multiLevelType w:val="hybridMultilevel"/>
    <w:tmpl w:val="B8F412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9" w15:restartNumberingAfterBreak="0">
    <w:nsid w:val="5F285A29"/>
    <w:multiLevelType w:val="hybridMultilevel"/>
    <w:tmpl w:val="65AE455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0" w15:restartNumberingAfterBreak="0">
    <w:nsid w:val="5F4A63E7"/>
    <w:multiLevelType w:val="hybridMultilevel"/>
    <w:tmpl w:val="C5EECDAC"/>
    <w:styleLink w:val="ImportedStyle3"/>
    <w:lvl w:ilvl="0" w:tplc="EC40F93E">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6EAC3A54">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129E8A80">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DBCCBB10">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FEF470FA">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A1EEA3CC">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3DD4548C">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FB9AE890">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91563B6A">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81" w15:restartNumberingAfterBreak="0">
    <w:nsid w:val="5FE35D56"/>
    <w:multiLevelType w:val="hybridMultilevel"/>
    <w:tmpl w:val="D172944A"/>
    <w:styleLink w:val="ImportedStyle18"/>
    <w:lvl w:ilvl="0" w:tplc="49049E3A">
      <w:start w:val="1"/>
      <w:numFmt w:val="bullet"/>
      <w:lvlText w:val="•"/>
      <w:lvlJc w:val="left"/>
      <w:pPr>
        <w:tabs>
          <w:tab w:val="left" w:pos="327"/>
        </w:tabs>
        <w:ind w:left="297" w:hanging="297"/>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A2DEAED4">
      <w:start w:val="1"/>
      <w:numFmt w:val="bullet"/>
      <w:lvlText w:val="o"/>
      <w:lvlJc w:val="left"/>
      <w:pPr>
        <w:tabs>
          <w:tab w:val="left" w:pos="327"/>
        </w:tabs>
        <w:ind w:left="9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75B04E38">
      <w:start w:val="1"/>
      <w:numFmt w:val="bullet"/>
      <w:lvlText w:val="▪"/>
      <w:lvlJc w:val="left"/>
      <w:pPr>
        <w:tabs>
          <w:tab w:val="left" w:pos="327"/>
        </w:tabs>
        <w:ind w:left="16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2EA26396">
      <w:start w:val="1"/>
      <w:numFmt w:val="bullet"/>
      <w:lvlText w:val="•"/>
      <w:lvlJc w:val="left"/>
      <w:pPr>
        <w:tabs>
          <w:tab w:val="left" w:pos="327"/>
        </w:tabs>
        <w:ind w:left="24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E87EE2D2">
      <w:start w:val="1"/>
      <w:numFmt w:val="bullet"/>
      <w:lvlText w:val="o"/>
      <w:lvlJc w:val="left"/>
      <w:pPr>
        <w:tabs>
          <w:tab w:val="left" w:pos="327"/>
        </w:tabs>
        <w:ind w:left="312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5452384C">
      <w:start w:val="1"/>
      <w:numFmt w:val="bullet"/>
      <w:lvlText w:val="▪"/>
      <w:lvlJc w:val="left"/>
      <w:pPr>
        <w:tabs>
          <w:tab w:val="left" w:pos="327"/>
        </w:tabs>
        <w:ind w:left="384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223484D4">
      <w:start w:val="1"/>
      <w:numFmt w:val="bullet"/>
      <w:lvlText w:val="•"/>
      <w:lvlJc w:val="left"/>
      <w:pPr>
        <w:tabs>
          <w:tab w:val="left" w:pos="327"/>
        </w:tabs>
        <w:ind w:left="45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3F308C42">
      <w:start w:val="1"/>
      <w:numFmt w:val="bullet"/>
      <w:lvlText w:val="o"/>
      <w:lvlJc w:val="left"/>
      <w:pPr>
        <w:tabs>
          <w:tab w:val="left" w:pos="327"/>
        </w:tabs>
        <w:ind w:left="52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322E799A">
      <w:start w:val="1"/>
      <w:numFmt w:val="bullet"/>
      <w:lvlText w:val="▪"/>
      <w:lvlJc w:val="left"/>
      <w:pPr>
        <w:tabs>
          <w:tab w:val="left" w:pos="327"/>
        </w:tabs>
        <w:ind w:left="60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82" w15:restartNumberingAfterBreak="0">
    <w:nsid w:val="6023680D"/>
    <w:multiLevelType w:val="hybridMultilevel"/>
    <w:tmpl w:val="268A011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3" w15:restartNumberingAfterBreak="0">
    <w:nsid w:val="610D7068"/>
    <w:multiLevelType w:val="hybridMultilevel"/>
    <w:tmpl w:val="CDB637B0"/>
    <w:lvl w:ilvl="0" w:tplc="456A5DE8">
      <w:start w:val="1"/>
      <w:numFmt w:val="bullet"/>
      <w:pStyle w:val="NormalLinespacingExactly12pt"/>
      <w:lvlText w:val=""/>
      <w:lvlJc w:val="left"/>
      <w:pPr>
        <w:tabs>
          <w:tab w:val="num" w:pos="360"/>
        </w:tabs>
        <w:ind w:left="360" w:hanging="360"/>
      </w:pPr>
      <w:rPr>
        <w:rFonts w:ascii="Wingdings" w:hAnsi="Wingdings" w:hint="default"/>
      </w:rPr>
    </w:lvl>
    <w:lvl w:ilvl="1" w:tplc="04090001">
      <w:start w:val="1"/>
      <w:numFmt w:val="bullet"/>
      <w:lvlText w:val=""/>
      <w:lvlJc w:val="left"/>
      <w:pPr>
        <w:tabs>
          <w:tab w:val="num" w:pos="1080"/>
        </w:tabs>
        <w:ind w:left="1080" w:hanging="360"/>
      </w:pPr>
      <w:rPr>
        <w:rFonts w:ascii="Symbol" w:hAnsi="Symbol" w:hint="default"/>
      </w:rPr>
    </w:lvl>
    <w:lvl w:ilvl="2" w:tplc="637A93BA" w:tentative="1">
      <w:start w:val="1"/>
      <w:numFmt w:val="bullet"/>
      <w:lvlText w:val=""/>
      <w:lvlJc w:val="left"/>
      <w:pPr>
        <w:tabs>
          <w:tab w:val="num" w:pos="1800"/>
        </w:tabs>
        <w:ind w:left="1800" w:hanging="360"/>
      </w:pPr>
      <w:rPr>
        <w:rFonts w:ascii="Wingdings" w:hAnsi="Wingdings" w:hint="default"/>
      </w:rPr>
    </w:lvl>
    <w:lvl w:ilvl="3" w:tplc="E0025550" w:tentative="1">
      <w:start w:val="1"/>
      <w:numFmt w:val="bullet"/>
      <w:lvlText w:val=""/>
      <w:lvlJc w:val="left"/>
      <w:pPr>
        <w:tabs>
          <w:tab w:val="num" w:pos="2520"/>
        </w:tabs>
        <w:ind w:left="2520" w:hanging="360"/>
      </w:pPr>
      <w:rPr>
        <w:rFonts w:ascii="Symbol" w:hAnsi="Symbol" w:hint="default"/>
      </w:rPr>
    </w:lvl>
    <w:lvl w:ilvl="4" w:tplc="57D4B164" w:tentative="1">
      <w:start w:val="1"/>
      <w:numFmt w:val="bullet"/>
      <w:lvlText w:val="o"/>
      <w:lvlJc w:val="left"/>
      <w:pPr>
        <w:tabs>
          <w:tab w:val="num" w:pos="3240"/>
        </w:tabs>
        <w:ind w:left="3240" w:hanging="360"/>
      </w:pPr>
      <w:rPr>
        <w:rFonts w:ascii="Courier New" w:hAnsi="Courier New" w:cs="Courier New" w:hint="default"/>
      </w:rPr>
    </w:lvl>
    <w:lvl w:ilvl="5" w:tplc="FE4C4DBC" w:tentative="1">
      <w:start w:val="1"/>
      <w:numFmt w:val="bullet"/>
      <w:lvlText w:val=""/>
      <w:lvlJc w:val="left"/>
      <w:pPr>
        <w:tabs>
          <w:tab w:val="num" w:pos="3960"/>
        </w:tabs>
        <w:ind w:left="3960" w:hanging="360"/>
      </w:pPr>
      <w:rPr>
        <w:rFonts w:ascii="Wingdings" w:hAnsi="Wingdings" w:hint="default"/>
      </w:rPr>
    </w:lvl>
    <w:lvl w:ilvl="6" w:tplc="A4442D2C" w:tentative="1">
      <w:start w:val="1"/>
      <w:numFmt w:val="bullet"/>
      <w:lvlText w:val=""/>
      <w:lvlJc w:val="left"/>
      <w:pPr>
        <w:tabs>
          <w:tab w:val="num" w:pos="4680"/>
        </w:tabs>
        <w:ind w:left="4680" w:hanging="360"/>
      </w:pPr>
      <w:rPr>
        <w:rFonts w:ascii="Symbol" w:hAnsi="Symbol" w:hint="default"/>
      </w:rPr>
    </w:lvl>
    <w:lvl w:ilvl="7" w:tplc="7D1E5C30" w:tentative="1">
      <w:start w:val="1"/>
      <w:numFmt w:val="bullet"/>
      <w:lvlText w:val="o"/>
      <w:lvlJc w:val="left"/>
      <w:pPr>
        <w:tabs>
          <w:tab w:val="num" w:pos="5400"/>
        </w:tabs>
        <w:ind w:left="5400" w:hanging="360"/>
      </w:pPr>
      <w:rPr>
        <w:rFonts w:ascii="Courier New" w:hAnsi="Courier New" w:cs="Courier New" w:hint="default"/>
      </w:rPr>
    </w:lvl>
    <w:lvl w:ilvl="8" w:tplc="3788D114" w:tentative="1">
      <w:start w:val="1"/>
      <w:numFmt w:val="bullet"/>
      <w:lvlText w:val=""/>
      <w:lvlJc w:val="left"/>
      <w:pPr>
        <w:tabs>
          <w:tab w:val="num" w:pos="6120"/>
        </w:tabs>
        <w:ind w:left="6120" w:hanging="360"/>
      </w:pPr>
      <w:rPr>
        <w:rFonts w:ascii="Wingdings" w:hAnsi="Wingdings" w:hint="default"/>
      </w:rPr>
    </w:lvl>
  </w:abstractNum>
  <w:abstractNum w:abstractNumId="84" w15:restartNumberingAfterBreak="0">
    <w:nsid w:val="65497E8E"/>
    <w:multiLevelType w:val="hybridMultilevel"/>
    <w:tmpl w:val="DCB6D876"/>
    <w:styleLink w:val="ImportedStyle11"/>
    <w:lvl w:ilvl="0" w:tplc="DB782B8A">
      <w:start w:val="1"/>
      <w:numFmt w:val="bullet"/>
      <w:lvlText w:val="•"/>
      <w:lvlJc w:val="left"/>
      <w:pPr>
        <w:tabs>
          <w:tab w:val="left" w:pos="327"/>
        </w:tabs>
        <w:ind w:left="297" w:hanging="297"/>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A16AF35E">
      <w:start w:val="1"/>
      <w:numFmt w:val="bullet"/>
      <w:lvlText w:val="o"/>
      <w:lvlJc w:val="left"/>
      <w:pPr>
        <w:tabs>
          <w:tab w:val="left" w:pos="327"/>
        </w:tabs>
        <w:ind w:left="9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05142D4C">
      <w:start w:val="1"/>
      <w:numFmt w:val="bullet"/>
      <w:lvlText w:val="▪"/>
      <w:lvlJc w:val="left"/>
      <w:pPr>
        <w:tabs>
          <w:tab w:val="left" w:pos="327"/>
        </w:tabs>
        <w:ind w:left="16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04CA0826">
      <w:start w:val="1"/>
      <w:numFmt w:val="bullet"/>
      <w:lvlText w:val="•"/>
      <w:lvlJc w:val="left"/>
      <w:pPr>
        <w:tabs>
          <w:tab w:val="left" w:pos="327"/>
        </w:tabs>
        <w:ind w:left="24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FB9A0230">
      <w:start w:val="1"/>
      <w:numFmt w:val="bullet"/>
      <w:lvlText w:val="o"/>
      <w:lvlJc w:val="left"/>
      <w:pPr>
        <w:tabs>
          <w:tab w:val="left" w:pos="327"/>
        </w:tabs>
        <w:ind w:left="312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3E5E1DB0">
      <w:start w:val="1"/>
      <w:numFmt w:val="bullet"/>
      <w:lvlText w:val="▪"/>
      <w:lvlJc w:val="left"/>
      <w:pPr>
        <w:tabs>
          <w:tab w:val="left" w:pos="327"/>
        </w:tabs>
        <w:ind w:left="384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44DE6610">
      <w:start w:val="1"/>
      <w:numFmt w:val="bullet"/>
      <w:lvlText w:val="•"/>
      <w:lvlJc w:val="left"/>
      <w:pPr>
        <w:tabs>
          <w:tab w:val="left" w:pos="327"/>
        </w:tabs>
        <w:ind w:left="45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DCAC510A">
      <w:start w:val="1"/>
      <w:numFmt w:val="bullet"/>
      <w:lvlText w:val="o"/>
      <w:lvlJc w:val="left"/>
      <w:pPr>
        <w:tabs>
          <w:tab w:val="left" w:pos="327"/>
        </w:tabs>
        <w:ind w:left="52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853CD3B4">
      <w:start w:val="1"/>
      <w:numFmt w:val="bullet"/>
      <w:lvlText w:val="▪"/>
      <w:lvlJc w:val="left"/>
      <w:pPr>
        <w:tabs>
          <w:tab w:val="left" w:pos="327"/>
        </w:tabs>
        <w:ind w:left="60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85" w15:restartNumberingAfterBreak="0">
    <w:nsid w:val="654A21A6"/>
    <w:multiLevelType w:val="hybridMultilevel"/>
    <w:tmpl w:val="3D4E686C"/>
    <w:styleLink w:val="ImportedStyle65"/>
    <w:lvl w:ilvl="0" w:tplc="899E0E2A">
      <w:start w:val="1"/>
      <w:numFmt w:val="bullet"/>
      <w:lvlText w:val="•"/>
      <w:lvlJc w:val="left"/>
      <w:pPr>
        <w:tabs>
          <w:tab w:val="left" w:pos="720"/>
          <w:tab w:val="left" w:pos="810"/>
        </w:tabs>
        <w:ind w:left="429" w:hanging="429"/>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DA08036A">
      <w:start w:val="1"/>
      <w:numFmt w:val="bullet"/>
      <w:lvlText w:val="•"/>
      <w:lvlJc w:val="left"/>
      <w:pPr>
        <w:tabs>
          <w:tab w:val="left" w:pos="720"/>
          <w:tab w:val="left" w:pos="810"/>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4C002A26">
      <w:start w:val="1"/>
      <w:numFmt w:val="bullet"/>
      <w:lvlText w:val="•"/>
      <w:lvlJc w:val="left"/>
      <w:pPr>
        <w:tabs>
          <w:tab w:val="left" w:pos="720"/>
          <w:tab w:val="left" w:pos="810"/>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6C465870">
      <w:start w:val="1"/>
      <w:numFmt w:val="bullet"/>
      <w:lvlText w:val="•"/>
      <w:lvlJc w:val="left"/>
      <w:pPr>
        <w:tabs>
          <w:tab w:val="left" w:pos="720"/>
          <w:tab w:val="left" w:pos="810"/>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33FCAC74">
      <w:start w:val="1"/>
      <w:numFmt w:val="bullet"/>
      <w:lvlText w:val="•"/>
      <w:lvlJc w:val="left"/>
      <w:pPr>
        <w:tabs>
          <w:tab w:val="left" w:pos="720"/>
          <w:tab w:val="left" w:pos="810"/>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89B2F974">
      <w:start w:val="1"/>
      <w:numFmt w:val="bullet"/>
      <w:lvlText w:val="•"/>
      <w:lvlJc w:val="left"/>
      <w:pPr>
        <w:tabs>
          <w:tab w:val="left" w:pos="720"/>
          <w:tab w:val="left" w:pos="810"/>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831EBB8C">
      <w:start w:val="1"/>
      <w:numFmt w:val="bullet"/>
      <w:lvlText w:val="•"/>
      <w:lvlJc w:val="left"/>
      <w:pPr>
        <w:tabs>
          <w:tab w:val="left" w:pos="720"/>
          <w:tab w:val="left" w:pos="810"/>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8C4262AA">
      <w:start w:val="1"/>
      <w:numFmt w:val="bullet"/>
      <w:lvlText w:val="•"/>
      <w:lvlJc w:val="left"/>
      <w:pPr>
        <w:tabs>
          <w:tab w:val="left" w:pos="720"/>
          <w:tab w:val="left" w:pos="810"/>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9A425498">
      <w:start w:val="1"/>
      <w:numFmt w:val="bullet"/>
      <w:lvlText w:val="•"/>
      <w:lvlJc w:val="left"/>
      <w:pPr>
        <w:tabs>
          <w:tab w:val="left" w:pos="720"/>
          <w:tab w:val="left" w:pos="810"/>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86" w15:restartNumberingAfterBreak="0">
    <w:nsid w:val="65757A75"/>
    <w:multiLevelType w:val="hybridMultilevel"/>
    <w:tmpl w:val="551C9794"/>
    <w:styleLink w:val="ImportedStyle45"/>
    <w:lvl w:ilvl="0" w:tplc="7C044210">
      <w:start w:val="1"/>
      <w:numFmt w:val="bullet"/>
      <w:lvlText w:val="•"/>
      <w:lvlJc w:val="left"/>
      <w:pPr>
        <w:tabs>
          <w:tab w:val="num" w:pos="429"/>
          <w:tab w:val="left" w:pos="753"/>
        </w:tabs>
        <w:ind w:left="462" w:hanging="462"/>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AE322642">
      <w:start w:val="1"/>
      <w:numFmt w:val="bullet"/>
      <w:lvlText w:val="•"/>
      <w:lvlJc w:val="left"/>
      <w:pPr>
        <w:tabs>
          <w:tab w:val="left" w:pos="429"/>
          <w:tab w:val="num" w:pos="608"/>
          <w:tab w:val="left" w:pos="753"/>
        </w:tabs>
        <w:ind w:left="641" w:hanging="281"/>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346674A4">
      <w:start w:val="1"/>
      <w:numFmt w:val="bullet"/>
      <w:lvlText w:val="•"/>
      <w:lvlJc w:val="left"/>
      <w:pPr>
        <w:tabs>
          <w:tab w:val="left" w:pos="429"/>
          <w:tab w:val="num" w:pos="608"/>
          <w:tab w:val="left" w:pos="753"/>
        </w:tabs>
        <w:ind w:left="641" w:hanging="281"/>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2E9A1CCE">
      <w:start w:val="1"/>
      <w:numFmt w:val="bullet"/>
      <w:lvlText w:val="•"/>
      <w:lvlJc w:val="left"/>
      <w:pPr>
        <w:tabs>
          <w:tab w:val="left" w:pos="429"/>
          <w:tab w:val="num" w:pos="608"/>
          <w:tab w:val="left" w:pos="753"/>
        </w:tabs>
        <w:ind w:left="641" w:hanging="281"/>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6CA69E68">
      <w:start w:val="1"/>
      <w:numFmt w:val="bullet"/>
      <w:lvlText w:val="•"/>
      <w:lvlJc w:val="left"/>
      <w:pPr>
        <w:tabs>
          <w:tab w:val="left" w:pos="429"/>
          <w:tab w:val="num" w:pos="608"/>
          <w:tab w:val="left" w:pos="753"/>
        </w:tabs>
        <w:ind w:left="641" w:hanging="281"/>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983E1E7C">
      <w:start w:val="1"/>
      <w:numFmt w:val="bullet"/>
      <w:lvlText w:val="•"/>
      <w:lvlJc w:val="left"/>
      <w:pPr>
        <w:tabs>
          <w:tab w:val="left" w:pos="429"/>
          <w:tab w:val="num" w:pos="608"/>
          <w:tab w:val="left" w:pos="753"/>
        </w:tabs>
        <w:ind w:left="641" w:hanging="281"/>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D41CE322">
      <w:start w:val="1"/>
      <w:numFmt w:val="bullet"/>
      <w:lvlText w:val="•"/>
      <w:lvlJc w:val="left"/>
      <w:pPr>
        <w:tabs>
          <w:tab w:val="left" w:pos="429"/>
          <w:tab w:val="num" w:pos="608"/>
          <w:tab w:val="left" w:pos="753"/>
        </w:tabs>
        <w:ind w:left="641" w:hanging="281"/>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11042C24">
      <w:start w:val="1"/>
      <w:numFmt w:val="bullet"/>
      <w:lvlText w:val="•"/>
      <w:lvlJc w:val="left"/>
      <w:pPr>
        <w:tabs>
          <w:tab w:val="left" w:pos="429"/>
          <w:tab w:val="num" w:pos="608"/>
          <w:tab w:val="left" w:pos="753"/>
        </w:tabs>
        <w:ind w:left="641" w:hanging="281"/>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B15A71D6">
      <w:start w:val="1"/>
      <w:numFmt w:val="bullet"/>
      <w:lvlText w:val="•"/>
      <w:lvlJc w:val="left"/>
      <w:pPr>
        <w:tabs>
          <w:tab w:val="left" w:pos="429"/>
          <w:tab w:val="num" w:pos="608"/>
          <w:tab w:val="left" w:pos="753"/>
        </w:tabs>
        <w:ind w:left="641" w:hanging="281"/>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87" w15:restartNumberingAfterBreak="0">
    <w:nsid w:val="66C326DD"/>
    <w:multiLevelType w:val="hybridMultilevel"/>
    <w:tmpl w:val="53F429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8" w15:restartNumberingAfterBreak="0">
    <w:nsid w:val="6806733A"/>
    <w:multiLevelType w:val="hybridMultilevel"/>
    <w:tmpl w:val="8D62912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9" w15:restartNumberingAfterBreak="0">
    <w:nsid w:val="69756C49"/>
    <w:multiLevelType w:val="hybridMultilevel"/>
    <w:tmpl w:val="F0CE90A0"/>
    <w:styleLink w:val="ImportedStyle1"/>
    <w:lvl w:ilvl="0" w:tplc="D5F82074">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456460B6">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B0E84E4A">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BC00ED44">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D1820B6C">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AD366DAA">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AD2AAE34">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74322CFA">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FFFAD15A">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90" w15:restartNumberingAfterBreak="0">
    <w:nsid w:val="6A4654B7"/>
    <w:multiLevelType w:val="hybridMultilevel"/>
    <w:tmpl w:val="920089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1" w15:restartNumberingAfterBreak="0">
    <w:nsid w:val="6A564446"/>
    <w:multiLevelType w:val="hybridMultilevel"/>
    <w:tmpl w:val="07661DE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2" w15:restartNumberingAfterBreak="0">
    <w:nsid w:val="6CAB355E"/>
    <w:multiLevelType w:val="hybridMultilevel"/>
    <w:tmpl w:val="437AF6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3" w15:restartNumberingAfterBreak="0">
    <w:nsid w:val="6D174CEF"/>
    <w:multiLevelType w:val="hybridMultilevel"/>
    <w:tmpl w:val="89503C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4" w15:restartNumberingAfterBreak="0">
    <w:nsid w:val="6D5779F5"/>
    <w:multiLevelType w:val="hybridMultilevel"/>
    <w:tmpl w:val="EE606F78"/>
    <w:styleLink w:val="ImportedStyle2"/>
    <w:lvl w:ilvl="0" w:tplc="E2E898C2">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E8B61B00">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47C6CA62">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85BAA25E">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66EE2476">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3CDE98BC">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DEEA7B28">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2BA02178">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659EB6FE">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95" w15:restartNumberingAfterBreak="0">
    <w:nsid w:val="6DEA0BEF"/>
    <w:multiLevelType w:val="hybridMultilevel"/>
    <w:tmpl w:val="0C74018E"/>
    <w:styleLink w:val="ImportedStyle7"/>
    <w:lvl w:ilvl="0" w:tplc="0C1AB366">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C70E0B2A">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AF3E6550">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49FCD9F4">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1B3C35BA">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8C88D934">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312A63E6">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0F2E991E">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BFEEC590">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96" w15:restartNumberingAfterBreak="0">
    <w:nsid w:val="6F914BCD"/>
    <w:multiLevelType w:val="hybridMultilevel"/>
    <w:tmpl w:val="74CAD7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7" w15:restartNumberingAfterBreak="0">
    <w:nsid w:val="6FC05B7B"/>
    <w:multiLevelType w:val="hybridMultilevel"/>
    <w:tmpl w:val="A26205B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8" w15:restartNumberingAfterBreak="0">
    <w:nsid w:val="72557B02"/>
    <w:multiLevelType w:val="hybridMultilevel"/>
    <w:tmpl w:val="A7C4964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9" w15:restartNumberingAfterBreak="0">
    <w:nsid w:val="73BD7A36"/>
    <w:multiLevelType w:val="hybridMultilevel"/>
    <w:tmpl w:val="821607E6"/>
    <w:styleLink w:val="ImportedStyle71"/>
    <w:lvl w:ilvl="0" w:tplc="5934800A">
      <w:start w:val="1"/>
      <w:numFmt w:val="bullet"/>
      <w:lvlText w:val="•"/>
      <w:lvlJc w:val="left"/>
      <w:pPr>
        <w:ind w:left="720" w:hanging="500"/>
      </w:pPr>
      <w:rPr>
        <w:rFonts w:ascii="Georgia" w:eastAsia="Georgia" w:hAnsi="Georgia" w:cs="Georgia"/>
        <w:b w:val="0"/>
        <w:bCs w:val="0"/>
        <w:i w:val="0"/>
        <w:iCs w:val="0"/>
        <w:caps w:val="0"/>
        <w:smallCaps w:val="0"/>
        <w:strike w:val="0"/>
        <w:dstrike w:val="0"/>
        <w:outline w:val="0"/>
        <w:emboss w:val="0"/>
        <w:imprint w:val="0"/>
        <w:color w:val="595959"/>
        <w:spacing w:val="0"/>
        <w:w w:val="100"/>
        <w:kern w:val="0"/>
        <w:position w:val="0"/>
        <w:highlight w:val="none"/>
        <w:vertAlign w:val="baseline"/>
      </w:rPr>
    </w:lvl>
    <w:lvl w:ilvl="1" w:tplc="72C2E6FE">
      <w:start w:val="1"/>
      <w:numFmt w:val="bullet"/>
      <w:lvlText w:val="•"/>
      <w:lvlJc w:val="left"/>
      <w:pPr>
        <w:ind w:left="772" w:hanging="332"/>
      </w:pPr>
      <w:rPr>
        <w:rFonts w:ascii="Georgia" w:eastAsia="Georgia" w:hAnsi="Georgia" w:cs="Georgia"/>
        <w:b w:val="0"/>
        <w:bCs w:val="0"/>
        <w:i w:val="0"/>
        <w:iCs w:val="0"/>
        <w:caps w:val="0"/>
        <w:smallCaps w:val="0"/>
        <w:strike w:val="0"/>
        <w:dstrike w:val="0"/>
        <w:outline w:val="0"/>
        <w:emboss w:val="0"/>
        <w:imprint w:val="0"/>
        <w:color w:val="595959"/>
        <w:spacing w:val="0"/>
        <w:w w:val="100"/>
        <w:kern w:val="0"/>
        <w:position w:val="0"/>
        <w:highlight w:val="none"/>
        <w:vertAlign w:val="baseline"/>
      </w:rPr>
    </w:lvl>
    <w:lvl w:ilvl="2" w:tplc="25A46756">
      <w:start w:val="1"/>
      <w:numFmt w:val="bullet"/>
      <w:lvlText w:val="•"/>
      <w:lvlJc w:val="left"/>
      <w:pPr>
        <w:ind w:left="992" w:hanging="332"/>
      </w:pPr>
      <w:rPr>
        <w:rFonts w:ascii="Georgia" w:eastAsia="Georgia" w:hAnsi="Georgia" w:cs="Georgia"/>
        <w:b w:val="0"/>
        <w:bCs w:val="0"/>
        <w:i w:val="0"/>
        <w:iCs w:val="0"/>
        <w:caps w:val="0"/>
        <w:smallCaps w:val="0"/>
        <w:strike w:val="0"/>
        <w:dstrike w:val="0"/>
        <w:outline w:val="0"/>
        <w:emboss w:val="0"/>
        <w:imprint w:val="0"/>
        <w:color w:val="595959"/>
        <w:spacing w:val="0"/>
        <w:w w:val="100"/>
        <w:kern w:val="0"/>
        <w:position w:val="0"/>
        <w:highlight w:val="none"/>
        <w:vertAlign w:val="baseline"/>
      </w:rPr>
    </w:lvl>
    <w:lvl w:ilvl="3" w:tplc="CBBA3218">
      <w:start w:val="1"/>
      <w:numFmt w:val="bullet"/>
      <w:lvlText w:val="•"/>
      <w:lvlJc w:val="left"/>
      <w:pPr>
        <w:ind w:left="1212" w:hanging="332"/>
      </w:pPr>
      <w:rPr>
        <w:rFonts w:ascii="Georgia" w:eastAsia="Georgia" w:hAnsi="Georgia" w:cs="Georgia"/>
        <w:b w:val="0"/>
        <w:bCs w:val="0"/>
        <w:i w:val="0"/>
        <w:iCs w:val="0"/>
        <w:caps w:val="0"/>
        <w:smallCaps w:val="0"/>
        <w:strike w:val="0"/>
        <w:dstrike w:val="0"/>
        <w:outline w:val="0"/>
        <w:emboss w:val="0"/>
        <w:imprint w:val="0"/>
        <w:color w:val="595959"/>
        <w:spacing w:val="0"/>
        <w:w w:val="100"/>
        <w:kern w:val="0"/>
        <w:position w:val="0"/>
        <w:highlight w:val="none"/>
        <w:vertAlign w:val="baseline"/>
      </w:rPr>
    </w:lvl>
    <w:lvl w:ilvl="4" w:tplc="2FD441C6">
      <w:start w:val="1"/>
      <w:numFmt w:val="bullet"/>
      <w:lvlText w:val="•"/>
      <w:lvlJc w:val="left"/>
      <w:pPr>
        <w:ind w:left="1432" w:hanging="332"/>
      </w:pPr>
      <w:rPr>
        <w:rFonts w:ascii="Georgia" w:eastAsia="Georgia" w:hAnsi="Georgia" w:cs="Georgia"/>
        <w:b w:val="0"/>
        <w:bCs w:val="0"/>
        <w:i w:val="0"/>
        <w:iCs w:val="0"/>
        <w:caps w:val="0"/>
        <w:smallCaps w:val="0"/>
        <w:strike w:val="0"/>
        <w:dstrike w:val="0"/>
        <w:outline w:val="0"/>
        <w:emboss w:val="0"/>
        <w:imprint w:val="0"/>
        <w:color w:val="595959"/>
        <w:spacing w:val="0"/>
        <w:w w:val="100"/>
        <w:kern w:val="0"/>
        <w:position w:val="0"/>
        <w:highlight w:val="none"/>
        <w:vertAlign w:val="baseline"/>
      </w:rPr>
    </w:lvl>
    <w:lvl w:ilvl="5" w:tplc="D2DCC098">
      <w:start w:val="1"/>
      <w:numFmt w:val="bullet"/>
      <w:lvlText w:val="•"/>
      <w:lvlJc w:val="left"/>
      <w:pPr>
        <w:ind w:left="1652" w:hanging="332"/>
      </w:pPr>
      <w:rPr>
        <w:rFonts w:ascii="Georgia" w:eastAsia="Georgia" w:hAnsi="Georgia" w:cs="Georgia"/>
        <w:b w:val="0"/>
        <w:bCs w:val="0"/>
        <w:i w:val="0"/>
        <w:iCs w:val="0"/>
        <w:caps w:val="0"/>
        <w:smallCaps w:val="0"/>
        <w:strike w:val="0"/>
        <w:dstrike w:val="0"/>
        <w:outline w:val="0"/>
        <w:emboss w:val="0"/>
        <w:imprint w:val="0"/>
        <w:color w:val="595959"/>
        <w:spacing w:val="0"/>
        <w:w w:val="100"/>
        <w:kern w:val="0"/>
        <w:position w:val="0"/>
        <w:highlight w:val="none"/>
        <w:vertAlign w:val="baseline"/>
      </w:rPr>
    </w:lvl>
    <w:lvl w:ilvl="6" w:tplc="17801134">
      <w:start w:val="1"/>
      <w:numFmt w:val="bullet"/>
      <w:lvlText w:val="•"/>
      <w:lvlJc w:val="left"/>
      <w:pPr>
        <w:ind w:left="1872" w:hanging="332"/>
      </w:pPr>
      <w:rPr>
        <w:rFonts w:ascii="Georgia" w:eastAsia="Georgia" w:hAnsi="Georgia" w:cs="Georgia"/>
        <w:b w:val="0"/>
        <w:bCs w:val="0"/>
        <w:i w:val="0"/>
        <w:iCs w:val="0"/>
        <w:caps w:val="0"/>
        <w:smallCaps w:val="0"/>
        <w:strike w:val="0"/>
        <w:dstrike w:val="0"/>
        <w:outline w:val="0"/>
        <w:emboss w:val="0"/>
        <w:imprint w:val="0"/>
        <w:color w:val="595959"/>
        <w:spacing w:val="0"/>
        <w:w w:val="100"/>
        <w:kern w:val="0"/>
        <w:position w:val="0"/>
        <w:highlight w:val="none"/>
        <w:vertAlign w:val="baseline"/>
      </w:rPr>
    </w:lvl>
    <w:lvl w:ilvl="7" w:tplc="5372ABFC">
      <w:start w:val="1"/>
      <w:numFmt w:val="bullet"/>
      <w:lvlText w:val="•"/>
      <w:lvlJc w:val="left"/>
      <w:pPr>
        <w:ind w:left="2092" w:hanging="332"/>
      </w:pPr>
      <w:rPr>
        <w:rFonts w:ascii="Georgia" w:eastAsia="Georgia" w:hAnsi="Georgia" w:cs="Georgia"/>
        <w:b w:val="0"/>
        <w:bCs w:val="0"/>
        <w:i w:val="0"/>
        <w:iCs w:val="0"/>
        <w:caps w:val="0"/>
        <w:smallCaps w:val="0"/>
        <w:strike w:val="0"/>
        <w:dstrike w:val="0"/>
        <w:outline w:val="0"/>
        <w:emboss w:val="0"/>
        <w:imprint w:val="0"/>
        <w:color w:val="595959"/>
        <w:spacing w:val="0"/>
        <w:w w:val="100"/>
        <w:kern w:val="0"/>
        <w:position w:val="0"/>
        <w:highlight w:val="none"/>
        <w:vertAlign w:val="baseline"/>
      </w:rPr>
    </w:lvl>
    <w:lvl w:ilvl="8" w:tplc="8D849BB8">
      <w:start w:val="1"/>
      <w:numFmt w:val="bullet"/>
      <w:lvlText w:val="•"/>
      <w:lvlJc w:val="left"/>
      <w:pPr>
        <w:ind w:left="2312" w:hanging="332"/>
      </w:pPr>
      <w:rPr>
        <w:rFonts w:ascii="Georgia" w:eastAsia="Georgia" w:hAnsi="Georgia" w:cs="Georgia"/>
        <w:b w:val="0"/>
        <w:bCs w:val="0"/>
        <w:i w:val="0"/>
        <w:iCs w:val="0"/>
        <w:caps w:val="0"/>
        <w:smallCaps w:val="0"/>
        <w:strike w:val="0"/>
        <w:dstrike w:val="0"/>
        <w:outline w:val="0"/>
        <w:emboss w:val="0"/>
        <w:imprint w:val="0"/>
        <w:color w:val="595959"/>
        <w:spacing w:val="0"/>
        <w:w w:val="100"/>
        <w:kern w:val="0"/>
        <w:position w:val="0"/>
        <w:highlight w:val="none"/>
        <w:vertAlign w:val="baseline"/>
      </w:rPr>
    </w:lvl>
  </w:abstractNum>
  <w:abstractNum w:abstractNumId="100" w15:restartNumberingAfterBreak="0">
    <w:nsid w:val="73D92E83"/>
    <w:multiLevelType w:val="hybridMultilevel"/>
    <w:tmpl w:val="02F4C84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1" w15:restartNumberingAfterBreak="0">
    <w:nsid w:val="757B43CE"/>
    <w:multiLevelType w:val="hybridMultilevel"/>
    <w:tmpl w:val="12127F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2" w15:restartNumberingAfterBreak="0">
    <w:nsid w:val="77165BDD"/>
    <w:multiLevelType w:val="multilevel"/>
    <w:tmpl w:val="ED0EE318"/>
    <w:lvl w:ilvl="0">
      <w:start w:val="1"/>
      <w:numFmt w:val="bullet"/>
      <w:pStyle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03" w15:restartNumberingAfterBreak="0">
    <w:nsid w:val="77AD7925"/>
    <w:multiLevelType w:val="hybridMultilevel"/>
    <w:tmpl w:val="C94AB408"/>
    <w:lvl w:ilvl="0" w:tplc="E514F3AC">
      <w:start w:val="3"/>
      <w:numFmt w:val="bullet"/>
      <w:lvlText w:val="•"/>
      <w:lvlJc w:val="left"/>
      <w:pPr>
        <w:ind w:left="1080" w:hanging="720"/>
      </w:pPr>
      <w:rPr>
        <w:rFonts w:ascii="Calibri" w:eastAsia="Calibr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4" w15:restartNumberingAfterBreak="0">
    <w:nsid w:val="780A66DF"/>
    <w:multiLevelType w:val="hybridMultilevel"/>
    <w:tmpl w:val="7D5E17AE"/>
    <w:lvl w:ilvl="0" w:tplc="AF26CBC4">
      <w:start w:val="1"/>
      <w:numFmt w:val="bullet"/>
      <w:pStyle w:val="Style1"/>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5" w15:restartNumberingAfterBreak="0">
    <w:nsid w:val="785813D3"/>
    <w:multiLevelType w:val="hybridMultilevel"/>
    <w:tmpl w:val="89C02C4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6" w15:restartNumberingAfterBreak="0">
    <w:nsid w:val="78DA2067"/>
    <w:multiLevelType w:val="hybridMultilevel"/>
    <w:tmpl w:val="94EA5550"/>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7" w15:restartNumberingAfterBreak="0">
    <w:nsid w:val="7B391B5F"/>
    <w:multiLevelType w:val="hybridMultilevel"/>
    <w:tmpl w:val="9B6E46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8" w15:restartNumberingAfterBreak="0">
    <w:nsid w:val="7C0466C2"/>
    <w:multiLevelType w:val="hybridMultilevel"/>
    <w:tmpl w:val="CE80B54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9" w15:restartNumberingAfterBreak="0">
    <w:nsid w:val="7D573D43"/>
    <w:multiLevelType w:val="hybridMultilevel"/>
    <w:tmpl w:val="0DBE8448"/>
    <w:styleLink w:val="ImportedStyle8"/>
    <w:lvl w:ilvl="0" w:tplc="58FE89E8">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19EA84A8">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99A49E0A">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91D2CF2E">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A15826BE">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C9BA7634">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38BA90D0">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EE467DB8">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7A9E7130">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10" w15:restartNumberingAfterBreak="0">
    <w:nsid w:val="7EFE2F8D"/>
    <w:multiLevelType w:val="hybridMultilevel"/>
    <w:tmpl w:val="00CCDF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1" w15:restartNumberingAfterBreak="0">
    <w:nsid w:val="7F802C3B"/>
    <w:multiLevelType w:val="hybridMultilevel"/>
    <w:tmpl w:val="242C057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261305335">
    <w:abstractNumId w:val="7"/>
  </w:num>
  <w:num w:numId="2" w16cid:durableId="1720786493">
    <w:abstractNumId w:val="89"/>
  </w:num>
  <w:num w:numId="3" w16cid:durableId="1117945646">
    <w:abstractNumId w:val="94"/>
  </w:num>
  <w:num w:numId="4" w16cid:durableId="2062316411">
    <w:abstractNumId w:val="80"/>
  </w:num>
  <w:num w:numId="5" w16cid:durableId="68505365">
    <w:abstractNumId w:val="60"/>
  </w:num>
  <w:num w:numId="6" w16cid:durableId="2001426144">
    <w:abstractNumId w:val="22"/>
  </w:num>
  <w:num w:numId="7" w16cid:durableId="546378377">
    <w:abstractNumId w:val="95"/>
  </w:num>
  <w:num w:numId="8" w16cid:durableId="1243685690">
    <w:abstractNumId w:val="109"/>
  </w:num>
  <w:num w:numId="9" w16cid:durableId="2015448539">
    <w:abstractNumId w:val="46"/>
  </w:num>
  <w:num w:numId="10" w16cid:durableId="429476242">
    <w:abstractNumId w:val="102"/>
  </w:num>
  <w:num w:numId="11" w16cid:durableId="1523056857">
    <w:abstractNumId w:val="83"/>
  </w:num>
  <w:num w:numId="12" w16cid:durableId="1728800793">
    <w:abstractNumId w:val="0"/>
    <w:lvlOverride w:ilvl="0">
      <w:lvl w:ilvl="0">
        <w:start w:val="1"/>
        <w:numFmt w:val="bullet"/>
        <w:pStyle w:val="Achievement"/>
        <w:lvlText w:val=""/>
        <w:legacy w:legacy="1" w:legacySpace="0" w:legacyIndent="240"/>
        <w:lvlJc w:val="left"/>
        <w:pPr>
          <w:ind w:left="273" w:hanging="240"/>
        </w:pPr>
        <w:rPr>
          <w:rFonts w:ascii="Wingdings" w:hAnsi="Wingdings"/>
          <w:sz w:val="12"/>
        </w:rPr>
      </w:lvl>
    </w:lvlOverride>
  </w:num>
  <w:num w:numId="13" w16cid:durableId="728066596">
    <w:abstractNumId w:val="104"/>
  </w:num>
  <w:num w:numId="14" w16cid:durableId="621612668">
    <w:abstractNumId w:val="62"/>
  </w:num>
  <w:num w:numId="15" w16cid:durableId="392699823">
    <w:abstractNumId w:val="99"/>
  </w:num>
  <w:num w:numId="16" w16cid:durableId="1117481876">
    <w:abstractNumId w:val="84"/>
  </w:num>
  <w:num w:numId="17" w16cid:durableId="698705688">
    <w:abstractNumId w:val="32"/>
  </w:num>
  <w:num w:numId="18" w16cid:durableId="1157844738">
    <w:abstractNumId w:val="30"/>
  </w:num>
  <w:num w:numId="19" w16cid:durableId="998118792">
    <w:abstractNumId w:val="81"/>
  </w:num>
  <w:num w:numId="20" w16cid:durableId="1164978654">
    <w:abstractNumId w:val="42"/>
  </w:num>
  <w:num w:numId="21" w16cid:durableId="1683127025">
    <w:abstractNumId w:val="61"/>
  </w:num>
  <w:num w:numId="22" w16cid:durableId="1708144619">
    <w:abstractNumId w:val="28"/>
  </w:num>
  <w:num w:numId="23" w16cid:durableId="1129859671">
    <w:abstractNumId w:val="36"/>
  </w:num>
  <w:num w:numId="24" w16cid:durableId="1433941263">
    <w:abstractNumId w:val="14"/>
  </w:num>
  <w:num w:numId="25" w16cid:durableId="204409450">
    <w:abstractNumId w:val="18"/>
  </w:num>
  <w:num w:numId="26" w16cid:durableId="1410617977">
    <w:abstractNumId w:val="86"/>
  </w:num>
  <w:num w:numId="27" w16cid:durableId="806120827">
    <w:abstractNumId w:val="55"/>
  </w:num>
  <w:num w:numId="28" w16cid:durableId="11343379">
    <w:abstractNumId w:val="25"/>
  </w:num>
  <w:num w:numId="29" w16cid:durableId="259459309">
    <w:abstractNumId w:val="34"/>
  </w:num>
  <w:num w:numId="30" w16cid:durableId="1069310387">
    <w:abstractNumId w:val="72"/>
  </w:num>
  <w:num w:numId="31" w16cid:durableId="539707014">
    <w:abstractNumId w:val="50"/>
  </w:num>
  <w:num w:numId="32" w16cid:durableId="986932923">
    <w:abstractNumId w:val="13"/>
  </w:num>
  <w:num w:numId="33" w16cid:durableId="1878928156">
    <w:abstractNumId w:val="37"/>
  </w:num>
  <w:num w:numId="34" w16cid:durableId="2059159648">
    <w:abstractNumId w:val="45"/>
  </w:num>
  <w:num w:numId="35" w16cid:durableId="181894017">
    <w:abstractNumId w:val="85"/>
  </w:num>
  <w:num w:numId="36" w16cid:durableId="703216278">
    <w:abstractNumId w:val="33"/>
  </w:num>
  <w:num w:numId="37" w16cid:durableId="2042971358">
    <w:abstractNumId w:val="90"/>
  </w:num>
  <w:num w:numId="38" w16cid:durableId="1280261300">
    <w:abstractNumId w:val="49"/>
  </w:num>
  <w:num w:numId="39" w16cid:durableId="1572960732">
    <w:abstractNumId w:val="66"/>
  </w:num>
  <w:num w:numId="40" w16cid:durableId="529994204">
    <w:abstractNumId w:val="41"/>
  </w:num>
  <w:num w:numId="41" w16cid:durableId="690183929">
    <w:abstractNumId w:val="93"/>
  </w:num>
  <w:num w:numId="42" w16cid:durableId="384254278">
    <w:abstractNumId w:val="87"/>
  </w:num>
  <w:num w:numId="43" w16cid:durableId="1149326237">
    <w:abstractNumId w:val="40"/>
  </w:num>
  <w:num w:numId="44" w16cid:durableId="852459055">
    <w:abstractNumId w:val="29"/>
  </w:num>
  <w:num w:numId="45" w16cid:durableId="2092240963">
    <w:abstractNumId w:val="16"/>
  </w:num>
  <w:num w:numId="46" w16cid:durableId="2105832980">
    <w:abstractNumId w:val="23"/>
  </w:num>
  <w:num w:numId="47" w16cid:durableId="752512973">
    <w:abstractNumId w:val="110"/>
  </w:num>
  <w:num w:numId="48" w16cid:durableId="1142499844">
    <w:abstractNumId w:val="74"/>
  </w:num>
  <w:num w:numId="49" w16cid:durableId="478158183">
    <w:abstractNumId w:val="76"/>
  </w:num>
  <w:num w:numId="50" w16cid:durableId="1341589240">
    <w:abstractNumId w:val="54"/>
  </w:num>
  <w:num w:numId="51" w16cid:durableId="1296254341">
    <w:abstractNumId w:val="96"/>
  </w:num>
  <w:num w:numId="52" w16cid:durableId="695886212">
    <w:abstractNumId w:val="11"/>
  </w:num>
  <w:num w:numId="53" w16cid:durableId="415519533">
    <w:abstractNumId w:val="26"/>
  </w:num>
  <w:num w:numId="54" w16cid:durableId="565721421">
    <w:abstractNumId w:val="53"/>
  </w:num>
  <w:num w:numId="55" w16cid:durableId="667943108">
    <w:abstractNumId w:val="65"/>
  </w:num>
  <w:num w:numId="56" w16cid:durableId="550112358">
    <w:abstractNumId w:val="31"/>
  </w:num>
  <w:num w:numId="57" w16cid:durableId="77605260">
    <w:abstractNumId w:val="67"/>
  </w:num>
  <w:num w:numId="58" w16cid:durableId="1813669205">
    <w:abstractNumId w:val="101"/>
  </w:num>
  <w:num w:numId="59" w16cid:durableId="2126382808">
    <w:abstractNumId w:val="58"/>
  </w:num>
  <w:num w:numId="60" w16cid:durableId="1883863706">
    <w:abstractNumId w:val="78"/>
  </w:num>
  <w:num w:numId="61" w16cid:durableId="427652460">
    <w:abstractNumId w:val="64"/>
  </w:num>
  <w:num w:numId="62" w16cid:durableId="459878198">
    <w:abstractNumId w:val="88"/>
  </w:num>
  <w:num w:numId="63" w16cid:durableId="1441880191">
    <w:abstractNumId w:val="57"/>
  </w:num>
  <w:num w:numId="64" w16cid:durableId="2045710620">
    <w:abstractNumId w:val="111"/>
  </w:num>
  <w:num w:numId="65" w16cid:durableId="1351447887">
    <w:abstractNumId w:val="21"/>
  </w:num>
  <w:num w:numId="66" w16cid:durableId="240603096">
    <w:abstractNumId w:val="82"/>
  </w:num>
  <w:num w:numId="67" w16cid:durableId="2136825959">
    <w:abstractNumId w:val="12"/>
  </w:num>
  <w:num w:numId="68" w16cid:durableId="954825101">
    <w:abstractNumId w:val="98"/>
  </w:num>
  <w:num w:numId="69" w16cid:durableId="1516846731">
    <w:abstractNumId w:val="15"/>
  </w:num>
  <w:num w:numId="70" w16cid:durableId="1568491598">
    <w:abstractNumId w:val="19"/>
  </w:num>
  <w:num w:numId="71" w16cid:durableId="1507406754">
    <w:abstractNumId w:val="27"/>
  </w:num>
  <w:num w:numId="72" w16cid:durableId="1163812142">
    <w:abstractNumId w:val="105"/>
  </w:num>
  <w:num w:numId="73" w16cid:durableId="1335377854">
    <w:abstractNumId w:val="20"/>
  </w:num>
  <w:num w:numId="74" w16cid:durableId="1533105148">
    <w:abstractNumId w:val="48"/>
  </w:num>
  <w:num w:numId="75" w16cid:durableId="1187863028">
    <w:abstractNumId w:val="44"/>
  </w:num>
  <w:num w:numId="76" w16cid:durableId="1853759272">
    <w:abstractNumId w:val="10"/>
  </w:num>
  <w:num w:numId="77" w16cid:durableId="1826969034">
    <w:abstractNumId w:val="108"/>
  </w:num>
  <w:num w:numId="78" w16cid:durableId="929847389">
    <w:abstractNumId w:val="56"/>
  </w:num>
  <w:num w:numId="79" w16cid:durableId="2101169821">
    <w:abstractNumId w:val="35"/>
  </w:num>
  <w:num w:numId="80" w16cid:durableId="1875649266">
    <w:abstractNumId w:val="47"/>
  </w:num>
  <w:num w:numId="81" w16cid:durableId="307828130">
    <w:abstractNumId w:val="43"/>
  </w:num>
  <w:num w:numId="82" w16cid:durableId="392125281">
    <w:abstractNumId w:val="103"/>
  </w:num>
  <w:num w:numId="83" w16cid:durableId="1914657276">
    <w:abstractNumId w:val="73"/>
  </w:num>
  <w:num w:numId="84" w16cid:durableId="54937907">
    <w:abstractNumId w:val="71"/>
  </w:num>
  <w:num w:numId="85" w16cid:durableId="1946691959">
    <w:abstractNumId w:val="91"/>
  </w:num>
  <w:num w:numId="86" w16cid:durableId="480080587">
    <w:abstractNumId w:val="63"/>
  </w:num>
  <w:num w:numId="87" w16cid:durableId="764501111">
    <w:abstractNumId w:val="9"/>
  </w:num>
  <w:num w:numId="88" w16cid:durableId="2043675578">
    <w:abstractNumId w:val="39"/>
  </w:num>
  <w:num w:numId="89" w16cid:durableId="1623227902">
    <w:abstractNumId w:val="77"/>
  </w:num>
  <w:num w:numId="90" w16cid:durableId="1780760636">
    <w:abstractNumId w:val="92"/>
  </w:num>
  <w:num w:numId="91" w16cid:durableId="1177190205">
    <w:abstractNumId w:val="38"/>
  </w:num>
  <w:num w:numId="92" w16cid:durableId="892539606">
    <w:abstractNumId w:val="75"/>
  </w:num>
  <w:num w:numId="93" w16cid:durableId="391318630">
    <w:abstractNumId w:val="69"/>
  </w:num>
  <w:num w:numId="94" w16cid:durableId="204955215">
    <w:abstractNumId w:val="52"/>
  </w:num>
  <w:num w:numId="95" w16cid:durableId="528953482">
    <w:abstractNumId w:val="79"/>
  </w:num>
  <w:num w:numId="96" w16cid:durableId="164826562">
    <w:abstractNumId w:val="100"/>
  </w:num>
  <w:num w:numId="97" w16cid:durableId="1171141886">
    <w:abstractNumId w:val="59"/>
  </w:num>
  <w:num w:numId="98" w16cid:durableId="939875184">
    <w:abstractNumId w:val="17"/>
  </w:num>
  <w:num w:numId="99" w16cid:durableId="1627199084">
    <w:abstractNumId w:val="97"/>
  </w:num>
  <w:num w:numId="100" w16cid:durableId="106505049">
    <w:abstractNumId w:val="51"/>
  </w:num>
  <w:num w:numId="101" w16cid:durableId="1254046972">
    <w:abstractNumId w:val="68"/>
  </w:num>
  <w:num w:numId="102" w16cid:durableId="20012760">
    <w:abstractNumId w:val="70"/>
  </w:num>
  <w:num w:numId="103" w16cid:durableId="140075310">
    <w:abstractNumId w:val="107"/>
  </w:num>
  <w:num w:numId="104" w16cid:durableId="574239197">
    <w:abstractNumId w:val="24"/>
  </w:num>
  <w:num w:numId="105" w16cid:durableId="1292981346">
    <w:abstractNumId w:val="106"/>
  </w:num>
  <w:numIdMacAtCleanup w:val="5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gutterAtTop/>
  <w:activeWritingStyle w:appName="MSWord" w:lang="en-US" w:vendorID="64" w:dllVersion="6" w:nlCheck="1" w:checkStyle="1"/>
  <w:activeWritingStyle w:appName="MSWord" w:lang="en-US" w:vendorID="64" w:dllVersion="5" w:nlCheck="1" w:checkStyle="1"/>
  <w:activeWritingStyle w:appName="MSWord" w:lang="en-US" w:vendorID="64" w:dllVersion="0" w:nlCheck="1" w:checkStyle="0"/>
  <w:activeWritingStyle w:appName="MSWord" w:lang="en-US" w:vendorID="64" w:dllVersion="4096" w:nlCheck="1" w:checkStyle="0"/>
  <w:activeWritingStyle w:appName="MSWord" w:lang="en-GB" w:vendorID="64" w:dllVersion="6" w:nlCheck="1" w:checkStyle="1"/>
  <w:activeWritingStyle w:appName="MSWord" w:lang="en-IN" w:vendorID="64" w:dllVersion="4096" w:nlCheck="1" w:checkStyle="0"/>
  <w:activeWritingStyle w:appName="MSWord" w:lang="es-ES" w:vendorID="64" w:dllVersion="4096" w:nlCheck="1" w:checkStyle="0"/>
  <w:activeWritingStyle w:appName="MSWord" w:lang="en-GB" w:vendorID="64" w:dllVersion="4096" w:nlCheck="1" w:checkStyle="0"/>
  <w:activeWritingStyle w:appName="MSWord" w:lang="en-IN" w:vendorID="64" w:dllVersion="6" w:nlCheck="1" w:checkStyle="1"/>
  <w:activeWritingStyle w:appName="MSWord" w:lang="fr-FR" w:vendorID="64" w:dllVersion="6" w:nlCheck="1" w:checkStyle="1"/>
  <w:activeWritingStyle w:appName="MSWord" w:lang="en-CA" w:vendorID="64" w:dllVersion="6" w:nlCheck="1" w:checkStyle="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818F2"/>
    <w:rsid w:val="00000CBD"/>
    <w:rsid w:val="00003DED"/>
    <w:rsid w:val="0000735B"/>
    <w:rsid w:val="00010102"/>
    <w:rsid w:val="000112C4"/>
    <w:rsid w:val="00012B2F"/>
    <w:rsid w:val="00013907"/>
    <w:rsid w:val="00013E50"/>
    <w:rsid w:val="00015420"/>
    <w:rsid w:val="000154DF"/>
    <w:rsid w:val="00015A3A"/>
    <w:rsid w:val="000161BC"/>
    <w:rsid w:val="00016EB6"/>
    <w:rsid w:val="00017698"/>
    <w:rsid w:val="00020B14"/>
    <w:rsid w:val="00022695"/>
    <w:rsid w:val="00026654"/>
    <w:rsid w:val="000271D0"/>
    <w:rsid w:val="000307D2"/>
    <w:rsid w:val="00031C35"/>
    <w:rsid w:val="00031D7F"/>
    <w:rsid w:val="00033F6D"/>
    <w:rsid w:val="00035146"/>
    <w:rsid w:val="00035ECD"/>
    <w:rsid w:val="00040A4A"/>
    <w:rsid w:val="000424A5"/>
    <w:rsid w:val="00044096"/>
    <w:rsid w:val="000457FA"/>
    <w:rsid w:val="000627FC"/>
    <w:rsid w:val="000705D0"/>
    <w:rsid w:val="00072569"/>
    <w:rsid w:val="00076ED5"/>
    <w:rsid w:val="0007787C"/>
    <w:rsid w:val="00083644"/>
    <w:rsid w:val="0008376A"/>
    <w:rsid w:val="0008587E"/>
    <w:rsid w:val="000916E5"/>
    <w:rsid w:val="00092DA2"/>
    <w:rsid w:val="00093B00"/>
    <w:rsid w:val="00094625"/>
    <w:rsid w:val="0009578A"/>
    <w:rsid w:val="00096E76"/>
    <w:rsid w:val="000A39DF"/>
    <w:rsid w:val="000A4644"/>
    <w:rsid w:val="000B1874"/>
    <w:rsid w:val="000B19AF"/>
    <w:rsid w:val="000B5661"/>
    <w:rsid w:val="000B58A0"/>
    <w:rsid w:val="000B7D48"/>
    <w:rsid w:val="000C4FC3"/>
    <w:rsid w:val="000C57F8"/>
    <w:rsid w:val="000D0109"/>
    <w:rsid w:val="000D0560"/>
    <w:rsid w:val="000D4A2C"/>
    <w:rsid w:val="000D4CF6"/>
    <w:rsid w:val="000D4FC9"/>
    <w:rsid w:val="000D5BB7"/>
    <w:rsid w:val="000D6232"/>
    <w:rsid w:val="000E0C93"/>
    <w:rsid w:val="000E2B3C"/>
    <w:rsid w:val="000E33CB"/>
    <w:rsid w:val="000E7DE1"/>
    <w:rsid w:val="00103186"/>
    <w:rsid w:val="00103E36"/>
    <w:rsid w:val="00116E85"/>
    <w:rsid w:val="001176D1"/>
    <w:rsid w:val="001207E5"/>
    <w:rsid w:val="001208FC"/>
    <w:rsid w:val="00124BA1"/>
    <w:rsid w:val="00126FA7"/>
    <w:rsid w:val="0013079E"/>
    <w:rsid w:val="00132324"/>
    <w:rsid w:val="001325B9"/>
    <w:rsid w:val="00133260"/>
    <w:rsid w:val="00133DAE"/>
    <w:rsid w:val="0013532E"/>
    <w:rsid w:val="00141480"/>
    <w:rsid w:val="00141B36"/>
    <w:rsid w:val="00143F52"/>
    <w:rsid w:val="0014542A"/>
    <w:rsid w:val="00151F21"/>
    <w:rsid w:val="00154466"/>
    <w:rsid w:val="001559D1"/>
    <w:rsid w:val="00156EFD"/>
    <w:rsid w:val="00162D7B"/>
    <w:rsid w:val="0016461A"/>
    <w:rsid w:val="00181B74"/>
    <w:rsid w:val="0018509B"/>
    <w:rsid w:val="00186DDF"/>
    <w:rsid w:val="0019159B"/>
    <w:rsid w:val="001B46BC"/>
    <w:rsid w:val="001C14D9"/>
    <w:rsid w:val="001C1C4D"/>
    <w:rsid w:val="001D093A"/>
    <w:rsid w:val="001D0CFF"/>
    <w:rsid w:val="001D2BA7"/>
    <w:rsid w:val="001D6B23"/>
    <w:rsid w:val="001E0884"/>
    <w:rsid w:val="001E4213"/>
    <w:rsid w:val="001E7EF4"/>
    <w:rsid w:val="001F1B48"/>
    <w:rsid w:val="001F520E"/>
    <w:rsid w:val="001F75AD"/>
    <w:rsid w:val="002005A0"/>
    <w:rsid w:val="002072BF"/>
    <w:rsid w:val="00210D95"/>
    <w:rsid w:val="00212024"/>
    <w:rsid w:val="0021272F"/>
    <w:rsid w:val="00214B40"/>
    <w:rsid w:val="002153B6"/>
    <w:rsid w:val="00220B99"/>
    <w:rsid w:val="00225032"/>
    <w:rsid w:val="00226E09"/>
    <w:rsid w:val="002307CD"/>
    <w:rsid w:val="00231825"/>
    <w:rsid w:val="00232DBE"/>
    <w:rsid w:val="0023520E"/>
    <w:rsid w:val="00236BF5"/>
    <w:rsid w:val="002430AF"/>
    <w:rsid w:val="002432CA"/>
    <w:rsid w:val="002435B5"/>
    <w:rsid w:val="002457BF"/>
    <w:rsid w:val="00245AEF"/>
    <w:rsid w:val="00247A42"/>
    <w:rsid w:val="00251678"/>
    <w:rsid w:val="002523CB"/>
    <w:rsid w:val="00254034"/>
    <w:rsid w:val="002603D2"/>
    <w:rsid w:val="002615D1"/>
    <w:rsid w:val="0026269B"/>
    <w:rsid w:val="00263804"/>
    <w:rsid w:val="002651C1"/>
    <w:rsid w:val="00266A5C"/>
    <w:rsid w:val="00266EFC"/>
    <w:rsid w:val="002719A8"/>
    <w:rsid w:val="00272D68"/>
    <w:rsid w:val="00277E62"/>
    <w:rsid w:val="00284988"/>
    <w:rsid w:val="00285023"/>
    <w:rsid w:val="00293168"/>
    <w:rsid w:val="002960F4"/>
    <w:rsid w:val="002A0778"/>
    <w:rsid w:val="002A2C36"/>
    <w:rsid w:val="002A5967"/>
    <w:rsid w:val="002B2582"/>
    <w:rsid w:val="002B2941"/>
    <w:rsid w:val="002B58FD"/>
    <w:rsid w:val="002C06C7"/>
    <w:rsid w:val="002C08E8"/>
    <w:rsid w:val="002C29EE"/>
    <w:rsid w:val="002C3075"/>
    <w:rsid w:val="002C3270"/>
    <w:rsid w:val="002C4FC5"/>
    <w:rsid w:val="002D2250"/>
    <w:rsid w:val="002D267F"/>
    <w:rsid w:val="002D30DD"/>
    <w:rsid w:val="002D4470"/>
    <w:rsid w:val="002D4476"/>
    <w:rsid w:val="002D5E87"/>
    <w:rsid w:val="002D6A75"/>
    <w:rsid w:val="002E11E6"/>
    <w:rsid w:val="002E1952"/>
    <w:rsid w:val="002E4849"/>
    <w:rsid w:val="002E5847"/>
    <w:rsid w:val="002E62A0"/>
    <w:rsid w:val="002E6C1E"/>
    <w:rsid w:val="002F0D85"/>
    <w:rsid w:val="002F1A15"/>
    <w:rsid w:val="002F4CD7"/>
    <w:rsid w:val="002F4E56"/>
    <w:rsid w:val="00306522"/>
    <w:rsid w:val="00306793"/>
    <w:rsid w:val="003125B5"/>
    <w:rsid w:val="00313E14"/>
    <w:rsid w:val="00314657"/>
    <w:rsid w:val="003157CF"/>
    <w:rsid w:val="00317CAC"/>
    <w:rsid w:val="0032307D"/>
    <w:rsid w:val="00333973"/>
    <w:rsid w:val="003431F6"/>
    <w:rsid w:val="00346707"/>
    <w:rsid w:val="0034773C"/>
    <w:rsid w:val="00352507"/>
    <w:rsid w:val="00354471"/>
    <w:rsid w:val="0035690D"/>
    <w:rsid w:val="00360DBE"/>
    <w:rsid w:val="003610FB"/>
    <w:rsid w:val="0036552E"/>
    <w:rsid w:val="00371797"/>
    <w:rsid w:val="00372101"/>
    <w:rsid w:val="00373FD2"/>
    <w:rsid w:val="0037737E"/>
    <w:rsid w:val="0037758A"/>
    <w:rsid w:val="00377ACD"/>
    <w:rsid w:val="00381FD4"/>
    <w:rsid w:val="003830AE"/>
    <w:rsid w:val="003831D0"/>
    <w:rsid w:val="00383C57"/>
    <w:rsid w:val="00385233"/>
    <w:rsid w:val="00397154"/>
    <w:rsid w:val="003A2A01"/>
    <w:rsid w:val="003A2D25"/>
    <w:rsid w:val="003A320E"/>
    <w:rsid w:val="003A5602"/>
    <w:rsid w:val="003B0287"/>
    <w:rsid w:val="003B169E"/>
    <w:rsid w:val="003B2ADF"/>
    <w:rsid w:val="003B3010"/>
    <w:rsid w:val="003B4EAD"/>
    <w:rsid w:val="003C3BB7"/>
    <w:rsid w:val="003C3DB0"/>
    <w:rsid w:val="003C593F"/>
    <w:rsid w:val="003C5CB9"/>
    <w:rsid w:val="003C7644"/>
    <w:rsid w:val="003D1043"/>
    <w:rsid w:val="003D14FE"/>
    <w:rsid w:val="003D3DF9"/>
    <w:rsid w:val="003D4FFF"/>
    <w:rsid w:val="003D67D4"/>
    <w:rsid w:val="003D7674"/>
    <w:rsid w:val="003E08BC"/>
    <w:rsid w:val="003E76FE"/>
    <w:rsid w:val="003F2572"/>
    <w:rsid w:val="00400457"/>
    <w:rsid w:val="0041611E"/>
    <w:rsid w:val="00416C71"/>
    <w:rsid w:val="00420329"/>
    <w:rsid w:val="00420693"/>
    <w:rsid w:val="00420D56"/>
    <w:rsid w:val="004215AD"/>
    <w:rsid w:val="0042382F"/>
    <w:rsid w:val="004273BA"/>
    <w:rsid w:val="00431077"/>
    <w:rsid w:val="00431B4D"/>
    <w:rsid w:val="00431D02"/>
    <w:rsid w:val="00436A08"/>
    <w:rsid w:val="00440B91"/>
    <w:rsid w:val="00440E60"/>
    <w:rsid w:val="0044294E"/>
    <w:rsid w:val="004436F6"/>
    <w:rsid w:val="004500CF"/>
    <w:rsid w:val="00454701"/>
    <w:rsid w:val="004550D1"/>
    <w:rsid w:val="0045764D"/>
    <w:rsid w:val="004705F3"/>
    <w:rsid w:val="00473DB1"/>
    <w:rsid w:val="00474B34"/>
    <w:rsid w:val="00474E1E"/>
    <w:rsid w:val="004812EC"/>
    <w:rsid w:val="004821CB"/>
    <w:rsid w:val="0048296C"/>
    <w:rsid w:val="00483B4E"/>
    <w:rsid w:val="00485963"/>
    <w:rsid w:val="00492149"/>
    <w:rsid w:val="00492B5C"/>
    <w:rsid w:val="00497E32"/>
    <w:rsid w:val="004A3855"/>
    <w:rsid w:val="004A520C"/>
    <w:rsid w:val="004A6F87"/>
    <w:rsid w:val="004B066E"/>
    <w:rsid w:val="004B47F2"/>
    <w:rsid w:val="004B4A32"/>
    <w:rsid w:val="004C24AD"/>
    <w:rsid w:val="004C2E59"/>
    <w:rsid w:val="004C5AB1"/>
    <w:rsid w:val="004C6508"/>
    <w:rsid w:val="004C7072"/>
    <w:rsid w:val="004D224E"/>
    <w:rsid w:val="004E176A"/>
    <w:rsid w:val="004E1AE9"/>
    <w:rsid w:val="004E33D7"/>
    <w:rsid w:val="004E5322"/>
    <w:rsid w:val="004E58BE"/>
    <w:rsid w:val="004E59EA"/>
    <w:rsid w:val="004F007E"/>
    <w:rsid w:val="004F38F5"/>
    <w:rsid w:val="005009F1"/>
    <w:rsid w:val="0050204C"/>
    <w:rsid w:val="00502381"/>
    <w:rsid w:val="0050466A"/>
    <w:rsid w:val="00506E29"/>
    <w:rsid w:val="00507E4A"/>
    <w:rsid w:val="00510004"/>
    <w:rsid w:val="005127FB"/>
    <w:rsid w:val="00514579"/>
    <w:rsid w:val="005206B0"/>
    <w:rsid w:val="00520A58"/>
    <w:rsid w:val="005241B1"/>
    <w:rsid w:val="00526C25"/>
    <w:rsid w:val="00532972"/>
    <w:rsid w:val="005331ED"/>
    <w:rsid w:val="00533B61"/>
    <w:rsid w:val="00543622"/>
    <w:rsid w:val="00543886"/>
    <w:rsid w:val="005464F8"/>
    <w:rsid w:val="00554A98"/>
    <w:rsid w:val="00555298"/>
    <w:rsid w:val="00561123"/>
    <w:rsid w:val="00564FB3"/>
    <w:rsid w:val="00566E50"/>
    <w:rsid w:val="00570A2D"/>
    <w:rsid w:val="00577B5B"/>
    <w:rsid w:val="005866AF"/>
    <w:rsid w:val="005A508B"/>
    <w:rsid w:val="005B07F7"/>
    <w:rsid w:val="005B5025"/>
    <w:rsid w:val="005B75B5"/>
    <w:rsid w:val="005C0325"/>
    <w:rsid w:val="005C0BD5"/>
    <w:rsid w:val="005C26B1"/>
    <w:rsid w:val="005C5C24"/>
    <w:rsid w:val="005C68E3"/>
    <w:rsid w:val="005D09A9"/>
    <w:rsid w:val="005D2425"/>
    <w:rsid w:val="005D72C2"/>
    <w:rsid w:val="005E105F"/>
    <w:rsid w:val="005E53FD"/>
    <w:rsid w:val="005F0A0D"/>
    <w:rsid w:val="005F2208"/>
    <w:rsid w:val="00600004"/>
    <w:rsid w:val="00600B0B"/>
    <w:rsid w:val="006116C4"/>
    <w:rsid w:val="00621366"/>
    <w:rsid w:val="006214E7"/>
    <w:rsid w:val="00623DF5"/>
    <w:rsid w:val="00633C18"/>
    <w:rsid w:val="00636C52"/>
    <w:rsid w:val="00636D04"/>
    <w:rsid w:val="0063792F"/>
    <w:rsid w:val="0064372A"/>
    <w:rsid w:val="00646190"/>
    <w:rsid w:val="0065426F"/>
    <w:rsid w:val="00654952"/>
    <w:rsid w:val="006552DE"/>
    <w:rsid w:val="006555C1"/>
    <w:rsid w:val="00655CBE"/>
    <w:rsid w:val="006613E5"/>
    <w:rsid w:val="00662DA3"/>
    <w:rsid w:val="0066362F"/>
    <w:rsid w:val="006642F0"/>
    <w:rsid w:val="00665176"/>
    <w:rsid w:val="00666CB7"/>
    <w:rsid w:val="0066702F"/>
    <w:rsid w:val="00667D64"/>
    <w:rsid w:val="00674873"/>
    <w:rsid w:val="006748FE"/>
    <w:rsid w:val="0067669C"/>
    <w:rsid w:val="006829A1"/>
    <w:rsid w:val="00691BFB"/>
    <w:rsid w:val="00692031"/>
    <w:rsid w:val="00693628"/>
    <w:rsid w:val="006A1629"/>
    <w:rsid w:val="006A4E16"/>
    <w:rsid w:val="006B049D"/>
    <w:rsid w:val="006C20EF"/>
    <w:rsid w:val="006C41D0"/>
    <w:rsid w:val="006D1608"/>
    <w:rsid w:val="006D247C"/>
    <w:rsid w:val="006D7B0A"/>
    <w:rsid w:val="006E0D4D"/>
    <w:rsid w:val="006E1CEA"/>
    <w:rsid w:val="006E3601"/>
    <w:rsid w:val="006E3C4D"/>
    <w:rsid w:val="006E6708"/>
    <w:rsid w:val="006E7495"/>
    <w:rsid w:val="00700507"/>
    <w:rsid w:val="00703AAC"/>
    <w:rsid w:val="007071F0"/>
    <w:rsid w:val="00707F0C"/>
    <w:rsid w:val="007109D9"/>
    <w:rsid w:val="00714ED9"/>
    <w:rsid w:val="00716681"/>
    <w:rsid w:val="00716CF6"/>
    <w:rsid w:val="0071741F"/>
    <w:rsid w:val="0072018C"/>
    <w:rsid w:val="007255EB"/>
    <w:rsid w:val="00725CD4"/>
    <w:rsid w:val="00726472"/>
    <w:rsid w:val="00732DB4"/>
    <w:rsid w:val="00734A31"/>
    <w:rsid w:val="00740975"/>
    <w:rsid w:val="00740BCF"/>
    <w:rsid w:val="00752FD3"/>
    <w:rsid w:val="0075494E"/>
    <w:rsid w:val="007561FE"/>
    <w:rsid w:val="00762531"/>
    <w:rsid w:val="0076254B"/>
    <w:rsid w:val="00763957"/>
    <w:rsid w:val="0076539C"/>
    <w:rsid w:val="00766783"/>
    <w:rsid w:val="007669A7"/>
    <w:rsid w:val="00776362"/>
    <w:rsid w:val="00777D82"/>
    <w:rsid w:val="007815FE"/>
    <w:rsid w:val="00783CE2"/>
    <w:rsid w:val="00784E38"/>
    <w:rsid w:val="00785A95"/>
    <w:rsid w:val="00792ADB"/>
    <w:rsid w:val="00793092"/>
    <w:rsid w:val="00795F48"/>
    <w:rsid w:val="00795F54"/>
    <w:rsid w:val="00796BC9"/>
    <w:rsid w:val="007A2D26"/>
    <w:rsid w:val="007A31AB"/>
    <w:rsid w:val="007B1335"/>
    <w:rsid w:val="007B2324"/>
    <w:rsid w:val="007C5095"/>
    <w:rsid w:val="007C6B8B"/>
    <w:rsid w:val="007C7283"/>
    <w:rsid w:val="007D675E"/>
    <w:rsid w:val="007D7E67"/>
    <w:rsid w:val="007E130A"/>
    <w:rsid w:val="007E18BC"/>
    <w:rsid w:val="007E3E7F"/>
    <w:rsid w:val="007F01BE"/>
    <w:rsid w:val="007F09C1"/>
    <w:rsid w:val="007F1B4C"/>
    <w:rsid w:val="007F5E21"/>
    <w:rsid w:val="007F6565"/>
    <w:rsid w:val="008074A2"/>
    <w:rsid w:val="0081260A"/>
    <w:rsid w:val="008142A2"/>
    <w:rsid w:val="00821AC0"/>
    <w:rsid w:val="00830595"/>
    <w:rsid w:val="008316FA"/>
    <w:rsid w:val="00834BC5"/>
    <w:rsid w:val="00842EB5"/>
    <w:rsid w:val="008435F4"/>
    <w:rsid w:val="008464C0"/>
    <w:rsid w:val="00851D25"/>
    <w:rsid w:val="0085515E"/>
    <w:rsid w:val="00855DA0"/>
    <w:rsid w:val="00861E50"/>
    <w:rsid w:val="00865351"/>
    <w:rsid w:val="00870121"/>
    <w:rsid w:val="0087131E"/>
    <w:rsid w:val="008718A2"/>
    <w:rsid w:val="008757A7"/>
    <w:rsid w:val="0087756E"/>
    <w:rsid w:val="008818F2"/>
    <w:rsid w:val="008857F1"/>
    <w:rsid w:val="00886739"/>
    <w:rsid w:val="00887D74"/>
    <w:rsid w:val="00887EA7"/>
    <w:rsid w:val="00890F95"/>
    <w:rsid w:val="008923B4"/>
    <w:rsid w:val="00894865"/>
    <w:rsid w:val="008955C4"/>
    <w:rsid w:val="00896017"/>
    <w:rsid w:val="008A3781"/>
    <w:rsid w:val="008B2E59"/>
    <w:rsid w:val="008B3880"/>
    <w:rsid w:val="008B7BA1"/>
    <w:rsid w:val="008C2CDD"/>
    <w:rsid w:val="008C391E"/>
    <w:rsid w:val="008C7C3E"/>
    <w:rsid w:val="008D4FCB"/>
    <w:rsid w:val="008E00BB"/>
    <w:rsid w:val="008E2893"/>
    <w:rsid w:val="008E467A"/>
    <w:rsid w:val="008E4873"/>
    <w:rsid w:val="008F2662"/>
    <w:rsid w:val="008F6528"/>
    <w:rsid w:val="008F7BF0"/>
    <w:rsid w:val="00900564"/>
    <w:rsid w:val="00902358"/>
    <w:rsid w:val="009076F5"/>
    <w:rsid w:val="009113B7"/>
    <w:rsid w:val="009133FC"/>
    <w:rsid w:val="009134FC"/>
    <w:rsid w:val="0091433C"/>
    <w:rsid w:val="009154E3"/>
    <w:rsid w:val="009161D0"/>
    <w:rsid w:val="00916F00"/>
    <w:rsid w:val="00922223"/>
    <w:rsid w:val="00924D11"/>
    <w:rsid w:val="009275C6"/>
    <w:rsid w:val="0093354A"/>
    <w:rsid w:val="00940639"/>
    <w:rsid w:val="00940967"/>
    <w:rsid w:val="00951554"/>
    <w:rsid w:val="00952675"/>
    <w:rsid w:val="00955D46"/>
    <w:rsid w:val="0095635A"/>
    <w:rsid w:val="00957348"/>
    <w:rsid w:val="00961622"/>
    <w:rsid w:val="0096407C"/>
    <w:rsid w:val="009756F2"/>
    <w:rsid w:val="00981982"/>
    <w:rsid w:val="0098643C"/>
    <w:rsid w:val="00986F31"/>
    <w:rsid w:val="00990859"/>
    <w:rsid w:val="009912F3"/>
    <w:rsid w:val="009A0D9B"/>
    <w:rsid w:val="009A1FC5"/>
    <w:rsid w:val="009A2105"/>
    <w:rsid w:val="009A28B3"/>
    <w:rsid w:val="009A3D1D"/>
    <w:rsid w:val="009A5223"/>
    <w:rsid w:val="009A5AEF"/>
    <w:rsid w:val="009A659B"/>
    <w:rsid w:val="009A6D94"/>
    <w:rsid w:val="009A7459"/>
    <w:rsid w:val="009B3131"/>
    <w:rsid w:val="009B7B58"/>
    <w:rsid w:val="009C0594"/>
    <w:rsid w:val="009C09BD"/>
    <w:rsid w:val="009C1DCE"/>
    <w:rsid w:val="009C1F42"/>
    <w:rsid w:val="009C28FB"/>
    <w:rsid w:val="009C3827"/>
    <w:rsid w:val="009D2991"/>
    <w:rsid w:val="009D5065"/>
    <w:rsid w:val="009D5154"/>
    <w:rsid w:val="009E110E"/>
    <w:rsid w:val="009E14A2"/>
    <w:rsid w:val="009E2AD9"/>
    <w:rsid w:val="009F2463"/>
    <w:rsid w:val="009F4241"/>
    <w:rsid w:val="009F4DB1"/>
    <w:rsid w:val="009F569E"/>
    <w:rsid w:val="009F6696"/>
    <w:rsid w:val="009F66AA"/>
    <w:rsid w:val="009F7DF6"/>
    <w:rsid w:val="00A00603"/>
    <w:rsid w:val="00A01F84"/>
    <w:rsid w:val="00A1100D"/>
    <w:rsid w:val="00A142CB"/>
    <w:rsid w:val="00A24546"/>
    <w:rsid w:val="00A24A33"/>
    <w:rsid w:val="00A268CB"/>
    <w:rsid w:val="00A31157"/>
    <w:rsid w:val="00A3375E"/>
    <w:rsid w:val="00A34017"/>
    <w:rsid w:val="00A4103A"/>
    <w:rsid w:val="00A43CC1"/>
    <w:rsid w:val="00A4633A"/>
    <w:rsid w:val="00A46A9F"/>
    <w:rsid w:val="00A538C6"/>
    <w:rsid w:val="00A55008"/>
    <w:rsid w:val="00A57792"/>
    <w:rsid w:val="00A651D7"/>
    <w:rsid w:val="00A656E6"/>
    <w:rsid w:val="00A66838"/>
    <w:rsid w:val="00A70A8B"/>
    <w:rsid w:val="00A74DA6"/>
    <w:rsid w:val="00A75435"/>
    <w:rsid w:val="00A75463"/>
    <w:rsid w:val="00A770F4"/>
    <w:rsid w:val="00A84564"/>
    <w:rsid w:val="00A847BF"/>
    <w:rsid w:val="00A84E64"/>
    <w:rsid w:val="00A871D3"/>
    <w:rsid w:val="00A91596"/>
    <w:rsid w:val="00AA01D4"/>
    <w:rsid w:val="00AA1253"/>
    <w:rsid w:val="00AA2366"/>
    <w:rsid w:val="00AA2FE9"/>
    <w:rsid w:val="00AA3E09"/>
    <w:rsid w:val="00AA5A7C"/>
    <w:rsid w:val="00AB10E0"/>
    <w:rsid w:val="00AB2C9A"/>
    <w:rsid w:val="00AB40DB"/>
    <w:rsid w:val="00AC3904"/>
    <w:rsid w:val="00AC51E1"/>
    <w:rsid w:val="00AD3734"/>
    <w:rsid w:val="00AD448F"/>
    <w:rsid w:val="00AD5567"/>
    <w:rsid w:val="00AE1791"/>
    <w:rsid w:val="00AE3544"/>
    <w:rsid w:val="00AF6AFF"/>
    <w:rsid w:val="00AF6CFF"/>
    <w:rsid w:val="00AF6FBC"/>
    <w:rsid w:val="00AF7091"/>
    <w:rsid w:val="00B011F5"/>
    <w:rsid w:val="00B017C6"/>
    <w:rsid w:val="00B0237B"/>
    <w:rsid w:val="00B07FBE"/>
    <w:rsid w:val="00B109B0"/>
    <w:rsid w:val="00B10ECB"/>
    <w:rsid w:val="00B14421"/>
    <w:rsid w:val="00B17D19"/>
    <w:rsid w:val="00B210E4"/>
    <w:rsid w:val="00B23ADD"/>
    <w:rsid w:val="00B2466A"/>
    <w:rsid w:val="00B33787"/>
    <w:rsid w:val="00B35213"/>
    <w:rsid w:val="00B360ED"/>
    <w:rsid w:val="00B45FFB"/>
    <w:rsid w:val="00B47705"/>
    <w:rsid w:val="00B513EA"/>
    <w:rsid w:val="00B5352C"/>
    <w:rsid w:val="00B5592F"/>
    <w:rsid w:val="00B55C79"/>
    <w:rsid w:val="00B573EC"/>
    <w:rsid w:val="00B61296"/>
    <w:rsid w:val="00B63DB3"/>
    <w:rsid w:val="00B643C1"/>
    <w:rsid w:val="00B65240"/>
    <w:rsid w:val="00B67ACA"/>
    <w:rsid w:val="00B70799"/>
    <w:rsid w:val="00B71FBB"/>
    <w:rsid w:val="00B7539F"/>
    <w:rsid w:val="00B80AA2"/>
    <w:rsid w:val="00B8368F"/>
    <w:rsid w:val="00B948A6"/>
    <w:rsid w:val="00B969C7"/>
    <w:rsid w:val="00B97805"/>
    <w:rsid w:val="00BA2960"/>
    <w:rsid w:val="00BA3745"/>
    <w:rsid w:val="00BB1589"/>
    <w:rsid w:val="00BB3B89"/>
    <w:rsid w:val="00BB6718"/>
    <w:rsid w:val="00BC363C"/>
    <w:rsid w:val="00BC3F03"/>
    <w:rsid w:val="00BD2436"/>
    <w:rsid w:val="00BD732F"/>
    <w:rsid w:val="00BE01AE"/>
    <w:rsid w:val="00BE08A2"/>
    <w:rsid w:val="00BE0A25"/>
    <w:rsid w:val="00BE11EA"/>
    <w:rsid w:val="00BE1756"/>
    <w:rsid w:val="00BE2CB0"/>
    <w:rsid w:val="00BF141F"/>
    <w:rsid w:val="00BF14B3"/>
    <w:rsid w:val="00BF3245"/>
    <w:rsid w:val="00BF3845"/>
    <w:rsid w:val="00BF630A"/>
    <w:rsid w:val="00BF700A"/>
    <w:rsid w:val="00C02226"/>
    <w:rsid w:val="00C06AB9"/>
    <w:rsid w:val="00C124F1"/>
    <w:rsid w:val="00C12E1A"/>
    <w:rsid w:val="00C12FF4"/>
    <w:rsid w:val="00C1621C"/>
    <w:rsid w:val="00C1689A"/>
    <w:rsid w:val="00C17187"/>
    <w:rsid w:val="00C2016F"/>
    <w:rsid w:val="00C22574"/>
    <w:rsid w:val="00C2258C"/>
    <w:rsid w:val="00C22628"/>
    <w:rsid w:val="00C229CB"/>
    <w:rsid w:val="00C23800"/>
    <w:rsid w:val="00C2552C"/>
    <w:rsid w:val="00C31E18"/>
    <w:rsid w:val="00C32373"/>
    <w:rsid w:val="00C3518D"/>
    <w:rsid w:val="00C403D6"/>
    <w:rsid w:val="00C41C27"/>
    <w:rsid w:val="00C421A8"/>
    <w:rsid w:val="00C43779"/>
    <w:rsid w:val="00C45A63"/>
    <w:rsid w:val="00C469B0"/>
    <w:rsid w:val="00C46FF9"/>
    <w:rsid w:val="00C47CC1"/>
    <w:rsid w:val="00C51C29"/>
    <w:rsid w:val="00C52081"/>
    <w:rsid w:val="00C52A5E"/>
    <w:rsid w:val="00C56794"/>
    <w:rsid w:val="00C6095F"/>
    <w:rsid w:val="00C62CD2"/>
    <w:rsid w:val="00C74DAA"/>
    <w:rsid w:val="00C76BCE"/>
    <w:rsid w:val="00C8664A"/>
    <w:rsid w:val="00C90307"/>
    <w:rsid w:val="00C924AB"/>
    <w:rsid w:val="00C944B5"/>
    <w:rsid w:val="00C96171"/>
    <w:rsid w:val="00CA0479"/>
    <w:rsid w:val="00CA2ED8"/>
    <w:rsid w:val="00CA7AB3"/>
    <w:rsid w:val="00CB02C0"/>
    <w:rsid w:val="00CB08FC"/>
    <w:rsid w:val="00CB5E63"/>
    <w:rsid w:val="00CC0895"/>
    <w:rsid w:val="00CC308D"/>
    <w:rsid w:val="00CC3321"/>
    <w:rsid w:val="00CC411B"/>
    <w:rsid w:val="00CC5D10"/>
    <w:rsid w:val="00CC6466"/>
    <w:rsid w:val="00CC75D8"/>
    <w:rsid w:val="00CC7905"/>
    <w:rsid w:val="00CD154E"/>
    <w:rsid w:val="00CD4D91"/>
    <w:rsid w:val="00CD78E5"/>
    <w:rsid w:val="00CE0E0D"/>
    <w:rsid w:val="00CE31AB"/>
    <w:rsid w:val="00CF01D4"/>
    <w:rsid w:val="00CF10B3"/>
    <w:rsid w:val="00CF5E45"/>
    <w:rsid w:val="00CF6D7C"/>
    <w:rsid w:val="00CF71B9"/>
    <w:rsid w:val="00D0467C"/>
    <w:rsid w:val="00D0645F"/>
    <w:rsid w:val="00D14F91"/>
    <w:rsid w:val="00D20E5D"/>
    <w:rsid w:val="00D27106"/>
    <w:rsid w:val="00D30AE4"/>
    <w:rsid w:val="00D31465"/>
    <w:rsid w:val="00D40373"/>
    <w:rsid w:val="00D41ABA"/>
    <w:rsid w:val="00D435E0"/>
    <w:rsid w:val="00D45B46"/>
    <w:rsid w:val="00D46344"/>
    <w:rsid w:val="00D471B9"/>
    <w:rsid w:val="00D53105"/>
    <w:rsid w:val="00D54766"/>
    <w:rsid w:val="00D611B3"/>
    <w:rsid w:val="00D64B1F"/>
    <w:rsid w:val="00D70766"/>
    <w:rsid w:val="00D71323"/>
    <w:rsid w:val="00D75E82"/>
    <w:rsid w:val="00D76412"/>
    <w:rsid w:val="00D76E7E"/>
    <w:rsid w:val="00D85BFA"/>
    <w:rsid w:val="00D9360F"/>
    <w:rsid w:val="00D95D38"/>
    <w:rsid w:val="00DA14B0"/>
    <w:rsid w:val="00DB1A6A"/>
    <w:rsid w:val="00DC55BF"/>
    <w:rsid w:val="00DC613F"/>
    <w:rsid w:val="00DC6BC4"/>
    <w:rsid w:val="00DD03F8"/>
    <w:rsid w:val="00DD0B68"/>
    <w:rsid w:val="00DD34D8"/>
    <w:rsid w:val="00DD3E00"/>
    <w:rsid w:val="00DF181C"/>
    <w:rsid w:val="00DF5EE6"/>
    <w:rsid w:val="00E04545"/>
    <w:rsid w:val="00E04EA7"/>
    <w:rsid w:val="00E0758D"/>
    <w:rsid w:val="00E1356F"/>
    <w:rsid w:val="00E21629"/>
    <w:rsid w:val="00E22993"/>
    <w:rsid w:val="00E27669"/>
    <w:rsid w:val="00E27B93"/>
    <w:rsid w:val="00E31A59"/>
    <w:rsid w:val="00E32049"/>
    <w:rsid w:val="00E32E65"/>
    <w:rsid w:val="00E34C13"/>
    <w:rsid w:val="00E35082"/>
    <w:rsid w:val="00E35805"/>
    <w:rsid w:val="00E40E5F"/>
    <w:rsid w:val="00E4794A"/>
    <w:rsid w:val="00E47F99"/>
    <w:rsid w:val="00E525A0"/>
    <w:rsid w:val="00E52911"/>
    <w:rsid w:val="00E53036"/>
    <w:rsid w:val="00E536F5"/>
    <w:rsid w:val="00E574BB"/>
    <w:rsid w:val="00E60E59"/>
    <w:rsid w:val="00E62641"/>
    <w:rsid w:val="00E62ADB"/>
    <w:rsid w:val="00E63709"/>
    <w:rsid w:val="00E65CCF"/>
    <w:rsid w:val="00E71D7A"/>
    <w:rsid w:val="00E77DD8"/>
    <w:rsid w:val="00E85504"/>
    <w:rsid w:val="00E87BDF"/>
    <w:rsid w:val="00E904B5"/>
    <w:rsid w:val="00E92266"/>
    <w:rsid w:val="00E935F1"/>
    <w:rsid w:val="00E93FCD"/>
    <w:rsid w:val="00E943C2"/>
    <w:rsid w:val="00E94D54"/>
    <w:rsid w:val="00EA0A77"/>
    <w:rsid w:val="00EA3203"/>
    <w:rsid w:val="00EA3407"/>
    <w:rsid w:val="00EB33CD"/>
    <w:rsid w:val="00EB37CA"/>
    <w:rsid w:val="00EB726C"/>
    <w:rsid w:val="00EB7DE1"/>
    <w:rsid w:val="00EC1214"/>
    <w:rsid w:val="00EC1E03"/>
    <w:rsid w:val="00EC36FC"/>
    <w:rsid w:val="00EC3A65"/>
    <w:rsid w:val="00EC3F6D"/>
    <w:rsid w:val="00EC6225"/>
    <w:rsid w:val="00EC7E2E"/>
    <w:rsid w:val="00ED156F"/>
    <w:rsid w:val="00ED2D21"/>
    <w:rsid w:val="00ED70CD"/>
    <w:rsid w:val="00ED7440"/>
    <w:rsid w:val="00ED759F"/>
    <w:rsid w:val="00ED7B12"/>
    <w:rsid w:val="00EE2899"/>
    <w:rsid w:val="00EE4008"/>
    <w:rsid w:val="00EF01E1"/>
    <w:rsid w:val="00EF2854"/>
    <w:rsid w:val="00EF4E8F"/>
    <w:rsid w:val="00F00382"/>
    <w:rsid w:val="00F01E1C"/>
    <w:rsid w:val="00F02336"/>
    <w:rsid w:val="00F03C9B"/>
    <w:rsid w:val="00F07323"/>
    <w:rsid w:val="00F153FC"/>
    <w:rsid w:val="00F224D3"/>
    <w:rsid w:val="00F25BC6"/>
    <w:rsid w:val="00F26F25"/>
    <w:rsid w:val="00F30303"/>
    <w:rsid w:val="00F3167A"/>
    <w:rsid w:val="00F46B6E"/>
    <w:rsid w:val="00F47DD1"/>
    <w:rsid w:val="00F5108B"/>
    <w:rsid w:val="00F52872"/>
    <w:rsid w:val="00F539B5"/>
    <w:rsid w:val="00F60F46"/>
    <w:rsid w:val="00F625B9"/>
    <w:rsid w:val="00F62A10"/>
    <w:rsid w:val="00F62EB2"/>
    <w:rsid w:val="00F667C1"/>
    <w:rsid w:val="00F6717E"/>
    <w:rsid w:val="00F6765D"/>
    <w:rsid w:val="00F70ABF"/>
    <w:rsid w:val="00F70F04"/>
    <w:rsid w:val="00F71F59"/>
    <w:rsid w:val="00F72754"/>
    <w:rsid w:val="00F7527D"/>
    <w:rsid w:val="00F76204"/>
    <w:rsid w:val="00F857AA"/>
    <w:rsid w:val="00F86972"/>
    <w:rsid w:val="00F87ACF"/>
    <w:rsid w:val="00F87D39"/>
    <w:rsid w:val="00F93A34"/>
    <w:rsid w:val="00F94DD7"/>
    <w:rsid w:val="00F9683A"/>
    <w:rsid w:val="00FB0611"/>
    <w:rsid w:val="00FB5A9A"/>
    <w:rsid w:val="00FC0EF9"/>
    <w:rsid w:val="00FC1612"/>
    <w:rsid w:val="00FC1DE2"/>
    <w:rsid w:val="00FC244D"/>
    <w:rsid w:val="00FD1537"/>
    <w:rsid w:val="00FD730F"/>
    <w:rsid w:val="00FD7AB8"/>
    <w:rsid w:val="00FE03E2"/>
    <w:rsid w:val="00FE34EF"/>
    <w:rsid w:val="00FE4A2A"/>
    <w:rsid w:val="00FE6CFF"/>
    <w:rsid w:val="00FF6740"/>
    <w:rsid w:val="00FF75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C49CC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Bullet" w:uiPriority="10"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rPr>
  </w:style>
  <w:style w:type="paragraph" w:styleId="Heading1">
    <w:name w:val="heading 1"/>
    <w:basedOn w:val="Normal"/>
    <w:next w:val="Normal"/>
    <w:link w:val="Heading1Char"/>
    <w:qFormat/>
    <w:rsid w:val="004E33D7"/>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qFormat/>
    <w:pPr>
      <w:keepNext/>
      <w:jc w:val="center"/>
      <w:outlineLvl w:val="1"/>
    </w:pPr>
    <w:rPr>
      <w:b/>
    </w:rPr>
  </w:style>
  <w:style w:type="paragraph" w:styleId="Heading3">
    <w:name w:val="heading 3"/>
    <w:basedOn w:val="Normal"/>
    <w:next w:val="Normal"/>
    <w:link w:val="Heading3Char"/>
    <w:unhideWhenUsed/>
    <w:qFormat/>
    <w:rsid w:val="00B017C6"/>
    <w:pPr>
      <w:keepNext/>
      <w:spacing w:before="240" w:after="60"/>
      <w:outlineLvl w:val="2"/>
    </w:pPr>
    <w:rPr>
      <w:rFonts w:ascii="Calibri Light" w:hAnsi="Calibri Light"/>
      <w:b/>
      <w:bCs/>
      <w:sz w:val="26"/>
      <w:szCs w:val="26"/>
    </w:rPr>
  </w:style>
  <w:style w:type="paragraph" w:styleId="Heading5">
    <w:name w:val="heading 5"/>
    <w:basedOn w:val="Normal"/>
    <w:next w:val="Normal"/>
    <w:link w:val="Heading5Char"/>
    <w:qFormat/>
    <w:pPr>
      <w:spacing w:before="240" w:after="60"/>
      <w:outlineLvl w:val="4"/>
    </w:pPr>
    <w:rPr>
      <w:b/>
      <w:bCs/>
      <w:i/>
      <w:iCs/>
      <w:sz w:val="26"/>
      <w:szCs w:val="26"/>
    </w:rPr>
  </w:style>
  <w:style w:type="paragraph" w:styleId="Heading9">
    <w:name w:val="heading 9"/>
    <w:basedOn w:val="Normal"/>
    <w:next w:val="Normal"/>
    <w:link w:val="Heading9Char"/>
    <w:semiHidden/>
    <w:unhideWhenUsed/>
    <w:qFormat/>
    <w:rsid w:val="005F0A0D"/>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qFormat/>
    <w:pPr>
      <w:jc w:val="center"/>
    </w:pPr>
    <w:rPr>
      <w:rFonts w:ascii="Arial" w:hAnsi="Arial"/>
      <w:b/>
      <w:smallCaps/>
      <w:sz w:val="28"/>
    </w:rPr>
  </w:style>
  <w:style w:type="paragraph" w:styleId="BodyTextIndent">
    <w:name w:val="Body Text Indent"/>
    <w:aliases w:val=" Char"/>
    <w:basedOn w:val="Normal"/>
    <w:link w:val="BodyTextIndentChar1"/>
    <w:pPr>
      <w:tabs>
        <w:tab w:val="left" w:pos="360"/>
        <w:tab w:val="left" w:pos="720"/>
        <w:tab w:val="left" w:pos="1080"/>
      </w:tabs>
      <w:ind w:left="360"/>
    </w:pPr>
    <w:rPr>
      <w:sz w:val="22"/>
    </w:rPr>
  </w:style>
  <w:style w:type="paragraph" w:styleId="NormalWeb">
    <w:name w:val="Normal (Web)"/>
    <w:basedOn w:val="Normal"/>
    <w:qFormat/>
    <w:pPr>
      <w:spacing w:before="100" w:beforeAutospacing="1" w:after="100" w:afterAutospacing="1"/>
    </w:pPr>
    <w:rPr>
      <w:szCs w:val="24"/>
    </w:rPr>
  </w:style>
  <w:style w:type="paragraph" w:styleId="Header">
    <w:name w:val="header"/>
    <w:basedOn w:val="Normal"/>
    <w:link w:val="HeaderChar"/>
    <w:uiPriority w:val="99"/>
    <w:pPr>
      <w:tabs>
        <w:tab w:val="center" w:pos="4320"/>
        <w:tab w:val="right" w:pos="8640"/>
      </w:tabs>
    </w:pPr>
  </w:style>
  <w:style w:type="paragraph" w:styleId="Footer">
    <w:name w:val="footer"/>
    <w:basedOn w:val="Normal"/>
    <w:link w:val="FooterChar"/>
    <w:pPr>
      <w:tabs>
        <w:tab w:val="center" w:pos="4320"/>
        <w:tab w:val="right" w:pos="8640"/>
      </w:tabs>
    </w:pPr>
  </w:style>
  <w:style w:type="paragraph" w:customStyle="1" w:styleId="TitleTimesNewRoman">
    <w:name w:val="Title + Times New Roman"/>
    <w:aliases w:val="13 pt,Before:  10 pt,After:  10 pt,..."/>
    <w:basedOn w:val="Title"/>
    <w:rPr>
      <w:rFonts w:ascii="Times New Roman" w:hAnsi="Times New Roman"/>
      <w:bCs/>
      <w:sz w:val="26"/>
    </w:rPr>
  </w:style>
  <w:style w:type="paragraph" w:styleId="BodyText2">
    <w:name w:val="Body Text 2"/>
    <w:basedOn w:val="Normal"/>
    <w:link w:val="BodyText2Char"/>
    <w:pPr>
      <w:spacing w:after="120" w:line="480" w:lineRule="auto"/>
    </w:pPr>
  </w:style>
  <w:style w:type="paragraph" w:styleId="BalloonText">
    <w:name w:val="Balloon Text"/>
    <w:basedOn w:val="Normal"/>
    <w:link w:val="BalloonTextChar"/>
    <w:semiHidden/>
    <w:rPr>
      <w:rFonts w:ascii="Tahoma" w:hAnsi="Tahoma" w:cs="Tahoma"/>
      <w:sz w:val="16"/>
      <w:szCs w:val="16"/>
    </w:rPr>
  </w:style>
  <w:style w:type="character" w:styleId="Hyperlink">
    <w:name w:val="Hyperlink"/>
    <w:uiPriority w:val="99"/>
    <w:rPr>
      <w:color w:val="0000FF"/>
      <w:u w:val="single"/>
    </w:rPr>
  </w:style>
  <w:style w:type="character" w:styleId="PageNumber">
    <w:name w:val="page number"/>
    <w:basedOn w:val="DefaultParagraphFont"/>
  </w:style>
  <w:style w:type="character" w:customStyle="1" w:styleId="BodyTextIndentChar">
    <w:name w:val="Body Text Indent Char"/>
    <w:rPr>
      <w:sz w:val="22"/>
      <w:lang w:val="en-US" w:eastAsia="en-US" w:bidi="ar-SA"/>
    </w:rPr>
  </w:style>
  <w:style w:type="paragraph" w:styleId="BodyText">
    <w:name w:val="Body Text"/>
    <w:basedOn w:val="Normal"/>
    <w:link w:val="BodyTextChar"/>
    <w:pPr>
      <w:spacing w:after="120"/>
    </w:pPr>
  </w:style>
  <w:style w:type="character" w:customStyle="1" w:styleId="BodyTextIndentChar1">
    <w:name w:val="Body Text Indent Char1"/>
    <w:aliases w:val=" Char Char"/>
    <w:link w:val="BodyTextIndent"/>
    <w:rsid w:val="005D72C2"/>
    <w:rPr>
      <w:sz w:val="22"/>
      <w:lang w:val="en-US" w:eastAsia="en-US" w:bidi="ar-SA"/>
    </w:rPr>
  </w:style>
  <w:style w:type="character" w:customStyle="1" w:styleId="yshortcuts">
    <w:name w:val="yshortcuts"/>
    <w:basedOn w:val="DefaultParagraphFont"/>
    <w:rsid w:val="008D4FCB"/>
  </w:style>
  <w:style w:type="paragraph" w:customStyle="1" w:styleId="ListBullet1">
    <w:name w:val="List Bullet 1"/>
    <w:rsid w:val="000705D0"/>
    <w:pPr>
      <w:keepLines/>
      <w:tabs>
        <w:tab w:val="left" w:pos="288"/>
      </w:tabs>
    </w:pPr>
    <w:rPr>
      <w:rFonts w:ascii="Arial" w:hAnsi="Arial"/>
    </w:rPr>
  </w:style>
  <w:style w:type="paragraph" w:styleId="ListParagraph">
    <w:name w:val="List Paragraph"/>
    <w:basedOn w:val="Normal"/>
    <w:link w:val="ListParagraphChar"/>
    <w:uiPriority w:val="34"/>
    <w:qFormat/>
    <w:rsid w:val="00333973"/>
    <w:pPr>
      <w:spacing w:after="200" w:line="276" w:lineRule="auto"/>
      <w:ind w:left="720"/>
      <w:contextualSpacing/>
    </w:pPr>
    <w:rPr>
      <w:rFonts w:ascii="Calibri" w:eastAsia="Calibri" w:hAnsi="Calibri"/>
      <w:sz w:val="22"/>
      <w:szCs w:val="22"/>
    </w:rPr>
  </w:style>
  <w:style w:type="character" w:customStyle="1" w:styleId="apple-converted-space">
    <w:name w:val="apple-converted-space"/>
    <w:rsid w:val="00E35082"/>
  </w:style>
  <w:style w:type="character" w:styleId="Strong">
    <w:name w:val="Strong"/>
    <w:uiPriority w:val="22"/>
    <w:qFormat/>
    <w:rsid w:val="00514579"/>
    <w:rPr>
      <w:b/>
      <w:bCs/>
    </w:rPr>
  </w:style>
  <w:style w:type="character" w:customStyle="1" w:styleId="Heading3Char">
    <w:name w:val="Heading 3 Char"/>
    <w:link w:val="Heading3"/>
    <w:rsid w:val="00B017C6"/>
    <w:rPr>
      <w:rFonts w:ascii="Calibri Light" w:eastAsia="Times New Roman" w:hAnsi="Calibri Light" w:cs="Times New Roman"/>
      <w:b/>
      <w:bCs/>
      <w:sz w:val="26"/>
      <w:szCs w:val="26"/>
    </w:rPr>
  </w:style>
  <w:style w:type="paragraph" w:customStyle="1" w:styleId="yiv3761346839msonormal">
    <w:name w:val="yiv3761346839msonormal"/>
    <w:basedOn w:val="Normal"/>
    <w:rsid w:val="00133DAE"/>
    <w:pPr>
      <w:spacing w:before="100" w:beforeAutospacing="1" w:after="100" w:afterAutospacing="1"/>
    </w:pPr>
    <w:rPr>
      <w:szCs w:val="24"/>
    </w:rPr>
  </w:style>
  <w:style w:type="character" w:customStyle="1" w:styleId="HeaderChar">
    <w:name w:val="Header Char"/>
    <w:basedOn w:val="DefaultParagraphFont"/>
    <w:link w:val="Header"/>
    <w:uiPriority w:val="99"/>
    <w:rsid w:val="00AA5A7C"/>
    <w:rPr>
      <w:sz w:val="24"/>
    </w:rPr>
  </w:style>
  <w:style w:type="character" w:customStyle="1" w:styleId="FooterChar">
    <w:name w:val="Footer Char"/>
    <w:basedOn w:val="DefaultParagraphFont"/>
    <w:link w:val="Footer"/>
    <w:rsid w:val="00C56794"/>
    <w:rPr>
      <w:sz w:val="24"/>
    </w:rPr>
  </w:style>
  <w:style w:type="paragraph" w:styleId="NoSpacing">
    <w:name w:val="No Spacing"/>
    <w:link w:val="NoSpacingChar"/>
    <w:uiPriority w:val="1"/>
    <w:qFormat/>
    <w:rsid w:val="00C924AB"/>
    <w:rPr>
      <w:rFonts w:asciiTheme="minorHAnsi" w:eastAsia="Calibri" w:hAnsiTheme="minorHAnsi"/>
      <w:sz w:val="22"/>
      <w:szCs w:val="22"/>
    </w:rPr>
  </w:style>
  <w:style w:type="character" w:customStyle="1" w:styleId="gmail-m6969867788361762728gmail-m6861069277457758967gmail-m6367589336574091558gmaildefault">
    <w:name w:val="gmail-m_6969867788361762728gmail-m6861069277457758967gmail-m6367589336574091558gmaildefault"/>
    <w:basedOn w:val="DefaultParagraphFont"/>
    <w:rsid w:val="000E33CB"/>
  </w:style>
  <w:style w:type="character" w:customStyle="1" w:styleId="UnresolvedMention1">
    <w:name w:val="Unresolved Mention1"/>
    <w:basedOn w:val="DefaultParagraphFont"/>
    <w:uiPriority w:val="99"/>
    <w:semiHidden/>
    <w:unhideWhenUsed/>
    <w:rsid w:val="004C7072"/>
    <w:rPr>
      <w:color w:val="605E5C"/>
      <w:shd w:val="clear" w:color="auto" w:fill="E1DFDD"/>
    </w:rPr>
  </w:style>
  <w:style w:type="table" w:styleId="TableGrid">
    <w:name w:val="Table Grid"/>
    <w:basedOn w:val="TableNormal"/>
    <w:uiPriority w:val="39"/>
    <w:rsid w:val="00C1718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rsid w:val="004E33D7"/>
    <w:rPr>
      <w:rFonts w:asciiTheme="majorHAnsi" w:eastAsiaTheme="majorEastAsia" w:hAnsiTheme="majorHAnsi" w:cstheme="majorBidi"/>
      <w:color w:val="2F5496" w:themeColor="accent1" w:themeShade="BF"/>
      <w:sz w:val="32"/>
      <w:szCs w:val="32"/>
    </w:rPr>
  </w:style>
  <w:style w:type="paragraph" w:styleId="ListBullet">
    <w:name w:val="List Bullet"/>
    <w:basedOn w:val="Normal"/>
    <w:autoRedefine/>
    <w:uiPriority w:val="10"/>
    <w:unhideWhenUsed/>
    <w:qFormat/>
    <w:rsid w:val="00CC0895"/>
    <w:pPr>
      <w:numPr>
        <w:numId w:val="1"/>
      </w:numPr>
    </w:pPr>
    <w:rPr>
      <w:rFonts w:eastAsia="MS Mincho"/>
      <w:bCs/>
      <w:color w:val="000000"/>
      <w:szCs w:val="24"/>
    </w:rPr>
  </w:style>
  <w:style w:type="character" w:customStyle="1" w:styleId="NoSpacingChar">
    <w:name w:val="No Spacing Char"/>
    <w:link w:val="NoSpacing"/>
    <w:uiPriority w:val="1"/>
    <w:locked/>
    <w:rsid w:val="00C924AB"/>
    <w:rPr>
      <w:rFonts w:asciiTheme="minorHAnsi" w:eastAsia="Calibri" w:hAnsiTheme="minorHAnsi"/>
      <w:sz w:val="22"/>
      <w:szCs w:val="22"/>
    </w:rPr>
  </w:style>
  <w:style w:type="character" w:styleId="Emphasis">
    <w:name w:val="Emphasis"/>
    <w:basedOn w:val="DefaultParagraphFont"/>
    <w:qFormat/>
    <w:rsid w:val="0019159B"/>
    <w:rPr>
      <w:b w:val="0"/>
      <w:iCs/>
      <w:color w:val="657C9C" w:themeColor="text2" w:themeTint="BF"/>
      <w:sz w:val="26"/>
    </w:rPr>
  </w:style>
  <w:style w:type="numbering" w:customStyle="1" w:styleId="ImportedStyle1">
    <w:name w:val="Imported Style 1"/>
    <w:rsid w:val="00B2466A"/>
    <w:pPr>
      <w:numPr>
        <w:numId w:val="2"/>
      </w:numPr>
    </w:pPr>
  </w:style>
  <w:style w:type="paragraph" w:customStyle="1" w:styleId="Body">
    <w:name w:val="Body"/>
    <w:rsid w:val="00B2466A"/>
    <w:pPr>
      <w:pBdr>
        <w:top w:val="nil"/>
        <w:left w:val="nil"/>
        <w:bottom w:val="nil"/>
        <w:right w:val="nil"/>
        <w:between w:val="nil"/>
        <w:bar w:val="nil"/>
      </w:pBdr>
    </w:pPr>
    <w:rPr>
      <w:rFonts w:ascii="Arial" w:eastAsia="Arial Unicode MS" w:hAnsi="Arial" w:cs="Arial Unicode MS"/>
      <w:color w:val="000000"/>
      <w:sz w:val="24"/>
      <w:szCs w:val="24"/>
      <w:u w:color="000000"/>
      <w:bdr w:val="nil"/>
    </w:rPr>
  </w:style>
  <w:style w:type="numbering" w:customStyle="1" w:styleId="ImportedStyle2">
    <w:name w:val="Imported Style 2"/>
    <w:rsid w:val="00B2466A"/>
    <w:pPr>
      <w:numPr>
        <w:numId w:val="3"/>
      </w:numPr>
    </w:pPr>
  </w:style>
  <w:style w:type="numbering" w:customStyle="1" w:styleId="ImportedStyle3">
    <w:name w:val="Imported Style 3"/>
    <w:rsid w:val="00B2466A"/>
    <w:pPr>
      <w:numPr>
        <w:numId w:val="4"/>
      </w:numPr>
    </w:pPr>
  </w:style>
  <w:style w:type="numbering" w:customStyle="1" w:styleId="ImportedStyle5">
    <w:name w:val="Imported Style 5"/>
    <w:rsid w:val="00B2466A"/>
    <w:pPr>
      <w:numPr>
        <w:numId w:val="5"/>
      </w:numPr>
    </w:pPr>
  </w:style>
  <w:style w:type="numbering" w:customStyle="1" w:styleId="ImportedStyle6">
    <w:name w:val="Imported Style 6"/>
    <w:rsid w:val="00B2466A"/>
    <w:pPr>
      <w:numPr>
        <w:numId w:val="6"/>
      </w:numPr>
    </w:pPr>
  </w:style>
  <w:style w:type="numbering" w:customStyle="1" w:styleId="ImportedStyle7">
    <w:name w:val="Imported Style 7"/>
    <w:rsid w:val="00B2466A"/>
    <w:pPr>
      <w:numPr>
        <w:numId w:val="7"/>
      </w:numPr>
    </w:pPr>
  </w:style>
  <w:style w:type="numbering" w:customStyle="1" w:styleId="ImportedStyle8">
    <w:name w:val="Imported Style 8"/>
    <w:rsid w:val="00B2466A"/>
    <w:pPr>
      <w:numPr>
        <w:numId w:val="8"/>
      </w:numPr>
    </w:pPr>
  </w:style>
  <w:style w:type="paragraph" w:customStyle="1" w:styleId="TableParagraph">
    <w:name w:val="Table Paragraph"/>
    <w:basedOn w:val="Normal"/>
    <w:uiPriority w:val="1"/>
    <w:qFormat/>
    <w:rsid w:val="007D675E"/>
    <w:pPr>
      <w:widowControl w:val="0"/>
      <w:autoSpaceDE w:val="0"/>
      <w:autoSpaceDN w:val="0"/>
      <w:ind w:left="480" w:hanging="370"/>
    </w:pPr>
    <w:rPr>
      <w:rFonts w:ascii="Verdana" w:eastAsia="Verdana" w:hAnsi="Verdana" w:cs="Verdana"/>
      <w:sz w:val="22"/>
      <w:szCs w:val="22"/>
    </w:rPr>
  </w:style>
  <w:style w:type="character" w:customStyle="1" w:styleId="ListParagraphChar">
    <w:name w:val="List Paragraph Char"/>
    <w:link w:val="ListParagraph"/>
    <w:uiPriority w:val="34"/>
    <w:rsid w:val="00FC1612"/>
    <w:rPr>
      <w:rFonts w:ascii="Calibri" w:eastAsia="Calibri" w:hAnsi="Calibri"/>
      <w:sz w:val="22"/>
      <w:szCs w:val="22"/>
    </w:rPr>
  </w:style>
  <w:style w:type="paragraph" w:customStyle="1" w:styleId="Default">
    <w:name w:val="Default"/>
    <w:rsid w:val="0007787C"/>
    <w:pPr>
      <w:autoSpaceDE w:val="0"/>
      <w:autoSpaceDN w:val="0"/>
      <w:adjustRightInd w:val="0"/>
    </w:pPr>
    <w:rPr>
      <w:rFonts w:ascii="Garamond" w:hAnsi="Garamond" w:cs="Garamond"/>
      <w:color w:val="000000"/>
      <w:sz w:val="24"/>
      <w:szCs w:val="24"/>
    </w:rPr>
  </w:style>
  <w:style w:type="character" w:customStyle="1" w:styleId="None">
    <w:name w:val="None"/>
    <w:rsid w:val="00156EFD"/>
  </w:style>
  <w:style w:type="paragraph" w:customStyle="1" w:styleId="ResumeText">
    <w:name w:val="Resume Text"/>
    <w:basedOn w:val="Normal"/>
    <w:rsid w:val="009F4241"/>
    <w:pPr>
      <w:tabs>
        <w:tab w:val="left" w:pos="1170"/>
        <w:tab w:val="left" w:pos="2250"/>
        <w:tab w:val="left" w:pos="2520"/>
        <w:tab w:val="left" w:pos="2970"/>
        <w:tab w:val="left" w:pos="5220"/>
        <w:tab w:val="left" w:pos="6120"/>
      </w:tabs>
    </w:pPr>
    <w:rPr>
      <w:sz w:val="20"/>
    </w:rPr>
  </w:style>
  <w:style w:type="paragraph" w:customStyle="1" w:styleId="ResumeText--a">
    <w:name w:val="Resume Text -- a"/>
    <w:basedOn w:val="ResumeText"/>
    <w:rsid w:val="009F4241"/>
    <w:pPr>
      <w:ind w:left="288" w:hanging="288"/>
    </w:pPr>
  </w:style>
  <w:style w:type="paragraph" w:customStyle="1" w:styleId="ResumeText1">
    <w:name w:val="Resume Text 1"/>
    <w:basedOn w:val="ResumeText"/>
    <w:rsid w:val="00B10ECB"/>
    <w:pPr>
      <w:tabs>
        <w:tab w:val="clear" w:pos="1170"/>
        <w:tab w:val="clear" w:pos="2250"/>
        <w:tab w:val="clear" w:pos="2520"/>
        <w:tab w:val="clear" w:pos="2970"/>
        <w:tab w:val="left" w:pos="720"/>
        <w:tab w:val="left" w:pos="1440"/>
        <w:tab w:val="left" w:pos="2700"/>
      </w:tabs>
      <w:ind w:left="720" w:hanging="270"/>
    </w:pPr>
  </w:style>
  <w:style w:type="paragraph" w:styleId="BodyText3">
    <w:name w:val="Body Text 3"/>
    <w:basedOn w:val="Normal"/>
    <w:link w:val="BodyText3Char"/>
    <w:semiHidden/>
    <w:unhideWhenUsed/>
    <w:rsid w:val="00485963"/>
    <w:pPr>
      <w:spacing w:after="120"/>
    </w:pPr>
    <w:rPr>
      <w:sz w:val="16"/>
      <w:szCs w:val="16"/>
    </w:rPr>
  </w:style>
  <w:style w:type="character" w:customStyle="1" w:styleId="BodyText3Char">
    <w:name w:val="Body Text 3 Char"/>
    <w:basedOn w:val="DefaultParagraphFont"/>
    <w:link w:val="BodyText3"/>
    <w:semiHidden/>
    <w:rsid w:val="00485963"/>
    <w:rPr>
      <w:sz w:val="16"/>
      <w:szCs w:val="16"/>
    </w:rPr>
  </w:style>
  <w:style w:type="paragraph" w:customStyle="1" w:styleId="BodyCopy">
    <w:name w:val="Body Copy"/>
    <w:basedOn w:val="Normal"/>
    <w:qFormat/>
    <w:rsid w:val="00654952"/>
    <w:pPr>
      <w:spacing w:after="180" w:line="259" w:lineRule="auto"/>
    </w:pPr>
    <w:rPr>
      <w:rFonts w:ascii="Arial" w:eastAsia="Arial" w:hAnsi="Arial"/>
      <w:sz w:val="22"/>
      <w:szCs w:val="22"/>
    </w:rPr>
  </w:style>
  <w:style w:type="character" w:customStyle="1" w:styleId="small1">
    <w:name w:val="small1"/>
    <w:qFormat/>
    <w:rsid w:val="00C1621C"/>
    <w:rPr>
      <w:rFonts w:ascii="Verdana" w:hAnsi="Verdana"/>
      <w:i w:val="0"/>
      <w:iCs w:val="0"/>
      <w:sz w:val="16"/>
      <w:szCs w:val="16"/>
    </w:rPr>
  </w:style>
  <w:style w:type="paragraph" w:customStyle="1" w:styleId="Heading51">
    <w:name w:val="Heading 51"/>
    <w:next w:val="Normal"/>
    <w:qFormat/>
    <w:rsid w:val="00C1621C"/>
    <w:pPr>
      <w:keepNext/>
      <w:tabs>
        <w:tab w:val="right" w:pos="10260"/>
      </w:tabs>
      <w:outlineLvl w:val="4"/>
    </w:pPr>
    <w:rPr>
      <w:rFonts w:ascii="Times New Roman Bold" w:eastAsia="ヒラギノ角ゴ Pro W3" w:hAnsi="Times New Roman Bold"/>
      <w:color w:val="000000"/>
      <w:sz w:val="24"/>
    </w:rPr>
  </w:style>
  <w:style w:type="paragraph" w:customStyle="1" w:styleId="ListParagraph1">
    <w:name w:val="List Paragraph1"/>
    <w:basedOn w:val="Normal"/>
    <w:uiPriority w:val="34"/>
    <w:qFormat/>
    <w:rsid w:val="00266A5C"/>
    <w:pPr>
      <w:spacing w:after="160" w:line="259" w:lineRule="auto"/>
      <w:ind w:left="720"/>
      <w:contextualSpacing/>
    </w:pPr>
    <w:rPr>
      <w:rFonts w:asciiTheme="minorHAnsi" w:eastAsiaTheme="minorHAnsi" w:hAnsiTheme="minorHAnsi" w:cstheme="minorBidi"/>
      <w:sz w:val="22"/>
      <w:szCs w:val="22"/>
      <w:lang w:val="en-IN"/>
    </w:rPr>
  </w:style>
  <w:style w:type="paragraph" w:customStyle="1" w:styleId="ResumeBullets">
    <w:name w:val="ResumeBullets"/>
    <w:basedOn w:val="Normal"/>
    <w:rsid w:val="009912F3"/>
    <w:pPr>
      <w:widowControl w:val="0"/>
      <w:numPr>
        <w:numId w:val="9"/>
      </w:numPr>
      <w:overflowPunct w:val="0"/>
      <w:autoSpaceDE w:val="0"/>
      <w:autoSpaceDN w:val="0"/>
      <w:adjustRightInd w:val="0"/>
      <w:ind w:right="180"/>
      <w:textAlignment w:val="baseline"/>
    </w:pPr>
    <w:rPr>
      <w:color w:val="000000"/>
      <w:sz w:val="22"/>
      <w:szCs w:val="22"/>
      <w:lang w:eastAsia="en-IN"/>
    </w:rPr>
  </w:style>
  <w:style w:type="paragraph" w:customStyle="1" w:styleId="Bullet">
    <w:name w:val="Bullet"/>
    <w:basedOn w:val="Normal"/>
    <w:rsid w:val="009912F3"/>
    <w:pPr>
      <w:numPr>
        <w:numId w:val="10"/>
      </w:numPr>
    </w:pPr>
    <w:rPr>
      <w:sz w:val="20"/>
      <w:lang w:eastAsia="en-IN"/>
    </w:rPr>
  </w:style>
  <w:style w:type="paragraph" w:styleId="HTMLPreformatted">
    <w:name w:val="HTML Preformatted"/>
    <w:basedOn w:val="Normal"/>
    <w:link w:val="HTMLPreformattedChar"/>
    <w:uiPriority w:val="99"/>
    <w:rsid w:val="00F073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pPr>
    <w:rPr>
      <w:rFonts w:ascii="Courier New" w:hAnsi="Courier New" w:cs="Courier New"/>
      <w:sz w:val="20"/>
      <w:lang w:eastAsia="ar-SA"/>
    </w:rPr>
  </w:style>
  <w:style w:type="character" w:customStyle="1" w:styleId="HTMLPreformattedChar">
    <w:name w:val="HTML Preformatted Char"/>
    <w:basedOn w:val="DefaultParagraphFont"/>
    <w:link w:val="HTMLPreformatted"/>
    <w:uiPriority w:val="99"/>
    <w:rsid w:val="00F07323"/>
    <w:rPr>
      <w:rFonts w:ascii="Courier New" w:hAnsi="Courier New" w:cs="Courier New"/>
      <w:lang w:eastAsia="ar-SA"/>
    </w:rPr>
  </w:style>
  <w:style w:type="paragraph" w:customStyle="1" w:styleId="NormalLinespacingExactly12pt">
    <w:name w:val="Normal + Line spacing:  Exactly 12 pt"/>
    <w:basedOn w:val="Normal"/>
    <w:rsid w:val="00AF6AFF"/>
    <w:pPr>
      <w:numPr>
        <w:numId w:val="11"/>
      </w:numPr>
      <w:spacing w:line="240" w:lineRule="exact"/>
    </w:pPr>
    <w:rPr>
      <w:sz w:val="20"/>
    </w:rPr>
  </w:style>
  <w:style w:type="paragraph" w:styleId="BodyTextIndent3">
    <w:name w:val="Body Text Indent 3"/>
    <w:basedOn w:val="Normal"/>
    <w:link w:val="BodyTextIndent3Char"/>
    <w:semiHidden/>
    <w:unhideWhenUsed/>
    <w:rsid w:val="00633C18"/>
    <w:pPr>
      <w:spacing w:after="120"/>
      <w:ind w:left="283"/>
    </w:pPr>
    <w:rPr>
      <w:sz w:val="16"/>
      <w:szCs w:val="16"/>
    </w:rPr>
  </w:style>
  <w:style w:type="character" w:customStyle="1" w:styleId="BodyTextIndent3Char">
    <w:name w:val="Body Text Indent 3 Char"/>
    <w:basedOn w:val="DefaultParagraphFont"/>
    <w:link w:val="BodyTextIndent3"/>
    <w:semiHidden/>
    <w:rsid w:val="00633C18"/>
    <w:rPr>
      <w:sz w:val="16"/>
      <w:szCs w:val="16"/>
    </w:rPr>
  </w:style>
  <w:style w:type="paragraph" w:customStyle="1" w:styleId="Normal1">
    <w:name w:val="Normal1"/>
    <w:rsid w:val="005866AF"/>
    <w:pPr>
      <w:widowControl w:val="0"/>
      <w:jc w:val="both"/>
    </w:pPr>
    <w:rPr>
      <w:color w:val="000000"/>
      <w:sz w:val="24"/>
      <w:szCs w:val="24"/>
    </w:rPr>
  </w:style>
  <w:style w:type="paragraph" w:customStyle="1" w:styleId="MediumShading1-Accent11">
    <w:name w:val="Medium Shading 1 - Accent 11"/>
    <w:uiPriority w:val="99"/>
    <w:qFormat/>
    <w:rsid w:val="005866AF"/>
    <w:pPr>
      <w:suppressAutoHyphens/>
    </w:pPr>
    <w:rPr>
      <w:rFonts w:cs="Calibri"/>
      <w:lang w:eastAsia="ar-SA"/>
    </w:rPr>
  </w:style>
  <w:style w:type="paragraph" w:customStyle="1" w:styleId="ColorfulList-Accent11">
    <w:name w:val="Colorful List - Accent 11"/>
    <w:basedOn w:val="Normal"/>
    <w:qFormat/>
    <w:rsid w:val="005866AF"/>
    <w:pPr>
      <w:spacing w:after="200" w:line="276" w:lineRule="auto"/>
      <w:ind w:left="720"/>
      <w:contextualSpacing/>
    </w:pPr>
    <w:rPr>
      <w:rFonts w:ascii="Calibri" w:hAnsi="Calibri"/>
      <w:sz w:val="22"/>
      <w:szCs w:val="22"/>
    </w:rPr>
  </w:style>
  <w:style w:type="paragraph" w:styleId="PlainText">
    <w:name w:val="Plain Text"/>
    <w:basedOn w:val="Normal"/>
    <w:link w:val="PlainTextChar"/>
    <w:rsid w:val="005866AF"/>
    <w:rPr>
      <w:rFonts w:ascii="Courier New" w:hAnsi="Courier New"/>
      <w:sz w:val="20"/>
    </w:rPr>
  </w:style>
  <w:style w:type="character" w:customStyle="1" w:styleId="PlainTextChar">
    <w:name w:val="Plain Text Char"/>
    <w:basedOn w:val="DefaultParagraphFont"/>
    <w:link w:val="PlainText"/>
    <w:rsid w:val="005866AF"/>
    <w:rPr>
      <w:rFonts w:ascii="Courier New" w:hAnsi="Courier New"/>
    </w:rPr>
  </w:style>
  <w:style w:type="paragraph" w:styleId="Subtitle">
    <w:name w:val="Subtitle"/>
    <w:basedOn w:val="Normal"/>
    <w:next w:val="Normal"/>
    <w:link w:val="SubtitleChar"/>
    <w:qFormat/>
    <w:rsid w:val="009F6696"/>
    <w:pPr>
      <w:numPr>
        <w:ilvl w:val="1"/>
      </w:numPr>
    </w:pPr>
    <w:rPr>
      <w:rFonts w:ascii="Cambria" w:hAnsi="Cambria"/>
      <w:i/>
      <w:iCs/>
      <w:color w:val="4F81BD"/>
      <w:spacing w:val="15"/>
      <w:szCs w:val="24"/>
    </w:rPr>
  </w:style>
  <w:style w:type="character" w:customStyle="1" w:styleId="SubtitleChar">
    <w:name w:val="Subtitle Char"/>
    <w:basedOn w:val="DefaultParagraphFont"/>
    <w:link w:val="Subtitle"/>
    <w:rsid w:val="009F6696"/>
    <w:rPr>
      <w:rFonts w:ascii="Cambria" w:hAnsi="Cambria"/>
      <w:i/>
      <w:iCs/>
      <w:color w:val="4F81BD"/>
      <w:spacing w:val="15"/>
      <w:sz w:val="24"/>
      <w:szCs w:val="24"/>
    </w:rPr>
  </w:style>
  <w:style w:type="paragraph" w:styleId="EnvelopeAddress">
    <w:name w:val="envelope address"/>
    <w:basedOn w:val="Normal"/>
    <w:rsid w:val="00776362"/>
    <w:pPr>
      <w:framePr w:w="7920" w:h="1980" w:hRule="exact" w:hSpace="180" w:wrap="auto" w:hAnchor="page" w:xAlign="center" w:yAlign="bottom"/>
      <w:ind w:left="2880"/>
    </w:pPr>
    <w:rPr>
      <w:rFonts w:cs="Arial"/>
      <w:smallCaps/>
      <w:sz w:val="32"/>
    </w:rPr>
  </w:style>
  <w:style w:type="paragraph" w:customStyle="1" w:styleId="ReziBullet">
    <w:name w:val="Rezi_Bullet"/>
    <w:basedOn w:val="Normal"/>
    <w:qFormat/>
    <w:rsid w:val="00B14421"/>
    <w:pPr>
      <w:spacing w:after="150"/>
      <w:contextualSpacing/>
    </w:pPr>
    <w:rPr>
      <w:rFonts w:ascii="Garamond" w:eastAsia="MS Mincho" w:hAnsi="Garamond" w:cs="Cambria"/>
      <w:color w:val="2E3D50"/>
      <w:sz w:val="19"/>
      <w:szCs w:val="19"/>
    </w:rPr>
  </w:style>
  <w:style w:type="paragraph" w:customStyle="1" w:styleId="ReziPosition">
    <w:name w:val="Rezi_Position"/>
    <w:basedOn w:val="Normal"/>
    <w:qFormat/>
    <w:rsid w:val="00B14421"/>
    <w:pPr>
      <w:jc w:val="both"/>
    </w:pPr>
    <w:rPr>
      <w:rFonts w:ascii="Garamond" w:eastAsia="MS Mincho" w:hAnsi="Garamond" w:cs="Cambria"/>
      <w:b/>
      <w:color w:val="2E3D50"/>
      <w:sz w:val="20"/>
    </w:rPr>
  </w:style>
  <w:style w:type="paragraph" w:customStyle="1" w:styleId="ReziExperienceInfos">
    <w:name w:val="Rezi_Experience_Infos"/>
    <w:basedOn w:val="Normal"/>
    <w:qFormat/>
    <w:rsid w:val="00B14421"/>
    <w:pPr>
      <w:tabs>
        <w:tab w:val="right" w:pos="10500"/>
        <w:tab w:val="right" w:pos="10800"/>
      </w:tabs>
      <w:jc w:val="both"/>
    </w:pPr>
    <w:rPr>
      <w:rFonts w:ascii="Garamond" w:eastAsia="MS Mincho" w:hAnsi="Garamond" w:cs="Cambria"/>
      <w:b/>
      <w:color w:val="2E3D50"/>
      <w:sz w:val="19"/>
      <w:szCs w:val="19"/>
    </w:rPr>
  </w:style>
  <w:style w:type="paragraph" w:customStyle="1" w:styleId="ReziInfos">
    <w:name w:val="Rezi_Infos"/>
    <w:basedOn w:val="ReziExperienceInfos"/>
    <w:qFormat/>
    <w:rsid w:val="00B14421"/>
    <w:rPr>
      <w:b w:val="0"/>
      <w:bCs/>
    </w:rPr>
  </w:style>
  <w:style w:type="paragraph" w:customStyle="1" w:styleId="LO-normal1">
    <w:name w:val="LO-normal1"/>
    <w:qFormat/>
    <w:rsid w:val="0076254B"/>
    <w:pPr>
      <w:suppressAutoHyphens/>
      <w:spacing w:after="200" w:line="360" w:lineRule="auto"/>
      <w:ind w:left="360"/>
      <w:jc w:val="both"/>
    </w:pPr>
    <w:rPr>
      <w:rFonts w:ascii="Calibri" w:eastAsia="Calibri" w:hAnsi="Calibri" w:cs="Calibri"/>
      <w:sz w:val="22"/>
      <w:szCs w:val="22"/>
      <w:lang w:eastAsia="zh-CN" w:bidi="hi-IN"/>
    </w:rPr>
  </w:style>
  <w:style w:type="table" w:styleId="TableGridLight">
    <w:name w:val="Grid Table Light"/>
    <w:basedOn w:val="TableNormal"/>
    <w:uiPriority w:val="40"/>
    <w:rsid w:val="00C924AB"/>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Standard">
    <w:name w:val="Standard"/>
    <w:qFormat/>
    <w:rsid w:val="00CD4D91"/>
    <w:pPr>
      <w:suppressAutoHyphens/>
      <w:textAlignment w:val="baseline"/>
    </w:pPr>
    <w:rPr>
      <w:rFonts w:ascii="Calibri" w:eastAsia="Calibri" w:hAnsi="Calibri" w:cs="Tahoma"/>
      <w:color w:val="00000A"/>
      <w:sz w:val="22"/>
      <w:szCs w:val="22"/>
    </w:rPr>
  </w:style>
  <w:style w:type="character" w:customStyle="1" w:styleId="ListLabel1">
    <w:name w:val="ListLabel 1"/>
    <w:qFormat/>
    <w:rsid w:val="00CD4D91"/>
    <w:rPr>
      <w:rFonts w:cs="Courier New"/>
    </w:rPr>
  </w:style>
  <w:style w:type="paragraph" w:styleId="Caption">
    <w:name w:val="caption"/>
    <w:basedOn w:val="Normal"/>
    <w:qFormat/>
    <w:rsid w:val="00CD4D91"/>
    <w:pPr>
      <w:suppressLineNumbers/>
      <w:spacing w:before="120" w:after="120" w:line="259" w:lineRule="auto"/>
      <w:jc w:val="center"/>
    </w:pPr>
    <w:rPr>
      <w:rFonts w:asciiTheme="minorHAnsi" w:eastAsiaTheme="minorHAnsi" w:hAnsiTheme="minorHAnsi" w:cs="Arial"/>
      <w:i/>
      <w:iCs/>
      <w:szCs w:val="24"/>
    </w:rPr>
  </w:style>
  <w:style w:type="character" w:customStyle="1" w:styleId="NormalBold">
    <w:name w:val="Normal Bold"/>
    <w:uiPriority w:val="1"/>
    <w:qFormat/>
    <w:rsid w:val="00E71D7A"/>
    <w:rPr>
      <w:b/>
    </w:rPr>
  </w:style>
  <w:style w:type="character" w:customStyle="1" w:styleId="NormalItalic">
    <w:name w:val="Normal Italic"/>
    <w:basedOn w:val="DefaultParagraphFont"/>
    <w:uiPriority w:val="1"/>
    <w:qFormat/>
    <w:rsid w:val="00E71D7A"/>
    <w:rPr>
      <w:rFonts w:ascii="Arial" w:hAnsi="Arial"/>
      <w:i/>
    </w:rPr>
  </w:style>
  <w:style w:type="paragraph" w:customStyle="1" w:styleId="Achievement">
    <w:name w:val="Achievement"/>
    <w:basedOn w:val="BodyText"/>
    <w:rsid w:val="00096E76"/>
    <w:pPr>
      <w:numPr>
        <w:numId w:val="12"/>
      </w:numPr>
      <w:spacing w:after="60" w:line="240" w:lineRule="atLeast"/>
      <w:jc w:val="both"/>
    </w:pPr>
    <w:rPr>
      <w:rFonts w:ascii="Garamond" w:eastAsia="SimSun" w:hAnsi="Garamond"/>
      <w:sz w:val="22"/>
    </w:rPr>
  </w:style>
  <w:style w:type="character" w:customStyle="1" w:styleId="Job">
    <w:name w:val="Job"/>
    <w:basedOn w:val="DefaultParagraphFont"/>
    <w:rsid w:val="00096E76"/>
  </w:style>
  <w:style w:type="paragraph" w:customStyle="1" w:styleId="JobTitle">
    <w:name w:val="Job Title"/>
    <w:next w:val="Achievement"/>
    <w:rsid w:val="00096E76"/>
    <w:pPr>
      <w:spacing w:before="40" w:after="40" w:line="220" w:lineRule="atLeast"/>
    </w:pPr>
    <w:rPr>
      <w:rFonts w:ascii="Garamond" w:eastAsia="SimSun" w:hAnsi="Garamond"/>
      <w:i/>
      <w:spacing w:val="5"/>
      <w:sz w:val="23"/>
    </w:rPr>
  </w:style>
  <w:style w:type="paragraph" w:customStyle="1" w:styleId="CompanyNameOne">
    <w:name w:val="Company Name One"/>
    <w:basedOn w:val="Normal"/>
    <w:next w:val="JobTitle"/>
    <w:rsid w:val="00096E76"/>
    <w:pPr>
      <w:tabs>
        <w:tab w:val="left" w:pos="1440"/>
        <w:tab w:val="right" w:pos="6480"/>
      </w:tabs>
      <w:spacing w:before="60" w:line="220" w:lineRule="atLeast"/>
    </w:pPr>
    <w:rPr>
      <w:rFonts w:ascii="Garamond" w:eastAsia="SimSun" w:hAnsi="Garamond"/>
      <w:sz w:val="22"/>
    </w:rPr>
  </w:style>
  <w:style w:type="paragraph" w:customStyle="1" w:styleId="CompanyName">
    <w:name w:val="Company Name"/>
    <w:basedOn w:val="Normal"/>
    <w:next w:val="JobTitle"/>
    <w:rsid w:val="00096E76"/>
    <w:pPr>
      <w:tabs>
        <w:tab w:val="left" w:pos="1440"/>
        <w:tab w:val="right" w:pos="6480"/>
      </w:tabs>
      <w:spacing w:before="220" w:line="220" w:lineRule="atLeast"/>
    </w:pPr>
    <w:rPr>
      <w:rFonts w:ascii="Garamond" w:eastAsia="SimSun" w:hAnsi="Garamond"/>
      <w:sz w:val="22"/>
    </w:rPr>
  </w:style>
  <w:style w:type="paragraph" w:customStyle="1" w:styleId="Style1">
    <w:name w:val="Style1"/>
    <w:basedOn w:val="Normal"/>
    <w:link w:val="Style1Char"/>
    <w:qFormat/>
    <w:rsid w:val="004E1AE9"/>
    <w:pPr>
      <w:numPr>
        <w:numId w:val="13"/>
      </w:numPr>
      <w:jc w:val="both"/>
    </w:pPr>
    <w:rPr>
      <w:rFonts w:ascii="Cambria" w:hAnsi="Cambria"/>
      <w:sz w:val="22"/>
      <w:szCs w:val="24"/>
      <w:shd w:val="clear" w:color="auto" w:fill="FFFFFF"/>
    </w:rPr>
  </w:style>
  <w:style w:type="character" w:customStyle="1" w:styleId="Style1Char">
    <w:name w:val="Style1 Char"/>
    <w:link w:val="Style1"/>
    <w:rsid w:val="004E1AE9"/>
    <w:rPr>
      <w:rFonts w:ascii="Cambria" w:hAnsi="Cambria"/>
      <w:sz w:val="22"/>
      <w:szCs w:val="24"/>
    </w:rPr>
  </w:style>
  <w:style w:type="character" w:customStyle="1" w:styleId="Heading2Char">
    <w:name w:val="Heading 2 Char"/>
    <w:basedOn w:val="DefaultParagraphFont"/>
    <w:link w:val="Heading2"/>
    <w:rsid w:val="00532972"/>
    <w:rPr>
      <w:b/>
      <w:sz w:val="24"/>
    </w:rPr>
  </w:style>
  <w:style w:type="character" w:customStyle="1" w:styleId="Heading5Char">
    <w:name w:val="Heading 5 Char"/>
    <w:basedOn w:val="DefaultParagraphFont"/>
    <w:link w:val="Heading5"/>
    <w:rsid w:val="00532972"/>
    <w:rPr>
      <w:b/>
      <w:bCs/>
      <w:i/>
      <w:iCs/>
      <w:sz w:val="26"/>
      <w:szCs w:val="26"/>
    </w:rPr>
  </w:style>
  <w:style w:type="character" w:customStyle="1" w:styleId="TitleChar">
    <w:name w:val="Title Char"/>
    <w:basedOn w:val="DefaultParagraphFont"/>
    <w:link w:val="Title"/>
    <w:rsid w:val="00532972"/>
    <w:rPr>
      <w:rFonts w:ascii="Arial" w:hAnsi="Arial"/>
      <w:b/>
      <w:smallCaps/>
      <w:sz w:val="28"/>
    </w:rPr>
  </w:style>
  <w:style w:type="character" w:customStyle="1" w:styleId="BodyText2Char">
    <w:name w:val="Body Text 2 Char"/>
    <w:basedOn w:val="DefaultParagraphFont"/>
    <w:link w:val="BodyText2"/>
    <w:rsid w:val="00532972"/>
    <w:rPr>
      <w:sz w:val="24"/>
    </w:rPr>
  </w:style>
  <w:style w:type="character" w:customStyle="1" w:styleId="BalloonTextChar">
    <w:name w:val="Balloon Text Char"/>
    <w:basedOn w:val="DefaultParagraphFont"/>
    <w:link w:val="BalloonText"/>
    <w:semiHidden/>
    <w:rsid w:val="00532972"/>
    <w:rPr>
      <w:rFonts w:ascii="Tahoma" w:hAnsi="Tahoma" w:cs="Tahoma"/>
      <w:sz w:val="16"/>
      <w:szCs w:val="16"/>
    </w:rPr>
  </w:style>
  <w:style w:type="character" w:customStyle="1" w:styleId="BodyTextChar">
    <w:name w:val="Body Text Char"/>
    <w:basedOn w:val="DefaultParagraphFont"/>
    <w:link w:val="BodyText"/>
    <w:rsid w:val="00532972"/>
    <w:rPr>
      <w:sz w:val="24"/>
    </w:rPr>
  </w:style>
  <w:style w:type="character" w:customStyle="1" w:styleId="ListLabel12">
    <w:name w:val="ListLabel 12"/>
    <w:qFormat/>
    <w:rsid w:val="00A34017"/>
    <w:rPr>
      <w:sz w:val="20"/>
    </w:rPr>
  </w:style>
  <w:style w:type="paragraph" w:customStyle="1" w:styleId="BodyA">
    <w:name w:val="Body A"/>
    <w:rsid w:val="005F0A0D"/>
    <w:pPr>
      <w:pBdr>
        <w:top w:val="nil"/>
        <w:left w:val="nil"/>
        <w:bottom w:val="nil"/>
        <w:right w:val="nil"/>
        <w:between w:val="nil"/>
        <w:bar w:val="nil"/>
      </w:pBdr>
    </w:pPr>
    <w:rPr>
      <w:rFonts w:ascii="Arial" w:eastAsia="Arial Unicode MS" w:hAnsi="Arial" w:cs="Arial Unicode MS"/>
      <w:color w:val="000000"/>
      <w:sz w:val="24"/>
      <w:szCs w:val="24"/>
      <w:u w:color="000000"/>
      <w:bdr w:val="nil"/>
      <w:lang w:eastAsia="en-IN"/>
      <w14:textOutline w14:w="12700" w14:cap="flat" w14:cmpd="sng" w14:algn="ctr">
        <w14:noFill/>
        <w14:prstDash w14:val="solid"/>
        <w14:miter w14:lim="400000"/>
      </w14:textOutline>
    </w:rPr>
  </w:style>
  <w:style w:type="character" w:customStyle="1" w:styleId="Heading9Char">
    <w:name w:val="Heading 9 Char"/>
    <w:basedOn w:val="DefaultParagraphFont"/>
    <w:link w:val="Heading9"/>
    <w:semiHidden/>
    <w:rsid w:val="005F0A0D"/>
    <w:rPr>
      <w:rFonts w:asciiTheme="majorHAnsi" w:eastAsiaTheme="majorEastAsia" w:hAnsiTheme="majorHAnsi" w:cstheme="majorBidi"/>
      <w:i/>
      <w:iCs/>
      <w:color w:val="272727" w:themeColor="text1" w:themeTint="D8"/>
      <w:sz w:val="21"/>
      <w:szCs w:val="21"/>
    </w:rPr>
  </w:style>
  <w:style w:type="numbering" w:customStyle="1" w:styleId="Bullets">
    <w:name w:val="Bullets"/>
    <w:rsid w:val="005F0A0D"/>
    <w:pPr>
      <w:numPr>
        <w:numId w:val="14"/>
      </w:numPr>
    </w:pPr>
  </w:style>
  <w:style w:type="numbering" w:customStyle="1" w:styleId="ImportedStyle71">
    <w:name w:val="Imported Style 71"/>
    <w:rsid w:val="005F0A0D"/>
    <w:pPr>
      <w:numPr>
        <w:numId w:val="15"/>
      </w:numPr>
    </w:pPr>
  </w:style>
  <w:style w:type="numbering" w:customStyle="1" w:styleId="ImportedStyle11">
    <w:name w:val="Imported Style 11"/>
    <w:rsid w:val="005F0A0D"/>
    <w:pPr>
      <w:numPr>
        <w:numId w:val="16"/>
      </w:numPr>
    </w:pPr>
  </w:style>
  <w:style w:type="numbering" w:customStyle="1" w:styleId="ImportedStyle12">
    <w:name w:val="Imported Style 12"/>
    <w:rsid w:val="005F0A0D"/>
    <w:pPr>
      <w:numPr>
        <w:numId w:val="17"/>
      </w:numPr>
    </w:pPr>
  </w:style>
  <w:style w:type="numbering" w:customStyle="1" w:styleId="ImportedStyle17">
    <w:name w:val="Imported Style 17"/>
    <w:rsid w:val="005F0A0D"/>
    <w:pPr>
      <w:numPr>
        <w:numId w:val="18"/>
      </w:numPr>
    </w:pPr>
  </w:style>
  <w:style w:type="numbering" w:customStyle="1" w:styleId="ImportedStyle18">
    <w:name w:val="Imported Style 18"/>
    <w:rsid w:val="005F0A0D"/>
    <w:pPr>
      <w:numPr>
        <w:numId w:val="19"/>
      </w:numPr>
    </w:pPr>
  </w:style>
  <w:style w:type="numbering" w:customStyle="1" w:styleId="ImportedStyle19">
    <w:name w:val="Imported Style 19"/>
    <w:rsid w:val="005F0A0D"/>
    <w:pPr>
      <w:numPr>
        <w:numId w:val="20"/>
      </w:numPr>
    </w:pPr>
  </w:style>
  <w:style w:type="numbering" w:customStyle="1" w:styleId="ImportedStyle20">
    <w:name w:val="Imported Style 20"/>
    <w:rsid w:val="005F0A0D"/>
    <w:pPr>
      <w:numPr>
        <w:numId w:val="21"/>
      </w:numPr>
    </w:pPr>
  </w:style>
  <w:style w:type="numbering" w:customStyle="1" w:styleId="ImportedStyle23">
    <w:name w:val="Imported Style 23"/>
    <w:rsid w:val="005F0A0D"/>
    <w:pPr>
      <w:numPr>
        <w:numId w:val="22"/>
      </w:numPr>
    </w:pPr>
  </w:style>
  <w:style w:type="numbering" w:customStyle="1" w:styleId="ImportedStyle4">
    <w:name w:val="Imported Style 4"/>
    <w:rsid w:val="005F0A0D"/>
    <w:pPr>
      <w:numPr>
        <w:numId w:val="23"/>
      </w:numPr>
    </w:pPr>
  </w:style>
  <w:style w:type="numbering" w:customStyle="1" w:styleId="ImportedStyle39">
    <w:name w:val="Imported Style 39"/>
    <w:rsid w:val="005F0A0D"/>
    <w:pPr>
      <w:numPr>
        <w:numId w:val="24"/>
      </w:numPr>
    </w:pPr>
  </w:style>
  <w:style w:type="numbering" w:customStyle="1" w:styleId="ImportedStyle40">
    <w:name w:val="Imported Style 40"/>
    <w:rsid w:val="005F0A0D"/>
    <w:pPr>
      <w:numPr>
        <w:numId w:val="25"/>
      </w:numPr>
    </w:pPr>
  </w:style>
  <w:style w:type="numbering" w:customStyle="1" w:styleId="ImportedStyle45">
    <w:name w:val="Imported Style 45"/>
    <w:rsid w:val="005F0A0D"/>
    <w:pPr>
      <w:numPr>
        <w:numId w:val="26"/>
      </w:numPr>
    </w:pPr>
  </w:style>
  <w:style w:type="numbering" w:customStyle="1" w:styleId="ImportedStyle46">
    <w:name w:val="Imported Style 46"/>
    <w:rsid w:val="005F0A0D"/>
    <w:pPr>
      <w:numPr>
        <w:numId w:val="27"/>
      </w:numPr>
    </w:pPr>
  </w:style>
  <w:style w:type="numbering" w:customStyle="1" w:styleId="ImportedStyle47">
    <w:name w:val="Imported Style 47"/>
    <w:rsid w:val="005F0A0D"/>
    <w:pPr>
      <w:numPr>
        <w:numId w:val="28"/>
      </w:numPr>
    </w:pPr>
  </w:style>
  <w:style w:type="numbering" w:customStyle="1" w:styleId="ImportedStyle49">
    <w:name w:val="Imported Style 49"/>
    <w:rsid w:val="005F0A0D"/>
    <w:pPr>
      <w:numPr>
        <w:numId w:val="29"/>
      </w:numPr>
    </w:pPr>
  </w:style>
  <w:style w:type="numbering" w:customStyle="1" w:styleId="ImportedStyle50">
    <w:name w:val="Imported Style 50"/>
    <w:rsid w:val="005F0A0D"/>
    <w:pPr>
      <w:numPr>
        <w:numId w:val="30"/>
      </w:numPr>
    </w:pPr>
  </w:style>
  <w:style w:type="numbering" w:customStyle="1" w:styleId="ImportedStyle52">
    <w:name w:val="Imported Style 52"/>
    <w:rsid w:val="005F0A0D"/>
    <w:pPr>
      <w:numPr>
        <w:numId w:val="31"/>
      </w:numPr>
    </w:pPr>
  </w:style>
  <w:style w:type="numbering" w:customStyle="1" w:styleId="ImportedStyle57">
    <w:name w:val="Imported Style 57"/>
    <w:rsid w:val="005F0A0D"/>
    <w:pPr>
      <w:numPr>
        <w:numId w:val="32"/>
      </w:numPr>
    </w:pPr>
  </w:style>
  <w:style w:type="numbering" w:customStyle="1" w:styleId="ImportedStyle60">
    <w:name w:val="Imported Style 60"/>
    <w:rsid w:val="005F0A0D"/>
    <w:pPr>
      <w:numPr>
        <w:numId w:val="33"/>
      </w:numPr>
    </w:pPr>
  </w:style>
  <w:style w:type="numbering" w:customStyle="1" w:styleId="ImportedStyle62">
    <w:name w:val="Imported Style 62"/>
    <w:rsid w:val="005F0A0D"/>
    <w:pPr>
      <w:numPr>
        <w:numId w:val="34"/>
      </w:numPr>
    </w:pPr>
  </w:style>
  <w:style w:type="numbering" w:customStyle="1" w:styleId="ImportedStyle65">
    <w:name w:val="Imported Style 65"/>
    <w:rsid w:val="005F0A0D"/>
    <w:pPr>
      <w:numPr>
        <w:numId w:val="35"/>
      </w:numPr>
    </w:pPr>
  </w:style>
  <w:style w:type="paragraph" w:customStyle="1" w:styleId="city">
    <w:name w:val="city"/>
    <w:basedOn w:val="Normal"/>
    <w:next w:val="Normal"/>
    <w:rsid w:val="00A24546"/>
    <w:pPr>
      <w:tabs>
        <w:tab w:val="center" w:pos="7920"/>
      </w:tabs>
      <w:overflowPunct w:val="0"/>
      <w:autoSpaceDE w:val="0"/>
      <w:autoSpaceDN w:val="0"/>
      <w:adjustRightInd w:val="0"/>
      <w:spacing w:after="120"/>
      <w:jc w:val="both"/>
      <w:textAlignment w:val="baseline"/>
    </w:pPr>
    <w:rPr>
      <w:rFonts w:ascii="Arial" w:hAnsi="Arial"/>
      <w:sz w:val="20"/>
    </w:rPr>
  </w:style>
  <w:style w:type="paragraph" w:customStyle="1" w:styleId="Li">
    <w:name w:val="Li"/>
    <w:basedOn w:val="Normal"/>
    <w:rsid w:val="00EE4008"/>
    <w:pPr>
      <w:shd w:val="clear" w:color="auto" w:fill="FFFFFF"/>
      <w:suppressAutoHyphens/>
    </w:pPr>
    <w:rPr>
      <w:rFonts w:ascii="Trebuchet MS" w:eastAsia="Trebuchet MS" w:hAnsi="Trebuchet MS" w:cs="Trebuchet MS"/>
      <w:color w:val="000000"/>
      <w:sz w:val="20"/>
      <w:szCs w:val="24"/>
      <w:shd w:val="clear" w:color="auto" w:fill="FFFFFF"/>
      <w:lang w:val="ru-RU" w:eastAsia="ar-SA"/>
    </w:rPr>
  </w:style>
  <w:style w:type="paragraph" w:customStyle="1" w:styleId="NormalBookmanOldStyle">
    <w:name w:val="Normal + Bookman Old Style"/>
    <w:basedOn w:val="Standard"/>
    <w:rsid w:val="00EE4008"/>
    <w:pPr>
      <w:tabs>
        <w:tab w:val="left" w:pos="720"/>
      </w:tabs>
      <w:autoSpaceDN w:val="0"/>
      <w:ind w:left="360" w:hanging="360"/>
    </w:pPr>
    <w:rPr>
      <w:rFonts w:ascii="Verdana" w:eastAsia="Times New Roman" w:hAnsi="Verdana" w:cs="Times New Roman"/>
      <w:color w:val="auto"/>
      <w:kern w:val="3"/>
      <w:sz w:val="20"/>
      <w:szCs w:val="24"/>
    </w:rPr>
  </w:style>
  <w:style w:type="paragraph" w:customStyle="1" w:styleId="FrameContents">
    <w:name w:val="Frame Contents"/>
    <w:basedOn w:val="Normal"/>
    <w:rsid w:val="00526C25"/>
    <w:pPr>
      <w:suppressAutoHyphens/>
      <w:spacing w:after="200" w:line="276" w:lineRule="auto"/>
    </w:pPr>
    <w:rPr>
      <w:rFonts w:ascii="Calibri" w:eastAsia="Calibri" w:hAnsi="Calibri" w:cs="Calibri"/>
      <w:sz w:val="22"/>
      <w:szCs w:val="22"/>
      <w:lang w:eastAsia="zh-CN"/>
    </w:rPr>
  </w:style>
  <w:style w:type="character" w:styleId="LineNumber">
    <w:name w:val="line number"/>
    <w:basedOn w:val="DefaultParagraphFont"/>
    <w:semiHidden/>
    <w:unhideWhenUsed/>
    <w:rsid w:val="00EC622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877048">
      <w:bodyDiv w:val="1"/>
      <w:marLeft w:val="0"/>
      <w:marRight w:val="0"/>
      <w:marTop w:val="0"/>
      <w:marBottom w:val="0"/>
      <w:divBdr>
        <w:top w:val="none" w:sz="0" w:space="0" w:color="auto"/>
        <w:left w:val="none" w:sz="0" w:space="0" w:color="auto"/>
        <w:bottom w:val="none" w:sz="0" w:space="0" w:color="auto"/>
        <w:right w:val="none" w:sz="0" w:space="0" w:color="auto"/>
      </w:divBdr>
    </w:div>
    <w:div w:id="35594441">
      <w:bodyDiv w:val="1"/>
      <w:marLeft w:val="0"/>
      <w:marRight w:val="0"/>
      <w:marTop w:val="0"/>
      <w:marBottom w:val="0"/>
      <w:divBdr>
        <w:top w:val="none" w:sz="0" w:space="0" w:color="auto"/>
        <w:left w:val="none" w:sz="0" w:space="0" w:color="auto"/>
        <w:bottom w:val="none" w:sz="0" w:space="0" w:color="auto"/>
        <w:right w:val="none" w:sz="0" w:space="0" w:color="auto"/>
      </w:divBdr>
    </w:div>
    <w:div w:id="36975581">
      <w:bodyDiv w:val="1"/>
      <w:marLeft w:val="0"/>
      <w:marRight w:val="0"/>
      <w:marTop w:val="0"/>
      <w:marBottom w:val="0"/>
      <w:divBdr>
        <w:top w:val="none" w:sz="0" w:space="0" w:color="auto"/>
        <w:left w:val="none" w:sz="0" w:space="0" w:color="auto"/>
        <w:bottom w:val="none" w:sz="0" w:space="0" w:color="auto"/>
        <w:right w:val="none" w:sz="0" w:space="0" w:color="auto"/>
      </w:divBdr>
    </w:div>
    <w:div w:id="42297515">
      <w:bodyDiv w:val="1"/>
      <w:marLeft w:val="0"/>
      <w:marRight w:val="0"/>
      <w:marTop w:val="0"/>
      <w:marBottom w:val="0"/>
      <w:divBdr>
        <w:top w:val="none" w:sz="0" w:space="0" w:color="auto"/>
        <w:left w:val="none" w:sz="0" w:space="0" w:color="auto"/>
        <w:bottom w:val="none" w:sz="0" w:space="0" w:color="auto"/>
        <w:right w:val="none" w:sz="0" w:space="0" w:color="auto"/>
      </w:divBdr>
    </w:div>
    <w:div w:id="81030372">
      <w:bodyDiv w:val="1"/>
      <w:marLeft w:val="0"/>
      <w:marRight w:val="0"/>
      <w:marTop w:val="0"/>
      <w:marBottom w:val="0"/>
      <w:divBdr>
        <w:top w:val="none" w:sz="0" w:space="0" w:color="auto"/>
        <w:left w:val="none" w:sz="0" w:space="0" w:color="auto"/>
        <w:bottom w:val="none" w:sz="0" w:space="0" w:color="auto"/>
        <w:right w:val="none" w:sz="0" w:space="0" w:color="auto"/>
      </w:divBdr>
    </w:div>
    <w:div w:id="106974914">
      <w:bodyDiv w:val="1"/>
      <w:marLeft w:val="0"/>
      <w:marRight w:val="0"/>
      <w:marTop w:val="0"/>
      <w:marBottom w:val="0"/>
      <w:divBdr>
        <w:top w:val="none" w:sz="0" w:space="0" w:color="auto"/>
        <w:left w:val="none" w:sz="0" w:space="0" w:color="auto"/>
        <w:bottom w:val="none" w:sz="0" w:space="0" w:color="auto"/>
        <w:right w:val="none" w:sz="0" w:space="0" w:color="auto"/>
      </w:divBdr>
      <w:divsChild>
        <w:div w:id="331226281">
          <w:marLeft w:val="60"/>
          <w:marRight w:val="0"/>
          <w:marTop w:val="0"/>
          <w:marBottom w:val="0"/>
          <w:divBdr>
            <w:top w:val="none" w:sz="0" w:space="0" w:color="auto"/>
            <w:left w:val="none" w:sz="0" w:space="0" w:color="auto"/>
            <w:bottom w:val="none" w:sz="0" w:space="0" w:color="auto"/>
            <w:right w:val="none" w:sz="0" w:space="0" w:color="auto"/>
          </w:divBdr>
          <w:divsChild>
            <w:div w:id="234315543">
              <w:marLeft w:val="0"/>
              <w:marRight w:val="0"/>
              <w:marTop w:val="0"/>
              <w:marBottom w:val="0"/>
              <w:divBdr>
                <w:top w:val="none" w:sz="0" w:space="0" w:color="auto"/>
                <w:left w:val="none" w:sz="0" w:space="0" w:color="auto"/>
                <w:bottom w:val="none" w:sz="0" w:space="0" w:color="auto"/>
                <w:right w:val="none" w:sz="0" w:space="0" w:color="auto"/>
              </w:divBdr>
              <w:divsChild>
                <w:div w:id="64963159">
                  <w:marLeft w:val="135"/>
                  <w:marRight w:val="135"/>
                  <w:marTop w:val="0"/>
                  <w:marBottom w:val="90"/>
                  <w:divBdr>
                    <w:top w:val="none" w:sz="0" w:space="0" w:color="auto"/>
                    <w:left w:val="none" w:sz="0" w:space="0" w:color="auto"/>
                    <w:bottom w:val="none" w:sz="0" w:space="0" w:color="auto"/>
                    <w:right w:val="none" w:sz="0" w:space="0" w:color="auto"/>
                  </w:divBdr>
                </w:div>
              </w:divsChild>
            </w:div>
          </w:divsChild>
        </w:div>
      </w:divsChild>
    </w:div>
    <w:div w:id="130563718">
      <w:bodyDiv w:val="1"/>
      <w:marLeft w:val="0"/>
      <w:marRight w:val="0"/>
      <w:marTop w:val="0"/>
      <w:marBottom w:val="0"/>
      <w:divBdr>
        <w:top w:val="none" w:sz="0" w:space="0" w:color="auto"/>
        <w:left w:val="none" w:sz="0" w:space="0" w:color="auto"/>
        <w:bottom w:val="none" w:sz="0" w:space="0" w:color="auto"/>
        <w:right w:val="none" w:sz="0" w:space="0" w:color="auto"/>
      </w:divBdr>
    </w:div>
    <w:div w:id="149568198">
      <w:bodyDiv w:val="1"/>
      <w:marLeft w:val="0"/>
      <w:marRight w:val="0"/>
      <w:marTop w:val="0"/>
      <w:marBottom w:val="0"/>
      <w:divBdr>
        <w:top w:val="none" w:sz="0" w:space="0" w:color="auto"/>
        <w:left w:val="none" w:sz="0" w:space="0" w:color="auto"/>
        <w:bottom w:val="none" w:sz="0" w:space="0" w:color="auto"/>
        <w:right w:val="none" w:sz="0" w:space="0" w:color="auto"/>
      </w:divBdr>
    </w:div>
    <w:div w:id="182940634">
      <w:bodyDiv w:val="1"/>
      <w:marLeft w:val="0"/>
      <w:marRight w:val="0"/>
      <w:marTop w:val="0"/>
      <w:marBottom w:val="0"/>
      <w:divBdr>
        <w:top w:val="none" w:sz="0" w:space="0" w:color="auto"/>
        <w:left w:val="none" w:sz="0" w:space="0" w:color="auto"/>
        <w:bottom w:val="none" w:sz="0" w:space="0" w:color="auto"/>
        <w:right w:val="none" w:sz="0" w:space="0" w:color="auto"/>
      </w:divBdr>
    </w:div>
    <w:div w:id="209928244">
      <w:bodyDiv w:val="1"/>
      <w:marLeft w:val="0"/>
      <w:marRight w:val="0"/>
      <w:marTop w:val="0"/>
      <w:marBottom w:val="0"/>
      <w:divBdr>
        <w:top w:val="none" w:sz="0" w:space="0" w:color="auto"/>
        <w:left w:val="none" w:sz="0" w:space="0" w:color="auto"/>
        <w:bottom w:val="none" w:sz="0" w:space="0" w:color="auto"/>
        <w:right w:val="none" w:sz="0" w:space="0" w:color="auto"/>
      </w:divBdr>
    </w:div>
    <w:div w:id="242490017">
      <w:bodyDiv w:val="1"/>
      <w:marLeft w:val="0"/>
      <w:marRight w:val="0"/>
      <w:marTop w:val="0"/>
      <w:marBottom w:val="0"/>
      <w:divBdr>
        <w:top w:val="none" w:sz="0" w:space="0" w:color="auto"/>
        <w:left w:val="none" w:sz="0" w:space="0" w:color="auto"/>
        <w:bottom w:val="none" w:sz="0" w:space="0" w:color="auto"/>
        <w:right w:val="none" w:sz="0" w:space="0" w:color="auto"/>
      </w:divBdr>
    </w:div>
    <w:div w:id="274991677">
      <w:bodyDiv w:val="1"/>
      <w:marLeft w:val="0"/>
      <w:marRight w:val="0"/>
      <w:marTop w:val="0"/>
      <w:marBottom w:val="0"/>
      <w:divBdr>
        <w:top w:val="none" w:sz="0" w:space="0" w:color="auto"/>
        <w:left w:val="none" w:sz="0" w:space="0" w:color="auto"/>
        <w:bottom w:val="none" w:sz="0" w:space="0" w:color="auto"/>
        <w:right w:val="none" w:sz="0" w:space="0" w:color="auto"/>
      </w:divBdr>
    </w:div>
    <w:div w:id="280645910">
      <w:bodyDiv w:val="1"/>
      <w:marLeft w:val="0"/>
      <w:marRight w:val="0"/>
      <w:marTop w:val="0"/>
      <w:marBottom w:val="0"/>
      <w:divBdr>
        <w:top w:val="none" w:sz="0" w:space="0" w:color="auto"/>
        <w:left w:val="none" w:sz="0" w:space="0" w:color="auto"/>
        <w:bottom w:val="none" w:sz="0" w:space="0" w:color="auto"/>
        <w:right w:val="none" w:sz="0" w:space="0" w:color="auto"/>
      </w:divBdr>
    </w:div>
    <w:div w:id="287518432">
      <w:bodyDiv w:val="1"/>
      <w:marLeft w:val="0"/>
      <w:marRight w:val="0"/>
      <w:marTop w:val="0"/>
      <w:marBottom w:val="0"/>
      <w:divBdr>
        <w:top w:val="none" w:sz="0" w:space="0" w:color="auto"/>
        <w:left w:val="none" w:sz="0" w:space="0" w:color="auto"/>
        <w:bottom w:val="none" w:sz="0" w:space="0" w:color="auto"/>
        <w:right w:val="none" w:sz="0" w:space="0" w:color="auto"/>
      </w:divBdr>
    </w:div>
    <w:div w:id="333073755">
      <w:bodyDiv w:val="1"/>
      <w:marLeft w:val="0"/>
      <w:marRight w:val="0"/>
      <w:marTop w:val="0"/>
      <w:marBottom w:val="0"/>
      <w:divBdr>
        <w:top w:val="none" w:sz="0" w:space="0" w:color="auto"/>
        <w:left w:val="none" w:sz="0" w:space="0" w:color="auto"/>
        <w:bottom w:val="none" w:sz="0" w:space="0" w:color="auto"/>
        <w:right w:val="none" w:sz="0" w:space="0" w:color="auto"/>
      </w:divBdr>
    </w:div>
    <w:div w:id="340738260">
      <w:bodyDiv w:val="1"/>
      <w:marLeft w:val="0"/>
      <w:marRight w:val="0"/>
      <w:marTop w:val="0"/>
      <w:marBottom w:val="0"/>
      <w:divBdr>
        <w:top w:val="none" w:sz="0" w:space="0" w:color="auto"/>
        <w:left w:val="none" w:sz="0" w:space="0" w:color="auto"/>
        <w:bottom w:val="none" w:sz="0" w:space="0" w:color="auto"/>
        <w:right w:val="none" w:sz="0" w:space="0" w:color="auto"/>
      </w:divBdr>
    </w:div>
    <w:div w:id="356270638">
      <w:bodyDiv w:val="1"/>
      <w:marLeft w:val="0"/>
      <w:marRight w:val="0"/>
      <w:marTop w:val="0"/>
      <w:marBottom w:val="0"/>
      <w:divBdr>
        <w:top w:val="none" w:sz="0" w:space="0" w:color="auto"/>
        <w:left w:val="none" w:sz="0" w:space="0" w:color="auto"/>
        <w:bottom w:val="none" w:sz="0" w:space="0" w:color="auto"/>
        <w:right w:val="none" w:sz="0" w:space="0" w:color="auto"/>
      </w:divBdr>
    </w:div>
    <w:div w:id="359354338">
      <w:bodyDiv w:val="1"/>
      <w:marLeft w:val="0"/>
      <w:marRight w:val="0"/>
      <w:marTop w:val="0"/>
      <w:marBottom w:val="0"/>
      <w:divBdr>
        <w:top w:val="none" w:sz="0" w:space="0" w:color="auto"/>
        <w:left w:val="none" w:sz="0" w:space="0" w:color="auto"/>
        <w:bottom w:val="none" w:sz="0" w:space="0" w:color="auto"/>
        <w:right w:val="none" w:sz="0" w:space="0" w:color="auto"/>
      </w:divBdr>
    </w:div>
    <w:div w:id="359472266">
      <w:bodyDiv w:val="1"/>
      <w:marLeft w:val="0"/>
      <w:marRight w:val="0"/>
      <w:marTop w:val="0"/>
      <w:marBottom w:val="0"/>
      <w:divBdr>
        <w:top w:val="none" w:sz="0" w:space="0" w:color="auto"/>
        <w:left w:val="none" w:sz="0" w:space="0" w:color="auto"/>
        <w:bottom w:val="none" w:sz="0" w:space="0" w:color="auto"/>
        <w:right w:val="none" w:sz="0" w:space="0" w:color="auto"/>
      </w:divBdr>
    </w:div>
    <w:div w:id="408617956">
      <w:bodyDiv w:val="1"/>
      <w:marLeft w:val="0"/>
      <w:marRight w:val="0"/>
      <w:marTop w:val="0"/>
      <w:marBottom w:val="0"/>
      <w:divBdr>
        <w:top w:val="none" w:sz="0" w:space="0" w:color="auto"/>
        <w:left w:val="none" w:sz="0" w:space="0" w:color="auto"/>
        <w:bottom w:val="none" w:sz="0" w:space="0" w:color="auto"/>
        <w:right w:val="none" w:sz="0" w:space="0" w:color="auto"/>
      </w:divBdr>
    </w:div>
    <w:div w:id="410127426">
      <w:bodyDiv w:val="1"/>
      <w:marLeft w:val="0"/>
      <w:marRight w:val="0"/>
      <w:marTop w:val="0"/>
      <w:marBottom w:val="0"/>
      <w:divBdr>
        <w:top w:val="none" w:sz="0" w:space="0" w:color="auto"/>
        <w:left w:val="none" w:sz="0" w:space="0" w:color="auto"/>
        <w:bottom w:val="none" w:sz="0" w:space="0" w:color="auto"/>
        <w:right w:val="none" w:sz="0" w:space="0" w:color="auto"/>
      </w:divBdr>
    </w:div>
    <w:div w:id="446510303">
      <w:bodyDiv w:val="1"/>
      <w:marLeft w:val="0"/>
      <w:marRight w:val="0"/>
      <w:marTop w:val="0"/>
      <w:marBottom w:val="0"/>
      <w:divBdr>
        <w:top w:val="none" w:sz="0" w:space="0" w:color="auto"/>
        <w:left w:val="none" w:sz="0" w:space="0" w:color="auto"/>
        <w:bottom w:val="none" w:sz="0" w:space="0" w:color="auto"/>
        <w:right w:val="none" w:sz="0" w:space="0" w:color="auto"/>
      </w:divBdr>
    </w:div>
    <w:div w:id="551428667">
      <w:bodyDiv w:val="1"/>
      <w:marLeft w:val="0"/>
      <w:marRight w:val="0"/>
      <w:marTop w:val="0"/>
      <w:marBottom w:val="0"/>
      <w:divBdr>
        <w:top w:val="none" w:sz="0" w:space="0" w:color="auto"/>
        <w:left w:val="none" w:sz="0" w:space="0" w:color="auto"/>
        <w:bottom w:val="none" w:sz="0" w:space="0" w:color="auto"/>
        <w:right w:val="none" w:sz="0" w:space="0" w:color="auto"/>
      </w:divBdr>
    </w:div>
    <w:div w:id="604846703">
      <w:bodyDiv w:val="1"/>
      <w:marLeft w:val="0"/>
      <w:marRight w:val="0"/>
      <w:marTop w:val="0"/>
      <w:marBottom w:val="0"/>
      <w:divBdr>
        <w:top w:val="none" w:sz="0" w:space="0" w:color="auto"/>
        <w:left w:val="none" w:sz="0" w:space="0" w:color="auto"/>
        <w:bottom w:val="none" w:sz="0" w:space="0" w:color="auto"/>
        <w:right w:val="none" w:sz="0" w:space="0" w:color="auto"/>
      </w:divBdr>
    </w:div>
    <w:div w:id="618608119">
      <w:bodyDiv w:val="1"/>
      <w:marLeft w:val="0"/>
      <w:marRight w:val="0"/>
      <w:marTop w:val="0"/>
      <w:marBottom w:val="0"/>
      <w:divBdr>
        <w:top w:val="none" w:sz="0" w:space="0" w:color="auto"/>
        <w:left w:val="none" w:sz="0" w:space="0" w:color="auto"/>
        <w:bottom w:val="none" w:sz="0" w:space="0" w:color="auto"/>
        <w:right w:val="none" w:sz="0" w:space="0" w:color="auto"/>
      </w:divBdr>
    </w:div>
    <w:div w:id="629435372">
      <w:bodyDiv w:val="1"/>
      <w:marLeft w:val="0"/>
      <w:marRight w:val="0"/>
      <w:marTop w:val="0"/>
      <w:marBottom w:val="0"/>
      <w:divBdr>
        <w:top w:val="none" w:sz="0" w:space="0" w:color="auto"/>
        <w:left w:val="none" w:sz="0" w:space="0" w:color="auto"/>
        <w:bottom w:val="none" w:sz="0" w:space="0" w:color="auto"/>
        <w:right w:val="none" w:sz="0" w:space="0" w:color="auto"/>
      </w:divBdr>
    </w:div>
    <w:div w:id="643117932">
      <w:bodyDiv w:val="1"/>
      <w:marLeft w:val="0"/>
      <w:marRight w:val="0"/>
      <w:marTop w:val="0"/>
      <w:marBottom w:val="0"/>
      <w:divBdr>
        <w:top w:val="none" w:sz="0" w:space="0" w:color="auto"/>
        <w:left w:val="none" w:sz="0" w:space="0" w:color="auto"/>
        <w:bottom w:val="none" w:sz="0" w:space="0" w:color="auto"/>
        <w:right w:val="none" w:sz="0" w:space="0" w:color="auto"/>
      </w:divBdr>
    </w:div>
    <w:div w:id="711805921">
      <w:bodyDiv w:val="1"/>
      <w:marLeft w:val="0"/>
      <w:marRight w:val="0"/>
      <w:marTop w:val="0"/>
      <w:marBottom w:val="0"/>
      <w:divBdr>
        <w:top w:val="none" w:sz="0" w:space="0" w:color="auto"/>
        <w:left w:val="none" w:sz="0" w:space="0" w:color="auto"/>
        <w:bottom w:val="none" w:sz="0" w:space="0" w:color="auto"/>
        <w:right w:val="none" w:sz="0" w:space="0" w:color="auto"/>
      </w:divBdr>
    </w:div>
    <w:div w:id="727193691">
      <w:bodyDiv w:val="1"/>
      <w:marLeft w:val="0"/>
      <w:marRight w:val="0"/>
      <w:marTop w:val="0"/>
      <w:marBottom w:val="0"/>
      <w:divBdr>
        <w:top w:val="none" w:sz="0" w:space="0" w:color="auto"/>
        <w:left w:val="none" w:sz="0" w:space="0" w:color="auto"/>
        <w:bottom w:val="none" w:sz="0" w:space="0" w:color="auto"/>
        <w:right w:val="none" w:sz="0" w:space="0" w:color="auto"/>
      </w:divBdr>
    </w:div>
    <w:div w:id="733504890">
      <w:bodyDiv w:val="1"/>
      <w:marLeft w:val="0"/>
      <w:marRight w:val="0"/>
      <w:marTop w:val="0"/>
      <w:marBottom w:val="0"/>
      <w:divBdr>
        <w:top w:val="none" w:sz="0" w:space="0" w:color="auto"/>
        <w:left w:val="none" w:sz="0" w:space="0" w:color="auto"/>
        <w:bottom w:val="none" w:sz="0" w:space="0" w:color="auto"/>
        <w:right w:val="none" w:sz="0" w:space="0" w:color="auto"/>
      </w:divBdr>
    </w:div>
    <w:div w:id="751201775">
      <w:bodyDiv w:val="1"/>
      <w:marLeft w:val="0"/>
      <w:marRight w:val="0"/>
      <w:marTop w:val="0"/>
      <w:marBottom w:val="0"/>
      <w:divBdr>
        <w:top w:val="none" w:sz="0" w:space="0" w:color="auto"/>
        <w:left w:val="none" w:sz="0" w:space="0" w:color="auto"/>
        <w:bottom w:val="none" w:sz="0" w:space="0" w:color="auto"/>
        <w:right w:val="none" w:sz="0" w:space="0" w:color="auto"/>
      </w:divBdr>
    </w:div>
    <w:div w:id="753933863">
      <w:bodyDiv w:val="1"/>
      <w:marLeft w:val="0"/>
      <w:marRight w:val="0"/>
      <w:marTop w:val="0"/>
      <w:marBottom w:val="0"/>
      <w:divBdr>
        <w:top w:val="none" w:sz="0" w:space="0" w:color="auto"/>
        <w:left w:val="none" w:sz="0" w:space="0" w:color="auto"/>
        <w:bottom w:val="none" w:sz="0" w:space="0" w:color="auto"/>
        <w:right w:val="none" w:sz="0" w:space="0" w:color="auto"/>
      </w:divBdr>
    </w:div>
    <w:div w:id="804809789">
      <w:bodyDiv w:val="1"/>
      <w:marLeft w:val="0"/>
      <w:marRight w:val="0"/>
      <w:marTop w:val="0"/>
      <w:marBottom w:val="0"/>
      <w:divBdr>
        <w:top w:val="none" w:sz="0" w:space="0" w:color="auto"/>
        <w:left w:val="none" w:sz="0" w:space="0" w:color="auto"/>
        <w:bottom w:val="none" w:sz="0" w:space="0" w:color="auto"/>
        <w:right w:val="none" w:sz="0" w:space="0" w:color="auto"/>
      </w:divBdr>
    </w:div>
    <w:div w:id="833228829">
      <w:bodyDiv w:val="1"/>
      <w:marLeft w:val="0"/>
      <w:marRight w:val="0"/>
      <w:marTop w:val="0"/>
      <w:marBottom w:val="0"/>
      <w:divBdr>
        <w:top w:val="none" w:sz="0" w:space="0" w:color="auto"/>
        <w:left w:val="none" w:sz="0" w:space="0" w:color="auto"/>
        <w:bottom w:val="none" w:sz="0" w:space="0" w:color="auto"/>
        <w:right w:val="none" w:sz="0" w:space="0" w:color="auto"/>
      </w:divBdr>
    </w:div>
    <w:div w:id="862938198">
      <w:bodyDiv w:val="1"/>
      <w:marLeft w:val="0"/>
      <w:marRight w:val="0"/>
      <w:marTop w:val="0"/>
      <w:marBottom w:val="0"/>
      <w:divBdr>
        <w:top w:val="none" w:sz="0" w:space="0" w:color="auto"/>
        <w:left w:val="none" w:sz="0" w:space="0" w:color="auto"/>
        <w:bottom w:val="none" w:sz="0" w:space="0" w:color="auto"/>
        <w:right w:val="none" w:sz="0" w:space="0" w:color="auto"/>
      </w:divBdr>
    </w:div>
    <w:div w:id="892040512">
      <w:bodyDiv w:val="1"/>
      <w:marLeft w:val="0"/>
      <w:marRight w:val="0"/>
      <w:marTop w:val="0"/>
      <w:marBottom w:val="0"/>
      <w:divBdr>
        <w:top w:val="none" w:sz="0" w:space="0" w:color="auto"/>
        <w:left w:val="none" w:sz="0" w:space="0" w:color="auto"/>
        <w:bottom w:val="none" w:sz="0" w:space="0" w:color="auto"/>
        <w:right w:val="none" w:sz="0" w:space="0" w:color="auto"/>
      </w:divBdr>
    </w:div>
    <w:div w:id="947935025">
      <w:bodyDiv w:val="1"/>
      <w:marLeft w:val="0"/>
      <w:marRight w:val="0"/>
      <w:marTop w:val="0"/>
      <w:marBottom w:val="0"/>
      <w:divBdr>
        <w:top w:val="none" w:sz="0" w:space="0" w:color="auto"/>
        <w:left w:val="none" w:sz="0" w:space="0" w:color="auto"/>
        <w:bottom w:val="none" w:sz="0" w:space="0" w:color="auto"/>
        <w:right w:val="none" w:sz="0" w:space="0" w:color="auto"/>
      </w:divBdr>
    </w:div>
    <w:div w:id="977296015">
      <w:bodyDiv w:val="1"/>
      <w:marLeft w:val="0"/>
      <w:marRight w:val="0"/>
      <w:marTop w:val="0"/>
      <w:marBottom w:val="0"/>
      <w:divBdr>
        <w:top w:val="none" w:sz="0" w:space="0" w:color="auto"/>
        <w:left w:val="none" w:sz="0" w:space="0" w:color="auto"/>
        <w:bottom w:val="none" w:sz="0" w:space="0" w:color="auto"/>
        <w:right w:val="none" w:sz="0" w:space="0" w:color="auto"/>
      </w:divBdr>
    </w:div>
    <w:div w:id="987250243">
      <w:bodyDiv w:val="1"/>
      <w:marLeft w:val="0"/>
      <w:marRight w:val="0"/>
      <w:marTop w:val="0"/>
      <w:marBottom w:val="0"/>
      <w:divBdr>
        <w:top w:val="none" w:sz="0" w:space="0" w:color="auto"/>
        <w:left w:val="none" w:sz="0" w:space="0" w:color="auto"/>
        <w:bottom w:val="none" w:sz="0" w:space="0" w:color="auto"/>
        <w:right w:val="none" w:sz="0" w:space="0" w:color="auto"/>
      </w:divBdr>
    </w:div>
    <w:div w:id="989089690">
      <w:bodyDiv w:val="1"/>
      <w:marLeft w:val="0"/>
      <w:marRight w:val="0"/>
      <w:marTop w:val="0"/>
      <w:marBottom w:val="0"/>
      <w:divBdr>
        <w:top w:val="none" w:sz="0" w:space="0" w:color="auto"/>
        <w:left w:val="none" w:sz="0" w:space="0" w:color="auto"/>
        <w:bottom w:val="none" w:sz="0" w:space="0" w:color="auto"/>
        <w:right w:val="none" w:sz="0" w:space="0" w:color="auto"/>
      </w:divBdr>
    </w:div>
    <w:div w:id="990249789">
      <w:bodyDiv w:val="1"/>
      <w:marLeft w:val="0"/>
      <w:marRight w:val="0"/>
      <w:marTop w:val="0"/>
      <w:marBottom w:val="0"/>
      <w:divBdr>
        <w:top w:val="none" w:sz="0" w:space="0" w:color="auto"/>
        <w:left w:val="none" w:sz="0" w:space="0" w:color="auto"/>
        <w:bottom w:val="none" w:sz="0" w:space="0" w:color="auto"/>
        <w:right w:val="none" w:sz="0" w:space="0" w:color="auto"/>
      </w:divBdr>
    </w:div>
    <w:div w:id="996884133">
      <w:bodyDiv w:val="1"/>
      <w:marLeft w:val="0"/>
      <w:marRight w:val="0"/>
      <w:marTop w:val="0"/>
      <w:marBottom w:val="0"/>
      <w:divBdr>
        <w:top w:val="none" w:sz="0" w:space="0" w:color="auto"/>
        <w:left w:val="none" w:sz="0" w:space="0" w:color="auto"/>
        <w:bottom w:val="none" w:sz="0" w:space="0" w:color="auto"/>
        <w:right w:val="none" w:sz="0" w:space="0" w:color="auto"/>
      </w:divBdr>
    </w:div>
    <w:div w:id="1039427946">
      <w:bodyDiv w:val="1"/>
      <w:marLeft w:val="0"/>
      <w:marRight w:val="0"/>
      <w:marTop w:val="0"/>
      <w:marBottom w:val="0"/>
      <w:divBdr>
        <w:top w:val="none" w:sz="0" w:space="0" w:color="auto"/>
        <w:left w:val="none" w:sz="0" w:space="0" w:color="auto"/>
        <w:bottom w:val="none" w:sz="0" w:space="0" w:color="auto"/>
        <w:right w:val="none" w:sz="0" w:space="0" w:color="auto"/>
      </w:divBdr>
    </w:div>
    <w:div w:id="1059867991">
      <w:bodyDiv w:val="1"/>
      <w:marLeft w:val="0"/>
      <w:marRight w:val="0"/>
      <w:marTop w:val="0"/>
      <w:marBottom w:val="0"/>
      <w:divBdr>
        <w:top w:val="none" w:sz="0" w:space="0" w:color="auto"/>
        <w:left w:val="none" w:sz="0" w:space="0" w:color="auto"/>
        <w:bottom w:val="none" w:sz="0" w:space="0" w:color="auto"/>
        <w:right w:val="none" w:sz="0" w:space="0" w:color="auto"/>
      </w:divBdr>
    </w:div>
    <w:div w:id="1061756242">
      <w:bodyDiv w:val="1"/>
      <w:marLeft w:val="0"/>
      <w:marRight w:val="0"/>
      <w:marTop w:val="0"/>
      <w:marBottom w:val="0"/>
      <w:divBdr>
        <w:top w:val="none" w:sz="0" w:space="0" w:color="auto"/>
        <w:left w:val="none" w:sz="0" w:space="0" w:color="auto"/>
        <w:bottom w:val="none" w:sz="0" w:space="0" w:color="auto"/>
        <w:right w:val="none" w:sz="0" w:space="0" w:color="auto"/>
      </w:divBdr>
    </w:div>
    <w:div w:id="1099717438">
      <w:bodyDiv w:val="1"/>
      <w:marLeft w:val="0"/>
      <w:marRight w:val="0"/>
      <w:marTop w:val="0"/>
      <w:marBottom w:val="0"/>
      <w:divBdr>
        <w:top w:val="none" w:sz="0" w:space="0" w:color="auto"/>
        <w:left w:val="none" w:sz="0" w:space="0" w:color="auto"/>
        <w:bottom w:val="none" w:sz="0" w:space="0" w:color="auto"/>
        <w:right w:val="none" w:sz="0" w:space="0" w:color="auto"/>
      </w:divBdr>
    </w:div>
    <w:div w:id="1121532243">
      <w:bodyDiv w:val="1"/>
      <w:marLeft w:val="0"/>
      <w:marRight w:val="0"/>
      <w:marTop w:val="0"/>
      <w:marBottom w:val="0"/>
      <w:divBdr>
        <w:top w:val="none" w:sz="0" w:space="0" w:color="auto"/>
        <w:left w:val="none" w:sz="0" w:space="0" w:color="auto"/>
        <w:bottom w:val="none" w:sz="0" w:space="0" w:color="auto"/>
        <w:right w:val="none" w:sz="0" w:space="0" w:color="auto"/>
      </w:divBdr>
    </w:div>
    <w:div w:id="1127431239">
      <w:bodyDiv w:val="1"/>
      <w:marLeft w:val="0"/>
      <w:marRight w:val="0"/>
      <w:marTop w:val="0"/>
      <w:marBottom w:val="0"/>
      <w:divBdr>
        <w:top w:val="none" w:sz="0" w:space="0" w:color="auto"/>
        <w:left w:val="none" w:sz="0" w:space="0" w:color="auto"/>
        <w:bottom w:val="none" w:sz="0" w:space="0" w:color="auto"/>
        <w:right w:val="none" w:sz="0" w:space="0" w:color="auto"/>
      </w:divBdr>
    </w:div>
    <w:div w:id="1145128082">
      <w:bodyDiv w:val="1"/>
      <w:marLeft w:val="0"/>
      <w:marRight w:val="0"/>
      <w:marTop w:val="0"/>
      <w:marBottom w:val="0"/>
      <w:divBdr>
        <w:top w:val="none" w:sz="0" w:space="0" w:color="auto"/>
        <w:left w:val="none" w:sz="0" w:space="0" w:color="auto"/>
        <w:bottom w:val="none" w:sz="0" w:space="0" w:color="auto"/>
        <w:right w:val="none" w:sz="0" w:space="0" w:color="auto"/>
      </w:divBdr>
    </w:div>
    <w:div w:id="1149664160">
      <w:bodyDiv w:val="1"/>
      <w:marLeft w:val="0"/>
      <w:marRight w:val="0"/>
      <w:marTop w:val="0"/>
      <w:marBottom w:val="0"/>
      <w:divBdr>
        <w:top w:val="none" w:sz="0" w:space="0" w:color="auto"/>
        <w:left w:val="none" w:sz="0" w:space="0" w:color="auto"/>
        <w:bottom w:val="none" w:sz="0" w:space="0" w:color="auto"/>
        <w:right w:val="none" w:sz="0" w:space="0" w:color="auto"/>
      </w:divBdr>
    </w:div>
    <w:div w:id="1152910040">
      <w:bodyDiv w:val="1"/>
      <w:marLeft w:val="0"/>
      <w:marRight w:val="0"/>
      <w:marTop w:val="0"/>
      <w:marBottom w:val="0"/>
      <w:divBdr>
        <w:top w:val="none" w:sz="0" w:space="0" w:color="auto"/>
        <w:left w:val="none" w:sz="0" w:space="0" w:color="auto"/>
        <w:bottom w:val="none" w:sz="0" w:space="0" w:color="auto"/>
        <w:right w:val="none" w:sz="0" w:space="0" w:color="auto"/>
      </w:divBdr>
    </w:div>
    <w:div w:id="1186749924">
      <w:bodyDiv w:val="1"/>
      <w:marLeft w:val="0"/>
      <w:marRight w:val="0"/>
      <w:marTop w:val="0"/>
      <w:marBottom w:val="0"/>
      <w:divBdr>
        <w:top w:val="none" w:sz="0" w:space="0" w:color="auto"/>
        <w:left w:val="none" w:sz="0" w:space="0" w:color="auto"/>
        <w:bottom w:val="none" w:sz="0" w:space="0" w:color="auto"/>
        <w:right w:val="none" w:sz="0" w:space="0" w:color="auto"/>
      </w:divBdr>
    </w:div>
    <w:div w:id="1211452222">
      <w:bodyDiv w:val="1"/>
      <w:marLeft w:val="0"/>
      <w:marRight w:val="0"/>
      <w:marTop w:val="0"/>
      <w:marBottom w:val="0"/>
      <w:divBdr>
        <w:top w:val="none" w:sz="0" w:space="0" w:color="auto"/>
        <w:left w:val="none" w:sz="0" w:space="0" w:color="auto"/>
        <w:bottom w:val="none" w:sz="0" w:space="0" w:color="auto"/>
        <w:right w:val="none" w:sz="0" w:space="0" w:color="auto"/>
      </w:divBdr>
    </w:div>
    <w:div w:id="1238322583">
      <w:bodyDiv w:val="1"/>
      <w:marLeft w:val="0"/>
      <w:marRight w:val="0"/>
      <w:marTop w:val="0"/>
      <w:marBottom w:val="0"/>
      <w:divBdr>
        <w:top w:val="none" w:sz="0" w:space="0" w:color="auto"/>
        <w:left w:val="none" w:sz="0" w:space="0" w:color="auto"/>
        <w:bottom w:val="none" w:sz="0" w:space="0" w:color="auto"/>
        <w:right w:val="none" w:sz="0" w:space="0" w:color="auto"/>
      </w:divBdr>
    </w:div>
    <w:div w:id="1245842426">
      <w:bodyDiv w:val="1"/>
      <w:marLeft w:val="0"/>
      <w:marRight w:val="0"/>
      <w:marTop w:val="0"/>
      <w:marBottom w:val="0"/>
      <w:divBdr>
        <w:top w:val="none" w:sz="0" w:space="0" w:color="auto"/>
        <w:left w:val="none" w:sz="0" w:space="0" w:color="auto"/>
        <w:bottom w:val="none" w:sz="0" w:space="0" w:color="auto"/>
        <w:right w:val="none" w:sz="0" w:space="0" w:color="auto"/>
      </w:divBdr>
    </w:div>
    <w:div w:id="1254633431">
      <w:bodyDiv w:val="1"/>
      <w:marLeft w:val="0"/>
      <w:marRight w:val="0"/>
      <w:marTop w:val="0"/>
      <w:marBottom w:val="0"/>
      <w:divBdr>
        <w:top w:val="none" w:sz="0" w:space="0" w:color="auto"/>
        <w:left w:val="none" w:sz="0" w:space="0" w:color="auto"/>
        <w:bottom w:val="none" w:sz="0" w:space="0" w:color="auto"/>
        <w:right w:val="none" w:sz="0" w:space="0" w:color="auto"/>
      </w:divBdr>
    </w:div>
    <w:div w:id="1262373955">
      <w:bodyDiv w:val="1"/>
      <w:marLeft w:val="0"/>
      <w:marRight w:val="0"/>
      <w:marTop w:val="0"/>
      <w:marBottom w:val="0"/>
      <w:divBdr>
        <w:top w:val="none" w:sz="0" w:space="0" w:color="auto"/>
        <w:left w:val="none" w:sz="0" w:space="0" w:color="auto"/>
        <w:bottom w:val="none" w:sz="0" w:space="0" w:color="auto"/>
        <w:right w:val="none" w:sz="0" w:space="0" w:color="auto"/>
      </w:divBdr>
    </w:div>
    <w:div w:id="1288971213">
      <w:bodyDiv w:val="1"/>
      <w:marLeft w:val="0"/>
      <w:marRight w:val="0"/>
      <w:marTop w:val="0"/>
      <w:marBottom w:val="0"/>
      <w:divBdr>
        <w:top w:val="none" w:sz="0" w:space="0" w:color="auto"/>
        <w:left w:val="none" w:sz="0" w:space="0" w:color="auto"/>
        <w:bottom w:val="none" w:sz="0" w:space="0" w:color="auto"/>
        <w:right w:val="none" w:sz="0" w:space="0" w:color="auto"/>
      </w:divBdr>
    </w:div>
    <w:div w:id="1291475346">
      <w:bodyDiv w:val="1"/>
      <w:marLeft w:val="0"/>
      <w:marRight w:val="0"/>
      <w:marTop w:val="0"/>
      <w:marBottom w:val="0"/>
      <w:divBdr>
        <w:top w:val="none" w:sz="0" w:space="0" w:color="auto"/>
        <w:left w:val="none" w:sz="0" w:space="0" w:color="auto"/>
        <w:bottom w:val="none" w:sz="0" w:space="0" w:color="auto"/>
        <w:right w:val="none" w:sz="0" w:space="0" w:color="auto"/>
      </w:divBdr>
    </w:div>
    <w:div w:id="1299995000">
      <w:bodyDiv w:val="1"/>
      <w:marLeft w:val="0"/>
      <w:marRight w:val="0"/>
      <w:marTop w:val="0"/>
      <w:marBottom w:val="0"/>
      <w:divBdr>
        <w:top w:val="none" w:sz="0" w:space="0" w:color="auto"/>
        <w:left w:val="none" w:sz="0" w:space="0" w:color="auto"/>
        <w:bottom w:val="none" w:sz="0" w:space="0" w:color="auto"/>
        <w:right w:val="none" w:sz="0" w:space="0" w:color="auto"/>
      </w:divBdr>
    </w:div>
    <w:div w:id="1310749433">
      <w:bodyDiv w:val="1"/>
      <w:marLeft w:val="0"/>
      <w:marRight w:val="0"/>
      <w:marTop w:val="0"/>
      <w:marBottom w:val="0"/>
      <w:divBdr>
        <w:top w:val="none" w:sz="0" w:space="0" w:color="auto"/>
        <w:left w:val="none" w:sz="0" w:space="0" w:color="auto"/>
        <w:bottom w:val="none" w:sz="0" w:space="0" w:color="auto"/>
        <w:right w:val="none" w:sz="0" w:space="0" w:color="auto"/>
      </w:divBdr>
    </w:div>
    <w:div w:id="1317953908">
      <w:bodyDiv w:val="1"/>
      <w:marLeft w:val="0"/>
      <w:marRight w:val="0"/>
      <w:marTop w:val="0"/>
      <w:marBottom w:val="0"/>
      <w:divBdr>
        <w:top w:val="none" w:sz="0" w:space="0" w:color="auto"/>
        <w:left w:val="none" w:sz="0" w:space="0" w:color="auto"/>
        <w:bottom w:val="none" w:sz="0" w:space="0" w:color="auto"/>
        <w:right w:val="none" w:sz="0" w:space="0" w:color="auto"/>
      </w:divBdr>
    </w:div>
    <w:div w:id="1324315922">
      <w:bodyDiv w:val="1"/>
      <w:marLeft w:val="0"/>
      <w:marRight w:val="0"/>
      <w:marTop w:val="0"/>
      <w:marBottom w:val="0"/>
      <w:divBdr>
        <w:top w:val="none" w:sz="0" w:space="0" w:color="auto"/>
        <w:left w:val="none" w:sz="0" w:space="0" w:color="auto"/>
        <w:bottom w:val="none" w:sz="0" w:space="0" w:color="auto"/>
        <w:right w:val="none" w:sz="0" w:space="0" w:color="auto"/>
      </w:divBdr>
    </w:div>
    <w:div w:id="1340156544">
      <w:bodyDiv w:val="1"/>
      <w:marLeft w:val="0"/>
      <w:marRight w:val="0"/>
      <w:marTop w:val="0"/>
      <w:marBottom w:val="0"/>
      <w:divBdr>
        <w:top w:val="none" w:sz="0" w:space="0" w:color="auto"/>
        <w:left w:val="none" w:sz="0" w:space="0" w:color="auto"/>
        <w:bottom w:val="none" w:sz="0" w:space="0" w:color="auto"/>
        <w:right w:val="none" w:sz="0" w:space="0" w:color="auto"/>
      </w:divBdr>
    </w:div>
    <w:div w:id="1346052993">
      <w:bodyDiv w:val="1"/>
      <w:marLeft w:val="0"/>
      <w:marRight w:val="0"/>
      <w:marTop w:val="0"/>
      <w:marBottom w:val="0"/>
      <w:divBdr>
        <w:top w:val="none" w:sz="0" w:space="0" w:color="auto"/>
        <w:left w:val="none" w:sz="0" w:space="0" w:color="auto"/>
        <w:bottom w:val="none" w:sz="0" w:space="0" w:color="auto"/>
        <w:right w:val="none" w:sz="0" w:space="0" w:color="auto"/>
      </w:divBdr>
    </w:div>
    <w:div w:id="1355809884">
      <w:bodyDiv w:val="1"/>
      <w:marLeft w:val="0"/>
      <w:marRight w:val="0"/>
      <w:marTop w:val="0"/>
      <w:marBottom w:val="0"/>
      <w:divBdr>
        <w:top w:val="none" w:sz="0" w:space="0" w:color="auto"/>
        <w:left w:val="none" w:sz="0" w:space="0" w:color="auto"/>
        <w:bottom w:val="none" w:sz="0" w:space="0" w:color="auto"/>
        <w:right w:val="none" w:sz="0" w:space="0" w:color="auto"/>
      </w:divBdr>
    </w:div>
    <w:div w:id="1364594390">
      <w:bodyDiv w:val="1"/>
      <w:marLeft w:val="0"/>
      <w:marRight w:val="0"/>
      <w:marTop w:val="0"/>
      <w:marBottom w:val="0"/>
      <w:divBdr>
        <w:top w:val="none" w:sz="0" w:space="0" w:color="auto"/>
        <w:left w:val="none" w:sz="0" w:space="0" w:color="auto"/>
        <w:bottom w:val="none" w:sz="0" w:space="0" w:color="auto"/>
        <w:right w:val="none" w:sz="0" w:space="0" w:color="auto"/>
      </w:divBdr>
    </w:div>
    <w:div w:id="1367372122">
      <w:bodyDiv w:val="1"/>
      <w:marLeft w:val="0"/>
      <w:marRight w:val="0"/>
      <w:marTop w:val="0"/>
      <w:marBottom w:val="0"/>
      <w:divBdr>
        <w:top w:val="none" w:sz="0" w:space="0" w:color="auto"/>
        <w:left w:val="none" w:sz="0" w:space="0" w:color="auto"/>
        <w:bottom w:val="none" w:sz="0" w:space="0" w:color="auto"/>
        <w:right w:val="none" w:sz="0" w:space="0" w:color="auto"/>
      </w:divBdr>
    </w:div>
    <w:div w:id="1410301444">
      <w:bodyDiv w:val="1"/>
      <w:marLeft w:val="0"/>
      <w:marRight w:val="0"/>
      <w:marTop w:val="0"/>
      <w:marBottom w:val="0"/>
      <w:divBdr>
        <w:top w:val="none" w:sz="0" w:space="0" w:color="auto"/>
        <w:left w:val="none" w:sz="0" w:space="0" w:color="auto"/>
        <w:bottom w:val="none" w:sz="0" w:space="0" w:color="auto"/>
        <w:right w:val="none" w:sz="0" w:space="0" w:color="auto"/>
      </w:divBdr>
    </w:div>
    <w:div w:id="1442141819">
      <w:bodyDiv w:val="1"/>
      <w:marLeft w:val="0"/>
      <w:marRight w:val="0"/>
      <w:marTop w:val="0"/>
      <w:marBottom w:val="0"/>
      <w:divBdr>
        <w:top w:val="none" w:sz="0" w:space="0" w:color="auto"/>
        <w:left w:val="none" w:sz="0" w:space="0" w:color="auto"/>
        <w:bottom w:val="none" w:sz="0" w:space="0" w:color="auto"/>
        <w:right w:val="none" w:sz="0" w:space="0" w:color="auto"/>
      </w:divBdr>
    </w:div>
    <w:div w:id="1549879196">
      <w:bodyDiv w:val="1"/>
      <w:marLeft w:val="0"/>
      <w:marRight w:val="0"/>
      <w:marTop w:val="0"/>
      <w:marBottom w:val="0"/>
      <w:divBdr>
        <w:top w:val="none" w:sz="0" w:space="0" w:color="auto"/>
        <w:left w:val="none" w:sz="0" w:space="0" w:color="auto"/>
        <w:bottom w:val="none" w:sz="0" w:space="0" w:color="auto"/>
        <w:right w:val="none" w:sz="0" w:space="0" w:color="auto"/>
      </w:divBdr>
    </w:div>
    <w:div w:id="1566602851">
      <w:bodyDiv w:val="1"/>
      <w:marLeft w:val="0"/>
      <w:marRight w:val="0"/>
      <w:marTop w:val="0"/>
      <w:marBottom w:val="0"/>
      <w:divBdr>
        <w:top w:val="none" w:sz="0" w:space="0" w:color="auto"/>
        <w:left w:val="none" w:sz="0" w:space="0" w:color="auto"/>
        <w:bottom w:val="none" w:sz="0" w:space="0" w:color="auto"/>
        <w:right w:val="none" w:sz="0" w:space="0" w:color="auto"/>
      </w:divBdr>
    </w:div>
    <w:div w:id="1577978007">
      <w:bodyDiv w:val="1"/>
      <w:marLeft w:val="0"/>
      <w:marRight w:val="0"/>
      <w:marTop w:val="0"/>
      <w:marBottom w:val="0"/>
      <w:divBdr>
        <w:top w:val="none" w:sz="0" w:space="0" w:color="auto"/>
        <w:left w:val="none" w:sz="0" w:space="0" w:color="auto"/>
        <w:bottom w:val="none" w:sz="0" w:space="0" w:color="auto"/>
        <w:right w:val="none" w:sz="0" w:space="0" w:color="auto"/>
      </w:divBdr>
    </w:div>
    <w:div w:id="1594121900">
      <w:bodyDiv w:val="1"/>
      <w:marLeft w:val="0"/>
      <w:marRight w:val="0"/>
      <w:marTop w:val="0"/>
      <w:marBottom w:val="0"/>
      <w:divBdr>
        <w:top w:val="none" w:sz="0" w:space="0" w:color="auto"/>
        <w:left w:val="none" w:sz="0" w:space="0" w:color="auto"/>
        <w:bottom w:val="none" w:sz="0" w:space="0" w:color="auto"/>
        <w:right w:val="none" w:sz="0" w:space="0" w:color="auto"/>
      </w:divBdr>
    </w:div>
    <w:div w:id="1594242071">
      <w:bodyDiv w:val="1"/>
      <w:marLeft w:val="0"/>
      <w:marRight w:val="0"/>
      <w:marTop w:val="0"/>
      <w:marBottom w:val="0"/>
      <w:divBdr>
        <w:top w:val="none" w:sz="0" w:space="0" w:color="auto"/>
        <w:left w:val="none" w:sz="0" w:space="0" w:color="auto"/>
        <w:bottom w:val="none" w:sz="0" w:space="0" w:color="auto"/>
        <w:right w:val="none" w:sz="0" w:space="0" w:color="auto"/>
      </w:divBdr>
    </w:div>
    <w:div w:id="1594244815">
      <w:bodyDiv w:val="1"/>
      <w:marLeft w:val="0"/>
      <w:marRight w:val="0"/>
      <w:marTop w:val="0"/>
      <w:marBottom w:val="0"/>
      <w:divBdr>
        <w:top w:val="none" w:sz="0" w:space="0" w:color="auto"/>
        <w:left w:val="none" w:sz="0" w:space="0" w:color="auto"/>
        <w:bottom w:val="none" w:sz="0" w:space="0" w:color="auto"/>
        <w:right w:val="none" w:sz="0" w:space="0" w:color="auto"/>
      </w:divBdr>
    </w:div>
    <w:div w:id="1612318230">
      <w:bodyDiv w:val="1"/>
      <w:marLeft w:val="0"/>
      <w:marRight w:val="0"/>
      <w:marTop w:val="0"/>
      <w:marBottom w:val="0"/>
      <w:divBdr>
        <w:top w:val="none" w:sz="0" w:space="0" w:color="auto"/>
        <w:left w:val="none" w:sz="0" w:space="0" w:color="auto"/>
        <w:bottom w:val="none" w:sz="0" w:space="0" w:color="auto"/>
        <w:right w:val="none" w:sz="0" w:space="0" w:color="auto"/>
      </w:divBdr>
    </w:div>
    <w:div w:id="1642809230">
      <w:bodyDiv w:val="1"/>
      <w:marLeft w:val="0"/>
      <w:marRight w:val="0"/>
      <w:marTop w:val="0"/>
      <w:marBottom w:val="0"/>
      <w:divBdr>
        <w:top w:val="none" w:sz="0" w:space="0" w:color="auto"/>
        <w:left w:val="none" w:sz="0" w:space="0" w:color="auto"/>
        <w:bottom w:val="none" w:sz="0" w:space="0" w:color="auto"/>
        <w:right w:val="none" w:sz="0" w:space="0" w:color="auto"/>
      </w:divBdr>
    </w:div>
    <w:div w:id="1653825823">
      <w:bodyDiv w:val="1"/>
      <w:marLeft w:val="0"/>
      <w:marRight w:val="0"/>
      <w:marTop w:val="0"/>
      <w:marBottom w:val="0"/>
      <w:divBdr>
        <w:top w:val="none" w:sz="0" w:space="0" w:color="auto"/>
        <w:left w:val="none" w:sz="0" w:space="0" w:color="auto"/>
        <w:bottom w:val="none" w:sz="0" w:space="0" w:color="auto"/>
        <w:right w:val="none" w:sz="0" w:space="0" w:color="auto"/>
      </w:divBdr>
      <w:divsChild>
        <w:div w:id="482501756">
          <w:marLeft w:val="0"/>
          <w:marRight w:val="0"/>
          <w:marTop w:val="0"/>
          <w:marBottom w:val="0"/>
          <w:divBdr>
            <w:top w:val="none" w:sz="0" w:space="0" w:color="auto"/>
            <w:left w:val="none" w:sz="0" w:space="0" w:color="auto"/>
            <w:bottom w:val="none" w:sz="0" w:space="0" w:color="auto"/>
            <w:right w:val="none" w:sz="0" w:space="0" w:color="auto"/>
          </w:divBdr>
          <w:divsChild>
            <w:div w:id="729109460">
              <w:marLeft w:val="0"/>
              <w:marRight w:val="0"/>
              <w:marTop w:val="0"/>
              <w:marBottom w:val="0"/>
              <w:divBdr>
                <w:top w:val="none" w:sz="0" w:space="0" w:color="auto"/>
                <w:left w:val="none" w:sz="0" w:space="0" w:color="auto"/>
                <w:bottom w:val="none" w:sz="0" w:space="0" w:color="auto"/>
                <w:right w:val="none" w:sz="0" w:space="0" w:color="auto"/>
              </w:divBdr>
              <w:divsChild>
                <w:div w:id="1414083408">
                  <w:marLeft w:val="0"/>
                  <w:marRight w:val="0"/>
                  <w:marTop w:val="0"/>
                  <w:marBottom w:val="0"/>
                  <w:divBdr>
                    <w:top w:val="none" w:sz="0" w:space="0" w:color="auto"/>
                    <w:left w:val="none" w:sz="0" w:space="0" w:color="auto"/>
                    <w:bottom w:val="none" w:sz="0" w:space="0" w:color="auto"/>
                    <w:right w:val="none" w:sz="0" w:space="0" w:color="auto"/>
                  </w:divBdr>
                  <w:divsChild>
                    <w:div w:id="646326357">
                      <w:marLeft w:val="0"/>
                      <w:marRight w:val="0"/>
                      <w:marTop w:val="0"/>
                      <w:marBottom w:val="0"/>
                      <w:divBdr>
                        <w:top w:val="none" w:sz="0" w:space="0" w:color="auto"/>
                        <w:left w:val="none" w:sz="0" w:space="0" w:color="auto"/>
                        <w:bottom w:val="none" w:sz="0" w:space="0" w:color="auto"/>
                        <w:right w:val="none" w:sz="0" w:space="0" w:color="auto"/>
                      </w:divBdr>
                      <w:divsChild>
                        <w:div w:id="863052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77884306">
      <w:bodyDiv w:val="1"/>
      <w:marLeft w:val="0"/>
      <w:marRight w:val="0"/>
      <w:marTop w:val="0"/>
      <w:marBottom w:val="0"/>
      <w:divBdr>
        <w:top w:val="none" w:sz="0" w:space="0" w:color="auto"/>
        <w:left w:val="none" w:sz="0" w:space="0" w:color="auto"/>
        <w:bottom w:val="none" w:sz="0" w:space="0" w:color="auto"/>
        <w:right w:val="none" w:sz="0" w:space="0" w:color="auto"/>
      </w:divBdr>
    </w:div>
    <w:div w:id="1699618191">
      <w:bodyDiv w:val="1"/>
      <w:marLeft w:val="0"/>
      <w:marRight w:val="0"/>
      <w:marTop w:val="0"/>
      <w:marBottom w:val="0"/>
      <w:divBdr>
        <w:top w:val="none" w:sz="0" w:space="0" w:color="auto"/>
        <w:left w:val="none" w:sz="0" w:space="0" w:color="auto"/>
        <w:bottom w:val="none" w:sz="0" w:space="0" w:color="auto"/>
        <w:right w:val="none" w:sz="0" w:space="0" w:color="auto"/>
      </w:divBdr>
    </w:div>
    <w:div w:id="1706175020">
      <w:bodyDiv w:val="1"/>
      <w:marLeft w:val="0"/>
      <w:marRight w:val="0"/>
      <w:marTop w:val="0"/>
      <w:marBottom w:val="0"/>
      <w:divBdr>
        <w:top w:val="none" w:sz="0" w:space="0" w:color="auto"/>
        <w:left w:val="none" w:sz="0" w:space="0" w:color="auto"/>
        <w:bottom w:val="none" w:sz="0" w:space="0" w:color="auto"/>
        <w:right w:val="none" w:sz="0" w:space="0" w:color="auto"/>
      </w:divBdr>
    </w:div>
    <w:div w:id="1734620251">
      <w:bodyDiv w:val="1"/>
      <w:marLeft w:val="0"/>
      <w:marRight w:val="0"/>
      <w:marTop w:val="0"/>
      <w:marBottom w:val="0"/>
      <w:divBdr>
        <w:top w:val="none" w:sz="0" w:space="0" w:color="auto"/>
        <w:left w:val="none" w:sz="0" w:space="0" w:color="auto"/>
        <w:bottom w:val="none" w:sz="0" w:space="0" w:color="auto"/>
        <w:right w:val="none" w:sz="0" w:space="0" w:color="auto"/>
      </w:divBdr>
    </w:div>
    <w:div w:id="1758600839">
      <w:bodyDiv w:val="1"/>
      <w:marLeft w:val="0"/>
      <w:marRight w:val="0"/>
      <w:marTop w:val="0"/>
      <w:marBottom w:val="0"/>
      <w:divBdr>
        <w:top w:val="none" w:sz="0" w:space="0" w:color="auto"/>
        <w:left w:val="none" w:sz="0" w:space="0" w:color="auto"/>
        <w:bottom w:val="none" w:sz="0" w:space="0" w:color="auto"/>
        <w:right w:val="none" w:sz="0" w:space="0" w:color="auto"/>
      </w:divBdr>
    </w:div>
    <w:div w:id="1786846572">
      <w:bodyDiv w:val="1"/>
      <w:marLeft w:val="0"/>
      <w:marRight w:val="0"/>
      <w:marTop w:val="0"/>
      <w:marBottom w:val="0"/>
      <w:divBdr>
        <w:top w:val="none" w:sz="0" w:space="0" w:color="auto"/>
        <w:left w:val="none" w:sz="0" w:space="0" w:color="auto"/>
        <w:bottom w:val="none" w:sz="0" w:space="0" w:color="auto"/>
        <w:right w:val="none" w:sz="0" w:space="0" w:color="auto"/>
      </w:divBdr>
      <w:divsChild>
        <w:div w:id="298151219">
          <w:marLeft w:val="60"/>
          <w:marRight w:val="0"/>
          <w:marTop w:val="0"/>
          <w:marBottom w:val="0"/>
          <w:divBdr>
            <w:top w:val="none" w:sz="0" w:space="0" w:color="auto"/>
            <w:left w:val="none" w:sz="0" w:space="0" w:color="auto"/>
            <w:bottom w:val="none" w:sz="0" w:space="0" w:color="auto"/>
            <w:right w:val="none" w:sz="0" w:space="0" w:color="auto"/>
          </w:divBdr>
          <w:divsChild>
            <w:div w:id="1607075117">
              <w:marLeft w:val="0"/>
              <w:marRight w:val="0"/>
              <w:marTop w:val="0"/>
              <w:marBottom w:val="0"/>
              <w:divBdr>
                <w:top w:val="none" w:sz="0" w:space="0" w:color="auto"/>
                <w:left w:val="none" w:sz="0" w:space="0" w:color="auto"/>
                <w:bottom w:val="none" w:sz="0" w:space="0" w:color="auto"/>
                <w:right w:val="none" w:sz="0" w:space="0" w:color="auto"/>
              </w:divBdr>
              <w:divsChild>
                <w:div w:id="994458644">
                  <w:marLeft w:val="135"/>
                  <w:marRight w:val="135"/>
                  <w:marTop w:val="0"/>
                  <w:marBottom w:val="90"/>
                  <w:divBdr>
                    <w:top w:val="none" w:sz="0" w:space="0" w:color="auto"/>
                    <w:left w:val="none" w:sz="0" w:space="0" w:color="auto"/>
                    <w:bottom w:val="none" w:sz="0" w:space="0" w:color="auto"/>
                    <w:right w:val="none" w:sz="0" w:space="0" w:color="auto"/>
                  </w:divBdr>
                </w:div>
              </w:divsChild>
            </w:div>
          </w:divsChild>
        </w:div>
      </w:divsChild>
    </w:div>
    <w:div w:id="1808233166">
      <w:bodyDiv w:val="1"/>
      <w:marLeft w:val="0"/>
      <w:marRight w:val="0"/>
      <w:marTop w:val="0"/>
      <w:marBottom w:val="0"/>
      <w:divBdr>
        <w:top w:val="none" w:sz="0" w:space="0" w:color="auto"/>
        <w:left w:val="none" w:sz="0" w:space="0" w:color="auto"/>
        <w:bottom w:val="none" w:sz="0" w:space="0" w:color="auto"/>
        <w:right w:val="none" w:sz="0" w:space="0" w:color="auto"/>
      </w:divBdr>
    </w:div>
    <w:div w:id="1842961170">
      <w:bodyDiv w:val="1"/>
      <w:marLeft w:val="0"/>
      <w:marRight w:val="0"/>
      <w:marTop w:val="0"/>
      <w:marBottom w:val="0"/>
      <w:divBdr>
        <w:top w:val="none" w:sz="0" w:space="0" w:color="auto"/>
        <w:left w:val="none" w:sz="0" w:space="0" w:color="auto"/>
        <w:bottom w:val="none" w:sz="0" w:space="0" w:color="auto"/>
        <w:right w:val="none" w:sz="0" w:space="0" w:color="auto"/>
      </w:divBdr>
    </w:div>
    <w:div w:id="1843660352">
      <w:bodyDiv w:val="1"/>
      <w:marLeft w:val="0"/>
      <w:marRight w:val="0"/>
      <w:marTop w:val="0"/>
      <w:marBottom w:val="0"/>
      <w:divBdr>
        <w:top w:val="none" w:sz="0" w:space="0" w:color="auto"/>
        <w:left w:val="none" w:sz="0" w:space="0" w:color="auto"/>
        <w:bottom w:val="none" w:sz="0" w:space="0" w:color="auto"/>
        <w:right w:val="none" w:sz="0" w:space="0" w:color="auto"/>
      </w:divBdr>
    </w:div>
    <w:div w:id="1876305674">
      <w:bodyDiv w:val="1"/>
      <w:marLeft w:val="0"/>
      <w:marRight w:val="0"/>
      <w:marTop w:val="0"/>
      <w:marBottom w:val="0"/>
      <w:divBdr>
        <w:top w:val="none" w:sz="0" w:space="0" w:color="auto"/>
        <w:left w:val="none" w:sz="0" w:space="0" w:color="auto"/>
        <w:bottom w:val="none" w:sz="0" w:space="0" w:color="auto"/>
        <w:right w:val="none" w:sz="0" w:space="0" w:color="auto"/>
      </w:divBdr>
    </w:div>
    <w:div w:id="1936135998">
      <w:bodyDiv w:val="1"/>
      <w:marLeft w:val="0"/>
      <w:marRight w:val="0"/>
      <w:marTop w:val="0"/>
      <w:marBottom w:val="0"/>
      <w:divBdr>
        <w:top w:val="none" w:sz="0" w:space="0" w:color="auto"/>
        <w:left w:val="none" w:sz="0" w:space="0" w:color="auto"/>
        <w:bottom w:val="none" w:sz="0" w:space="0" w:color="auto"/>
        <w:right w:val="none" w:sz="0" w:space="0" w:color="auto"/>
      </w:divBdr>
    </w:div>
    <w:div w:id="1996496096">
      <w:bodyDiv w:val="1"/>
      <w:marLeft w:val="0"/>
      <w:marRight w:val="0"/>
      <w:marTop w:val="0"/>
      <w:marBottom w:val="0"/>
      <w:divBdr>
        <w:top w:val="none" w:sz="0" w:space="0" w:color="auto"/>
        <w:left w:val="none" w:sz="0" w:space="0" w:color="auto"/>
        <w:bottom w:val="none" w:sz="0" w:space="0" w:color="auto"/>
        <w:right w:val="none" w:sz="0" w:space="0" w:color="auto"/>
      </w:divBdr>
    </w:div>
    <w:div w:id="2062560154">
      <w:bodyDiv w:val="1"/>
      <w:marLeft w:val="0"/>
      <w:marRight w:val="0"/>
      <w:marTop w:val="0"/>
      <w:marBottom w:val="0"/>
      <w:divBdr>
        <w:top w:val="none" w:sz="0" w:space="0" w:color="auto"/>
        <w:left w:val="none" w:sz="0" w:space="0" w:color="auto"/>
        <w:bottom w:val="none" w:sz="0" w:space="0" w:color="auto"/>
        <w:right w:val="none" w:sz="0" w:space="0" w:color="auto"/>
      </w:divBdr>
    </w:div>
    <w:div w:id="2121871067">
      <w:bodyDiv w:val="1"/>
      <w:marLeft w:val="0"/>
      <w:marRight w:val="0"/>
      <w:marTop w:val="0"/>
      <w:marBottom w:val="0"/>
      <w:divBdr>
        <w:top w:val="none" w:sz="0" w:space="0" w:color="auto"/>
        <w:left w:val="none" w:sz="0" w:space="0" w:color="auto"/>
        <w:bottom w:val="none" w:sz="0" w:space="0" w:color="auto"/>
        <w:right w:val="none" w:sz="0" w:space="0" w:color="auto"/>
      </w:divBdr>
    </w:div>
    <w:div w:id="21294266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95467320-C192-4EC6-9E44-5088D36BAB7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9</Pages>
  <Words>3638</Words>
  <Characters>20737</Characters>
  <Application>Microsoft Office Word</Application>
  <DocSecurity>0</DocSecurity>
  <Lines>172</Lines>
  <Paragraphs>48</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24327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lastModifiedBy/>
  <cp:revision>1</cp:revision>
  <cp:lastPrinted>2006-06-28T14:40:00Z</cp:lastPrinted>
  <dcterms:created xsi:type="dcterms:W3CDTF">2024-01-17T16:48:00Z</dcterms:created>
  <dcterms:modified xsi:type="dcterms:W3CDTF">2024-01-17T18:18:00Z</dcterms:modified>
</cp:coreProperties>
</file>