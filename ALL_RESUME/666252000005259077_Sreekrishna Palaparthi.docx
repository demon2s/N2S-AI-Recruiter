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24DB61A2" w14:textId="77777777" w:rsidR="005455A1" w:rsidRDefault="005455A1" w:rsidP="005455A1">
      <w:pPr>
        <w:pStyle w:val="NoSpacing"/>
        <w:numPr>
          <w:ilvl w:val="0"/>
          <w:numId w:val="91"/>
        </w:numPr>
      </w:pPr>
      <w:r w:rsidRPr="005455A1">
        <w:t xml:space="preserve">Senior Data Scientist with expertise in building machine learning models, predictive analytics, and crafting production-ready data models from different projects. </w:t>
      </w:r>
    </w:p>
    <w:p w14:paraId="3DA25F1B" w14:textId="77777777" w:rsidR="005455A1" w:rsidRDefault="005455A1" w:rsidP="005455A1">
      <w:pPr>
        <w:pStyle w:val="NoSpacing"/>
        <w:numPr>
          <w:ilvl w:val="0"/>
          <w:numId w:val="91"/>
        </w:numPr>
      </w:pPr>
      <w:r w:rsidRPr="005455A1">
        <w:t xml:space="preserve">Proficient in SQL, Python, and data visualization tools, with a proven track record of driving impactful results. </w:t>
      </w:r>
    </w:p>
    <w:p w14:paraId="1237881A" w14:textId="0F3D4C3C" w:rsidR="00A84564" w:rsidRDefault="005455A1" w:rsidP="005455A1">
      <w:pPr>
        <w:pStyle w:val="NoSpacing"/>
        <w:numPr>
          <w:ilvl w:val="0"/>
          <w:numId w:val="91"/>
        </w:numPr>
      </w:pPr>
      <w:r w:rsidRPr="005455A1">
        <w:t>A collaborative and proactive team player committed to delivering a significant impact in the dynamic field of data science.</w:t>
      </w:r>
    </w:p>
    <w:p w14:paraId="4B6DF991" w14:textId="0D21D0F2" w:rsidR="005455A1" w:rsidRDefault="005455A1" w:rsidP="005455A1">
      <w:pPr>
        <w:pStyle w:val="NoSpacing"/>
        <w:numPr>
          <w:ilvl w:val="0"/>
          <w:numId w:val="91"/>
        </w:numPr>
      </w:pPr>
      <w:r>
        <w:t>Experience in creating and validating mathematical models, contributing to the development of robust data science methodologies.</w:t>
      </w:r>
    </w:p>
    <w:p w14:paraId="4A5A18AD" w14:textId="52339766" w:rsidR="005455A1" w:rsidRDefault="005455A1" w:rsidP="005455A1">
      <w:pPr>
        <w:pStyle w:val="NoSpacing"/>
        <w:numPr>
          <w:ilvl w:val="0"/>
          <w:numId w:val="91"/>
        </w:numPr>
      </w:pPr>
      <w:r>
        <w:t>Experience implementing statistical methodologies, including Hypothesis Testing, Z score test, ANOVA, Principal Component Analysis (PCA), and Time Series Analysis.</w:t>
      </w:r>
    </w:p>
    <w:p w14:paraId="7D71807B" w14:textId="6D117507" w:rsidR="005455A1" w:rsidRDefault="005455A1" w:rsidP="005455A1">
      <w:pPr>
        <w:pStyle w:val="NoSpacing"/>
        <w:numPr>
          <w:ilvl w:val="0"/>
          <w:numId w:val="91"/>
        </w:numPr>
      </w:pPr>
      <w:r>
        <w:t>Demonstrated expertise in Data Analysis, Data Profiling, Data Validation, Data Cleansing, Data Verification, and the identification of data discrepancies.</w:t>
      </w:r>
    </w:p>
    <w:p w14:paraId="065AF482" w14:textId="3A09D9D8" w:rsidR="005455A1" w:rsidRDefault="005455A1" w:rsidP="005455A1">
      <w:pPr>
        <w:pStyle w:val="NoSpacing"/>
        <w:numPr>
          <w:ilvl w:val="0"/>
          <w:numId w:val="91"/>
        </w:numPr>
      </w:pPr>
      <w:r>
        <w:t>Successfully executed projects in the Agile framework, utilizing the JIRA ticketing system for efficient project management.</w:t>
      </w:r>
    </w:p>
    <w:p w14:paraId="6A62E296" w14:textId="6280A99A" w:rsidR="005455A1" w:rsidRDefault="005455A1" w:rsidP="005455A1">
      <w:pPr>
        <w:pStyle w:val="NoSpacing"/>
        <w:numPr>
          <w:ilvl w:val="0"/>
          <w:numId w:val="91"/>
        </w:numPr>
      </w:pPr>
      <w:r>
        <w:t>Design and rigorously validate new A/B testing methods, with a deep understanding of experiment design, confidence intervals, and significance testing.</w:t>
      </w:r>
    </w:p>
    <w:p w14:paraId="6E9B79A5" w14:textId="1FC60DD1" w:rsidR="005455A1" w:rsidRDefault="005455A1" w:rsidP="005455A1">
      <w:pPr>
        <w:pStyle w:val="NoSpacing"/>
        <w:numPr>
          <w:ilvl w:val="0"/>
          <w:numId w:val="91"/>
        </w:numPr>
      </w:pPr>
      <w:r>
        <w:t xml:space="preserve">Experience and knowledge in Deep Neural Network models for customer support, optimizing response accuracy. </w:t>
      </w:r>
    </w:p>
    <w:p w14:paraId="5D969105" w14:textId="7FC656EE" w:rsidR="005455A1" w:rsidRDefault="005455A1" w:rsidP="005455A1">
      <w:pPr>
        <w:pStyle w:val="NoSpacing"/>
        <w:numPr>
          <w:ilvl w:val="0"/>
          <w:numId w:val="91"/>
        </w:numPr>
      </w:pPr>
      <w:r>
        <w:t>Knowledge in TensorFlow to implement deep learning techniques, showcasing a commitment to staying at the forefront of AI advancements.</w:t>
      </w:r>
    </w:p>
    <w:p w14:paraId="3AE307B4" w14:textId="04096236" w:rsidR="005455A1" w:rsidRDefault="005455A1" w:rsidP="005455A1">
      <w:pPr>
        <w:pStyle w:val="NoSpacing"/>
        <w:numPr>
          <w:ilvl w:val="0"/>
          <w:numId w:val="91"/>
        </w:numPr>
      </w:pPr>
      <w:r>
        <w:t>Apply common machine learning techniques for deep data mining and exploration, including predictive modeling, time series analysis, classification, and clustering techniques.</w:t>
      </w:r>
    </w:p>
    <w:p w14:paraId="32AB4CC6" w14:textId="55B6DFF4" w:rsidR="005455A1" w:rsidRDefault="005455A1" w:rsidP="005455A1">
      <w:pPr>
        <w:pStyle w:val="NoSpacing"/>
        <w:numPr>
          <w:ilvl w:val="0"/>
          <w:numId w:val="91"/>
        </w:numPr>
      </w:pPr>
      <w:r>
        <w:t>Collaborate effectively with cross-functional teams, Data Engineers, Business clients, and internal stakeholders to understand data and reporting requirements, emphasizing data security and strict access policies, and contributing to data-driven decision-making processes.</w:t>
      </w:r>
    </w:p>
    <w:p w14:paraId="70AD0D3C" w14:textId="647A44B6" w:rsidR="005455A1" w:rsidRDefault="005455A1" w:rsidP="005455A1">
      <w:pPr>
        <w:pStyle w:val="NoSpacing"/>
        <w:numPr>
          <w:ilvl w:val="0"/>
          <w:numId w:val="91"/>
        </w:numPr>
      </w:pPr>
      <w:r>
        <w:t>Experience in conducting advanced statistical analysis using Python using the Least Squares method and customer survey methods to forecast short-term product demand and optimize inventory preparedness for the next events.</w:t>
      </w:r>
    </w:p>
    <w:p w14:paraId="39E1B7AD" w14:textId="234EBA2A" w:rsidR="005455A1" w:rsidRDefault="005455A1" w:rsidP="005455A1">
      <w:pPr>
        <w:pStyle w:val="NoSpacing"/>
        <w:numPr>
          <w:ilvl w:val="0"/>
          <w:numId w:val="91"/>
        </w:numPr>
      </w:pPr>
      <w:r>
        <w:t>Utilized multi-linear regression ML model for predictive analytics on sales data, extracting actionable insights. Implemented data-driven forecasting to anticipate future trends, contributing to enhanced decision-making and improved sales performance.</w:t>
      </w:r>
    </w:p>
    <w:p w14:paraId="17BC27F2" w14:textId="413CA06D" w:rsidR="005455A1" w:rsidRDefault="005455A1" w:rsidP="005455A1">
      <w:pPr>
        <w:pStyle w:val="NoSpacing"/>
        <w:numPr>
          <w:ilvl w:val="0"/>
          <w:numId w:val="91"/>
        </w:numPr>
      </w:pPr>
      <w:r>
        <w:t>Holds certifications in AI 900: Microsoft Azure AI Fundamentals and MS 98-381: Introduction to Python Programming.</w:t>
      </w:r>
    </w:p>
    <w:p w14:paraId="21BC4DAC" w14:textId="77777777" w:rsidR="005455A1" w:rsidRPr="00A84564" w:rsidRDefault="005455A1" w:rsidP="00A84564">
      <w:pPr>
        <w:pStyle w:val="NoSpacing"/>
      </w:pPr>
    </w:p>
    <w:p w14:paraId="39C426A2" w14:textId="688B6C3B" w:rsidR="004E5322" w:rsidRPr="004E5322" w:rsidRDefault="009F569E" w:rsidP="004E532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TECHNICAL SKILLS</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1970C57F" w14:textId="0411E146" w:rsidR="005455A1" w:rsidRPr="005455A1" w:rsidRDefault="005455A1" w:rsidP="005455A1">
      <w:pPr>
        <w:pStyle w:val="NoSpacing"/>
        <w:numPr>
          <w:ilvl w:val="0"/>
          <w:numId w:val="92"/>
        </w:numPr>
      </w:pPr>
      <w:r w:rsidRPr="005455A1">
        <w:t>SQL, Hive SQL, Python (Pandas, NumPy, Matplotlib, Seaborn, Scikit-Learn).</w:t>
      </w:r>
    </w:p>
    <w:p w14:paraId="16554A38" w14:textId="2A6A0E3A" w:rsidR="005455A1" w:rsidRPr="005455A1" w:rsidRDefault="005455A1" w:rsidP="005455A1">
      <w:pPr>
        <w:pStyle w:val="NoSpacing"/>
        <w:numPr>
          <w:ilvl w:val="0"/>
          <w:numId w:val="92"/>
        </w:numPr>
      </w:pPr>
      <w:r w:rsidRPr="005455A1">
        <w:t>MS SQL Server 2008/2013/2014/2016, PostgreSQL, Azure Data Lake, Dynamo DB, Azure Synapse, GCP Big Query, Databricks, Snowflake, AWS ecosystem</w:t>
      </w:r>
    </w:p>
    <w:p w14:paraId="610CF8D8" w14:textId="41B08F14" w:rsidR="005455A1" w:rsidRPr="005455A1" w:rsidRDefault="005455A1" w:rsidP="005455A1">
      <w:pPr>
        <w:pStyle w:val="NoSpacing"/>
        <w:numPr>
          <w:ilvl w:val="0"/>
          <w:numId w:val="92"/>
        </w:numPr>
      </w:pPr>
      <w:r w:rsidRPr="005455A1">
        <w:t>Tableau, QlikView, Power BI, Adobe Analytics, Zoho reporting</w:t>
      </w:r>
    </w:p>
    <w:p w14:paraId="15682F0D" w14:textId="2D6DBB19" w:rsidR="005C0325" w:rsidRPr="005455A1" w:rsidRDefault="005455A1" w:rsidP="005455A1">
      <w:pPr>
        <w:pStyle w:val="NoSpacing"/>
        <w:numPr>
          <w:ilvl w:val="0"/>
          <w:numId w:val="92"/>
        </w:numPr>
      </w:pPr>
      <w:r w:rsidRPr="005455A1">
        <w:t>Erwin tool, IBM Data Studio 4.1.1, GIT bash, JIRA</w:t>
      </w:r>
    </w:p>
    <w:p w14:paraId="2531F9A5" w14:textId="77777777" w:rsidR="005455A1" w:rsidRDefault="005455A1" w:rsidP="005455A1">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2684CFDA" w14:textId="2A6D2805" w:rsidR="005455A1" w:rsidRPr="005455A1" w:rsidRDefault="005455A1" w:rsidP="005455A1">
      <w:pPr>
        <w:pStyle w:val="NoSpacing"/>
        <w:rPr>
          <w:b/>
          <w:lang w:val="en-IN"/>
        </w:rPr>
      </w:pPr>
      <w:r w:rsidRPr="005455A1">
        <w:rPr>
          <w:b/>
          <w:lang w:val="en-IN"/>
        </w:rPr>
        <w:t>Sr. Data Scientist</w:t>
      </w:r>
    </w:p>
    <w:p w14:paraId="7BF19B8A" w14:textId="39E56E8D" w:rsidR="005C0325" w:rsidRPr="005C0325" w:rsidRDefault="005455A1" w:rsidP="005455A1">
      <w:pPr>
        <w:pStyle w:val="NoSpacing"/>
        <w:rPr>
          <w:b/>
        </w:rPr>
      </w:pPr>
      <w:r w:rsidRPr="005455A1">
        <w:rPr>
          <w:b/>
        </w:rPr>
        <w:lastRenderedPageBreak/>
        <w:t>CreateMe</w:t>
      </w:r>
      <w:r>
        <w:rPr>
          <w:b/>
        </w:rPr>
        <w:t xml:space="preserve">, </w:t>
      </w:r>
      <w:r w:rsidRPr="005455A1">
        <w:rPr>
          <w:b/>
        </w:rPr>
        <w:t>San Franciso, CA</w:t>
      </w:r>
      <w:r>
        <w:rPr>
          <w:b/>
        </w:rPr>
        <w:t xml:space="preserve"> (Remote) </w:t>
      </w:r>
      <w:r>
        <w:rPr>
          <w:b/>
        </w:rPr>
        <w:tab/>
      </w:r>
      <w:r>
        <w:rPr>
          <w:b/>
        </w:rPr>
        <w:tab/>
      </w:r>
      <w:r>
        <w:rPr>
          <w:b/>
        </w:rPr>
        <w:tab/>
      </w:r>
      <w:r>
        <w:rPr>
          <w:b/>
        </w:rPr>
        <w:tab/>
      </w:r>
      <w:r>
        <w:rPr>
          <w:b/>
        </w:rPr>
        <w:tab/>
      </w:r>
      <w:r>
        <w:rPr>
          <w:b/>
        </w:rPr>
        <w:tab/>
      </w:r>
      <w:r>
        <w:rPr>
          <w:b/>
        </w:rPr>
        <w:tab/>
      </w:r>
      <w:r w:rsidRPr="005455A1">
        <w:rPr>
          <w:b/>
        </w:rPr>
        <w:t>May 2022</w:t>
      </w:r>
      <w:r>
        <w:rPr>
          <w:b/>
        </w:rPr>
        <w:t xml:space="preserve"> to </w:t>
      </w:r>
      <w:r w:rsidRPr="005455A1">
        <w:rPr>
          <w:b/>
        </w:rPr>
        <w:t>Present</w:t>
      </w:r>
    </w:p>
    <w:p w14:paraId="2A3628A6" w14:textId="77777777" w:rsidR="005455A1" w:rsidRDefault="005455A1" w:rsidP="00035ECD">
      <w:pPr>
        <w:pStyle w:val="NoSpacing"/>
        <w:rPr>
          <w:b/>
        </w:rPr>
      </w:pPr>
    </w:p>
    <w:p w14:paraId="7327A920" w14:textId="3B3CE551" w:rsidR="005127FB" w:rsidRPr="005455A1" w:rsidRDefault="005455A1" w:rsidP="00035ECD">
      <w:pPr>
        <w:pStyle w:val="NoSpacing"/>
        <w:rPr>
          <w:bCs/>
        </w:rPr>
      </w:pPr>
      <w:r w:rsidRPr="005455A1">
        <w:rPr>
          <w:bCs/>
        </w:rPr>
        <w:t>Create Me is an apparel customization eCommerce company that produces unique and customizable appeals to clients</w:t>
      </w:r>
    </w:p>
    <w:p w14:paraId="17AF4D80" w14:textId="77777777" w:rsidR="005455A1" w:rsidRDefault="005455A1" w:rsidP="00035ECD">
      <w:pPr>
        <w:pStyle w:val="NoSpacing"/>
        <w:rPr>
          <w:b/>
        </w:rPr>
      </w:pPr>
    </w:p>
    <w:p w14:paraId="10C140C1" w14:textId="3C8A3079" w:rsidR="005455A1" w:rsidRPr="005455A1" w:rsidRDefault="005455A1" w:rsidP="005455A1">
      <w:pPr>
        <w:pStyle w:val="NoSpacing"/>
        <w:numPr>
          <w:ilvl w:val="0"/>
          <w:numId w:val="95"/>
        </w:numPr>
      </w:pPr>
      <w:r w:rsidRPr="005455A1">
        <w:t>Demonstrated proficiency in structured data modeling with Databricks, ensuring the creation of production-ready data models using SQL and Python. Applied statistical analysis to diverse data sources, including unstructured APIs, orders data, and Google Analytics, revealing trends in user activity and sales.</w:t>
      </w:r>
    </w:p>
    <w:p w14:paraId="60DDE01D" w14:textId="32BFB913" w:rsidR="005455A1" w:rsidRPr="005455A1" w:rsidRDefault="005455A1" w:rsidP="005455A1">
      <w:pPr>
        <w:pStyle w:val="NoSpacing"/>
        <w:numPr>
          <w:ilvl w:val="0"/>
          <w:numId w:val="95"/>
        </w:numPr>
      </w:pPr>
      <w:r w:rsidRPr="005455A1">
        <w:t>Implemented XG Boost machine learning models on Ralph Lauren sales data, predicting future trends and conducting hypothesis testing on possible features influencing sales. Demonstrated expertise in complex problem-solving, contributing to a notable 5% increase in growth via actionable insights.</w:t>
      </w:r>
    </w:p>
    <w:p w14:paraId="3AEB949F" w14:textId="002BD16B" w:rsidR="005455A1" w:rsidRPr="005455A1" w:rsidRDefault="005455A1" w:rsidP="005455A1">
      <w:pPr>
        <w:pStyle w:val="NoSpacing"/>
        <w:numPr>
          <w:ilvl w:val="0"/>
          <w:numId w:val="95"/>
        </w:numPr>
      </w:pPr>
      <w:r w:rsidRPr="005455A1">
        <w:t>Executed comprehensive data gathering and analysis initiatives from GCP Big Query to discern intricate business requirements, offering strategic company goals for Adidas client.</w:t>
      </w:r>
    </w:p>
    <w:p w14:paraId="7AB17AAA" w14:textId="2C0D9C3C" w:rsidR="005455A1" w:rsidRPr="005455A1" w:rsidRDefault="005455A1" w:rsidP="005455A1">
      <w:pPr>
        <w:pStyle w:val="NoSpacing"/>
        <w:numPr>
          <w:ilvl w:val="0"/>
          <w:numId w:val="95"/>
        </w:numPr>
      </w:pPr>
      <w:r w:rsidRPr="005455A1">
        <w:t>Designed a predictive modeling framework in Python to understand the likelihood of a customer making a purchase leveraging rule-based extraction engines and an ensemble of machine learning models, resulting in a 7% improvement in sales per customer with an incremental revenue of ~3M.</w:t>
      </w:r>
    </w:p>
    <w:p w14:paraId="05BBC2F9" w14:textId="212F83A4" w:rsidR="005455A1" w:rsidRPr="005455A1" w:rsidRDefault="005455A1" w:rsidP="005455A1">
      <w:pPr>
        <w:pStyle w:val="NoSpacing"/>
        <w:numPr>
          <w:ilvl w:val="0"/>
          <w:numId w:val="95"/>
        </w:numPr>
      </w:pPr>
      <w:r w:rsidRPr="005455A1">
        <w:t>Collaborated with cross-functional teams, including product and engineering, to meticulously design, data model, using Databricks and Python. Emphasized commitment to continuous improvement and process optimization.</w:t>
      </w:r>
    </w:p>
    <w:p w14:paraId="0F337DA3" w14:textId="36D9E446" w:rsidR="005455A1" w:rsidRPr="005455A1" w:rsidRDefault="005455A1" w:rsidP="005455A1">
      <w:pPr>
        <w:pStyle w:val="NoSpacing"/>
        <w:numPr>
          <w:ilvl w:val="0"/>
          <w:numId w:val="95"/>
        </w:numPr>
      </w:pPr>
      <w:r w:rsidRPr="005455A1">
        <w:t>Leveraged deep neural network techniques to develop an image classification system, enabling precise identification of customer-selected embellishment types (e.g., flag, bear, monogram, RL sticker).</w:t>
      </w:r>
    </w:p>
    <w:p w14:paraId="45678C03" w14:textId="72BBF74F" w:rsidR="005455A1" w:rsidRPr="005455A1" w:rsidRDefault="005455A1" w:rsidP="005455A1">
      <w:pPr>
        <w:pStyle w:val="NoSpacing"/>
        <w:numPr>
          <w:ilvl w:val="0"/>
          <w:numId w:val="95"/>
        </w:numPr>
      </w:pPr>
      <w:r w:rsidRPr="005455A1">
        <w:t>Developed and deployed recommendation machine learning models into production for in-store Ralph Lauren kiosk stations. Utilized Google Analytics data on item selection and session data, enhancing user experience and delivering personalized content. Resulted in improved customer engagement and satisfaction.</w:t>
      </w:r>
    </w:p>
    <w:p w14:paraId="307338F7" w14:textId="60172606" w:rsidR="005455A1" w:rsidRPr="005455A1" w:rsidRDefault="005455A1" w:rsidP="005455A1">
      <w:pPr>
        <w:pStyle w:val="NoSpacing"/>
        <w:numPr>
          <w:ilvl w:val="0"/>
          <w:numId w:val="95"/>
        </w:numPr>
      </w:pPr>
      <w:r w:rsidRPr="005455A1">
        <w:t>Increased product embellishments rate by 7% through the analysis of customer selection patterns using classification machine learning models in Python. Adhered to data science best practices to ensure accurate and actionable insights.</w:t>
      </w:r>
    </w:p>
    <w:p w14:paraId="0C68F189" w14:textId="731A90CA" w:rsidR="00A84564" w:rsidRPr="005455A1" w:rsidRDefault="005455A1" w:rsidP="005455A1">
      <w:pPr>
        <w:pStyle w:val="NoSpacing"/>
        <w:numPr>
          <w:ilvl w:val="0"/>
          <w:numId w:val="95"/>
        </w:numPr>
      </w:pPr>
      <w:r w:rsidRPr="005455A1">
        <w:t>Facilitated clear and concise communication of predictive analytics outcomes and enhancements to business stakeholders and clients. Fostered a collaborative understanding of data-driven insights, emphasizing the business impact of models.</w:t>
      </w:r>
    </w:p>
    <w:p w14:paraId="665C03A3" w14:textId="77777777" w:rsidR="005455A1" w:rsidRDefault="005455A1" w:rsidP="00035ECD">
      <w:pPr>
        <w:pStyle w:val="NoSpacing"/>
        <w:rPr>
          <w:b/>
        </w:rPr>
      </w:pPr>
    </w:p>
    <w:p w14:paraId="73751005" w14:textId="183D9D9B" w:rsidR="005C0325" w:rsidRDefault="005C0325" w:rsidP="00035ECD">
      <w:pPr>
        <w:pStyle w:val="NoSpacing"/>
        <w:rPr>
          <w:b/>
        </w:rPr>
      </w:pPr>
      <w:r>
        <w:rPr>
          <w:b/>
        </w:rPr>
        <w:t xml:space="preserve">Environment: </w:t>
      </w:r>
      <w:r w:rsidR="005455A1">
        <w:rPr>
          <w:bCs/>
        </w:rPr>
        <w:t xml:space="preserve">GCP </w:t>
      </w:r>
      <w:r w:rsidR="005455A1" w:rsidRPr="005455A1">
        <w:rPr>
          <w:bCs/>
        </w:rPr>
        <w:t>Big Query</w:t>
      </w:r>
      <w:r w:rsidR="005455A1">
        <w:rPr>
          <w:bCs/>
        </w:rPr>
        <w:t xml:space="preserve">, </w:t>
      </w:r>
      <w:r w:rsidR="005455A1" w:rsidRPr="005455A1">
        <w:rPr>
          <w:bCs/>
        </w:rPr>
        <w:t>Erwin, Azure Synapse Warehouse</w:t>
      </w:r>
      <w:r w:rsidR="005455A1">
        <w:rPr>
          <w:bCs/>
        </w:rPr>
        <w:t xml:space="preserve">, </w:t>
      </w:r>
      <w:r w:rsidR="005455A1" w:rsidRPr="005455A1">
        <w:rPr>
          <w:bCs/>
        </w:rPr>
        <w:t>JSON, Zoho reporting, Python, T-SQL, MDM, Power BI, JIRA, A/B Testing</w:t>
      </w:r>
    </w:p>
    <w:p w14:paraId="78ED7389" w14:textId="77777777" w:rsidR="005C0325" w:rsidRDefault="005C0325" w:rsidP="00035ECD">
      <w:pPr>
        <w:pStyle w:val="NoSpacing"/>
        <w:rPr>
          <w:b/>
        </w:rPr>
      </w:pPr>
    </w:p>
    <w:p w14:paraId="498BCB2A" w14:textId="77777777" w:rsidR="001A4733" w:rsidRDefault="001A4733" w:rsidP="005C0325">
      <w:pPr>
        <w:pStyle w:val="NoSpacing"/>
        <w:rPr>
          <w:b/>
        </w:rPr>
      </w:pPr>
      <w:r w:rsidRPr="001A4733">
        <w:rPr>
          <w:b/>
        </w:rPr>
        <w:t xml:space="preserve">Data Analyst/Developer </w:t>
      </w:r>
    </w:p>
    <w:p w14:paraId="40E7CE8B" w14:textId="03949A12" w:rsidR="005C0325" w:rsidRDefault="001A4733" w:rsidP="005C0325">
      <w:pPr>
        <w:pStyle w:val="NoSpacing"/>
        <w:rPr>
          <w:b/>
        </w:rPr>
      </w:pPr>
      <w:r w:rsidRPr="001A4733">
        <w:rPr>
          <w:b/>
        </w:rPr>
        <w:t>EPITEC</w:t>
      </w:r>
      <w:r>
        <w:rPr>
          <w:b/>
        </w:rPr>
        <w:t xml:space="preserve"> (Ford Motors), Dearborn, MI </w:t>
      </w:r>
      <w:r>
        <w:rPr>
          <w:b/>
        </w:rPr>
        <w:tab/>
      </w:r>
      <w:r>
        <w:rPr>
          <w:b/>
        </w:rPr>
        <w:tab/>
      </w:r>
      <w:r>
        <w:rPr>
          <w:b/>
        </w:rPr>
        <w:tab/>
      </w:r>
      <w:r>
        <w:rPr>
          <w:b/>
        </w:rPr>
        <w:tab/>
      </w:r>
      <w:r>
        <w:rPr>
          <w:b/>
        </w:rPr>
        <w:tab/>
      </w:r>
      <w:r>
        <w:rPr>
          <w:b/>
        </w:rPr>
        <w:tab/>
        <w:t xml:space="preserve">      </w:t>
      </w:r>
      <w:r w:rsidRPr="001A4733">
        <w:rPr>
          <w:b/>
        </w:rPr>
        <w:t>Aug 2013</w:t>
      </w:r>
      <w:r>
        <w:rPr>
          <w:b/>
        </w:rPr>
        <w:t xml:space="preserve"> to </w:t>
      </w:r>
      <w:r w:rsidRPr="001A4733">
        <w:rPr>
          <w:b/>
        </w:rPr>
        <w:t>May 2022</w:t>
      </w:r>
    </w:p>
    <w:p w14:paraId="72BAF840" w14:textId="77777777" w:rsidR="005C0325" w:rsidRPr="005C0325" w:rsidRDefault="005C0325" w:rsidP="005C0325">
      <w:pPr>
        <w:pStyle w:val="NoSpacing"/>
        <w:rPr>
          <w:b/>
        </w:rPr>
      </w:pPr>
    </w:p>
    <w:p w14:paraId="38A6E151" w14:textId="26E14FA2" w:rsidR="001A4733" w:rsidRPr="001A4733" w:rsidRDefault="001A4733" w:rsidP="001A4733">
      <w:pPr>
        <w:pStyle w:val="NoSpacing"/>
        <w:numPr>
          <w:ilvl w:val="0"/>
          <w:numId w:val="97"/>
        </w:numPr>
      </w:pPr>
      <w:r w:rsidRPr="001A4733">
        <w:t>Led data analytics projects focused on Multi CAN signals response from F-150 model cars, contributing to strategic decision-making. Analyzed user behaviors and usage patterns to enhance customer comfort by a 6% increase.</w:t>
      </w:r>
    </w:p>
    <w:p w14:paraId="751EAF9F" w14:textId="2CB8BD24" w:rsidR="001A4733" w:rsidRPr="001A4733" w:rsidRDefault="001A4733" w:rsidP="001A4733">
      <w:pPr>
        <w:pStyle w:val="NoSpacing"/>
        <w:numPr>
          <w:ilvl w:val="0"/>
          <w:numId w:val="97"/>
        </w:numPr>
      </w:pPr>
      <w:r w:rsidRPr="001A4733">
        <w:t>Utilized data-driven insights from fixed signal responses in specific car models like Mach-E, and F-150 Lightning, presenting impactful dashboard reports to clients. Achieved a 10% increase in positive outcomes.</w:t>
      </w:r>
    </w:p>
    <w:p w14:paraId="354466BD" w14:textId="463CC5E6" w:rsidR="001A4733" w:rsidRDefault="001A4733" w:rsidP="001A4733">
      <w:pPr>
        <w:pStyle w:val="NoSpacing"/>
        <w:numPr>
          <w:ilvl w:val="0"/>
          <w:numId w:val="97"/>
        </w:numPr>
      </w:pPr>
      <w:r w:rsidRPr="001A4733">
        <w:t>Demonstrated expertise in statistical analyses, including the observation and interpretation of connected vehicle data trends, resulting in actionable insights for informed decision-making.</w:t>
      </w:r>
    </w:p>
    <w:p w14:paraId="2FC80E40" w14:textId="520FD60E" w:rsidR="00762CDB" w:rsidRPr="001A4733" w:rsidRDefault="00762CDB" w:rsidP="001A4733">
      <w:pPr>
        <w:pStyle w:val="NoSpacing"/>
        <w:numPr>
          <w:ilvl w:val="0"/>
          <w:numId w:val="97"/>
        </w:numPr>
      </w:pPr>
      <w:r w:rsidRPr="00762CDB">
        <w:t>Developed Terraform packages for deploying functionalities in GCP, including GCP Big Query, Redis, and PostgreSQL, highlighting a commitment to innovative and efficient cloud infrastructure solutions</w:t>
      </w:r>
    </w:p>
    <w:p w14:paraId="1C2643CB" w14:textId="2480EEC2" w:rsidR="001A4733" w:rsidRPr="001A4733" w:rsidRDefault="001A4733" w:rsidP="001A4733">
      <w:pPr>
        <w:pStyle w:val="NoSpacing"/>
        <w:numPr>
          <w:ilvl w:val="0"/>
          <w:numId w:val="97"/>
        </w:numPr>
      </w:pPr>
      <w:r w:rsidRPr="001A4733">
        <w:lastRenderedPageBreak/>
        <w:t>Proactively responded to ad-hoc analytical requests, addressing inquiries on car defects like electric battery signal response rate, engine start-stop, and usable features from ECU, and provided valuable insights to business executives and management.</w:t>
      </w:r>
    </w:p>
    <w:p w14:paraId="03038224" w14:textId="01545907" w:rsidR="001A4733" w:rsidRPr="001A4733" w:rsidRDefault="001A4733" w:rsidP="001A4733">
      <w:pPr>
        <w:pStyle w:val="NoSpacing"/>
        <w:numPr>
          <w:ilvl w:val="0"/>
          <w:numId w:val="97"/>
        </w:numPr>
      </w:pPr>
      <w:r w:rsidRPr="001A4733">
        <w:t>Applied data mining concepts, specializing in Datamart design, fact tables, and dimension tables. for enhanced data architectures and fostering efficient information</w:t>
      </w:r>
    </w:p>
    <w:p w14:paraId="6D79F685" w14:textId="621EE3D2" w:rsidR="00762CDB" w:rsidRDefault="00762CDB" w:rsidP="001A4733">
      <w:pPr>
        <w:pStyle w:val="NoSpacing"/>
        <w:numPr>
          <w:ilvl w:val="0"/>
          <w:numId w:val="97"/>
        </w:numPr>
      </w:pPr>
      <w:r w:rsidRPr="00762CDB">
        <w:t>Ensured continuous operations of critical GCP Big Query, providing essential support for key applications, demonstrating a meticulous and results-driven approach to database management.</w:t>
      </w:r>
    </w:p>
    <w:p w14:paraId="38A445D1" w14:textId="7BB1C25A" w:rsidR="001A4733" w:rsidRPr="001A4733" w:rsidRDefault="001A4733" w:rsidP="001A4733">
      <w:pPr>
        <w:pStyle w:val="NoSpacing"/>
        <w:numPr>
          <w:ilvl w:val="0"/>
          <w:numId w:val="97"/>
        </w:numPr>
      </w:pPr>
      <w:r w:rsidRPr="001A4733">
        <w:t>Led automation initiatives in data analytics, implementing streamlined workflows that boosted efficiency and reduced project timelines. Leveraged Python scripting to optimize ETL processes, contributing to enhanced project effectiveness.</w:t>
      </w:r>
    </w:p>
    <w:p w14:paraId="11173940" w14:textId="32FF4108" w:rsidR="001A4733" w:rsidRPr="001A4733" w:rsidRDefault="001A4733" w:rsidP="001A4733">
      <w:pPr>
        <w:pStyle w:val="NoSpacing"/>
        <w:numPr>
          <w:ilvl w:val="0"/>
          <w:numId w:val="97"/>
        </w:numPr>
      </w:pPr>
      <w:r w:rsidRPr="001A4733">
        <w:t>Led data initiatives to create statistical forecasting models using Python &amp; and SQL, overseeing error resolution and quantifying the resulting impact of initiatives.</w:t>
      </w:r>
    </w:p>
    <w:p w14:paraId="42FBF9F5" w14:textId="056EA18B" w:rsidR="001A4733" w:rsidRDefault="001A4733" w:rsidP="001A4733">
      <w:pPr>
        <w:pStyle w:val="NoSpacing"/>
        <w:numPr>
          <w:ilvl w:val="0"/>
          <w:numId w:val="97"/>
        </w:numPr>
      </w:pPr>
      <w:r w:rsidRPr="001A4733">
        <w:t>Developed real-time Tableau dashboards with key performance indicators (KPIs) that fetch data from diverse sources, including SQL databases, social network data, and user reviews, and generated and automated the data population in dashboard reports.</w:t>
      </w:r>
    </w:p>
    <w:p w14:paraId="2AD7E57C" w14:textId="378B9A0B" w:rsidR="00237DC1" w:rsidRPr="001A4733" w:rsidRDefault="00237DC1" w:rsidP="001A4733">
      <w:pPr>
        <w:pStyle w:val="NoSpacing"/>
        <w:numPr>
          <w:ilvl w:val="0"/>
          <w:numId w:val="97"/>
        </w:numPr>
      </w:pPr>
      <w:r w:rsidRPr="005455A1">
        <w:t>Executed comprehensive data gathering and analysis initiatives from GCP Big Query to discern intricate business requirements</w:t>
      </w:r>
    </w:p>
    <w:p w14:paraId="5BF70794" w14:textId="00381439" w:rsidR="00D53105" w:rsidRPr="001A4733" w:rsidRDefault="001A4733" w:rsidP="001A4733">
      <w:pPr>
        <w:pStyle w:val="NoSpacing"/>
        <w:numPr>
          <w:ilvl w:val="0"/>
          <w:numId w:val="97"/>
        </w:numPr>
      </w:pPr>
      <w:r w:rsidRPr="001A4733">
        <w:t>Experience in Agile methodologies and participated in daily scrum meetings for effective communication and project coordination.</w:t>
      </w:r>
    </w:p>
    <w:p w14:paraId="053C6AA0" w14:textId="77777777" w:rsidR="001A4733" w:rsidRDefault="001A4733" w:rsidP="001A4733">
      <w:pPr>
        <w:pStyle w:val="NoSpacing"/>
        <w:rPr>
          <w:b/>
        </w:rPr>
      </w:pPr>
    </w:p>
    <w:p w14:paraId="1036E2C3" w14:textId="58BE4414" w:rsidR="001A4733" w:rsidRDefault="001A4733" w:rsidP="005C0325">
      <w:pPr>
        <w:pStyle w:val="NoSpacing"/>
        <w:rPr>
          <w:b/>
        </w:rPr>
      </w:pPr>
      <w:r w:rsidRPr="001A4733">
        <w:rPr>
          <w:b/>
        </w:rPr>
        <w:t xml:space="preserve">Environment: </w:t>
      </w:r>
      <w:r w:rsidRPr="001A4733">
        <w:rPr>
          <w:bCs/>
        </w:rPr>
        <w:t>Erwin, GCP Big Query, Agile, PostgreSQL, Azure</w:t>
      </w:r>
      <w:r>
        <w:rPr>
          <w:bCs/>
        </w:rPr>
        <w:t xml:space="preserve">, </w:t>
      </w:r>
      <w:r w:rsidRPr="001A4733">
        <w:rPr>
          <w:bCs/>
        </w:rPr>
        <w:t>Python, SQL, PL/SQL, ETL, T-SQL, Power BI</w:t>
      </w:r>
      <w:r w:rsidRPr="001A4733">
        <w:rPr>
          <w:b/>
        </w:rPr>
        <w:t xml:space="preserve"> </w:t>
      </w:r>
    </w:p>
    <w:p w14:paraId="0EB21598" w14:textId="77777777" w:rsidR="001A4733" w:rsidRDefault="001A4733" w:rsidP="005C0325">
      <w:pPr>
        <w:pStyle w:val="NoSpacing"/>
        <w:rPr>
          <w:b/>
        </w:rPr>
      </w:pPr>
    </w:p>
    <w:p w14:paraId="18B591CB" w14:textId="05B42B57" w:rsidR="001A4733" w:rsidRPr="001A4733" w:rsidRDefault="001A4733" w:rsidP="001A4733">
      <w:pPr>
        <w:pStyle w:val="NoSpacing"/>
        <w:rPr>
          <w:b/>
        </w:rPr>
      </w:pPr>
      <w:r w:rsidRPr="001A4733">
        <w:rPr>
          <w:b/>
        </w:rPr>
        <w:t xml:space="preserve">Database Developer </w:t>
      </w:r>
    </w:p>
    <w:p w14:paraId="2D3AF2EE" w14:textId="54D697E1" w:rsidR="005C0325" w:rsidRPr="005C0325" w:rsidRDefault="001A4733" w:rsidP="001A4733">
      <w:pPr>
        <w:pStyle w:val="NoSpacing"/>
        <w:rPr>
          <w:b/>
        </w:rPr>
      </w:pPr>
      <w:r w:rsidRPr="001A4733">
        <w:rPr>
          <w:b/>
        </w:rPr>
        <w:t>WV Dept of Health &amp; Human Resources</w:t>
      </w:r>
      <w:r>
        <w:rPr>
          <w:b/>
        </w:rPr>
        <w:t xml:space="preserve"> </w:t>
      </w:r>
      <w:r>
        <w:rPr>
          <w:b/>
        </w:rPr>
        <w:tab/>
      </w:r>
      <w:r>
        <w:rPr>
          <w:b/>
        </w:rPr>
        <w:tab/>
      </w:r>
      <w:r>
        <w:rPr>
          <w:b/>
        </w:rPr>
        <w:tab/>
      </w:r>
      <w:r>
        <w:rPr>
          <w:b/>
        </w:rPr>
        <w:tab/>
      </w:r>
      <w:r>
        <w:rPr>
          <w:b/>
        </w:rPr>
        <w:tab/>
      </w:r>
      <w:r>
        <w:rPr>
          <w:b/>
        </w:rPr>
        <w:tab/>
      </w:r>
      <w:r w:rsidRPr="001A4733">
        <w:rPr>
          <w:b/>
        </w:rPr>
        <w:t>Au</w:t>
      </w:r>
      <w:r>
        <w:rPr>
          <w:b/>
        </w:rPr>
        <w:t>g</w:t>
      </w:r>
      <w:r w:rsidRPr="001A4733">
        <w:rPr>
          <w:b/>
        </w:rPr>
        <w:t xml:space="preserve"> 201</w:t>
      </w:r>
      <w:r>
        <w:rPr>
          <w:b/>
        </w:rPr>
        <w:t xml:space="preserve">2 to Aug </w:t>
      </w:r>
      <w:r w:rsidRPr="001A4733">
        <w:rPr>
          <w:b/>
        </w:rPr>
        <w:t>2013</w:t>
      </w:r>
    </w:p>
    <w:p w14:paraId="1A63E219" w14:textId="77777777" w:rsidR="00D53105" w:rsidRPr="00035ECD" w:rsidRDefault="00D53105" w:rsidP="00035ECD">
      <w:pPr>
        <w:pStyle w:val="NoSpacing"/>
      </w:pPr>
    </w:p>
    <w:p w14:paraId="648D1655" w14:textId="4500E75C" w:rsidR="001A4733" w:rsidRPr="001A4733" w:rsidRDefault="001A4733" w:rsidP="001A4733">
      <w:pPr>
        <w:pStyle w:val="NoSpacing"/>
        <w:numPr>
          <w:ilvl w:val="0"/>
          <w:numId w:val="99"/>
        </w:numPr>
      </w:pPr>
      <w:r w:rsidRPr="001A4733">
        <w:t>Worked on a migration project that required gap analysis between legacy systems and new systems.</w:t>
      </w:r>
    </w:p>
    <w:p w14:paraId="139EAAE6" w14:textId="4EB8A03E" w:rsidR="001A4733" w:rsidRPr="001A4733" w:rsidRDefault="001A4733" w:rsidP="001A4733">
      <w:pPr>
        <w:pStyle w:val="NoSpacing"/>
        <w:numPr>
          <w:ilvl w:val="0"/>
          <w:numId w:val="99"/>
        </w:numPr>
      </w:pPr>
      <w:r w:rsidRPr="001A4733">
        <w:t>Involved in various projects related to Data Modelling, Data Analysis, Design, and Development for both OLTP and Data warehousing environments.</w:t>
      </w:r>
    </w:p>
    <w:p w14:paraId="490F023C" w14:textId="1BE852FA" w:rsidR="001A4733" w:rsidRPr="001A4733" w:rsidRDefault="001A4733" w:rsidP="001A4733">
      <w:pPr>
        <w:pStyle w:val="NoSpacing"/>
        <w:numPr>
          <w:ilvl w:val="0"/>
          <w:numId w:val="99"/>
        </w:numPr>
      </w:pPr>
      <w:r w:rsidRPr="001A4733">
        <w:t>Worked at conceptual/logical/physical data model level using Erwin according to requirements.</w:t>
      </w:r>
    </w:p>
    <w:p w14:paraId="5FD598FA" w14:textId="3AC3FC3D" w:rsidR="001A4733" w:rsidRPr="001A4733" w:rsidRDefault="001A4733" w:rsidP="001A4733">
      <w:pPr>
        <w:pStyle w:val="NoSpacing"/>
        <w:numPr>
          <w:ilvl w:val="0"/>
          <w:numId w:val="99"/>
        </w:numPr>
      </w:pPr>
      <w:r w:rsidRPr="001A4733">
        <w:t>Involved in requirement gathering and database design and implementation of star schema, snowflake schema/dimensional data warehouse using Erwin.</w:t>
      </w:r>
    </w:p>
    <w:p w14:paraId="205A9F37" w14:textId="0BB08B94" w:rsidR="001A4733" w:rsidRPr="001A4733" w:rsidRDefault="001A4733" w:rsidP="001A4733">
      <w:pPr>
        <w:pStyle w:val="NoSpacing"/>
        <w:numPr>
          <w:ilvl w:val="0"/>
          <w:numId w:val="99"/>
        </w:numPr>
      </w:pPr>
      <w:r w:rsidRPr="001A4733">
        <w:t>Collaborated on the data mapping document from source to target and the data quality assessments for the source data.</w:t>
      </w:r>
    </w:p>
    <w:p w14:paraId="4F9AC623" w14:textId="0EE750F6" w:rsidR="001A4733" w:rsidRPr="001A4733" w:rsidRDefault="001A4733" w:rsidP="001A4733">
      <w:pPr>
        <w:pStyle w:val="NoSpacing"/>
        <w:numPr>
          <w:ilvl w:val="0"/>
          <w:numId w:val="99"/>
        </w:numPr>
      </w:pPr>
      <w:r w:rsidRPr="001A4733">
        <w:t>Implemented systems that are highly available, scalable, and self-healing on the AWS platform.</w:t>
      </w:r>
    </w:p>
    <w:p w14:paraId="7FB01FA7" w14:textId="5B199694" w:rsidR="001A4733" w:rsidRPr="001A4733" w:rsidRDefault="001A4733" w:rsidP="001A4733">
      <w:pPr>
        <w:pStyle w:val="NoSpacing"/>
        <w:numPr>
          <w:ilvl w:val="0"/>
          <w:numId w:val="99"/>
        </w:numPr>
      </w:pPr>
      <w:r w:rsidRPr="001A4733">
        <w:t>Worked on data analysis, data profiling, source-to-target mapping, and Data specification document for the conversion process for the database that supports the EPIC system.</w:t>
      </w:r>
    </w:p>
    <w:p w14:paraId="14A56F13" w14:textId="7FB281DB" w:rsidR="00F224D3" w:rsidRPr="001A4733" w:rsidRDefault="001A4733" w:rsidP="001A4733">
      <w:pPr>
        <w:pStyle w:val="NoSpacing"/>
        <w:numPr>
          <w:ilvl w:val="0"/>
          <w:numId w:val="99"/>
        </w:numPr>
      </w:pPr>
      <w:r w:rsidRPr="001A4733">
        <w:t>Training in HIPPA</w:t>
      </w:r>
    </w:p>
    <w:p w14:paraId="39A6202C" w14:textId="77777777" w:rsidR="001A4733" w:rsidRDefault="001A4733" w:rsidP="001A4733">
      <w:pPr>
        <w:pStyle w:val="NoSpacing"/>
        <w:rPr>
          <w:b/>
        </w:rPr>
      </w:pPr>
    </w:p>
    <w:p w14:paraId="25676E53" w14:textId="4F6B9E24" w:rsidR="001A4733" w:rsidRPr="001A4733" w:rsidRDefault="001A4733" w:rsidP="00035ECD">
      <w:pPr>
        <w:pStyle w:val="NoSpacing"/>
        <w:rPr>
          <w:bCs/>
        </w:rPr>
      </w:pPr>
      <w:r w:rsidRPr="001A4733">
        <w:rPr>
          <w:b/>
        </w:rPr>
        <w:t xml:space="preserve">Environment: </w:t>
      </w:r>
      <w:r w:rsidRPr="001A4733">
        <w:rPr>
          <w:bCs/>
        </w:rPr>
        <w:t>Erwin, T-SQL, OLTP, AWS, PL/SQL, OLAP, Teradata, SQL, ETL, SAS, SSRS</w:t>
      </w:r>
    </w:p>
    <w:p w14:paraId="7EE918DC" w14:textId="77777777" w:rsidR="001A4733" w:rsidRDefault="001A4733" w:rsidP="00035ECD">
      <w:pPr>
        <w:pStyle w:val="NoSpacing"/>
        <w:rPr>
          <w:b/>
        </w:rPr>
      </w:pPr>
    </w:p>
    <w:p w14:paraId="12ECEABE" w14:textId="491A5088" w:rsidR="001A4733" w:rsidRPr="001A4733" w:rsidRDefault="001A4733" w:rsidP="001A4733">
      <w:pPr>
        <w:pStyle w:val="NoSpacing"/>
        <w:rPr>
          <w:b/>
        </w:rPr>
      </w:pPr>
      <w:r w:rsidRPr="001A4733">
        <w:rPr>
          <w:b/>
        </w:rPr>
        <w:t xml:space="preserve">Database Admin/Developer </w:t>
      </w:r>
    </w:p>
    <w:p w14:paraId="2875E313" w14:textId="32FE8D6B" w:rsidR="00D40373" w:rsidRDefault="001A4733" w:rsidP="00035ECD">
      <w:pPr>
        <w:pStyle w:val="NoSpacing"/>
      </w:pPr>
      <w:r w:rsidRPr="001A4733">
        <w:rPr>
          <w:b/>
        </w:rPr>
        <w:t>Gaylord Opryland Hotels &amp; Resorts</w:t>
      </w:r>
      <w:r>
        <w:rPr>
          <w:b/>
        </w:rPr>
        <w:t xml:space="preserve"> </w:t>
      </w:r>
      <w:r>
        <w:rPr>
          <w:b/>
        </w:rPr>
        <w:tab/>
      </w:r>
      <w:r>
        <w:rPr>
          <w:b/>
        </w:rPr>
        <w:tab/>
      </w:r>
      <w:r>
        <w:rPr>
          <w:b/>
        </w:rPr>
        <w:tab/>
      </w:r>
      <w:r>
        <w:rPr>
          <w:b/>
        </w:rPr>
        <w:tab/>
      </w:r>
      <w:r>
        <w:rPr>
          <w:b/>
        </w:rPr>
        <w:tab/>
      </w:r>
      <w:r>
        <w:rPr>
          <w:b/>
        </w:rPr>
        <w:tab/>
      </w:r>
      <w:r>
        <w:rPr>
          <w:b/>
        </w:rPr>
        <w:tab/>
      </w:r>
      <w:r w:rsidR="00B71F92">
        <w:rPr>
          <w:b/>
        </w:rPr>
        <w:t>Aug</w:t>
      </w:r>
      <w:r w:rsidRPr="001A4733">
        <w:rPr>
          <w:b/>
        </w:rPr>
        <w:t xml:space="preserve"> 2011</w:t>
      </w:r>
      <w:r>
        <w:rPr>
          <w:b/>
        </w:rPr>
        <w:t xml:space="preserve"> to </w:t>
      </w:r>
      <w:r w:rsidRPr="001A4733">
        <w:rPr>
          <w:b/>
        </w:rPr>
        <w:t>Aug 201</w:t>
      </w:r>
      <w:r w:rsidR="00B71F92">
        <w:rPr>
          <w:b/>
        </w:rPr>
        <w:t>2</w:t>
      </w:r>
    </w:p>
    <w:p w14:paraId="77E0A835" w14:textId="77777777" w:rsidR="001A4733" w:rsidRPr="001A4733" w:rsidRDefault="001A4733" w:rsidP="001A4733">
      <w:pPr>
        <w:pStyle w:val="NoSpacing"/>
      </w:pPr>
    </w:p>
    <w:p w14:paraId="53620BCD" w14:textId="77777777" w:rsidR="001A4733" w:rsidRPr="001A4733" w:rsidRDefault="001A4733" w:rsidP="001A4733">
      <w:pPr>
        <w:pStyle w:val="NoSpacing"/>
        <w:numPr>
          <w:ilvl w:val="0"/>
          <w:numId w:val="101"/>
        </w:numPr>
      </w:pPr>
      <w:r w:rsidRPr="001A4733">
        <w:t>The project is about managing and maintaining all critical database environments, including CRM, BizTalk, and Daylight applications with 3 Node Active-Active-Passive Clusters</w:t>
      </w:r>
    </w:p>
    <w:p w14:paraId="74D8A0CE" w14:textId="77777777" w:rsidR="00ED2D21" w:rsidRDefault="00ED2D21" w:rsidP="00035ECD">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76599B6" w14:textId="77777777" w:rsidR="00B71F92" w:rsidRDefault="00B71F92" w:rsidP="00B71F92">
      <w:pPr>
        <w:pStyle w:val="NoSpacing"/>
        <w:numPr>
          <w:ilvl w:val="0"/>
          <w:numId w:val="61"/>
        </w:numPr>
      </w:pPr>
      <w:r>
        <w:lastRenderedPageBreak/>
        <w:t>Bachelor of Science in Engineering - Acharya Nagarjuna University - 2006</w:t>
      </w:r>
    </w:p>
    <w:p w14:paraId="7FC69110" w14:textId="77777777" w:rsidR="00B71F92" w:rsidRDefault="00B71F92" w:rsidP="00B71F92">
      <w:pPr>
        <w:pStyle w:val="NoSpacing"/>
        <w:numPr>
          <w:ilvl w:val="0"/>
          <w:numId w:val="61"/>
        </w:numPr>
      </w:pPr>
      <w:r>
        <w:t>Master of Science in Engineering - University of Michigan - 2008</w:t>
      </w:r>
    </w:p>
    <w:p w14:paraId="2BDAB811" w14:textId="7FB80A9F" w:rsidR="003D7674" w:rsidRPr="00D53105" w:rsidRDefault="00B71F92" w:rsidP="00B71F92">
      <w:pPr>
        <w:pStyle w:val="NoSpacing"/>
        <w:numPr>
          <w:ilvl w:val="0"/>
          <w:numId w:val="61"/>
        </w:numPr>
      </w:pPr>
      <w:r>
        <w:t>Master's in Data Science - University of Michigan - 2022</w:t>
      </w:r>
    </w:p>
    <w:sectPr w:rsidR="003D7674" w:rsidRPr="00D53105" w:rsidSect="00B3185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85913" w14:textId="77777777" w:rsidR="00B3185C" w:rsidRDefault="00B3185C">
      <w:r>
        <w:separator/>
      </w:r>
    </w:p>
  </w:endnote>
  <w:endnote w:type="continuationSeparator" w:id="0">
    <w:p w14:paraId="354AAB5A" w14:textId="77777777" w:rsidR="00B3185C" w:rsidRDefault="00B3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EA1C4" w14:textId="77777777" w:rsidR="00B3185C" w:rsidRDefault="00B3185C">
      <w:r>
        <w:separator/>
      </w:r>
    </w:p>
  </w:footnote>
  <w:footnote w:type="continuationSeparator" w:id="0">
    <w:p w14:paraId="21CC6E2F" w14:textId="77777777" w:rsidR="00B3185C" w:rsidRDefault="00B3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219BBC2" w:rsidR="00BF14B3" w:rsidRPr="00654952" w:rsidRDefault="00BF14B3" w:rsidP="009D2991">
    <w:pPr>
      <w:pStyle w:val="NoSpacing"/>
    </w:pPr>
    <w:r w:rsidRPr="00654952">
      <w:rPr>
        <w:b/>
        <w:bCs/>
      </w:rPr>
      <w:t>Candidate Location:</w:t>
    </w:r>
    <w:r w:rsidR="00EC3F6D" w:rsidRPr="00654952">
      <w:t xml:space="preserve"> </w:t>
    </w:r>
    <w:r w:rsidR="006D72B0" w:rsidRPr="006D72B0">
      <w:t>South Lyon,</w:t>
    </w:r>
    <w:r w:rsidR="00526C25">
      <w:t xml:space="preserve"> </w:t>
    </w:r>
    <w:r w:rsidR="006D72B0">
      <w:t>MI</w:t>
    </w:r>
  </w:p>
  <w:p w14:paraId="2AE93543" w14:textId="5F2C34B3" w:rsidR="007255EB" w:rsidRDefault="00BF14B3" w:rsidP="00654952">
    <w:pPr>
      <w:pStyle w:val="NoSpacing"/>
    </w:pPr>
    <w:r w:rsidRPr="00654952">
      <w:rPr>
        <w:b/>
        <w:bCs/>
      </w:rPr>
      <w:t>Candidate E-mail ID:</w:t>
    </w:r>
    <w:r w:rsidRPr="00654952">
      <w:t xml:space="preserve"> </w:t>
    </w:r>
    <w:r w:rsidR="006D72B0" w:rsidRPr="006D72B0">
      <w:rPr>
        <w:rStyle w:val="Hyperlink"/>
      </w:rPr>
      <w:t>spalapar83@yahoo.com</w:t>
    </w:r>
  </w:p>
  <w:p w14:paraId="639D8B28" w14:textId="403ECF13" w:rsidR="00BF14B3" w:rsidRPr="00C403D6" w:rsidRDefault="00BF14B3" w:rsidP="00654952">
    <w:pPr>
      <w:pStyle w:val="NoSpacing"/>
    </w:pPr>
    <w:r w:rsidRPr="00654952">
      <w:rPr>
        <w:b/>
        <w:bCs/>
      </w:rPr>
      <w:t>Contact Number:</w:t>
    </w:r>
    <w:r w:rsidR="004C7072" w:rsidRPr="00654952">
      <w:t xml:space="preserve"> </w:t>
    </w:r>
    <w:r w:rsidR="006D72B0" w:rsidRPr="006D72B0">
      <w:t>734-718-1974</w:t>
    </w:r>
  </w:p>
  <w:p w14:paraId="6360024A" w14:textId="77777777" w:rsidR="00AD5567" w:rsidRDefault="00AD5567" w:rsidP="00AD5567">
    <w:pPr>
      <w:pStyle w:val="Header"/>
      <w:rPr>
        <w:rFonts w:asciiTheme="minorHAnsi" w:hAnsiTheme="minorHAnsi" w:cstheme="minorHAnsi"/>
        <w:b/>
        <w:sz w:val="10"/>
        <w:szCs w:val="28"/>
      </w:rPr>
    </w:pPr>
  </w:p>
  <w:p w14:paraId="6CAA0C10" w14:textId="5E042BE2" w:rsidR="009F569E" w:rsidRDefault="006D72B0" w:rsidP="005C26B1">
    <w:pPr>
      <w:pStyle w:val="Header"/>
      <w:jc w:val="center"/>
      <w:rPr>
        <w:rFonts w:asciiTheme="minorHAnsi" w:hAnsiTheme="minorHAnsi" w:cstheme="minorHAnsi"/>
        <w:b/>
        <w:sz w:val="28"/>
        <w:szCs w:val="28"/>
      </w:rPr>
    </w:pPr>
    <w:r w:rsidRPr="006D72B0">
      <w:rPr>
        <w:rFonts w:asciiTheme="minorHAnsi" w:hAnsiTheme="minorHAnsi" w:cstheme="minorHAnsi"/>
        <w:b/>
        <w:sz w:val="28"/>
        <w:szCs w:val="28"/>
      </w:rPr>
      <w:t>Sreekrishna Palaparthi</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AE561B"/>
    <w:multiLevelType w:val="hybridMultilevel"/>
    <w:tmpl w:val="1EBC7E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4A4A01"/>
    <w:multiLevelType w:val="hybridMultilevel"/>
    <w:tmpl w:val="A75C0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793B6F"/>
    <w:multiLevelType w:val="hybridMultilevel"/>
    <w:tmpl w:val="A2784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E1512C"/>
    <w:multiLevelType w:val="hybridMultilevel"/>
    <w:tmpl w:val="A7501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F1C6E98"/>
    <w:multiLevelType w:val="hybridMultilevel"/>
    <w:tmpl w:val="2E2E0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1F4E84"/>
    <w:multiLevelType w:val="hybridMultilevel"/>
    <w:tmpl w:val="A9D61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F02E82"/>
    <w:multiLevelType w:val="hybridMultilevel"/>
    <w:tmpl w:val="CCC2E644"/>
    <w:lvl w:ilvl="0" w:tplc="D7D0D44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52E1498F"/>
    <w:multiLevelType w:val="hybridMultilevel"/>
    <w:tmpl w:val="6B505A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590398E"/>
    <w:multiLevelType w:val="hybridMultilevel"/>
    <w:tmpl w:val="53FC5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611A69D9"/>
    <w:multiLevelType w:val="hybridMultilevel"/>
    <w:tmpl w:val="EABC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9"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8"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A794EAE"/>
    <w:multiLevelType w:val="hybridMultilevel"/>
    <w:tmpl w:val="7B3C098A"/>
    <w:lvl w:ilvl="0" w:tplc="40090001">
      <w:start w:val="1"/>
      <w:numFmt w:val="bullet"/>
      <w:lvlText w:val=""/>
      <w:lvlJc w:val="left"/>
      <w:pPr>
        <w:ind w:left="720" w:hanging="360"/>
      </w:pPr>
      <w:rPr>
        <w:rFonts w:ascii="Symbol" w:hAnsi="Symbol" w:hint="default"/>
      </w:rPr>
    </w:lvl>
    <w:lvl w:ilvl="1" w:tplc="74F0955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8"/>
  </w:num>
  <w:num w:numId="3" w16cid:durableId="1117945646">
    <w:abstractNumId w:val="93"/>
  </w:num>
  <w:num w:numId="4" w16cid:durableId="2062316411">
    <w:abstractNumId w:val="78"/>
  </w:num>
  <w:num w:numId="5" w16cid:durableId="68505365">
    <w:abstractNumId w:val="60"/>
  </w:num>
  <w:num w:numId="6" w16cid:durableId="2001426144">
    <w:abstractNumId w:val="23"/>
  </w:num>
  <w:num w:numId="7" w16cid:durableId="546378377">
    <w:abstractNumId w:val="94"/>
  </w:num>
  <w:num w:numId="8" w16cid:durableId="1243685690">
    <w:abstractNumId w:val="105"/>
  </w:num>
  <w:num w:numId="9" w16cid:durableId="2015448539">
    <w:abstractNumId w:val="48"/>
  </w:num>
  <w:num w:numId="10" w16cid:durableId="429476242">
    <w:abstractNumId w:val="99"/>
  </w:num>
  <w:num w:numId="11" w16cid:durableId="1523056857">
    <w:abstractNumId w:val="81"/>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1"/>
  </w:num>
  <w:num w:numId="14" w16cid:durableId="621612668">
    <w:abstractNumId w:val="62"/>
  </w:num>
  <w:num w:numId="15" w16cid:durableId="392699823">
    <w:abstractNumId w:val="97"/>
  </w:num>
  <w:num w:numId="16" w16cid:durableId="1117481876">
    <w:abstractNumId w:val="83"/>
  </w:num>
  <w:num w:numId="17" w16cid:durableId="698705688">
    <w:abstractNumId w:val="33"/>
  </w:num>
  <w:num w:numId="18" w16cid:durableId="1157844738">
    <w:abstractNumId w:val="31"/>
  </w:num>
  <w:num w:numId="19" w16cid:durableId="998118792">
    <w:abstractNumId w:val="79"/>
  </w:num>
  <w:num w:numId="20" w16cid:durableId="1164978654">
    <w:abstractNumId w:val="43"/>
  </w:num>
  <w:num w:numId="21" w16cid:durableId="1683127025">
    <w:abstractNumId w:val="61"/>
  </w:num>
  <w:num w:numId="22" w16cid:durableId="1708144619">
    <w:abstractNumId w:val="29"/>
  </w:num>
  <w:num w:numId="23" w16cid:durableId="1129859671">
    <w:abstractNumId w:val="37"/>
  </w:num>
  <w:num w:numId="24" w16cid:durableId="1433941263">
    <w:abstractNumId w:val="15"/>
  </w:num>
  <w:num w:numId="25" w16cid:durableId="204409450">
    <w:abstractNumId w:val="18"/>
  </w:num>
  <w:num w:numId="26" w16cid:durableId="1410617977">
    <w:abstractNumId w:val="85"/>
  </w:num>
  <w:num w:numId="27" w16cid:durableId="806120827">
    <w:abstractNumId w:val="56"/>
  </w:num>
  <w:num w:numId="28" w16cid:durableId="11343379">
    <w:abstractNumId w:val="25"/>
  </w:num>
  <w:num w:numId="29" w16cid:durableId="259459309">
    <w:abstractNumId w:val="35"/>
  </w:num>
  <w:num w:numId="30" w16cid:durableId="1069310387">
    <w:abstractNumId w:val="70"/>
  </w:num>
  <w:num w:numId="31" w16cid:durableId="539707014">
    <w:abstractNumId w:val="53"/>
  </w:num>
  <w:num w:numId="32" w16cid:durableId="986932923">
    <w:abstractNumId w:val="14"/>
  </w:num>
  <w:num w:numId="33" w16cid:durableId="1878928156">
    <w:abstractNumId w:val="38"/>
  </w:num>
  <w:num w:numId="34" w16cid:durableId="2059159648">
    <w:abstractNumId w:val="47"/>
  </w:num>
  <w:num w:numId="35" w16cid:durableId="181894017">
    <w:abstractNumId w:val="84"/>
  </w:num>
  <w:num w:numId="36" w16cid:durableId="703216278">
    <w:abstractNumId w:val="34"/>
  </w:num>
  <w:num w:numId="37" w16cid:durableId="2042971358">
    <w:abstractNumId w:val="89"/>
  </w:num>
  <w:num w:numId="38" w16cid:durableId="1280261300">
    <w:abstractNumId w:val="51"/>
  </w:num>
  <w:num w:numId="39" w16cid:durableId="1572960732">
    <w:abstractNumId w:val="67"/>
  </w:num>
  <w:num w:numId="40" w16cid:durableId="529994204">
    <w:abstractNumId w:val="42"/>
  </w:num>
  <w:num w:numId="41" w16cid:durableId="690183929">
    <w:abstractNumId w:val="92"/>
  </w:num>
  <w:num w:numId="42" w16cid:durableId="384254278">
    <w:abstractNumId w:val="86"/>
  </w:num>
  <w:num w:numId="43" w16cid:durableId="1149326237">
    <w:abstractNumId w:val="40"/>
  </w:num>
  <w:num w:numId="44" w16cid:durableId="852459055">
    <w:abstractNumId w:val="30"/>
  </w:num>
  <w:num w:numId="45" w16cid:durableId="2092240963">
    <w:abstractNumId w:val="17"/>
  </w:num>
  <w:num w:numId="46" w16cid:durableId="2105832980">
    <w:abstractNumId w:val="24"/>
  </w:num>
  <w:num w:numId="47" w16cid:durableId="752512973">
    <w:abstractNumId w:val="106"/>
  </w:num>
  <w:num w:numId="48" w16cid:durableId="1142499844">
    <w:abstractNumId w:val="74"/>
  </w:num>
  <w:num w:numId="49" w16cid:durableId="478158183">
    <w:abstractNumId w:val="75"/>
  </w:num>
  <w:num w:numId="50" w16cid:durableId="1341589240">
    <w:abstractNumId w:val="55"/>
  </w:num>
  <w:num w:numId="51" w16cid:durableId="1296254341">
    <w:abstractNumId w:val="95"/>
  </w:num>
  <w:num w:numId="52" w16cid:durableId="695886212">
    <w:abstractNumId w:val="12"/>
  </w:num>
  <w:num w:numId="53" w16cid:durableId="415519533">
    <w:abstractNumId w:val="26"/>
  </w:num>
  <w:num w:numId="54" w16cid:durableId="565721421">
    <w:abstractNumId w:val="54"/>
  </w:num>
  <w:num w:numId="55" w16cid:durableId="667943108">
    <w:abstractNumId w:val="65"/>
  </w:num>
  <w:num w:numId="56" w16cid:durableId="550112358">
    <w:abstractNumId w:val="32"/>
  </w:num>
  <w:num w:numId="57" w16cid:durableId="77605260">
    <w:abstractNumId w:val="68"/>
  </w:num>
  <w:num w:numId="58" w16cid:durableId="1813669205">
    <w:abstractNumId w:val="98"/>
  </w:num>
  <w:num w:numId="59" w16cid:durableId="2126382808">
    <w:abstractNumId w:val="59"/>
  </w:num>
  <w:num w:numId="60" w16cid:durableId="1883863706">
    <w:abstractNumId w:val="77"/>
  </w:num>
  <w:num w:numId="61" w16cid:durableId="427652460">
    <w:abstractNumId w:val="64"/>
  </w:num>
  <w:num w:numId="62" w16cid:durableId="459878198">
    <w:abstractNumId w:val="87"/>
  </w:num>
  <w:num w:numId="63" w16cid:durableId="1441880191">
    <w:abstractNumId w:val="58"/>
  </w:num>
  <w:num w:numId="64" w16cid:durableId="2045710620">
    <w:abstractNumId w:val="107"/>
  </w:num>
  <w:num w:numId="65" w16cid:durableId="1351447887">
    <w:abstractNumId w:val="22"/>
  </w:num>
  <w:num w:numId="66" w16cid:durableId="240603096">
    <w:abstractNumId w:val="80"/>
  </w:num>
  <w:num w:numId="67" w16cid:durableId="2136825959">
    <w:abstractNumId w:val="13"/>
  </w:num>
  <w:num w:numId="68" w16cid:durableId="954825101">
    <w:abstractNumId w:val="96"/>
  </w:num>
  <w:num w:numId="69" w16cid:durableId="1516846731">
    <w:abstractNumId w:val="16"/>
  </w:num>
  <w:num w:numId="70" w16cid:durableId="1568491598">
    <w:abstractNumId w:val="19"/>
  </w:num>
  <w:num w:numId="71" w16cid:durableId="1507406754">
    <w:abstractNumId w:val="28"/>
  </w:num>
  <w:num w:numId="72" w16cid:durableId="1163812142">
    <w:abstractNumId w:val="102"/>
  </w:num>
  <w:num w:numId="73" w16cid:durableId="1335377854">
    <w:abstractNumId w:val="20"/>
  </w:num>
  <w:num w:numId="74" w16cid:durableId="1533105148">
    <w:abstractNumId w:val="50"/>
  </w:num>
  <w:num w:numId="75" w16cid:durableId="1187863028">
    <w:abstractNumId w:val="46"/>
  </w:num>
  <w:num w:numId="76" w16cid:durableId="1853759272">
    <w:abstractNumId w:val="11"/>
  </w:num>
  <w:num w:numId="77" w16cid:durableId="1826969034">
    <w:abstractNumId w:val="104"/>
  </w:num>
  <w:num w:numId="78" w16cid:durableId="929847389">
    <w:abstractNumId w:val="57"/>
  </w:num>
  <w:num w:numId="79" w16cid:durableId="2101169821">
    <w:abstractNumId w:val="36"/>
  </w:num>
  <w:num w:numId="80" w16cid:durableId="1875649266">
    <w:abstractNumId w:val="49"/>
  </w:num>
  <w:num w:numId="81" w16cid:durableId="307828130">
    <w:abstractNumId w:val="44"/>
  </w:num>
  <w:num w:numId="82" w16cid:durableId="392125281">
    <w:abstractNumId w:val="100"/>
  </w:num>
  <w:num w:numId="83" w16cid:durableId="1914657276">
    <w:abstractNumId w:val="72"/>
  </w:num>
  <w:num w:numId="84" w16cid:durableId="54937907">
    <w:abstractNumId w:val="69"/>
  </w:num>
  <w:num w:numId="85" w16cid:durableId="1946691959">
    <w:abstractNumId w:val="90"/>
  </w:num>
  <w:num w:numId="86" w16cid:durableId="480080587">
    <w:abstractNumId w:val="63"/>
  </w:num>
  <w:num w:numId="87" w16cid:durableId="764501111">
    <w:abstractNumId w:val="10"/>
  </w:num>
  <w:num w:numId="88" w16cid:durableId="2043675578">
    <w:abstractNumId w:val="39"/>
  </w:num>
  <w:num w:numId="89" w16cid:durableId="1623227902">
    <w:abstractNumId w:val="76"/>
  </w:num>
  <w:num w:numId="90" w16cid:durableId="1780760636">
    <w:abstractNumId w:val="91"/>
  </w:num>
  <w:num w:numId="91" w16cid:durableId="1133325287">
    <w:abstractNumId w:val="103"/>
  </w:num>
  <w:num w:numId="92" w16cid:durableId="1288976678">
    <w:abstractNumId w:val="21"/>
  </w:num>
  <w:num w:numId="93" w16cid:durableId="1949115656">
    <w:abstractNumId w:val="66"/>
  </w:num>
  <w:num w:numId="94" w16cid:durableId="503514638">
    <w:abstractNumId w:val="9"/>
  </w:num>
  <w:num w:numId="95" w16cid:durableId="1383553810">
    <w:abstractNumId w:val="27"/>
  </w:num>
  <w:num w:numId="96" w16cid:durableId="129566465">
    <w:abstractNumId w:val="73"/>
  </w:num>
  <w:num w:numId="97" w16cid:durableId="1405836509">
    <w:abstractNumId w:val="82"/>
  </w:num>
  <w:num w:numId="98" w16cid:durableId="1097212368">
    <w:abstractNumId w:val="71"/>
  </w:num>
  <w:num w:numId="99" w16cid:durableId="1081489822">
    <w:abstractNumId w:val="45"/>
  </w:num>
  <w:num w:numId="100" w16cid:durableId="901912768">
    <w:abstractNumId w:val="52"/>
  </w:num>
  <w:num w:numId="101" w16cid:durableId="1593971583">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4733"/>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37DC1"/>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480"/>
    <w:rsid w:val="00532972"/>
    <w:rsid w:val="005331ED"/>
    <w:rsid w:val="00533B61"/>
    <w:rsid w:val="00543622"/>
    <w:rsid w:val="00543886"/>
    <w:rsid w:val="005455A1"/>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2B0"/>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2CD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2452"/>
    <w:rsid w:val="00B14421"/>
    <w:rsid w:val="00B17D19"/>
    <w:rsid w:val="00B210E4"/>
    <w:rsid w:val="00B2466A"/>
    <w:rsid w:val="00B3185C"/>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92"/>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55328"/>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2024-01-16T17:49:00Z</dcterms:created>
  <dcterms:modified xsi:type="dcterms:W3CDTF">2024-01-16T19:35:00Z</dcterms:modified>
</cp:coreProperties>
</file>