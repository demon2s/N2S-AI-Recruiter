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A1EDC" w14:textId="3C0A02EE" w:rsidR="00B52A3E" w:rsidRPr="00B52A3E" w:rsidRDefault="00976390" w:rsidP="00B52A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976390">
        <w:rPr>
          <w:rFonts w:asciiTheme="minorHAnsi" w:hAnsiTheme="minorHAnsi" w:cstheme="minorHAnsi"/>
          <w:caps/>
          <w:smallCaps w:val="0"/>
          <w:sz w:val="22"/>
          <w:szCs w:val="22"/>
        </w:rPr>
        <w:t>Summary</w:t>
      </w:r>
      <w:r w:rsidR="00B52A3E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01A5A80" w14:textId="77777777" w:rsidR="00B52A3E" w:rsidRPr="00B52A3E" w:rsidRDefault="00B52A3E" w:rsidP="00B52A3E">
      <w:pPr>
        <w:pStyle w:val="NoSpacing"/>
        <w:rPr>
          <w:sz w:val="10"/>
        </w:rPr>
      </w:pPr>
    </w:p>
    <w:p w14:paraId="20BBA53F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Highly skilled Salesforce Marketing Cloud professional sought for a position in an organization that values amazing team players with great technical and effective communication skills.</w:t>
      </w:r>
    </w:p>
    <w:p w14:paraId="59BF38A7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I have 6 years of experience in Salesforce Marketing Cloud campaign development using Email and SMS, contributing to a total of over 12 years of professional experience.</w:t>
      </w:r>
    </w:p>
    <w:p w14:paraId="17ED458C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Certified Salesforce Marketing Cloud Email specialist, Marketing Cloud Administrator and Marketing Cloud Consultant.</w:t>
      </w:r>
    </w:p>
    <w:p w14:paraId="0491CE66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Expertise in Journey Builder, Content Builder, Contact Builder and Audience Builder.</w:t>
      </w:r>
    </w:p>
    <w:p w14:paraId="68A7DDEB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 xml:space="preserve">Created File based and scheduled automation workflows and developed personalized and targeted messaging workflows using Journey Builder. </w:t>
      </w:r>
    </w:p>
    <w:p w14:paraId="0AF9696D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 xml:space="preserve">Well versed with Email Studio, Mobile Studio and Web Studio. </w:t>
      </w:r>
    </w:p>
    <w:p w14:paraId="1D4E210A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API Integrations for Triggered sends using SOAP and REST API.</w:t>
      </w:r>
    </w:p>
    <w:p w14:paraId="59563713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Hands on Experience on CRM Integration with Marketing Cloud Connect.</w:t>
      </w:r>
    </w:p>
    <w:p w14:paraId="5B8BC7D1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Developed and integrated Cloud pages to capture data using Smart capture forms and Landing pages for surveys.</w:t>
      </w:r>
    </w:p>
    <w:p w14:paraId="1C7D76B1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Strong knowledge of coding AMPSCRIPT and Server-Side JavaScript.</w:t>
      </w:r>
    </w:p>
    <w:p w14:paraId="143F2F02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Managing subscriber data, import and segmentation using a combination of Salesforce Marketing Cloud tools: Lists, Data extensions and database filters.</w:t>
      </w:r>
    </w:p>
    <w:p w14:paraId="56FB16DF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Developed and maintained custom Reports and Dashboards.</w:t>
      </w:r>
    </w:p>
    <w:p w14:paraId="79A95D39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Subscriber’s Preference and Profile data management.</w:t>
      </w:r>
    </w:p>
    <w:p w14:paraId="716A4957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Experience in managing account configurations, Configuring Sender profiles, Reply Mail Management, Business Units, User Roles and permissions.</w:t>
      </w:r>
    </w:p>
    <w:p w14:paraId="158C95B4" w14:textId="77777777" w:rsidR="000202B9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Expert level skills in UNIX command line and very well versed with UNIX shell scripting.</w:t>
      </w:r>
    </w:p>
    <w:p w14:paraId="1326B39C" w14:textId="4D57E10C" w:rsidR="002864AE" w:rsidRPr="000202B9" w:rsidRDefault="000202B9" w:rsidP="000202B9">
      <w:pPr>
        <w:pStyle w:val="NoSpacing"/>
        <w:numPr>
          <w:ilvl w:val="0"/>
          <w:numId w:val="42"/>
        </w:numPr>
      </w:pPr>
      <w:r w:rsidRPr="000202B9">
        <w:t>Worked with JCL, IBM Utilities, DB2</w:t>
      </w:r>
    </w:p>
    <w:p w14:paraId="14E1F264" w14:textId="77777777" w:rsidR="000202B9" w:rsidRDefault="000202B9" w:rsidP="00976390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60B3C84C" w14:textId="77385FFB" w:rsidR="002864AE" w:rsidRDefault="002864AE" w:rsidP="002864A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864AE">
        <w:rPr>
          <w:rFonts w:asciiTheme="minorHAnsi" w:hAnsiTheme="minorHAnsi" w:cstheme="minorHAnsi"/>
          <w:caps/>
          <w:smallCaps w:val="0"/>
          <w:sz w:val="22"/>
          <w:szCs w:val="22"/>
        </w:rPr>
        <w:t>SKILLS:</w:t>
      </w:r>
    </w:p>
    <w:p w14:paraId="707328C7" w14:textId="77777777" w:rsidR="002864AE" w:rsidRPr="002864AE" w:rsidRDefault="002864AE" w:rsidP="00976390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024649E3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Salesforce Marketing Cloud </w:t>
      </w:r>
    </w:p>
    <w:p w14:paraId="5D8D4029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Email Studio, Automation Studio </w:t>
      </w:r>
    </w:p>
    <w:p w14:paraId="0EE355AB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>Mobile Studio</w:t>
      </w:r>
    </w:p>
    <w:p w14:paraId="425A3366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Journey Builder </w:t>
      </w:r>
    </w:p>
    <w:p w14:paraId="1972A553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Content, Contact Builder </w:t>
      </w:r>
    </w:p>
    <w:p w14:paraId="5E3D2FC0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Web Studio </w:t>
      </w:r>
    </w:p>
    <w:p w14:paraId="6C5DC757" w14:textId="0F58B04F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>AMP</w:t>
      </w:r>
      <w:r>
        <w:t xml:space="preserve"> </w:t>
      </w:r>
      <w:r w:rsidRPr="000202B9">
        <w:t>Script, SSJS</w:t>
      </w:r>
    </w:p>
    <w:p w14:paraId="64B558B4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API Integration - REST, SOAP </w:t>
      </w:r>
    </w:p>
    <w:p w14:paraId="1C18D439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Marketing Cloud Connector </w:t>
      </w:r>
    </w:p>
    <w:p w14:paraId="7F925895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 xml:space="preserve">CAN-SPAM </w:t>
      </w:r>
    </w:p>
    <w:p w14:paraId="2C5D5014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>Languages: SQL.</w:t>
      </w:r>
    </w:p>
    <w:p w14:paraId="12D5E42A" w14:textId="5427A102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>Testing Tools: Litmus,</w:t>
      </w:r>
      <w:r>
        <w:t xml:space="preserve"> </w:t>
      </w:r>
      <w:r w:rsidRPr="000202B9">
        <w:t xml:space="preserve">Postman </w:t>
      </w:r>
    </w:p>
    <w:p w14:paraId="329ECB04" w14:textId="77777777" w:rsidR="000202B9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>Databases: SQL</w:t>
      </w:r>
    </w:p>
    <w:p w14:paraId="00B6DFFB" w14:textId="10DF354B" w:rsidR="00976390" w:rsidRPr="000202B9" w:rsidRDefault="000202B9" w:rsidP="000202B9">
      <w:pPr>
        <w:pStyle w:val="NoSpacing"/>
        <w:numPr>
          <w:ilvl w:val="0"/>
          <w:numId w:val="43"/>
        </w:numPr>
      </w:pPr>
      <w:r w:rsidRPr="000202B9">
        <w:t>Web Development: HTML, CSS</w:t>
      </w:r>
    </w:p>
    <w:p w14:paraId="65EDF947" w14:textId="77777777" w:rsidR="000202B9" w:rsidRPr="006A75CD" w:rsidRDefault="000202B9" w:rsidP="00976390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42A985A9" w14:textId="77777777" w:rsidR="000202B9" w:rsidRDefault="000202B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5D1A67E3" w14:textId="77777777" w:rsidR="000202B9" w:rsidRDefault="000202B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64EF57EE" w14:textId="77777777" w:rsidR="000202B9" w:rsidRDefault="000202B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108FA3EF" w14:textId="77777777" w:rsidR="000202B9" w:rsidRDefault="000202B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59B03C29" w14:textId="77777777" w:rsidR="000202B9" w:rsidRDefault="000202B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7190C3B0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A6613A" w:rsidRDefault="00532972" w:rsidP="00035ECD">
      <w:pPr>
        <w:pStyle w:val="NoSpacing"/>
        <w:rPr>
          <w:sz w:val="10"/>
        </w:rPr>
      </w:pPr>
    </w:p>
    <w:p w14:paraId="5B71A6C4" w14:textId="0488E883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Salesforce Marketing Cloud Developer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 w:rsidRPr="000202B9">
        <w:rPr>
          <w:b/>
          <w:bCs/>
        </w:rPr>
        <w:t>Jan 2022 to</w:t>
      </w:r>
      <w:r>
        <w:rPr>
          <w:b/>
          <w:bCs/>
        </w:rPr>
        <w:t xml:space="preserve"> </w:t>
      </w:r>
      <w:r w:rsidRPr="000202B9">
        <w:rPr>
          <w:b/>
          <w:bCs/>
        </w:rPr>
        <w:t>Jan 2024</w:t>
      </w:r>
    </w:p>
    <w:p w14:paraId="32179488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Fidelity – Westlake, TX</w:t>
      </w:r>
    </w:p>
    <w:p w14:paraId="4DA9EB64" w14:textId="77777777" w:rsidR="000202B9" w:rsidRPr="000202B9" w:rsidRDefault="000202B9" w:rsidP="000202B9">
      <w:pPr>
        <w:pStyle w:val="NoSpacing"/>
        <w:rPr>
          <w:sz w:val="10"/>
        </w:rPr>
      </w:pPr>
    </w:p>
    <w:p w14:paraId="0AB827D5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Coordinating with the Data Content team to obtain content for the email.</w:t>
      </w:r>
    </w:p>
    <w:p w14:paraId="55DCDB50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Building journeys with Salesforce data as the entry source.</w:t>
      </w:r>
    </w:p>
    <w:p w14:paraId="14D66A1A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Coordinating with the Digital Campaign team to prepare blueprints for email building, which includes error handling logic, data elements, and sender profiles.</w:t>
      </w:r>
    </w:p>
    <w:p w14:paraId="00B1195A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Created automations for hard errors and error handling for all existing journeys.</w:t>
      </w:r>
    </w:p>
    <w:p w14:paraId="25264420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Generating reports for sends, opens, clicks and bounces.</w:t>
      </w:r>
    </w:p>
    <w:p w14:paraId="48103C78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Coordinating with the Salesforce team to create fields and type values in Sales cloud UI.</w:t>
      </w:r>
    </w:p>
    <w:p w14:paraId="31EC9974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Creating email templates and testing them in QA before deploying to production.</w:t>
      </w:r>
    </w:p>
    <w:p w14:paraId="5CC7CECE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Triggering an email from the Sales Cloud UI to test the entry data, email and tasks (Success and Bounce).</w:t>
      </w:r>
    </w:p>
    <w:p w14:paraId="7855A29A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Build the Journey to interact with customers via email and SMS. Configuring the Mobile Studio, creating Keywords.</w:t>
      </w:r>
    </w:p>
    <w:p w14:paraId="084BF21F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Troubleshooting issues reported by the Wealth management team members.</w:t>
      </w:r>
    </w:p>
    <w:p w14:paraId="6494529F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Configured the Distributed Marketing package in Salesforce Marketing Cloud and Sales Cloud. Build the API event-based Journeys. Worked on contact cleaning process.</w:t>
      </w:r>
    </w:p>
    <w:p w14:paraId="293282EB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Design and implement, for automated email/ mobile journeys using Email Studio, Mobile Studio, Automation Studio and Journey Builder, and advise clients on how to optimize.</w:t>
      </w:r>
    </w:p>
    <w:p w14:paraId="11D52D18" w14:textId="77777777" w:rsidR="000202B9" w:rsidRPr="000202B9" w:rsidRDefault="000202B9" w:rsidP="000202B9">
      <w:pPr>
        <w:pStyle w:val="NoSpacing"/>
        <w:numPr>
          <w:ilvl w:val="0"/>
          <w:numId w:val="44"/>
        </w:numPr>
      </w:pPr>
      <w:r w:rsidRPr="000202B9">
        <w:t>Salesforce Marketing Cloud implementation, configuration, data migration, and working with Marketing Cloud Connect.</w:t>
      </w:r>
    </w:p>
    <w:p w14:paraId="3A2F9C47" w14:textId="77777777" w:rsidR="000202B9" w:rsidRPr="000202B9" w:rsidRDefault="000202B9" w:rsidP="000202B9">
      <w:pPr>
        <w:pStyle w:val="NoSpacing"/>
      </w:pPr>
    </w:p>
    <w:p w14:paraId="29C5F225" w14:textId="5DBFA0BF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 xml:space="preserve">Salesforce Marketing Cloud Consultant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0202B9">
        <w:rPr>
          <w:b/>
          <w:bCs/>
        </w:rPr>
        <w:t>Feb 2020 to Dec 2021</w:t>
      </w:r>
    </w:p>
    <w:p w14:paraId="29E73D73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Michaels, Irving, TX</w:t>
      </w:r>
    </w:p>
    <w:p w14:paraId="272D2D9C" w14:textId="77777777" w:rsidR="000202B9" w:rsidRPr="000202B9" w:rsidRDefault="000202B9" w:rsidP="000202B9">
      <w:pPr>
        <w:pStyle w:val="NoSpacing"/>
        <w:rPr>
          <w:sz w:val="10"/>
        </w:rPr>
      </w:pPr>
    </w:p>
    <w:p w14:paraId="0B3B826E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Using Email Studio to quickly build and send personalized email from basic newsletters to the most complex campaigns.</w:t>
      </w:r>
    </w:p>
    <w:p w14:paraId="050777C0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Proficient in AMPSCRIPT, Server-side Java Script, REST API, SOAP API and JSON</w:t>
      </w:r>
    </w:p>
    <w:p w14:paraId="0A89C6A9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Create reusable content blocks, including text, HTML, images, buttons, dynamic content and A/B testing, to ensure relevant messaging reaches the right person every time.</w:t>
      </w:r>
    </w:p>
    <w:p w14:paraId="629706ED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Using A/B testing to optimize email campaigns to deliver more relevant message to subscribers to increase Open and Click rates.</w:t>
      </w:r>
    </w:p>
    <w:p w14:paraId="56F1A184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Designed and configured journeys using various activities within the Journey Builder.</w:t>
      </w:r>
    </w:p>
    <w:p w14:paraId="0ECE229E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Using Automation Studio to execute multi-step marketing and data management activities on an immediate, triggered, or scheduled basis.</w:t>
      </w:r>
    </w:p>
    <w:p w14:paraId="1512BCD3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Using Mobile studio to develop and maintain SMS campaigns.</w:t>
      </w:r>
    </w:p>
    <w:p w14:paraId="0AE2B1B0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Using Web Studio to develop and maintain Cloud pages.</w:t>
      </w:r>
    </w:p>
    <w:p w14:paraId="35C767E8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Managing API Integrations. Created and published API integrated Trigger sends for Transactional communication messaging.</w:t>
      </w:r>
    </w:p>
    <w:p w14:paraId="3DEA073F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Tracking email opens, clicks and deliverability metrics online.</w:t>
      </w:r>
    </w:p>
    <w:p w14:paraId="5624DF2A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Running reports to track different Email send, Journey, Campaign and Account metrics.</w:t>
      </w:r>
    </w:p>
    <w:p w14:paraId="5F9241F2" w14:textId="77777777" w:rsidR="000202B9" w:rsidRPr="000202B9" w:rsidRDefault="000202B9" w:rsidP="000202B9">
      <w:pPr>
        <w:pStyle w:val="NoSpacing"/>
        <w:numPr>
          <w:ilvl w:val="0"/>
          <w:numId w:val="45"/>
        </w:numPr>
      </w:pPr>
      <w:r w:rsidRPr="000202B9">
        <w:t>Worked on Marketing Cloud Data Management and Analytics and Personalization Builder.</w:t>
      </w:r>
    </w:p>
    <w:p w14:paraId="08F8CC24" w14:textId="77777777" w:rsidR="000202B9" w:rsidRPr="000202B9" w:rsidRDefault="000202B9" w:rsidP="000202B9">
      <w:pPr>
        <w:pStyle w:val="NoSpacing"/>
      </w:pPr>
    </w:p>
    <w:p w14:paraId="4BBC31C8" w14:textId="19C28770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 xml:space="preserve">Salesforce Marketing Cloud Consultant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0202B9">
        <w:rPr>
          <w:b/>
          <w:bCs/>
        </w:rPr>
        <w:t>Oct 2017 to Dec 2019</w:t>
      </w:r>
    </w:p>
    <w:p w14:paraId="0DCEA20C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Whole Foods, Austin, TX</w:t>
      </w:r>
    </w:p>
    <w:p w14:paraId="4B2B5869" w14:textId="77777777" w:rsidR="000202B9" w:rsidRPr="000202B9" w:rsidRDefault="000202B9" w:rsidP="000202B9">
      <w:pPr>
        <w:pStyle w:val="NoSpacing"/>
        <w:rPr>
          <w:sz w:val="10"/>
        </w:rPr>
      </w:pPr>
    </w:p>
    <w:p w14:paraId="58EB9ADF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lastRenderedPageBreak/>
        <w:t>Experience in Creating business unit, users &amp; roles and performed whole Admin setup for the Marketing cloud Account.</w:t>
      </w:r>
    </w:p>
    <w:p w14:paraId="61A137F9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Using Email Studio to quickly build and send personalized email from basic newsletters to the most complex campaigns.</w:t>
      </w:r>
    </w:p>
    <w:p w14:paraId="00ED38EE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Track and optimize to drive performance of Email Campaigns.</w:t>
      </w:r>
    </w:p>
    <w:p w14:paraId="27ADC466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Create reusable content blocks, including text, HTML, images, buttons, dynamic content and A/B testing, to ensure relevant messaging reaches the right person every time.</w:t>
      </w:r>
    </w:p>
    <w:p w14:paraId="505450E6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Using A/B testing to optimize email campaigns to deliver more targeted and relevant message to subscribers.</w:t>
      </w:r>
    </w:p>
    <w:p w14:paraId="4DB076B6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Tracking email opens, clicks and deliverability metrics online.</w:t>
      </w:r>
    </w:p>
    <w:p w14:paraId="05C6FC89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Designed and configured journeys using activities within the Journey Builder</w:t>
      </w:r>
    </w:p>
    <w:p w14:paraId="3DD2D422" w14:textId="77777777" w:rsidR="000202B9" w:rsidRPr="000202B9" w:rsidRDefault="000202B9" w:rsidP="000202B9">
      <w:pPr>
        <w:pStyle w:val="NoSpacing"/>
        <w:numPr>
          <w:ilvl w:val="0"/>
          <w:numId w:val="46"/>
        </w:numPr>
      </w:pPr>
      <w:r w:rsidRPr="000202B9">
        <w:t>Using Automation Studio to execute multi-step marketing and data management activities on an immediate, triggered, or scheduled basis.</w:t>
      </w:r>
    </w:p>
    <w:p w14:paraId="77BCA588" w14:textId="77777777" w:rsidR="000202B9" w:rsidRPr="000202B9" w:rsidRDefault="000202B9" w:rsidP="000202B9">
      <w:pPr>
        <w:pStyle w:val="NoSpacing"/>
      </w:pPr>
    </w:p>
    <w:p w14:paraId="1B273AB6" w14:textId="691E3B10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 xml:space="preserve">Associate Engineer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0202B9">
        <w:rPr>
          <w:b/>
          <w:bCs/>
        </w:rPr>
        <w:t>Apr 2016 to Apr 2017</w:t>
      </w:r>
    </w:p>
    <w:p w14:paraId="4B040599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Client: CNO</w:t>
      </w:r>
    </w:p>
    <w:p w14:paraId="7457A23C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Cognizant, Hyderabad, Telangana</w:t>
      </w:r>
    </w:p>
    <w:p w14:paraId="60F7C7F6" w14:textId="77777777" w:rsidR="000202B9" w:rsidRPr="000202B9" w:rsidRDefault="000202B9" w:rsidP="000202B9">
      <w:pPr>
        <w:pStyle w:val="NoSpacing"/>
        <w:rPr>
          <w:sz w:val="10"/>
        </w:rPr>
      </w:pPr>
    </w:p>
    <w:p w14:paraId="1CBF256D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Scheduling the jobs and calendars in CA Unicenter Autosys Job Management –Autosys 11.3</w:t>
      </w:r>
    </w:p>
    <w:p w14:paraId="6C0B8024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Creating &amp; Maintaining calendars, job definitions using AUTOTRACK, AUTOREP, JOB_DEPENDS, AUTOPING, AUTOCAL_ASC Utilities.</w:t>
      </w:r>
    </w:p>
    <w:p w14:paraId="103FD21A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Monitoring and making the jobs ready for next run (daily, weekly, monthly, quarterly and yearly batches).</w:t>
      </w:r>
    </w:p>
    <w:p w14:paraId="7B6BEE02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Managing Event server, Scheduler and Application server of Autosys.</w:t>
      </w:r>
    </w:p>
    <w:p w14:paraId="7696B643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New jobs, calendars, global variable creation in DEVELOPMENT server using Job Information Language and Promoting jobs, calendars and other global variables to other TEST and PRODUCTION Environments.</w:t>
      </w:r>
    </w:p>
    <w:p w14:paraId="0EDB2C24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Handle user queries on Autosys and educate them how to use Autosys effectively.</w:t>
      </w:r>
    </w:p>
    <w:p w14:paraId="0939280A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Experience with Autosys batch scheduling utility.</w:t>
      </w:r>
    </w:p>
    <w:p w14:paraId="70C1BBA1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Performing actions on the Jobs like Force Start, On-ICE, Off-ICE, On-Hold, Off-Hold, Change Status like Kill, Terminate, Inactive and Success.</w:t>
      </w:r>
    </w:p>
    <w:p w14:paraId="534811F0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Constantly monitor Autosys infrastructure and escalate alerts if any to respective support teams.</w:t>
      </w:r>
    </w:p>
    <w:p w14:paraId="0EE5072C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Schedule Autosys jobs through inserting, deleting and updating jobs in various production instances.</w:t>
      </w:r>
    </w:p>
    <w:p w14:paraId="0350D471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Support users in creating an Autosys job, monitor approximately hundred thousand jobs and escalate all the alerts with in SLA.</w:t>
      </w:r>
    </w:p>
    <w:p w14:paraId="4EF2A208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Build knowledge base to provide support in emergency situations to L1 support staff.</w:t>
      </w:r>
    </w:p>
    <w:p w14:paraId="4D3EE27A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Monitor customer jobs and notify customers regarding job failures following established processes.</w:t>
      </w:r>
    </w:p>
    <w:p w14:paraId="00833D70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Scheduling /Restarting/Killing/Checking dependencies of Autosys batches in UNIX and Workload Command Centre (WCC) console as per requirement.</w:t>
      </w:r>
    </w:p>
    <w:p w14:paraId="45D8A05E" w14:textId="77777777" w:rsidR="000202B9" w:rsidRPr="000202B9" w:rsidRDefault="000202B9" w:rsidP="000202B9">
      <w:pPr>
        <w:pStyle w:val="NoSpacing"/>
        <w:numPr>
          <w:ilvl w:val="0"/>
          <w:numId w:val="47"/>
        </w:numPr>
      </w:pPr>
      <w:r w:rsidRPr="000202B9">
        <w:t>Identify and resolve gaps in existing batch processes that enable timely issue identification and troubleshooting (e.g., batch job documentation, alerting tools, batch priority matrix.</w:t>
      </w:r>
    </w:p>
    <w:p w14:paraId="228D1636" w14:textId="77777777" w:rsidR="000202B9" w:rsidRPr="000202B9" w:rsidRDefault="000202B9" w:rsidP="000202B9">
      <w:pPr>
        <w:pStyle w:val="NoSpacing"/>
      </w:pPr>
    </w:p>
    <w:p w14:paraId="1999CF51" w14:textId="086FB5D4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 xml:space="preserve">Associate Engineer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202B9">
        <w:rPr>
          <w:b/>
          <w:bCs/>
        </w:rPr>
        <w:t>Apr 2015 to Mar 2016</w:t>
      </w:r>
    </w:p>
    <w:p w14:paraId="3CB304A8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Client: Pfizer</w:t>
      </w:r>
    </w:p>
    <w:p w14:paraId="3AC67DA5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Cognizant, Hyderabad, Telangana</w:t>
      </w:r>
    </w:p>
    <w:p w14:paraId="6BCEE9E5" w14:textId="77777777" w:rsidR="000202B9" w:rsidRPr="000202B9" w:rsidRDefault="000202B9" w:rsidP="000202B9">
      <w:pPr>
        <w:pStyle w:val="NoSpacing"/>
        <w:rPr>
          <w:sz w:val="10"/>
        </w:rPr>
      </w:pPr>
    </w:p>
    <w:p w14:paraId="7BEFF6EA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The main objective of this project is to provide the L3 support for different applications handled by Pfizer like AMPS, EAMS, PMX, Catalyst, IPL &amp;PEPS.</w:t>
      </w:r>
    </w:p>
    <w:p w14:paraId="3FE0719C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Generation of Weekly and Monthly metrics report for tracking the team status using excel.</w:t>
      </w:r>
    </w:p>
    <w:p w14:paraId="2073383A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lastRenderedPageBreak/>
        <w:t>Creation of data base queries and perform code changes.</w:t>
      </w:r>
    </w:p>
    <w:p w14:paraId="7F40D8A4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Creation of RFC’s.</w:t>
      </w:r>
    </w:p>
    <w:p w14:paraId="75C40808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Creation of Knowledge based articles.</w:t>
      </w:r>
    </w:p>
    <w:p w14:paraId="7C750FDE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Provided L3 support for AMPS, EAMS, PMX, Catalyst, IPL &amp;PEPS applications.</w:t>
      </w:r>
    </w:p>
    <w:p w14:paraId="31EEA652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Monitoring service center queue and ticket handling.</w:t>
      </w:r>
    </w:p>
    <w:p w14:paraId="2B6F5635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Worked on Problem Management tickets.</w:t>
      </w:r>
    </w:p>
    <w:p w14:paraId="694AEE7E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Worked on Project tickets.</w:t>
      </w:r>
    </w:p>
    <w:p w14:paraId="7AAC3D4C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Involved in the creation of weekly and monthly metrics.</w:t>
      </w:r>
    </w:p>
    <w:p w14:paraId="3CB89188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Involved in the creation of Knowledge based articles.</w:t>
      </w:r>
    </w:p>
    <w:p w14:paraId="0FB3F13D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To monitor server space, Services status and Queue field of messages.</w:t>
      </w:r>
    </w:p>
    <w:p w14:paraId="053A7B0B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Periodically check the events occurred and analyze the error/warning messages and work with automation team/SME to fix the issue.</w:t>
      </w:r>
    </w:p>
    <w:p w14:paraId="2F8F0C38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Periodically check the connectivity of nodes and services.</w:t>
      </w:r>
    </w:p>
    <w:p w14:paraId="1DD4952A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Involved in preparing service tickets.</w:t>
      </w:r>
    </w:p>
    <w:p w14:paraId="7F6B3768" w14:textId="77777777" w:rsidR="000202B9" w:rsidRPr="000202B9" w:rsidRDefault="000202B9" w:rsidP="000202B9">
      <w:pPr>
        <w:pStyle w:val="NoSpacing"/>
        <w:numPr>
          <w:ilvl w:val="0"/>
          <w:numId w:val="48"/>
        </w:numPr>
      </w:pPr>
      <w:r w:rsidRPr="000202B9">
        <w:t>Interacting with the client daily to provide the status updates.</w:t>
      </w:r>
    </w:p>
    <w:p w14:paraId="4F39981A" w14:textId="77777777" w:rsidR="000202B9" w:rsidRPr="000202B9" w:rsidRDefault="000202B9" w:rsidP="000202B9">
      <w:pPr>
        <w:pStyle w:val="NoSpacing"/>
      </w:pPr>
    </w:p>
    <w:p w14:paraId="6F8CF914" w14:textId="073973A8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 xml:space="preserve">Software Engineer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0202B9">
        <w:rPr>
          <w:b/>
          <w:bCs/>
        </w:rPr>
        <w:t>May 2011 to Mar 2015</w:t>
      </w:r>
    </w:p>
    <w:p w14:paraId="0E3C7A17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Client: 7-eleven</w:t>
      </w:r>
    </w:p>
    <w:p w14:paraId="412487B7" w14:textId="77777777" w:rsidR="000202B9" w:rsidRPr="000202B9" w:rsidRDefault="000202B9" w:rsidP="000202B9">
      <w:pPr>
        <w:pStyle w:val="NoSpacing"/>
        <w:rPr>
          <w:b/>
          <w:bCs/>
        </w:rPr>
      </w:pPr>
      <w:r w:rsidRPr="000202B9">
        <w:rPr>
          <w:b/>
          <w:bCs/>
        </w:rPr>
        <w:t>Cognizant, Hyderabad, Telangana</w:t>
      </w:r>
    </w:p>
    <w:p w14:paraId="31775CA3" w14:textId="77777777" w:rsidR="000202B9" w:rsidRPr="000202B9" w:rsidRDefault="000202B9" w:rsidP="000202B9">
      <w:pPr>
        <w:pStyle w:val="NoSpacing"/>
        <w:rPr>
          <w:sz w:val="10"/>
        </w:rPr>
      </w:pPr>
    </w:p>
    <w:p w14:paraId="4B2994EF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The main objective of this project is to provide the L3 support for different applications handled by Pfizer like AMPS, EAMS, PMX, Catalyst, IPL &amp;PEPS.</w:t>
      </w:r>
    </w:p>
    <w:p w14:paraId="154365C0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Generation of Weekly and Monthly metrics report for tracking the team status using excel.</w:t>
      </w:r>
    </w:p>
    <w:p w14:paraId="55A330D2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Creation of data base queries and perform code changes.</w:t>
      </w:r>
    </w:p>
    <w:p w14:paraId="7094B95C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Creation of RFC’s.</w:t>
      </w:r>
    </w:p>
    <w:p w14:paraId="1497ECCB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Creation of Knowledge based articles.</w:t>
      </w:r>
    </w:p>
    <w:p w14:paraId="2363F0A7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Provided L3 support for AMPS, EAMS, PMX, Catalyst, IPL &amp;PEPS applications.</w:t>
      </w:r>
    </w:p>
    <w:p w14:paraId="4C140664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Monitoring service center queue and ticket handling.</w:t>
      </w:r>
    </w:p>
    <w:p w14:paraId="37460E5C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Worked on Problem Management tickets.</w:t>
      </w:r>
    </w:p>
    <w:p w14:paraId="15A1A5B5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Worked on Project tickets.</w:t>
      </w:r>
    </w:p>
    <w:p w14:paraId="755ED2C3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Involved in the creation of weekly and monthly metrics.</w:t>
      </w:r>
    </w:p>
    <w:p w14:paraId="51C88404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Involved in the creation of Knowledge based articles.</w:t>
      </w:r>
    </w:p>
    <w:p w14:paraId="147D6CFD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To monitor server space, Services status and Queue field of messages.</w:t>
      </w:r>
    </w:p>
    <w:p w14:paraId="2ACAF017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Periodically check the events occurred and analyze the error/warning messages and work with automation team/SME to fix the issue.</w:t>
      </w:r>
    </w:p>
    <w:p w14:paraId="46697573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Periodically check the connectivity of nodes and services.</w:t>
      </w:r>
    </w:p>
    <w:p w14:paraId="56CBA779" w14:textId="77777777" w:rsidR="000202B9" w:rsidRPr="000202B9" w:rsidRDefault="000202B9" w:rsidP="000202B9">
      <w:pPr>
        <w:pStyle w:val="NoSpacing"/>
        <w:numPr>
          <w:ilvl w:val="0"/>
          <w:numId w:val="49"/>
        </w:numPr>
      </w:pPr>
      <w:r w:rsidRPr="000202B9">
        <w:t>Involved in preparing service tickets.</w:t>
      </w:r>
    </w:p>
    <w:p w14:paraId="1D229E29" w14:textId="5DE4BFF8" w:rsidR="000202B9" w:rsidRDefault="000202B9" w:rsidP="000202B9">
      <w:pPr>
        <w:pStyle w:val="NoSpacing"/>
        <w:numPr>
          <w:ilvl w:val="0"/>
          <w:numId w:val="49"/>
        </w:numPr>
      </w:pPr>
      <w:r w:rsidRPr="000202B9">
        <w:t>Interacting with the client daily to provide the status updates.</w:t>
      </w:r>
    </w:p>
    <w:p w14:paraId="0D283C13" w14:textId="77777777" w:rsidR="000202B9" w:rsidRDefault="000202B9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3EF34A4A" w14:textId="6D167025" w:rsidR="003D5421" w:rsidRPr="000202B9" w:rsidRDefault="000202B9" w:rsidP="000202B9">
      <w:pPr>
        <w:pStyle w:val="NoSpacing"/>
        <w:numPr>
          <w:ilvl w:val="0"/>
          <w:numId w:val="51"/>
        </w:numPr>
      </w:pPr>
      <w:r w:rsidRPr="000202B9">
        <w:t>Master of Computer Applications (MCA) in Amrita Vishwa VidyaPeetham University from Mysore, 2010</w:t>
      </w:r>
    </w:p>
    <w:p w14:paraId="7DA0AE07" w14:textId="77777777" w:rsidR="00246010" w:rsidRDefault="000202B9" w:rsidP="000202B9">
      <w:pPr>
        <w:pStyle w:val="NoSpacing"/>
        <w:numPr>
          <w:ilvl w:val="0"/>
          <w:numId w:val="51"/>
        </w:numPr>
      </w:pPr>
      <w:r w:rsidRPr="000202B9">
        <w:t>Salesforce Certified Marketing Cloud Email Specialist</w:t>
      </w:r>
    </w:p>
    <w:p w14:paraId="57B40C81" w14:textId="77777777" w:rsidR="00246010" w:rsidRDefault="000202B9" w:rsidP="000202B9">
      <w:pPr>
        <w:pStyle w:val="NoSpacing"/>
        <w:numPr>
          <w:ilvl w:val="0"/>
          <w:numId w:val="51"/>
        </w:numPr>
      </w:pPr>
      <w:r w:rsidRPr="000202B9">
        <w:t>Salesforce Certified Marketing Cloud Admin</w:t>
      </w:r>
    </w:p>
    <w:p w14:paraId="362A0C61" w14:textId="1B99007A" w:rsidR="000202B9" w:rsidRPr="000202B9" w:rsidRDefault="000202B9" w:rsidP="000202B9">
      <w:pPr>
        <w:pStyle w:val="NoSpacing"/>
        <w:numPr>
          <w:ilvl w:val="0"/>
          <w:numId w:val="51"/>
        </w:numPr>
      </w:pPr>
      <w:r w:rsidRPr="000202B9">
        <w:t>Salesforce Certified Marketing Cloud Consultant.</w:t>
      </w:r>
    </w:p>
    <w:sectPr w:rsidR="000202B9" w:rsidRPr="000202B9" w:rsidSect="00DE3292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6F867" w14:textId="77777777" w:rsidR="00DE3292" w:rsidRDefault="00DE3292">
      <w:r>
        <w:separator/>
      </w:r>
    </w:p>
  </w:endnote>
  <w:endnote w:type="continuationSeparator" w:id="0">
    <w:p w14:paraId="6A917E9A" w14:textId="77777777" w:rsidR="00DE3292" w:rsidRDefault="00DE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06199" w14:textId="77777777" w:rsidR="00DE3292" w:rsidRDefault="00DE3292">
      <w:r>
        <w:separator/>
      </w:r>
    </w:p>
  </w:footnote>
  <w:footnote w:type="continuationSeparator" w:id="0">
    <w:p w14:paraId="7DF4B21D" w14:textId="77777777" w:rsidR="00DE3292" w:rsidRDefault="00DE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FB71" w14:textId="66EE7685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0202B9" w:rsidRPr="000202B9">
      <w:rPr>
        <w:color w:val="000000"/>
      </w:rPr>
      <w:t>Georgetown</w:t>
    </w:r>
    <w:r w:rsidR="002864AE">
      <w:rPr>
        <w:color w:val="000000"/>
      </w:rPr>
      <w:t>, TX</w:t>
    </w:r>
  </w:p>
  <w:p w14:paraId="4F2C61CC" w14:textId="6E53CF92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0202B9" w:rsidRPr="004174CD">
        <w:rPr>
          <w:rStyle w:val="Hyperlink"/>
        </w:rPr>
        <w:t>Sumakoyi@gmail.com</w:t>
      </w:r>
    </w:hyperlink>
  </w:p>
  <w:p w14:paraId="639D8B28" w14:textId="45ACC5D0" w:rsidR="00BF14B3" w:rsidRPr="00AC5E92" w:rsidRDefault="00BF14B3" w:rsidP="00654952">
    <w:pPr>
      <w:pStyle w:val="NoSpacing"/>
      <w:rPr>
        <w:lang w:val="en-IN"/>
      </w:rPr>
    </w:pPr>
    <w:r w:rsidRPr="00AC5E92">
      <w:rPr>
        <w:b/>
        <w:bCs/>
        <w:lang w:val="en-IN"/>
      </w:rPr>
      <w:t>Contact Number:</w:t>
    </w:r>
    <w:r w:rsidR="004C7072" w:rsidRPr="00AC5E92">
      <w:rPr>
        <w:lang w:val="en-IN"/>
      </w:rPr>
      <w:t xml:space="preserve"> </w:t>
    </w:r>
    <w:r w:rsidR="000202B9" w:rsidRPr="000202B9">
      <w:rPr>
        <w:rFonts w:ascii="Calibri" w:hAnsi="Calibri" w:cs="Calibri"/>
        <w:lang w:val="en-IN"/>
      </w:rPr>
      <w:t>224</w:t>
    </w:r>
    <w:r w:rsidR="000202B9">
      <w:rPr>
        <w:rFonts w:ascii="Calibri" w:hAnsi="Calibri" w:cs="Calibri"/>
        <w:lang w:val="en-IN"/>
      </w:rPr>
      <w:t>-</w:t>
    </w:r>
    <w:r w:rsidR="000202B9" w:rsidRPr="000202B9">
      <w:rPr>
        <w:rFonts w:ascii="Calibri" w:hAnsi="Calibri" w:cs="Calibri"/>
        <w:lang w:val="en-IN"/>
      </w:rPr>
      <w:t>813-4198</w:t>
    </w:r>
  </w:p>
  <w:p w14:paraId="6360024A" w14:textId="77777777" w:rsidR="00AD5567" w:rsidRPr="00AC5E92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2961812A" w14:textId="0882A40D" w:rsidR="003A406E" w:rsidRDefault="001957D4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1957D4">
      <w:rPr>
        <w:rFonts w:asciiTheme="minorHAnsi" w:hAnsiTheme="minorHAnsi" w:cstheme="minorHAnsi"/>
        <w:b/>
        <w:sz w:val="28"/>
        <w:szCs w:val="28"/>
        <w:lang w:val="en-IN"/>
      </w:rPr>
      <w:t>Sumalatha Koyi</w:t>
    </w:r>
  </w:p>
  <w:p w14:paraId="18E85141" w14:textId="77777777" w:rsidR="001957D4" w:rsidRPr="00AC5E92" w:rsidRDefault="001957D4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575F08"/>
    <w:multiLevelType w:val="hybridMultilevel"/>
    <w:tmpl w:val="EC144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6531F"/>
    <w:multiLevelType w:val="hybridMultilevel"/>
    <w:tmpl w:val="3FD67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4E93D89"/>
    <w:multiLevelType w:val="hybridMultilevel"/>
    <w:tmpl w:val="093CA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B087F43"/>
    <w:multiLevelType w:val="hybridMultilevel"/>
    <w:tmpl w:val="E5826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C253A6E"/>
    <w:multiLevelType w:val="hybridMultilevel"/>
    <w:tmpl w:val="9D6CA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353D3162"/>
    <w:multiLevelType w:val="hybridMultilevel"/>
    <w:tmpl w:val="91A60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3C071363"/>
    <w:multiLevelType w:val="hybridMultilevel"/>
    <w:tmpl w:val="F6500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45812344"/>
    <w:multiLevelType w:val="hybridMultilevel"/>
    <w:tmpl w:val="40985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520130E6"/>
    <w:multiLevelType w:val="hybridMultilevel"/>
    <w:tmpl w:val="51EAD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4F4D6A"/>
    <w:multiLevelType w:val="hybridMultilevel"/>
    <w:tmpl w:val="31C2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3524F6"/>
    <w:multiLevelType w:val="hybridMultilevel"/>
    <w:tmpl w:val="59A22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F00F8E"/>
    <w:multiLevelType w:val="hybridMultilevel"/>
    <w:tmpl w:val="FE745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69372AAF"/>
    <w:multiLevelType w:val="hybridMultilevel"/>
    <w:tmpl w:val="9184E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582A3D"/>
    <w:multiLevelType w:val="hybridMultilevel"/>
    <w:tmpl w:val="5E429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6E7A0450"/>
    <w:multiLevelType w:val="hybridMultilevel"/>
    <w:tmpl w:val="66EE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76AC72CE"/>
    <w:multiLevelType w:val="hybridMultilevel"/>
    <w:tmpl w:val="4DF4D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69646486">
    <w:abstractNumId w:val="7"/>
  </w:num>
  <w:num w:numId="2" w16cid:durableId="1837652111">
    <w:abstractNumId w:val="48"/>
  </w:num>
  <w:num w:numId="3" w16cid:durableId="139352410">
    <w:abstractNumId w:val="49"/>
  </w:num>
  <w:num w:numId="4" w16cid:durableId="1139345333">
    <w:abstractNumId w:val="41"/>
  </w:num>
  <w:num w:numId="5" w16cid:durableId="1566716753">
    <w:abstractNumId w:val="32"/>
  </w:num>
  <w:num w:numId="6" w16cid:durableId="862130666">
    <w:abstractNumId w:val="14"/>
  </w:num>
  <w:num w:numId="7" w16cid:durableId="2013292984">
    <w:abstractNumId w:val="51"/>
  </w:num>
  <w:num w:numId="8" w16cid:durableId="777530213">
    <w:abstractNumId w:val="57"/>
  </w:num>
  <w:num w:numId="9" w16cid:durableId="1192037481">
    <w:abstractNumId w:val="27"/>
  </w:num>
  <w:num w:numId="10" w16cid:durableId="263391843">
    <w:abstractNumId w:val="55"/>
  </w:num>
  <w:num w:numId="11" w16cid:durableId="66726532">
    <w:abstractNumId w:val="43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56"/>
  </w:num>
  <w:num w:numId="14" w16cid:durableId="1133476638">
    <w:abstractNumId w:val="35"/>
  </w:num>
  <w:num w:numId="15" w16cid:durableId="337585252">
    <w:abstractNumId w:val="53"/>
  </w:num>
  <w:num w:numId="16" w16cid:durableId="2061587357">
    <w:abstractNumId w:val="44"/>
  </w:num>
  <w:num w:numId="17" w16cid:durableId="1065491973">
    <w:abstractNumId w:val="18"/>
  </w:num>
  <w:num w:numId="18" w16cid:durableId="1318266233">
    <w:abstractNumId w:val="17"/>
  </w:num>
  <w:num w:numId="19" w16cid:durableId="526874085">
    <w:abstractNumId w:val="42"/>
  </w:num>
  <w:num w:numId="20" w16cid:durableId="844248676">
    <w:abstractNumId w:val="24"/>
  </w:num>
  <w:num w:numId="21" w16cid:durableId="284892896">
    <w:abstractNumId w:val="34"/>
  </w:num>
  <w:num w:numId="22" w16cid:durableId="605190378">
    <w:abstractNumId w:val="16"/>
  </w:num>
  <w:num w:numId="23" w16cid:durableId="509416459">
    <w:abstractNumId w:val="21"/>
  </w:num>
  <w:num w:numId="24" w16cid:durableId="1935087531">
    <w:abstractNumId w:val="12"/>
  </w:num>
  <w:num w:numId="25" w16cid:durableId="1366129160">
    <w:abstractNumId w:val="13"/>
  </w:num>
  <w:num w:numId="26" w16cid:durableId="1003901784">
    <w:abstractNumId w:val="46"/>
  </w:num>
  <w:num w:numId="27" w16cid:durableId="543714750">
    <w:abstractNumId w:val="31"/>
  </w:num>
  <w:num w:numId="28" w16cid:durableId="504515879">
    <w:abstractNumId w:val="15"/>
  </w:num>
  <w:num w:numId="29" w16cid:durableId="1754471848">
    <w:abstractNumId w:val="19"/>
  </w:num>
  <w:num w:numId="30" w16cid:durableId="553084479">
    <w:abstractNumId w:val="36"/>
  </w:num>
  <w:num w:numId="31" w16cid:durableId="1454204984">
    <w:abstractNumId w:val="29"/>
  </w:num>
  <w:num w:numId="32" w16cid:durableId="1183738669">
    <w:abstractNumId w:val="11"/>
  </w:num>
  <w:num w:numId="33" w16cid:durableId="128592335">
    <w:abstractNumId w:val="22"/>
  </w:num>
  <w:num w:numId="34" w16cid:durableId="187452677">
    <w:abstractNumId w:val="26"/>
  </w:num>
  <w:num w:numId="35" w16cid:durableId="972758455">
    <w:abstractNumId w:val="45"/>
  </w:num>
  <w:num w:numId="36" w16cid:durableId="1934312140">
    <w:abstractNumId w:val="30"/>
  </w:num>
  <w:num w:numId="37" w16cid:durableId="285360171">
    <w:abstractNumId w:val="9"/>
  </w:num>
  <w:num w:numId="38" w16cid:durableId="1551378744">
    <w:abstractNumId w:val="54"/>
  </w:num>
  <w:num w:numId="39" w16cid:durableId="1955555701">
    <w:abstractNumId w:val="47"/>
  </w:num>
  <w:num w:numId="40" w16cid:durableId="174850222">
    <w:abstractNumId w:val="33"/>
  </w:num>
  <w:num w:numId="41" w16cid:durableId="58528911">
    <w:abstractNumId w:val="52"/>
  </w:num>
  <w:num w:numId="42" w16cid:durableId="1665861604">
    <w:abstractNumId w:val="38"/>
  </w:num>
  <w:num w:numId="43" w16cid:durableId="1437285844">
    <w:abstractNumId w:val="20"/>
  </w:num>
  <w:num w:numId="44" w16cid:durableId="870725026">
    <w:abstractNumId w:val="37"/>
  </w:num>
  <w:num w:numId="45" w16cid:durableId="398525834">
    <w:abstractNumId w:val="28"/>
  </w:num>
  <w:num w:numId="46" w16cid:durableId="1457674695">
    <w:abstractNumId w:val="50"/>
  </w:num>
  <w:num w:numId="47" w16cid:durableId="1658073535">
    <w:abstractNumId w:val="25"/>
  </w:num>
  <w:num w:numId="48" w16cid:durableId="1519080543">
    <w:abstractNumId w:val="10"/>
  </w:num>
  <w:num w:numId="49" w16cid:durableId="426003925">
    <w:abstractNumId w:val="23"/>
  </w:num>
  <w:num w:numId="50" w16cid:durableId="384184014">
    <w:abstractNumId w:val="40"/>
  </w:num>
  <w:num w:numId="51" w16cid:durableId="796532459">
    <w:abstractNumId w:val="3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2B9"/>
    <w:rsid w:val="000205AB"/>
    <w:rsid w:val="00020B14"/>
    <w:rsid w:val="00022695"/>
    <w:rsid w:val="00026654"/>
    <w:rsid w:val="00026921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957D4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6010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864AE"/>
    <w:rsid w:val="00293168"/>
    <w:rsid w:val="002960F4"/>
    <w:rsid w:val="002A0778"/>
    <w:rsid w:val="002A2C36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C5D0F"/>
    <w:rsid w:val="002D134D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8A5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A406E"/>
    <w:rsid w:val="003B0287"/>
    <w:rsid w:val="003B169E"/>
    <w:rsid w:val="003B2ADF"/>
    <w:rsid w:val="003B3010"/>
    <w:rsid w:val="003B4EAD"/>
    <w:rsid w:val="003B6182"/>
    <w:rsid w:val="003C314E"/>
    <w:rsid w:val="003C3BB7"/>
    <w:rsid w:val="003C3DB0"/>
    <w:rsid w:val="003C4A9C"/>
    <w:rsid w:val="003C593F"/>
    <w:rsid w:val="003C5CB9"/>
    <w:rsid w:val="003C63C9"/>
    <w:rsid w:val="003D14FE"/>
    <w:rsid w:val="003D3DF9"/>
    <w:rsid w:val="003D4FFF"/>
    <w:rsid w:val="003D5421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072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3E42"/>
    <w:rsid w:val="006A4E16"/>
    <w:rsid w:val="006A75CD"/>
    <w:rsid w:val="006B049D"/>
    <w:rsid w:val="006C20EF"/>
    <w:rsid w:val="006C41D0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2F12"/>
    <w:rsid w:val="007F5E21"/>
    <w:rsid w:val="007F6565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3AF6"/>
    <w:rsid w:val="008A5520"/>
    <w:rsid w:val="008B2935"/>
    <w:rsid w:val="008B2E59"/>
    <w:rsid w:val="008B3880"/>
    <w:rsid w:val="008B7BA1"/>
    <w:rsid w:val="008C0678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76390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24F1"/>
    <w:rsid w:val="009F4241"/>
    <w:rsid w:val="009F4DB1"/>
    <w:rsid w:val="009F5F6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488C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2A3E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1AA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5EB"/>
    <w:rsid w:val="00D75E82"/>
    <w:rsid w:val="00D76412"/>
    <w:rsid w:val="00D76E7E"/>
    <w:rsid w:val="00D85BFA"/>
    <w:rsid w:val="00D863F2"/>
    <w:rsid w:val="00D9360F"/>
    <w:rsid w:val="00D95D38"/>
    <w:rsid w:val="00DA14B0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E3292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33CD"/>
    <w:rsid w:val="00EB37CA"/>
    <w:rsid w:val="00EB4C94"/>
    <w:rsid w:val="00EB5971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6972"/>
    <w:rsid w:val="00F87ACF"/>
    <w:rsid w:val="00F87D39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C3056"/>
    <w:rsid w:val="00FD1537"/>
    <w:rsid w:val="00FD548E"/>
    <w:rsid w:val="00FD730F"/>
    <w:rsid w:val="00FE03E2"/>
    <w:rsid w:val="00FE2273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Sumakoy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1479</Words>
  <Characters>8434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4</cp:revision>
  <cp:lastPrinted>2006-06-28T14:40:00Z</cp:lastPrinted>
  <dcterms:created xsi:type="dcterms:W3CDTF">2024-04-09T19:57:00Z</dcterms:created>
  <dcterms:modified xsi:type="dcterms:W3CDTF">2024-04-09T20:03:00Z</dcterms:modified>
</cp:coreProperties>
</file>