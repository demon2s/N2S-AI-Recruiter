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18EBB" w14:textId="25C0AB1D" w:rsidR="002864AE" w:rsidRDefault="002864AE" w:rsidP="002864AE">
      <w:pPr>
        <w:pStyle w:val="Title"/>
        <w:pBdr>
          <w:bottom w:val="single" w:sz="12" w:space="1" w:color="auto"/>
        </w:pBdr>
        <w:jc w:val="left"/>
        <w:rPr>
          <w:rFonts w:asciiTheme="minorHAnsi" w:hAnsiTheme="minorHAnsi" w:cstheme="minorHAnsi"/>
          <w:caps/>
          <w:smallCaps w:val="0"/>
          <w:sz w:val="22"/>
          <w:szCs w:val="22"/>
        </w:rPr>
      </w:pPr>
      <w:r w:rsidRPr="002864AE">
        <w:rPr>
          <w:rFonts w:asciiTheme="minorHAnsi" w:hAnsiTheme="minorHAnsi" w:cstheme="minorHAnsi"/>
          <w:caps/>
          <w:smallCaps w:val="0"/>
          <w:sz w:val="22"/>
          <w:szCs w:val="22"/>
        </w:rPr>
        <w:t>OBJECTIVE</w:t>
      </w:r>
    </w:p>
    <w:p w14:paraId="61F01DB2" w14:textId="77777777" w:rsidR="002864AE" w:rsidRPr="002864AE" w:rsidRDefault="002864AE" w:rsidP="002864AE">
      <w:pPr>
        <w:pStyle w:val="Title"/>
        <w:jc w:val="left"/>
        <w:rPr>
          <w:rFonts w:asciiTheme="minorHAnsi" w:hAnsiTheme="minorHAnsi" w:cstheme="minorHAnsi"/>
          <w:caps/>
          <w:smallCaps w:val="0"/>
          <w:sz w:val="10"/>
          <w:szCs w:val="22"/>
        </w:rPr>
      </w:pPr>
    </w:p>
    <w:p w14:paraId="7D010C6F" w14:textId="77777777" w:rsidR="002864AE" w:rsidRPr="002864AE" w:rsidRDefault="002864AE">
      <w:pPr>
        <w:pStyle w:val="NoSpacing"/>
        <w:numPr>
          <w:ilvl w:val="0"/>
          <w:numId w:val="36"/>
        </w:numPr>
      </w:pPr>
      <w:r w:rsidRPr="002864AE">
        <w:t>Motivated Java developer with 7+ years of experience seeking a senior developer role to leverage my technical expertise and leadership skills to mentor junior developers and spearhead complex projects.</w:t>
      </w:r>
    </w:p>
    <w:p w14:paraId="231F25FC" w14:textId="77777777" w:rsidR="002864AE" w:rsidRDefault="002864AE" w:rsidP="002864AE">
      <w:pPr>
        <w:pStyle w:val="Title"/>
        <w:jc w:val="left"/>
        <w:rPr>
          <w:rFonts w:asciiTheme="minorHAnsi" w:hAnsiTheme="minorHAnsi" w:cstheme="minorHAnsi"/>
          <w:caps/>
          <w:smallCaps w:val="0"/>
          <w:sz w:val="22"/>
          <w:szCs w:val="22"/>
        </w:rPr>
      </w:pPr>
    </w:p>
    <w:p w14:paraId="71DA1EDC" w14:textId="3C0A02EE"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57A36FE0" w14:textId="77777777" w:rsidR="002864AE" w:rsidRPr="002864AE" w:rsidRDefault="002864AE">
      <w:pPr>
        <w:pStyle w:val="NoSpacing"/>
        <w:numPr>
          <w:ilvl w:val="0"/>
          <w:numId w:val="36"/>
        </w:numPr>
      </w:pPr>
      <w:r w:rsidRPr="002864AE">
        <w:t>7+ years of IT experience in Analysis, Design, Development, implementation and execution of test cases of software application using Java/J2EE technologies. Implemented Hibernate for the ORM layer in transacting with Oracle database and developed HQL queries for CRUD.</w:t>
      </w:r>
    </w:p>
    <w:p w14:paraId="3407C482" w14:textId="77777777" w:rsidR="002864AE" w:rsidRPr="002864AE" w:rsidRDefault="002864AE">
      <w:pPr>
        <w:pStyle w:val="NoSpacing"/>
        <w:numPr>
          <w:ilvl w:val="0"/>
          <w:numId w:val="36"/>
        </w:numPr>
      </w:pPr>
      <w:r w:rsidRPr="002864AE">
        <w:t>Experience in handling messaging services using Apache Kafka Implemented AWS solutions using EC2, S3, RDS, EBS, Elastic, Load Balancer, Auto-scaling groups and used AWS SDK to connect with Amazon SQS for bulk email processing.</w:t>
      </w:r>
    </w:p>
    <w:p w14:paraId="290A8ACA" w14:textId="77777777" w:rsidR="002864AE" w:rsidRDefault="002864AE">
      <w:pPr>
        <w:pStyle w:val="NoSpacing"/>
        <w:numPr>
          <w:ilvl w:val="0"/>
          <w:numId w:val="36"/>
        </w:numPr>
      </w:pPr>
      <w:r w:rsidRPr="002864AE">
        <w:t>Experience and expertise in GCP environment in particular Google Big Query, Google Pub/sub, Google Spanner, Dataflow, Compute Engine, Google Storage.</w:t>
      </w:r>
    </w:p>
    <w:p w14:paraId="368CAA9E" w14:textId="33E5D96B" w:rsidR="00CB51AA" w:rsidRPr="002864AE" w:rsidRDefault="00CB51AA">
      <w:pPr>
        <w:pStyle w:val="NoSpacing"/>
        <w:numPr>
          <w:ilvl w:val="0"/>
          <w:numId w:val="36"/>
        </w:numPr>
      </w:pPr>
      <w:r w:rsidRPr="00CB51AA">
        <w:t>Experience with Design, code, and debug operations, reporting, data analysis and web applications utilizing Python.</w:t>
      </w:r>
    </w:p>
    <w:p w14:paraId="16A4E9DE" w14:textId="4DC5E854" w:rsidR="00CB51AA" w:rsidRDefault="00CB51AA">
      <w:pPr>
        <w:pStyle w:val="NoSpacing"/>
        <w:numPr>
          <w:ilvl w:val="0"/>
          <w:numId w:val="36"/>
        </w:numPr>
      </w:pPr>
      <w:r w:rsidRPr="00CB51AA">
        <w:t>Experienced with Python frameworks like</w:t>
      </w:r>
      <w:r>
        <w:t xml:space="preserve"> </w:t>
      </w:r>
      <w:r w:rsidRPr="00CB51AA">
        <w:t>Webapp2 and, Flask.</w:t>
      </w:r>
    </w:p>
    <w:p w14:paraId="147B3FE0" w14:textId="13D2BCE2" w:rsidR="002864AE" w:rsidRPr="002864AE" w:rsidRDefault="002864AE">
      <w:pPr>
        <w:pStyle w:val="NoSpacing"/>
        <w:numPr>
          <w:ilvl w:val="0"/>
          <w:numId w:val="36"/>
        </w:numPr>
      </w:pPr>
      <w:r w:rsidRPr="002864AE">
        <w:t xml:space="preserve">Experience in Designing and building dynamic and user interactive websites using HTML, JavaScript, Angular, React JS, Backbone.js, Express.js, Bootstrap, Node.js and jQuery. </w:t>
      </w:r>
    </w:p>
    <w:p w14:paraId="574E3BB5" w14:textId="77777777" w:rsidR="002864AE" w:rsidRPr="002864AE" w:rsidRDefault="002864AE">
      <w:pPr>
        <w:pStyle w:val="NoSpacing"/>
        <w:numPr>
          <w:ilvl w:val="0"/>
          <w:numId w:val="36"/>
        </w:numPr>
      </w:pPr>
      <w:r w:rsidRPr="002864AE">
        <w:t>Proficiency in developing web services (Soap, RESTful) that include several components like SOAP, WSDL, XML, XSD, Axis2, JAXB, JAX-RS and JAX-WS.</w:t>
      </w:r>
    </w:p>
    <w:p w14:paraId="6F556598" w14:textId="77777777" w:rsidR="002864AE" w:rsidRPr="002864AE" w:rsidRDefault="002864AE">
      <w:pPr>
        <w:pStyle w:val="NoSpacing"/>
        <w:numPr>
          <w:ilvl w:val="0"/>
          <w:numId w:val="36"/>
        </w:numPr>
      </w:pPr>
      <w:r w:rsidRPr="002864AE">
        <w:t>Strong development experience in Java/J2EE technologies including Servlets, JSP, JDBC, JMS, XML, Struts, XSL, XSLT, JUnit, Log4J, JavaScript, SQL, PL/SQL.</w:t>
      </w:r>
    </w:p>
    <w:p w14:paraId="3A276610" w14:textId="77777777" w:rsidR="002864AE" w:rsidRPr="002864AE" w:rsidRDefault="002864AE">
      <w:pPr>
        <w:pStyle w:val="NoSpacing"/>
        <w:numPr>
          <w:ilvl w:val="0"/>
          <w:numId w:val="36"/>
        </w:numPr>
      </w:pPr>
      <w:r w:rsidRPr="002864AE">
        <w:t>Experience in writing test automation scripts using java, Selenium WebDriver and TestNG which performed sanity testing on every deployment performed in QA environment.</w:t>
      </w:r>
    </w:p>
    <w:p w14:paraId="148358BE" w14:textId="77777777" w:rsidR="002864AE" w:rsidRPr="002864AE" w:rsidRDefault="002864AE">
      <w:pPr>
        <w:pStyle w:val="NoSpacing"/>
        <w:numPr>
          <w:ilvl w:val="0"/>
          <w:numId w:val="36"/>
        </w:numPr>
      </w:pPr>
      <w:r w:rsidRPr="002864AE">
        <w:t>Good exposure in interacting with clients and solving application environment issues and can communicate effectively with people at different levels including stakeholders, internal teams, and the senior management. Experience in Jenkins integration service for software development.</w:t>
      </w:r>
    </w:p>
    <w:p w14:paraId="0DF03E34" w14:textId="77777777" w:rsidR="002864AE" w:rsidRPr="002864AE" w:rsidRDefault="002864AE">
      <w:pPr>
        <w:pStyle w:val="NoSpacing"/>
        <w:numPr>
          <w:ilvl w:val="0"/>
          <w:numId w:val="36"/>
        </w:numPr>
      </w:pPr>
      <w:r w:rsidRPr="002864AE">
        <w:t>Experience in Agile software development process, Test Driven Development and Scrum methodologies. Setting up AWS Oracle RDS databases for new project, use data pump to migrate data to Relational Database Service(RDS).</w:t>
      </w:r>
    </w:p>
    <w:p w14:paraId="548F07D0" w14:textId="77777777" w:rsidR="002864AE" w:rsidRPr="002864AE" w:rsidRDefault="002864AE">
      <w:pPr>
        <w:pStyle w:val="NoSpacing"/>
        <w:numPr>
          <w:ilvl w:val="0"/>
          <w:numId w:val="36"/>
        </w:numPr>
      </w:pPr>
      <w:r w:rsidRPr="002864AE">
        <w:t>Deployed the Zero Down Deployment using Kubernetes orchestration service application.</w:t>
      </w:r>
    </w:p>
    <w:p w14:paraId="0E2B95E0" w14:textId="77777777" w:rsidR="002864AE" w:rsidRPr="002864AE" w:rsidRDefault="002864AE">
      <w:pPr>
        <w:pStyle w:val="NoSpacing"/>
        <w:numPr>
          <w:ilvl w:val="0"/>
          <w:numId w:val="36"/>
        </w:numPr>
      </w:pPr>
      <w:r w:rsidRPr="002864AE">
        <w:t>Proficient in applying design patterns like MVC, Singleton, Prototype, Adapter, Visitor, Observer, Decorator, Front Controller, Data Access Object.</w:t>
      </w:r>
    </w:p>
    <w:p w14:paraId="392167A6" w14:textId="77777777" w:rsidR="002864AE" w:rsidRPr="002864AE" w:rsidRDefault="002864AE">
      <w:pPr>
        <w:pStyle w:val="NoSpacing"/>
        <w:numPr>
          <w:ilvl w:val="0"/>
          <w:numId w:val="36"/>
        </w:numPr>
      </w:pPr>
      <w:r w:rsidRPr="002864AE">
        <w:t>Good experience on DevOps tools such as Jenkins, Gradle, Git, GitHub, Artifactory, Ansible, Docker.</w:t>
      </w:r>
    </w:p>
    <w:p w14:paraId="51922AC3" w14:textId="77777777" w:rsidR="002864AE" w:rsidRPr="002864AE" w:rsidRDefault="002864AE">
      <w:pPr>
        <w:pStyle w:val="NoSpacing"/>
        <w:numPr>
          <w:ilvl w:val="0"/>
          <w:numId w:val="36"/>
        </w:numPr>
      </w:pPr>
      <w:r w:rsidRPr="002864AE">
        <w:t>Experience in writing with no schema database Couch DB and have knowledge on MongoDB.</w:t>
      </w:r>
    </w:p>
    <w:p w14:paraId="6F7F6469" w14:textId="6FCAAD9A" w:rsidR="002864AE" w:rsidRDefault="002864AE">
      <w:pPr>
        <w:pStyle w:val="NoSpacing"/>
        <w:numPr>
          <w:ilvl w:val="0"/>
          <w:numId w:val="36"/>
        </w:numPr>
      </w:pPr>
      <w:r w:rsidRPr="002864AE">
        <w:t xml:space="preserve">Experience in Core Java concepts like JavaBeans, Collections Frameworks, Exception handling and </w:t>
      </w:r>
      <w:r w:rsidR="003D5421" w:rsidRPr="002864AE">
        <w:t>multi-threading</w:t>
      </w:r>
      <w:r w:rsidRPr="002864AE">
        <w:t xml:space="preserve"> etc.</w:t>
      </w:r>
    </w:p>
    <w:p w14:paraId="41618524" w14:textId="77777777" w:rsidR="00CB51AA" w:rsidRDefault="00CB51AA" w:rsidP="00CB51AA">
      <w:pPr>
        <w:pStyle w:val="NoSpacing"/>
        <w:numPr>
          <w:ilvl w:val="0"/>
          <w:numId w:val="36"/>
        </w:numPr>
      </w:pPr>
      <w:r>
        <w:t>Expert knowledge of and experience in Object oriented Design and Programming concepts.</w:t>
      </w:r>
    </w:p>
    <w:p w14:paraId="3D240508" w14:textId="553DA07A" w:rsidR="00CB51AA" w:rsidRPr="002864AE" w:rsidRDefault="00CB51AA" w:rsidP="00CB51AA">
      <w:pPr>
        <w:pStyle w:val="NoSpacing"/>
        <w:numPr>
          <w:ilvl w:val="0"/>
          <w:numId w:val="36"/>
        </w:numPr>
      </w:pPr>
      <w:r>
        <w:t>Good Knowledge of Python and Python Web Framework Django.</w:t>
      </w:r>
    </w:p>
    <w:p w14:paraId="053C0DBA" w14:textId="77777777" w:rsidR="002864AE" w:rsidRPr="002864AE" w:rsidRDefault="002864AE">
      <w:pPr>
        <w:pStyle w:val="NoSpacing"/>
        <w:numPr>
          <w:ilvl w:val="0"/>
          <w:numId w:val="36"/>
        </w:numPr>
      </w:pPr>
      <w:r w:rsidRPr="002864AE">
        <w:t>Experienced in Java Application Development, Object Oriented Concepts, Object Oriented Design (OOD), Object Oriented Analysis (OOA), Object Oriented Programming (OOP) and its implementations.</w:t>
      </w:r>
    </w:p>
    <w:p w14:paraId="6BE75C87" w14:textId="77777777" w:rsidR="002864AE" w:rsidRDefault="002864AE">
      <w:pPr>
        <w:pStyle w:val="NoSpacing"/>
        <w:numPr>
          <w:ilvl w:val="0"/>
          <w:numId w:val="36"/>
        </w:numPr>
      </w:pPr>
      <w:r w:rsidRPr="002864AE">
        <w:t>Strong experience in Spring modules -Spring MVC, IOC, AOP, JDBC, JTA, IO, Spring Boot, Spring Microservices, Spring REST, Spring Eureka, Spring Ribbon, Spring Netflix, Spring Zuul. Good understanding of Redux concepts such as State Store, Action Creator, Reducer and Container.</w:t>
      </w:r>
    </w:p>
    <w:p w14:paraId="1B28A412" w14:textId="35FB79BC" w:rsidR="00CB51AA" w:rsidRPr="002864AE" w:rsidRDefault="00CB51AA">
      <w:pPr>
        <w:pStyle w:val="NoSpacing"/>
        <w:numPr>
          <w:ilvl w:val="0"/>
          <w:numId w:val="36"/>
        </w:numPr>
      </w:pPr>
      <w:r w:rsidRPr="00CB51AA">
        <w:t>Very strong experience writing API's/ and Web Services in PHP and in Python.</w:t>
      </w:r>
    </w:p>
    <w:p w14:paraId="25D59D95" w14:textId="77777777" w:rsidR="002864AE" w:rsidRPr="002864AE" w:rsidRDefault="002864AE">
      <w:pPr>
        <w:pStyle w:val="NoSpacing"/>
        <w:numPr>
          <w:ilvl w:val="0"/>
          <w:numId w:val="36"/>
        </w:numPr>
      </w:pPr>
      <w:r w:rsidRPr="002864AE">
        <w:lastRenderedPageBreak/>
        <w:t>Implemented robust CI/CD pipelines using Kubernetes, enabling continuous integration, delivery, and automated testing of applications. Involved in all phases of Software Development Life Cycle (SDLC) in large scale enterprise software using Object Oriented Analysis and Design.</w:t>
      </w:r>
    </w:p>
    <w:p w14:paraId="1326B39C" w14:textId="77777777" w:rsidR="002864AE" w:rsidRDefault="002864AE" w:rsidP="00976390">
      <w:pPr>
        <w:pStyle w:val="Title"/>
        <w:jc w:val="left"/>
        <w:rPr>
          <w:rFonts w:asciiTheme="minorHAnsi" w:hAnsiTheme="minorHAnsi" w:cstheme="minorHAnsi"/>
          <w:caps/>
          <w:smallCaps w:val="0"/>
          <w:sz w:val="22"/>
          <w:szCs w:val="22"/>
        </w:rPr>
      </w:pPr>
    </w:p>
    <w:p w14:paraId="60B3C84C" w14:textId="77385FFB" w:rsidR="002864AE" w:rsidRDefault="002864AE" w:rsidP="002864AE">
      <w:pPr>
        <w:pStyle w:val="Title"/>
        <w:pBdr>
          <w:bottom w:val="single" w:sz="12" w:space="1" w:color="auto"/>
        </w:pBdr>
        <w:jc w:val="left"/>
        <w:rPr>
          <w:rFonts w:asciiTheme="minorHAnsi" w:hAnsiTheme="minorHAnsi" w:cstheme="minorHAnsi"/>
          <w:caps/>
          <w:smallCaps w:val="0"/>
          <w:sz w:val="22"/>
          <w:szCs w:val="22"/>
        </w:rPr>
      </w:pPr>
      <w:r w:rsidRPr="002864AE">
        <w:rPr>
          <w:rFonts w:asciiTheme="minorHAnsi" w:hAnsiTheme="minorHAnsi" w:cstheme="minorHAnsi"/>
          <w:caps/>
          <w:smallCaps w:val="0"/>
          <w:sz w:val="22"/>
          <w:szCs w:val="22"/>
        </w:rPr>
        <w:t>SKILLS:</w:t>
      </w:r>
    </w:p>
    <w:p w14:paraId="707328C7" w14:textId="77777777" w:rsidR="002864AE" w:rsidRPr="002864AE" w:rsidRDefault="002864AE" w:rsidP="00976390">
      <w:pPr>
        <w:pStyle w:val="Title"/>
        <w:jc w:val="left"/>
        <w:rPr>
          <w:rFonts w:asciiTheme="minorHAnsi" w:hAnsiTheme="minorHAnsi" w:cstheme="minorHAnsi"/>
          <w:caps/>
          <w:smallCaps w:val="0"/>
          <w:sz w:val="10"/>
          <w:szCs w:val="22"/>
        </w:rPr>
      </w:pPr>
    </w:p>
    <w:p w14:paraId="106BD2A4" w14:textId="42D2C9A5" w:rsidR="002864AE" w:rsidRPr="002864AE" w:rsidRDefault="002864AE" w:rsidP="002864AE">
      <w:pPr>
        <w:pStyle w:val="NoSpacing"/>
      </w:pPr>
      <w:r w:rsidRPr="002864AE">
        <w:rPr>
          <w:b/>
          <w:bCs/>
        </w:rPr>
        <w:t>Languages /Web Services:</w:t>
      </w:r>
      <w:r w:rsidRPr="002864AE">
        <w:t xml:space="preserve"> Core Java, Java, J2EE, C, C++, SQL, PL/SQL, Python</w:t>
      </w:r>
      <w:r w:rsidR="00CB51AA">
        <w:t xml:space="preserve"> (</w:t>
      </w:r>
      <w:r w:rsidR="00CB51AA" w:rsidRPr="00CB51AA">
        <w:t>Django,</w:t>
      </w:r>
      <w:r w:rsidR="00CB51AA">
        <w:t xml:space="preserve"> </w:t>
      </w:r>
      <w:r w:rsidR="00CB51AA" w:rsidRPr="00CB51AA">
        <w:t>Webapp2 and Flask</w:t>
      </w:r>
      <w:r w:rsidR="00CB51AA">
        <w:t>).</w:t>
      </w:r>
    </w:p>
    <w:p w14:paraId="44B0B879" w14:textId="77777777" w:rsidR="002864AE" w:rsidRPr="003D5421" w:rsidRDefault="002864AE" w:rsidP="002864AE">
      <w:pPr>
        <w:pStyle w:val="NoSpacing"/>
        <w:rPr>
          <w:b/>
          <w:bCs/>
          <w:sz w:val="10"/>
        </w:rPr>
      </w:pPr>
    </w:p>
    <w:p w14:paraId="2EAD028D" w14:textId="4AD0BB5D" w:rsidR="002864AE" w:rsidRPr="002864AE" w:rsidRDefault="002864AE" w:rsidP="002864AE">
      <w:pPr>
        <w:pStyle w:val="NoSpacing"/>
      </w:pPr>
      <w:r w:rsidRPr="002864AE">
        <w:rPr>
          <w:b/>
          <w:bCs/>
        </w:rPr>
        <w:t>Java/J2EE Technologies:</w:t>
      </w:r>
      <w:r w:rsidRPr="002864AE">
        <w:t xml:space="preserve"> Java 8&amp;11, J2EE, JSP, JMS, JDBC, Servlets, XML, Struts, web Services (SOAP, JAX-RPC, JAX-WS, JAX-RS, WSDL, XSD), JUnit, Log4j,Akka, Scala, Microservices, Multithreading.</w:t>
      </w:r>
    </w:p>
    <w:p w14:paraId="3FB6CEB8" w14:textId="77777777" w:rsidR="002864AE" w:rsidRPr="003D5421" w:rsidRDefault="002864AE" w:rsidP="002864AE">
      <w:pPr>
        <w:pStyle w:val="NoSpacing"/>
        <w:rPr>
          <w:sz w:val="10"/>
        </w:rPr>
      </w:pPr>
    </w:p>
    <w:p w14:paraId="3E479CEF" w14:textId="4AA1E40E" w:rsidR="002864AE" w:rsidRPr="002864AE" w:rsidRDefault="002864AE" w:rsidP="002864AE">
      <w:pPr>
        <w:pStyle w:val="NoSpacing"/>
      </w:pPr>
      <w:r w:rsidRPr="002864AE">
        <w:rPr>
          <w:b/>
          <w:bCs/>
        </w:rPr>
        <w:t>RDBMS / Tools:</w:t>
      </w:r>
      <w:r w:rsidRPr="002864AE">
        <w:t xml:space="preserve"> Oracle 9i (SQL), SQL, PL/SQL with TOAD 8.5</w:t>
      </w:r>
    </w:p>
    <w:p w14:paraId="25A1BA96" w14:textId="77777777" w:rsidR="002864AE" w:rsidRPr="003D5421" w:rsidRDefault="002864AE" w:rsidP="002864AE">
      <w:pPr>
        <w:pStyle w:val="NoSpacing"/>
        <w:rPr>
          <w:b/>
          <w:bCs/>
          <w:sz w:val="10"/>
        </w:rPr>
      </w:pPr>
    </w:p>
    <w:p w14:paraId="5C5C6220" w14:textId="63253651" w:rsidR="002864AE" w:rsidRPr="002864AE" w:rsidRDefault="002864AE" w:rsidP="002864AE">
      <w:pPr>
        <w:pStyle w:val="NoSpacing"/>
      </w:pPr>
      <w:r w:rsidRPr="002864AE">
        <w:rPr>
          <w:b/>
          <w:bCs/>
        </w:rPr>
        <w:t>IDE/Editors:</w:t>
      </w:r>
      <w:r w:rsidRPr="002864AE">
        <w:t xml:space="preserve"> IBM RAD, Eclipse</w:t>
      </w:r>
    </w:p>
    <w:p w14:paraId="31059EC2" w14:textId="77777777" w:rsidR="003D5421" w:rsidRPr="003D5421" w:rsidRDefault="003D5421" w:rsidP="002864AE">
      <w:pPr>
        <w:pStyle w:val="NoSpacing"/>
        <w:rPr>
          <w:b/>
          <w:bCs/>
          <w:sz w:val="10"/>
        </w:rPr>
      </w:pPr>
    </w:p>
    <w:p w14:paraId="5F2D55A4" w14:textId="338DEB96" w:rsidR="002864AE" w:rsidRPr="002864AE" w:rsidRDefault="002864AE" w:rsidP="002864AE">
      <w:pPr>
        <w:pStyle w:val="NoSpacing"/>
      </w:pPr>
      <w:r w:rsidRPr="002864AE">
        <w:rPr>
          <w:b/>
          <w:bCs/>
        </w:rPr>
        <w:t>Web Technologies / Scripting Languages:</w:t>
      </w:r>
      <w:r w:rsidRPr="002864AE">
        <w:t xml:space="preserve"> Servlets, JSP, HTML, DHTML, CSS, Angular JS, Node JS, JQuery,</w:t>
      </w:r>
      <w:r w:rsidR="003D5421">
        <w:t xml:space="preserve"> </w:t>
      </w:r>
      <w:r w:rsidRPr="002864AE">
        <w:t xml:space="preserve">Mobile, JQuery, JavaScript, Backbone JS, AJAX, Microservices, DWR </w:t>
      </w:r>
    </w:p>
    <w:p w14:paraId="4AFD596E" w14:textId="77777777" w:rsidR="003D5421" w:rsidRPr="003D5421" w:rsidRDefault="003D5421" w:rsidP="002864AE">
      <w:pPr>
        <w:pStyle w:val="NoSpacing"/>
        <w:rPr>
          <w:b/>
          <w:bCs/>
          <w:sz w:val="10"/>
        </w:rPr>
      </w:pPr>
    </w:p>
    <w:p w14:paraId="693B639F" w14:textId="6693B115" w:rsidR="002864AE" w:rsidRPr="002864AE" w:rsidRDefault="002864AE" w:rsidP="002864AE">
      <w:pPr>
        <w:pStyle w:val="NoSpacing"/>
      </w:pPr>
      <w:r w:rsidRPr="003D5421">
        <w:rPr>
          <w:b/>
          <w:bCs/>
        </w:rPr>
        <w:t>XML Technologies:</w:t>
      </w:r>
      <w:r w:rsidRPr="002864AE">
        <w:t xml:space="preserve"> XML, DTD, XSD, SAX, JAXB, 2.0</w:t>
      </w:r>
    </w:p>
    <w:p w14:paraId="2347BE2E" w14:textId="77777777" w:rsidR="003D5421" w:rsidRPr="003D5421" w:rsidRDefault="003D5421" w:rsidP="002864AE">
      <w:pPr>
        <w:pStyle w:val="NoSpacing"/>
        <w:rPr>
          <w:b/>
          <w:bCs/>
          <w:sz w:val="10"/>
        </w:rPr>
      </w:pPr>
    </w:p>
    <w:p w14:paraId="2669ABF2" w14:textId="745CB2E4" w:rsidR="002864AE" w:rsidRPr="002864AE" w:rsidRDefault="002864AE" w:rsidP="002864AE">
      <w:pPr>
        <w:pStyle w:val="NoSpacing"/>
      </w:pPr>
      <w:r w:rsidRPr="003D5421">
        <w:rPr>
          <w:b/>
          <w:bCs/>
        </w:rPr>
        <w:t>Databases:</w:t>
      </w:r>
      <w:r w:rsidRPr="002864AE">
        <w:t xml:space="preserve"> Oracle 9i and 11g, IBM DB2 v8, My SQL, MongoDB, Casandra</w:t>
      </w:r>
    </w:p>
    <w:p w14:paraId="489B4F3E" w14:textId="77777777" w:rsidR="003D5421" w:rsidRPr="003D5421" w:rsidRDefault="003D5421" w:rsidP="002864AE">
      <w:pPr>
        <w:pStyle w:val="NoSpacing"/>
        <w:rPr>
          <w:b/>
          <w:bCs/>
          <w:sz w:val="10"/>
        </w:rPr>
      </w:pPr>
    </w:p>
    <w:p w14:paraId="3EF62CF2" w14:textId="1257AD2D" w:rsidR="002864AE" w:rsidRPr="002864AE" w:rsidRDefault="002864AE" w:rsidP="002864AE">
      <w:pPr>
        <w:pStyle w:val="NoSpacing"/>
      </w:pPr>
      <w:r w:rsidRPr="003D5421">
        <w:rPr>
          <w:b/>
          <w:bCs/>
        </w:rPr>
        <w:t>Java Based Build Tool:</w:t>
      </w:r>
      <w:r w:rsidRPr="002864AE">
        <w:t xml:space="preserve"> Ant 1.7.0, Maven 2.2.1, Jenkins, Build Forge / Splunk</w:t>
      </w:r>
    </w:p>
    <w:p w14:paraId="5AA77B17" w14:textId="77777777" w:rsidR="003D5421" w:rsidRPr="003D5421" w:rsidRDefault="003D5421" w:rsidP="002864AE">
      <w:pPr>
        <w:pStyle w:val="NoSpacing"/>
        <w:rPr>
          <w:b/>
          <w:bCs/>
          <w:sz w:val="10"/>
        </w:rPr>
      </w:pPr>
    </w:p>
    <w:p w14:paraId="05270514" w14:textId="093BEAB3" w:rsidR="002864AE" w:rsidRPr="002864AE" w:rsidRDefault="002864AE" w:rsidP="002864AE">
      <w:pPr>
        <w:pStyle w:val="NoSpacing"/>
      </w:pPr>
      <w:r w:rsidRPr="003D5421">
        <w:rPr>
          <w:b/>
          <w:bCs/>
        </w:rPr>
        <w:t>Testing Frameworks:</w:t>
      </w:r>
      <w:r w:rsidRPr="002864AE">
        <w:t xml:space="preserve"> JUNIT, Corburtura Code Coverage, Mockito &amp; Power Mock, mocking extensions to JUnit</w:t>
      </w:r>
    </w:p>
    <w:p w14:paraId="7528ECBA" w14:textId="77777777" w:rsidR="003D5421" w:rsidRPr="003D5421" w:rsidRDefault="003D5421" w:rsidP="002864AE">
      <w:pPr>
        <w:pStyle w:val="NoSpacing"/>
        <w:rPr>
          <w:b/>
          <w:bCs/>
          <w:sz w:val="10"/>
        </w:rPr>
      </w:pPr>
    </w:p>
    <w:p w14:paraId="44FA767B" w14:textId="662A05AF" w:rsidR="002864AE" w:rsidRPr="002864AE" w:rsidRDefault="002864AE" w:rsidP="002864AE">
      <w:pPr>
        <w:pStyle w:val="NoSpacing"/>
      </w:pPr>
      <w:r w:rsidRPr="003D5421">
        <w:rPr>
          <w:b/>
          <w:bCs/>
        </w:rPr>
        <w:t>Cloud Computing:</w:t>
      </w:r>
      <w:r w:rsidRPr="002864AE">
        <w:t xml:space="preserve"> AWS (Amazon Web Services), AWS (Amazon Web Services), works with EC2, RDS, Dynamo DB, S3, and Cloud Formation Templates.</w:t>
      </w:r>
    </w:p>
    <w:p w14:paraId="5130100A" w14:textId="77777777" w:rsidR="003D5421" w:rsidRPr="003D5421" w:rsidRDefault="003D5421" w:rsidP="002864AE">
      <w:pPr>
        <w:pStyle w:val="NoSpacing"/>
        <w:rPr>
          <w:b/>
          <w:bCs/>
          <w:sz w:val="10"/>
        </w:rPr>
      </w:pPr>
    </w:p>
    <w:p w14:paraId="57A01896" w14:textId="3E0E99D3" w:rsidR="002864AE" w:rsidRPr="002864AE" w:rsidRDefault="002864AE" w:rsidP="002864AE">
      <w:pPr>
        <w:pStyle w:val="NoSpacing"/>
      </w:pPr>
      <w:r w:rsidRPr="003D5421">
        <w:rPr>
          <w:b/>
          <w:bCs/>
        </w:rPr>
        <w:t>Version Control Tools:</w:t>
      </w:r>
      <w:r w:rsidRPr="002864AE">
        <w:t xml:space="preserve"> SVN Subversion 1.4, Clear Case 7.0.1, Team Foundation Server, VSS, GitHub</w:t>
      </w:r>
    </w:p>
    <w:p w14:paraId="3AE13B16" w14:textId="77777777" w:rsidR="003D5421" w:rsidRPr="003D5421" w:rsidRDefault="003D5421" w:rsidP="002864AE">
      <w:pPr>
        <w:pStyle w:val="NoSpacing"/>
        <w:rPr>
          <w:b/>
          <w:bCs/>
          <w:sz w:val="10"/>
        </w:rPr>
      </w:pPr>
    </w:p>
    <w:p w14:paraId="33DC0C68" w14:textId="3BE4280C" w:rsidR="002864AE" w:rsidRPr="002864AE" w:rsidRDefault="002864AE" w:rsidP="002864AE">
      <w:pPr>
        <w:pStyle w:val="NoSpacing"/>
      </w:pPr>
      <w:r w:rsidRPr="003D5421">
        <w:rPr>
          <w:b/>
          <w:bCs/>
        </w:rPr>
        <w:t>Bug Tracking Tool:</w:t>
      </w:r>
      <w:r w:rsidRPr="002864AE">
        <w:t xml:space="preserve"> JIRA portal, Quality Center 11, Bugzilla.</w:t>
      </w:r>
    </w:p>
    <w:p w14:paraId="5E199F1C" w14:textId="77777777" w:rsidR="003D5421" w:rsidRPr="003D5421" w:rsidRDefault="003D5421" w:rsidP="002864AE">
      <w:pPr>
        <w:pStyle w:val="NoSpacing"/>
        <w:rPr>
          <w:b/>
          <w:bCs/>
          <w:sz w:val="10"/>
        </w:rPr>
      </w:pPr>
    </w:p>
    <w:p w14:paraId="1BD4CA6D" w14:textId="6DA495F4" w:rsidR="002864AE" w:rsidRPr="002864AE" w:rsidRDefault="002864AE" w:rsidP="002864AE">
      <w:pPr>
        <w:pStyle w:val="NoSpacing"/>
      </w:pPr>
      <w:r w:rsidRPr="003D5421">
        <w:rPr>
          <w:b/>
          <w:bCs/>
        </w:rPr>
        <w:t>Frame Works:</w:t>
      </w:r>
      <w:r w:rsidRPr="002864AE">
        <w:t xml:space="preserve"> Struts 2.1 Hibernate 3.x, Spring 3.0</w:t>
      </w:r>
    </w:p>
    <w:p w14:paraId="67B51EAC" w14:textId="77777777" w:rsidR="003D5421" w:rsidRPr="003D5421" w:rsidRDefault="003D5421" w:rsidP="002864AE">
      <w:pPr>
        <w:pStyle w:val="NoSpacing"/>
        <w:rPr>
          <w:b/>
          <w:bCs/>
          <w:sz w:val="10"/>
        </w:rPr>
      </w:pPr>
    </w:p>
    <w:p w14:paraId="786872F0" w14:textId="17F9DD8D" w:rsidR="002864AE" w:rsidRDefault="002864AE" w:rsidP="002864AE">
      <w:pPr>
        <w:pStyle w:val="NoSpacing"/>
        <w:rPr>
          <w:smallCaps/>
        </w:rPr>
      </w:pPr>
      <w:r w:rsidRPr="003D5421">
        <w:rPr>
          <w:b/>
          <w:bCs/>
        </w:rPr>
        <w:t>Operating System:</w:t>
      </w:r>
      <w:r w:rsidRPr="002864AE">
        <w:t xml:space="preserve"> Windows, Unix.</w:t>
      </w:r>
    </w:p>
    <w:p w14:paraId="00B6DFFB" w14:textId="77777777" w:rsidR="00976390" w:rsidRPr="006A75CD" w:rsidRDefault="00976390" w:rsidP="00976390">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003C3349" w14:textId="29D0A2AE" w:rsidR="003D5421" w:rsidRPr="003D5421" w:rsidRDefault="003D5421" w:rsidP="003D5421">
      <w:pPr>
        <w:pStyle w:val="NoSpacing"/>
        <w:rPr>
          <w:b/>
          <w:bCs/>
        </w:rPr>
      </w:pPr>
      <w:r w:rsidRPr="003D5421">
        <w:rPr>
          <w:b/>
          <w:bCs/>
        </w:rPr>
        <w:t xml:space="preserve">BTH Bank, Quitman, Texas, USA </w:t>
      </w:r>
      <w:r>
        <w:rPr>
          <w:b/>
          <w:bCs/>
        </w:rPr>
        <w:tab/>
      </w:r>
      <w:r>
        <w:rPr>
          <w:b/>
          <w:bCs/>
        </w:rPr>
        <w:tab/>
      </w:r>
      <w:r>
        <w:rPr>
          <w:b/>
          <w:bCs/>
        </w:rPr>
        <w:tab/>
      </w:r>
      <w:r>
        <w:rPr>
          <w:b/>
          <w:bCs/>
        </w:rPr>
        <w:tab/>
      </w:r>
      <w:r>
        <w:rPr>
          <w:b/>
          <w:bCs/>
        </w:rPr>
        <w:tab/>
      </w:r>
      <w:r>
        <w:rPr>
          <w:b/>
          <w:bCs/>
        </w:rPr>
        <w:tab/>
      </w:r>
      <w:r>
        <w:rPr>
          <w:b/>
          <w:bCs/>
        </w:rPr>
        <w:tab/>
        <w:t xml:space="preserve">     </w:t>
      </w:r>
      <w:r w:rsidRPr="003D5421">
        <w:rPr>
          <w:b/>
          <w:bCs/>
        </w:rPr>
        <w:t>Dec 2022</w:t>
      </w:r>
      <w:r>
        <w:rPr>
          <w:b/>
          <w:bCs/>
        </w:rPr>
        <w:t xml:space="preserve"> – </w:t>
      </w:r>
      <w:r w:rsidRPr="003D5421">
        <w:rPr>
          <w:b/>
          <w:bCs/>
        </w:rPr>
        <w:t>Present</w:t>
      </w:r>
    </w:p>
    <w:p w14:paraId="2088309E" w14:textId="7562A771" w:rsidR="003D5421" w:rsidRPr="003D5421" w:rsidRDefault="003D5421" w:rsidP="003D5421">
      <w:pPr>
        <w:pStyle w:val="NoSpacing"/>
        <w:rPr>
          <w:b/>
          <w:bCs/>
        </w:rPr>
      </w:pPr>
      <w:r w:rsidRPr="003D5421">
        <w:rPr>
          <w:b/>
          <w:bCs/>
        </w:rPr>
        <w:t>Java Full Stack Developer</w:t>
      </w:r>
    </w:p>
    <w:p w14:paraId="01AF2731" w14:textId="77777777" w:rsidR="003D5421" w:rsidRPr="003D5421" w:rsidRDefault="003D5421" w:rsidP="003D5421">
      <w:pPr>
        <w:pStyle w:val="NoSpacing"/>
        <w:rPr>
          <w:sz w:val="10"/>
        </w:rPr>
      </w:pPr>
    </w:p>
    <w:p w14:paraId="23BDE09D" w14:textId="4C6960B0" w:rsidR="003D5421" w:rsidRPr="003D5421" w:rsidRDefault="003D5421" w:rsidP="003D5421">
      <w:pPr>
        <w:pStyle w:val="NoSpacing"/>
      </w:pPr>
      <w:r w:rsidRPr="003D5421">
        <w:t>BTH Bank, National Association provides banking services. It offers accounts checking, savings deposits, money market, mortgage, and term loans services, as well as card facilities and internet banking services.</w:t>
      </w:r>
    </w:p>
    <w:p w14:paraId="280CBF8E" w14:textId="77777777" w:rsidR="003D5421" w:rsidRPr="003D5421" w:rsidRDefault="003D5421" w:rsidP="003D5421">
      <w:pPr>
        <w:pStyle w:val="NoSpacing"/>
        <w:rPr>
          <w:sz w:val="10"/>
        </w:rPr>
      </w:pPr>
    </w:p>
    <w:p w14:paraId="465EA646" w14:textId="377F41D1" w:rsidR="003D5421" w:rsidRPr="003D5421" w:rsidRDefault="003D5421" w:rsidP="003D5421">
      <w:pPr>
        <w:pStyle w:val="NoSpacing"/>
        <w:rPr>
          <w:b/>
          <w:bCs/>
        </w:rPr>
      </w:pPr>
      <w:r w:rsidRPr="003D5421">
        <w:rPr>
          <w:b/>
          <w:bCs/>
        </w:rPr>
        <w:t>Responsibilities:</w:t>
      </w:r>
    </w:p>
    <w:p w14:paraId="381DB0F5" w14:textId="77777777" w:rsidR="003D5421" w:rsidRPr="003D5421" w:rsidRDefault="003D5421">
      <w:pPr>
        <w:pStyle w:val="NoSpacing"/>
        <w:numPr>
          <w:ilvl w:val="0"/>
          <w:numId w:val="37"/>
        </w:numPr>
      </w:pPr>
      <w:r w:rsidRPr="003D5421">
        <w:t>Developed Business tier and Presentation tier using Struts, JSP. Coding using JSP, HTML, and CSS,  JavaScript for validation, Servlets using STRUTS framework, JDBC.</w:t>
      </w:r>
    </w:p>
    <w:p w14:paraId="661A8590" w14:textId="77777777" w:rsidR="003D5421" w:rsidRPr="003D5421" w:rsidRDefault="003D5421">
      <w:pPr>
        <w:pStyle w:val="NoSpacing"/>
        <w:numPr>
          <w:ilvl w:val="0"/>
          <w:numId w:val="37"/>
        </w:numPr>
      </w:pPr>
      <w:r w:rsidRPr="003D5421">
        <w:t>Implemented RESTful web services which produces both XML and JSON files to perform tasks, RESTful web service using Jersey for JAX-RS implementation, which leveraged both web &amp; mobile applications. Involved in Scrum meetings, Sprint/retrospective planning and estimation of the tasks for the user stories and refine the tasks for next sprint.</w:t>
      </w:r>
    </w:p>
    <w:p w14:paraId="2282C7FF" w14:textId="77777777" w:rsidR="003D5421" w:rsidRDefault="003D5421">
      <w:pPr>
        <w:pStyle w:val="NoSpacing"/>
        <w:numPr>
          <w:ilvl w:val="0"/>
          <w:numId w:val="37"/>
        </w:numPr>
      </w:pPr>
      <w:r w:rsidRPr="003D5421">
        <w:t>Building/Maintaining Docker container clusters managed by Kubernetes Linux, Bash, GIT, Docker, on GCP (Google Cloud Platform). Utilized Kubernetes and Docker for the runtime environment of the CI/CD system to build, test and deploy.</w:t>
      </w:r>
    </w:p>
    <w:p w14:paraId="7D9A5F86" w14:textId="4F21B56F" w:rsidR="008A3AF6" w:rsidRDefault="008A3AF6">
      <w:pPr>
        <w:pStyle w:val="NoSpacing"/>
        <w:numPr>
          <w:ilvl w:val="0"/>
          <w:numId w:val="37"/>
        </w:numPr>
      </w:pPr>
      <w:r w:rsidRPr="008A3AF6">
        <w:t>Optimized the full-text search function by connecting to Mongo DB.</w:t>
      </w:r>
    </w:p>
    <w:p w14:paraId="5E31C717" w14:textId="53DEEC21" w:rsidR="00CB51AA" w:rsidRPr="003D5421" w:rsidRDefault="00CB51AA">
      <w:pPr>
        <w:pStyle w:val="NoSpacing"/>
        <w:numPr>
          <w:ilvl w:val="0"/>
          <w:numId w:val="37"/>
        </w:numPr>
      </w:pPr>
      <w:r w:rsidRPr="00CB51AA">
        <w:t>Involved in building database Model, APIs and Views utilizing Python, in order to build an interactive web based solution.</w:t>
      </w:r>
    </w:p>
    <w:p w14:paraId="0E3F3D95" w14:textId="77777777" w:rsidR="003D5421" w:rsidRPr="003D5421" w:rsidRDefault="003D5421">
      <w:pPr>
        <w:pStyle w:val="NoSpacing"/>
        <w:numPr>
          <w:ilvl w:val="0"/>
          <w:numId w:val="37"/>
        </w:numPr>
      </w:pPr>
      <w:r w:rsidRPr="003D5421">
        <w:lastRenderedPageBreak/>
        <w:t>Worked on Amazon Web Services (AWS) infrastructure with automation and configuration management tools such as Chef and Puppet. The views are programmed using JSP pages with the struts tag library; Model is the combination of EJB’s and Java classes and web implementation controllers and Servlets. Implemented the security on microservices using Spring Boot Auth server which generated JWT tokens as OAUTH2 mechanism.</w:t>
      </w:r>
    </w:p>
    <w:p w14:paraId="2B2A3C98" w14:textId="77777777" w:rsidR="003D5421" w:rsidRDefault="003D5421">
      <w:pPr>
        <w:pStyle w:val="NoSpacing"/>
        <w:numPr>
          <w:ilvl w:val="0"/>
          <w:numId w:val="37"/>
        </w:numPr>
      </w:pPr>
      <w:r w:rsidRPr="003D5421">
        <w:t>Collaborated on the development of resilient and scalable cloud architectures using GCP services, ensuring efficient resource utilization and cost-effectiveness.</w:t>
      </w:r>
    </w:p>
    <w:p w14:paraId="182534E3" w14:textId="48AE4402" w:rsidR="00CB51AA" w:rsidRPr="003D5421" w:rsidRDefault="00CB51AA">
      <w:pPr>
        <w:pStyle w:val="NoSpacing"/>
        <w:numPr>
          <w:ilvl w:val="0"/>
          <w:numId w:val="37"/>
        </w:numPr>
      </w:pPr>
      <w:r w:rsidRPr="00CB51AA">
        <w:t>Developed multi-threaded standalone app in Python, PHP, C++ to view Circuit parameters and performance.</w:t>
      </w:r>
    </w:p>
    <w:p w14:paraId="0E63674B" w14:textId="77777777" w:rsidR="003D5421" w:rsidRPr="003D5421" w:rsidRDefault="003D5421">
      <w:pPr>
        <w:pStyle w:val="NoSpacing"/>
        <w:numPr>
          <w:ilvl w:val="0"/>
          <w:numId w:val="37"/>
        </w:numPr>
      </w:pPr>
      <w:r w:rsidRPr="003D5421">
        <w:t>Utilized GCP's managed services, including Cloud Storage, Cloud Datastore, and Cloud Pub/Sub, for seamless integration into cloud-based applications.</w:t>
      </w:r>
    </w:p>
    <w:p w14:paraId="167E5415" w14:textId="77777777" w:rsidR="003D5421" w:rsidRPr="003D5421" w:rsidRDefault="003D5421">
      <w:pPr>
        <w:pStyle w:val="NoSpacing"/>
        <w:numPr>
          <w:ilvl w:val="0"/>
          <w:numId w:val="37"/>
        </w:numPr>
      </w:pPr>
      <w:r w:rsidRPr="003D5421">
        <w:t>Designed and developed a horizontally scalable APIs using Python Flask created a Handler function in Python using AWS Lambda that can invoke when the service is executed.</w:t>
      </w:r>
    </w:p>
    <w:p w14:paraId="076C6713" w14:textId="77777777" w:rsidR="003D5421" w:rsidRDefault="003D5421">
      <w:pPr>
        <w:pStyle w:val="NoSpacing"/>
        <w:numPr>
          <w:ilvl w:val="0"/>
          <w:numId w:val="37"/>
        </w:numPr>
      </w:pPr>
      <w:r w:rsidRPr="003D5421">
        <w:t>Provides intermediate level system analysis, design, development, and implementation of UI and MTs for WEB and Batch based software. Used Jenkins to run the deployment process. Used JIRA to view the tasks and requirements.</w:t>
      </w:r>
    </w:p>
    <w:p w14:paraId="43A227FE" w14:textId="2BD26DB5" w:rsidR="008A3AF6" w:rsidRDefault="008A3AF6">
      <w:pPr>
        <w:pStyle w:val="NoSpacing"/>
        <w:numPr>
          <w:ilvl w:val="0"/>
          <w:numId w:val="37"/>
        </w:numPr>
      </w:pPr>
      <w:r w:rsidRPr="008A3AF6">
        <w:t>Used ReactJS for search engine optimization.</w:t>
      </w:r>
    </w:p>
    <w:p w14:paraId="72E1EC1F" w14:textId="7782213F" w:rsidR="008A3AF6" w:rsidRDefault="008A3AF6" w:rsidP="008A3AF6">
      <w:pPr>
        <w:pStyle w:val="NoSpacing"/>
        <w:numPr>
          <w:ilvl w:val="0"/>
          <w:numId w:val="37"/>
        </w:numPr>
      </w:pPr>
      <w:r>
        <w:t>Used many Angular JS directives which allow the development many custom and reusable HTML for data binding and behavior of components.</w:t>
      </w:r>
    </w:p>
    <w:p w14:paraId="57B17D0E" w14:textId="70AC664E" w:rsidR="00CB51AA" w:rsidRPr="003D5421" w:rsidRDefault="00CB51AA">
      <w:pPr>
        <w:pStyle w:val="NoSpacing"/>
        <w:numPr>
          <w:ilvl w:val="0"/>
          <w:numId w:val="37"/>
        </w:numPr>
      </w:pPr>
      <w:r w:rsidRPr="00CB51AA">
        <w:t>Developed Python batch processors to consume and produce various feeds.</w:t>
      </w:r>
    </w:p>
    <w:p w14:paraId="64BAF547" w14:textId="77777777" w:rsidR="003D5421" w:rsidRPr="003D5421" w:rsidRDefault="003D5421">
      <w:pPr>
        <w:pStyle w:val="NoSpacing"/>
        <w:numPr>
          <w:ilvl w:val="0"/>
          <w:numId w:val="37"/>
        </w:numPr>
      </w:pPr>
      <w:r w:rsidRPr="003D5421">
        <w:t>Good experience in implementing Spark Streaming project, preferably using Scala, and Spark SQL.</w:t>
      </w:r>
    </w:p>
    <w:p w14:paraId="73609987" w14:textId="77777777" w:rsidR="003D5421" w:rsidRPr="003D5421" w:rsidRDefault="003D5421">
      <w:pPr>
        <w:pStyle w:val="NoSpacing"/>
        <w:numPr>
          <w:ilvl w:val="0"/>
          <w:numId w:val="37"/>
        </w:numPr>
      </w:pPr>
      <w:r w:rsidRPr="003D5421">
        <w:t>Involved in designing, capacity planning and implementing multi-rack Cassandra cluster.</w:t>
      </w:r>
    </w:p>
    <w:p w14:paraId="5BEED018" w14:textId="77777777" w:rsidR="003D5421" w:rsidRPr="003D5421" w:rsidRDefault="003D5421">
      <w:pPr>
        <w:pStyle w:val="NoSpacing"/>
        <w:numPr>
          <w:ilvl w:val="0"/>
          <w:numId w:val="37"/>
        </w:numPr>
      </w:pPr>
      <w:r w:rsidRPr="003D5421">
        <w:t>Used Angular directives to perform instant search of available description of loan programs.</w:t>
      </w:r>
    </w:p>
    <w:p w14:paraId="73B212E4" w14:textId="77777777" w:rsidR="003D5421" w:rsidRPr="003D5421" w:rsidRDefault="003D5421">
      <w:pPr>
        <w:pStyle w:val="NoSpacing"/>
        <w:numPr>
          <w:ilvl w:val="0"/>
          <w:numId w:val="37"/>
        </w:numPr>
      </w:pPr>
      <w:r w:rsidRPr="003D5421">
        <w:t>Involved in design, Development and implementation of Product Lifecycle admin site based on -'MVC' architecture and Front control design pattern using Spring MVC Framework for Presentation tier and server-side J2EE technologies. Implemented AJAX calls from backend without page refresh using jQuery, AJAX, J2SE, Spring MVC and Hibernate.</w:t>
      </w:r>
    </w:p>
    <w:p w14:paraId="118B9D6E" w14:textId="77777777" w:rsidR="003D5421" w:rsidRPr="003D5421" w:rsidRDefault="003D5421">
      <w:pPr>
        <w:pStyle w:val="NoSpacing"/>
        <w:numPr>
          <w:ilvl w:val="0"/>
          <w:numId w:val="37"/>
        </w:numPr>
      </w:pPr>
      <w:r w:rsidRPr="003D5421">
        <w:t>Involved in bug fixing during the System testing, Joint System testing and User acceptance testing. Deploying the applications and binding third party services like App Dynamics on Pivotal Cloud Foundry (PCF). Good knowledge on Amazon Web Services (AWS), Amazon Cloud Services like Elastic Compute Cloud(EC2), Simple Storage Service(S3), Amazon Simple DB, Amazon Cloud Watch, SNS, SQS, and LAMBDA.</w:t>
      </w:r>
    </w:p>
    <w:p w14:paraId="33E272D5" w14:textId="77777777" w:rsidR="003D5421" w:rsidRPr="003D5421" w:rsidRDefault="003D5421" w:rsidP="003D5421">
      <w:pPr>
        <w:pStyle w:val="NoSpacing"/>
        <w:rPr>
          <w:b/>
          <w:bCs/>
          <w:sz w:val="10"/>
        </w:rPr>
      </w:pPr>
    </w:p>
    <w:p w14:paraId="3DD8FB6D" w14:textId="773E13DD" w:rsidR="00976390" w:rsidRPr="003D5421" w:rsidRDefault="003D5421" w:rsidP="003D5421">
      <w:pPr>
        <w:pStyle w:val="NoSpacing"/>
      </w:pPr>
      <w:r w:rsidRPr="003D5421">
        <w:rPr>
          <w:b/>
          <w:bCs/>
        </w:rPr>
        <w:t>Environment:</w:t>
      </w:r>
      <w:r w:rsidRPr="003D5421">
        <w:t xml:space="preserve"> Java 1.8, J2EE, JSP, HTML5, Kubernetes, Typescript, Microservices, Akka, Selenium, jQuery, Ajax, NodeJS, Kafka, MongoDB, GraphQL, AWS, GCP, Spring Boot, Spring ,</w:t>
      </w:r>
      <w:r w:rsidR="008A3AF6">
        <w:t xml:space="preserve">Angular, React JS, </w:t>
      </w:r>
      <w:r w:rsidRPr="003D5421">
        <w:t>Hibernate, REST,  MVC, Oracle, SVN, JUnit, JIRA</w:t>
      </w:r>
      <w:r w:rsidR="00CB51AA">
        <w:t xml:space="preserve">, Python. </w:t>
      </w:r>
    </w:p>
    <w:p w14:paraId="400C354B" w14:textId="77777777" w:rsidR="003D5421" w:rsidRDefault="003D5421" w:rsidP="003D5421">
      <w:pPr>
        <w:pStyle w:val="NoSpacing"/>
      </w:pPr>
    </w:p>
    <w:p w14:paraId="2F93DC27" w14:textId="6DD8CC06" w:rsidR="003D5421" w:rsidRPr="003D5421" w:rsidRDefault="003D5421" w:rsidP="003D5421">
      <w:pPr>
        <w:pStyle w:val="NoSpacing"/>
        <w:rPr>
          <w:b/>
          <w:bCs/>
        </w:rPr>
      </w:pPr>
      <w:r w:rsidRPr="003D5421">
        <w:rPr>
          <w:b/>
          <w:bCs/>
        </w:rPr>
        <w:t>National Western Life Insurance Company, Austin, Texas</w:t>
      </w:r>
      <w:r>
        <w:rPr>
          <w:b/>
          <w:bCs/>
        </w:rPr>
        <w:tab/>
      </w:r>
      <w:r>
        <w:rPr>
          <w:b/>
          <w:bCs/>
        </w:rPr>
        <w:tab/>
      </w:r>
      <w:r>
        <w:rPr>
          <w:b/>
          <w:bCs/>
        </w:rPr>
        <w:tab/>
      </w:r>
      <w:r>
        <w:rPr>
          <w:b/>
          <w:bCs/>
        </w:rPr>
        <w:tab/>
        <w:t xml:space="preserve">  </w:t>
      </w:r>
      <w:r w:rsidRPr="003D5421">
        <w:rPr>
          <w:b/>
          <w:bCs/>
        </w:rPr>
        <w:t>Dec 2021</w:t>
      </w:r>
      <w:r>
        <w:rPr>
          <w:b/>
          <w:bCs/>
        </w:rPr>
        <w:t xml:space="preserve"> – </w:t>
      </w:r>
      <w:r w:rsidRPr="003D5421">
        <w:rPr>
          <w:b/>
          <w:bCs/>
        </w:rPr>
        <w:t>Nov 2022</w:t>
      </w:r>
    </w:p>
    <w:p w14:paraId="567185BB" w14:textId="77777777" w:rsidR="003D5421" w:rsidRPr="003D5421" w:rsidRDefault="003D5421" w:rsidP="003D5421">
      <w:pPr>
        <w:pStyle w:val="NoSpacing"/>
        <w:rPr>
          <w:b/>
          <w:bCs/>
        </w:rPr>
      </w:pPr>
      <w:r w:rsidRPr="003D5421">
        <w:rPr>
          <w:b/>
          <w:bCs/>
        </w:rPr>
        <w:t>Java Full Stack Developer</w:t>
      </w:r>
    </w:p>
    <w:p w14:paraId="53D56076" w14:textId="77777777" w:rsidR="003D5421" w:rsidRPr="003D5421" w:rsidRDefault="003D5421" w:rsidP="003D5421">
      <w:pPr>
        <w:pStyle w:val="NoSpacing"/>
        <w:rPr>
          <w:sz w:val="10"/>
        </w:rPr>
      </w:pPr>
    </w:p>
    <w:p w14:paraId="5C242E4C" w14:textId="6084704F" w:rsidR="003D5421" w:rsidRPr="003D5421" w:rsidRDefault="003D5421" w:rsidP="003D5421">
      <w:pPr>
        <w:pStyle w:val="NoSpacing"/>
      </w:pPr>
      <w:r w:rsidRPr="003D5421">
        <w:t>National Western Life Insurance Co. operates as a stock life insurance company. It offers a broad portfolio of individual whole life, universal life and term insurance plans, and annuities, including supplementary riders.</w:t>
      </w:r>
    </w:p>
    <w:p w14:paraId="731111DE" w14:textId="77777777" w:rsidR="003D5421" w:rsidRPr="003D5421" w:rsidRDefault="003D5421" w:rsidP="003D5421">
      <w:pPr>
        <w:pStyle w:val="NoSpacing"/>
        <w:rPr>
          <w:sz w:val="10"/>
        </w:rPr>
      </w:pPr>
    </w:p>
    <w:p w14:paraId="70E75FF1" w14:textId="77777777" w:rsidR="003D5421" w:rsidRPr="003D5421" w:rsidRDefault="003D5421" w:rsidP="003D5421">
      <w:pPr>
        <w:pStyle w:val="NoSpacing"/>
        <w:rPr>
          <w:b/>
          <w:bCs/>
        </w:rPr>
      </w:pPr>
      <w:r w:rsidRPr="003D5421">
        <w:rPr>
          <w:b/>
          <w:bCs/>
        </w:rPr>
        <w:t>Responsibilities:</w:t>
      </w:r>
    </w:p>
    <w:p w14:paraId="775888C6" w14:textId="004E64DE" w:rsidR="003D5421" w:rsidRPr="003D5421" w:rsidRDefault="003D5421">
      <w:pPr>
        <w:pStyle w:val="NoSpacing"/>
        <w:numPr>
          <w:ilvl w:val="0"/>
          <w:numId w:val="38"/>
        </w:numPr>
      </w:pPr>
      <w:r w:rsidRPr="003D5421">
        <w:t>Responsible for unit, functional, integration, automation backend API's testing for all new software features and enhancements using JUnit and TestNG framework. Extensive experience in developing Microservices using Spring frameworks and followed domain driven design.</w:t>
      </w:r>
    </w:p>
    <w:p w14:paraId="1A84073F" w14:textId="0811CC80" w:rsidR="003D5421" w:rsidRPr="003D5421" w:rsidRDefault="003D5421">
      <w:pPr>
        <w:pStyle w:val="NoSpacing"/>
        <w:numPr>
          <w:ilvl w:val="0"/>
          <w:numId w:val="38"/>
        </w:numPr>
      </w:pPr>
      <w:r w:rsidRPr="003D5421">
        <w:t>Experience in building pipelines using build/deploy tools such as Jenkins, Docker and OpenShift for Continuous Integration &amp; Deployment for Microservices. Implementing or exposing the Microservices based on RESTful API utilizing Spring Boot with Spring MVC.</w:t>
      </w:r>
    </w:p>
    <w:p w14:paraId="5616C457" w14:textId="5D32A378" w:rsidR="003D5421" w:rsidRPr="003D5421" w:rsidRDefault="003D5421">
      <w:pPr>
        <w:pStyle w:val="NoSpacing"/>
        <w:numPr>
          <w:ilvl w:val="0"/>
          <w:numId w:val="38"/>
        </w:numPr>
      </w:pPr>
      <w:r w:rsidRPr="003D5421">
        <w:lastRenderedPageBreak/>
        <w:t>Involved in the creation of interface to manage user menu and Bulk update of Attributes using Node.JS and jQuery. Worked on Jenkins for continuous integration with Gradle and GitHub.</w:t>
      </w:r>
    </w:p>
    <w:p w14:paraId="4277303F" w14:textId="3491F54D" w:rsidR="003D5421" w:rsidRPr="003D5421" w:rsidRDefault="003D5421">
      <w:pPr>
        <w:pStyle w:val="NoSpacing"/>
        <w:numPr>
          <w:ilvl w:val="0"/>
          <w:numId w:val="38"/>
        </w:numPr>
      </w:pPr>
      <w:r w:rsidRPr="003D5421">
        <w:t>Strong Database design and development experience, which includes developing Stored Procedures, functions using SQL and PL/SQL in MS-SQL, Oracle, DB2, PostgreSQL databases Along with experience in Data, Multithreading and have worked on search techniques and algorithms.</w:t>
      </w:r>
    </w:p>
    <w:p w14:paraId="4B4FD712" w14:textId="608FDB18" w:rsidR="00CB51AA" w:rsidRDefault="00CB51AA">
      <w:pPr>
        <w:pStyle w:val="NoSpacing"/>
        <w:numPr>
          <w:ilvl w:val="0"/>
          <w:numId w:val="38"/>
        </w:numPr>
      </w:pPr>
      <w:r w:rsidRPr="00CB51AA">
        <w:t>Developed Business Logic using Python on Django Web Framework.</w:t>
      </w:r>
    </w:p>
    <w:p w14:paraId="7182B747" w14:textId="44AD66DC" w:rsidR="003D5421" w:rsidRDefault="003D5421">
      <w:pPr>
        <w:pStyle w:val="NoSpacing"/>
        <w:numPr>
          <w:ilvl w:val="0"/>
          <w:numId w:val="38"/>
        </w:numPr>
      </w:pPr>
      <w:r w:rsidRPr="003D5421">
        <w:t>Familiarity with cloud platforms such as AWS, Azure, and Google Cloud Platform(GCP) for deploying and hosting MVC applications.</w:t>
      </w:r>
    </w:p>
    <w:p w14:paraId="67E3FC6A" w14:textId="0B790BB9" w:rsidR="008A3AF6" w:rsidRDefault="008A3AF6" w:rsidP="008A3AF6">
      <w:pPr>
        <w:pStyle w:val="NoSpacing"/>
        <w:numPr>
          <w:ilvl w:val="0"/>
          <w:numId w:val="38"/>
        </w:numPr>
      </w:pPr>
      <w:r>
        <w:t>Created the Node.js EXPRESS Server combined with Socket.io to build MVC framework from front-end side AngularJS to back-end MongoDB to provide broadcast service as well as chatting service.</w:t>
      </w:r>
    </w:p>
    <w:p w14:paraId="7C550A47" w14:textId="36808465" w:rsidR="008A3AF6" w:rsidRDefault="008A3AF6">
      <w:pPr>
        <w:pStyle w:val="NoSpacing"/>
        <w:numPr>
          <w:ilvl w:val="0"/>
          <w:numId w:val="38"/>
        </w:numPr>
      </w:pPr>
      <w:r w:rsidRPr="008A3AF6">
        <w:t>Implemented ReactJS to create a dynamically changing website.</w:t>
      </w:r>
    </w:p>
    <w:p w14:paraId="49F4233A" w14:textId="04BC3957" w:rsidR="008A3AF6" w:rsidRDefault="008A3AF6">
      <w:pPr>
        <w:pStyle w:val="NoSpacing"/>
        <w:numPr>
          <w:ilvl w:val="0"/>
          <w:numId w:val="38"/>
        </w:numPr>
      </w:pPr>
      <w:r w:rsidRPr="008A3AF6">
        <w:t>Created usability prototypes for the UI screens using AngularJS.</w:t>
      </w:r>
    </w:p>
    <w:p w14:paraId="6DE719AA" w14:textId="0AA3B041" w:rsidR="00CB51AA" w:rsidRPr="003D5421" w:rsidRDefault="00CB51AA">
      <w:pPr>
        <w:pStyle w:val="NoSpacing"/>
        <w:numPr>
          <w:ilvl w:val="0"/>
          <w:numId w:val="38"/>
        </w:numPr>
      </w:pPr>
      <w:r w:rsidRPr="00CB51AA">
        <w:t>Developed entire frontend and backend modules using Python on Django Web Framework.</w:t>
      </w:r>
    </w:p>
    <w:p w14:paraId="1B7373F2" w14:textId="366494CE" w:rsidR="003D5421" w:rsidRPr="003D5421" w:rsidRDefault="003D5421">
      <w:pPr>
        <w:pStyle w:val="NoSpacing"/>
        <w:numPr>
          <w:ilvl w:val="0"/>
          <w:numId w:val="38"/>
        </w:numPr>
      </w:pPr>
      <w:r w:rsidRPr="003D5421">
        <w:t>Developed Servlets for server-side transactions and made use of AJAX for server-side processing without refreshing JSP page. Used IntelliJ for development and debugging Spring Boot applications and Used GIT for version control. Modified existing Shell scripts in Unix to call daily sub routines.</w:t>
      </w:r>
    </w:p>
    <w:p w14:paraId="3733C7E8" w14:textId="5A190492" w:rsidR="003D5421" w:rsidRPr="003D5421" w:rsidRDefault="003D5421">
      <w:pPr>
        <w:pStyle w:val="NoSpacing"/>
        <w:numPr>
          <w:ilvl w:val="0"/>
          <w:numId w:val="38"/>
        </w:numPr>
      </w:pPr>
      <w:r w:rsidRPr="003D5421">
        <w:t>Developed Hibernate configuration files and queries and Implemented DAOclasses. Designed extensive additions to existing Java Web Application utilizing Service Oriented Architecture (SOA) techniques.</w:t>
      </w:r>
    </w:p>
    <w:p w14:paraId="5888E393" w14:textId="50453C4E" w:rsidR="003D5421" w:rsidRPr="003D5421" w:rsidRDefault="003D5421">
      <w:pPr>
        <w:pStyle w:val="NoSpacing"/>
        <w:numPr>
          <w:ilvl w:val="0"/>
          <w:numId w:val="38"/>
        </w:numPr>
      </w:pPr>
      <w:r w:rsidRPr="003D5421">
        <w:t>Using Microservice architecture with spring boot services for interacting with REST and Apache message broker. Used SAML 2.0 protocols to establish security in communication between HTML pages. Implemented Kafka high level consumers to get data from Kafka partitions and move into HDFS files.</w:t>
      </w:r>
    </w:p>
    <w:p w14:paraId="168F6582" w14:textId="77777777" w:rsidR="003D5421" w:rsidRPr="003D5421" w:rsidRDefault="003D5421" w:rsidP="003D5421">
      <w:pPr>
        <w:pStyle w:val="NoSpacing"/>
        <w:rPr>
          <w:sz w:val="10"/>
        </w:rPr>
      </w:pPr>
    </w:p>
    <w:p w14:paraId="177E152D" w14:textId="3335AFC0" w:rsidR="003D5421" w:rsidRPr="003D5421" w:rsidRDefault="003D5421" w:rsidP="003D5421">
      <w:pPr>
        <w:pStyle w:val="NoSpacing"/>
      </w:pPr>
      <w:r w:rsidRPr="003D5421">
        <w:rPr>
          <w:b/>
          <w:bCs/>
        </w:rPr>
        <w:t>Environment:</w:t>
      </w:r>
      <w:r>
        <w:t xml:space="preserve"> </w:t>
      </w:r>
      <w:r w:rsidRPr="003D5421">
        <w:t xml:space="preserve">Java 1.6, J2EE, JSP, JDBC, </w:t>
      </w:r>
      <w:r w:rsidR="00CB51AA">
        <w:t xml:space="preserve">Python, </w:t>
      </w:r>
      <w:r w:rsidRPr="003D5421">
        <w:t>Microservices, RESTful, HQL, Typescript, Struts 2.0. Log4J, NodeJS, Tomcat Server 6.0, AngularJS, AWS, Eclipse 3.0, Hibernate 3, Maven, MySQL, UML, REST API, CVS, GCP, SOAP UI, Web Logic 10.3.</w:t>
      </w:r>
    </w:p>
    <w:p w14:paraId="5B05B74A" w14:textId="77777777" w:rsidR="003D5421" w:rsidRPr="003D5421" w:rsidRDefault="003D5421" w:rsidP="003D5421">
      <w:pPr>
        <w:pStyle w:val="NoSpacing"/>
      </w:pPr>
    </w:p>
    <w:p w14:paraId="460B64B9" w14:textId="615A8026" w:rsidR="003D5421" w:rsidRPr="003D5421" w:rsidRDefault="003D5421" w:rsidP="003D5421">
      <w:pPr>
        <w:pStyle w:val="NoSpacing"/>
        <w:rPr>
          <w:b/>
          <w:bCs/>
        </w:rPr>
      </w:pPr>
      <w:r w:rsidRPr="003D5421">
        <w:rPr>
          <w:b/>
          <w:bCs/>
        </w:rPr>
        <w:t xml:space="preserve">DHL, Bonn (IBM), Germany </w:t>
      </w:r>
      <w:r>
        <w:rPr>
          <w:b/>
          <w:bCs/>
        </w:rPr>
        <w:tab/>
      </w:r>
      <w:r>
        <w:rPr>
          <w:b/>
          <w:bCs/>
        </w:rPr>
        <w:tab/>
      </w:r>
      <w:r>
        <w:rPr>
          <w:b/>
          <w:bCs/>
        </w:rPr>
        <w:tab/>
      </w:r>
      <w:r>
        <w:rPr>
          <w:b/>
          <w:bCs/>
        </w:rPr>
        <w:tab/>
      </w:r>
      <w:r>
        <w:rPr>
          <w:b/>
          <w:bCs/>
        </w:rPr>
        <w:tab/>
      </w:r>
      <w:r>
        <w:rPr>
          <w:b/>
          <w:bCs/>
        </w:rPr>
        <w:tab/>
      </w:r>
      <w:r>
        <w:rPr>
          <w:b/>
          <w:bCs/>
        </w:rPr>
        <w:tab/>
      </w:r>
      <w:r>
        <w:rPr>
          <w:b/>
          <w:bCs/>
        </w:rPr>
        <w:tab/>
        <w:t xml:space="preserve">    </w:t>
      </w:r>
      <w:r w:rsidRPr="003D5421">
        <w:rPr>
          <w:b/>
          <w:bCs/>
        </w:rPr>
        <w:t>Jul 2018</w:t>
      </w:r>
      <w:r>
        <w:rPr>
          <w:b/>
          <w:bCs/>
        </w:rPr>
        <w:t xml:space="preserve"> – </w:t>
      </w:r>
      <w:r w:rsidRPr="003D5421">
        <w:rPr>
          <w:b/>
          <w:bCs/>
        </w:rPr>
        <w:t>Aug 2021</w:t>
      </w:r>
    </w:p>
    <w:p w14:paraId="3E23E2ED" w14:textId="77777777" w:rsidR="003D5421" w:rsidRPr="003D5421" w:rsidRDefault="003D5421" w:rsidP="003D5421">
      <w:pPr>
        <w:pStyle w:val="NoSpacing"/>
        <w:rPr>
          <w:b/>
          <w:bCs/>
        </w:rPr>
      </w:pPr>
      <w:r w:rsidRPr="003D5421">
        <w:rPr>
          <w:b/>
          <w:bCs/>
        </w:rPr>
        <w:t>Java Full Stack Developer</w:t>
      </w:r>
    </w:p>
    <w:p w14:paraId="72E7410A" w14:textId="77777777" w:rsidR="003D5421" w:rsidRPr="003D5421" w:rsidRDefault="003D5421" w:rsidP="003D5421">
      <w:pPr>
        <w:pStyle w:val="NoSpacing"/>
        <w:rPr>
          <w:sz w:val="10"/>
        </w:rPr>
      </w:pPr>
    </w:p>
    <w:p w14:paraId="01C57026" w14:textId="67F31130" w:rsidR="003D5421" w:rsidRPr="003D5421" w:rsidRDefault="003D5421" w:rsidP="003D5421">
      <w:pPr>
        <w:pStyle w:val="NoSpacing"/>
      </w:pPr>
      <w:r w:rsidRPr="003D5421">
        <w:t>DHL is an American-founded German logistics company. It offers an unrivaled portfolio of logistics services ranging from national and international parcel delivery, e-commerce shipping and fulfillment solutions, international express, road, air and ocean transport to industrial supply chain management.</w:t>
      </w:r>
    </w:p>
    <w:p w14:paraId="08138CE8" w14:textId="77777777" w:rsidR="003D5421" w:rsidRPr="003D5421" w:rsidRDefault="003D5421" w:rsidP="003D5421">
      <w:pPr>
        <w:pStyle w:val="NoSpacing"/>
        <w:rPr>
          <w:bCs/>
          <w:sz w:val="10"/>
        </w:rPr>
      </w:pPr>
    </w:p>
    <w:p w14:paraId="0E6C1150" w14:textId="2CB71E56" w:rsidR="003D5421" w:rsidRPr="003D5421" w:rsidRDefault="003D5421" w:rsidP="003D5421">
      <w:pPr>
        <w:pStyle w:val="NoSpacing"/>
        <w:rPr>
          <w:b/>
          <w:bCs/>
        </w:rPr>
      </w:pPr>
      <w:r w:rsidRPr="003D5421">
        <w:rPr>
          <w:b/>
          <w:bCs/>
        </w:rPr>
        <w:t xml:space="preserve">Responsibilities: </w:t>
      </w:r>
    </w:p>
    <w:p w14:paraId="62E0E3AF" w14:textId="77777777" w:rsidR="003D5421" w:rsidRPr="003D5421" w:rsidRDefault="003D5421">
      <w:pPr>
        <w:pStyle w:val="NoSpacing"/>
        <w:numPr>
          <w:ilvl w:val="0"/>
          <w:numId w:val="39"/>
        </w:numPr>
      </w:pPr>
      <w:r w:rsidRPr="003D5421">
        <w:t>Designed and developed web-based applications using HTML5, CSS3 and JavaScript and bootstrap framework. Utilized RESTful APIs to retrieve and update data, ensuring smooth data flow between the front-end and backend systems.</w:t>
      </w:r>
    </w:p>
    <w:p w14:paraId="688B9533" w14:textId="77777777" w:rsidR="003D5421" w:rsidRDefault="003D5421">
      <w:pPr>
        <w:pStyle w:val="NoSpacing"/>
        <w:numPr>
          <w:ilvl w:val="0"/>
          <w:numId w:val="39"/>
        </w:numPr>
      </w:pPr>
      <w:r w:rsidRPr="003D5421">
        <w:t>Involved in a full lifecycle of the project from requirements gathering to development stage using Agile Methodology. Implemented Continuous Integration Continuous Delivery (CI/CD) for end-to-end automation of release pipeline using DevOps tools like Jenkins.</w:t>
      </w:r>
    </w:p>
    <w:p w14:paraId="7B060966" w14:textId="195BE73E" w:rsidR="002C5D0F" w:rsidRPr="003D5421" w:rsidRDefault="002C5D0F" w:rsidP="002C5D0F">
      <w:pPr>
        <w:pStyle w:val="NoSpacing"/>
        <w:numPr>
          <w:ilvl w:val="0"/>
          <w:numId w:val="39"/>
        </w:numPr>
      </w:pPr>
      <w:r>
        <w:t>Effectively devised and implemented a scalable microservices architecture on Google Cloud Platform (GCP) using Kubernetes Engine, leading to heightened application performance and improved scalability.</w:t>
      </w:r>
    </w:p>
    <w:p w14:paraId="4DE7C38E" w14:textId="77777777" w:rsidR="003D5421" w:rsidRDefault="003D5421">
      <w:pPr>
        <w:pStyle w:val="NoSpacing"/>
        <w:numPr>
          <w:ilvl w:val="0"/>
          <w:numId w:val="39"/>
        </w:numPr>
      </w:pPr>
      <w:r w:rsidRPr="003D5421">
        <w:t>Used Amazon cloud watch to monitor AWS services and Amazon cloud Watch logs to monitor application. Involved in designing the user interfaces using Struts Tiles Framework, HTML, and JSP. Designed the Front-end screens using JSF, HTML, CSS.</w:t>
      </w:r>
    </w:p>
    <w:p w14:paraId="4B56405F" w14:textId="0F4FD61C" w:rsidR="00CB51AA" w:rsidRPr="003D5421" w:rsidRDefault="00CB51AA">
      <w:pPr>
        <w:pStyle w:val="NoSpacing"/>
        <w:numPr>
          <w:ilvl w:val="0"/>
          <w:numId w:val="39"/>
        </w:numPr>
      </w:pPr>
      <w:r w:rsidRPr="00CB51AA">
        <w:t>Developed Merge jobs in Python to extract and load data into MySQL database.</w:t>
      </w:r>
    </w:p>
    <w:p w14:paraId="4F460C5B" w14:textId="77777777" w:rsidR="003D5421" w:rsidRPr="003D5421" w:rsidRDefault="003D5421">
      <w:pPr>
        <w:pStyle w:val="NoSpacing"/>
        <w:numPr>
          <w:ilvl w:val="0"/>
          <w:numId w:val="39"/>
        </w:numPr>
      </w:pPr>
      <w:r w:rsidRPr="003D5421">
        <w:t>Implemented logging and admin support using Spring Boot to enhance the web development.</w:t>
      </w:r>
    </w:p>
    <w:p w14:paraId="4D54DCDE" w14:textId="77777777" w:rsidR="003D5421" w:rsidRPr="003D5421" w:rsidRDefault="003D5421">
      <w:pPr>
        <w:pStyle w:val="NoSpacing"/>
        <w:numPr>
          <w:ilvl w:val="0"/>
          <w:numId w:val="39"/>
        </w:numPr>
      </w:pPr>
      <w:r w:rsidRPr="003D5421">
        <w:t>Secured Rest API’s by implementing OAuth2 tokens-based authorization schema by Spring Security.</w:t>
      </w:r>
    </w:p>
    <w:p w14:paraId="4BAA1A5F" w14:textId="77777777" w:rsidR="003D5421" w:rsidRDefault="003D5421">
      <w:pPr>
        <w:pStyle w:val="NoSpacing"/>
        <w:numPr>
          <w:ilvl w:val="0"/>
          <w:numId w:val="39"/>
        </w:numPr>
      </w:pPr>
      <w:r w:rsidRPr="003D5421">
        <w:lastRenderedPageBreak/>
        <w:t>Extensively involved in developing and writing Maven build scripts for automated build and deployment processes. Expertise in design and development of various web and enterprise applications using Type safe technologies like Scala, Akka.</w:t>
      </w:r>
    </w:p>
    <w:p w14:paraId="11A0B83D" w14:textId="3D0386CD" w:rsidR="00CB51AA" w:rsidRPr="003D5421" w:rsidRDefault="00CB51AA">
      <w:pPr>
        <w:pStyle w:val="NoSpacing"/>
        <w:numPr>
          <w:ilvl w:val="0"/>
          <w:numId w:val="39"/>
        </w:numPr>
      </w:pPr>
      <w:r w:rsidRPr="00CB51AA">
        <w:t>Created User Controls and simple animations using Java Script and Python.</w:t>
      </w:r>
    </w:p>
    <w:p w14:paraId="57C293AA" w14:textId="77777777" w:rsidR="003D5421" w:rsidRDefault="003D5421">
      <w:pPr>
        <w:pStyle w:val="NoSpacing"/>
        <w:numPr>
          <w:ilvl w:val="0"/>
          <w:numId w:val="39"/>
        </w:numPr>
      </w:pPr>
      <w:r w:rsidRPr="003D5421">
        <w:t>Architecture using Spring, Struts, Hibernate, Servlets, Web logic and JSP. Used various jQuery and Bootstrap plug-in like date picker, Bootstrap selectors.</w:t>
      </w:r>
    </w:p>
    <w:p w14:paraId="1F15D6C0" w14:textId="568C6C36" w:rsidR="008A3AF6" w:rsidRDefault="008A3AF6">
      <w:pPr>
        <w:pStyle w:val="NoSpacing"/>
        <w:numPr>
          <w:ilvl w:val="0"/>
          <w:numId w:val="39"/>
        </w:numPr>
      </w:pPr>
      <w:r w:rsidRPr="008A3AF6">
        <w:t>Tracked GCP (Google Cloud Platform) traffic for error-handling and troubleshooting scenarios.</w:t>
      </w:r>
    </w:p>
    <w:p w14:paraId="5EA7C2D6" w14:textId="33715D52" w:rsidR="003D5421" w:rsidRPr="003D5421" w:rsidRDefault="003D5421">
      <w:pPr>
        <w:pStyle w:val="NoSpacing"/>
        <w:numPr>
          <w:ilvl w:val="0"/>
          <w:numId w:val="39"/>
        </w:numPr>
      </w:pPr>
      <w:r w:rsidRPr="003D5421">
        <w:t>Involved in writing java API for Amazon Lambda to manage some of the AWS services.</w:t>
      </w:r>
    </w:p>
    <w:p w14:paraId="64EA8307" w14:textId="77777777" w:rsidR="003D5421" w:rsidRPr="003D5421" w:rsidRDefault="003D5421">
      <w:pPr>
        <w:pStyle w:val="NoSpacing"/>
        <w:numPr>
          <w:ilvl w:val="0"/>
          <w:numId w:val="39"/>
        </w:numPr>
      </w:pPr>
      <w:r w:rsidRPr="003D5421">
        <w:t>Involved in system design and development in core java using Collections, multithreading and exception handling. Involved in performing Unit and Integration testing JUnit.</w:t>
      </w:r>
    </w:p>
    <w:p w14:paraId="13B183FB" w14:textId="77777777" w:rsidR="003D5421" w:rsidRPr="003D5421" w:rsidRDefault="003D5421">
      <w:pPr>
        <w:pStyle w:val="NoSpacing"/>
        <w:numPr>
          <w:ilvl w:val="0"/>
          <w:numId w:val="39"/>
        </w:numPr>
      </w:pPr>
      <w:r w:rsidRPr="003D5421">
        <w:t>Design and develop asynchronous RESTful Microservices using Spring MVC API, Spring Boot that are consumed by other microservices internally.</w:t>
      </w:r>
    </w:p>
    <w:p w14:paraId="1C20DEE5" w14:textId="77777777" w:rsidR="003D5421" w:rsidRPr="003D5421" w:rsidRDefault="003D5421" w:rsidP="003D5421">
      <w:pPr>
        <w:pStyle w:val="NoSpacing"/>
        <w:rPr>
          <w:sz w:val="10"/>
        </w:rPr>
      </w:pPr>
    </w:p>
    <w:p w14:paraId="3413BF33" w14:textId="77777777" w:rsidR="003D5421" w:rsidRPr="003D5421" w:rsidRDefault="003D5421" w:rsidP="003D5421">
      <w:pPr>
        <w:pStyle w:val="NoSpacing"/>
      </w:pPr>
      <w:r w:rsidRPr="003D5421">
        <w:rPr>
          <w:b/>
          <w:bCs/>
        </w:rPr>
        <w:t>Environment:</w:t>
      </w:r>
      <w:r w:rsidRPr="003D5421">
        <w:t xml:space="preserve"> Angular JS, HTML5, CSS3, JSON, XML, Active MQ, JMS, Hibernate, DB2, Restful services, Eclipse Java EE IDE Neon.3, Git, Log4j, DB2, Maven, Tseng, WADL, PCF.</w:t>
      </w:r>
    </w:p>
    <w:p w14:paraId="749AD05B" w14:textId="77777777" w:rsidR="003D5421" w:rsidRPr="003D5421" w:rsidRDefault="003D5421" w:rsidP="003D5421">
      <w:pPr>
        <w:pStyle w:val="NoSpacing"/>
      </w:pPr>
    </w:p>
    <w:p w14:paraId="7238222D" w14:textId="16EFC259" w:rsidR="003D5421" w:rsidRPr="003D5421" w:rsidRDefault="003D5421" w:rsidP="003D5421">
      <w:pPr>
        <w:pStyle w:val="NoSpacing"/>
        <w:rPr>
          <w:b/>
          <w:bCs/>
          <w:lang w:val="pt-BR"/>
        </w:rPr>
      </w:pPr>
      <w:r w:rsidRPr="003D5421">
        <w:rPr>
          <w:b/>
          <w:bCs/>
          <w:lang w:val="pt-BR"/>
        </w:rPr>
        <w:t xml:space="preserve">Strides Pharma Science, Bangalore, India </w:t>
      </w:r>
      <w:r>
        <w:rPr>
          <w:b/>
          <w:bCs/>
          <w:lang w:val="pt-BR"/>
        </w:rPr>
        <w:tab/>
      </w:r>
      <w:r>
        <w:rPr>
          <w:b/>
          <w:bCs/>
          <w:lang w:val="pt-BR"/>
        </w:rPr>
        <w:tab/>
      </w:r>
      <w:r>
        <w:rPr>
          <w:b/>
          <w:bCs/>
          <w:lang w:val="pt-BR"/>
        </w:rPr>
        <w:tab/>
      </w:r>
      <w:r>
        <w:rPr>
          <w:b/>
          <w:bCs/>
          <w:lang w:val="pt-BR"/>
        </w:rPr>
        <w:tab/>
      </w:r>
      <w:r>
        <w:rPr>
          <w:b/>
          <w:bCs/>
          <w:lang w:val="pt-BR"/>
        </w:rPr>
        <w:tab/>
      </w:r>
      <w:r>
        <w:rPr>
          <w:b/>
          <w:bCs/>
          <w:lang w:val="pt-BR"/>
        </w:rPr>
        <w:tab/>
        <w:t xml:space="preserve">  </w:t>
      </w:r>
      <w:r w:rsidRPr="003D5421">
        <w:rPr>
          <w:b/>
          <w:bCs/>
          <w:lang w:val="pt-BR"/>
        </w:rPr>
        <w:t>Mar 2016 – Jun 2018</w:t>
      </w:r>
    </w:p>
    <w:p w14:paraId="6E840092" w14:textId="77777777" w:rsidR="003D5421" w:rsidRPr="003D5421" w:rsidRDefault="003D5421" w:rsidP="003D5421">
      <w:pPr>
        <w:pStyle w:val="NoSpacing"/>
        <w:rPr>
          <w:b/>
          <w:bCs/>
        </w:rPr>
      </w:pPr>
      <w:r w:rsidRPr="003D5421">
        <w:rPr>
          <w:b/>
          <w:bCs/>
        </w:rPr>
        <w:t>Java Developer</w:t>
      </w:r>
    </w:p>
    <w:p w14:paraId="16646BDC" w14:textId="77777777" w:rsidR="003D5421" w:rsidRPr="003D5421" w:rsidRDefault="003D5421" w:rsidP="003D5421">
      <w:pPr>
        <w:pStyle w:val="NoSpacing"/>
        <w:rPr>
          <w:sz w:val="10"/>
        </w:rPr>
      </w:pPr>
    </w:p>
    <w:p w14:paraId="5916D45A" w14:textId="06FF9785" w:rsidR="003D5421" w:rsidRPr="003D5421" w:rsidRDefault="003D5421" w:rsidP="003D5421">
      <w:pPr>
        <w:pStyle w:val="NoSpacing"/>
      </w:pPr>
      <w:r w:rsidRPr="003D5421">
        <w:t>Strides Pharma Science Limited is an Indian pharmaceutical company. It is engaged in the development and manufacturing of active pharmaceutical ingredients and formulations, as well as biotech.</w:t>
      </w:r>
    </w:p>
    <w:p w14:paraId="5327EBF8" w14:textId="77777777" w:rsidR="003D5421" w:rsidRPr="003D5421" w:rsidRDefault="003D5421" w:rsidP="003D5421">
      <w:pPr>
        <w:pStyle w:val="NoSpacing"/>
        <w:rPr>
          <w:sz w:val="10"/>
        </w:rPr>
      </w:pPr>
    </w:p>
    <w:p w14:paraId="5BDD6F83" w14:textId="258AA6A6" w:rsidR="003D5421" w:rsidRPr="003D5421" w:rsidRDefault="003D5421" w:rsidP="003D5421">
      <w:pPr>
        <w:pStyle w:val="NoSpacing"/>
        <w:rPr>
          <w:b/>
          <w:bCs/>
        </w:rPr>
      </w:pPr>
      <w:r w:rsidRPr="003D5421">
        <w:rPr>
          <w:b/>
          <w:bCs/>
        </w:rPr>
        <w:t xml:space="preserve">Responsibilities: </w:t>
      </w:r>
    </w:p>
    <w:p w14:paraId="590BE73B" w14:textId="77777777" w:rsidR="003D5421" w:rsidRPr="003D5421" w:rsidRDefault="003D5421">
      <w:pPr>
        <w:pStyle w:val="NoSpacing"/>
        <w:numPr>
          <w:ilvl w:val="0"/>
          <w:numId w:val="40"/>
        </w:numPr>
      </w:pPr>
      <w:r w:rsidRPr="003D5421">
        <w:t xml:space="preserve">Prepared Functional requirements by analyzing the business requirements. Implemented GUI pages by using JSP, HTML, CSS, JavaScript, AJAX. </w:t>
      </w:r>
    </w:p>
    <w:p w14:paraId="38B298D4" w14:textId="77777777" w:rsidR="003D5421" w:rsidRPr="003D5421" w:rsidRDefault="003D5421">
      <w:pPr>
        <w:pStyle w:val="NoSpacing"/>
        <w:numPr>
          <w:ilvl w:val="0"/>
          <w:numId w:val="40"/>
        </w:numPr>
      </w:pPr>
      <w:r w:rsidRPr="003D5421">
        <w:t>Involved in various phases of SDLC as requirement gathering, modelling, analysis, architecture design and development and the project was developed using Agile Methodologies.</w:t>
      </w:r>
    </w:p>
    <w:p w14:paraId="369DC10D" w14:textId="77777777" w:rsidR="003D5421" w:rsidRPr="003D5421" w:rsidRDefault="003D5421">
      <w:pPr>
        <w:pStyle w:val="NoSpacing"/>
        <w:numPr>
          <w:ilvl w:val="0"/>
          <w:numId w:val="40"/>
        </w:numPr>
      </w:pPr>
      <w:r w:rsidRPr="003D5421">
        <w:t>Worked closely with DevOps teams to streamline the deployment process and implement CI/CD pipelines using Kubernetes.</w:t>
      </w:r>
    </w:p>
    <w:p w14:paraId="5D03E6DD" w14:textId="77777777" w:rsidR="003D5421" w:rsidRPr="003D5421" w:rsidRDefault="003D5421">
      <w:pPr>
        <w:pStyle w:val="NoSpacing"/>
        <w:numPr>
          <w:ilvl w:val="0"/>
          <w:numId w:val="40"/>
        </w:numPr>
      </w:pPr>
      <w:r w:rsidRPr="003D5421">
        <w:t>Experience in Integration of Amazon Web Services AWS with other applications infrastructure.</w:t>
      </w:r>
    </w:p>
    <w:p w14:paraId="79BC8FA3" w14:textId="77777777" w:rsidR="003D5421" w:rsidRPr="003D5421" w:rsidRDefault="003D5421">
      <w:pPr>
        <w:pStyle w:val="NoSpacing"/>
        <w:numPr>
          <w:ilvl w:val="0"/>
          <w:numId w:val="40"/>
        </w:numPr>
      </w:pPr>
      <w:r w:rsidRPr="003D5421">
        <w:t>Worked on JSP, Servlets, Struts framework and production support issues of the existing applications. Integrated the application with Spring Framework for implementing dependency injection provide abstraction between presentation and persistence layer.</w:t>
      </w:r>
    </w:p>
    <w:p w14:paraId="51DF5ADF" w14:textId="77777777" w:rsidR="003D5421" w:rsidRPr="003D5421" w:rsidRDefault="003D5421">
      <w:pPr>
        <w:pStyle w:val="NoSpacing"/>
        <w:numPr>
          <w:ilvl w:val="0"/>
          <w:numId w:val="40"/>
        </w:numPr>
      </w:pPr>
      <w:r w:rsidRPr="003D5421">
        <w:t>Worked on Lambda Expressions, Functional interfaces Stream API's, Time API, and Improvements on Collection, Concurrency, and IO improvements by using Java 8.</w:t>
      </w:r>
    </w:p>
    <w:p w14:paraId="00AE0431" w14:textId="77777777" w:rsidR="003D5421" w:rsidRPr="003D5421" w:rsidRDefault="003D5421">
      <w:pPr>
        <w:pStyle w:val="NoSpacing"/>
        <w:numPr>
          <w:ilvl w:val="0"/>
          <w:numId w:val="40"/>
        </w:numPr>
      </w:pPr>
      <w:r w:rsidRPr="003D5421">
        <w:t>Developed applications using J2EE, JSP, Servlet and Spring Bean Classes.</w:t>
      </w:r>
    </w:p>
    <w:p w14:paraId="2EE383D9" w14:textId="77777777" w:rsidR="003D5421" w:rsidRPr="003D5421" w:rsidRDefault="003D5421">
      <w:pPr>
        <w:pStyle w:val="NoSpacing"/>
        <w:numPr>
          <w:ilvl w:val="0"/>
          <w:numId w:val="40"/>
        </w:numPr>
      </w:pPr>
      <w:r w:rsidRPr="003D5421">
        <w:t>Used HTML, XHTML, DHTML, Java Script, AJAX, Angular 1.x/2, JQUERY, XML, XPATH, JSP and Tag Libraries to develop view pages in portal.</w:t>
      </w:r>
    </w:p>
    <w:p w14:paraId="6945F093" w14:textId="77777777" w:rsidR="003D5421" w:rsidRPr="003D5421" w:rsidRDefault="003D5421">
      <w:pPr>
        <w:pStyle w:val="NoSpacing"/>
        <w:numPr>
          <w:ilvl w:val="0"/>
          <w:numId w:val="40"/>
        </w:numPr>
      </w:pPr>
      <w:r w:rsidRPr="003D5421">
        <w:t>Deployed our application on Pivotal Cloud Foundry (PCF) which is used to reduce the development overhead by providing a ready to use platform. Implemented serverless architecture using AWS Lambda to reduce infrastructure costs and enhance scalability.</w:t>
      </w:r>
    </w:p>
    <w:p w14:paraId="3B2B2D74" w14:textId="77777777" w:rsidR="003D5421" w:rsidRPr="003D5421" w:rsidRDefault="003D5421">
      <w:pPr>
        <w:pStyle w:val="NoSpacing"/>
        <w:numPr>
          <w:ilvl w:val="0"/>
          <w:numId w:val="40"/>
        </w:numPr>
      </w:pPr>
      <w:r w:rsidRPr="003D5421">
        <w:t>Implemented Different Design patterns like singleton, factory and J2EE design patterns like Business delegate, session facade, Value object and DAO design patterns.</w:t>
      </w:r>
    </w:p>
    <w:p w14:paraId="027B8879" w14:textId="77777777" w:rsidR="003D5421" w:rsidRPr="003D5421" w:rsidRDefault="003D5421" w:rsidP="003D5421">
      <w:pPr>
        <w:pStyle w:val="NoSpacing"/>
        <w:rPr>
          <w:sz w:val="10"/>
        </w:rPr>
      </w:pPr>
    </w:p>
    <w:p w14:paraId="6F0D5251" w14:textId="582F2874" w:rsidR="003D5421" w:rsidRPr="003D5421" w:rsidRDefault="003D5421" w:rsidP="003D5421">
      <w:pPr>
        <w:pStyle w:val="NoSpacing"/>
      </w:pPr>
      <w:r w:rsidRPr="003D5421">
        <w:rPr>
          <w:b/>
          <w:bCs/>
        </w:rPr>
        <w:t>Environment:</w:t>
      </w:r>
      <w:r w:rsidRPr="003D5421">
        <w:t xml:space="preserve"> Core Java, J2EE, JSP, HTML, MVC, Servlets, Struts, JMS, Maven, JUnit, DAO, Web Logic Server, Ant, SOAP, JAX-WS, WSDL, Junit, SQL.</w:t>
      </w:r>
    </w:p>
    <w:p w14:paraId="3899AF50" w14:textId="77777777" w:rsidR="003D5421" w:rsidRDefault="003D5421"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3445D0A1" w14:textId="6D83BC83" w:rsidR="006A3E42" w:rsidRPr="003D5421" w:rsidRDefault="003D5421" w:rsidP="006A3E42">
      <w:pPr>
        <w:pStyle w:val="NoSpacing"/>
        <w:numPr>
          <w:ilvl w:val="0"/>
          <w:numId w:val="41"/>
        </w:numPr>
      </w:pPr>
      <w:r w:rsidRPr="003D5421">
        <w:t>Master of Computers from Texas A&amp;M University Kingsville, USA</w:t>
      </w:r>
      <w:r w:rsidR="006A3E42">
        <w:t xml:space="preserve"> – 2023.</w:t>
      </w:r>
    </w:p>
    <w:p w14:paraId="3EF34A4A" w14:textId="77777777" w:rsidR="003D5421" w:rsidRPr="003D5421" w:rsidRDefault="003D5421">
      <w:pPr>
        <w:pStyle w:val="NoSpacing"/>
        <w:numPr>
          <w:ilvl w:val="0"/>
          <w:numId w:val="41"/>
        </w:numPr>
      </w:pPr>
      <w:r w:rsidRPr="003D5421">
        <w:t>Bachelor of Technology from Malla Reddy Engineering College, India</w:t>
      </w:r>
    </w:p>
    <w:sectPr w:rsidR="003D5421" w:rsidRPr="003D5421" w:rsidSect="002F08A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AE36C" w14:textId="77777777" w:rsidR="002F08A5" w:rsidRDefault="002F08A5">
      <w:r>
        <w:separator/>
      </w:r>
    </w:p>
  </w:endnote>
  <w:endnote w:type="continuationSeparator" w:id="0">
    <w:p w14:paraId="73B3A4E2" w14:textId="77777777" w:rsidR="002F08A5" w:rsidRDefault="002F0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FFC39" w14:textId="77777777" w:rsidR="002F08A5" w:rsidRDefault="002F08A5">
      <w:r>
        <w:separator/>
      </w:r>
    </w:p>
  </w:footnote>
  <w:footnote w:type="continuationSeparator" w:id="0">
    <w:p w14:paraId="0532EF16" w14:textId="77777777" w:rsidR="002F08A5" w:rsidRDefault="002F0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68863E5" w:rsidR="00BF14B3" w:rsidRPr="00654952" w:rsidRDefault="00BF14B3" w:rsidP="009D2991">
    <w:pPr>
      <w:pStyle w:val="NoSpacing"/>
    </w:pPr>
    <w:r w:rsidRPr="00654952">
      <w:rPr>
        <w:b/>
        <w:bCs/>
      </w:rPr>
      <w:t>Candidate Location:</w:t>
    </w:r>
    <w:r w:rsidR="00EC3F6D" w:rsidRPr="00654952">
      <w:t xml:space="preserve"> </w:t>
    </w:r>
    <w:r w:rsidR="002864AE" w:rsidRPr="002864AE">
      <w:rPr>
        <w:color w:val="000000"/>
      </w:rPr>
      <w:t>Frisco</w:t>
    </w:r>
    <w:r w:rsidR="002864AE">
      <w:rPr>
        <w:color w:val="000000"/>
      </w:rPr>
      <w:t>, TX</w:t>
    </w:r>
  </w:p>
  <w:p w14:paraId="4F2C61CC" w14:textId="6E4DF6D1" w:rsidR="00333CDC" w:rsidRDefault="00BF14B3" w:rsidP="00654952">
    <w:pPr>
      <w:pStyle w:val="NoSpacing"/>
    </w:pPr>
    <w:r w:rsidRPr="00654952">
      <w:rPr>
        <w:b/>
        <w:bCs/>
      </w:rPr>
      <w:t>Candidate E-mail ID:</w:t>
    </w:r>
    <w:r w:rsidRPr="00654952">
      <w:t xml:space="preserve"> </w:t>
    </w:r>
    <w:hyperlink r:id="rId1" w:history="1">
      <w:r w:rsidR="002864AE" w:rsidRPr="004604B8">
        <w:rPr>
          <w:rStyle w:val="Hyperlink"/>
        </w:rPr>
        <w:t>yeruvanishitha23@gmail.com</w:t>
      </w:r>
    </w:hyperlink>
  </w:p>
  <w:p w14:paraId="639D8B28" w14:textId="38E16119"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2864AE" w:rsidRPr="002864AE">
      <w:rPr>
        <w:rFonts w:ascii="Calibri" w:hAnsi="Calibri" w:cs="Calibri"/>
        <w:lang w:val="en-IN"/>
      </w:rPr>
      <w:t>361</w:t>
    </w:r>
    <w:r w:rsidR="002864AE">
      <w:rPr>
        <w:rFonts w:ascii="Calibri" w:hAnsi="Calibri" w:cs="Calibri"/>
        <w:lang w:val="en-IN"/>
      </w:rPr>
      <w:t>-</w:t>
    </w:r>
    <w:r w:rsidR="002864AE" w:rsidRPr="002864AE">
      <w:rPr>
        <w:rFonts w:ascii="Calibri" w:hAnsi="Calibri" w:cs="Calibri"/>
        <w:lang w:val="en-IN"/>
      </w:rPr>
      <w:t>301</w:t>
    </w:r>
    <w:r w:rsidR="002864AE">
      <w:rPr>
        <w:rFonts w:ascii="Calibri" w:hAnsi="Calibri" w:cs="Calibri"/>
        <w:lang w:val="en-IN"/>
      </w:rPr>
      <w:t>-</w:t>
    </w:r>
    <w:r w:rsidR="002864AE" w:rsidRPr="002864AE">
      <w:rPr>
        <w:rFonts w:ascii="Calibri" w:hAnsi="Calibri" w:cs="Calibri"/>
        <w:lang w:val="en-IN"/>
      </w:rPr>
      <w:t>7747</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3FA1A9C0" w14:textId="3D49D217" w:rsidR="00FC3056" w:rsidRDefault="003A406E" w:rsidP="000155D8">
    <w:pPr>
      <w:pStyle w:val="Header"/>
      <w:jc w:val="center"/>
      <w:rPr>
        <w:rFonts w:asciiTheme="minorHAnsi" w:hAnsiTheme="minorHAnsi" w:cstheme="minorHAnsi"/>
        <w:b/>
        <w:sz w:val="28"/>
        <w:szCs w:val="28"/>
        <w:lang w:val="en-IN"/>
      </w:rPr>
    </w:pPr>
    <w:r w:rsidRPr="003A406E">
      <w:rPr>
        <w:rFonts w:asciiTheme="minorHAnsi" w:hAnsiTheme="minorHAnsi" w:cstheme="minorHAnsi"/>
        <w:b/>
        <w:sz w:val="28"/>
        <w:szCs w:val="28"/>
        <w:lang w:val="en-IN"/>
      </w:rPr>
      <w:t>Nishitha Yeruva</w:t>
    </w:r>
  </w:p>
  <w:p w14:paraId="2961812A" w14:textId="77777777" w:rsidR="003A406E" w:rsidRPr="00AC5E92" w:rsidRDefault="003A406E"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4"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39"/>
  </w:num>
  <w:num w:numId="3" w16cid:durableId="139352410">
    <w:abstractNumId w:val="40"/>
  </w:num>
  <w:num w:numId="4" w16cid:durableId="1139345333">
    <w:abstractNumId w:val="32"/>
  </w:num>
  <w:num w:numId="5" w16cid:durableId="1566716753">
    <w:abstractNumId w:val="27"/>
  </w:num>
  <w:num w:numId="6" w16cid:durableId="862130666">
    <w:abstractNumId w:val="13"/>
  </w:num>
  <w:num w:numId="7" w16cid:durableId="2013292984">
    <w:abstractNumId w:val="41"/>
  </w:num>
  <w:num w:numId="8" w16cid:durableId="777530213">
    <w:abstractNumId w:val="47"/>
  </w:num>
  <w:num w:numId="9" w16cid:durableId="1192037481">
    <w:abstractNumId w:val="23"/>
  </w:num>
  <w:num w:numId="10" w16cid:durableId="263391843">
    <w:abstractNumId w:val="45"/>
  </w:num>
  <w:num w:numId="11" w16cid:durableId="66726532">
    <w:abstractNumId w:val="34"/>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46"/>
  </w:num>
  <w:num w:numId="14" w16cid:durableId="1133476638">
    <w:abstractNumId w:val="30"/>
  </w:num>
  <w:num w:numId="15" w16cid:durableId="337585252">
    <w:abstractNumId w:val="43"/>
  </w:num>
  <w:num w:numId="16" w16cid:durableId="2061587357">
    <w:abstractNumId w:val="35"/>
  </w:num>
  <w:num w:numId="17" w16cid:durableId="1065491973">
    <w:abstractNumId w:val="17"/>
  </w:num>
  <w:num w:numId="18" w16cid:durableId="1318266233">
    <w:abstractNumId w:val="16"/>
  </w:num>
  <w:num w:numId="19" w16cid:durableId="526874085">
    <w:abstractNumId w:val="33"/>
  </w:num>
  <w:num w:numId="20" w16cid:durableId="844248676">
    <w:abstractNumId w:val="21"/>
  </w:num>
  <w:num w:numId="21" w16cid:durableId="284892896">
    <w:abstractNumId w:val="29"/>
  </w:num>
  <w:num w:numId="22" w16cid:durableId="605190378">
    <w:abstractNumId w:val="15"/>
  </w:num>
  <w:num w:numId="23" w16cid:durableId="509416459">
    <w:abstractNumId w:val="19"/>
  </w:num>
  <w:num w:numId="24" w16cid:durableId="1935087531">
    <w:abstractNumId w:val="11"/>
  </w:num>
  <w:num w:numId="25" w16cid:durableId="1366129160">
    <w:abstractNumId w:val="12"/>
  </w:num>
  <w:num w:numId="26" w16cid:durableId="1003901784">
    <w:abstractNumId w:val="37"/>
  </w:num>
  <w:num w:numId="27" w16cid:durableId="543714750">
    <w:abstractNumId w:val="26"/>
  </w:num>
  <w:num w:numId="28" w16cid:durableId="504515879">
    <w:abstractNumId w:val="14"/>
  </w:num>
  <w:num w:numId="29" w16cid:durableId="1754471848">
    <w:abstractNumId w:val="18"/>
  </w:num>
  <w:num w:numId="30" w16cid:durableId="553084479">
    <w:abstractNumId w:val="31"/>
  </w:num>
  <w:num w:numId="31" w16cid:durableId="1454204984">
    <w:abstractNumId w:val="24"/>
  </w:num>
  <w:num w:numId="32" w16cid:durableId="1183738669">
    <w:abstractNumId w:val="10"/>
  </w:num>
  <w:num w:numId="33" w16cid:durableId="128592335">
    <w:abstractNumId w:val="20"/>
  </w:num>
  <w:num w:numId="34" w16cid:durableId="187452677">
    <w:abstractNumId w:val="22"/>
  </w:num>
  <w:num w:numId="35" w16cid:durableId="972758455">
    <w:abstractNumId w:val="36"/>
  </w:num>
  <w:num w:numId="36" w16cid:durableId="1934312140">
    <w:abstractNumId w:val="25"/>
  </w:num>
  <w:num w:numId="37" w16cid:durableId="285360171">
    <w:abstractNumId w:val="9"/>
  </w:num>
  <w:num w:numId="38" w16cid:durableId="1551378744">
    <w:abstractNumId w:val="44"/>
  </w:num>
  <w:num w:numId="39" w16cid:durableId="1955555701">
    <w:abstractNumId w:val="38"/>
  </w:num>
  <w:num w:numId="40" w16cid:durableId="174850222">
    <w:abstractNumId w:val="28"/>
  </w:num>
  <w:num w:numId="41" w16cid:durableId="58528911">
    <w:abstractNumId w:val="4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8A5"/>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3E42"/>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3AF6"/>
    <w:rsid w:val="008A5520"/>
    <w:rsid w:val="008B2935"/>
    <w:rsid w:val="008B2E59"/>
    <w:rsid w:val="008B3880"/>
    <w:rsid w:val="008B7BA1"/>
    <w:rsid w:val="008C0678"/>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yeruvanishitha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2511</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8</cp:revision>
  <cp:lastPrinted>2006-06-28T14:40:00Z</cp:lastPrinted>
  <dcterms:created xsi:type="dcterms:W3CDTF">2024-03-06T18:47:00Z</dcterms:created>
  <dcterms:modified xsi:type="dcterms:W3CDTF">2024-04-08T15:52:00Z</dcterms:modified>
</cp:coreProperties>
</file>