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DB16D8" w14:textId="77777777" w:rsidR="007051D1" w:rsidRDefault="007051D1" w:rsidP="007051D1">
      <w:pPr>
        <w:pStyle w:val="NoSpacing"/>
        <w:rPr>
          <w:b/>
          <w:bCs/>
        </w:rPr>
      </w:pPr>
      <w:r w:rsidRPr="001D1725">
        <w:rPr>
          <w:b/>
          <w:bCs/>
        </w:rPr>
        <w:t>SUMMARY:</w:t>
      </w:r>
    </w:p>
    <w:p w14:paraId="5E967FDF" w14:textId="77777777" w:rsidR="007051D1" w:rsidRPr="001D1725" w:rsidRDefault="007051D1" w:rsidP="007051D1">
      <w:pPr>
        <w:pStyle w:val="NoSpacing"/>
        <w:rPr>
          <w:b/>
          <w:bCs/>
        </w:rPr>
      </w:pPr>
    </w:p>
    <w:p w14:paraId="2DF81263" w14:textId="77777777" w:rsidR="00172393" w:rsidRDefault="00172393" w:rsidP="00172393">
      <w:pPr>
        <w:pStyle w:val="NoSpacing"/>
        <w:numPr>
          <w:ilvl w:val="0"/>
          <w:numId w:val="107"/>
        </w:numPr>
      </w:pPr>
      <w:r>
        <w:t xml:space="preserve">Information Technology professional with extensive experience implementing technology solutions for Fortune 500 companies in the financial services and automotive sectors. </w:t>
      </w:r>
    </w:p>
    <w:p w14:paraId="6CB92334" w14:textId="6EFE5461" w:rsidR="00172393" w:rsidRDefault="00172393" w:rsidP="00172393">
      <w:pPr>
        <w:pStyle w:val="NoSpacing"/>
        <w:numPr>
          <w:ilvl w:val="0"/>
          <w:numId w:val="107"/>
        </w:numPr>
      </w:pPr>
      <w:r>
        <w:t>Conceptualized and managed full software development lifecycle programs ranging from $500,000 to $2 million in budget including team sizes from 5-25 people.</w:t>
      </w:r>
    </w:p>
    <w:p w14:paraId="129340B3" w14:textId="77777777" w:rsidR="00172393" w:rsidRDefault="00172393" w:rsidP="00172393">
      <w:pPr>
        <w:pStyle w:val="NoSpacing"/>
      </w:pPr>
    </w:p>
    <w:p w14:paraId="4D609B80" w14:textId="77777777" w:rsidR="00172393" w:rsidRDefault="00172393" w:rsidP="00172393">
      <w:pPr>
        <w:pStyle w:val="NoSpacing"/>
      </w:pPr>
      <w:r w:rsidRPr="00172393">
        <w:rPr>
          <w:b/>
          <w:bCs/>
        </w:rPr>
        <w:t>CORE COMPETENCIES</w:t>
      </w:r>
      <w:r>
        <w:t xml:space="preserve"> </w:t>
      </w:r>
    </w:p>
    <w:p w14:paraId="6F5DB477" w14:textId="77777777" w:rsidR="00172393" w:rsidRDefault="00172393" w:rsidP="00172393">
      <w:pPr>
        <w:pStyle w:val="NoSpacing"/>
      </w:pPr>
    </w:p>
    <w:p w14:paraId="11A90983" w14:textId="77777777" w:rsidR="00172393" w:rsidRDefault="00172393" w:rsidP="00172393">
      <w:pPr>
        <w:pStyle w:val="NoSpacing"/>
        <w:numPr>
          <w:ilvl w:val="0"/>
          <w:numId w:val="108"/>
        </w:numPr>
        <w:sectPr w:rsidR="00172393" w:rsidSect="00FA02E0">
          <w:headerReference w:type="default" r:id="rId8"/>
          <w:footerReference w:type="default" r:id="rId9"/>
          <w:headerReference w:type="first" r:id="rId10"/>
          <w:type w:val="continuous"/>
          <w:pgSz w:w="12240" w:h="15840" w:code="1"/>
          <w:pgMar w:top="540" w:right="1152" w:bottom="720" w:left="1152" w:header="510" w:footer="864" w:gutter="0"/>
          <w:cols w:space="720"/>
          <w:titlePg/>
          <w:docGrid w:linePitch="360"/>
        </w:sectPr>
      </w:pPr>
    </w:p>
    <w:p w14:paraId="042E1647" w14:textId="77777777" w:rsidR="00172393" w:rsidRDefault="00172393" w:rsidP="00172393">
      <w:pPr>
        <w:pStyle w:val="NoSpacing"/>
        <w:numPr>
          <w:ilvl w:val="0"/>
          <w:numId w:val="108"/>
        </w:numPr>
      </w:pPr>
      <w:r>
        <w:t>Project Management</w:t>
      </w:r>
    </w:p>
    <w:p w14:paraId="7719556A" w14:textId="77777777" w:rsidR="00172393" w:rsidRDefault="00172393" w:rsidP="00172393">
      <w:pPr>
        <w:pStyle w:val="NoSpacing"/>
        <w:numPr>
          <w:ilvl w:val="0"/>
          <w:numId w:val="108"/>
        </w:numPr>
      </w:pPr>
      <w:r>
        <w:t>Team Management</w:t>
      </w:r>
    </w:p>
    <w:p w14:paraId="21EEC97B" w14:textId="77777777" w:rsidR="00172393" w:rsidRDefault="00172393" w:rsidP="00172393">
      <w:pPr>
        <w:pStyle w:val="NoSpacing"/>
        <w:numPr>
          <w:ilvl w:val="0"/>
          <w:numId w:val="108"/>
        </w:numPr>
      </w:pPr>
      <w:r>
        <w:t>Innovation</w:t>
      </w:r>
    </w:p>
    <w:p w14:paraId="60B444D4" w14:textId="77777777" w:rsidR="00172393" w:rsidRDefault="00172393" w:rsidP="00172393">
      <w:pPr>
        <w:pStyle w:val="NoSpacing"/>
        <w:numPr>
          <w:ilvl w:val="0"/>
          <w:numId w:val="108"/>
        </w:numPr>
      </w:pPr>
      <w:r>
        <w:t>Cross-Functional Collaboration</w:t>
      </w:r>
    </w:p>
    <w:p w14:paraId="7EC16E5A" w14:textId="77777777" w:rsidR="00172393" w:rsidRDefault="00172393" w:rsidP="00172393">
      <w:pPr>
        <w:pStyle w:val="NoSpacing"/>
        <w:numPr>
          <w:ilvl w:val="0"/>
          <w:numId w:val="108"/>
        </w:numPr>
      </w:pPr>
      <w:r>
        <w:t>Adaptability</w:t>
      </w:r>
    </w:p>
    <w:p w14:paraId="5DB35DC4" w14:textId="77777777" w:rsidR="00172393" w:rsidRDefault="00172393" w:rsidP="00172393">
      <w:pPr>
        <w:pStyle w:val="NoSpacing"/>
        <w:numPr>
          <w:ilvl w:val="0"/>
          <w:numId w:val="108"/>
        </w:numPr>
      </w:pPr>
      <w:r>
        <w:t>Driven</w:t>
      </w:r>
    </w:p>
    <w:p w14:paraId="452117C5" w14:textId="77777777" w:rsidR="00172393" w:rsidRDefault="00172393" w:rsidP="00172393">
      <w:pPr>
        <w:pStyle w:val="NoSpacing"/>
        <w:numPr>
          <w:ilvl w:val="0"/>
          <w:numId w:val="108"/>
        </w:numPr>
      </w:pPr>
      <w:r>
        <w:t>Self-Starter</w:t>
      </w:r>
    </w:p>
    <w:p w14:paraId="2199CC2A" w14:textId="77777777" w:rsidR="00172393" w:rsidRDefault="00172393" w:rsidP="00172393">
      <w:pPr>
        <w:pStyle w:val="NoSpacing"/>
        <w:numPr>
          <w:ilvl w:val="0"/>
          <w:numId w:val="108"/>
        </w:numPr>
      </w:pPr>
      <w:r>
        <w:t>Entrepreneurial</w:t>
      </w:r>
    </w:p>
    <w:p w14:paraId="243A3ACE" w14:textId="77777777" w:rsidR="00172393" w:rsidRDefault="00172393" w:rsidP="00172393">
      <w:pPr>
        <w:pStyle w:val="NoSpacing"/>
        <w:numPr>
          <w:ilvl w:val="0"/>
          <w:numId w:val="108"/>
        </w:numPr>
      </w:pPr>
      <w:r>
        <w:t>Passionate</w:t>
      </w:r>
    </w:p>
    <w:p w14:paraId="68EEB89D" w14:textId="77777777" w:rsidR="00172393" w:rsidRDefault="00172393" w:rsidP="00172393">
      <w:pPr>
        <w:pStyle w:val="NoSpacing"/>
        <w:numPr>
          <w:ilvl w:val="0"/>
          <w:numId w:val="108"/>
        </w:numPr>
      </w:pPr>
      <w:r>
        <w:t>Can-Do Attitude</w:t>
      </w:r>
    </w:p>
    <w:p w14:paraId="292D5FB0" w14:textId="77777777" w:rsidR="00172393" w:rsidRDefault="00172393" w:rsidP="00172393">
      <w:pPr>
        <w:pStyle w:val="NoSpacing"/>
        <w:numPr>
          <w:ilvl w:val="0"/>
          <w:numId w:val="108"/>
        </w:numPr>
      </w:pPr>
      <w:r>
        <w:t>Team Building</w:t>
      </w:r>
    </w:p>
    <w:p w14:paraId="4CBCB80E" w14:textId="77777777" w:rsidR="00172393" w:rsidRDefault="00172393" w:rsidP="00172393">
      <w:pPr>
        <w:pStyle w:val="NoSpacing"/>
        <w:numPr>
          <w:ilvl w:val="0"/>
          <w:numId w:val="108"/>
        </w:numPr>
      </w:pPr>
      <w:r>
        <w:t>Business Acumen</w:t>
      </w:r>
    </w:p>
    <w:p w14:paraId="7EEDD81C" w14:textId="77777777" w:rsidR="00172393" w:rsidRDefault="00172393" w:rsidP="00172393">
      <w:pPr>
        <w:pStyle w:val="NoSpacing"/>
        <w:numPr>
          <w:ilvl w:val="0"/>
          <w:numId w:val="108"/>
        </w:numPr>
      </w:pPr>
      <w:r>
        <w:t>Technical Acumen</w:t>
      </w:r>
    </w:p>
    <w:p w14:paraId="0588A103" w14:textId="77777777" w:rsidR="00172393" w:rsidRDefault="00172393" w:rsidP="00172393">
      <w:pPr>
        <w:pStyle w:val="NoSpacing"/>
        <w:numPr>
          <w:ilvl w:val="0"/>
          <w:numId w:val="108"/>
        </w:numPr>
      </w:pPr>
      <w:r>
        <w:t>Risk Identification</w:t>
      </w:r>
    </w:p>
    <w:p w14:paraId="6595A6DC" w14:textId="77777777" w:rsidR="00172393" w:rsidRDefault="00172393" w:rsidP="00172393">
      <w:pPr>
        <w:pStyle w:val="NoSpacing"/>
        <w:numPr>
          <w:ilvl w:val="0"/>
          <w:numId w:val="108"/>
        </w:numPr>
      </w:pPr>
      <w:r>
        <w:t>Risk Management</w:t>
      </w:r>
    </w:p>
    <w:p w14:paraId="392F3DA8" w14:textId="77777777" w:rsidR="00172393" w:rsidRDefault="00172393" w:rsidP="00172393">
      <w:pPr>
        <w:pStyle w:val="NoSpacing"/>
        <w:numPr>
          <w:ilvl w:val="0"/>
          <w:numId w:val="108"/>
        </w:numPr>
      </w:pPr>
      <w:r>
        <w:t>Effective Communication with Project Teams</w:t>
      </w:r>
    </w:p>
    <w:p w14:paraId="78910874" w14:textId="645D39E9" w:rsidR="00172393" w:rsidRDefault="00172393" w:rsidP="00172393">
      <w:pPr>
        <w:pStyle w:val="NoSpacing"/>
        <w:numPr>
          <w:ilvl w:val="0"/>
          <w:numId w:val="108"/>
        </w:numPr>
      </w:pPr>
      <w:r>
        <w:t>Leading Teams</w:t>
      </w:r>
    </w:p>
    <w:p w14:paraId="1CDEAE13" w14:textId="77777777" w:rsidR="00172393" w:rsidRDefault="00172393" w:rsidP="00172393">
      <w:pPr>
        <w:pStyle w:val="NoSpacing"/>
        <w:sectPr w:rsidR="00172393" w:rsidSect="00172393">
          <w:type w:val="continuous"/>
          <w:pgSz w:w="12240" w:h="15840" w:code="1"/>
          <w:pgMar w:top="540" w:right="1152" w:bottom="720" w:left="1152" w:header="510" w:footer="864" w:gutter="0"/>
          <w:cols w:num="2" w:space="720"/>
          <w:titlePg/>
          <w:docGrid w:linePitch="360"/>
        </w:sectPr>
      </w:pPr>
    </w:p>
    <w:p w14:paraId="3A933350" w14:textId="77777777" w:rsidR="00172393" w:rsidRPr="00A84564" w:rsidRDefault="00172393" w:rsidP="00172393">
      <w:pPr>
        <w:pStyle w:val="NoSpacing"/>
      </w:pPr>
    </w:p>
    <w:p w14:paraId="64CB65E3" w14:textId="77777777" w:rsidR="00172393" w:rsidRDefault="00172393" w:rsidP="007051D1">
      <w:pPr>
        <w:pStyle w:val="NoSpacing"/>
        <w:rPr>
          <w:b/>
          <w:bCs/>
        </w:rPr>
      </w:pPr>
      <w:r>
        <w:rPr>
          <w:b/>
          <w:bCs/>
        </w:rPr>
        <w:t>PROFESSIONAL SKILLS</w:t>
      </w:r>
    </w:p>
    <w:p w14:paraId="1D559B76" w14:textId="77777777" w:rsidR="00172393" w:rsidRDefault="00172393" w:rsidP="007051D1">
      <w:pPr>
        <w:pStyle w:val="NoSpacing"/>
        <w:rPr>
          <w:b/>
          <w:bCs/>
        </w:rPr>
      </w:pPr>
    </w:p>
    <w:p w14:paraId="09771AFF" w14:textId="209F92FE" w:rsidR="00172393" w:rsidRPr="00172393" w:rsidRDefault="00172393" w:rsidP="00172393">
      <w:pPr>
        <w:pStyle w:val="NoSpacing"/>
        <w:numPr>
          <w:ilvl w:val="0"/>
          <w:numId w:val="109"/>
        </w:numPr>
        <w:rPr>
          <w:b/>
          <w:bCs/>
        </w:rPr>
      </w:pPr>
      <w:r w:rsidRPr="00172393">
        <w:rPr>
          <w:b/>
          <w:bCs/>
        </w:rPr>
        <w:t xml:space="preserve">Languages: </w:t>
      </w:r>
      <w:r w:rsidRPr="00172393">
        <w:t>SQL, C++, XML, HTML, Python</w:t>
      </w:r>
    </w:p>
    <w:p w14:paraId="39535286" w14:textId="6354A5BE" w:rsidR="00172393" w:rsidRPr="00172393" w:rsidRDefault="00172393" w:rsidP="00172393">
      <w:pPr>
        <w:pStyle w:val="NoSpacing"/>
        <w:numPr>
          <w:ilvl w:val="0"/>
          <w:numId w:val="109"/>
        </w:numPr>
        <w:rPr>
          <w:b/>
          <w:bCs/>
        </w:rPr>
      </w:pPr>
      <w:r w:rsidRPr="00172393">
        <w:rPr>
          <w:b/>
          <w:bCs/>
        </w:rPr>
        <w:t xml:space="preserve">Modeling Tools: </w:t>
      </w:r>
      <w:r w:rsidRPr="00172393">
        <w:t>Microsoft Visio, Rational Rose</w:t>
      </w:r>
    </w:p>
    <w:p w14:paraId="4C91A6C3" w14:textId="3345362D" w:rsidR="00172393" w:rsidRPr="00172393" w:rsidRDefault="00172393" w:rsidP="00172393">
      <w:pPr>
        <w:pStyle w:val="NoSpacing"/>
        <w:numPr>
          <w:ilvl w:val="0"/>
          <w:numId w:val="109"/>
        </w:numPr>
        <w:rPr>
          <w:b/>
          <w:bCs/>
        </w:rPr>
      </w:pPr>
      <w:r w:rsidRPr="00172393">
        <w:rPr>
          <w:b/>
          <w:bCs/>
        </w:rPr>
        <w:t xml:space="preserve">Software: </w:t>
      </w:r>
      <w:r w:rsidRPr="00172393">
        <w:t>Aha, Azure DevOps</w:t>
      </w:r>
      <w:r w:rsidR="007D2099">
        <w:t xml:space="preserve"> Server</w:t>
      </w:r>
      <w:r w:rsidRPr="00172393">
        <w:t>, Jira, TFS, Microsoft Office, Word, Excel, PowerPoint</w:t>
      </w:r>
    </w:p>
    <w:p w14:paraId="5966625A" w14:textId="2802187B" w:rsidR="00172393" w:rsidRDefault="00172393" w:rsidP="00172393">
      <w:pPr>
        <w:pStyle w:val="NoSpacing"/>
        <w:ind w:left="720"/>
        <w:rPr>
          <w:b/>
          <w:bCs/>
        </w:rPr>
      </w:pPr>
    </w:p>
    <w:p w14:paraId="46B71574" w14:textId="77777777" w:rsidR="00172393" w:rsidRDefault="00172393" w:rsidP="007051D1">
      <w:pPr>
        <w:pStyle w:val="NoSpacing"/>
        <w:rPr>
          <w:b/>
          <w:bCs/>
        </w:rPr>
      </w:pPr>
    </w:p>
    <w:p w14:paraId="3F8DD25B" w14:textId="47D80EA8" w:rsidR="007051D1" w:rsidRPr="001D1725" w:rsidRDefault="007051D1" w:rsidP="007051D1">
      <w:pPr>
        <w:pStyle w:val="NoSpacing"/>
        <w:rPr>
          <w:b/>
          <w:bCs/>
          <w:smallCaps/>
        </w:rPr>
      </w:pPr>
      <w:r w:rsidRPr="001D1725">
        <w:rPr>
          <w:b/>
          <w:bCs/>
        </w:rPr>
        <w:t>PROFESSIONAL EXPERIENCE:</w:t>
      </w:r>
      <w:r w:rsidRPr="001D1725">
        <w:rPr>
          <w:b/>
          <w:bCs/>
        </w:rPr>
        <w:tab/>
      </w:r>
    </w:p>
    <w:p w14:paraId="4E4170B6" w14:textId="77777777" w:rsidR="007051D1" w:rsidRPr="007051D1" w:rsidRDefault="007051D1" w:rsidP="007051D1">
      <w:pPr>
        <w:pStyle w:val="NoSpacing"/>
      </w:pPr>
    </w:p>
    <w:p w14:paraId="4BD867F2" w14:textId="77777777" w:rsidR="00172393" w:rsidRPr="00240383" w:rsidRDefault="00172393" w:rsidP="00172393">
      <w:pPr>
        <w:pStyle w:val="NoSpacing"/>
        <w:rPr>
          <w:b/>
        </w:rPr>
      </w:pPr>
      <w:r w:rsidRPr="00172393">
        <w:rPr>
          <w:b/>
        </w:rPr>
        <w:t>Product Manager</w:t>
      </w:r>
    </w:p>
    <w:p w14:paraId="4DAC9231" w14:textId="73ED747A" w:rsidR="00172393" w:rsidRPr="00172393" w:rsidRDefault="00172393" w:rsidP="00172393">
      <w:pPr>
        <w:pStyle w:val="NoSpacing"/>
        <w:rPr>
          <w:b/>
        </w:rPr>
      </w:pPr>
      <w:r w:rsidRPr="00172393">
        <w:rPr>
          <w:b/>
        </w:rPr>
        <w:t>General Motors (</w:t>
      </w:r>
      <w:r>
        <w:rPr>
          <w:b/>
        </w:rPr>
        <w:t>C</w:t>
      </w:r>
      <w:r w:rsidRPr="00172393">
        <w:rPr>
          <w:b/>
        </w:rPr>
        <w:t xml:space="preserve">ontract) - Warren, </w:t>
      </w:r>
      <w:r>
        <w:rPr>
          <w:b/>
        </w:rPr>
        <w:t xml:space="preserve">MI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172393">
        <w:rPr>
          <w:b/>
        </w:rPr>
        <w:t>Apr</w:t>
      </w:r>
      <w:r>
        <w:rPr>
          <w:b/>
        </w:rPr>
        <w:t xml:space="preserve"> </w:t>
      </w:r>
      <w:r w:rsidRPr="00172393">
        <w:rPr>
          <w:b/>
        </w:rPr>
        <w:t>2017</w:t>
      </w:r>
      <w:r>
        <w:rPr>
          <w:b/>
        </w:rPr>
        <w:t xml:space="preserve"> to </w:t>
      </w:r>
      <w:r w:rsidRPr="00172393">
        <w:rPr>
          <w:b/>
        </w:rPr>
        <w:t>Jan 2024</w:t>
      </w:r>
    </w:p>
    <w:p w14:paraId="25F854E9" w14:textId="77777777" w:rsidR="0063736F" w:rsidRDefault="0063736F" w:rsidP="00035ECD">
      <w:pPr>
        <w:pStyle w:val="NoSpacing"/>
        <w:rPr>
          <w:b/>
        </w:rPr>
      </w:pPr>
    </w:p>
    <w:p w14:paraId="6607D0DA" w14:textId="77777777" w:rsidR="00B40D84" w:rsidRPr="00134254" w:rsidRDefault="00B40D84" w:rsidP="00134254">
      <w:pPr>
        <w:pStyle w:val="NoSpacing"/>
        <w:numPr>
          <w:ilvl w:val="0"/>
          <w:numId w:val="112"/>
        </w:numPr>
      </w:pPr>
      <w:r w:rsidRPr="00134254">
        <w:t>Managed IT projects employing Agile methodology to ensure successful project delivery.</w:t>
      </w:r>
    </w:p>
    <w:p w14:paraId="54E41C9A" w14:textId="77777777" w:rsidR="00B40D84" w:rsidRPr="00134254" w:rsidRDefault="00B40D84" w:rsidP="00134254">
      <w:pPr>
        <w:pStyle w:val="NoSpacing"/>
        <w:numPr>
          <w:ilvl w:val="0"/>
          <w:numId w:val="112"/>
        </w:numPr>
      </w:pPr>
      <w:r w:rsidRPr="00134254">
        <w:t>Proficient in Agile frameworks and tools such as Scrum, Rally, Kanban, and Jira, leveraging deep knowledge to streamline project processes.</w:t>
      </w:r>
    </w:p>
    <w:p w14:paraId="4E2A1EE1" w14:textId="77777777" w:rsidR="00B40D84" w:rsidRPr="00134254" w:rsidRDefault="00B40D84" w:rsidP="00134254">
      <w:pPr>
        <w:pStyle w:val="NoSpacing"/>
        <w:numPr>
          <w:ilvl w:val="0"/>
          <w:numId w:val="112"/>
        </w:numPr>
      </w:pPr>
      <w:r w:rsidRPr="00134254">
        <w:t>Demonstrated ability to define a clear vision and garner support from stakeholders through influence rather than authority.</w:t>
      </w:r>
    </w:p>
    <w:p w14:paraId="59F26A03" w14:textId="7565B779" w:rsidR="00134254" w:rsidRPr="00134254" w:rsidRDefault="00134254" w:rsidP="00134254">
      <w:pPr>
        <w:pStyle w:val="NoSpacing"/>
        <w:numPr>
          <w:ilvl w:val="0"/>
          <w:numId w:val="112"/>
        </w:numPr>
      </w:pPr>
      <w:r w:rsidRPr="00134254">
        <w:t>Applied development experience in Python to bring technical depth and credibility to the role, influencing the direction of software solutions.</w:t>
      </w:r>
    </w:p>
    <w:p w14:paraId="40EF7CE6" w14:textId="77777777" w:rsidR="00B40D84" w:rsidRPr="00134254" w:rsidRDefault="00B40D84" w:rsidP="00134254">
      <w:pPr>
        <w:pStyle w:val="NoSpacing"/>
        <w:numPr>
          <w:ilvl w:val="0"/>
          <w:numId w:val="112"/>
        </w:numPr>
      </w:pPr>
      <w:r w:rsidRPr="00134254">
        <w:t>Implemented principle-based leadership strategies to foster a collaborative and empowering work environment conducive to innovation and continuous improvement.</w:t>
      </w:r>
    </w:p>
    <w:p w14:paraId="3E975141" w14:textId="77777777" w:rsidR="00B40D84" w:rsidRPr="00134254" w:rsidRDefault="00B40D84" w:rsidP="00134254">
      <w:pPr>
        <w:pStyle w:val="NoSpacing"/>
        <w:numPr>
          <w:ilvl w:val="0"/>
          <w:numId w:val="112"/>
        </w:numPr>
      </w:pPr>
      <w:r w:rsidRPr="00134254">
        <w:t>Demonstrated working-level understanding of IT Infrastructure, contributing to comprehensive project planning and execution.</w:t>
      </w:r>
    </w:p>
    <w:p w14:paraId="4E151250" w14:textId="77777777" w:rsidR="00B40D84" w:rsidRDefault="00B40D84" w:rsidP="00134254">
      <w:pPr>
        <w:pStyle w:val="NoSpacing"/>
        <w:numPr>
          <w:ilvl w:val="0"/>
          <w:numId w:val="112"/>
        </w:numPr>
      </w:pPr>
      <w:r w:rsidRPr="00134254">
        <w:t>Experienced in IT partnership management within diverse and cross-functional project settings, ensuring alignment with global objectives.</w:t>
      </w:r>
    </w:p>
    <w:p w14:paraId="5E3FD015" w14:textId="55D39DDF" w:rsidR="00983FB3" w:rsidRPr="00134254" w:rsidRDefault="00983FB3" w:rsidP="00134254">
      <w:pPr>
        <w:pStyle w:val="NoSpacing"/>
        <w:numPr>
          <w:ilvl w:val="0"/>
          <w:numId w:val="112"/>
        </w:numPr>
      </w:pPr>
      <w:r w:rsidRPr="00983FB3">
        <w:t>Understand standards and guidelines that need to be part of our Azure implementation</w:t>
      </w:r>
    </w:p>
    <w:p w14:paraId="196C6FE4" w14:textId="77777777" w:rsidR="00B40D84" w:rsidRPr="00134254" w:rsidRDefault="00B40D84" w:rsidP="00134254">
      <w:pPr>
        <w:pStyle w:val="NoSpacing"/>
        <w:numPr>
          <w:ilvl w:val="0"/>
          <w:numId w:val="112"/>
        </w:numPr>
      </w:pPr>
      <w:r w:rsidRPr="00134254">
        <w:lastRenderedPageBreak/>
        <w:t>Exhibited strong analytical and troubleshooting skills, swiftly identifying, and resolving project challenges.</w:t>
      </w:r>
    </w:p>
    <w:p w14:paraId="700D35B9" w14:textId="77777777" w:rsidR="00B40D84" w:rsidRPr="00134254" w:rsidRDefault="00B40D84" w:rsidP="00134254">
      <w:pPr>
        <w:pStyle w:val="NoSpacing"/>
        <w:numPr>
          <w:ilvl w:val="0"/>
          <w:numId w:val="112"/>
        </w:numPr>
      </w:pPr>
      <w:r w:rsidRPr="00134254">
        <w:t>Adaptable and quick learner, adept at assimilating new information and implementing best practices.</w:t>
      </w:r>
    </w:p>
    <w:p w14:paraId="45D2E761" w14:textId="77777777" w:rsidR="00B40D84" w:rsidRPr="00134254" w:rsidRDefault="00B40D84" w:rsidP="00134254">
      <w:pPr>
        <w:pStyle w:val="NoSpacing"/>
        <w:numPr>
          <w:ilvl w:val="0"/>
          <w:numId w:val="112"/>
        </w:numPr>
      </w:pPr>
      <w:r w:rsidRPr="00134254">
        <w:t>Thrived in a dynamic, entrepreneurial environment, capable of assuming various roles as needed for project success.</w:t>
      </w:r>
    </w:p>
    <w:p w14:paraId="470340BD" w14:textId="77777777" w:rsidR="00B40D84" w:rsidRPr="00134254" w:rsidRDefault="00B40D84" w:rsidP="00134254">
      <w:pPr>
        <w:pStyle w:val="NoSpacing"/>
        <w:numPr>
          <w:ilvl w:val="0"/>
          <w:numId w:val="112"/>
        </w:numPr>
      </w:pPr>
      <w:r w:rsidRPr="00134254">
        <w:t>Maintained an enthusiastic and self-motivated demeanor, fostering a positive attitude within the team.</w:t>
      </w:r>
    </w:p>
    <w:p w14:paraId="4FF51CDC" w14:textId="4DBC3998" w:rsidR="00DA2C15" w:rsidRPr="00134254" w:rsidRDefault="00DA2C15" w:rsidP="00134254">
      <w:pPr>
        <w:pStyle w:val="NoSpacing"/>
        <w:numPr>
          <w:ilvl w:val="0"/>
          <w:numId w:val="112"/>
        </w:numPr>
      </w:pPr>
      <w:r w:rsidRPr="00134254">
        <w:t xml:space="preserve">Directed multiple large-scale projects involving </w:t>
      </w:r>
      <w:r w:rsidR="003A1BDB" w:rsidRPr="00134254">
        <w:t xml:space="preserve">Devops </w:t>
      </w:r>
      <w:r w:rsidRPr="00134254">
        <w:t>Continuous Deployment (CD) pipelines, focusing on optimizing processes and ensuring timely delivery.</w:t>
      </w:r>
    </w:p>
    <w:p w14:paraId="62D77DF5" w14:textId="77777777" w:rsidR="00B40D84" w:rsidRPr="00134254" w:rsidRDefault="00B40D84" w:rsidP="00134254">
      <w:pPr>
        <w:pStyle w:val="NoSpacing"/>
        <w:numPr>
          <w:ilvl w:val="0"/>
          <w:numId w:val="112"/>
        </w:numPr>
      </w:pPr>
      <w:r w:rsidRPr="00134254">
        <w:t>Demonstrated excellent time management and organizational skills, effectively coordinating complex projects and meeting deadlines.</w:t>
      </w:r>
    </w:p>
    <w:p w14:paraId="0007FE0B" w14:textId="77777777" w:rsidR="00B40D84" w:rsidRPr="00134254" w:rsidRDefault="00B40D84" w:rsidP="00134254">
      <w:pPr>
        <w:pStyle w:val="NoSpacing"/>
        <w:numPr>
          <w:ilvl w:val="0"/>
          <w:numId w:val="112"/>
        </w:numPr>
      </w:pPr>
      <w:r w:rsidRPr="00134254">
        <w:t>Established and nurtured productive relationships both internally and externally to support project objectives.</w:t>
      </w:r>
    </w:p>
    <w:p w14:paraId="4DA99DE6" w14:textId="77777777" w:rsidR="00B40D84" w:rsidRPr="00134254" w:rsidRDefault="00B40D84" w:rsidP="00134254">
      <w:pPr>
        <w:pStyle w:val="NoSpacing"/>
        <w:numPr>
          <w:ilvl w:val="0"/>
          <w:numId w:val="112"/>
        </w:numPr>
      </w:pPr>
      <w:r w:rsidRPr="00134254">
        <w:t>Excelled as both an independent contributor and a collaborative team player, managing multiple assignments concurrently while ensuring attention to detail.</w:t>
      </w:r>
    </w:p>
    <w:p w14:paraId="38977552" w14:textId="79559279" w:rsidR="00B40D84" w:rsidRPr="00134254" w:rsidRDefault="00B40D84" w:rsidP="00134254">
      <w:pPr>
        <w:pStyle w:val="NoSpacing"/>
        <w:numPr>
          <w:ilvl w:val="0"/>
          <w:numId w:val="112"/>
        </w:numPr>
      </w:pPr>
      <w:r w:rsidRPr="00134254">
        <w:t>Exhibited exceptional verbal and written communication skills, facilitating clear and concise project communication.</w:t>
      </w:r>
    </w:p>
    <w:p w14:paraId="257C8C94" w14:textId="77777777" w:rsidR="00B40D84" w:rsidRPr="00134254" w:rsidRDefault="00B40D84" w:rsidP="00134254">
      <w:pPr>
        <w:pStyle w:val="NoSpacing"/>
        <w:numPr>
          <w:ilvl w:val="0"/>
          <w:numId w:val="112"/>
        </w:numPr>
      </w:pPr>
      <w:r w:rsidRPr="00134254">
        <w:t>Managed multiple tasks simultaneously, utilizing strong organizational skills and attention to detail.</w:t>
      </w:r>
    </w:p>
    <w:p w14:paraId="3629CFAD" w14:textId="77777777" w:rsidR="00B40D84" w:rsidRDefault="00B40D84" w:rsidP="00134254">
      <w:pPr>
        <w:pStyle w:val="NoSpacing"/>
        <w:numPr>
          <w:ilvl w:val="0"/>
          <w:numId w:val="112"/>
        </w:numPr>
      </w:pPr>
      <w:r w:rsidRPr="00134254">
        <w:t>Leveraged influencing skills to drive alignment and consensus among stakeholders, ensuring successful project outcomes.</w:t>
      </w:r>
    </w:p>
    <w:p w14:paraId="335CAC02" w14:textId="70E2B92C" w:rsidR="00C41CF0" w:rsidRPr="00134254" w:rsidRDefault="00C41CF0" w:rsidP="00134254">
      <w:pPr>
        <w:pStyle w:val="NoSpacing"/>
        <w:numPr>
          <w:ilvl w:val="0"/>
          <w:numId w:val="112"/>
        </w:numPr>
      </w:pPr>
      <w:r w:rsidRPr="00C41CF0">
        <w:t>Worked closely with development teams to integrate Terraform deployments into Azure DevOps CI/CD pipelines for continuous delivery.</w:t>
      </w:r>
    </w:p>
    <w:p w14:paraId="4A0BA95C" w14:textId="4244AC34" w:rsidR="003A1BDB" w:rsidRPr="00134254" w:rsidRDefault="003A1BDB" w:rsidP="00134254">
      <w:pPr>
        <w:pStyle w:val="NoSpacing"/>
        <w:numPr>
          <w:ilvl w:val="0"/>
          <w:numId w:val="112"/>
        </w:numPr>
      </w:pPr>
      <w:r w:rsidRPr="00134254">
        <w:t>Designed and implemented robust Continuous Deployment (CD) pipelines to automate the deployment process, reducing manual intervention and accelerating release cycles.</w:t>
      </w:r>
    </w:p>
    <w:p w14:paraId="7D10E561" w14:textId="77777777" w:rsidR="00B40D84" w:rsidRPr="00134254" w:rsidRDefault="00B40D84" w:rsidP="00134254">
      <w:pPr>
        <w:pStyle w:val="NoSpacing"/>
        <w:numPr>
          <w:ilvl w:val="0"/>
          <w:numId w:val="112"/>
        </w:numPr>
      </w:pPr>
      <w:r w:rsidRPr="00134254">
        <w:t>Collaborated with cross-functional teams, including business, design, and technology to articulate and execute product goals and priorities, fostering clear communication and understanding.</w:t>
      </w:r>
    </w:p>
    <w:p w14:paraId="0C3CA9A9" w14:textId="77777777" w:rsidR="00B40D84" w:rsidRDefault="00B40D84" w:rsidP="00134254">
      <w:pPr>
        <w:pStyle w:val="NoSpacing"/>
        <w:numPr>
          <w:ilvl w:val="0"/>
          <w:numId w:val="112"/>
        </w:numPr>
      </w:pPr>
      <w:r w:rsidRPr="00134254">
        <w:t>Ensured the products were successfully delivered on time, on budget, on strategy, and with a superior level of quality and performance.</w:t>
      </w:r>
    </w:p>
    <w:p w14:paraId="5771B4DF" w14:textId="41F6D7E2" w:rsidR="00243AEF" w:rsidRPr="00134254" w:rsidRDefault="00243AEF" w:rsidP="00243AEF">
      <w:pPr>
        <w:pStyle w:val="NoSpacing"/>
        <w:numPr>
          <w:ilvl w:val="0"/>
          <w:numId w:val="112"/>
        </w:numPr>
      </w:pPr>
      <w:r>
        <w:t>Applied security best practices in the DevOps pipeline, including automated security scans, vulnerability assessments, and compliance checks</w:t>
      </w:r>
    </w:p>
    <w:p w14:paraId="0E456FC5" w14:textId="77777777" w:rsidR="00B40D84" w:rsidRPr="00134254" w:rsidRDefault="00B40D84" w:rsidP="00134254">
      <w:pPr>
        <w:pStyle w:val="NoSpacing"/>
        <w:numPr>
          <w:ilvl w:val="0"/>
          <w:numId w:val="112"/>
        </w:numPr>
      </w:pPr>
      <w:r w:rsidRPr="00134254">
        <w:t>Leveraged extensive knowledge and experience in developing web, native app, and hybrid app products, with a track record of successfully delivering consumer-centric solutions to the market.</w:t>
      </w:r>
    </w:p>
    <w:p w14:paraId="18DD94F6" w14:textId="77777777" w:rsidR="00B40D84" w:rsidRPr="00134254" w:rsidRDefault="00B40D84" w:rsidP="00134254">
      <w:pPr>
        <w:pStyle w:val="NoSpacing"/>
        <w:numPr>
          <w:ilvl w:val="0"/>
          <w:numId w:val="112"/>
        </w:numPr>
      </w:pPr>
      <w:r w:rsidRPr="00134254">
        <w:t>Managing SRE team implementation of Scaled Agile (SAFe) – embedding with dev &amp; QA, combining backlogs, etc.</w:t>
      </w:r>
    </w:p>
    <w:p w14:paraId="6B0ED629" w14:textId="796E28B2" w:rsidR="00940230" w:rsidRPr="00134254" w:rsidRDefault="00940230" w:rsidP="00134254">
      <w:pPr>
        <w:pStyle w:val="NoSpacing"/>
        <w:numPr>
          <w:ilvl w:val="0"/>
          <w:numId w:val="112"/>
        </w:numPr>
      </w:pPr>
      <w:r w:rsidRPr="00134254">
        <w:t>Developed Python scripts to automate routine tasks, manage configuration, and streamline workflows, leading to increased operational efficiency</w:t>
      </w:r>
    </w:p>
    <w:p w14:paraId="07A86448" w14:textId="77777777" w:rsidR="00B40D84" w:rsidRPr="00134254" w:rsidRDefault="00B40D84" w:rsidP="00134254">
      <w:pPr>
        <w:pStyle w:val="NoSpacing"/>
        <w:numPr>
          <w:ilvl w:val="0"/>
          <w:numId w:val="112"/>
        </w:numPr>
      </w:pPr>
      <w:r w:rsidRPr="00134254">
        <w:t>Demonstrated a proven ability to identify, understand, and drive the resolution of complex, mission-critical product issues, showcasing analytical and problem-solving skills.</w:t>
      </w:r>
    </w:p>
    <w:p w14:paraId="621BD97F" w14:textId="77777777" w:rsidR="00B40D84" w:rsidRPr="00134254" w:rsidRDefault="00B40D84" w:rsidP="00134254">
      <w:pPr>
        <w:pStyle w:val="NoSpacing"/>
        <w:numPr>
          <w:ilvl w:val="0"/>
          <w:numId w:val="112"/>
        </w:numPr>
      </w:pPr>
      <w:r w:rsidRPr="00134254">
        <w:t>Applied experience with Agile software development methodologies and practices, contributing to the efficient and iterative development of products.</w:t>
      </w:r>
    </w:p>
    <w:p w14:paraId="6173D7F1" w14:textId="77777777" w:rsidR="00B40D84" w:rsidRPr="00134254" w:rsidRDefault="00B40D84" w:rsidP="00134254">
      <w:pPr>
        <w:pStyle w:val="NoSpacing"/>
        <w:numPr>
          <w:ilvl w:val="0"/>
          <w:numId w:val="112"/>
        </w:numPr>
      </w:pPr>
      <w:r w:rsidRPr="00134254">
        <w:t>Diligently maintain a keen eye for detail in all aspects of product management, ensuring accuracy and precision in deliverables.</w:t>
      </w:r>
    </w:p>
    <w:p w14:paraId="34302D97" w14:textId="77777777" w:rsidR="00B40D84" w:rsidRDefault="00B40D84" w:rsidP="00134254">
      <w:pPr>
        <w:pStyle w:val="NoSpacing"/>
        <w:numPr>
          <w:ilvl w:val="0"/>
          <w:numId w:val="112"/>
        </w:numPr>
      </w:pPr>
      <w:r w:rsidRPr="00134254">
        <w:t>Demonstrated strong organizational skills to effectively manage tasks and responsibilities in dynamic environments.</w:t>
      </w:r>
    </w:p>
    <w:p w14:paraId="0FE754DE" w14:textId="10462B52" w:rsidR="00243AEF" w:rsidRDefault="00243AEF" w:rsidP="00243AEF">
      <w:pPr>
        <w:pStyle w:val="NoSpacing"/>
        <w:numPr>
          <w:ilvl w:val="0"/>
          <w:numId w:val="112"/>
        </w:numPr>
      </w:pPr>
      <w:r>
        <w:t>Integrated automated testing into the CI/CD pipeline to ensure code quality and detect issues early in the development cycle</w:t>
      </w:r>
    </w:p>
    <w:p w14:paraId="6BA035B1" w14:textId="3751C90E" w:rsidR="004A29EA" w:rsidRPr="00134254" w:rsidRDefault="00B40D84" w:rsidP="00134254">
      <w:pPr>
        <w:pStyle w:val="NoSpacing"/>
        <w:numPr>
          <w:ilvl w:val="0"/>
          <w:numId w:val="112"/>
        </w:numPr>
      </w:pPr>
      <w:r w:rsidRPr="00134254">
        <w:t>Skilled at multitasking between multiple projects and priorities, effectively managing time and resources to meet deadlines and objectives.</w:t>
      </w:r>
    </w:p>
    <w:p w14:paraId="31B0DF52" w14:textId="1B660426" w:rsidR="00DE5AFE" w:rsidRPr="00134254" w:rsidRDefault="00DE5AFE" w:rsidP="00134254">
      <w:pPr>
        <w:pStyle w:val="NoSpacing"/>
        <w:numPr>
          <w:ilvl w:val="0"/>
          <w:numId w:val="112"/>
        </w:numPr>
      </w:pPr>
      <w:r w:rsidRPr="00134254">
        <w:lastRenderedPageBreak/>
        <w:t>Analyzed and interpreted data to drive decision-making processes, ensuring that solutions were both technically sound and aligned with business goals</w:t>
      </w:r>
    </w:p>
    <w:p w14:paraId="6F1D7128" w14:textId="77777777" w:rsidR="00B40D84" w:rsidRDefault="00B40D84" w:rsidP="00B40D84">
      <w:pPr>
        <w:pStyle w:val="NoSpacing"/>
        <w:rPr>
          <w:b/>
        </w:rPr>
      </w:pPr>
    </w:p>
    <w:p w14:paraId="1CC298DC" w14:textId="77777777" w:rsidR="00B40D84" w:rsidRPr="00240383" w:rsidRDefault="00B40D84" w:rsidP="00B40D84">
      <w:pPr>
        <w:pStyle w:val="NoSpacing"/>
        <w:rPr>
          <w:b/>
        </w:rPr>
      </w:pPr>
      <w:r w:rsidRPr="00B40D84">
        <w:rPr>
          <w:b/>
        </w:rPr>
        <w:t>Project Manager / Business Analyst</w:t>
      </w:r>
    </w:p>
    <w:p w14:paraId="418AB403" w14:textId="148DA8A3" w:rsidR="00B40D84" w:rsidRPr="00B40D84" w:rsidRDefault="00B40D84" w:rsidP="00B40D84">
      <w:pPr>
        <w:pStyle w:val="NoSpacing"/>
        <w:rPr>
          <w:b/>
        </w:rPr>
      </w:pPr>
      <w:r w:rsidRPr="00B40D84">
        <w:rPr>
          <w:b/>
        </w:rPr>
        <w:t xml:space="preserve">Advanced Automation &amp; Robotics Inc. – Center Line, </w:t>
      </w:r>
      <w:r>
        <w:rPr>
          <w:b/>
        </w:rPr>
        <w:t xml:space="preserve">MI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B40D84">
        <w:rPr>
          <w:b/>
        </w:rPr>
        <w:t>Feb 2017</w:t>
      </w:r>
      <w:r>
        <w:rPr>
          <w:b/>
        </w:rPr>
        <w:t xml:space="preserve"> to </w:t>
      </w:r>
      <w:r w:rsidRPr="00B40D84">
        <w:rPr>
          <w:b/>
        </w:rPr>
        <w:t>Apr 2017</w:t>
      </w:r>
    </w:p>
    <w:p w14:paraId="72BAF840" w14:textId="77777777" w:rsidR="005C0325" w:rsidRPr="005C0325" w:rsidRDefault="005C0325" w:rsidP="005C0325">
      <w:pPr>
        <w:pStyle w:val="NoSpacing"/>
        <w:rPr>
          <w:b/>
        </w:rPr>
      </w:pPr>
    </w:p>
    <w:p w14:paraId="4D2A2765" w14:textId="77777777" w:rsidR="00B40D84" w:rsidRPr="00B40D84" w:rsidRDefault="00B40D84" w:rsidP="00B40D84">
      <w:pPr>
        <w:pStyle w:val="NoSpacing"/>
        <w:numPr>
          <w:ilvl w:val="0"/>
          <w:numId w:val="111"/>
        </w:numPr>
        <w:rPr>
          <w:rFonts w:cstheme="minorHAnsi"/>
        </w:rPr>
      </w:pPr>
      <w:r w:rsidRPr="00B40D84">
        <w:rPr>
          <w:rFonts w:cstheme="minorHAnsi"/>
        </w:rPr>
        <w:t>Demonstrated a proven ability to identify, understand, and drive the resolution of complex, mission-critical product issues, showcasing analytical and problem-solving skills.</w:t>
      </w:r>
    </w:p>
    <w:p w14:paraId="65363E9B" w14:textId="77777777" w:rsidR="00B40D84" w:rsidRPr="00B40D84" w:rsidRDefault="00B40D84" w:rsidP="00B40D84">
      <w:pPr>
        <w:pStyle w:val="NoSpacing"/>
        <w:numPr>
          <w:ilvl w:val="0"/>
          <w:numId w:val="111"/>
        </w:numPr>
        <w:rPr>
          <w:rFonts w:cstheme="minorHAnsi"/>
        </w:rPr>
      </w:pPr>
      <w:r w:rsidRPr="00B40D84">
        <w:rPr>
          <w:rFonts w:cstheme="minorHAnsi"/>
        </w:rPr>
        <w:t>Managed and executed multiple projects concurrently, adeptly balancing competing priorities and timelines to deliver high-quality products on schedule and within budget.</w:t>
      </w:r>
    </w:p>
    <w:p w14:paraId="6D0CB63E" w14:textId="77777777" w:rsidR="00B40D84" w:rsidRDefault="00B40D84" w:rsidP="00B40D84">
      <w:pPr>
        <w:pStyle w:val="NoSpacing"/>
        <w:numPr>
          <w:ilvl w:val="0"/>
          <w:numId w:val="111"/>
        </w:numPr>
        <w:rPr>
          <w:rFonts w:cstheme="minorHAnsi"/>
        </w:rPr>
      </w:pPr>
      <w:r w:rsidRPr="00B40D84">
        <w:rPr>
          <w:rFonts w:cstheme="minorHAnsi"/>
        </w:rPr>
        <w:t>Collaborated with cross-functional teams, including business, design, and technology, to define and prioritize product goals, ensuring alignment and clarity across disciplines.</w:t>
      </w:r>
    </w:p>
    <w:p w14:paraId="663A7570" w14:textId="39C31672" w:rsidR="00DA5E90" w:rsidRDefault="00DA5E90" w:rsidP="00B40D84">
      <w:pPr>
        <w:pStyle w:val="NoSpacing"/>
        <w:numPr>
          <w:ilvl w:val="0"/>
          <w:numId w:val="111"/>
        </w:numPr>
        <w:rPr>
          <w:rFonts w:cstheme="minorHAnsi"/>
        </w:rPr>
      </w:pPr>
      <w:r w:rsidRPr="00DA5E90">
        <w:rPr>
          <w:rFonts w:cstheme="minorHAnsi"/>
        </w:rPr>
        <w:t>Created Python scripts to automate repetitive tasks, streamline processes, and enhance productivity across various operations</w:t>
      </w:r>
    </w:p>
    <w:p w14:paraId="19594BA8" w14:textId="2CBA75F7" w:rsidR="00437052" w:rsidRDefault="00437052" w:rsidP="00B40D84">
      <w:pPr>
        <w:pStyle w:val="NoSpacing"/>
        <w:numPr>
          <w:ilvl w:val="0"/>
          <w:numId w:val="111"/>
        </w:numPr>
        <w:rPr>
          <w:rFonts w:cstheme="minorHAnsi"/>
        </w:rPr>
      </w:pPr>
      <w:r w:rsidRPr="00437052">
        <w:rPr>
          <w:rFonts w:cstheme="minorHAnsi"/>
        </w:rPr>
        <w:t>Deployed and managed Devops containerized applications using Docker and orchestrated them with Kubernetes, improving application scalability, portability, and management.</w:t>
      </w:r>
    </w:p>
    <w:p w14:paraId="2E53FB80" w14:textId="36726E66" w:rsidR="009A7F4B" w:rsidRPr="00B40D84" w:rsidRDefault="009A7F4B" w:rsidP="00B40D84">
      <w:pPr>
        <w:pStyle w:val="NoSpacing"/>
        <w:numPr>
          <w:ilvl w:val="0"/>
          <w:numId w:val="111"/>
        </w:numPr>
        <w:rPr>
          <w:rFonts w:cstheme="minorHAnsi"/>
        </w:rPr>
      </w:pPr>
      <w:r w:rsidRPr="009A7F4B">
        <w:rPr>
          <w:rFonts w:cstheme="minorHAnsi"/>
        </w:rPr>
        <w:t xml:space="preserve">Managing secrets and keys securely within Azure </w:t>
      </w:r>
      <w:r w:rsidR="00CB7922">
        <w:rPr>
          <w:rFonts w:cstheme="minorHAnsi"/>
        </w:rPr>
        <w:t xml:space="preserve">TFS </w:t>
      </w:r>
      <w:r w:rsidRPr="009A7F4B">
        <w:rPr>
          <w:rFonts w:cstheme="minorHAnsi"/>
        </w:rPr>
        <w:t>for authentication and authorization.</w:t>
      </w:r>
    </w:p>
    <w:p w14:paraId="50D56B75" w14:textId="77777777" w:rsidR="00F224D3" w:rsidRPr="00035ECD" w:rsidRDefault="00F224D3" w:rsidP="00035ECD">
      <w:pPr>
        <w:pStyle w:val="NoSpacing"/>
      </w:pPr>
    </w:p>
    <w:p w14:paraId="7B1EF0EF" w14:textId="3F611485" w:rsidR="00B40D84" w:rsidRDefault="00B40D84" w:rsidP="00B40D84">
      <w:pPr>
        <w:pStyle w:val="NoSpacing"/>
        <w:rPr>
          <w:b/>
        </w:rPr>
      </w:pPr>
      <w:r w:rsidRPr="00B40D84">
        <w:rPr>
          <w:b/>
        </w:rPr>
        <w:t>Project Manager/Business Analyst</w:t>
      </w:r>
    </w:p>
    <w:p w14:paraId="30108341" w14:textId="3F2FDE26" w:rsidR="00B40D84" w:rsidRPr="00B40D84" w:rsidRDefault="00B40D84" w:rsidP="00B40D84">
      <w:pPr>
        <w:pStyle w:val="NoSpacing"/>
        <w:rPr>
          <w:b/>
        </w:rPr>
      </w:pPr>
      <w:r w:rsidRPr="00B40D84">
        <w:rPr>
          <w:b/>
        </w:rPr>
        <w:t>Rocket Mortgage</w:t>
      </w:r>
      <w:r>
        <w:rPr>
          <w:b/>
        </w:rPr>
        <w:t xml:space="preserve">, </w:t>
      </w:r>
      <w:r w:rsidRPr="00B40D84">
        <w:rPr>
          <w:b/>
        </w:rPr>
        <w:t xml:space="preserve">Detroit, </w:t>
      </w:r>
      <w:r>
        <w:rPr>
          <w:b/>
        </w:rPr>
        <w:t xml:space="preserve">MI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B40D84">
        <w:rPr>
          <w:b/>
        </w:rPr>
        <w:t>Jan 2013</w:t>
      </w:r>
      <w:r>
        <w:rPr>
          <w:b/>
        </w:rPr>
        <w:t xml:space="preserve"> to </w:t>
      </w:r>
      <w:r w:rsidRPr="00B40D84">
        <w:rPr>
          <w:b/>
        </w:rPr>
        <w:t>Feb 2017</w:t>
      </w:r>
    </w:p>
    <w:p w14:paraId="7E3B8110" w14:textId="77777777" w:rsidR="00AE103E" w:rsidRDefault="00AE103E" w:rsidP="00AE103E">
      <w:pPr>
        <w:pStyle w:val="NoSpacing"/>
        <w:rPr>
          <w:b/>
        </w:rPr>
      </w:pPr>
    </w:p>
    <w:p w14:paraId="533F97AF" w14:textId="77777777" w:rsidR="00B40D84" w:rsidRPr="00B40D84" w:rsidRDefault="00B40D84" w:rsidP="00B40D84">
      <w:pPr>
        <w:pStyle w:val="NoSpacing"/>
        <w:numPr>
          <w:ilvl w:val="0"/>
          <w:numId w:val="102"/>
        </w:numPr>
        <w:rPr>
          <w:rFonts w:cstheme="minorHAnsi"/>
        </w:rPr>
      </w:pPr>
      <w:r w:rsidRPr="00B40D84">
        <w:rPr>
          <w:rFonts w:cstheme="minorHAnsi"/>
        </w:rPr>
        <w:t>Proven track record of handling diverse tasks concurrently, demonstrating agility and adaptability in fast-paced environments.</w:t>
      </w:r>
    </w:p>
    <w:p w14:paraId="49AAEC17" w14:textId="77777777" w:rsidR="00B40D84" w:rsidRPr="00B40D84" w:rsidRDefault="00B40D84" w:rsidP="00B40D84">
      <w:pPr>
        <w:pStyle w:val="NoSpacing"/>
        <w:numPr>
          <w:ilvl w:val="0"/>
          <w:numId w:val="102"/>
        </w:numPr>
        <w:rPr>
          <w:rFonts w:cstheme="minorHAnsi"/>
        </w:rPr>
      </w:pPr>
      <w:r w:rsidRPr="00B40D84">
        <w:rPr>
          <w:rFonts w:cstheme="minorHAnsi"/>
        </w:rPr>
        <w:t>Self-motivated and adaptable professional, thriving in dynamic and fast-paced environments, delivering results amidst changing circumstances.</w:t>
      </w:r>
    </w:p>
    <w:p w14:paraId="3D300E30" w14:textId="77777777" w:rsidR="00B40D84" w:rsidRPr="00B40D84" w:rsidRDefault="00B40D84" w:rsidP="00B40D84">
      <w:pPr>
        <w:pStyle w:val="NoSpacing"/>
        <w:numPr>
          <w:ilvl w:val="0"/>
          <w:numId w:val="102"/>
        </w:numPr>
        <w:rPr>
          <w:rFonts w:cstheme="minorHAnsi"/>
        </w:rPr>
      </w:pPr>
      <w:r w:rsidRPr="00B40D84">
        <w:rPr>
          <w:rFonts w:cstheme="minorHAnsi"/>
        </w:rPr>
        <w:t>Managed technical, user, and business issues adeptly within a fast-paced organization, effectively navigating challenges and driving initiatives to resolution to ensure project success.</w:t>
      </w:r>
    </w:p>
    <w:p w14:paraId="779D2D7D" w14:textId="77777777" w:rsidR="00B40D84" w:rsidRPr="00B40D84" w:rsidRDefault="00B40D84" w:rsidP="00B40D84">
      <w:pPr>
        <w:pStyle w:val="NoSpacing"/>
        <w:numPr>
          <w:ilvl w:val="0"/>
          <w:numId w:val="102"/>
        </w:numPr>
        <w:rPr>
          <w:rFonts w:cstheme="minorHAnsi"/>
        </w:rPr>
      </w:pPr>
      <w:r w:rsidRPr="00B40D84">
        <w:rPr>
          <w:rFonts w:cstheme="minorHAnsi"/>
        </w:rPr>
        <w:t>Exhibited exceptional verbal and written communication skills, along with strong project leadership capabilities, effectively conveying ideas and priorities at an executive level to drive alignment and support.</w:t>
      </w:r>
    </w:p>
    <w:p w14:paraId="2F9384E0" w14:textId="75448DB9" w:rsidR="00B40D84" w:rsidRPr="00B40D84" w:rsidRDefault="00B40D84" w:rsidP="00B40D84">
      <w:pPr>
        <w:pStyle w:val="NoSpacing"/>
        <w:numPr>
          <w:ilvl w:val="0"/>
          <w:numId w:val="102"/>
        </w:numPr>
        <w:rPr>
          <w:rFonts w:cstheme="minorHAnsi"/>
        </w:rPr>
      </w:pPr>
      <w:r w:rsidRPr="00B40D84">
        <w:rPr>
          <w:rFonts w:cstheme="minorHAnsi"/>
        </w:rPr>
        <w:t>Collaborated effectively with cross-functional teams to achieve actionable results, building strong and sustainable relationships, and interacting confidently at all levels of the organization to drive project success.</w:t>
      </w:r>
    </w:p>
    <w:p w14:paraId="62B5CBD2" w14:textId="23E2E7C2" w:rsidR="00AE103E" w:rsidRPr="00B40D84" w:rsidRDefault="00B40D84" w:rsidP="00B40D84">
      <w:pPr>
        <w:pStyle w:val="NoSpacing"/>
        <w:numPr>
          <w:ilvl w:val="0"/>
          <w:numId w:val="102"/>
        </w:numPr>
        <w:rPr>
          <w:rFonts w:cstheme="minorHAnsi"/>
        </w:rPr>
      </w:pPr>
      <w:r w:rsidRPr="00B40D84">
        <w:rPr>
          <w:rFonts w:cstheme="minorHAnsi"/>
        </w:rPr>
        <w:t>Developed and managed detailed product requirements, including user stories, functional specifications, and acceptance criteria, to guide development efforts and ensure alignment with stakeholder expectations.</w:t>
      </w:r>
    </w:p>
    <w:p w14:paraId="331B10EB" w14:textId="77777777" w:rsidR="00221BB1" w:rsidRDefault="00221BB1" w:rsidP="00221BB1">
      <w:pPr>
        <w:pStyle w:val="NoSpacing"/>
        <w:rPr>
          <w:b/>
        </w:rPr>
      </w:pPr>
    </w:p>
    <w:p w14:paraId="3ED21149" w14:textId="385964E6" w:rsidR="00532972" w:rsidRPr="002973A7" w:rsidRDefault="00532972" w:rsidP="00AE103E">
      <w:pPr>
        <w:pStyle w:val="NoSpacing"/>
        <w:rPr>
          <w:b/>
          <w:bCs/>
          <w:caps/>
          <w:smallCaps/>
        </w:rPr>
      </w:pPr>
      <w:r w:rsidRPr="002973A7">
        <w:rPr>
          <w:b/>
          <w:bCs/>
        </w:rPr>
        <w:t>EDUCATION</w:t>
      </w:r>
      <w:r w:rsidR="00251678" w:rsidRPr="002973A7">
        <w:rPr>
          <w:b/>
          <w:bCs/>
        </w:rPr>
        <w:t xml:space="preserve"> &amp; CERTIFICATIONS</w:t>
      </w:r>
      <w:r w:rsidRPr="002973A7">
        <w:rPr>
          <w:b/>
          <w:bCs/>
        </w:rPr>
        <w:t>:</w:t>
      </w:r>
    </w:p>
    <w:p w14:paraId="05D9F8F8" w14:textId="77777777" w:rsidR="002C08E8" w:rsidRPr="002973A7" w:rsidRDefault="002C08E8" w:rsidP="002973A7">
      <w:pPr>
        <w:pStyle w:val="NoSpacing"/>
      </w:pPr>
    </w:p>
    <w:p w14:paraId="7C8CFC5D" w14:textId="1C5D31B3" w:rsidR="00CB24B2" w:rsidRPr="00D53105" w:rsidRDefault="00B40D84" w:rsidP="00B40D84">
      <w:pPr>
        <w:pStyle w:val="NoSpacing"/>
        <w:numPr>
          <w:ilvl w:val="0"/>
          <w:numId w:val="61"/>
        </w:numPr>
      </w:pPr>
      <w:r>
        <w:t>Bachelor in Computer Science, Wayne State University - Detroit, Michigan</w:t>
      </w:r>
    </w:p>
    <w:sectPr w:rsidR="00CB24B2" w:rsidRPr="00D53105" w:rsidSect="00FA02E0"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CEC8B1" w14:textId="77777777" w:rsidR="00227142" w:rsidRDefault="00227142">
      <w:r>
        <w:separator/>
      </w:r>
    </w:p>
  </w:endnote>
  <w:endnote w:type="continuationSeparator" w:id="0">
    <w:p w14:paraId="47777E3C" w14:textId="77777777" w:rsidR="00227142" w:rsidRDefault="00227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Bold">
    <w:panose1 w:val="00000000000000000000"/>
    <w:charset w:val="00"/>
    <w:family w:val="roman"/>
    <w:notTrueType/>
    <w:pitch w:val="default"/>
  </w:font>
  <w:font w:name="ヒラギノ角ゴ Pro W3">
    <w:panose1 w:val="00000000000000000000"/>
    <w:charset w:val="80"/>
    <w:family w:val="roman"/>
    <w:notTrueType/>
    <w:pitch w:val="default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F2776E" w14:textId="77777777" w:rsidR="00C56794" w:rsidRDefault="00C56794">
    <w:pPr>
      <w:pStyle w:val="Footer"/>
    </w:pPr>
  </w:p>
  <w:p w14:paraId="68466BA4" w14:textId="77777777" w:rsidR="00B360ED" w:rsidRDefault="00B360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620C6A" w14:textId="77777777" w:rsidR="00227142" w:rsidRDefault="00227142">
      <w:r>
        <w:separator/>
      </w:r>
    </w:p>
  </w:footnote>
  <w:footnote w:type="continuationSeparator" w:id="0">
    <w:p w14:paraId="3FEAD8C3" w14:textId="77777777" w:rsidR="00227142" w:rsidRDefault="002271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BA34E6" w14:textId="77777777" w:rsidR="00BA2960" w:rsidRDefault="00BA2960">
    <w:pPr>
      <w:pStyle w:val="Header"/>
    </w:pPr>
  </w:p>
  <w:p w14:paraId="55CC7D6F" w14:textId="77777777" w:rsidR="00BA2960" w:rsidRDefault="00BA2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7FB71" w14:textId="44074F57" w:rsidR="00BF14B3" w:rsidRPr="00654952" w:rsidRDefault="00BF14B3" w:rsidP="009D2991">
    <w:pPr>
      <w:pStyle w:val="NoSpacing"/>
    </w:pPr>
    <w:r w:rsidRPr="00654952">
      <w:rPr>
        <w:b/>
        <w:bCs/>
      </w:rPr>
      <w:t>Candidate Location:</w:t>
    </w:r>
    <w:r w:rsidR="00EC3F6D" w:rsidRPr="00654952">
      <w:t xml:space="preserve"> </w:t>
    </w:r>
    <w:r w:rsidR="003A788A" w:rsidRPr="003A788A">
      <w:t>St. Clair Shores</w:t>
    </w:r>
    <w:r w:rsidR="00526C25" w:rsidRPr="00526C25">
      <w:t>,</w:t>
    </w:r>
    <w:r w:rsidR="00526C25">
      <w:t xml:space="preserve"> </w:t>
    </w:r>
    <w:r w:rsidR="003A788A">
      <w:t>MI</w:t>
    </w:r>
  </w:p>
  <w:p w14:paraId="0AB19307" w14:textId="59623601" w:rsidR="003A788A" w:rsidRDefault="00BF14B3" w:rsidP="00654952">
    <w:pPr>
      <w:pStyle w:val="NoSpacing"/>
    </w:pPr>
    <w:r w:rsidRPr="00654952">
      <w:rPr>
        <w:b/>
        <w:bCs/>
      </w:rPr>
      <w:t>Candidate E-mail ID:</w:t>
    </w:r>
    <w:r w:rsidRPr="00654952">
      <w:t xml:space="preserve"> </w:t>
    </w:r>
    <w:hyperlink r:id="rId1" w:history="1">
      <w:r w:rsidR="003A788A" w:rsidRPr="003E05BB">
        <w:rPr>
          <w:rStyle w:val="Hyperlink"/>
        </w:rPr>
        <w:t>as2568@gmail.com</w:t>
      </w:r>
    </w:hyperlink>
  </w:p>
  <w:p w14:paraId="79C7964D" w14:textId="1C671ACA" w:rsidR="002D7944" w:rsidRPr="00C403D6" w:rsidRDefault="00BF14B3" w:rsidP="00654952">
    <w:pPr>
      <w:pStyle w:val="NoSpacing"/>
    </w:pPr>
    <w:r w:rsidRPr="00654952">
      <w:rPr>
        <w:b/>
        <w:bCs/>
      </w:rPr>
      <w:t>Contact Number:</w:t>
    </w:r>
    <w:r w:rsidR="004C7072" w:rsidRPr="00654952">
      <w:t xml:space="preserve"> </w:t>
    </w:r>
    <w:r w:rsidR="003A788A" w:rsidRPr="003A788A">
      <w:t>586-872-8951</w:t>
    </w:r>
  </w:p>
  <w:p w14:paraId="6360024A" w14:textId="77777777" w:rsidR="00AD5567" w:rsidRDefault="00AD5567" w:rsidP="00AD5567">
    <w:pPr>
      <w:pStyle w:val="Header"/>
      <w:rPr>
        <w:rFonts w:asciiTheme="minorHAnsi" w:hAnsiTheme="minorHAnsi" w:cstheme="minorHAnsi"/>
        <w:b/>
        <w:sz w:val="10"/>
        <w:szCs w:val="28"/>
      </w:rPr>
    </w:pPr>
  </w:p>
  <w:p w14:paraId="2B3AFFF1" w14:textId="77777777" w:rsidR="003A788A" w:rsidRDefault="003A788A" w:rsidP="005C26B1">
    <w:pPr>
      <w:pStyle w:val="Header"/>
      <w:jc w:val="center"/>
      <w:rPr>
        <w:rFonts w:asciiTheme="minorHAnsi" w:hAnsiTheme="minorHAnsi" w:cstheme="minorHAnsi"/>
        <w:b/>
        <w:sz w:val="28"/>
        <w:szCs w:val="28"/>
      </w:rPr>
    </w:pPr>
    <w:r w:rsidRPr="003A788A">
      <w:rPr>
        <w:rFonts w:asciiTheme="minorHAnsi" w:hAnsiTheme="minorHAnsi" w:cstheme="minorHAnsi"/>
        <w:b/>
        <w:sz w:val="28"/>
        <w:szCs w:val="28"/>
      </w:rPr>
      <w:t>Anjum Samad</w:t>
    </w:r>
  </w:p>
  <w:p w14:paraId="42C3ED25" w14:textId="3EE2D28D" w:rsidR="003A788A" w:rsidRDefault="003A788A" w:rsidP="005C26B1">
    <w:pPr>
      <w:pStyle w:val="Header"/>
      <w:jc w:val="center"/>
      <w:rPr>
        <w:rFonts w:asciiTheme="minorHAnsi" w:hAnsiTheme="minorHAnsi" w:cstheme="minorHAnsi"/>
        <w:b/>
        <w:sz w:val="28"/>
        <w:szCs w:val="28"/>
      </w:rPr>
    </w:pPr>
    <w:r w:rsidRPr="003A788A">
      <w:rPr>
        <w:rFonts w:asciiTheme="minorHAnsi" w:hAnsiTheme="minorHAnsi" w:cstheme="minorHAnsi"/>
        <w:b/>
        <w:sz w:val="28"/>
        <w:szCs w:val="28"/>
      </w:rPr>
      <w:t>Product Manager</w:t>
    </w:r>
    <w:r w:rsidR="00172393">
      <w:rPr>
        <w:rFonts w:asciiTheme="minorHAnsi" w:hAnsiTheme="minorHAnsi" w:cstheme="minorHAnsi"/>
        <w:b/>
        <w:sz w:val="28"/>
        <w:szCs w:val="28"/>
      </w:rPr>
      <w:t xml:space="preserve">, </w:t>
    </w:r>
    <w:r w:rsidR="00172393" w:rsidRPr="00172393">
      <w:rPr>
        <w:rFonts w:asciiTheme="minorHAnsi" w:hAnsiTheme="minorHAnsi" w:cstheme="minorHAnsi"/>
        <w:b/>
        <w:sz w:val="28"/>
        <w:szCs w:val="28"/>
      </w:rPr>
      <w:t>Certified ScrumMaster, Certified Scrum Product Owner, Leading SAFe, SAFe Agilist</w:t>
    </w:r>
  </w:p>
  <w:p w14:paraId="23F2F05D" w14:textId="1F44BE08" w:rsidR="00654952" w:rsidRPr="007D675E" w:rsidRDefault="00654952" w:rsidP="005C26B1">
    <w:pPr>
      <w:pStyle w:val="Header"/>
      <w:jc w:val="center"/>
      <w:rPr>
        <w:sz w:val="11"/>
      </w:rPr>
    </w:pPr>
    <w:r>
      <w:rPr>
        <w:rFonts w:asciiTheme="minorHAnsi" w:hAnsiTheme="minorHAnsi" w:cstheme="minorHAnsi"/>
        <w:b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2.%3.%4.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2.%3.%4.%5.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2.%3.%4.%5.%6.%7.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2.%3.%4.%5.%6.%7.%8.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00000009"/>
    <w:multiLevelType w:val="singleLevel"/>
    <w:tmpl w:val="D5F6B640"/>
    <w:name w:val="WW8Num21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kern w:val="2"/>
        <w:sz w:val="22"/>
        <w:szCs w:val="22"/>
      </w:rPr>
    </w:lvl>
  </w:abstractNum>
  <w:abstractNum w:abstractNumId="8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9" w15:restartNumberingAfterBreak="0">
    <w:nsid w:val="03BA2AE6"/>
    <w:multiLevelType w:val="hybridMultilevel"/>
    <w:tmpl w:val="CF8E03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6F4487"/>
    <w:multiLevelType w:val="hybridMultilevel"/>
    <w:tmpl w:val="45D0C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6D56AA"/>
    <w:multiLevelType w:val="hybridMultilevel"/>
    <w:tmpl w:val="11BEE1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8374F0"/>
    <w:multiLevelType w:val="hybridMultilevel"/>
    <w:tmpl w:val="CA7A2F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6D546AA"/>
    <w:multiLevelType w:val="hybridMultilevel"/>
    <w:tmpl w:val="766A5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1F25EA"/>
    <w:multiLevelType w:val="hybridMultilevel"/>
    <w:tmpl w:val="747A0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9AC2E81"/>
    <w:multiLevelType w:val="hybridMultilevel"/>
    <w:tmpl w:val="AA620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9CA3856"/>
    <w:multiLevelType w:val="hybridMultilevel"/>
    <w:tmpl w:val="F61C4BF2"/>
    <w:styleLink w:val="ImportedStyle57"/>
    <w:lvl w:ilvl="0" w:tplc="19FAD732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37C800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38CFD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81C0D0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3CC92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6D62D3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E08452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370830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466E05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0BC4181E"/>
    <w:multiLevelType w:val="hybridMultilevel"/>
    <w:tmpl w:val="D14E29EC"/>
    <w:styleLink w:val="ImportedStyle39"/>
    <w:lvl w:ilvl="0" w:tplc="C05E87C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92AAC8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74F712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30029AE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D944F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708B3E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30ACC1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82A4D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05C0048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0C500DD5"/>
    <w:multiLevelType w:val="hybridMultilevel"/>
    <w:tmpl w:val="CA084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D471DBA"/>
    <w:multiLevelType w:val="hybridMultilevel"/>
    <w:tmpl w:val="3856C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FC071A0"/>
    <w:multiLevelType w:val="hybridMultilevel"/>
    <w:tmpl w:val="9AA06158"/>
    <w:styleLink w:val="ImportedStyle40"/>
    <w:lvl w:ilvl="0" w:tplc="05087AA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09E14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22763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5AAB22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77270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7E660D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B2B05C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AC2634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756320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0FC37048"/>
    <w:multiLevelType w:val="hybridMultilevel"/>
    <w:tmpl w:val="9D263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08C0C29"/>
    <w:multiLevelType w:val="hybridMultilevel"/>
    <w:tmpl w:val="58843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0E0164E"/>
    <w:multiLevelType w:val="hybridMultilevel"/>
    <w:tmpl w:val="CE4843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3167871"/>
    <w:multiLevelType w:val="hybridMultilevel"/>
    <w:tmpl w:val="C7FC8D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6527365"/>
    <w:multiLevelType w:val="hybridMultilevel"/>
    <w:tmpl w:val="82B6E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7025586"/>
    <w:multiLevelType w:val="hybridMultilevel"/>
    <w:tmpl w:val="6DD86E3E"/>
    <w:styleLink w:val="ImportedStyle6"/>
    <w:lvl w:ilvl="0" w:tplc="AE6034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9C317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7AA22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66E9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06E44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E0FE6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5067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7462B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702EB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" w15:restartNumberingAfterBreak="0">
    <w:nsid w:val="17472DC8"/>
    <w:multiLevelType w:val="hybridMultilevel"/>
    <w:tmpl w:val="FA6CC8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7B64AF8"/>
    <w:multiLevelType w:val="hybridMultilevel"/>
    <w:tmpl w:val="C4A0C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8760F29"/>
    <w:multiLevelType w:val="hybridMultilevel"/>
    <w:tmpl w:val="85DA6D58"/>
    <w:styleLink w:val="ImportedStyle47"/>
    <w:lvl w:ilvl="0" w:tplc="4140A7D6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86C063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C587AA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5AA2630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5C871F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16C865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0E4496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FD2D7A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A8CB8F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 w15:restartNumberingAfterBreak="0">
    <w:nsid w:val="19824C8C"/>
    <w:multiLevelType w:val="hybridMultilevel"/>
    <w:tmpl w:val="9654A4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A427A55"/>
    <w:multiLevelType w:val="hybridMultilevel"/>
    <w:tmpl w:val="BFA82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AC65032"/>
    <w:multiLevelType w:val="hybridMultilevel"/>
    <w:tmpl w:val="C84494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C286EBA"/>
    <w:multiLevelType w:val="hybridMultilevel"/>
    <w:tmpl w:val="5C98C3C8"/>
    <w:styleLink w:val="ImportedStyle23"/>
    <w:lvl w:ilvl="0" w:tplc="8926150A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1" w:tplc="5EE00B40">
      <w:start w:val="1"/>
      <w:numFmt w:val="bullet"/>
      <w:lvlText w:val="o"/>
      <w:lvlJc w:val="left"/>
      <w:pPr>
        <w:ind w:left="13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2" w:tplc="0C1870B0">
      <w:start w:val="1"/>
      <w:numFmt w:val="bullet"/>
      <w:lvlText w:val="▪"/>
      <w:lvlJc w:val="left"/>
      <w:pPr>
        <w:ind w:left="20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3" w:tplc="812274E4">
      <w:start w:val="1"/>
      <w:numFmt w:val="bullet"/>
      <w:lvlText w:val="•"/>
      <w:lvlJc w:val="left"/>
      <w:pPr>
        <w:ind w:left="27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4" w:tplc="F0E083C0">
      <w:start w:val="1"/>
      <w:numFmt w:val="bullet"/>
      <w:lvlText w:val="o"/>
      <w:lvlJc w:val="left"/>
      <w:pPr>
        <w:ind w:left="348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5" w:tplc="DFF2E71A">
      <w:start w:val="1"/>
      <w:numFmt w:val="bullet"/>
      <w:lvlText w:val="▪"/>
      <w:lvlJc w:val="left"/>
      <w:pPr>
        <w:ind w:left="42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6" w:tplc="6E761CEE">
      <w:start w:val="1"/>
      <w:numFmt w:val="bullet"/>
      <w:lvlText w:val="•"/>
      <w:lvlJc w:val="left"/>
      <w:pPr>
        <w:ind w:left="49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7" w:tplc="3FA030D0">
      <w:start w:val="1"/>
      <w:numFmt w:val="bullet"/>
      <w:lvlText w:val="o"/>
      <w:lvlJc w:val="left"/>
      <w:pPr>
        <w:ind w:left="56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8" w:tplc="1BD6580E">
      <w:start w:val="1"/>
      <w:numFmt w:val="bullet"/>
      <w:lvlText w:val="▪"/>
      <w:lvlJc w:val="left"/>
      <w:pPr>
        <w:ind w:left="63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 w15:restartNumberingAfterBreak="0">
    <w:nsid w:val="1C7A2887"/>
    <w:multiLevelType w:val="hybridMultilevel"/>
    <w:tmpl w:val="1C207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DCD746F"/>
    <w:multiLevelType w:val="hybridMultilevel"/>
    <w:tmpl w:val="5232D0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F2C0903"/>
    <w:multiLevelType w:val="hybridMultilevel"/>
    <w:tmpl w:val="EE3AC5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06F7844"/>
    <w:multiLevelType w:val="hybridMultilevel"/>
    <w:tmpl w:val="1276A2BE"/>
    <w:styleLink w:val="ImportedStyle17"/>
    <w:lvl w:ilvl="0" w:tplc="F2949FEC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C6E915C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2DCD02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4C8CB28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174BB4A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58ECE9E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8A5C9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A90FCA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9626C4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 w15:restartNumberingAfterBreak="0">
    <w:nsid w:val="218775BC"/>
    <w:multiLevelType w:val="hybridMultilevel"/>
    <w:tmpl w:val="79E00E06"/>
    <w:lvl w:ilvl="0" w:tplc="C532A488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2C2250A"/>
    <w:multiLevelType w:val="hybridMultilevel"/>
    <w:tmpl w:val="43F0C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3A51A0C"/>
    <w:multiLevelType w:val="hybridMultilevel"/>
    <w:tmpl w:val="08588C0A"/>
    <w:styleLink w:val="ImportedStyle12"/>
    <w:lvl w:ilvl="0" w:tplc="C188FCD2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1A65B70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B704F10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D188EBE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F32D076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36C833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70A05A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B3ECE4C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C3807F0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1" w15:restartNumberingAfterBreak="0">
    <w:nsid w:val="247E2189"/>
    <w:multiLevelType w:val="hybridMultilevel"/>
    <w:tmpl w:val="71D0A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4812205"/>
    <w:multiLevelType w:val="hybridMultilevel"/>
    <w:tmpl w:val="954AB57C"/>
    <w:styleLink w:val="ImportedStyle49"/>
    <w:lvl w:ilvl="0" w:tplc="DA3EF490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AE0938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70C989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632A00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9A7C8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74E80B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79C5AB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132E11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0BA864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3" w15:restartNumberingAfterBreak="0">
    <w:nsid w:val="254F73C6"/>
    <w:multiLevelType w:val="hybridMultilevel"/>
    <w:tmpl w:val="689C8E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6BD6C90"/>
    <w:multiLevelType w:val="hybridMultilevel"/>
    <w:tmpl w:val="1EEA6228"/>
    <w:styleLink w:val="ImportedStyle4"/>
    <w:lvl w:ilvl="0" w:tplc="0FB846B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530B634">
      <w:start w:val="1"/>
      <w:numFmt w:val="bullet"/>
      <w:lvlText w:val="o"/>
      <w:lvlJc w:val="left"/>
      <w:pPr>
        <w:ind w:left="104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C239EC">
      <w:start w:val="1"/>
      <w:numFmt w:val="bullet"/>
      <w:lvlText w:val="▪"/>
      <w:lvlJc w:val="left"/>
      <w:pPr>
        <w:ind w:left="17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9CABC6">
      <w:start w:val="1"/>
      <w:numFmt w:val="bullet"/>
      <w:lvlText w:val="·"/>
      <w:lvlJc w:val="left"/>
      <w:pPr>
        <w:ind w:left="248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DE4A198">
      <w:start w:val="1"/>
      <w:numFmt w:val="bullet"/>
      <w:lvlText w:val="o"/>
      <w:lvlJc w:val="left"/>
      <w:pPr>
        <w:ind w:left="320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72B2CA">
      <w:start w:val="1"/>
      <w:numFmt w:val="bullet"/>
      <w:lvlText w:val="▪"/>
      <w:lvlJc w:val="left"/>
      <w:pPr>
        <w:ind w:left="392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EA804BC">
      <w:start w:val="1"/>
      <w:numFmt w:val="bullet"/>
      <w:lvlText w:val="·"/>
      <w:lvlJc w:val="left"/>
      <w:pPr>
        <w:ind w:left="464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D81872">
      <w:start w:val="1"/>
      <w:numFmt w:val="bullet"/>
      <w:lvlText w:val="o"/>
      <w:lvlJc w:val="left"/>
      <w:pPr>
        <w:ind w:left="53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3CECCBE">
      <w:start w:val="1"/>
      <w:numFmt w:val="bullet"/>
      <w:lvlText w:val="▪"/>
      <w:lvlJc w:val="left"/>
      <w:pPr>
        <w:ind w:left="608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5" w15:restartNumberingAfterBreak="0">
    <w:nsid w:val="26BE6F38"/>
    <w:multiLevelType w:val="hybridMultilevel"/>
    <w:tmpl w:val="F16AFEF6"/>
    <w:styleLink w:val="ImportedStyle60"/>
    <w:lvl w:ilvl="0" w:tplc="EC6EC258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49EB0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E90AE2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BB0768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74C421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DA45BC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5F2A3E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E7E54C4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B9E7B8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6" w15:restartNumberingAfterBreak="0">
    <w:nsid w:val="271B6A5E"/>
    <w:multiLevelType w:val="hybridMultilevel"/>
    <w:tmpl w:val="E98AEA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8EA4C6E"/>
    <w:multiLevelType w:val="hybridMultilevel"/>
    <w:tmpl w:val="AB8C84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92408BD"/>
    <w:multiLevelType w:val="hybridMultilevel"/>
    <w:tmpl w:val="CD525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A357D06"/>
    <w:multiLevelType w:val="hybridMultilevel"/>
    <w:tmpl w:val="52340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BD36D04"/>
    <w:multiLevelType w:val="hybridMultilevel"/>
    <w:tmpl w:val="EB0828D2"/>
    <w:styleLink w:val="ImportedStyle19"/>
    <w:lvl w:ilvl="0" w:tplc="74EE4B50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C963366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CE0534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1F253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604A2E4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AA229D8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0C430FC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DD47EA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0BEC9C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1" w15:restartNumberingAfterBreak="0">
    <w:nsid w:val="2D5E3AAC"/>
    <w:multiLevelType w:val="hybridMultilevel"/>
    <w:tmpl w:val="34B21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DF967B3"/>
    <w:multiLevelType w:val="hybridMultilevel"/>
    <w:tmpl w:val="0A18B5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127559D"/>
    <w:multiLevelType w:val="hybridMultilevel"/>
    <w:tmpl w:val="58D2D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1C47B70"/>
    <w:multiLevelType w:val="hybridMultilevel"/>
    <w:tmpl w:val="8F4CF8F0"/>
    <w:styleLink w:val="ImportedStyle62"/>
    <w:lvl w:ilvl="0" w:tplc="DA9E8BAC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7683FA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F5E6112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518D60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1AEE4F6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E9686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68664F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BA13B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90E852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5" w15:restartNumberingAfterBreak="0">
    <w:nsid w:val="3250560D"/>
    <w:multiLevelType w:val="multilevel"/>
    <w:tmpl w:val="03E8504C"/>
    <w:lvl w:ilvl="0">
      <w:start w:val="1"/>
      <w:numFmt w:val="bullet"/>
      <w:pStyle w:val="Resume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6" w15:restartNumberingAfterBreak="0">
    <w:nsid w:val="336741A4"/>
    <w:multiLevelType w:val="hybridMultilevel"/>
    <w:tmpl w:val="8902A456"/>
    <w:lvl w:ilvl="0" w:tplc="D27A1B24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3A44C16"/>
    <w:multiLevelType w:val="hybridMultilevel"/>
    <w:tmpl w:val="564E4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3EB0A99"/>
    <w:multiLevelType w:val="hybridMultilevel"/>
    <w:tmpl w:val="88AE1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73B2264"/>
    <w:multiLevelType w:val="hybridMultilevel"/>
    <w:tmpl w:val="25C2CAD6"/>
    <w:styleLink w:val="ImportedStyle52"/>
    <w:lvl w:ilvl="0" w:tplc="2D50C076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F704D5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3F00CF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C76C4C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154212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630DD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1829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FA00E8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602735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0" w15:restartNumberingAfterBreak="0">
    <w:nsid w:val="37D363AD"/>
    <w:multiLevelType w:val="hybridMultilevel"/>
    <w:tmpl w:val="5186DE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8500743"/>
    <w:multiLevelType w:val="hybridMultilevel"/>
    <w:tmpl w:val="69321B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89F68E7"/>
    <w:multiLevelType w:val="hybridMultilevel"/>
    <w:tmpl w:val="7EC241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CCB0AAD"/>
    <w:multiLevelType w:val="hybridMultilevel"/>
    <w:tmpl w:val="828A5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041467E"/>
    <w:multiLevelType w:val="hybridMultilevel"/>
    <w:tmpl w:val="014AB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060627B"/>
    <w:multiLevelType w:val="hybridMultilevel"/>
    <w:tmpl w:val="B96CE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09F4732"/>
    <w:multiLevelType w:val="hybridMultilevel"/>
    <w:tmpl w:val="30EC45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1285AF3"/>
    <w:multiLevelType w:val="hybridMultilevel"/>
    <w:tmpl w:val="BBD2E8FE"/>
    <w:styleLink w:val="ImportedStyle46"/>
    <w:lvl w:ilvl="0" w:tplc="01F0AB64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9FAB04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33EB19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8E6006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B3008B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540E44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4E7E9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472A95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4FEBE1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8" w15:restartNumberingAfterBreak="0">
    <w:nsid w:val="434D254F"/>
    <w:multiLevelType w:val="hybridMultilevel"/>
    <w:tmpl w:val="0AE69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3BF393B"/>
    <w:multiLevelType w:val="hybridMultilevel"/>
    <w:tmpl w:val="96EED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4EA1896"/>
    <w:multiLevelType w:val="hybridMultilevel"/>
    <w:tmpl w:val="CE3C6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7B3D08"/>
    <w:multiLevelType w:val="hybridMultilevel"/>
    <w:tmpl w:val="2AC2C482"/>
    <w:styleLink w:val="ImportedStyle5"/>
    <w:lvl w:ilvl="0" w:tplc="629C80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604BA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C0FBA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D69D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EA0C2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A8842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C8B8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D626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E4C4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2" w15:restartNumberingAfterBreak="0">
    <w:nsid w:val="46097C9C"/>
    <w:multiLevelType w:val="hybridMultilevel"/>
    <w:tmpl w:val="7CD6803A"/>
    <w:styleLink w:val="ImportedStyle20"/>
    <w:lvl w:ilvl="0" w:tplc="9F0AC3A8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3C49892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F6A4BE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4DE5BAA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C9004A8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01620D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4C09A02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98A822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8049446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3" w15:restartNumberingAfterBreak="0">
    <w:nsid w:val="46875FF3"/>
    <w:multiLevelType w:val="hybridMultilevel"/>
    <w:tmpl w:val="7E24A0A4"/>
    <w:styleLink w:val="Bullets"/>
    <w:lvl w:ilvl="0" w:tplc="59D26970">
      <w:start w:val="1"/>
      <w:numFmt w:val="bullet"/>
      <w:lvlText w:val="•"/>
      <w:lvlJc w:val="left"/>
      <w:pPr>
        <w:ind w:left="1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90FC2C">
      <w:start w:val="1"/>
      <w:numFmt w:val="bullet"/>
      <w:lvlText w:val="•"/>
      <w:lvlJc w:val="left"/>
      <w:pPr>
        <w:ind w:left="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340436">
      <w:start w:val="1"/>
      <w:numFmt w:val="bullet"/>
      <w:lvlText w:val="•"/>
      <w:lvlJc w:val="left"/>
      <w:pPr>
        <w:ind w:left="1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6345792">
      <w:start w:val="1"/>
      <w:numFmt w:val="bullet"/>
      <w:lvlText w:val="•"/>
      <w:lvlJc w:val="left"/>
      <w:pPr>
        <w:ind w:left="1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1296F6">
      <w:start w:val="1"/>
      <w:numFmt w:val="bullet"/>
      <w:lvlText w:val="•"/>
      <w:lvlJc w:val="left"/>
      <w:pPr>
        <w:ind w:left="25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DC7B3A">
      <w:start w:val="1"/>
      <w:numFmt w:val="bullet"/>
      <w:lvlText w:val="•"/>
      <w:lvlJc w:val="left"/>
      <w:pPr>
        <w:ind w:left="3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F44B90">
      <w:start w:val="1"/>
      <w:numFmt w:val="bullet"/>
      <w:lvlText w:val="•"/>
      <w:lvlJc w:val="left"/>
      <w:pPr>
        <w:ind w:left="3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E68F80">
      <w:start w:val="1"/>
      <w:numFmt w:val="bullet"/>
      <w:lvlText w:val="•"/>
      <w:lvlJc w:val="left"/>
      <w:pPr>
        <w:ind w:left="4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3CA136">
      <w:start w:val="1"/>
      <w:numFmt w:val="bullet"/>
      <w:lvlText w:val="•"/>
      <w:lvlJc w:val="left"/>
      <w:pPr>
        <w:ind w:left="4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4" w15:restartNumberingAfterBreak="0">
    <w:nsid w:val="471A6B0C"/>
    <w:multiLevelType w:val="hybridMultilevel"/>
    <w:tmpl w:val="2A2A18B0"/>
    <w:lvl w:ilvl="0" w:tplc="5CBE7E0C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8FF2B39"/>
    <w:multiLevelType w:val="hybridMultilevel"/>
    <w:tmpl w:val="BAAE3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9480CFC"/>
    <w:multiLevelType w:val="hybridMultilevel"/>
    <w:tmpl w:val="A998C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B053771"/>
    <w:multiLevelType w:val="hybridMultilevel"/>
    <w:tmpl w:val="762E3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B2333C1"/>
    <w:multiLevelType w:val="hybridMultilevel"/>
    <w:tmpl w:val="5664B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1DC2E7A"/>
    <w:multiLevelType w:val="hybridMultilevel"/>
    <w:tmpl w:val="1EACF9EA"/>
    <w:lvl w:ilvl="0" w:tplc="EA96199E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1FF676A"/>
    <w:multiLevelType w:val="hybridMultilevel"/>
    <w:tmpl w:val="16786570"/>
    <w:styleLink w:val="ImportedStyle50"/>
    <w:lvl w:ilvl="0" w:tplc="E8D0364C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0A6CD9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DD8A9B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6C638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E98632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8E0656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7D89D9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95AD1B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B7613C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1" w15:restartNumberingAfterBreak="0">
    <w:nsid w:val="533618BA"/>
    <w:multiLevelType w:val="hybridMultilevel"/>
    <w:tmpl w:val="7BEC8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5777C08"/>
    <w:multiLevelType w:val="hybridMultilevel"/>
    <w:tmpl w:val="48A0B6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5EC7DB2"/>
    <w:multiLevelType w:val="hybridMultilevel"/>
    <w:tmpl w:val="DE56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8A16CC9"/>
    <w:multiLevelType w:val="hybridMultilevel"/>
    <w:tmpl w:val="78E8E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96305D8"/>
    <w:multiLevelType w:val="hybridMultilevel"/>
    <w:tmpl w:val="A01A8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B42354E"/>
    <w:multiLevelType w:val="hybridMultilevel"/>
    <w:tmpl w:val="5D10A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E6A566D"/>
    <w:multiLevelType w:val="hybridMultilevel"/>
    <w:tmpl w:val="B8F41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F4A63E7"/>
    <w:multiLevelType w:val="hybridMultilevel"/>
    <w:tmpl w:val="C5EECDAC"/>
    <w:styleLink w:val="ImportedStyle3"/>
    <w:lvl w:ilvl="0" w:tplc="EC40F9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AC3A5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9E8A8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BCCBB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470F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EEA3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D454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AE89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563B6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9" w15:restartNumberingAfterBreak="0">
    <w:nsid w:val="5FE35D56"/>
    <w:multiLevelType w:val="hybridMultilevel"/>
    <w:tmpl w:val="D172944A"/>
    <w:styleLink w:val="ImportedStyle18"/>
    <w:lvl w:ilvl="0" w:tplc="49049E3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2DEAED4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5B04E38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A2639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87EE2D2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452384C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23484D4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F308C42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22E799A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0" w15:restartNumberingAfterBreak="0">
    <w:nsid w:val="6023680D"/>
    <w:multiLevelType w:val="hybridMultilevel"/>
    <w:tmpl w:val="268A0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10D7068"/>
    <w:multiLevelType w:val="hybridMultilevel"/>
    <w:tmpl w:val="CDB637B0"/>
    <w:lvl w:ilvl="0" w:tplc="456A5DE8">
      <w:start w:val="1"/>
      <w:numFmt w:val="bullet"/>
      <w:pStyle w:val="NormalLinespacingExactly12p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37A93B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00255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7D4B16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E4C4DB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4442D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D1E5C3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788D11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65497E8E"/>
    <w:multiLevelType w:val="hybridMultilevel"/>
    <w:tmpl w:val="DCB6D876"/>
    <w:styleLink w:val="ImportedStyle11"/>
    <w:lvl w:ilvl="0" w:tplc="DB782B8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16AF35E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5142D4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4CA08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B9A0230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E5E1DB0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4DE6610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CAC510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53CD3B4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3" w15:restartNumberingAfterBreak="0">
    <w:nsid w:val="654A21A6"/>
    <w:multiLevelType w:val="hybridMultilevel"/>
    <w:tmpl w:val="3D4E686C"/>
    <w:styleLink w:val="ImportedStyle65"/>
    <w:lvl w:ilvl="0" w:tplc="899E0E2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08036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C002A26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465870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3FCAC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9B2F9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31EBB8C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C4262A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A425498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4" w15:restartNumberingAfterBreak="0">
    <w:nsid w:val="65757A75"/>
    <w:multiLevelType w:val="hybridMultilevel"/>
    <w:tmpl w:val="551C9794"/>
    <w:styleLink w:val="ImportedStyle45"/>
    <w:lvl w:ilvl="0" w:tplc="7C044210">
      <w:start w:val="1"/>
      <w:numFmt w:val="bullet"/>
      <w:lvlText w:val="•"/>
      <w:lvlJc w:val="left"/>
      <w:pPr>
        <w:tabs>
          <w:tab w:val="num" w:pos="429"/>
          <w:tab w:val="left" w:pos="753"/>
        </w:tabs>
        <w:ind w:left="462" w:hanging="462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E32264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46674A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9A1CCE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CA69E68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83E1E7C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41CE32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1042C2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15A71D6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5" w15:restartNumberingAfterBreak="0">
    <w:nsid w:val="66C326DD"/>
    <w:multiLevelType w:val="hybridMultilevel"/>
    <w:tmpl w:val="53F42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7EB73CC"/>
    <w:multiLevelType w:val="hybridMultilevel"/>
    <w:tmpl w:val="7250CE6A"/>
    <w:lvl w:ilvl="0" w:tplc="3C806E22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806733A"/>
    <w:multiLevelType w:val="hybridMultilevel"/>
    <w:tmpl w:val="8D6291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9756C49"/>
    <w:multiLevelType w:val="hybridMultilevel"/>
    <w:tmpl w:val="F0CE90A0"/>
    <w:styleLink w:val="ImportedStyle1"/>
    <w:lvl w:ilvl="0" w:tplc="D5F8207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6460B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E84E4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00ED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820B6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366DA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2AAE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322CF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AD15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9" w15:restartNumberingAfterBreak="0">
    <w:nsid w:val="6A4654B7"/>
    <w:multiLevelType w:val="hybridMultilevel"/>
    <w:tmpl w:val="92008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A564446"/>
    <w:multiLevelType w:val="hybridMultilevel"/>
    <w:tmpl w:val="07661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BFD1E9E"/>
    <w:multiLevelType w:val="hybridMultilevel"/>
    <w:tmpl w:val="9E0840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CAB355E"/>
    <w:multiLevelType w:val="hybridMultilevel"/>
    <w:tmpl w:val="437AF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D174CEF"/>
    <w:multiLevelType w:val="hybridMultilevel"/>
    <w:tmpl w:val="89503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D5779F5"/>
    <w:multiLevelType w:val="hybridMultilevel"/>
    <w:tmpl w:val="EE606F78"/>
    <w:styleLink w:val="ImportedStyle2"/>
    <w:lvl w:ilvl="0" w:tplc="E2E898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B61B0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C6C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BAA25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EE247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DE98B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EA7B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BA021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59EB6F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5" w15:restartNumberingAfterBreak="0">
    <w:nsid w:val="6DEA0BEF"/>
    <w:multiLevelType w:val="hybridMultilevel"/>
    <w:tmpl w:val="0C74018E"/>
    <w:styleLink w:val="ImportedStyle7"/>
    <w:lvl w:ilvl="0" w:tplc="0C1AB3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70E0B2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3E655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FCD9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B3C35B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88D9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2A63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2E991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EEC59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6" w15:restartNumberingAfterBreak="0">
    <w:nsid w:val="6E271E16"/>
    <w:multiLevelType w:val="hybridMultilevel"/>
    <w:tmpl w:val="E2DE23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F914BCD"/>
    <w:multiLevelType w:val="hybridMultilevel"/>
    <w:tmpl w:val="74CAD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2557B02"/>
    <w:multiLevelType w:val="hybridMultilevel"/>
    <w:tmpl w:val="A7C49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3BD7A36"/>
    <w:multiLevelType w:val="hybridMultilevel"/>
    <w:tmpl w:val="821607E6"/>
    <w:styleLink w:val="ImportedStyle71"/>
    <w:lvl w:ilvl="0" w:tplc="5934800A">
      <w:start w:val="1"/>
      <w:numFmt w:val="bullet"/>
      <w:lvlText w:val="•"/>
      <w:lvlJc w:val="left"/>
      <w:pPr>
        <w:ind w:left="720" w:hanging="50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1" w:tplc="72C2E6FE">
      <w:start w:val="1"/>
      <w:numFmt w:val="bullet"/>
      <w:lvlText w:val="•"/>
      <w:lvlJc w:val="left"/>
      <w:pPr>
        <w:ind w:left="7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2" w:tplc="25A46756">
      <w:start w:val="1"/>
      <w:numFmt w:val="bullet"/>
      <w:lvlText w:val="•"/>
      <w:lvlJc w:val="left"/>
      <w:pPr>
        <w:ind w:left="9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3" w:tplc="CBBA3218">
      <w:start w:val="1"/>
      <w:numFmt w:val="bullet"/>
      <w:lvlText w:val="•"/>
      <w:lvlJc w:val="left"/>
      <w:pPr>
        <w:ind w:left="12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4" w:tplc="2FD441C6">
      <w:start w:val="1"/>
      <w:numFmt w:val="bullet"/>
      <w:lvlText w:val="•"/>
      <w:lvlJc w:val="left"/>
      <w:pPr>
        <w:ind w:left="143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5" w:tplc="D2DCC098">
      <w:start w:val="1"/>
      <w:numFmt w:val="bullet"/>
      <w:lvlText w:val="•"/>
      <w:lvlJc w:val="left"/>
      <w:pPr>
        <w:ind w:left="165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6" w:tplc="17801134">
      <w:start w:val="1"/>
      <w:numFmt w:val="bullet"/>
      <w:lvlText w:val="•"/>
      <w:lvlJc w:val="left"/>
      <w:pPr>
        <w:ind w:left="18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7" w:tplc="5372ABFC">
      <w:start w:val="1"/>
      <w:numFmt w:val="bullet"/>
      <w:lvlText w:val="•"/>
      <w:lvlJc w:val="left"/>
      <w:pPr>
        <w:ind w:left="20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8" w:tplc="8D849BB8">
      <w:start w:val="1"/>
      <w:numFmt w:val="bullet"/>
      <w:lvlText w:val="•"/>
      <w:lvlJc w:val="left"/>
      <w:pPr>
        <w:ind w:left="23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0" w15:restartNumberingAfterBreak="0">
    <w:nsid w:val="757B43CE"/>
    <w:multiLevelType w:val="hybridMultilevel"/>
    <w:tmpl w:val="12127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7165BDD"/>
    <w:multiLevelType w:val="multilevel"/>
    <w:tmpl w:val="ED0EE318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2" w15:restartNumberingAfterBreak="0">
    <w:nsid w:val="77AD7925"/>
    <w:multiLevelType w:val="hybridMultilevel"/>
    <w:tmpl w:val="C94AB408"/>
    <w:lvl w:ilvl="0" w:tplc="E514F3AC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80A66DF"/>
    <w:multiLevelType w:val="hybridMultilevel"/>
    <w:tmpl w:val="7D5E17AE"/>
    <w:lvl w:ilvl="0" w:tplc="AF26CBC4">
      <w:start w:val="1"/>
      <w:numFmt w:val="bullet"/>
      <w:pStyle w:val="Style1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4" w15:restartNumberingAfterBreak="0">
    <w:nsid w:val="785813D3"/>
    <w:multiLevelType w:val="hybridMultilevel"/>
    <w:tmpl w:val="89C02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C0466C2"/>
    <w:multiLevelType w:val="hybridMultilevel"/>
    <w:tmpl w:val="CE80B5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D573D43"/>
    <w:multiLevelType w:val="hybridMultilevel"/>
    <w:tmpl w:val="0DBE8448"/>
    <w:styleLink w:val="ImportedStyle8"/>
    <w:lvl w:ilvl="0" w:tplc="58FE89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9EA84A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9A49E0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D2CF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5826B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BA76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BA90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467D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9E713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7" w15:restartNumberingAfterBreak="0">
    <w:nsid w:val="7EFE2F8D"/>
    <w:multiLevelType w:val="hybridMultilevel"/>
    <w:tmpl w:val="00CCD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F802C3B"/>
    <w:multiLevelType w:val="hybridMultilevel"/>
    <w:tmpl w:val="242C0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1305335">
    <w:abstractNumId w:val="7"/>
  </w:num>
  <w:num w:numId="2" w16cid:durableId="1720786493">
    <w:abstractNumId w:val="98"/>
  </w:num>
  <w:num w:numId="3" w16cid:durableId="1117945646">
    <w:abstractNumId w:val="104"/>
  </w:num>
  <w:num w:numId="4" w16cid:durableId="2062316411">
    <w:abstractNumId w:val="88"/>
  </w:num>
  <w:num w:numId="5" w16cid:durableId="68505365">
    <w:abstractNumId w:val="71"/>
  </w:num>
  <w:num w:numId="6" w16cid:durableId="2001426144">
    <w:abstractNumId w:val="26"/>
  </w:num>
  <w:num w:numId="7" w16cid:durableId="546378377">
    <w:abstractNumId w:val="105"/>
  </w:num>
  <w:num w:numId="8" w16cid:durableId="1243685690">
    <w:abstractNumId w:val="116"/>
  </w:num>
  <w:num w:numId="9" w16cid:durableId="2015448539">
    <w:abstractNumId w:val="55"/>
  </w:num>
  <w:num w:numId="10" w16cid:durableId="429476242">
    <w:abstractNumId w:val="111"/>
  </w:num>
  <w:num w:numId="11" w16cid:durableId="1523056857">
    <w:abstractNumId w:val="91"/>
  </w:num>
  <w:num w:numId="12" w16cid:durableId="1728800793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73" w:hanging="240"/>
        </w:pPr>
        <w:rPr>
          <w:rFonts w:ascii="Wingdings" w:hAnsi="Wingdings"/>
          <w:sz w:val="12"/>
        </w:rPr>
      </w:lvl>
    </w:lvlOverride>
  </w:num>
  <w:num w:numId="13" w16cid:durableId="728066596">
    <w:abstractNumId w:val="113"/>
  </w:num>
  <w:num w:numId="14" w16cid:durableId="621612668">
    <w:abstractNumId w:val="73"/>
  </w:num>
  <w:num w:numId="15" w16cid:durableId="392699823">
    <w:abstractNumId w:val="109"/>
  </w:num>
  <w:num w:numId="16" w16cid:durableId="1117481876">
    <w:abstractNumId w:val="92"/>
  </w:num>
  <w:num w:numId="17" w16cid:durableId="698705688">
    <w:abstractNumId w:val="40"/>
  </w:num>
  <w:num w:numId="18" w16cid:durableId="1157844738">
    <w:abstractNumId w:val="37"/>
  </w:num>
  <w:num w:numId="19" w16cid:durableId="998118792">
    <w:abstractNumId w:val="89"/>
  </w:num>
  <w:num w:numId="20" w16cid:durableId="1164978654">
    <w:abstractNumId w:val="50"/>
  </w:num>
  <w:num w:numId="21" w16cid:durableId="1683127025">
    <w:abstractNumId w:val="72"/>
  </w:num>
  <w:num w:numId="22" w16cid:durableId="1708144619">
    <w:abstractNumId w:val="33"/>
  </w:num>
  <w:num w:numId="23" w16cid:durableId="1129859671">
    <w:abstractNumId w:val="44"/>
  </w:num>
  <w:num w:numId="24" w16cid:durableId="1433941263">
    <w:abstractNumId w:val="17"/>
  </w:num>
  <w:num w:numId="25" w16cid:durableId="204409450">
    <w:abstractNumId w:val="20"/>
  </w:num>
  <w:num w:numId="26" w16cid:durableId="1410617977">
    <w:abstractNumId w:val="94"/>
  </w:num>
  <w:num w:numId="27" w16cid:durableId="806120827">
    <w:abstractNumId w:val="67"/>
  </w:num>
  <w:num w:numId="28" w16cid:durableId="11343379">
    <w:abstractNumId w:val="29"/>
  </w:num>
  <w:num w:numId="29" w16cid:durableId="259459309">
    <w:abstractNumId w:val="42"/>
  </w:num>
  <w:num w:numId="30" w16cid:durableId="1069310387">
    <w:abstractNumId w:val="80"/>
  </w:num>
  <w:num w:numId="31" w16cid:durableId="539707014">
    <w:abstractNumId w:val="59"/>
  </w:num>
  <w:num w:numId="32" w16cid:durableId="986932923">
    <w:abstractNumId w:val="16"/>
  </w:num>
  <w:num w:numId="33" w16cid:durableId="1878928156">
    <w:abstractNumId w:val="45"/>
  </w:num>
  <w:num w:numId="34" w16cid:durableId="2059159648">
    <w:abstractNumId w:val="54"/>
  </w:num>
  <w:num w:numId="35" w16cid:durableId="181894017">
    <w:abstractNumId w:val="93"/>
  </w:num>
  <w:num w:numId="36" w16cid:durableId="703216278">
    <w:abstractNumId w:val="41"/>
  </w:num>
  <w:num w:numId="37" w16cid:durableId="2042971358">
    <w:abstractNumId w:val="99"/>
  </w:num>
  <w:num w:numId="38" w16cid:durableId="1280261300">
    <w:abstractNumId w:val="58"/>
  </w:num>
  <w:num w:numId="39" w16cid:durableId="1572960732">
    <w:abstractNumId w:val="77"/>
  </w:num>
  <w:num w:numId="40" w16cid:durableId="529994204">
    <w:abstractNumId w:val="49"/>
  </w:num>
  <w:num w:numId="41" w16cid:durableId="690183929">
    <w:abstractNumId w:val="103"/>
  </w:num>
  <w:num w:numId="42" w16cid:durableId="384254278">
    <w:abstractNumId w:val="95"/>
  </w:num>
  <w:num w:numId="43" w16cid:durableId="1149326237">
    <w:abstractNumId w:val="48"/>
  </w:num>
  <w:num w:numId="44" w16cid:durableId="852459055">
    <w:abstractNumId w:val="34"/>
  </w:num>
  <w:num w:numId="45" w16cid:durableId="2092240963">
    <w:abstractNumId w:val="19"/>
  </w:num>
  <w:num w:numId="46" w16cid:durableId="2105832980">
    <w:abstractNumId w:val="28"/>
  </w:num>
  <w:num w:numId="47" w16cid:durableId="752512973">
    <w:abstractNumId w:val="117"/>
  </w:num>
  <w:num w:numId="48" w16cid:durableId="1142499844">
    <w:abstractNumId w:val="83"/>
  </w:num>
  <w:num w:numId="49" w16cid:durableId="478158183">
    <w:abstractNumId w:val="84"/>
  </w:num>
  <w:num w:numId="50" w16cid:durableId="1341589240">
    <w:abstractNumId w:val="65"/>
  </w:num>
  <w:num w:numId="51" w16cid:durableId="1296254341">
    <w:abstractNumId w:val="107"/>
  </w:num>
  <w:num w:numId="52" w16cid:durableId="695886212">
    <w:abstractNumId w:val="13"/>
  </w:num>
  <w:num w:numId="53" w16cid:durableId="415519533">
    <w:abstractNumId w:val="31"/>
  </w:num>
  <w:num w:numId="54" w16cid:durableId="565721421">
    <w:abstractNumId w:val="64"/>
  </w:num>
  <w:num w:numId="55" w16cid:durableId="667943108">
    <w:abstractNumId w:val="76"/>
  </w:num>
  <w:num w:numId="56" w16cid:durableId="550112358">
    <w:abstractNumId w:val="39"/>
  </w:num>
  <w:num w:numId="57" w16cid:durableId="77605260">
    <w:abstractNumId w:val="78"/>
  </w:num>
  <w:num w:numId="58" w16cid:durableId="1813669205">
    <w:abstractNumId w:val="110"/>
  </w:num>
  <w:num w:numId="59" w16cid:durableId="2126382808">
    <w:abstractNumId w:val="70"/>
  </w:num>
  <w:num w:numId="60" w16cid:durableId="1883863706">
    <w:abstractNumId w:val="87"/>
  </w:num>
  <w:num w:numId="61" w16cid:durableId="427652460">
    <w:abstractNumId w:val="75"/>
  </w:num>
  <w:num w:numId="62" w16cid:durableId="459878198">
    <w:abstractNumId w:val="97"/>
  </w:num>
  <w:num w:numId="63" w16cid:durableId="1441880191">
    <w:abstractNumId w:val="69"/>
  </w:num>
  <w:num w:numId="64" w16cid:durableId="2045710620">
    <w:abstractNumId w:val="118"/>
  </w:num>
  <w:num w:numId="65" w16cid:durableId="1351447887">
    <w:abstractNumId w:val="25"/>
  </w:num>
  <w:num w:numId="66" w16cid:durableId="240603096">
    <w:abstractNumId w:val="90"/>
  </w:num>
  <w:num w:numId="67" w16cid:durableId="2136825959">
    <w:abstractNumId w:val="14"/>
  </w:num>
  <w:num w:numId="68" w16cid:durableId="954825101">
    <w:abstractNumId w:val="108"/>
  </w:num>
  <w:num w:numId="69" w16cid:durableId="1516846731">
    <w:abstractNumId w:val="18"/>
  </w:num>
  <w:num w:numId="70" w16cid:durableId="1568491598">
    <w:abstractNumId w:val="21"/>
  </w:num>
  <w:num w:numId="71" w16cid:durableId="1507406754">
    <w:abstractNumId w:val="32"/>
  </w:num>
  <w:num w:numId="72" w16cid:durableId="1163812142">
    <w:abstractNumId w:val="114"/>
  </w:num>
  <w:num w:numId="73" w16cid:durableId="1335377854">
    <w:abstractNumId w:val="24"/>
  </w:num>
  <w:num w:numId="74" w16cid:durableId="1533105148">
    <w:abstractNumId w:val="57"/>
  </w:num>
  <w:num w:numId="75" w16cid:durableId="1187863028">
    <w:abstractNumId w:val="53"/>
  </w:num>
  <w:num w:numId="76" w16cid:durableId="1853759272">
    <w:abstractNumId w:val="10"/>
  </w:num>
  <w:num w:numId="77" w16cid:durableId="1826969034">
    <w:abstractNumId w:val="115"/>
  </w:num>
  <w:num w:numId="78" w16cid:durableId="929847389">
    <w:abstractNumId w:val="68"/>
  </w:num>
  <w:num w:numId="79" w16cid:durableId="2101169821">
    <w:abstractNumId w:val="43"/>
  </w:num>
  <w:num w:numId="80" w16cid:durableId="1875649266">
    <w:abstractNumId w:val="56"/>
  </w:num>
  <w:num w:numId="81" w16cid:durableId="307828130">
    <w:abstractNumId w:val="51"/>
  </w:num>
  <w:num w:numId="82" w16cid:durableId="392125281">
    <w:abstractNumId w:val="112"/>
  </w:num>
  <w:num w:numId="83" w16cid:durableId="1914657276">
    <w:abstractNumId w:val="81"/>
  </w:num>
  <w:num w:numId="84" w16cid:durableId="54937907">
    <w:abstractNumId w:val="79"/>
  </w:num>
  <w:num w:numId="85" w16cid:durableId="1946691959">
    <w:abstractNumId w:val="100"/>
  </w:num>
  <w:num w:numId="86" w16cid:durableId="480080587">
    <w:abstractNumId w:val="74"/>
  </w:num>
  <w:num w:numId="87" w16cid:durableId="764501111">
    <w:abstractNumId w:val="9"/>
  </w:num>
  <w:num w:numId="88" w16cid:durableId="2043675578">
    <w:abstractNumId w:val="47"/>
  </w:num>
  <w:num w:numId="89" w16cid:durableId="1623227902">
    <w:abstractNumId w:val="85"/>
  </w:num>
  <w:num w:numId="90" w16cid:durableId="1780760636">
    <w:abstractNumId w:val="102"/>
  </w:num>
  <w:num w:numId="91" w16cid:durableId="829832759">
    <w:abstractNumId w:val="22"/>
  </w:num>
  <w:num w:numId="92" w16cid:durableId="671877734">
    <w:abstractNumId w:val="52"/>
  </w:num>
  <w:num w:numId="93" w16cid:durableId="252519672">
    <w:abstractNumId w:val="11"/>
  </w:num>
  <w:num w:numId="94" w16cid:durableId="992677806">
    <w:abstractNumId w:val="62"/>
  </w:num>
  <w:num w:numId="95" w16cid:durableId="1795367824">
    <w:abstractNumId w:val="15"/>
  </w:num>
  <w:num w:numId="96" w16cid:durableId="316541224">
    <w:abstractNumId w:val="38"/>
  </w:num>
  <w:num w:numId="97" w16cid:durableId="1322347037">
    <w:abstractNumId w:val="36"/>
  </w:num>
  <w:num w:numId="98" w16cid:durableId="418255013">
    <w:abstractNumId w:val="63"/>
  </w:num>
  <w:num w:numId="99" w16cid:durableId="1202019086">
    <w:abstractNumId w:val="106"/>
  </w:num>
  <w:num w:numId="100" w16cid:durableId="1780448485">
    <w:abstractNumId w:val="61"/>
  </w:num>
  <w:num w:numId="101" w16cid:durableId="1640114946">
    <w:abstractNumId w:val="96"/>
  </w:num>
  <w:num w:numId="102" w16cid:durableId="437719206">
    <w:abstractNumId w:val="82"/>
  </w:num>
  <w:num w:numId="103" w16cid:durableId="2009357560">
    <w:abstractNumId w:val="86"/>
  </w:num>
  <w:num w:numId="104" w16cid:durableId="152256594">
    <w:abstractNumId w:val="66"/>
  </w:num>
  <w:num w:numId="105" w16cid:durableId="1812864084">
    <w:abstractNumId w:val="101"/>
  </w:num>
  <w:num w:numId="106" w16cid:durableId="415399054">
    <w:abstractNumId w:val="35"/>
  </w:num>
  <w:num w:numId="107" w16cid:durableId="626812117">
    <w:abstractNumId w:val="23"/>
  </w:num>
  <w:num w:numId="108" w16cid:durableId="740638691">
    <w:abstractNumId w:val="60"/>
  </w:num>
  <w:num w:numId="109" w16cid:durableId="781190804">
    <w:abstractNumId w:val="12"/>
  </w:num>
  <w:num w:numId="110" w16cid:durableId="1000308081">
    <w:abstractNumId w:val="46"/>
  </w:num>
  <w:num w:numId="111" w16cid:durableId="1650936717">
    <w:abstractNumId w:val="27"/>
  </w:num>
  <w:num w:numId="112" w16cid:durableId="1437091124">
    <w:abstractNumId w:val="30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activeWritingStyle w:appName="MSWord" w:lang="en-IN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1"/>
  <w:activeWritingStyle w:appName="MSWord" w:lang="fr-FR" w:vendorID="64" w:dllVersion="6" w:nlCheck="1" w:checkStyle="1"/>
  <w:activeWritingStyle w:appName="MSWord" w:lang="en-CA" w:vendorID="64" w:dllVersion="6" w:nlCheck="1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2"/>
    <w:rsid w:val="00000CBD"/>
    <w:rsid w:val="00003DED"/>
    <w:rsid w:val="0000735B"/>
    <w:rsid w:val="00010102"/>
    <w:rsid w:val="000112C4"/>
    <w:rsid w:val="00012B2F"/>
    <w:rsid w:val="00013907"/>
    <w:rsid w:val="00013E50"/>
    <w:rsid w:val="00015420"/>
    <w:rsid w:val="000154DF"/>
    <w:rsid w:val="00015A3A"/>
    <w:rsid w:val="000161BC"/>
    <w:rsid w:val="00016EB6"/>
    <w:rsid w:val="00017698"/>
    <w:rsid w:val="00020B14"/>
    <w:rsid w:val="00022695"/>
    <w:rsid w:val="00026654"/>
    <w:rsid w:val="000271D0"/>
    <w:rsid w:val="000307D2"/>
    <w:rsid w:val="00031C35"/>
    <w:rsid w:val="00031D7F"/>
    <w:rsid w:val="00033F6D"/>
    <w:rsid w:val="00035146"/>
    <w:rsid w:val="00035ECD"/>
    <w:rsid w:val="00040A4A"/>
    <w:rsid w:val="000424A5"/>
    <w:rsid w:val="00044096"/>
    <w:rsid w:val="000457FA"/>
    <w:rsid w:val="000627FC"/>
    <w:rsid w:val="000705D0"/>
    <w:rsid w:val="00072569"/>
    <w:rsid w:val="000727A5"/>
    <w:rsid w:val="00076ED5"/>
    <w:rsid w:val="0007787C"/>
    <w:rsid w:val="00083644"/>
    <w:rsid w:val="0008376A"/>
    <w:rsid w:val="0008587E"/>
    <w:rsid w:val="000916E5"/>
    <w:rsid w:val="00092DA2"/>
    <w:rsid w:val="00093B00"/>
    <w:rsid w:val="00094625"/>
    <w:rsid w:val="0009578A"/>
    <w:rsid w:val="00096E76"/>
    <w:rsid w:val="000A39DF"/>
    <w:rsid w:val="000A4644"/>
    <w:rsid w:val="000B1874"/>
    <w:rsid w:val="000B19AF"/>
    <w:rsid w:val="000B5661"/>
    <w:rsid w:val="000B58A0"/>
    <w:rsid w:val="000B7D48"/>
    <w:rsid w:val="000C4FC3"/>
    <w:rsid w:val="000C57F8"/>
    <w:rsid w:val="000D0109"/>
    <w:rsid w:val="000D0560"/>
    <w:rsid w:val="000D4A2C"/>
    <w:rsid w:val="000D4CF6"/>
    <w:rsid w:val="000D4FC9"/>
    <w:rsid w:val="000D5BB7"/>
    <w:rsid w:val="000D6232"/>
    <w:rsid w:val="000E0C93"/>
    <w:rsid w:val="000E2B3C"/>
    <w:rsid w:val="000E33CB"/>
    <w:rsid w:val="000E7DE1"/>
    <w:rsid w:val="00103186"/>
    <w:rsid w:val="00103E36"/>
    <w:rsid w:val="00116E85"/>
    <w:rsid w:val="001176D1"/>
    <w:rsid w:val="001207E5"/>
    <w:rsid w:val="001208FC"/>
    <w:rsid w:val="00124BA1"/>
    <w:rsid w:val="00126FA7"/>
    <w:rsid w:val="0013079E"/>
    <w:rsid w:val="00132324"/>
    <w:rsid w:val="001325B9"/>
    <w:rsid w:val="00133260"/>
    <w:rsid w:val="00133DAE"/>
    <w:rsid w:val="00134254"/>
    <w:rsid w:val="0013532E"/>
    <w:rsid w:val="00141480"/>
    <w:rsid w:val="00141B36"/>
    <w:rsid w:val="00143F52"/>
    <w:rsid w:val="0014542A"/>
    <w:rsid w:val="00151F21"/>
    <w:rsid w:val="00154466"/>
    <w:rsid w:val="001559D1"/>
    <w:rsid w:val="00156EFD"/>
    <w:rsid w:val="00162D7B"/>
    <w:rsid w:val="0016461A"/>
    <w:rsid w:val="00166BAE"/>
    <w:rsid w:val="00172393"/>
    <w:rsid w:val="00181B74"/>
    <w:rsid w:val="001827CC"/>
    <w:rsid w:val="0018509B"/>
    <w:rsid w:val="00186DDF"/>
    <w:rsid w:val="0019159B"/>
    <w:rsid w:val="001A6E34"/>
    <w:rsid w:val="001B46BC"/>
    <w:rsid w:val="001C14D9"/>
    <w:rsid w:val="001C1C4D"/>
    <w:rsid w:val="001D093A"/>
    <w:rsid w:val="001D0CFF"/>
    <w:rsid w:val="001D2BA7"/>
    <w:rsid w:val="001D6B23"/>
    <w:rsid w:val="001E0884"/>
    <w:rsid w:val="001E4213"/>
    <w:rsid w:val="001E7EF4"/>
    <w:rsid w:val="001F1B48"/>
    <w:rsid w:val="001F520E"/>
    <w:rsid w:val="001F75AD"/>
    <w:rsid w:val="002005A0"/>
    <w:rsid w:val="002072BF"/>
    <w:rsid w:val="00210D95"/>
    <w:rsid w:val="00212024"/>
    <w:rsid w:val="0021272F"/>
    <w:rsid w:val="00214B40"/>
    <w:rsid w:val="002153B6"/>
    <w:rsid w:val="00220B99"/>
    <w:rsid w:val="00221BB1"/>
    <w:rsid w:val="00225032"/>
    <w:rsid w:val="00226E09"/>
    <w:rsid w:val="00227142"/>
    <w:rsid w:val="002307CD"/>
    <w:rsid w:val="00231825"/>
    <w:rsid w:val="00232DBE"/>
    <w:rsid w:val="0023520E"/>
    <w:rsid w:val="00236BF5"/>
    <w:rsid w:val="00240383"/>
    <w:rsid w:val="002430AF"/>
    <w:rsid w:val="002432CA"/>
    <w:rsid w:val="002435B5"/>
    <w:rsid w:val="00243AEF"/>
    <w:rsid w:val="002457BF"/>
    <w:rsid w:val="00245AEF"/>
    <w:rsid w:val="00247A42"/>
    <w:rsid w:val="00251678"/>
    <w:rsid w:val="002523CB"/>
    <w:rsid w:val="00254034"/>
    <w:rsid w:val="002603D2"/>
    <w:rsid w:val="002615D1"/>
    <w:rsid w:val="0026269B"/>
    <w:rsid w:val="00263804"/>
    <w:rsid w:val="002651C1"/>
    <w:rsid w:val="00266A5C"/>
    <w:rsid w:val="00266EFC"/>
    <w:rsid w:val="002719A8"/>
    <w:rsid w:val="00272D68"/>
    <w:rsid w:val="00277E62"/>
    <w:rsid w:val="00284988"/>
    <w:rsid w:val="00285023"/>
    <w:rsid w:val="00291A5F"/>
    <w:rsid w:val="00293168"/>
    <w:rsid w:val="002960F4"/>
    <w:rsid w:val="002973A7"/>
    <w:rsid w:val="002A0778"/>
    <w:rsid w:val="002A2C36"/>
    <w:rsid w:val="002A5967"/>
    <w:rsid w:val="002B2582"/>
    <w:rsid w:val="002B2941"/>
    <w:rsid w:val="002B58FD"/>
    <w:rsid w:val="002C06C7"/>
    <w:rsid w:val="002C08E8"/>
    <w:rsid w:val="002C29EE"/>
    <w:rsid w:val="002C3075"/>
    <w:rsid w:val="002C3270"/>
    <w:rsid w:val="002C4FC5"/>
    <w:rsid w:val="002D2250"/>
    <w:rsid w:val="002D267F"/>
    <w:rsid w:val="002D30DD"/>
    <w:rsid w:val="002D4470"/>
    <w:rsid w:val="002D4476"/>
    <w:rsid w:val="002D5E87"/>
    <w:rsid w:val="002D6A75"/>
    <w:rsid w:val="002D7944"/>
    <w:rsid w:val="002E11E6"/>
    <w:rsid w:val="002E1952"/>
    <w:rsid w:val="002E4849"/>
    <w:rsid w:val="002E5847"/>
    <w:rsid w:val="002E62A0"/>
    <w:rsid w:val="002E6C1E"/>
    <w:rsid w:val="002F0D85"/>
    <w:rsid w:val="002F1A15"/>
    <w:rsid w:val="002F4CD7"/>
    <w:rsid w:val="002F4E56"/>
    <w:rsid w:val="00306522"/>
    <w:rsid w:val="00306793"/>
    <w:rsid w:val="00306D55"/>
    <w:rsid w:val="003125B5"/>
    <w:rsid w:val="00313E14"/>
    <w:rsid w:val="00314657"/>
    <w:rsid w:val="003157CF"/>
    <w:rsid w:val="00317CAC"/>
    <w:rsid w:val="0032307D"/>
    <w:rsid w:val="00325A3D"/>
    <w:rsid w:val="00333973"/>
    <w:rsid w:val="003431F6"/>
    <w:rsid w:val="00346707"/>
    <w:rsid w:val="0034773C"/>
    <w:rsid w:val="00352507"/>
    <w:rsid w:val="00354471"/>
    <w:rsid w:val="0035690D"/>
    <w:rsid w:val="00360DBE"/>
    <w:rsid w:val="003610FB"/>
    <w:rsid w:val="0036552E"/>
    <w:rsid w:val="00371797"/>
    <w:rsid w:val="00372101"/>
    <w:rsid w:val="00373FD2"/>
    <w:rsid w:val="0037737E"/>
    <w:rsid w:val="0037758A"/>
    <w:rsid w:val="00377ACD"/>
    <w:rsid w:val="003830AE"/>
    <w:rsid w:val="003831D0"/>
    <w:rsid w:val="00383C57"/>
    <w:rsid w:val="00385233"/>
    <w:rsid w:val="003930B7"/>
    <w:rsid w:val="00397154"/>
    <w:rsid w:val="003A1BDB"/>
    <w:rsid w:val="003A2A01"/>
    <w:rsid w:val="003A2D25"/>
    <w:rsid w:val="003A320E"/>
    <w:rsid w:val="003A788A"/>
    <w:rsid w:val="003B0287"/>
    <w:rsid w:val="003B169E"/>
    <w:rsid w:val="003B2ADF"/>
    <w:rsid w:val="003B3010"/>
    <w:rsid w:val="003B4EAD"/>
    <w:rsid w:val="003C3BB7"/>
    <w:rsid w:val="003C3DB0"/>
    <w:rsid w:val="003C593F"/>
    <w:rsid w:val="003C5CB9"/>
    <w:rsid w:val="003C7644"/>
    <w:rsid w:val="003D1043"/>
    <w:rsid w:val="003D14FE"/>
    <w:rsid w:val="003D3DF9"/>
    <w:rsid w:val="003D4FFF"/>
    <w:rsid w:val="003D5992"/>
    <w:rsid w:val="003D67D4"/>
    <w:rsid w:val="003D7674"/>
    <w:rsid w:val="003E08BC"/>
    <w:rsid w:val="003E76FE"/>
    <w:rsid w:val="003F2572"/>
    <w:rsid w:val="00400457"/>
    <w:rsid w:val="0040689F"/>
    <w:rsid w:val="0041611E"/>
    <w:rsid w:val="00416C71"/>
    <w:rsid w:val="00420329"/>
    <w:rsid w:val="00420693"/>
    <w:rsid w:val="00420D56"/>
    <w:rsid w:val="00421527"/>
    <w:rsid w:val="004215AD"/>
    <w:rsid w:val="0042382F"/>
    <w:rsid w:val="004273BA"/>
    <w:rsid w:val="00431077"/>
    <w:rsid w:val="00431B4D"/>
    <w:rsid w:val="00431D02"/>
    <w:rsid w:val="00436A08"/>
    <w:rsid w:val="00437052"/>
    <w:rsid w:val="00440E60"/>
    <w:rsid w:val="0044294E"/>
    <w:rsid w:val="004436F6"/>
    <w:rsid w:val="004500CF"/>
    <w:rsid w:val="00454701"/>
    <w:rsid w:val="004550D1"/>
    <w:rsid w:val="0045764D"/>
    <w:rsid w:val="004705F3"/>
    <w:rsid w:val="00473DB1"/>
    <w:rsid w:val="00474B34"/>
    <w:rsid w:val="00474E1E"/>
    <w:rsid w:val="00477EEC"/>
    <w:rsid w:val="004812EC"/>
    <w:rsid w:val="004821CB"/>
    <w:rsid w:val="0048296C"/>
    <w:rsid w:val="00483B4E"/>
    <w:rsid w:val="00485963"/>
    <w:rsid w:val="00492149"/>
    <w:rsid w:val="00492B5C"/>
    <w:rsid w:val="00497E32"/>
    <w:rsid w:val="004A29EA"/>
    <w:rsid w:val="004A3855"/>
    <w:rsid w:val="004A520C"/>
    <w:rsid w:val="004A6F87"/>
    <w:rsid w:val="004B066E"/>
    <w:rsid w:val="004B47F2"/>
    <w:rsid w:val="004B4A32"/>
    <w:rsid w:val="004C24AD"/>
    <w:rsid w:val="004C2E59"/>
    <w:rsid w:val="004C5AB1"/>
    <w:rsid w:val="004C6508"/>
    <w:rsid w:val="004C7072"/>
    <w:rsid w:val="004D224E"/>
    <w:rsid w:val="004E176A"/>
    <w:rsid w:val="004E1AE9"/>
    <w:rsid w:val="004E33D7"/>
    <w:rsid w:val="004E5322"/>
    <w:rsid w:val="004E58BE"/>
    <w:rsid w:val="004E59EA"/>
    <w:rsid w:val="004F007E"/>
    <w:rsid w:val="004F38F5"/>
    <w:rsid w:val="005009F1"/>
    <w:rsid w:val="0050204C"/>
    <w:rsid w:val="00502381"/>
    <w:rsid w:val="0050466A"/>
    <w:rsid w:val="00506E29"/>
    <w:rsid w:val="00507E4A"/>
    <w:rsid w:val="00510004"/>
    <w:rsid w:val="005127FB"/>
    <w:rsid w:val="00514579"/>
    <w:rsid w:val="005206B0"/>
    <w:rsid w:val="00520A58"/>
    <w:rsid w:val="005241B1"/>
    <w:rsid w:val="00526C25"/>
    <w:rsid w:val="00532972"/>
    <w:rsid w:val="005331ED"/>
    <w:rsid w:val="00533B61"/>
    <w:rsid w:val="00543622"/>
    <w:rsid w:val="00543886"/>
    <w:rsid w:val="005464F8"/>
    <w:rsid w:val="00554A98"/>
    <w:rsid w:val="00555298"/>
    <w:rsid w:val="00561123"/>
    <w:rsid w:val="00564FB3"/>
    <w:rsid w:val="00566E50"/>
    <w:rsid w:val="00570A2D"/>
    <w:rsid w:val="00577B5B"/>
    <w:rsid w:val="005866AF"/>
    <w:rsid w:val="005948AD"/>
    <w:rsid w:val="005A508B"/>
    <w:rsid w:val="005B07F7"/>
    <w:rsid w:val="005B5025"/>
    <w:rsid w:val="005B75B5"/>
    <w:rsid w:val="005C0325"/>
    <w:rsid w:val="005C0BD5"/>
    <w:rsid w:val="005C1BB0"/>
    <w:rsid w:val="005C26B1"/>
    <w:rsid w:val="005C5C24"/>
    <w:rsid w:val="005C68E3"/>
    <w:rsid w:val="005D09A9"/>
    <w:rsid w:val="005D2425"/>
    <w:rsid w:val="005D72C2"/>
    <w:rsid w:val="005E105F"/>
    <w:rsid w:val="005E53FD"/>
    <w:rsid w:val="005F0A0D"/>
    <w:rsid w:val="005F2208"/>
    <w:rsid w:val="00600004"/>
    <w:rsid w:val="00600B0B"/>
    <w:rsid w:val="006116C4"/>
    <w:rsid w:val="00621366"/>
    <w:rsid w:val="006214E7"/>
    <w:rsid w:val="00623DF5"/>
    <w:rsid w:val="00633C18"/>
    <w:rsid w:val="00636C52"/>
    <w:rsid w:val="00636D04"/>
    <w:rsid w:val="0063736F"/>
    <w:rsid w:val="0063792F"/>
    <w:rsid w:val="00641B11"/>
    <w:rsid w:val="0064372A"/>
    <w:rsid w:val="00646190"/>
    <w:rsid w:val="0065426F"/>
    <w:rsid w:val="00654952"/>
    <w:rsid w:val="006552DE"/>
    <w:rsid w:val="006555C1"/>
    <w:rsid w:val="00655CBE"/>
    <w:rsid w:val="006613E5"/>
    <w:rsid w:val="00662DA3"/>
    <w:rsid w:val="0066362F"/>
    <w:rsid w:val="006642F0"/>
    <w:rsid w:val="00665176"/>
    <w:rsid w:val="00666CB7"/>
    <w:rsid w:val="0066702F"/>
    <w:rsid w:val="00673DBA"/>
    <w:rsid w:val="00674873"/>
    <w:rsid w:val="006748FE"/>
    <w:rsid w:val="0067669C"/>
    <w:rsid w:val="006829A1"/>
    <w:rsid w:val="00691BFB"/>
    <w:rsid w:val="00692031"/>
    <w:rsid w:val="00693628"/>
    <w:rsid w:val="006A1629"/>
    <w:rsid w:val="006A4E16"/>
    <w:rsid w:val="006B049D"/>
    <w:rsid w:val="006C20EF"/>
    <w:rsid w:val="006C41D0"/>
    <w:rsid w:val="006D1608"/>
    <w:rsid w:val="006D247C"/>
    <w:rsid w:val="006D7B0A"/>
    <w:rsid w:val="006E0D4D"/>
    <w:rsid w:val="006E1CEA"/>
    <w:rsid w:val="006E3601"/>
    <w:rsid w:val="006E3C4D"/>
    <w:rsid w:val="006E6708"/>
    <w:rsid w:val="006E7495"/>
    <w:rsid w:val="00700507"/>
    <w:rsid w:val="00703AAC"/>
    <w:rsid w:val="007051D1"/>
    <w:rsid w:val="007071F0"/>
    <w:rsid w:val="00707F0C"/>
    <w:rsid w:val="007109D9"/>
    <w:rsid w:val="00714ED9"/>
    <w:rsid w:val="00716681"/>
    <w:rsid w:val="00716CF6"/>
    <w:rsid w:val="0071741F"/>
    <w:rsid w:val="0072018C"/>
    <w:rsid w:val="007255EB"/>
    <w:rsid w:val="00725CD4"/>
    <w:rsid w:val="00726472"/>
    <w:rsid w:val="00732DB4"/>
    <w:rsid w:val="00734A31"/>
    <w:rsid w:val="00740975"/>
    <w:rsid w:val="00740BCF"/>
    <w:rsid w:val="00752FD3"/>
    <w:rsid w:val="0075494E"/>
    <w:rsid w:val="007561FE"/>
    <w:rsid w:val="00762531"/>
    <w:rsid w:val="0076254B"/>
    <w:rsid w:val="00763957"/>
    <w:rsid w:val="0076539C"/>
    <w:rsid w:val="00766783"/>
    <w:rsid w:val="007669A7"/>
    <w:rsid w:val="00776362"/>
    <w:rsid w:val="00777D82"/>
    <w:rsid w:val="007815FE"/>
    <w:rsid w:val="00783CE2"/>
    <w:rsid w:val="00784E38"/>
    <w:rsid w:val="00785A95"/>
    <w:rsid w:val="00792ADB"/>
    <w:rsid w:val="00793092"/>
    <w:rsid w:val="00795F48"/>
    <w:rsid w:val="00795F54"/>
    <w:rsid w:val="00796BC9"/>
    <w:rsid w:val="007A2D26"/>
    <w:rsid w:val="007A31AB"/>
    <w:rsid w:val="007B1335"/>
    <w:rsid w:val="007B2324"/>
    <w:rsid w:val="007C5095"/>
    <w:rsid w:val="007C6B8B"/>
    <w:rsid w:val="007C7283"/>
    <w:rsid w:val="007D2099"/>
    <w:rsid w:val="007D675E"/>
    <w:rsid w:val="007D7E67"/>
    <w:rsid w:val="007E130A"/>
    <w:rsid w:val="007E18BC"/>
    <w:rsid w:val="007E3E7F"/>
    <w:rsid w:val="007F01BE"/>
    <w:rsid w:val="007F09C1"/>
    <w:rsid w:val="007F1B4C"/>
    <w:rsid w:val="007F5E21"/>
    <w:rsid w:val="007F6565"/>
    <w:rsid w:val="008074A2"/>
    <w:rsid w:val="0081260A"/>
    <w:rsid w:val="008142A2"/>
    <w:rsid w:val="00821AC0"/>
    <w:rsid w:val="00830595"/>
    <w:rsid w:val="008309DE"/>
    <w:rsid w:val="008316FA"/>
    <w:rsid w:val="00834BC5"/>
    <w:rsid w:val="00842EB5"/>
    <w:rsid w:val="008435F4"/>
    <w:rsid w:val="008464C0"/>
    <w:rsid w:val="00851D25"/>
    <w:rsid w:val="0085515E"/>
    <w:rsid w:val="00855DA0"/>
    <w:rsid w:val="00861E50"/>
    <w:rsid w:val="00865351"/>
    <w:rsid w:val="00870121"/>
    <w:rsid w:val="0087131E"/>
    <w:rsid w:val="008718A2"/>
    <w:rsid w:val="008757A7"/>
    <w:rsid w:val="0087756E"/>
    <w:rsid w:val="008817DD"/>
    <w:rsid w:val="008818F2"/>
    <w:rsid w:val="008857F1"/>
    <w:rsid w:val="00886739"/>
    <w:rsid w:val="00887D74"/>
    <w:rsid w:val="00887EA7"/>
    <w:rsid w:val="00890F95"/>
    <w:rsid w:val="008923B4"/>
    <w:rsid w:val="00894865"/>
    <w:rsid w:val="008955C4"/>
    <w:rsid w:val="00896017"/>
    <w:rsid w:val="008A194F"/>
    <w:rsid w:val="008A3781"/>
    <w:rsid w:val="008B2E59"/>
    <w:rsid w:val="008B3880"/>
    <w:rsid w:val="008B7BA1"/>
    <w:rsid w:val="008C2CDD"/>
    <w:rsid w:val="008C391E"/>
    <w:rsid w:val="008C3BC9"/>
    <w:rsid w:val="008C7C3E"/>
    <w:rsid w:val="008D4FCB"/>
    <w:rsid w:val="008E00BB"/>
    <w:rsid w:val="008E2893"/>
    <w:rsid w:val="008E467A"/>
    <w:rsid w:val="008E4873"/>
    <w:rsid w:val="008F2662"/>
    <w:rsid w:val="008F6528"/>
    <w:rsid w:val="008F7BF0"/>
    <w:rsid w:val="00900564"/>
    <w:rsid w:val="00902358"/>
    <w:rsid w:val="009076F5"/>
    <w:rsid w:val="009113B7"/>
    <w:rsid w:val="009133FC"/>
    <w:rsid w:val="009134FC"/>
    <w:rsid w:val="0091433C"/>
    <w:rsid w:val="009154E3"/>
    <w:rsid w:val="009161D0"/>
    <w:rsid w:val="00916F00"/>
    <w:rsid w:val="00922223"/>
    <w:rsid w:val="00924D11"/>
    <w:rsid w:val="009275C6"/>
    <w:rsid w:val="0093354A"/>
    <w:rsid w:val="00935794"/>
    <w:rsid w:val="00940230"/>
    <w:rsid w:val="00940639"/>
    <w:rsid w:val="00940967"/>
    <w:rsid w:val="00942EE1"/>
    <w:rsid w:val="00951554"/>
    <w:rsid w:val="00952675"/>
    <w:rsid w:val="00955D46"/>
    <w:rsid w:val="0095635A"/>
    <w:rsid w:val="00957348"/>
    <w:rsid w:val="00961622"/>
    <w:rsid w:val="0096407C"/>
    <w:rsid w:val="009756F2"/>
    <w:rsid w:val="00981982"/>
    <w:rsid w:val="00983FB3"/>
    <w:rsid w:val="0098643C"/>
    <w:rsid w:val="00986F31"/>
    <w:rsid w:val="00990859"/>
    <w:rsid w:val="009912F3"/>
    <w:rsid w:val="009A0D9B"/>
    <w:rsid w:val="009A1FC5"/>
    <w:rsid w:val="009A2105"/>
    <w:rsid w:val="009A28B3"/>
    <w:rsid w:val="009A3D1D"/>
    <w:rsid w:val="009A5223"/>
    <w:rsid w:val="009A5AEF"/>
    <w:rsid w:val="009A659B"/>
    <w:rsid w:val="009A6D94"/>
    <w:rsid w:val="009A7459"/>
    <w:rsid w:val="009A7F4B"/>
    <w:rsid w:val="009B3131"/>
    <w:rsid w:val="009B7B58"/>
    <w:rsid w:val="009C0594"/>
    <w:rsid w:val="009C09BD"/>
    <w:rsid w:val="009C1DCE"/>
    <w:rsid w:val="009C1F42"/>
    <w:rsid w:val="009C28FB"/>
    <w:rsid w:val="009C3827"/>
    <w:rsid w:val="009D2991"/>
    <w:rsid w:val="009D4720"/>
    <w:rsid w:val="009D5065"/>
    <w:rsid w:val="009D5154"/>
    <w:rsid w:val="009E110E"/>
    <w:rsid w:val="009E14A2"/>
    <w:rsid w:val="009E2AD9"/>
    <w:rsid w:val="009F2463"/>
    <w:rsid w:val="009F4241"/>
    <w:rsid w:val="009F4DB1"/>
    <w:rsid w:val="009F569E"/>
    <w:rsid w:val="009F6696"/>
    <w:rsid w:val="009F66AA"/>
    <w:rsid w:val="009F7DF6"/>
    <w:rsid w:val="00A00603"/>
    <w:rsid w:val="00A01F84"/>
    <w:rsid w:val="00A1100D"/>
    <w:rsid w:val="00A142CB"/>
    <w:rsid w:val="00A24546"/>
    <w:rsid w:val="00A24A33"/>
    <w:rsid w:val="00A268CB"/>
    <w:rsid w:val="00A31157"/>
    <w:rsid w:val="00A3375E"/>
    <w:rsid w:val="00A34017"/>
    <w:rsid w:val="00A4103A"/>
    <w:rsid w:val="00A43CC1"/>
    <w:rsid w:val="00A4633A"/>
    <w:rsid w:val="00A46A9F"/>
    <w:rsid w:val="00A538C6"/>
    <w:rsid w:val="00A55008"/>
    <w:rsid w:val="00A57792"/>
    <w:rsid w:val="00A651D7"/>
    <w:rsid w:val="00A656E6"/>
    <w:rsid w:val="00A66838"/>
    <w:rsid w:val="00A70A8B"/>
    <w:rsid w:val="00A74DA6"/>
    <w:rsid w:val="00A75435"/>
    <w:rsid w:val="00A75463"/>
    <w:rsid w:val="00A770F4"/>
    <w:rsid w:val="00A84564"/>
    <w:rsid w:val="00A847BF"/>
    <w:rsid w:val="00A84E64"/>
    <w:rsid w:val="00A871D3"/>
    <w:rsid w:val="00A91596"/>
    <w:rsid w:val="00AA01D4"/>
    <w:rsid w:val="00AA1253"/>
    <w:rsid w:val="00AA2366"/>
    <w:rsid w:val="00AA2FE9"/>
    <w:rsid w:val="00AA3E09"/>
    <w:rsid w:val="00AA5A7C"/>
    <w:rsid w:val="00AB10E0"/>
    <w:rsid w:val="00AB2C9A"/>
    <w:rsid w:val="00AB40DB"/>
    <w:rsid w:val="00AC3904"/>
    <w:rsid w:val="00AC51E1"/>
    <w:rsid w:val="00AD3734"/>
    <w:rsid w:val="00AD448F"/>
    <w:rsid w:val="00AD5567"/>
    <w:rsid w:val="00AD76D1"/>
    <w:rsid w:val="00AE103E"/>
    <w:rsid w:val="00AE1791"/>
    <w:rsid w:val="00AE3544"/>
    <w:rsid w:val="00AF6AFF"/>
    <w:rsid w:val="00AF6CFF"/>
    <w:rsid w:val="00AF6FBC"/>
    <w:rsid w:val="00AF7091"/>
    <w:rsid w:val="00B011F5"/>
    <w:rsid w:val="00B017C6"/>
    <w:rsid w:val="00B0237B"/>
    <w:rsid w:val="00B07FBE"/>
    <w:rsid w:val="00B109B0"/>
    <w:rsid w:val="00B10ECB"/>
    <w:rsid w:val="00B12A76"/>
    <w:rsid w:val="00B14421"/>
    <w:rsid w:val="00B17D19"/>
    <w:rsid w:val="00B210E4"/>
    <w:rsid w:val="00B2466A"/>
    <w:rsid w:val="00B33787"/>
    <w:rsid w:val="00B35213"/>
    <w:rsid w:val="00B360ED"/>
    <w:rsid w:val="00B40D84"/>
    <w:rsid w:val="00B45FFB"/>
    <w:rsid w:val="00B47705"/>
    <w:rsid w:val="00B513EA"/>
    <w:rsid w:val="00B5352C"/>
    <w:rsid w:val="00B5592F"/>
    <w:rsid w:val="00B55C79"/>
    <w:rsid w:val="00B573EC"/>
    <w:rsid w:val="00B61296"/>
    <w:rsid w:val="00B63DB3"/>
    <w:rsid w:val="00B643C1"/>
    <w:rsid w:val="00B65240"/>
    <w:rsid w:val="00B67ACA"/>
    <w:rsid w:val="00B70799"/>
    <w:rsid w:val="00B71FBB"/>
    <w:rsid w:val="00B7539F"/>
    <w:rsid w:val="00B80AA2"/>
    <w:rsid w:val="00B8368F"/>
    <w:rsid w:val="00B948A6"/>
    <w:rsid w:val="00B969C7"/>
    <w:rsid w:val="00B97805"/>
    <w:rsid w:val="00BA2960"/>
    <w:rsid w:val="00BA3745"/>
    <w:rsid w:val="00BB1589"/>
    <w:rsid w:val="00BB3B89"/>
    <w:rsid w:val="00BB6718"/>
    <w:rsid w:val="00BC363C"/>
    <w:rsid w:val="00BD2436"/>
    <w:rsid w:val="00BD732F"/>
    <w:rsid w:val="00BE01AE"/>
    <w:rsid w:val="00BE08A2"/>
    <w:rsid w:val="00BE11EA"/>
    <w:rsid w:val="00BE1756"/>
    <w:rsid w:val="00BE2CB0"/>
    <w:rsid w:val="00BF141F"/>
    <w:rsid w:val="00BF14B3"/>
    <w:rsid w:val="00BF3245"/>
    <w:rsid w:val="00BF3845"/>
    <w:rsid w:val="00BF630A"/>
    <w:rsid w:val="00BF700A"/>
    <w:rsid w:val="00C02226"/>
    <w:rsid w:val="00C06AB9"/>
    <w:rsid w:val="00C124F1"/>
    <w:rsid w:val="00C12E1A"/>
    <w:rsid w:val="00C12FF4"/>
    <w:rsid w:val="00C1621C"/>
    <w:rsid w:val="00C1689A"/>
    <w:rsid w:val="00C17187"/>
    <w:rsid w:val="00C2016F"/>
    <w:rsid w:val="00C22574"/>
    <w:rsid w:val="00C2258C"/>
    <w:rsid w:val="00C22628"/>
    <w:rsid w:val="00C229CB"/>
    <w:rsid w:val="00C23800"/>
    <w:rsid w:val="00C2552C"/>
    <w:rsid w:val="00C31E18"/>
    <w:rsid w:val="00C32373"/>
    <w:rsid w:val="00C3518D"/>
    <w:rsid w:val="00C403D6"/>
    <w:rsid w:val="00C41C27"/>
    <w:rsid w:val="00C41CF0"/>
    <w:rsid w:val="00C421A8"/>
    <w:rsid w:val="00C43779"/>
    <w:rsid w:val="00C45A63"/>
    <w:rsid w:val="00C469B0"/>
    <w:rsid w:val="00C46FF9"/>
    <w:rsid w:val="00C47CC1"/>
    <w:rsid w:val="00C51C29"/>
    <w:rsid w:val="00C52081"/>
    <w:rsid w:val="00C52A5E"/>
    <w:rsid w:val="00C56794"/>
    <w:rsid w:val="00C6095F"/>
    <w:rsid w:val="00C62CD2"/>
    <w:rsid w:val="00C73EBC"/>
    <w:rsid w:val="00C74DAA"/>
    <w:rsid w:val="00C76BCE"/>
    <w:rsid w:val="00C8664A"/>
    <w:rsid w:val="00C90307"/>
    <w:rsid w:val="00C924AB"/>
    <w:rsid w:val="00C9415E"/>
    <w:rsid w:val="00C944B5"/>
    <w:rsid w:val="00C96171"/>
    <w:rsid w:val="00CA0479"/>
    <w:rsid w:val="00CA2ED8"/>
    <w:rsid w:val="00CA7AB3"/>
    <w:rsid w:val="00CB02C0"/>
    <w:rsid w:val="00CB08FC"/>
    <w:rsid w:val="00CB24B2"/>
    <w:rsid w:val="00CB5E63"/>
    <w:rsid w:val="00CB7922"/>
    <w:rsid w:val="00CC0895"/>
    <w:rsid w:val="00CC308D"/>
    <w:rsid w:val="00CC3321"/>
    <w:rsid w:val="00CC411B"/>
    <w:rsid w:val="00CC5D10"/>
    <w:rsid w:val="00CC75D8"/>
    <w:rsid w:val="00CC7905"/>
    <w:rsid w:val="00CD154E"/>
    <w:rsid w:val="00CD4D91"/>
    <w:rsid w:val="00CD78E5"/>
    <w:rsid w:val="00CE0E0D"/>
    <w:rsid w:val="00CE31AB"/>
    <w:rsid w:val="00CF01D4"/>
    <w:rsid w:val="00CF10B3"/>
    <w:rsid w:val="00CF5E45"/>
    <w:rsid w:val="00CF6D7C"/>
    <w:rsid w:val="00CF71B9"/>
    <w:rsid w:val="00D0467C"/>
    <w:rsid w:val="00D0645F"/>
    <w:rsid w:val="00D11A8D"/>
    <w:rsid w:val="00D14F91"/>
    <w:rsid w:val="00D15E3E"/>
    <w:rsid w:val="00D20E5D"/>
    <w:rsid w:val="00D27106"/>
    <w:rsid w:val="00D30AE4"/>
    <w:rsid w:val="00D31465"/>
    <w:rsid w:val="00D40373"/>
    <w:rsid w:val="00D41ABA"/>
    <w:rsid w:val="00D435E0"/>
    <w:rsid w:val="00D45B46"/>
    <w:rsid w:val="00D46344"/>
    <w:rsid w:val="00D471B9"/>
    <w:rsid w:val="00D53105"/>
    <w:rsid w:val="00D54766"/>
    <w:rsid w:val="00D611B3"/>
    <w:rsid w:val="00D64B1F"/>
    <w:rsid w:val="00D70766"/>
    <w:rsid w:val="00D71323"/>
    <w:rsid w:val="00D75E82"/>
    <w:rsid w:val="00D76412"/>
    <w:rsid w:val="00D76E7E"/>
    <w:rsid w:val="00D85BFA"/>
    <w:rsid w:val="00D9360F"/>
    <w:rsid w:val="00D95D38"/>
    <w:rsid w:val="00DA14B0"/>
    <w:rsid w:val="00DA2C15"/>
    <w:rsid w:val="00DA5E90"/>
    <w:rsid w:val="00DB1A6A"/>
    <w:rsid w:val="00DC55BF"/>
    <w:rsid w:val="00DC613F"/>
    <w:rsid w:val="00DC6BC4"/>
    <w:rsid w:val="00DD03F8"/>
    <w:rsid w:val="00DD0B68"/>
    <w:rsid w:val="00DD34D8"/>
    <w:rsid w:val="00DD3E00"/>
    <w:rsid w:val="00DD744F"/>
    <w:rsid w:val="00DE5AFE"/>
    <w:rsid w:val="00DF181C"/>
    <w:rsid w:val="00DF5EE6"/>
    <w:rsid w:val="00E04545"/>
    <w:rsid w:val="00E04EA7"/>
    <w:rsid w:val="00E0758D"/>
    <w:rsid w:val="00E1356F"/>
    <w:rsid w:val="00E21629"/>
    <w:rsid w:val="00E21D73"/>
    <w:rsid w:val="00E22993"/>
    <w:rsid w:val="00E25036"/>
    <w:rsid w:val="00E27669"/>
    <w:rsid w:val="00E27B93"/>
    <w:rsid w:val="00E31A59"/>
    <w:rsid w:val="00E32049"/>
    <w:rsid w:val="00E32E65"/>
    <w:rsid w:val="00E34C13"/>
    <w:rsid w:val="00E35082"/>
    <w:rsid w:val="00E35805"/>
    <w:rsid w:val="00E40E5F"/>
    <w:rsid w:val="00E4794A"/>
    <w:rsid w:val="00E47F99"/>
    <w:rsid w:val="00E525A0"/>
    <w:rsid w:val="00E52911"/>
    <w:rsid w:val="00E53036"/>
    <w:rsid w:val="00E536F5"/>
    <w:rsid w:val="00E555AB"/>
    <w:rsid w:val="00E574BB"/>
    <w:rsid w:val="00E60E59"/>
    <w:rsid w:val="00E62641"/>
    <w:rsid w:val="00E62ADB"/>
    <w:rsid w:val="00E63709"/>
    <w:rsid w:val="00E65CCF"/>
    <w:rsid w:val="00E71D7A"/>
    <w:rsid w:val="00E74AC5"/>
    <w:rsid w:val="00E77DD8"/>
    <w:rsid w:val="00E81858"/>
    <w:rsid w:val="00E85504"/>
    <w:rsid w:val="00E86F32"/>
    <w:rsid w:val="00E87BDF"/>
    <w:rsid w:val="00E904B5"/>
    <w:rsid w:val="00E92266"/>
    <w:rsid w:val="00E935F1"/>
    <w:rsid w:val="00E93FCD"/>
    <w:rsid w:val="00E943C2"/>
    <w:rsid w:val="00EA0A77"/>
    <w:rsid w:val="00EA3203"/>
    <w:rsid w:val="00EA3407"/>
    <w:rsid w:val="00EB33CD"/>
    <w:rsid w:val="00EB37CA"/>
    <w:rsid w:val="00EB726C"/>
    <w:rsid w:val="00EB7DE1"/>
    <w:rsid w:val="00EC1214"/>
    <w:rsid w:val="00EC1E03"/>
    <w:rsid w:val="00EC36FC"/>
    <w:rsid w:val="00EC3A65"/>
    <w:rsid w:val="00EC3F6D"/>
    <w:rsid w:val="00EC6225"/>
    <w:rsid w:val="00EC7E2E"/>
    <w:rsid w:val="00ED156F"/>
    <w:rsid w:val="00ED2D21"/>
    <w:rsid w:val="00ED70CD"/>
    <w:rsid w:val="00ED7440"/>
    <w:rsid w:val="00ED759F"/>
    <w:rsid w:val="00ED7B12"/>
    <w:rsid w:val="00EE2899"/>
    <w:rsid w:val="00EE4008"/>
    <w:rsid w:val="00EE439E"/>
    <w:rsid w:val="00EF01E1"/>
    <w:rsid w:val="00EF2854"/>
    <w:rsid w:val="00EF4E8F"/>
    <w:rsid w:val="00F00382"/>
    <w:rsid w:val="00F01E1C"/>
    <w:rsid w:val="00F02336"/>
    <w:rsid w:val="00F03C9B"/>
    <w:rsid w:val="00F07323"/>
    <w:rsid w:val="00F153FC"/>
    <w:rsid w:val="00F224D3"/>
    <w:rsid w:val="00F25BC6"/>
    <w:rsid w:val="00F26F25"/>
    <w:rsid w:val="00F30303"/>
    <w:rsid w:val="00F3167A"/>
    <w:rsid w:val="00F46B6E"/>
    <w:rsid w:val="00F47DD1"/>
    <w:rsid w:val="00F52872"/>
    <w:rsid w:val="00F539B5"/>
    <w:rsid w:val="00F60F46"/>
    <w:rsid w:val="00F625B9"/>
    <w:rsid w:val="00F62A10"/>
    <w:rsid w:val="00F62EB2"/>
    <w:rsid w:val="00F667C1"/>
    <w:rsid w:val="00F6717E"/>
    <w:rsid w:val="00F7025A"/>
    <w:rsid w:val="00F70ABF"/>
    <w:rsid w:val="00F70F04"/>
    <w:rsid w:val="00F71F59"/>
    <w:rsid w:val="00F72754"/>
    <w:rsid w:val="00F7527D"/>
    <w:rsid w:val="00F76204"/>
    <w:rsid w:val="00F86972"/>
    <w:rsid w:val="00F87ACF"/>
    <w:rsid w:val="00F87D39"/>
    <w:rsid w:val="00F93A34"/>
    <w:rsid w:val="00F94DD7"/>
    <w:rsid w:val="00F9683A"/>
    <w:rsid w:val="00FA02E0"/>
    <w:rsid w:val="00FB0611"/>
    <w:rsid w:val="00FB5A9A"/>
    <w:rsid w:val="00FC0EF9"/>
    <w:rsid w:val="00FC1612"/>
    <w:rsid w:val="00FC1DE2"/>
    <w:rsid w:val="00FC244D"/>
    <w:rsid w:val="00FD1537"/>
    <w:rsid w:val="00FD730F"/>
    <w:rsid w:val="00FE03E2"/>
    <w:rsid w:val="00FE34EF"/>
    <w:rsid w:val="00FE4A2A"/>
    <w:rsid w:val="00FE6CFF"/>
    <w:rsid w:val="00FF6740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9CC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1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4E33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F0A0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Pr>
      <w:rFonts w:ascii="Times New Roman" w:hAnsi="Times New Roman"/>
      <w:bCs/>
      <w:sz w:val="26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BodyTextIndentChar">
    <w:name w:val="Body Text Indent Char"/>
    <w:rPr>
      <w:sz w:val="22"/>
      <w:lang w:val="en-US" w:eastAsia="en-US" w:bidi="ar-SA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basedOn w:val="Normal"/>
    <w:link w:val="ListParagraphChar"/>
    <w:uiPriority w:val="34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rsid w:val="00C56794"/>
    <w:rPr>
      <w:sz w:val="24"/>
    </w:rPr>
  </w:style>
  <w:style w:type="paragraph" w:styleId="NoSpacing">
    <w:name w:val="No Spacing"/>
    <w:link w:val="NoSpacingChar"/>
    <w:uiPriority w:val="1"/>
    <w:qFormat/>
    <w:rsid w:val="00C924AB"/>
    <w:rPr>
      <w:rFonts w:asciiTheme="minorHAnsi" w:eastAsia="Calibri" w:hAnsiTheme="minorHAnsi"/>
      <w:sz w:val="22"/>
      <w:szCs w:val="22"/>
    </w:rPr>
  </w:style>
  <w:style w:type="character" w:customStyle="1" w:styleId="gmail-m6969867788361762728gmail-m6861069277457758967gmail-m6367589336574091558gmaildefault">
    <w:name w:val="gmail-m_6969867788361762728gmail-m6861069277457758967gmail-m6367589336574091558gmaildefault"/>
    <w:basedOn w:val="DefaultParagraphFont"/>
    <w:rsid w:val="000E33C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70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C17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E3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autoRedefine/>
    <w:uiPriority w:val="10"/>
    <w:unhideWhenUsed/>
    <w:qFormat/>
    <w:rsid w:val="00CC0895"/>
    <w:pPr>
      <w:numPr>
        <w:numId w:val="1"/>
      </w:numPr>
    </w:pPr>
    <w:rPr>
      <w:rFonts w:eastAsia="MS Mincho"/>
      <w:bCs/>
      <w:color w:val="000000"/>
      <w:szCs w:val="24"/>
    </w:rPr>
  </w:style>
  <w:style w:type="character" w:customStyle="1" w:styleId="NoSpacingChar">
    <w:name w:val="No Spacing Char"/>
    <w:link w:val="NoSpacing"/>
    <w:uiPriority w:val="1"/>
    <w:locked/>
    <w:rsid w:val="00C924AB"/>
    <w:rPr>
      <w:rFonts w:asciiTheme="minorHAnsi" w:eastAsia="Calibri" w:hAnsiTheme="minorHAnsi"/>
      <w:sz w:val="22"/>
      <w:szCs w:val="22"/>
    </w:rPr>
  </w:style>
  <w:style w:type="character" w:styleId="Emphasis">
    <w:name w:val="Emphasis"/>
    <w:basedOn w:val="DefaultParagraphFont"/>
    <w:qFormat/>
    <w:rsid w:val="0019159B"/>
    <w:rPr>
      <w:b w:val="0"/>
      <w:iCs/>
      <w:color w:val="657C9C" w:themeColor="text2" w:themeTint="BF"/>
      <w:sz w:val="26"/>
    </w:rPr>
  </w:style>
  <w:style w:type="numbering" w:customStyle="1" w:styleId="ImportedStyle1">
    <w:name w:val="Imported Style 1"/>
    <w:rsid w:val="00B2466A"/>
    <w:pPr>
      <w:numPr>
        <w:numId w:val="2"/>
      </w:numPr>
    </w:pPr>
  </w:style>
  <w:style w:type="paragraph" w:customStyle="1" w:styleId="Body">
    <w:name w:val="Body"/>
    <w:rsid w:val="00B2466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</w:rPr>
  </w:style>
  <w:style w:type="numbering" w:customStyle="1" w:styleId="ImportedStyle2">
    <w:name w:val="Imported Style 2"/>
    <w:rsid w:val="00B2466A"/>
    <w:pPr>
      <w:numPr>
        <w:numId w:val="3"/>
      </w:numPr>
    </w:pPr>
  </w:style>
  <w:style w:type="numbering" w:customStyle="1" w:styleId="ImportedStyle3">
    <w:name w:val="Imported Style 3"/>
    <w:rsid w:val="00B2466A"/>
    <w:pPr>
      <w:numPr>
        <w:numId w:val="4"/>
      </w:numPr>
    </w:pPr>
  </w:style>
  <w:style w:type="numbering" w:customStyle="1" w:styleId="ImportedStyle5">
    <w:name w:val="Imported Style 5"/>
    <w:rsid w:val="00B2466A"/>
    <w:pPr>
      <w:numPr>
        <w:numId w:val="5"/>
      </w:numPr>
    </w:pPr>
  </w:style>
  <w:style w:type="numbering" w:customStyle="1" w:styleId="ImportedStyle6">
    <w:name w:val="Imported Style 6"/>
    <w:rsid w:val="00B2466A"/>
    <w:pPr>
      <w:numPr>
        <w:numId w:val="6"/>
      </w:numPr>
    </w:pPr>
  </w:style>
  <w:style w:type="numbering" w:customStyle="1" w:styleId="ImportedStyle7">
    <w:name w:val="Imported Style 7"/>
    <w:rsid w:val="00B2466A"/>
    <w:pPr>
      <w:numPr>
        <w:numId w:val="7"/>
      </w:numPr>
    </w:pPr>
  </w:style>
  <w:style w:type="numbering" w:customStyle="1" w:styleId="ImportedStyle8">
    <w:name w:val="Imported Style 8"/>
    <w:rsid w:val="00B2466A"/>
    <w:pPr>
      <w:numPr>
        <w:numId w:val="8"/>
      </w:numPr>
    </w:pPr>
  </w:style>
  <w:style w:type="paragraph" w:customStyle="1" w:styleId="TableParagraph">
    <w:name w:val="Table Paragraph"/>
    <w:basedOn w:val="Normal"/>
    <w:uiPriority w:val="1"/>
    <w:qFormat/>
    <w:rsid w:val="007D675E"/>
    <w:pPr>
      <w:widowControl w:val="0"/>
      <w:autoSpaceDE w:val="0"/>
      <w:autoSpaceDN w:val="0"/>
      <w:ind w:left="480" w:hanging="370"/>
    </w:pPr>
    <w:rPr>
      <w:rFonts w:ascii="Verdana" w:eastAsia="Verdana" w:hAnsi="Verdana" w:cs="Verdana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rsid w:val="00FC1612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07787C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None">
    <w:name w:val="None"/>
    <w:rsid w:val="00156EFD"/>
  </w:style>
  <w:style w:type="paragraph" w:customStyle="1" w:styleId="ResumeText">
    <w:name w:val="Resume Text"/>
    <w:basedOn w:val="Normal"/>
    <w:rsid w:val="009F4241"/>
    <w:pPr>
      <w:tabs>
        <w:tab w:val="left" w:pos="1170"/>
        <w:tab w:val="left" w:pos="2250"/>
        <w:tab w:val="left" w:pos="2520"/>
        <w:tab w:val="left" w:pos="2970"/>
        <w:tab w:val="left" w:pos="5220"/>
        <w:tab w:val="left" w:pos="6120"/>
      </w:tabs>
    </w:pPr>
    <w:rPr>
      <w:sz w:val="20"/>
    </w:rPr>
  </w:style>
  <w:style w:type="paragraph" w:customStyle="1" w:styleId="ResumeText--a">
    <w:name w:val="Resume Text -- a"/>
    <w:basedOn w:val="ResumeText"/>
    <w:rsid w:val="009F4241"/>
    <w:pPr>
      <w:ind w:left="288" w:hanging="288"/>
    </w:pPr>
  </w:style>
  <w:style w:type="paragraph" w:customStyle="1" w:styleId="ResumeText1">
    <w:name w:val="Resume Text 1"/>
    <w:basedOn w:val="ResumeText"/>
    <w:rsid w:val="00B10ECB"/>
    <w:pPr>
      <w:tabs>
        <w:tab w:val="clear" w:pos="1170"/>
        <w:tab w:val="clear" w:pos="2250"/>
        <w:tab w:val="clear" w:pos="2520"/>
        <w:tab w:val="clear" w:pos="2970"/>
        <w:tab w:val="left" w:pos="720"/>
        <w:tab w:val="left" w:pos="1440"/>
        <w:tab w:val="left" w:pos="2700"/>
      </w:tabs>
      <w:ind w:left="720" w:hanging="270"/>
    </w:pPr>
  </w:style>
  <w:style w:type="paragraph" w:styleId="BodyText3">
    <w:name w:val="Body Text 3"/>
    <w:basedOn w:val="Normal"/>
    <w:link w:val="BodyText3Char"/>
    <w:semiHidden/>
    <w:unhideWhenUsed/>
    <w:rsid w:val="0048596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85963"/>
    <w:rPr>
      <w:sz w:val="16"/>
      <w:szCs w:val="16"/>
    </w:rPr>
  </w:style>
  <w:style w:type="paragraph" w:customStyle="1" w:styleId="BodyCopy">
    <w:name w:val="Body Copy"/>
    <w:basedOn w:val="Normal"/>
    <w:qFormat/>
    <w:rsid w:val="00654952"/>
    <w:pPr>
      <w:spacing w:after="180" w:line="259" w:lineRule="auto"/>
    </w:pPr>
    <w:rPr>
      <w:rFonts w:ascii="Arial" w:eastAsia="Arial" w:hAnsi="Arial"/>
      <w:sz w:val="22"/>
      <w:szCs w:val="22"/>
    </w:rPr>
  </w:style>
  <w:style w:type="character" w:customStyle="1" w:styleId="small1">
    <w:name w:val="small1"/>
    <w:qFormat/>
    <w:rsid w:val="00C1621C"/>
    <w:rPr>
      <w:rFonts w:ascii="Verdana" w:hAnsi="Verdana"/>
      <w:i w:val="0"/>
      <w:iCs w:val="0"/>
      <w:sz w:val="16"/>
      <w:szCs w:val="16"/>
    </w:rPr>
  </w:style>
  <w:style w:type="paragraph" w:customStyle="1" w:styleId="Heading51">
    <w:name w:val="Heading 51"/>
    <w:next w:val="Normal"/>
    <w:qFormat/>
    <w:rsid w:val="00C1621C"/>
    <w:pPr>
      <w:keepNext/>
      <w:tabs>
        <w:tab w:val="right" w:pos="10260"/>
      </w:tabs>
      <w:outlineLvl w:val="4"/>
    </w:pPr>
    <w:rPr>
      <w:rFonts w:ascii="Times New Roman Bold" w:eastAsia="ヒラギノ角ゴ Pro W3" w:hAnsi="Times New Roman Bold"/>
      <w:color w:val="000000"/>
      <w:sz w:val="24"/>
    </w:rPr>
  </w:style>
  <w:style w:type="paragraph" w:customStyle="1" w:styleId="ListParagraph1">
    <w:name w:val="List Paragraph1"/>
    <w:basedOn w:val="Normal"/>
    <w:uiPriority w:val="34"/>
    <w:qFormat/>
    <w:rsid w:val="00266A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customStyle="1" w:styleId="ResumeBullets">
    <w:name w:val="ResumeBullets"/>
    <w:basedOn w:val="Normal"/>
    <w:rsid w:val="009912F3"/>
    <w:pPr>
      <w:widowControl w:val="0"/>
      <w:numPr>
        <w:numId w:val="9"/>
      </w:numPr>
      <w:overflowPunct w:val="0"/>
      <w:autoSpaceDE w:val="0"/>
      <w:autoSpaceDN w:val="0"/>
      <w:adjustRightInd w:val="0"/>
      <w:ind w:right="180"/>
      <w:textAlignment w:val="baseline"/>
    </w:pPr>
    <w:rPr>
      <w:color w:val="000000"/>
      <w:sz w:val="22"/>
      <w:szCs w:val="22"/>
      <w:lang w:eastAsia="en-IN"/>
    </w:rPr>
  </w:style>
  <w:style w:type="paragraph" w:customStyle="1" w:styleId="Bullet">
    <w:name w:val="Bullet"/>
    <w:basedOn w:val="Normal"/>
    <w:rsid w:val="009912F3"/>
    <w:pPr>
      <w:numPr>
        <w:numId w:val="10"/>
      </w:numPr>
    </w:pPr>
    <w:rPr>
      <w:sz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rsid w:val="00F07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7323"/>
    <w:rPr>
      <w:rFonts w:ascii="Courier New" w:hAnsi="Courier New" w:cs="Courier New"/>
      <w:lang w:eastAsia="ar-SA"/>
    </w:rPr>
  </w:style>
  <w:style w:type="paragraph" w:customStyle="1" w:styleId="NormalLinespacingExactly12pt">
    <w:name w:val="Normal + Line spacing:  Exactly 12 pt"/>
    <w:basedOn w:val="Normal"/>
    <w:rsid w:val="00AF6AFF"/>
    <w:pPr>
      <w:numPr>
        <w:numId w:val="11"/>
      </w:numPr>
      <w:spacing w:line="240" w:lineRule="exact"/>
    </w:pPr>
    <w:rPr>
      <w:sz w:val="20"/>
    </w:rPr>
  </w:style>
  <w:style w:type="paragraph" w:styleId="BodyTextIndent3">
    <w:name w:val="Body Text Indent 3"/>
    <w:basedOn w:val="Normal"/>
    <w:link w:val="BodyTextIndent3Char"/>
    <w:semiHidden/>
    <w:unhideWhenUsed/>
    <w:rsid w:val="00633C1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3C18"/>
    <w:rPr>
      <w:sz w:val="16"/>
      <w:szCs w:val="16"/>
    </w:rPr>
  </w:style>
  <w:style w:type="paragraph" w:customStyle="1" w:styleId="Normal1">
    <w:name w:val="Normal1"/>
    <w:rsid w:val="005866AF"/>
    <w:pPr>
      <w:widowControl w:val="0"/>
      <w:jc w:val="both"/>
    </w:pPr>
    <w:rPr>
      <w:color w:val="000000"/>
      <w:sz w:val="24"/>
      <w:szCs w:val="24"/>
    </w:rPr>
  </w:style>
  <w:style w:type="paragraph" w:customStyle="1" w:styleId="MediumShading1-Accent11">
    <w:name w:val="Medium Shading 1 - Accent 11"/>
    <w:uiPriority w:val="99"/>
    <w:qFormat/>
    <w:rsid w:val="005866AF"/>
    <w:pPr>
      <w:suppressAutoHyphens/>
    </w:pPr>
    <w:rPr>
      <w:rFonts w:cs="Calibri"/>
      <w:lang w:eastAsia="ar-SA"/>
    </w:rPr>
  </w:style>
  <w:style w:type="paragraph" w:customStyle="1" w:styleId="ColorfulList-Accent11">
    <w:name w:val="Colorful List - Accent 11"/>
    <w:basedOn w:val="Normal"/>
    <w:qFormat/>
    <w:rsid w:val="005866A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rsid w:val="005866AF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5866AF"/>
    <w:rPr>
      <w:rFonts w:ascii="Courier New" w:hAnsi="Courier New"/>
    </w:rPr>
  </w:style>
  <w:style w:type="paragraph" w:styleId="Subtitle">
    <w:name w:val="Subtitle"/>
    <w:basedOn w:val="Normal"/>
    <w:next w:val="Normal"/>
    <w:link w:val="SubtitleChar"/>
    <w:qFormat/>
    <w:rsid w:val="009F6696"/>
    <w:pPr>
      <w:numPr>
        <w:ilvl w:val="1"/>
      </w:numPr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9F6696"/>
    <w:rPr>
      <w:rFonts w:ascii="Cambria" w:hAnsi="Cambria"/>
      <w:i/>
      <w:iCs/>
      <w:color w:val="4F81BD"/>
      <w:spacing w:val="15"/>
      <w:sz w:val="24"/>
      <w:szCs w:val="24"/>
    </w:rPr>
  </w:style>
  <w:style w:type="paragraph" w:styleId="EnvelopeAddress">
    <w:name w:val="envelope address"/>
    <w:basedOn w:val="Normal"/>
    <w:rsid w:val="00776362"/>
    <w:pPr>
      <w:framePr w:w="7920" w:h="1980" w:hRule="exact" w:hSpace="180" w:wrap="auto" w:hAnchor="page" w:xAlign="center" w:yAlign="bottom"/>
      <w:ind w:left="2880"/>
    </w:pPr>
    <w:rPr>
      <w:rFonts w:cs="Arial"/>
      <w:smallCaps/>
      <w:sz w:val="32"/>
    </w:rPr>
  </w:style>
  <w:style w:type="paragraph" w:customStyle="1" w:styleId="ReziBullet">
    <w:name w:val="Rezi_Bullet"/>
    <w:basedOn w:val="Normal"/>
    <w:qFormat/>
    <w:rsid w:val="00B14421"/>
    <w:pPr>
      <w:spacing w:after="150"/>
      <w:contextualSpacing/>
    </w:pPr>
    <w:rPr>
      <w:rFonts w:ascii="Garamond" w:eastAsia="MS Mincho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B14421"/>
    <w:pPr>
      <w:jc w:val="both"/>
    </w:pPr>
    <w:rPr>
      <w:rFonts w:ascii="Garamond" w:eastAsia="MS Mincho" w:hAnsi="Garamond" w:cs="Cambria"/>
      <w:b/>
      <w:color w:val="2E3D50"/>
      <w:sz w:val="20"/>
    </w:rPr>
  </w:style>
  <w:style w:type="paragraph" w:customStyle="1" w:styleId="ReziExperienceInfos">
    <w:name w:val="Rezi_Experience_Infos"/>
    <w:basedOn w:val="Normal"/>
    <w:qFormat/>
    <w:rsid w:val="00B14421"/>
    <w:pPr>
      <w:tabs>
        <w:tab w:val="right" w:pos="10500"/>
        <w:tab w:val="right" w:pos="10800"/>
      </w:tabs>
      <w:jc w:val="both"/>
    </w:pPr>
    <w:rPr>
      <w:rFonts w:ascii="Garamond" w:eastAsia="MS Mincho" w:hAnsi="Garamond" w:cs="Cambria"/>
      <w:b/>
      <w:color w:val="2E3D50"/>
      <w:sz w:val="19"/>
      <w:szCs w:val="19"/>
    </w:rPr>
  </w:style>
  <w:style w:type="paragraph" w:customStyle="1" w:styleId="ReziInfos">
    <w:name w:val="Rezi_Infos"/>
    <w:basedOn w:val="ReziExperienceInfos"/>
    <w:qFormat/>
    <w:rsid w:val="00B14421"/>
    <w:rPr>
      <w:b w:val="0"/>
      <w:bCs/>
    </w:rPr>
  </w:style>
  <w:style w:type="paragraph" w:customStyle="1" w:styleId="LO-normal1">
    <w:name w:val="LO-normal1"/>
    <w:qFormat/>
    <w:rsid w:val="0076254B"/>
    <w:pPr>
      <w:suppressAutoHyphens/>
      <w:spacing w:after="200" w:line="360" w:lineRule="auto"/>
      <w:ind w:left="360"/>
      <w:jc w:val="both"/>
    </w:pPr>
    <w:rPr>
      <w:rFonts w:ascii="Calibri" w:eastAsia="Calibri" w:hAnsi="Calibri" w:cs="Calibri"/>
      <w:sz w:val="22"/>
      <w:szCs w:val="22"/>
      <w:lang w:eastAsia="zh-CN" w:bidi="hi-IN"/>
    </w:rPr>
  </w:style>
  <w:style w:type="table" w:styleId="TableGridLight">
    <w:name w:val="Grid Table Light"/>
    <w:basedOn w:val="TableNormal"/>
    <w:uiPriority w:val="40"/>
    <w:rsid w:val="00C924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andard">
    <w:name w:val="Standard"/>
    <w:qFormat/>
    <w:rsid w:val="00CD4D91"/>
    <w:pPr>
      <w:suppressAutoHyphens/>
      <w:textAlignment w:val="baseline"/>
    </w:pPr>
    <w:rPr>
      <w:rFonts w:ascii="Calibri" w:eastAsia="Calibri" w:hAnsi="Calibri" w:cs="Tahoma"/>
      <w:color w:val="00000A"/>
      <w:sz w:val="22"/>
      <w:szCs w:val="22"/>
    </w:rPr>
  </w:style>
  <w:style w:type="character" w:customStyle="1" w:styleId="ListLabel1">
    <w:name w:val="ListLabel 1"/>
    <w:qFormat/>
    <w:rsid w:val="00CD4D91"/>
    <w:rPr>
      <w:rFonts w:cs="Courier New"/>
    </w:rPr>
  </w:style>
  <w:style w:type="paragraph" w:styleId="Caption">
    <w:name w:val="caption"/>
    <w:basedOn w:val="Normal"/>
    <w:qFormat/>
    <w:rsid w:val="00CD4D91"/>
    <w:pPr>
      <w:suppressLineNumbers/>
      <w:spacing w:before="120" w:after="120" w:line="259" w:lineRule="auto"/>
      <w:jc w:val="center"/>
    </w:pPr>
    <w:rPr>
      <w:rFonts w:asciiTheme="minorHAnsi" w:eastAsiaTheme="minorHAnsi" w:hAnsiTheme="minorHAnsi" w:cs="Arial"/>
      <w:i/>
      <w:iCs/>
      <w:szCs w:val="24"/>
    </w:rPr>
  </w:style>
  <w:style w:type="character" w:customStyle="1" w:styleId="NormalBold">
    <w:name w:val="Normal Bold"/>
    <w:uiPriority w:val="1"/>
    <w:qFormat/>
    <w:rsid w:val="00E71D7A"/>
    <w:rPr>
      <w:b/>
    </w:rPr>
  </w:style>
  <w:style w:type="character" w:customStyle="1" w:styleId="NormalItalic">
    <w:name w:val="Normal Italic"/>
    <w:basedOn w:val="DefaultParagraphFont"/>
    <w:uiPriority w:val="1"/>
    <w:qFormat/>
    <w:rsid w:val="00E71D7A"/>
    <w:rPr>
      <w:rFonts w:ascii="Arial" w:hAnsi="Arial"/>
      <w:i/>
    </w:rPr>
  </w:style>
  <w:style w:type="paragraph" w:customStyle="1" w:styleId="Achievement">
    <w:name w:val="Achievement"/>
    <w:basedOn w:val="BodyText"/>
    <w:rsid w:val="00096E76"/>
    <w:pPr>
      <w:numPr>
        <w:numId w:val="12"/>
      </w:numPr>
      <w:spacing w:after="60" w:line="240" w:lineRule="atLeast"/>
      <w:jc w:val="both"/>
    </w:pPr>
    <w:rPr>
      <w:rFonts w:ascii="Garamond" w:eastAsia="SimSun" w:hAnsi="Garamond"/>
      <w:sz w:val="22"/>
    </w:rPr>
  </w:style>
  <w:style w:type="character" w:customStyle="1" w:styleId="Job">
    <w:name w:val="Job"/>
    <w:basedOn w:val="DefaultParagraphFont"/>
    <w:rsid w:val="00096E76"/>
  </w:style>
  <w:style w:type="paragraph" w:customStyle="1" w:styleId="JobTitle">
    <w:name w:val="Job Title"/>
    <w:next w:val="Achievement"/>
    <w:rsid w:val="00096E76"/>
    <w:pPr>
      <w:spacing w:before="40" w:after="40" w:line="220" w:lineRule="atLeast"/>
    </w:pPr>
    <w:rPr>
      <w:rFonts w:ascii="Garamond" w:eastAsia="SimSun" w:hAnsi="Garamond"/>
      <w:i/>
      <w:spacing w:val="5"/>
      <w:sz w:val="23"/>
    </w:rPr>
  </w:style>
  <w:style w:type="paragraph" w:customStyle="1" w:styleId="CompanyNameOne">
    <w:name w:val="Company Name One"/>
    <w:basedOn w:val="Normal"/>
    <w:next w:val="JobTitle"/>
    <w:rsid w:val="00096E76"/>
    <w:pPr>
      <w:tabs>
        <w:tab w:val="left" w:pos="1440"/>
        <w:tab w:val="right" w:pos="6480"/>
      </w:tabs>
      <w:spacing w:before="60" w:line="220" w:lineRule="atLeast"/>
    </w:pPr>
    <w:rPr>
      <w:rFonts w:ascii="Garamond" w:eastAsia="SimSun" w:hAnsi="Garamond"/>
      <w:sz w:val="22"/>
    </w:rPr>
  </w:style>
  <w:style w:type="paragraph" w:customStyle="1" w:styleId="CompanyName">
    <w:name w:val="Company Name"/>
    <w:basedOn w:val="Normal"/>
    <w:next w:val="JobTitle"/>
    <w:rsid w:val="00096E76"/>
    <w:pPr>
      <w:tabs>
        <w:tab w:val="left" w:pos="1440"/>
        <w:tab w:val="right" w:pos="6480"/>
      </w:tabs>
      <w:spacing w:before="220" w:line="220" w:lineRule="atLeast"/>
    </w:pPr>
    <w:rPr>
      <w:rFonts w:ascii="Garamond" w:eastAsia="SimSun" w:hAnsi="Garamond"/>
      <w:sz w:val="22"/>
    </w:rPr>
  </w:style>
  <w:style w:type="paragraph" w:customStyle="1" w:styleId="Style1">
    <w:name w:val="Style1"/>
    <w:basedOn w:val="Normal"/>
    <w:link w:val="Style1Char"/>
    <w:qFormat/>
    <w:rsid w:val="004E1AE9"/>
    <w:pPr>
      <w:numPr>
        <w:numId w:val="13"/>
      </w:numPr>
      <w:jc w:val="both"/>
    </w:pPr>
    <w:rPr>
      <w:rFonts w:ascii="Cambria" w:hAnsi="Cambria"/>
      <w:sz w:val="22"/>
      <w:szCs w:val="24"/>
      <w:shd w:val="clear" w:color="auto" w:fill="FFFFFF"/>
    </w:rPr>
  </w:style>
  <w:style w:type="character" w:customStyle="1" w:styleId="Style1Char">
    <w:name w:val="Style1 Char"/>
    <w:link w:val="Style1"/>
    <w:rsid w:val="004E1AE9"/>
    <w:rPr>
      <w:rFonts w:ascii="Cambria" w:hAnsi="Cambria"/>
      <w:sz w:val="22"/>
      <w:szCs w:val="24"/>
    </w:rPr>
  </w:style>
  <w:style w:type="character" w:customStyle="1" w:styleId="Heading2Char">
    <w:name w:val="Heading 2 Char"/>
    <w:basedOn w:val="DefaultParagraphFont"/>
    <w:link w:val="Heading2"/>
    <w:rsid w:val="00532972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532972"/>
    <w:rPr>
      <w:b/>
      <w:bCs/>
      <w:i/>
      <w:iCs/>
      <w:sz w:val="26"/>
      <w:szCs w:val="26"/>
    </w:rPr>
  </w:style>
  <w:style w:type="character" w:customStyle="1" w:styleId="TitleChar">
    <w:name w:val="Title Char"/>
    <w:basedOn w:val="DefaultParagraphFont"/>
    <w:link w:val="Title"/>
    <w:rsid w:val="00532972"/>
    <w:rPr>
      <w:rFonts w:ascii="Arial" w:hAnsi="Arial"/>
      <w:b/>
      <w:smallCaps/>
      <w:sz w:val="28"/>
    </w:rPr>
  </w:style>
  <w:style w:type="character" w:customStyle="1" w:styleId="BodyText2Char">
    <w:name w:val="Body Text 2 Char"/>
    <w:basedOn w:val="DefaultParagraphFont"/>
    <w:link w:val="BodyText2"/>
    <w:rsid w:val="00532972"/>
    <w:rPr>
      <w:sz w:val="24"/>
    </w:rPr>
  </w:style>
  <w:style w:type="character" w:customStyle="1" w:styleId="BalloonTextChar">
    <w:name w:val="Balloon Text Char"/>
    <w:basedOn w:val="DefaultParagraphFont"/>
    <w:link w:val="BalloonText"/>
    <w:semiHidden/>
    <w:rsid w:val="00532972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532972"/>
    <w:rPr>
      <w:sz w:val="24"/>
    </w:rPr>
  </w:style>
  <w:style w:type="character" w:customStyle="1" w:styleId="ListLabel12">
    <w:name w:val="ListLabel 12"/>
    <w:qFormat/>
    <w:rsid w:val="00A34017"/>
    <w:rPr>
      <w:sz w:val="20"/>
    </w:rPr>
  </w:style>
  <w:style w:type="paragraph" w:customStyle="1" w:styleId="BodyA">
    <w:name w:val="Body A"/>
    <w:rsid w:val="005F0A0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  <w:lang w:eastAsia="en-IN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eading9Char">
    <w:name w:val="Heading 9 Char"/>
    <w:basedOn w:val="DefaultParagraphFont"/>
    <w:link w:val="Heading9"/>
    <w:semiHidden/>
    <w:rsid w:val="005F0A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Bullets">
    <w:name w:val="Bullets"/>
    <w:rsid w:val="005F0A0D"/>
    <w:pPr>
      <w:numPr>
        <w:numId w:val="14"/>
      </w:numPr>
    </w:pPr>
  </w:style>
  <w:style w:type="numbering" w:customStyle="1" w:styleId="ImportedStyle71">
    <w:name w:val="Imported Style 71"/>
    <w:rsid w:val="005F0A0D"/>
    <w:pPr>
      <w:numPr>
        <w:numId w:val="15"/>
      </w:numPr>
    </w:pPr>
  </w:style>
  <w:style w:type="numbering" w:customStyle="1" w:styleId="ImportedStyle11">
    <w:name w:val="Imported Style 11"/>
    <w:rsid w:val="005F0A0D"/>
    <w:pPr>
      <w:numPr>
        <w:numId w:val="16"/>
      </w:numPr>
    </w:pPr>
  </w:style>
  <w:style w:type="numbering" w:customStyle="1" w:styleId="ImportedStyle12">
    <w:name w:val="Imported Style 12"/>
    <w:rsid w:val="005F0A0D"/>
    <w:pPr>
      <w:numPr>
        <w:numId w:val="17"/>
      </w:numPr>
    </w:pPr>
  </w:style>
  <w:style w:type="numbering" w:customStyle="1" w:styleId="ImportedStyle17">
    <w:name w:val="Imported Style 17"/>
    <w:rsid w:val="005F0A0D"/>
    <w:pPr>
      <w:numPr>
        <w:numId w:val="18"/>
      </w:numPr>
    </w:pPr>
  </w:style>
  <w:style w:type="numbering" w:customStyle="1" w:styleId="ImportedStyle18">
    <w:name w:val="Imported Style 18"/>
    <w:rsid w:val="005F0A0D"/>
    <w:pPr>
      <w:numPr>
        <w:numId w:val="19"/>
      </w:numPr>
    </w:pPr>
  </w:style>
  <w:style w:type="numbering" w:customStyle="1" w:styleId="ImportedStyle19">
    <w:name w:val="Imported Style 19"/>
    <w:rsid w:val="005F0A0D"/>
    <w:pPr>
      <w:numPr>
        <w:numId w:val="20"/>
      </w:numPr>
    </w:pPr>
  </w:style>
  <w:style w:type="numbering" w:customStyle="1" w:styleId="ImportedStyle20">
    <w:name w:val="Imported Style 20"/>
    <w:rsid w:val="005F0A0D"/>
    <w:pPr>
      <w:numPr>
        <w:numId w:val="21"/>
      </w:numPr>
    </w:pPr>
  </w:style>
  <w:style w:type="numbering" w:customStyle="1" w:styleId="ImportedStyle23">
    <w:name w:val="Imported Style 23"/>
    <w:rsid w:val="005F0A0D"/>
    <w:pPr>
      <w:numPr>
        <w:numId w:val="22"/>
      </w:numPr>
    </w:pPr>
  </w:style>
  <w:style w:type="numbering" w:customStyle="1" w:styleId="ImportedStyle4">
    <w:name w:val="Imported Style 4"/>
    <w:rsid w:val="005F0A0D"/>
    <w:pPr>
      <w:numPr>
        <w:numId w:val="23"/>
      </w:numPr>
    </w:pPr>
  </w:style>
  <w:style w:type="numbering" w:customStyle="1" w:styleId="ImportedStyle39">
    <w:name w:val="Imported Style 39"/>
    <w:rsid w:val="005F0A0D"/>
    <w:pPr>
      <w:numPr>
        <w:numId w:val="24"/>
      </w:numPr>
    </w:pPr>
  </w:style>
  <w:style w:type="numbering" w:customStyle="1" w:styleId="ImportedStyle40">
    <w:name w:val="Imported Style 40"/>
    <w:rsid w:val="005F0A0D"/>
    <w:pPr>
      <w:numPr>
        <w:numId w:val="25"/>
      </w:numPr>
    </w:pPr>
  </w:style>
  <w:style w:type="numbering" w:customStyle="1" w:styleId="ImportedStyle45">
    <w:name w:val="Imported Style 45"/>
    <w:rsid w:val="005F0A0D"/>
    <w:pPr>
      <w:numPr>
        <w:numId w:val="26"/>
      </w:numPr>
    </w:pPr>
  </w:style>
  <w:style w:type="numbering" w:customStyle="1" w:styleId="ImportedStyle46">
    <w:name w:val="Imported Style 46"/>
    <w:rsid w:val="005F0A0D"/>
    <w:pPr>
      <w:numPr>
        <w:numId w:val="27"/>
      </w:numPr>
    </w:pPr>
  </w:style>
  <w:style w:type="numbering" w:customStyle="1" w:styleId="ImportedStyle47">
    <w:name w:val="Imported Style 47"/>
    <w:rsid w:val="005F0A0D"/>
    <w:pPr>
      <w:numPr>
        <w:numId w:val="28"/>
      </w:numPr>
    </w:pPr>
  </w:style>
  <w:style w:type="numbering" w:customStyle="1" w:styleId="ImportedStyle49">
    <w:name w:val="Imported Style 49"/>
    <w:rsid w:val="005F0A0D"/>
    <w:pPr>
      <w:numPr>
        <w:numId w:val="29"/>
      </w:numPr>
    </w:pPr>
  </w:style>
  <w:style w:type="numbering" w:customStyle="1" w:styleId="ImportedStyle50">
    <w:name w:val="Imported Style 50"/>
    <w:rsid w:val="005F0A0D"/>
    <w:pPr>
      <w:numPr>
        <w:numId w:val="30"/>
      </w:numPr>
    </w:pPr>
  </w:style>
  <w:style w:type="numbering" w:customStyle="1" w:styleId="ImportedStyle52">
    <w:name w:val="Imported Style 52"/>
    <w:rsid w:val="005F0A0D"/>
    <w:pPr>
      <w:numPr>
        <w:numId w:val="31"/>
      </w:numPr>
    </w:pPr>
  </w:style>
  <w:style w:type="numbering" w:customStyle="1" w:styleId="ImportedStyle57">
    <w:name w:val="Imported Style 57"/>
    <w:rsid w:val="005F0A0D"/>
    <w:pPr>
      <w:numPr>
        <w:numId w:val="32"/>
      </w:numPr>
    </w:pPr>
  </w:style>
  <w:style w:type="numbering" w:customStyle="1" w:styleId="ImportedStyle60">
    <w:name w:val="Imported Style 60"/>
    <w:rsid w:val="005F0A0D"/>
    <w:pPr>
      <w:numPr>
        <w:numId w:val="33"/>
      </w:numPr>
    </w:pPr>
  </w:style>
  <w:style w:type="numbering" w:customStyle="1" w:styleId="ImportedStyle62">
    <w:name w:val="Imported Style 62"/>
    <w:rsid w:val="005F0A0D"/>
    <w:pPr>
      <w:numPr>
        <w:numId w:val="34"/>
      </w:numPr>
    </w:pPr>
  </w:style>
  <w:style w:type="numbering" w:customStyle="1" w:styleId="ImportedStyle65">
    <w:name w:val="Imported Style 65"/>
    <w:rsid w:val="005F0A0D"/>
    <w:pPr>
      <w:numPr>
        <w:numId w:val="35"/>
      </w:numPr>
    </w:pPr>
  </w:style>
  <w:style w:type="paragraph" w:customStyle="1" w:styleId="city">
    <w:name w:val="city"/>
    <w:basedOn w:val="Normal"/>
    <w:next w:val="Normal"/>
    <w:rsid w:val="00A24546"/>
    <w:pPr>
      <w:tabs>
        <w:tab w:val="center" w:pos="7920"/>
      </w:tabs>
      <w:overflowPunct w:val="0"/>
      <w:autoSpaceDE w:val="0"/>
      <w:autoSpaceDN w:val="0"/>
      <w:adjustRightInd w:val="0"/>
      <w:spacing w:after="120"/>
      <w:jc w:val="both"/>
      <w:textAlignment w:val="baseline"/>
    </w:pPr>
    <w:rPr>
      <w:rFonts w:ascii="Arial" w:hAnsi="Arial"/>
      <w:sz w:val="20"/>
    </w:rPr>
  </w:style>
  <w:style w:type="paragraph" w:customStyle="1" w:styleId="Li">
    <w:name w:val="Li"/>
    <w:basedOn w:val="Normal"/>
    <w:rsid w:val="00EE4008"/>
    <w:pPr>
      <w:shd w:val="clear" w:color="auto" w:fill="FFFFFF"/>
      <w:suppressAutoHyphens/>
    </w:pPr>
    <w:rPr>
      <w:rFonts w:ascii="Trebuchet MS" w:eastAsia="Trebuchet MS" w:hAnsi="Trebuchet MS" w:cs="Trebuchet MS"/>
      <w:color w:val="000000"/>
      <w:sz w:val="20"/>
      <w:szCs w:val="24"/>
      <w:shd w:val="clear" w:color="auto" w:fill="FFFFFF"/>
      <w:lang w:val="ru-RU" w:eastAsia="ar-SA"/>
    </w:rPr>
  </w:style>
  <w:style w:type="paragraph" w:customStyle="1" w:styleId="NormalBookmanOldStyle">
    <w:name w:val="Normal + Bookman Old Style"/>
    <w:basedOn w:val="Standard"/>
    <w:rsid w:val="00EE4008"/>
    <w:pPr>
      <w:tabs>
        <w:tab w:val="left" w:pos="720"/>
      </w:tabs>
      <w:autoSpaceDN w:val="0"/>
      <w:ind w:left="360" w:hanging="360"/>
    </w:pPr>
    <w:rPr>
      <w:rFonts w:ascii="Verdana" w:eastAsia="Times New Roman" w:hAnsi="Verdana" w:cs="Times New Roman"/>
      <w:color w:val="auto"/>
      <w:kern w:val="3"/>
      <w:sz w:val="20"/>
      <w:szCs w:val="24"/>
    </w:rPr>
  </w:style>
  <w:style w:type="paragraph" w:customStyle="1" w:styleId="FrameContents">
    <w:name w:val="Frame Contents"/>
    <w:basedOn w:val="Normal"/>
    <w:rsid w:val="00526C25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character" w:styleId="LineNumber">
    <w:name w:val="line number"/>
    <w:basedOn w:val="DefaultParagraphFont"/>
    <w:semiHidden/>
    <w:unhideWhenUsed/>
    <w:rsid w:val="00EC6225"/>
  </w:style>
  <w:style w:type="character" w:styleId="UnresolvedMention">
    <w:name w:val="Unresolved Mention"/>
    <w:basedOn w:val="DefaultParagraphFont"/>
    <w:uiPriority w:val="99"/>
    <w:semiHidden/>
    <w:unhideWhenUsed/>
    <w:rsid w:val="006373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28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3159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21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8644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as256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467320-C192-4EC6-9E44-5088D36BA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1164</Words>
  <Characters>6638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cp:lastPrinted>2006-06-28T14:40:00Z</cp:lastPrinted>
  <dcterms:created xsi:type="dcterms:W3CDTF">2024-08-09T13:23:00Z</dcterms:created>
  <dcterms:modified xsi:type="dcterms:W3CDTF">2024-08-09T14:28:00Z</dcterms:modified>
</cp:coreProperties>
</file>