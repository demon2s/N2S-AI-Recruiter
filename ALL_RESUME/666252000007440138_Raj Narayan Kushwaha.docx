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064939" w14:textId="74870A66" w:rsidR="00532972" w:rsidRPr="00C21E54" w:rsidRDefault="001D1725" w:rsidP="00C21E54">
      <w:pPr>
        <w:pStyle w:val="BodyCopy"/>
        <w:jc w:val="both"/>
        <w:rPr>
          <w:rFonts w:ascii="Calibri" w:hAnsi="Calibri" w:cs="Calibri"/>
        </w:rPr>
      </w:pPr>
      <w:r w:rsidRPr="00C21E54">
        <w:rPr>
          <w:rFonts w:ascii="Calibri" w:hAnsi="Calibri" w:cs="Calibri"/>
        </w:rPr>
        <w:t>SUMMARY</w:t>
      </w:r>
      <w:r w:rsidR="00532972" w:rsidRPr="00C21E54">
        <w:rPr>
          <w:rFonts w:ascii="Calibri" w:hAnsi="Calibri" w:cs="Calibri"/>
        </w:rPr>
        <w:t>:</w:t>
      </w:r>
    </w:p>
    <w:p w14:paraId="55BAFFEC" w14:textId="77777777" w:rsidR="005B3446" w:rsidRPr="00C21E54" w:rsidRDefault="005B3446" w:rsidP="00C21E54">
      <w:pPr>
        <w:pStyle w:val="NoSpacing"/>
        <w:numPr>
          <w:ilvl w:val="0"/>
          <w:numId w:val="43"/>
        </w:numPr>
        <w:jc w:val="both"/>
        <w:rPr>
          <w:rFonts w:ascii="Calibri" w:hAnsi="Calibri" w:cs="Calibri"/>
        </w:rPr>
      </w:pPr>
      <w:r w:rsidRPr="00C21E54">
        <w:rPr>
          <w:rFonts w:ascii="Calibri" w:hAnsi="Calibri" w:cs="Calibri"/>
        </w:rPr>
        <w:t>18+ years of experience in software design, development, testing, and implementation of client/server and web-based applications.</w:t>
      </w:r>
    </w:p>
    <w:p w14:paraId="01F8F148" w14:textId="77777777" w:rsidR="005B3446" w:rsidRPr="00C21E54" w:rsidRDefault="005B3446" w:rsidP="00C21E54">
      <w:pPr>
        <w:pStyle w:val="NoSpacing"/>
        <w:numPr>
          <w:ilvl w:val="0"/>
          <w:numId w:val="43"/>
        </w:numPr>
        <w:jc w:val="both"/>
        <w:rPr>
          <w:rFonts w:ascii="Calibri" w:hAnsi="Calibri" w:cs="Calibri"/>
        </w:rPr>
      </w:pPr>
      <w:r w:rsidRPr="00C21E54">
        <w:rPr>
          <w:rFonts w:ascii="Calibri" w:hAnsi="Calibri" w:cs="Calibri"/>
        </w:rPr>
        <w:t>Proficient in .NET frameworks 4.6.1/4.6/4.5, ASP.NET MVC 5, Web API, LINQ, and various programming languages including Angular, Python, C#, VB, ADO.NET, and JavaScript.</w:t>
      </w:r>
    </w:p>
    <w:p w14:paraId="464D03E3" w14:textId="77777777" w:rsidR="005B3446" w:rsidRPr="00C21E54" w:rsidRDefault="005B3446" w:rsidP="00C21E54">
      <w:pPr>
        <w:pStyle w:val="NoSpacing"/>
        <w:numPr>
          <w:ilvl w:val="0"/>
          <w:numId w:val="43"/>
        </w:numPr>
        <w:jc w:val="both"/>
        <w:rPr>
          <w:rFonts w:ascii="Calibri" w:hAnsi="Calibri" w:cs="Calibri"/>
        </w:rPr>
      </w:pPr>
      <w:r w:rsidRPr="00C21E54">
        <w:rPr>
          <w:rFonts w:ascii="Calibri" w:hAnsi="Calibri" w:cs="Calibri"/>
        </w:rPr>
        <w:t>Skilled in full application lifecycle management and N-Tier application design with a strong foundation in Object-Oriented Programming.</w:t>
      </w:r>
    </w:p>
    <w:p w14:paraId="139B062B" w14:textId="77777777" w:rsidR="005B3446" w:rsidRPr="00C21E54" w:rsidRDefault="005B3446" w:rsidP="00C21E54">
      <w:pPr>
        <w:pStyle w:val="NoSpacing"/>
        <w:numPr>
          <w:ilvl w:val="0"/>
          <w:numId w:val="43"/>
        </w:numPr>
        <w:jc w:val="both"/>
        <w:rPr>
          <w:rFonts w:ascii="Calibri" w:hAnsi="Calibri" w:cs="Calibri"/>
        </w:rPr>
      </w:pPr>
      <w:r w:rsidRPr="00C21E54">
        <w:rPr>
          <w:rFonts w:ascii="Calibri" w:hAnsi="Calibri" w:cs="Calibri"/>
        </w:rPr>
        <w:t>Expertise in developing rich UI, RESTful services, and custom controls using ASP.NET, AJAX, and AngularJS.</w:t>
      </w:r>
    </w:p>
    <w:p w14:paraId="3D485CEA" w14:textId="77777777" w:rsidR="005B3446" w:rsidRPr="00C21E54" w:rsidRDefault="005B3446" w:rsidP="00C21E54">
      <w:pPr>
        <w:pStyle w:val="NoSpacing"/>
        <w:numPr>
          <w:ilvl w:val="0"/>
          <w:numId w:val="43"/>
        </w:numPr>
        <w:jc w:val="both"/>
        <w:rPr>
          <w:rFonts w:ascii="Calibri" w:hAnsi="Calibri" w:cs="Calibri"/>
        </w:rPr>
      </w:pPr>
      <w:r w:rsidRPr="00C21E54">
        <w:rPr>
          <w:rFonts w:ascii="Calibri" w:hAnsi="Calibri" w:cs="Calibri"/>
        </w:rPr>
        <w:t>Developed AI Assistant engine and APIs using .NET, EF Core, Postgres/SQL, and PGVector.</w:t>
      </w:r>
    </w:p>
    <w:p w14:paraId="1C2146D1" w14:textId="77777777" w:rsidR="005B3446" w:rsidRPr="00C21E54" w:rsidRDefault="005B3446" w:rsidP="00C21E54">
      <w:pPr>
        <w:pStyle w:val="NoSpacing"/>
        <w:numPr>
          <w:ilvl w:val="0"/>
          <w:numId w:val="43"/>
        </w:numPr>
        <w:jc w:val="both"/>
        <w:rPr>
          <w:rFonts w:ascii="Calibri" w:hAnsi="Calibri" w:cs="Calibri"/>
        </w:rPr>
      </w:pPr>
      <w:r w:rsidRPr="00C21E54">
        <w:rPr>
          <w:rFonts w:ascii="Calibri" w:hAnsi="Calibri" w:cs="Calibri"/>
        </w:rPr>
        <w:t>Experience with relational databases like Oracle, SQL Server, DB2, and MySQL, and NoSQL databases like MongoDB and Cassandra.</w:t>
      </w:r>
    </w:p>
    <w:p w14:paraId="43A6702E" w14:textId="77777777" w:rsidR="005B3446" w:rsidRPr="00C21E54" w:rsidRDefault="005B3446" w:rsidP="00C21E54">
      <w:pPr>
        <w:pStyle w:val="NoSpacing"/>
        <w:numPr>
          <w:ilvl w:val="0"/>
          <w:numId w:val="43"/>
        </w:numPr>
        <w:jc w:val="both"/>
        <w:rPr>
          <w:rFonts w:ascii="Calibri" w:hAnsi="Calibri" w:cs="Calibri"/>
        </w:rPr>
      </w:pPr>
      <w:r w:rsidRPr="00C21E54">
        <w:rPr>
          <w:rFonts w:ascii="Calibri" w:hAnsi="Calibri" w:cs="Calibri"/>
        </w:rPr>
        <w:t>Collaborated with EPA teams to resolve integration issues and documented processes.</w:t>
      </w:r>
    </w:p>
    <w:p w14:paraId="632A6DA6" w14:textId="77777777" w:rsidR="005B3446" w:rsidRPr="00C21E54" w:rsidRDefault="005B3446" w:rsidP="00C21E54">
      <w:pPr>
        <w:pStyle w:val="NoSpacing"/>
        <w:numPr>
          <w:ilvl w:val="0"/>
          <w:numId w:val="43"/>
        </w:numPr>
        <w:jc w:val="both"/>
        <w:rPr>
          <w:rFonts w:ascii="Calibri" w:hAnsi="Calibri" w:cs="Calibri"/>
        </w:rPr>
      </w:pPr>
      <w:r w:rsidRPr="00C21E54">
        <w:rPr>
          <w:rFonts w:ascii="Calibri" w:hAnsi="Calibri" w:cs="Calibri"/>
        </w:rPr>
        <w:t>Extensive work with Microsoft Azure Cloud (PaaS/IaaS), including App Services, VMs, SQL Databases, and Log Analytics.</w:t>
      </w:r>
    </w:p>
    <w:p w14:paraId="6DBD6A72" w14:textId="77777777" w:rsidR="005B3446" w:rsidRPr="00C21E54" w:rsidRDefault="005B3446" w:rsidP="00C21E54">
      <w:pPr>
        <w:pStyle w:val="NoSpacing"/>
        <w:numPr>
          <w:ilvl w:val="0"/>
          <w:numId w:val="43"/>
        </w:numPr>
        <w:jc w:val="both"/>
        <w:rPr>
          <w:rFonts w:ascii="Calibri" w:hAnsi="Calibri" w:cs="Calibri"/>
        </w:rPr>
      </w:pPr>
      <w:r w:rsidRPr="00C21E54">
        <w:rPr>
          <w:rFonts w:ascii="Calibri" w:hAnsi="Calibri" w:cs="Calibri"/>
        </w:rPr>
        <w:t>Proficient in building and maintaining microservices using C# and .NET Core, and developing RESTful APIs with MVC.</w:t>
      </w:r>
    </w:p>
    <w:p w14:paraId="16A97BE5" w14:textId="77777777" w:rsidR="005B3446" w:rsidRPr="00C21E54" w:rsidRDefault="005B3446" w:rsidP="00C21E54">
      <w:pPr>
        <w:pStyle w:val="NoSpacing"/>
        <w:numPr>
          <w:ilvl w:val="0"/>
          <w:numId w:val="43"/>
        </w:numPr>
        <w:jc w:val="both"/>
        <w:rPr>
          <w:rFonts w:ascii="Calibri" w:hAnsi="Calibri" w:cs="Calibri"/>
        </w:rPr>
      </w:pPr>
      <w:r w:rsidRPr="00C21E54">
        <w:rPr>
          <w:rFonts w:ascii="Calibri" w:hAnsi="Calibri" w:cs="Calibri"/>
        </w:rPr>
        <w:t>Expertise in Agile methodologies (SCRUM, TDD), unit testing (NUnit), and report generation using AJAX.</w:t>
      </w:r>
    </w:p>
    <w:p w14:paraId="7F02C9FE" w14:textId="77777777" w:rsidR="005B3446" w:rsidRPr="00C21E54" w:rsidRDefault="005B3446" w:rsidP="00C21E54">
      <w:pPr>
        <w:pStyle w:val="NoSpacing"/>
        <w:numPr>
          <w:ilvl w:val="0"/>
          <w:numId w:val="43"/>
        </w:numPr>
        <w:jc w:val="both"/>
        <w:rPr>
          <w:rFonts w:ascii="Calibri" w:hAnsi="Calibri" w:cs="Calibri"/>
        </w:rPr>
      </w:pPr>
      <w:r w:rsidRPr="00C21E54">
        <w:rPr>
          <w:rFonts w:ascii="Calibri" w:hAnsi="Calibri" w:cs="Calibri"/>
        </w:rPr>
        <w:t>Skilled in responsive UI development with HTML5, CSS3 (SASS), JavaScript, NGRX, and TypeScript.</w:t>
      </w:r>
    </w:p>
    <w:p w14:paraId="290C1241" w14:textId="77777777" w:rsidR="005B3446" w:rsidRPr="00C21E54" w:rsidRDefault="005B3446" w:rsidP="00C21E54">
      <w:pPr>
        <w:pStyle w:val="NoSpacing"/>
        <w:numPr>
          <w:ilvl w:val="0"/>
          <w:numId w:val="43"/>
        </w:numPr>
        <w:jc w:val="both"/>
        <w:rPr>
          <w:rFonts w:ascii="Calibri" w:hAnsi="Calibri" w:cs="Calibri"/>
        </w:rPr>
      </w:pPr>
      <w:r w:rsidRPr="00C21E54">
        <w:rPr>
          <w:rFonts w:ascii="Calibri" w:hAnsi="Calibri" w:cs="Calibri"/>
        </w:rPr>
        <w:t>Managed and optimized CONNX and ApplinX configurations for effective system communication.</w:t>
      </w:r>
    </w:p>
    <w:p w14:paraId="4F25208D" w14:textId="77777777" w:rsidR="005B3446" w:rsidRPr="00C21E54" w:rsidRDefault="005B3446" w:rsidP="00C21E54">
      <w:pPr>
        <w:pStyle w:val="NoSpacing"/>
        <w:numPr>
          <w:ilvl w:val="0"/>
          <w:numId w:val="43"/>
        </w:numPr>
        <w:jc w:val="both"/>
        <w:rPr>
          <w:rFonts w:ascii="Calibri" w:hAnsi="Calibri" w:cs="Calibri"/>
        </w:rPr>
      </w:pPr>
      <w:r w:rsidRPr="00C21E54">
        <w:rPr>
          <w:rFonts w:ascii="Calibri" w:hAnsi="Calibri" w:cs="Calibri"/>
        </w:rPr>
        <w:t>Proficiency in cloud platforms (Azure, AWS) and tools like Azure DevOps, AWS EC2, S3, RDS, and Docker.</w:t>
      </w:r>
    </w:p>
    <w:p w14:paraId="5E5EB25D" w14:textId="77777777" w:rsidR="005B3446" w:rsidRPr="00C21E54" w:rsidRDefault="005B3446" w:rsidP="00C21E54">
      <w:pPr>
        <w:pStyle w:val="NoSpacing"/>
        <w:numPr>
          <w:ilvl w:val="0"/>
          <w:numId w:val="43"/>
        </w:numPr>
        <w:jc w:val="both"/>
        <w:rPr>
          <w:rFonts w:ascii="Calibri" w:hAnsi="Calibri" w:cs="Calibri"/>
        </w:rPr>
      </w:pPr>
      <w:r w:rsidRPr="00C21E54">
        <w:rPr>
          <w:rFonts w:ascii="Calibri" w:hAnsi="Calibri" w:cs="Calibri"/>
        </w:rPr>
        <w:t>Experience developing Sitefinity web applications, conducting debugging, and performing regular updates for platform security.</w:t>
      </w:r>
    </w:p>
    <w:p w14:paraId="0F135165" w14:textId="71ED7E43" w:rsidR="00844F3E" w:rsidRPr="00C21E54" w:rsidRDefault="005B3446" w:rsidP="00C21E54">
      <w:pPr>
        <w:pStyle w:val="NoSpacing"/>
        <w:numPr>
          <w:ilvl w:val="0"/>
          <w:numId w:val="43"/>
        </w:numPr>
        <w:jc w:val="both"/>
        <w:rPr>
          <w:rFonts w:ascii="Calibri" w:hAnsi="Calibri" w:cs="Calibri"/>
        </w:rPr>
      </w:pPr>
      <w:r w:rsidRPr="00C21E54">
        <w:rPr>
          <w:rFonts w:ascii="Calibri" w:hAnsi="Calibri" w:cs="Calibri"/>
        </w:rPr>
        <w:t>Strong leadership, communication, and team collaboration skills, with experience coordinating offshore teams.</w:t>
      </w:r>
    </w:p>
    <w:p w14:paraId="271031FA" w14:textId="77777777" w:rsidR="005B3446" w:rsidRPr="00C21E54" w:rsidRDefault="005B3446" w:rsidP="00C21E54">
      <w:pPr>
        <w:pStyle w:val="NoSpacing"/>
        <w:jc w:val="both"/>
        <w:rPr>
          <w:rFonts w:ascii="Calibri" w:hAnsi="Calibri" w:cs="Calibri"/>
        </w:rPr>
      </w:pPr>
    </w:p>
    <w:p w14:paraId="39C426A2" w14:textId="6514E231" w:rsidR="004E5322" w:rsidRPr="00C21E54" w:rsidRDefault="00E66AC4" w:rsidP="00C21E54">
      <w:pPr>
        <w:pStyle w:val="NoSpacing"/>
        <w:jc w:val="both"/>
        <w:rPr>
          <w:rFonts w:ascii="Calibri" w:hAnsi="Calibri" w:cs="Calibri"/>
          <w:b/>
          <w:bCs/>
          <w:smallCaps/>
        </w:rPr>
      </w:pPr>
      <w:r w:rsidRPr="00C21E54">
        <w:rPr>
          <w:rFonts w:ascii="Calibri" w:hAnsi="Calibri" w:cs="Calibri"/>
          <w:b/>
          <w:bCs/>
        </w:rPr>
        <w:t xml:space="preserve">TECHNICAL </w:t>
      </w:r>
      <w:r w:rsidR="001D1725" w:rsidRPr="00C21E54">
        <w:rPr>
          <w:rFonts w:ascii="Calibri" w:hAnsi="Calibri" w:cs="Calibri"/>
          <w:b/>
          <w:bCs/>
          <w:smallCaps/>
        </w:rPr>
        <w:t>SKILLS</w:t>
      </w:r>
      <w:r w:rsidR="00526C25" w:rsidRPr="00C21E54">
        <w:rPr>
          <w:rFonts w:ascii="Calibri" w:hAnsi="Calibri" w:cs="Calibri"/>
          <w:b/>
          <w:bCs/>
        </w:rPr>
        <w:t xml:space="preserve">: </w:t>
      </w:r>
    </w:p>
    <w:p w14:paraId="2DAF8B1F" w14:textId="77777777" w:rsidR="001D02FC" w:rsidRPr="00C21E54" w:rsidRDefault="001D02FC" w:rsidP="00C21E54">
      <w:pPr>
        <w:pStyle w:val="NoSpacing"/>
        <w:jc w:val="both"/>
        <w:rPr>
          <w:rFonts w:ascii="Calibri" w:hAnsi="Calibri" w:cs="Calibri"/>
        </w:rPr>
      </w:pPr>
    </w:p>
    <w:p w14:paraId="4E295935" w14:textId="32CE1BF8" w:rsidR="00364BCC" w:rsidRPr="00C21E54" w:rsidRDefault="00364BCC" w:rsidP="00C21E54">
      <w:pPr>
        <w:pStyle w:val="NoSpacing"/>
        <w:numPr>
          <w:ilvl w:val="0"/>
          <w:numId w:val="38"/>
        </w:numPr>
        <w:jc w:val="both"/>
        <w:rPr>
          <w:rFonts w:ascii="Calibri" w:hAnsi="Calibri" w:cs="Calibri"/>
        </w:rPr>
      </w:pPr>
      <w:r w:rsidRPr="00C21E54">
        <w:rPr>
          <w:rFonts w:ascii="Calibri" w:hAnsi="Calibri" w:cs="Calibri"/>
          <w:b/>
          <w:bCs/>
        </w:rPr>
        <w:t>Programming Languages:</w:t>
      </w:r>
      <w:r w:rsidR="00811B13" w:rsidRPr="00C21E54">
        <w:rPr>
          <w:rFonts w:ascii="Calibri" w:hAnsi="Calibri" w:cs="Calibri"/>
        </w:rPr>
        <w:t xml:space="preserve"> </w:t>
      </w:r>
      <w:r w:rsidRPr="00C21E54">
        <w:rPr>
          <w:rFonts w:ascii="Calibri" w:hAnsi="Calibri" w:cs="Calibri"/>
        </w:rPr>
        <w:t>C# .NET, VB.NET, C++, HTML5, java, T-SQL, PL/SQL, Python</w:t>
      </w:r>
    </w:p>
    <w:p w14:paraId="1D83704F" w14:textId="5F363AE8" w:rsidR="004C1528" w:rsidRPr="00C21E54" w:rsidRDefault="00364BCC" w:rsidP="00C21E54">
      <w:pPr>
        <w:pStyle w:val="NoSpacing"/>
        <w:numPr>
          <w:ilvl w:val="0"/>
          <w:numId w:val="38"/>
        </w:numPr>
        <w:jc w:val="both"/>
        <w:rPr>
          <w:rFonts w:ascii="Calibri" w:hAnsi="Calibri" w:cs="Calibri"/>
        </w:rPr>
      </w:pPr>
      <w:r w:rsidRPr="00C21E54">
        <w:rPr>
          <w:rFonts w:ascii="Calibri" w:hAnsi="Calibri" w:cs="Calibri"/>
          <w:b/>
          <w:bCs/>
        </w:rPr>
        <w:t>Web Technologies:</w:t>
      </w:r>
      <w:r w:rsidR="00811B13" w:rsidRPr="00C21E54">
        <w:rPr>
          <w:rFonts w:ascii="Calibri" w:hAnsi="Calibri" w:cs="Calibri"/>
        </w:rPr>
        <w:t xml:space="preserve"> </w:t>
      </w:r>
      <w:r w:rsidRPr="00C21E54">
        <w:rPr>
          <w:rFonts w:ascii="Calibri" w:hAnsi="Calibri" w:cs="Calibri"/>
        </w:rPr>
        <w:t>ASP.NET, ASP.NET MVC, Silverlight, Ajax, Entity</w:t>
      </w:r>
      <w:r w:rsidR="004C1528" w:rsidRPr="00C21E54">
        <w:rPr>
          <w:rFonts w:ascii="Calibri" w:hAnsi="Calibri" w:cs="Calibri"/>
        </w:rPr>
        <w:t xml:space="preserve"> </w:t>
      </w:r>
      <w:r w:rsidRPr="00C21E54">
        <w:rPr>
          <w:rFonts w:ascii="Calibri" w:hAnsi="Calibri" w:cs="Calibri"/>
        </w:rPr>
        <w:t>Framework, Bootstrap, LINQ, Webservices, HTML5, CSS3, VB Script. XAML, XML, XDOCUMENT, XSLT</w:t>
      </w:r>
      <w:r w:rsidR="002506C5" w:rsidRPr="00C21E54">
        <w:rPr>
          <w:rFonts w:ascii="Calibri" w:hAnsi="Calibri" w:cs="Calibri"/>
        </w:rPr>
        <w:t xml:space="preserve"> </w:t>
      </w:r>
    </w:p>
    <w:p w14:paraId="20BBE62F" w14:textId="457BC9C7" w:rsidR="00364BCC" w:rsidRPr="00C21E54" w:rsidRDefault="00364BCC" w:rsidP="00C21E54">
      <w:pPr>
        <w:pStyle w:val="NoSpacing"/>
        <w:numPr>
          <w:ilvl w:val="0"/>
          <w:numId w:val="38"/>
        </w:numPr>
        <w:jc w:val="both"/>
        <w:rPr>
          <w:rFonts w:ascii="Calibri" w:hAnsi="Calibri" w:cs="Calibri"/>
        </w:rPr>
      </w:pPr>
      <w:r w:rsidRPr="00C21E54">
        <w:rPr>
          <w:rFonts w:ascii="Calibri" w:hAnsi="Calibri" w:cs="Calibri"/>
          <w:b/>
          <w:bCs/>
        </w:rPr>
        <w:t>UI Technologies</w:t>
      </w:r>
      <w:r w:rsidR="004C1528" w:rsidRPr="00C21E54">
        <w:rPr>
          <w:rFonts w:ascii="Calibri" w:hAnsi="Calibri" w:cs="Calibri"/>
          <w:b/>
          <w:bCs/>
        </w:rPr>
        <w:t>:</w:t>
      </w:r>
      <w:r w:rsidR="004C1528" w:rsidRPr="00C21E54">
        <w:rPr>
          <w:rFonts w:ascii="Calibri" w:hAnsi="Calibri" w:cs="Calibri"/>
        </w:rPr>
        <w:t xml:space="preserve"> </w:t>
      </w:r>
      <w:r w:rsidRPr="00C21E54">
        <w:rPr>
          <w:rFonts w:ascii="Calibri" w:hAnsi="Calibri" w:cs="Calibri"/>
        </w:rPr>
        <w:t>CF, jQuery, Node JS</w:t>
      </w:r>
    </w:p>
    <w:p w14:paraId="637A6DF7" w14:textId="55D5CBEF" w:rsidR="00364BCC" w:rsidRPr="00C21E54" w:rsidRDefault="00364BCC" w:rsidP="00C21E54">
      <w:pPr>
        <w:pStyle w:val="NoSpacing"/>
        <w:numPr>
          <w:ilvl w:val="0"/>
          <w:numId w:val="38"/>
        </w:numPr>
        <w:jc w:val="both"/>
        <w:rPr>
          <w:rFonts w:ascii="Calibri" w:hAnsi="Calibri" w:cs="Calibri"/>
        </w:rPr>
      </w:pPr>
      <w:r w:rsidRPr="00C21E54">
        <w:rPr>
          <w:rFonts w:ascii="Calibri" w:hAnsi="Calibri" w:cs="Calibri"/>
          <w:b/>
          <w:bCs/>
        </w:rPr>
        <w:t>IDE Tools</w:t>
      </w:r>
      <w:r w:rsidR="002506C5" w:rsidRPr="00C21E54">
        <w:rPr>
          <w:rFonts w:ascii="Calibri" w:hAnsi="Calibri" w:cs="Calibri"/>
          <w:b/>
          <w:bCs/>
        </w:rPr>
        <w:t>:</w:t>
      </w:r>
      <w:r w:rsidR="002506C5" w:rsidRPr="00C21E54">
        <w:rPr>
          <w:rFonts w:ascii="Calibri" w:hAnsi="Calibri" w:cs="Calibri"/>
        </w:rPr>
        <w:t xml:space="preserve"> </w:t>
      </w:r>
      <w:r w:rsidRPr="00C21E54">
        <w:rPr>
          <w:rFonts w:ascii="Calibri" w:hAnsi="Calibri" w:cs="Calibri"/>
        </w:rPr>
        <w:t>Visual Studio, VS Code, SQL Server Management Studio, Expression</w:t>
      </w:r>
    </w:p>
    <w:p w14:paraId="6AD99536" w14:textId="309B3184" w:rsidR="00364BCC" w:rsidRPr="00C21E54" w:rsidRDefault="00364BCC" w:rsidP="00C21E54">
      <w:pPr>
        <w:pStyle w:val="NoSpacing"/>
        <w:numPr>
          <w:ilvl w:val="0"/>
          <w:numId w:val="38"/>
        </w:numPr>
        <w:jc w:val="both"/>
        <w:rPr>
          <w:rFonts w:ascii="Calibri" w:hAnsi="Calibri" w:cs="Calibri"/>
        </w:rPr>
      </w:pPr>
      <w:r w:rsidRPr="00C21E54">
        <w:rPr>
          <w:rFonts w:ascii="Calibri" w:hAnsi="Calibri" w:cs="Calibri"/>
          <w:b/>
          <w:bCs/>
        </w:rPr>
        <w:t>.Net Frameworks</w:t>
      </w:r>
      <w:r w:rsidR="002506C5" w:rsidRPr="00C21E54">
        <w:rPr>
          <w:rFonts w:ascii="Calibri" w:hAnsi="Calibri" w:cs="Calibri"/>
        </w:rPr>
        <w:t xml:space="preserve">: </w:t>
      </w:r>
      <w:r w:rsidRPr="00C21E54">
        <w:rPr>
          <w:rFonts w:ascii="Calibri" w:hAnsi="Calibri" w:cs="Calibri"/>
        </w:rPr>
        <w:t>.Net Framework 6.0/4.8.1/4.7.1/4.6/4.5/4.0/3.5/3.0/2.0</w:t>
      </w:r>
    </w:p>
    <w:p w14:paraId="383E3BD1" w14:textId="253098FE" w:rsidR="00364BCC" w:rsidRPr="00C21E54" w:rsidRDefault="00364BCC" w:rsidP="00C21E54">
      <w:pPr>
        <w:pStyle w:val="NoSpacing"/>
        <w:numPr>
          <w:ilvl w:val="0"/>
          <w:numId w:val="38"/>
        </w:numPr>
        <w:jc w:val="both"/>
        <w:rPr>
          <w:rFonts w:ascii="Calibri" w:hAnsi="Calibri" w:cs="Calibri"/>
        </w:rPr>
      </w:pPr>
      <w:r w:rsidRPr="00C21E54">
        <w:rPr>
          <w:rFonts w:ascii="Calibri" w:hAnsi="Calibri" w:cs="Calibri"/>
          <w:b/>
          <w:bCs/>
        </w:rPr>
        <w:t>Databases</w:t>
      </w:r>
      <w:r w:rsidR="002506C5" w:rsidRPr="00C21E54">
        <w:rPr>
          <w:rFonts w:ascii="Calibri" w:hAnsi="Calibri" w:cs="Calibri"/>
        </w:rPr>
        <w:t xml:space="preserve">: </w:t>
      </w:r>
      <w:r w:rsidRPr="00C21E54">
        <w:rPr>
          <w:rFonts w:ascii="Calibri" w:hAnsi="Calibri" w:cs="Calibri"/>
        </w:rPr>
        <w:t>MS SQL SERVER, Microservices, MS Access, Oracle, Cosmos, PostgreSQL, and MySQL, Azure Cosmos DB, Mongo DB, Aerospike</w:t>
      </w:r>
    </w:p>
    <w:p w14:paraId="46899CDD" w14:textId="2268A416" w:rsidR="00364BCC" w:rsidRPr="00C21E54" w:rsidRDefault="00364BCC" w:rsidP="00C21E54">
      <w:pPr>
        <w:pStyle w:val="NoSpacing"/>
        <w:numPr>
          <w:ilvl w:val="0"/>
          <w:numId w:val="38"/>
        </w:numPr>
        <w:jc w:val="both"/>
        <w:rPr>
          <w:rFonts w:ascii="Calibri" w:hAnsi="Calibri" w:cs="Calibri"/>
        </w:rPr>
      </w:pPr>
      <w:r w:rsidRPr="00C21E54">
        <w:rPr>
          <w:rFonts w:ascii="Calibri" w:hAnsi="Calibri" w:cs="Calibri"/>
          <w:b/>
          <w:bCs/>
        </w:rPr>
        <w:t>Reporting Tools</w:t>
      </w:r>
      <w:r w:rsidRPr="00C21E54">
        <w:rPr>
          <w:rFonts w:ascii="Calibri" w:hAnsi="Calibri" w:cs="Calibri"/>
          <w:b/>
          <w:bCs/>
        </w:rPr>
        <w:tab/>
      </w:r>
      <w:r w:rsidR="005A7A73" w:rsidRPr="00C21E54">
        <w:rPr>
          <w:rFonts w:ascii="Calibri" w:hAnsi="Calibri" w:cs="Calibri"/>
          <w:b/>
          <w:bCs/>
        </w:rPr>
        <w:t>:</w:t>
      </w:r>
      <w:r w:rsidR="005A7A73" w:rsidRPr="00C21E54">
        <w:rPr>
          <w:rFonts w:ascii="Calibri" w:hAnsi="Calibri" w:cs="Calibri"/>
        </w:rPr>
        <w:t xml:space="preserve"> </w:t>
      </w:r>
      <w:r w:rsidRPr="00C21E54">
        <w:rPr>
          <w:rFonts w:ascii="Calibri" w:hAnsi="Calibri" w:cs="Calibri"/>
        </w:rPr>
        <w:t>QL Server Reporting Services, Crystal Reports.</w:t>
      </w:r>
    </w:p>
    <w:p w14:paraId="28539F41" w14:textId="14C75845" w:rsidR="00364BCC" w:rsidRPr="00C21E54" w:rsidRDefault="00364BCC" w:rsidP="00C21E54">
      <w:pPr>
        <w:pStyle w:val="NoSpacing"/>
        <w:numPr>
          <w:ilvl w:val="0"/>
          <w:numId w:val="38"/>
        </w:numPr>
        <w:jc w:val="both"/>
        <w:rPr>
          <w:rFonts w:ascii="Calibri" w:hAnsi="Calibri" w:cs="Calibri"/>
        </w:rPr>
      </w:pPr>
      <w:r w:rsidRPr="00C21E54">
        <w:rPr>
          <w:rFonts w:ascii="Calibri" w:hAnsi="Calibri" w:cs="Calibri"/>
          <w:b/>
          <w:bCs/>
        </w:rPr>
        <w:t>Cloud Experience</w:t>
      </w:r>
      <w:r w:rsidR="002506C5" w:rsidRPr="00C21E54">
        <w:rPr>
          <w:rFonts w:ascii="Calibri" w:hAnsi="Calibri" w:cs="Calibri"/>
          <w:b/>
          <w:bCs/>
        </w:rPr>
        <w:t>:</w:t>
      </w:r>
      <w:r w:rsidR="002506C5" w:rsidRPr="00C21E54">
        <w:rPr>
          <w:rFonts w:ascii="Calibri" w:hAnsi="Calibri" w:cs="Calibri"/>
        </w:rPr>
        <w:t xml:space="preserve"> </w:t>
      </w:r>
      <w:r w:rsidRPr="00C21E54">
        <w:rPr>
          <w:rFonts w:ascii="Calibri" w:hAnsi="Calibri" w:cs="Calibri"/>
        </w:rPr>
        <w:t>AWS, Azure, Azure DevOps</w:t>
      </w:r>
    </w:p>
    <w:p w14:paraId="2B1159B4" w14:textId="1E39D617" w:rsidR="00364BCC" w:rsidRPr="00C21E54" w:rsidRDefault="00364BCC" w:rsidP="00C21E54">
      <w:pPr>
        <w:pStyle w:val="NoSpacing"/>
        <w:numPr>
          <w:ilvl w:val="0"/>
          <w:numId w:val="38"/>
        </w:numPr>
        <w:jc w:val="both"/>
        <w:rPr>
          <w:rFonts w:ascii="Calibri" w:hAnsi="Calibri" w:cs="Calibri"/>
        </w:rPr>
      </w:pPr>
      <w:r w:rsidRPr="00C21E54">
        <w:rPr>
          <w:rFonts w:ascii="Calibri" w:hAnsi="Calibri" w:cs="Calibri"/>
          <w:b/>
          <w:bCs/>
        </w:rPr>
        <w:t>Version Control Tools</w:t>
      </w:r>
      <w:r w:rsidR="002506C5" w:rsidRPr="00C21E54">
        <w:rPr>
          <w:rFonts w:ascii="Calibri" w:hAnsi="Calibri" w:cs="Calibri"/>
        </w:rPr>
        <w:t xml:space="preserve">: </w:t>
      </w:r>
      <w:r w:rsidRPr="00C21E54">
        <w:rPr>
          <w:rFonts w:ascii="Calibri" w:hAnsi="Calibri" w:cs="Calibri"/>
        </w:rPr>
        <w:t>SVN, Team Foundation Server (TFS), Azure DevOps, GIT</w:t>
      </w:r>
    </w:p>
    <w:p w14:paraId="6808130B" w14:textId="27A98A5A" w:rsidR="00364BCC" w:rsidRPr="00C21E54" w:rsidRDefault="00364BCC" w:rsidP="00C21E54">
      <w:pPr>
        <w:pStyle w:val="NoSpacing"/>
        <w:numPr>
          <w:ilvl w:val="0"/>
          <w:numId w:val="38"/>
        </w:numPr>
        <w:jc w:val="both"/>
        <w:rPr>
          <w:rFonts w:ascii="Calibri" w:hAnsi="Calibri" w:cs="Calibri"/>
        </w:rPr>
      </w:pPr>
      <w:r w:rsidRPr="00C21E54">
        <w:rPr>
          <w:rFonts w:ascii="Calibri" w:hAnsi="Calibri" w:cs="Calibri"/>
          <w:b/>
          <w:bCs/>
        </w:rPr>
        <w:t>Middleware</w:t>
      </w:r>
      <w:r w:rsidR="002506C5" w:rsidRPr="00C21E54">
        <w:rPr>
          <w:rFonts w:ascii="Calibri" w:hAnsi="Calibri" w:cs="Calibri"/>
        </w:rPr>
        <w:t xml:space="preserve">: </w:t>
      </w:r>
      <w:r w:rsidRPr="00C21E54">
        <w:rPr>
          <w:rFonts w:ascii="Calibri" w:hAnsi="Calibri" w:cs="Calibri"/>
        </w:rPr>
        <w:t xml:space="preserve">WCF, ADO.NET Entity Framework, LINQ, LINQ to XML, </w:t>
      </w:r>
      <w:r w:rsidR="00C21E54" w:rsidRPr="00C21E54">
        <w:rPr>
          <w:rFonts w:ascii="Calibri" w:hAnsi="Calibri" w:cs="Calibri"/>
        </w:rPr>
        <w:t>LINQ,</w:t>
      </w:r>
      <w:r w:rsidR="005A7A73" w:rsidRPr="00C21E54">
        <w:rPr>
          <w:rFonts w:ascii="Calibri" w:hAnsi="Calibri" w:cs="Calibri"/>
        </w:rPr>
        <w:t xml:space="preserve"> </w:t>
      </w:r>
      <w:r w:rsidRPr="00C21E54">
        <w:rPr>
          <w:rFonts w:ascii="Calibri" w:hAnsi="Calibri" w:cs="Calibri"/>
        </w:rPr>
        <w:t>Servers</w:t>
      </w:r>
      <w:r w:rsidR="005A7A73" w:rsidRPr="00C21E54">
        <w:rPr>
          <w:rFonts w:ascii="Calibri" w:hAnsi="Calibri" w:cs="Calibri"/>
        </w:rPr>
        <w:t xml:space="preserve">, </w:t>
      </w:r>
      <w:r w:rsidRPr="00C21E54">
        <w:rPr>
          <w:rFonts w:ascii="Calibri" w:hAnsi="Calibri" w:cs="Calibri"/>
        </w:rPr>
        <w:t>Windows Server, Microsoft IIS</w:t>
      </w:r>
    </w:p>
    <w:p w14:paraId="18CF7DD7" w14:textId="08F84E69" w:rsidR="00364BCC" w:rsidRPr="00C21E54" w:rsidRDefault="00364BCC" w:rsidP="00C21E54">
      <w:pPr>
        <w:pStyle w:val="NoSpacing"/>
        <w:numPr>
          <w:ilvl w:val="0"/>
          <w:numId w:val="38"/>
        </w:numPr>
        <w:jc w:val="both"/>
        <w:rPr>
          <w:rFonts w:ascii="Calibri" w:hAnsi="Calibri" w:cs="Calibri"/>
        </w:rPr>
      </w:pPr>
      <w:r w:rsidRPr="00C21E54">
        <w:rPr>
          <w:rFonts w:ascii="Calibri" w:hAnsi="Calibri" w:cs="Calibri"/>
          <w:b/>
          <w:bCs/>
        </w:rPr>
        <w:t>Machine Learning</w:t>
      </w:r>
      <w:r w:rsidR="002506C5" w:rsidRPr="00C21E54">
        <w:rPr>
          <w:rFonts w:ascii="Calibri" w:hAnsi="Calibri" w:cs="Calibri"/>
          <w:b/>
          <w:bCs/>
        </w:rPr>
        <w:t>:</w:t>
      </w:r>
      <w:r w:rsidR="002506C5" w:rsidRPr="00C21E54">
        <w:rPr>
          <w:rFonts w:ascii="Calibri" w:hAnsi="Calibri" w:cs="Calibri"/>
        </w:rPr>
        <w:t xml:space="preserve"> </w:t>
      </w:r>
      <w:r w:rsidRPr="00C21E54">
        <w:rPr>
          <w:rFonts w:ascii="Calibri" w:hAnsi="Calibri" w:cs="Calibri"/>
        </w:rPr>
        <w:t xml:space="preserve">Regression models, K-Nearest Neighbors, Linear Models, Decision Trees, Support Vector Machines, Boosting Algorithm, Naive Bayes, Clustering, Hyperparameter Tuning- GridSearchCV and RandomizedSearchCV, Optuna, Hyperopt </w:t>
      </w:r>
    </w:p>
    <w:p w14:paraId="6B1B69B5" w14:textId="77777777" w:rsidR="00364BCC" w:rsidRPr="00C21E54" w:rsidRDefault="00364BCC" w:rsidP="00C21E54">
      <w:pPr>
        <w:pStyle w:val="NoSpacing"/>
        <w:ind w:left="720"/>
        <w:jc w:val="both"/>
        <w:rPr>
          <w:rFonts w:ascii="Calibri" w:hAnsi="Calibri" w:cs="Calibri"/>
        </w:rPr>
      </w:pPr>
      <w:r w:rsidRPr="00C21E54">
        <w:rPr>
          <w:rFonts w:ascii="Calibri" w:hAnsi="Calibri" w:cs="Calibri"/>
        </w:rPr>
        <w:lastRenderedPageBreak/>
        <w:t>Vector Embeddings, CNN, Graph Neural Networks, Back Propagation, RNN, LSTM, Seq-2-Seq models, Transformer</w:t>
      </w:r>
    </w:p>
    <w:p w14:paraId="1CA9A3B1" w14:textId="145B6FB8" w:rsidR="00364BCC" w:rsidRPr="00C21E54" w:rsidRDefault="00364BCC" w:rsidP="00C21E54">
      <w:pPr>
        <w:pStyle w:val="NoSpacing"/>
        <w:numPr>
          <w:ilvl w:val="0"/>
          <w:numId w:val="38"/>
        </w:numPr>
        <w:jc w:val="both"/>
        <w:rPr>
          <w:rFonts w:ascii="Calibri" w:hAnsi="Calibri" w:cs="Calibri"/>
        </w:rPr>
      </w:pPr>
      <w:r w:rsidRPr="00C21E54">
        <w:rPr>
          <w:rFonts w:ascii="Calibri" w:hAnsi="Calibri" w:cs="Calibri"/>
          <w:b/>
          <w:bCs/>
        </w:rPr>
        <w:t>ML/DL Package</w:t>
      </w:r>
      <w:r w:rsidR="00A1298E" w:rsidRPr="00C21E54">
        <w:rPr>
          <w:rFonts w:ascii="Calibri" w:hAnsi="Calibri" w:cs="Calibri"/>
          <w:b/>
          <w:bCs/>
        </w:rPr>
        <w:t>:</w:t>
      </w:r>
      <w:r w:rsidR="00A1298E" w:rsidRPr="00C21E54">
        <w:rPr>
          <w:rFonts w:ascii="Calibri" w:hAnsi="Calibri" w:cs="Calibri"/>
        </w:rPr>
        <w:t xml:space="preserve">  </w:t>
      </w:r>
      <w:r w:rsidRPr="00C21E54">
        <w:rPr>
          <w:rFonts w:ascii="Calibri" w:hAnsi="Calibri" w:cs="Calibri"/>
        </w:rPr>
        <w:t xml:space="preserve">NumPy, Pandas, Seaborn, Matplotlib, SciPy, Scikit-learn, TensorFlow, Keras, </w:t>
      </w:r>
      <w:r w:rsidR="00C21E54" w:rsidRPr="00C21E54">
        <w:rPr>
          <w:rFonts w:ascii="Calibri" w:hAnsi="Calibri" w:cs="Calibri"/>
        </w:rPr>
        <w:t>PyTorch</w:t>
      </w:r>
      <w:r w:rsidRPr="00C21E54">
        <w:rPr>
          <w:rFonts w:ascii="Calibri" w:hAnsi="Calibri" w:cs="Calibri"/>
        </w:rPr>
        <w:t xml:space="preserve">, </w:t>
      </w:r>
      <w:r w:rsidR="00C21E54" w:rsidRPr="00C21E54">
        <w:rPr>
          <w:rFonts w:ascii="Calibri" w:hAnsi="Calibri" w:cs="Calibri"/>
        </w:rPr>
        <w:t>PyTorch</w:t>
      </w:r>
      <w:r w:rsidRPr="00C21E54">
        <w:rPr>
          <w:rFonts w:ascii="Calibri" w:hAnsi="Calibri" w:cs="Calibri"/>
        </w:rPr>
        <w:t xml:space="preserve"> Lightning, Hugging-</w:t>
      </w:r>
      <w:r w:rsidR="00C21E54" w:rsidRPr="00C21E54">
        <w:rPr>
          <w:rFonts w:ascii="Calibri" w:hAnsi="Calibri" w:cs="Calibri"/>
        </w:rPr>
        <w:t>face, NLTK</w:t>
      </w:r>
      <w:r w:rsidRPr="00C21E54">
        <w:rPr>
          <w:rFonts w:ascii="Calibri" w:hAnsi="Calibri" w:cs="Calibri"/>
        </w:rPr>
        <w:t>, spaCy, Bag-of-Words Model, Word2</w:t>
      </w:r>
      <w:r w:rsidR="00C21E54" w:rsidRPr="00C21E54">
        <w:rPr>
          <w:rFonts w:ascii="Calibri" w:hAnsi="Calibri" w:cs="Calibri"/>
        </w:rPr>
        <w:t>vec,</w:t>
      </w:r>
      <w:r w:rsidR="00811B13" w:rsidRPr="00C21E54">
        <w:rPr>
          <w:rFonts w:ascii="Calibri" w:hAnsi="Calibri" w:cs="Calibri"/>
        </w:rPr>
        <w:t xml:space="preserve"> </w:t>
      </w:r>
      <w:r w:rsidRPr="00C21E54">
        <w:rPr>
          <w:rFonts w:ascii="Calibri" w:hAnsi="Calibri" w:cs="Calibri"/>
        </w:rPr>
        <w:t>LLM- Encoder models (BERT), Autoregressive models (Llama-2</w:t>
      </w:r>
      <w:r w:rsidR="00C21E54" w:rsidRPr="00C21E54">
        <w:rPr>
          <w:rFonts w:ascii="Calibri" w:hAnsi="Calibri" w:cs="Calibri"/>
        </w:rPr>
        <w:t>),</w:t>
      </w:r>
      <w:r w:rsidRPr="00C21E54">
        <w:rPr>
          <w:rFonts w:ascii="Calibri" w:hAnsi="Calibri" w:cs="Calibri"/>
        </w:rPr>
        <w:t xml:space="preserve"> LoRA, RLHF, LangChain </w:t>
      </w:r>
    </w:p>
    <w:p w14:paraId="2F753F14" w14:textId="77777777" w:rsidR="00284C6F" w:rsidRPr="00C21E54" w:rsidRDefault="00284C6F" w:rsidP="00C21E54">
      <w:pPr>
        <w:pStyle w:val="NoSpacing"/>
        <w:jc w:val="both"/>
        <w:rPr>
          <w:rFonts w:ascii="Calibri" w:hAnsi="Calibri" w:cs="Calibri"/>
          <w:b/>
          <w:bCs/>
        </w:rPr>
      </w:pPr>
    </w:p>
    <w:p w14:paraId="37D94D96" w14:textId="598DC96D" w:rsidR="00532972" w:rsidRPr="00C21E54" w:rsidRDefault="001D1725" w:rsidP="00C21E54">
      <w:pPr>
        <w:pStyle w:val="NoSpacing"/>
        <w:jc w:val="both"/>
        <w:rPr>
          <w:rFonts w:ascii="Calibri" w:hAnsi="Calibri" w:cs="Calibri"/>
          <w:b/>
          <w:bCs/>
          <w:smallCaps/>
        </w:rPr>
      </w:pPr>
      <w:r w:rsidRPr="00C21E54">
        <w:rPr>
          <w:rFonts w:ascii="Calibri" w:hAnsi="Calibri" w:cs="Calibri"/>
          <w:b/>
          <w:bCs/>
        </w:rPr>
        <w:t>PROFESSIONAL EXPERIENCE</w:t>
      </w:r>
      <w:r w:rsidR="00532972" w:rsidRPr="00C21E54">
        <w:rPr>
          <w:rFonts w:ascii="Calibri" w:hAnsi="Calibri" w:cs="Calibri"/>
          <w:b/>
          <w:bCs/>
        </w:rPr>
        <w:t>:</w:t>
      </w:r>
      <w:r w:rsidR="00532972" w:rsidRPr="00C21E54">
        <w:rPr>
          <w:rFonts w:ascii="Calibri" w:hAnsi="Calibri" w:cs="Calibri"/>
          <w:b/>
          <w:bCs/>
        </w:rPr>
        <w:tab/>
      </w:r>
    </w:p>
    <w:p w14:paraId="268241CB" w14:textId="77777777" w:rsidR="00532972" w:rsidRPr="00C21E54" w:rsidRDefault="00532972" w:rsidP="00C21E54">
      <w:pPr>
        <w:pStyle w:val="NoSpacing"/>
        <w:jc w:val="both"/>
        <w:rPr>
          <w:rFonts w:ascii="Calibri" w:hAnsi="Calibri" w:cs="Calibri"/>
        </w:rPr>
      </w:pPr>
    </w:p>
    <w:p w14:paraId="199044AE" w14:textId="77777777" w:rsidR="00665237" w:rsidRPr="00C21E54" w:rsidRDefault="00665237" w:rsidP="00C21E54">
      <w:pPr>
        <w:pStyle w:val="NoSpacing"/>
        <w:jc w:val="both"/>
        <w:rPr>
          <w:rFonts w:ascii="Calibri" w:hAnsi="Calibri" w:cs="Calibri"/>
          <w:b/>
          <w:bCs/>
        </w:rPr>
      </w:pPr>
      <w:r w:rsidRPr="00C21E54">
        <w:rPr>
          <w:rFonts w:ascii="Calibri" w:hAnsi="Calibri" w:cs="Calibri"/>
          <w:b/>
          <w:bCs/>
        </w:rPr>
        <w:t>Lead .Net Full Stack Developer</w:t>
      </w:r>
    </w:p>
    <w:p w14:paraId="4EA77391" w14:textId="77777777" w:rsidR="00665237" w:rsidRPr="00C21E54" w:rsidRDefault="00665237" w:rsidP="00C21E54">
      <w:pPr>
        <w:pStyle w:val="NoSpacing"/>
        <w:jc w:val="both"/>
        <w:rPr>
          <w:rFonts w:ascii="Calibri" w:hAnsi="Calibri" w:cs="Calibri"/>
          <w:b/>
          <w:bCs/>
        </w:rPr>
      </w:pPr>
      <w:r w:rsidRPr="00C21E54">
        <w:rPr>
          <w:rFonts w:ascii="Calibri" w:hAnsi="Calibri" w:cs="Calibri"/>
          <w:b/>
          <w:bCs/>
        </w:rPr>
        <w:t>FINRA | MD (Remote)| April 2021 to Present</w:t>
      </w:r>
    </w:p>
    <w:p w14:paraId="26B517DB" w14:textId="77777777" w:rsidR="00665237" w:rsidRPr="00C21E54" w:rsidRDefault="00665237" w:rsidP="00C21E54">
      <w:pPr>
        <w:pStyle w:val="NoSpacing"/>
        <w:jc w:val="both"/>
        <w:rPr>
          <w:rFonts w:ascii="Calibri" w:hAnsi="Calibri" w:cs="Calibri"/>
          <w:b/>
          <w:bCs/>
        </w:rPr>
      </w:pPr>
    </w:p>
    <w:p w14:paraId="09096FE6" w14:textId="2D76194B" w:rsidR="00665237" w:rsidRPr="00C21E54" w:rsidRDefault="00665237" w:rsidP="00C21E54">
      <w:pPr>
        <w:pStyle w:val="NoSpacing"/>
        <w:jc w:val="both"/>
        <w:rPr>
          <w:rFonts w:ascii="Calibri" w:hAnsi="Calibri" w:cs="Calibri"/>
          <w:b/>
          <w:bCs/>
        </w:rPr>
      </w:pPr>
      <w:r w:rsidRPr="00C21E54">
        <w:rPr>
          <w:rFonts w:ascii="Calibri" w:hAnsi="Calibri" w:cs="Calibri"/>
          <w:b/>
          <w:bCs/>
        </w:rPr>
        <w:t>Responsibilities:</w:t>
      </w:r>
    </w:p>
    <w:p w14:paraId="1F69EDBE" w14:textId="77777777" w:rsidR="005B3446" w:rsidRPr="00C21E54" w:rsidRDefault="005B3446" w:rsidP="00C21E54">
      <w:pPr>
        <w:pStyle w:val="NoSpacing"/>
        <w:numPr>
          <w:ilvl w:val="0"/>
          <w:numId w:val="38"/>
        </w:numPr>
        <w:jc w:val="both"/>
        <w:rPr>
          <w:rFonts w:ascii="Calibri" w:hAnsi="Calibri" w:cs="Calibri"/>
        </w:rPr>
      </w:pPr>
      <w:r w:rsidRPr="00C21E54">
        <w:rPr>
          <w:rFonts w:ascii="Calibri" w:hAnsi="Calibri" w:cs="Calibri"/>
        </w:rPr>
        <w:t>Involved in the complete SDLC of projects, including design, development, testing, support, and maintenance.</w:t>
      </w:r>
    </w:p>
    <w:p w14:paraId="3DD25024" w14:textId="77777777" w:rsidR="005B3446" w:rsidRPr="00C21E54" w:rsidRDefault="005B3446" w:rsidP="00C21E54">
      <w:pPr>
        <w:pStyle w:val="NoSpacing"/>
        <w:numPr>
          <w:ilvl w:val="0"/>
          <w:numId w:val="38"/>
        </w:numPr>
        <w:jc w:val="both"/>
        <w:rPr>
          <w:rFonts w:ascii="Calibri" w:hAnsi="Calibri" w:cs="Calibri"/>
        </w:rPr>
      </w:pPr>
      <w:r w:rsidRPr="00C21E54">
        <w:rPr>
          <w:rFonts w:ascii="Calibri" w:hAnsi="Calibri" w:cs="Calibri"/>
        </w:rPr>
        <w:t>Created a Blazor-based web app using .NET Core framework.</w:t>
      </w:r>
    </w:p>
    <w:p w14:paraId="48593ECF" w14:textId="77777777" w:rsidR="005B3446" w:rsidRPr="00C21E54" w:rsidRDefault="005B3446" w:rsidP="00C21E54">
      <w:pPr>
        <w:pStyle w:val="NoSpacing"/>
        <w:numPr>
          <w:ilvl w:val="0"/>
          <w:numId w:val="38"/>
        </w:numPr>
        <w:jc w:val="both"/>
        <w:rPr>
          <w:rFonts w:ascii="Calibri" w:hAnsi="Calibri" w:cs="Calibri"/>
        </w:rPr>
      </w:pPr>
      <w:r w:rsidRPr="00C21E54">
        <w:rPr>
          <w:rFonts w:ascii="Calibri" w:hAnsi="Calibri" w:cs="Calibri"/>
        </w:rPr>
        <w:t>Developed ApplinX integrations and CONNX data connections, ensuring cross-platform compatibility.</w:t>
      </w:r>
    </w:p>
    <w:p w14:paraId="22CB5ADA" w14:textId="77777777" w:rsidR="005B3446" w:rsidRPr="00C21E54" w:rsidRDefault="005B3446" w:rsidP="00C21E54">
      <w:pPr>
        <w:pStyle w:val="NoSpacing"/>
        <w:numPr>
          <w:ilvl w:val="0"/>
          <w:numId w:val="38"/>
        </w:numPr>
        <w:jc w:val="both"/>
        <w:rPr>
          <w:rFonts w:ascii="Calibri" w:hAnsi="Calibri" w:cs="Calibri"/>
        </w:rPr>
      </w:pPr>
      <w:r w:rsidRPr="00C21E54">
        <w:rPr>
          <w:rFonts w:ascii="Calibri" w:hAnsi="Calibri" w:cs="Calibri"/>
        </w:rPr>
        <w:t>Architected state management solutions using Redux and integrated Radzen Notification/ Dialog services.</w:t>
      </w:r>
    </w:p>
    <w:p w14:paraId="6E6913E4" w14:textId="77777777" w:rsidR="005B3446" w:rsidRPr="00C21E54" w:rsidRDefault="005B3446" w:rsidP="00C21E54">
      <w:pPr>
        <w:pStyle w:val="NoSpacing"/>
        <w:numPr>
          <w:ilvl w:val="0"/>
          <w:numId w:val="38"/>
        </w:numPr>
        <w:jc w:val="both"/>
        <w:rPr>
          <w:rFonts w:ascii="Calibri" w:hAnsi="Calibri" w:cs="Calibri"/>
        </w:rPr>
      </w:pPr>
      <w:r w:rsidRPr="00C21E54">
        <w:rPr>
          <w:rFonts w:ascii="Calibri" w:hAnsi="Calibri" w:cs="Calibri"/>
        </w:rPr>
        <w:t>Built dynamic web applications using Angular 14 and enhanced UIs with Material, Bootstrap, and Priming.</w:t>
      </w:r>
    </w:p>
    <w:p w14:paraId="502D0298" w14:textId="77777777" w:rsidR="005B3446" w:rsidRPr="00C21E54" w:rsidRDefault="005B3446" w:rsidP="00C21E54">
      <w:pPr>
        <w:pStyle w:val="NoSpacing"/>
        <w:numPr>
          <w:ilvl w:val="0"/>
          <w:numId w:val="38"/>
        </w:numPr>
        <w:jc w:val="both"/>
        <w:rPr>
          <w:rFonts w:ascii="Calibri" w:hAnsi="Calibri" w:cs="Calibri"/>
        </w:rPr>
      </w:pPr>
      <w:r w:rsidRPr="00C21E54">
        <w:rPr>
          <w:rFonts w:ascii="Calibri" w:hAnsi="Calibri" w:cs="Calibri"/>
        </w:rPr>
        <w:t>Developed APIs, SQL stored procedures, and utilized LINQ for efficient database operations.</w:t>
      </w:r>
    </w:p>
    <w:p w14:paraId="69C9694B" w14:textId="77777777" w:rsidR="005B3446" w:rsidRPr="00C21E54" w:rsidRDefault="005B3446" w:rsidP="00C21E54">
      <w:pPr>
        <w:pStyle w:val="NoSpacing"/>
        <w:numPr>
          <w:ilvl w:val="0"/>
          <w:numId w:val="38"/>
        </w:numPr>
        <w:jc w:val="both"/>
        <w:rPr>
          <w:rFonts w:ascii="Calibri" w:hAnsi="Calibri" w:cs="Calibri"/>
        </w:rPr>
      </w:pPr>
      <w:r w:rsidRPr="00C21E54">
        <w:rPr>
          <w:rFonts w:ascii="Calibri" w:hAnsi="Calibri" w:cs="Calibri"/>
        </w:rPr>
        <w:t>Integrated Azure services (Cosmos DB, API Management, Function Apps) for cloud-based applications.</w:t>
      </w:r>
    </w:p>
    <w:p w14:paraId="6ED9478C" w14:textId="77777777" w:rsidR="005B3446" w:rsidRPr="00C21E54" w:rsidRDefault="005B3446" w:rsidP="00C21E54">
      <w:pPr>
        <w:pStyle w:val="NoSpacing"/>
        <w:numPr>
          <w:ilvl w:val="0"/>
          <w:numId w:val="38"/>
        </w:numPr>
        <w:jc w:val="both"/>
        <w:rPr>
          <w:rFonts w:ascii="Calibri" w:hAnsi="Calibri" w:cs="Calibri"/>
        </w:rPr>
      </w:pPr>
      <w:r w:rsidRPr="00C21E54">
        <w:rPr>
          <w:rFonts w:ascii="Calibri" w:hAnsi="Calibri" w:cs="Calibri"/>
        </w:rPr>
        <w:t>Managed Sitefinity 14.x features, implemented role-based access, and optimized performance.</w:t>
      </w:r>
    </w:p>
    <w:p w14:paraId="209AB5E1" w14:textId="77777777" w:rsidR="005B3446" w:rsidRPr="00C21E54" w:rsidRDefault="005B3446" w:rsidP="00C21E54">
      <w:pPr>
        <w:pStyle w:val="NoSpacing"/>
        <w:numPr>
          <w:ilvl w:val="0"/>
          <w:numId w:val="38"/>
        </w:numPr>
        <w:jc w:val="both"/>
        <w:rPr>
          <w:rFonts w:ascii="Calibri" w:hAnsi="Calibri" w:cs="Calibri"/>
        </w:rPr>
      </w:pPr>
      <w:r w:rsidRPr="00C21E54">
        <w:rPr>
          <w:rFonts w:ascii="Calibri" w:hAnsi="Calibri" w:cs="Calibri"/>
        </w:rPr>
        <w:t>Worked with CI/CD pipelines, TFS for project management, and Docker for containerization.</w:t>
      </w:r>
    </w:p>
    <w:p w14:paraId="6A40417E" w14:textId="77777777" w:rsidR="005B3446" w:rsidRPr="00C21E54" w:rsidRDefault="005B3446" w:rsidP="00C21E54">
      <w:pPr>
        <w:pStyle w:val="NoSpacing"/>
        <w:numPr>
          <w:ilvl w:val="0"/>
          <w:numId w:val="38"/>
        </w:numPr>
        <w:jc w:val="both"/>
        <w:rPr>
          <w:rFonts w:ascii="Calibri" w:hAnsi="Calibri" w:cs="Calibri"/>
        </w:rPr>
      </w:pPr>
      <w:r w:rsidRPr="00C21E54">
        <w:rPr>
          <w:rFonts w:ascii="Calibri" w:hAnsi="Calibri" w:cs="Calibri"/>
        </w:rPr>
        <w:t>Used Redux/NGRX, Entity Framework, and Dapper for state management and data access.</w:t>
      </w:r>
    </w:p>
    <w:p w14:paraId="3E1D66ED" w14:textId="77777777" w:rsidR="005B3446" w:rsidRPr="00C21E54" w:rsidRDefault="005B3446" w:rsidP="00C21E54">
      <w:pPr>
        <w:pStyle w:val="NoSpacing"/>
        <w:numPr>
          <w:ilvl w:val="0"/>
          <w:numId w:val="38"/>
        </w:numPr>
        <w:jc w:val="both"/>
        <w:rPr>
          <w:rFonts w:ascii="Calibri" w:hAnsi="Calibri" w:cs="Calibri"/>
        </w:rPr>
      </w:pPr>
      <w:r w:rsidRPr="00C21E54">
        <w:rPr>
          <w:rFonts w:ascii="Calibri" w:hAnsi="Calibri" w:cs="Calibri"/>
        </w:rPr>
        <w:t>Designed OData APIs, utilized jQuery/AJAX, and integrated Kafka for data streaming.</w:t>
      </w:r>
    </w:p>
    <w:p w14:paraId="09025802" w14:textId="77777777" w:rsidR="005B3446" w:rsidRPr="00C21E54" w:rsidRDefault="005B3446" w:rsidP="00C21E54">
      <w:pPr>
        <w:pStyle w:val="NoSpacing"/>
        <w:numPr>
          <w:ilvl w:val="0"/>
          <w:numId w:val="38"/>
        </w:numPr>
        <w:jc w:val="both"/>
        <w:rPr>
          <w:rFonts w:ascii="Calibri" w:hAnsi="Calibri" w:cs="Calibri"/>
        </w:rPr>
      </w:pPr>
      <w:r w:rsidRPr="00C21E54">
        <w:rPr>
          <w:rFonts w:ascii="Calibri" w:hAnsi="Calibri" w:cs="Calibri"/>
        </w:rPr>
        <w:t>Proficient in Kubernetes, microservices, and real-time event architectures using Azure Service Bus.</w:t>
      </w:r>
    </w:p>
    <w:p w14:paraId="39F70A43" w14:textId="175727E9" w:rsidR="005B3446" w:rsidRPr="00C21E54" w:rsidRDefault="005B3446" w:rsidP="00C21E54">
      <w:pPr>
        <w:pStyle w:val="NoSpacing"/>
        <w:numPr>
          <w:ilvl w:val="0"/>
          <w:numId w:val="38"/>
        </w:numPr>
        <w:jc w:val="both"/>
        <w:rPr>
          <w:rFonts w:ascii="Calibri" w:hAnsi="Calibri" w:cs="Calibri"/>
        </w:rPr>
      </w:pPr>
      <w:r w:rsidRPr="00C21E54">
        <w:rPr>
          <w:rFonts w:ascii="Calibri" w:hAnsi="Calibri" w:cs="Calibri"/>
        </w:rPr>
        <w:t xml:space="preserve">Used Grafana for server health monitoring, GitHub for source control, and </w:t>
      </w:r>
      <w:r w:rsidR="00C21E54" w:rsidRPr="00C21E54">
        <w:rPr>
          <w:rFonts w:ascii="Calibri" w:hAnsi="Calibri" w:cs="Calibri"/>
        </w:rPr>
        <w:t>MS Test</w:t>
      </w:r>
      <w:r w:rsidRPr="00C21E54">
        <w:rPr>
          <w:rFonts w:ascii="Calibri" w:hAnsi="Calibri" w:cs="Calibri"/>
        </w:rPr>
        <w:t xml:space="preserve"> for testing.</w:t>
      </w:r>
    </w:p>
    <w:p w14:paraId="55517565" w14:textId="77777777" w:rsidR="005B3446" w:rsidRPr="00C21E54" w:rsidRDefault="005B3446" w:rsidP="00C21E54">
      <w:pPr>
        <w:pStyle w:val="NoSpacing"/>
        <w:numPr>
          <w:ilvl w:val="0"/>
          <w:numId w:val="38"/>
        </w:numPr>
        <w:jc w:val="both"/>
        <w:rPr>
          <w:rFonts w:ascii="Calibri" w:hAnsi="Calibri" w:cs="Calibri"/>
        </w:rPr>
      </w:pPr>
      <w:r w:rsidRPr="00C21E54">
        <w:rPr>
          <w:rFonts w:ascii="Calibri" w:hAnsi="Calibri" w:cs="Calibri"/>
        </w:rPr>
        <w:t>Collaborated on React-Redux applications, leveraging ASP.NET Web API Core and PostgreSQL.</w:t>
      </w:r>
    </w:p>
    <w:p w14:paraId="75F87945" w14:textId="3111815A" w:rsidR="006E0E28" w:rsidRPr="00C21E54" w:rsidRDefault="005B3446" w:rsidP="00C21E54">
      <w:pPr>
        <w:pStyle w:val="NoSpacing"/>
        <w:numPr>
          <w:ilvl w:val="0"/>
          <w:numId w:val="38"/>
        </w:numPr>
        <w:jc w:val="both"/>
        <w:rPr>
          <w:rFonts w:ascii="Calibri" w:hAnsi="Calibri" w:cs="Calibri"/>
        </w:rPr>
      </w:pPr>
      <w:r w:rsidRPr="00C21E54">
        <w:rPr>
          <w:rFonts w:ascii="Calibri" w:hAnsi="Calibri" w:cs="Calibri"/>
        </w:rPr>
        <w:t>Followed Agile-Scrum methodology for project development and testing.</w:t>
      </w:r>
    </w:p>
    <w:p w14:paraId="0EBC9D15" w14:textId="77777777" w:rsidR="005B3446" w:rsidRPr="00C21E54" w:rsidRDefault="005B3446" w:rsidP="00C21E54">
      <w:pPr>
        <w:pStyle w:val="NoSpacing"/>
        <w:jc w:val="both"/>
        <w:rPr>
          <w:rFonts w:ascii="Calibri" w:hAnsi="Calibri" w:cs="Calibri"/>
        </w:rPr>
      </w:pPr>
    </w:p>
    <w:p w14:paraId="5107945F" w14:textId="51553892" w:rsidR="00665237" w:rsidRPr="00C21E54" w:rsidRDefault="00665237" w:rsidP="00C21E54">
      <w:pPr>
        <w:pStyle w:val="NoSpacing"/>
        <w:jc w:val="both"/>
        <w:rPr>
          <w:rFonts w:ascii="Calibri" w:hAnsi="Calibri" w:cs="Calibri"/>
        </w:rPr>
      </w:pPr>
      <w:r w:rsidRPr="00C21E54">
        <w:rPr>
          <w:rFonts w:ascii="Calibri" w:hAnsi="Calibri" w:cs="Calibri"/>
          <w:b/>
          <w:bCs/>
        </w:rPr>
        <w:t>Environment:</w:t>
      </w:r>
      <w:r w:rsidRPr="00C21E54">
        <w:rPr>
          <w:rFonts w:ascii="Calibri" w:hAnsi="Calibri" w:cs="Calibri"/>
        </w:rPr>
        <w:t xml:space="preserve"> .Net Framework Core 6.0, IIS, Blazor 3.2, React, Dapper, Web Assembly, Fluent Validation, Angular js, Angular</w:t>
      </w:r>
      <w:r w:rsidRPr="00C21E54">
        <w:rPr>
          <w:rFonts w:ascii="Calibri" w:hAnsi="Calibri" w:cs="Calibri"/>
          <w:spacing w:val="-48"/>
        </w:rPr>
        <w:t>,</w:t>
      </w:r>
      <w:r w:rsidRPr="00C21E54">
        <w:rPr>
          <w:rFonts w:ascii="Calibri" w:hAnsi="Calibri" w:cs="Calibri"/>
        </w:rPr>
        <w:t xml:space="preserve"> Grafana, Microsoft Azure, Azure DevOps, Kafka, MSSQL, Seri log, </w:t>
      </w:r>
      <w:r w:rsidR="00C21E54" w:rsidRPr="00C21E54">
        <w:rPr>
          <w:rFonts w:ascii="Calibri" w:hAnsi="Calibri" w:cs="Calibri"/>
        </w:rPr>
        <w:t>Bitbucket</w:t>
      </w:r>
      <w:r w:rsidRPr="00C21E54">
        <w:rPr>
          <w:rFonts w:ascii="Calibri" w:hAnsi="Calibri" w:cs="Calibri"/>
        </w:rPr>
        <w:t>, Python, Visual studio, VS Code, SSMS, Studio 3T</w:t>
      </w:r>
      <w:r w:rsidRPr="00C21E54">
        <w:rPr>
          <w:rFonts w:ascii="Calibri" w:hAnsi="Calibri" w:cs="Calibri"/>
          <w:spacing w:val="1"/>
        </w:rPr>
        <w:t xml:space="preserve"> </w:t>
      </w:r>
      <w:r w:rsidRPr="00C21E54">
        <w:rPr>
          <w:rFonts w:ascii="Calibri" w:hAnsi="Calibri" w:cs="Calibri"/>
        </w:rPr>
        <w:t>(Mongo), MS Test</w:t>
      </w:r>
    </w:p>
    <w:p w14:paraId="1C3CDEC6" w14:textId="77777777" w:rsidR="00DB75F3" w:rsidRPr="00C21E54" w:rsidRDefault="00DB75F3" w:rsidP="00C21E54">
      <w:pPr>
        <w:pStyle w:val="NoSpacing"/>
        <w:jc w:val="both"/>
        <w:rPr>
          <w:rFonts w:ascii="Calibri" w:hAnsi="Calibri" w:cs="Calibri"/>
        </w:rPr>
      </w:pPr>
    </w:p>
    <w:p w14:paraId="3BE20748" w14:textId="634AD55D" w:rsidR="00280EBD" w:rsidRPr="00C21E54" w:rsidRDefault="00280EBD" w:rsidP="00C21E54">
      <w:pPr>
        <w:pStyle w:val="NoSpacing"/>
        <w:jc w:val="both"/>
        <w:rPr>
          <w:rFonts w:ascii="Calibri" w:hAnsi="Calibri" w:cs="Calibri"/>
          <w:b/>
          <w:bCs/>
        </w:rPr>
      </w:pPr>
      <w:r w:rsidRPr="00C21E54">
        <w:rPr>
          <w:rFonts w:ascii="Calibri" w:hAnsi="Calibri" w:cs="Calibri"/>
          <w:b/>
          <w:bCs/>
        </w:rPr>
        <w:t xml:space="preserve">Lead .NET Full Stack Developer </w:t>
      </w:r>
      <w:r w:rsidRPr="00C21E54">
        <w:rPr>
          <w:rFonts w:ascii="Calibri" w:hAnsi="Calibri" w:cs="Calibri"/>
          <w:b/>
          <w:bCs/>
        </w:rPr>
        <w:tab/>
      </w:r>
      <w:r w:rsidRPr="00C21E54">
        <w:rPr>
          <w:rFonts w:ascii="Calibri" w:hAnsi="Calibri" w:cs="Calibri"/>
          <w:b/>
          <w:bCs/>
        </w:rPr>
        <w:tab/>
      </w:r>
      <w:r w:rsidRPr="00C21E54">
        <w:rPr>
          <w:rFonts w:ascii="Calibri" w:hAnsi="Calibri" w:cs="Calibri"/>
          <w:b/>
          <w:bCs/>
        </w:rPr>
        <w:tab/>
      </w:r>
      <w:r w:rsidRPr="00C21E54">
        <w:rPr>
          <w:rFonts w:ascii="Calibri" w:hAnsi="Calibri" w:cs="Calibri"/>
          <w:b/>
          <w:bCs/>
        </w:rPr>
        <w:tab/>
      </w:r>
      <w:r w:rsidRPr="00C21E54">
        <w:rPr>
          <w:rFonts w:ascii="Calibri" w:hAnsi="Calibri" w:cs="Calibri"/>
          <w:b/>
          <w:bCs/>
        </w:rPr>
        <w:tab/>
      </w:r>
      <w:r w:rsidRPr="00C21E54">
        <w:rPr>
          <w:rFonts w:ascii="Calibri" w:hAnsi="Calibri" w:cs="Calibri"/>
          <w:b/>
          <w:bCs/>
        </w:rPr>
        <w:tab/>
      </w:r>
      <w:r w:rsidRPr="00C21E54">
        <w:rPr>
          <w:rFonts w:ascii="Calibri" w:hAnsi="Calibri" w:cs="Calibri"/>
          <w:b/>
          <w:bCs/>
        </w:rPr>
        <w:tab/>
        <w:t xml:space="preserve">    October 2019 – March 2021                                          </w:t>
      </w:r>
    </w:p>
    <w:p w14:paraId="693E1CC9" w14:textId="46F0C0EE" w:rsidR="00280EBD" w:rsidRPr="00C21E54" w:rsidRDefault="00280EBD" w:rsidP="00C21E54">
      <w:pPr>
        <w:pStyle w:val="NoSpacing"/>
        <w:jc w:val="both"/>
        <w:rPr>
          <w:rFonts w:ascii="Calibri" w:hAnsi="Calibri" w:cs="Calibri"/>
          <w:b/>
          <w:bCs/>
        </w:rPr>
      </w:pPr>
      <w:r w:rsidRPr="00C21E54">
        <w:rPr>
          <w:rFonts w:ascii="Calibri" w:hAnsi="Calibri" w:cs="Calibri"/>
          <w:b/>
          <w:bCs/>
        </w:rPr>
        <w:t xml:space="preserve">BCBS Association, CA </w:t>
      </w:r>
    </w:p>
    <w:p w14:paraId="0EE33DBD" w14:textId="77777777" w:rsidR="00280EBD" w:rsidRPr="00C21E54" w:rsidRDefault="00280EBD" w:rsidP="00C21E54">
      <w:pPr>
        <w:pStyle w:val="NoSpacing"/>
        <w:jc w:val="both"/>
        <w:rPr>
          <w:rFonts w:ascii="Calibri" w:hAnsi="Calibri" w:cs="Calibri"/>
          <w:b/>
          <w:bCs/>
        </w:rPr>
      </w:pPr>
    </w:p>
    <w:p w14:paraId="07D83D50" w14:textId="0289462A" w:rsidR="00280EBD" w:rsidRPr="00C21E54" w:rsidRDefault="00280EBD" w:rsidP="00C21E54">
      <w:pPr>
        <w:pStyle w:val="NoSpacing"/>
        <w:jc w:val="both"/>
        <w:rPr>
          <w:rFonts w:ascii="Calibri" w:hAnsi="Calibri" w:cs="Calibri"/>
        </w:rPr>
      </w:pPr>
      <w:r w:rsidRPr="00C21E54">
        <w:rPr>
          <w:rFonts w:ascii="Calibri" w:hAnsi="Calibri" w:cs="Calibri"/>
          <w:b/>
          <w:bCs/>
        </w:rPr>
        <w:t>Responsibilities:</w:t>
      </w:r>
    </w:p>
    <w:p w14:paraId="310E3CC0" w14:textId="77777777" w:rsidR="005B3446" w:rsidRPr="00C21E54" w:rsidRDefault="005B3446" w:rsidP="00C21E54">
      <w:pPr>
        <w:pStyle w:val="NoSpacing"/>
        <w:numPr>
          <w:ilvl w:val="0"/>
          <w:numId w:val="46"/>
        </w:numPr>
        <w:jc w:val="both"/>
        <w:rPr>
          <w:rFonts w:ascii="Calibri" w:hAnsi="Calibri" w:cs="Calibri"/>
        </w:rPr>
      </w:pPr>
      <w:r w:rsidRPr="00C21E54">
        <w:rPr>
          <w:rFonts w:ascii="Calibri" w:hAnsi="Calibri" w:cs="Calibri"/>
        </w:rPr>
        <w:t>Designed reusable UI components using MVC Master Pages, Layouts, and Partial Views.</w:t>
      </w:r>
    </w:p>
    <w:p w14:paraId="0A3D6D8A" w14:textId="77777777" w:rsidR="005B3446" w:rsidRPr="00C21E54" w:rsidRDefault="005B3446" w:rsidP="00C21E54">
      <w:pPr>
        <w:pStyle w:val="NoSpacing"/>
        <w:numPr>
          <w:ilvl w:val="0"/>
          <w:numId w:val="46"/>
        </w:numPr>
        <w:jc w:val="both"/>
        <w:rPr>
          <w:rFonts w:ascii="Calibri" w:hAnsi="Calibri" w:cs="Calibri"/>
        </w:rPr>
      </w:pPr>
      <w:r w:rsidRPr="00C21E54">
        <w:rPr>
          <w:rFonts w:ascii="Calibri" w:hAnsi="Calibri" w:cs="Calibri"/>
        </w:rPr>
        <w:t>Built a web application using C# ASP.NET Core MVC and Razor.</w:t>
      </w:r>
    </w:p>
    <w:p w14:paraId="71A00E2A" w14:textId="77777777" w:rsidR="005B3446" w:rsidRPr="00C21E54" w:rsidRDefault="005B3446" w:rsidP="00C21E54">
      <w:pPr>
        <w:pStyle w:val="NoSpacing"/>
        <w:numPr>
          <w:ilvl w:val="0"/>
          <w:numId w:val="46"/>
        </w:numPr>
        <w:jc w:val="both"/>
        <w:rPr>
          <w:rFonts w:ascii="Calibri" w:hAnsi="Calibri" w:cs="Calibri"/>
        </w:rPr>
      </w:pPr>
      <w:r w:rsidRPr="00C21E54">
        <w:rPr>
          <w:rFonts w:ascii="Calibri" w:hAnsi="Calibri" w:cs="Calibri"/>
        </w:rPr>
        <w:t>Tested and supported ApplinX solutions to ensure smooth data synchronization.</w:t>
      </w:r>
    </w:p>
    <w:p w14:paraId="244C4297" w14:textId="77777777" w:rsidR="005B3446" w:rsidRPr="00C21E54" w:rsidRDefault="005B3446" w:rsidP="00C21E54">
      <w:pPr>
        <w:pStyle w:val="NoSpacing"/>
        <w:numPr>
          <w:ilvl w:val="0"/>
          <w:numId w:val="46"/>
        </w:numPr>
        <w:jc w:val="both"/>
        <w:rPr>
          <w:rFonts w:ascii="Calibri" w:hAnsi="Calibri" w:cs="Calibri"/>
        </w:rPr>
      </w:pPr>
      <w:r w:rsidRPr="00C21E54">
        <w:rPr>
          <w:rFonts w:ascii="Calibri" w:hAnsi="Calibri" w:cs="Calibri"/>
        </w:rPr>
        <w:t>Used Redux DevTools for state inspection and debugging.</w:t>
      </w:r>
    </w:p>
    <w:p w14:paraId="1CA372E6" w14:textId="77777777" w:rsidR="005B3446" w:rsidRPr="00C21E54" w:rsidRDefault="005B3446" w:rsidP="00C21E54">
      <w:pPr>
        <w:pStyle w:val="NoSpacing"/>
        <w:numPr>
          <w:ilvl w:val="0"/>
          <w:numId w:val="46"/>
        </w:numPr>
        <w:jc w:val="both"/>
        <w:rPr>
          <w:rFonts w:ascii="Calibri" w:hAnsi="Calibri" w:cs="Calibri"/>
        </w:rPr>
      </w:pPr>
      <w:r w:rsidRPr="00C21E54">
        <w:rPr>
          <w:rFonts w:ascii="Calibri" w:hAnsi="Calibri" w:cs="Calibri"/>
        </w:rPr>
        <w:t>Developed Entity Framework models and used LINQ for data operations.</w:t>
      </w:r>
    </w:p>
    <w:p w14:paraId="457BA571" w14:textId="77777777" w:rsidR="005B3446" w:rsidRPr="00C21E54" w:rsidRDefault="005B3446" w:rsidP="00C21E54">
      <w:pPr>
        <w:pStyle w:val="NoSpacing"/>
        <w:numPr>
          <w:ilvl w:val="0"/>
          <w:numId w:val="46"/>
        </w:numPr>
        <w:jc w:val="both"/>
        <w:rPr>
          <w:rFonts w:ascii="Calibri" w:hAnsi="Calibri" w:cs="Calibri"/>
        </w:rPr>
      </w:pPr>
      <w:r w:rsidRPr="00C21E54">
        <w:rPr>
          <w:rFonts w:ascii="Calibri" w:hAnsi="Calibri" w:cs="Calibri"/>
        </w:rPr>
        <w:t>Integrated ASP.NET MVC security views for faster coding workflows.</w:t>
      </w:r>
    </w:p>
    <w:p w14:paraId="3386A942" w14:textId="77777777" w:rsidR="005B3446" w:rsidRPr="00C21E54" w:rsidRDefault="005B3446" w:rsidP="00C21E54">
      <w:pPr>
        <w:pStyle w:val="NoSpacing"/>
        <w:numPr>
          <w:ilvl w:val="0"/>
          <w:numId w:val="46"/>
        </w:numPr>
        <w:jc w:val="both"/>
        <w:rPr>
          <w:rFonts w:ascii="Calibri" w:hAnsi="Calibri" w:cs="Calibri"/>
        </w:rPr>
      </w:pPr>
      <w:r w:rsidRPr="00C21E54">
        <w:rPr>
          <w:rFonts w:ascii="Calibri" w:hAnsi="Calibri" w:cs="Calibri"/>
        </w:rPr>
        <w:t>Supported and troubleshot Crystal Reports for accurate data representation.</w:t>
      </w:r>
    </w:p>
    <w:p w14:paraId="50180E36" w14:textId="77777777" w:rsidR="005B3446" w:rsidRPr="00C21E54" w:rsidRDefault="005B3446" w:rsidP="00C21E54">
      <w:pPr>
        <w:pStyle w:val="NoSpacing"/>
        <w:numPr>
          <w:ilvl w:val="0"/>
          <w:numId w:val="46"/>
        </w:numPr>
        <w:jc w:val="both"/>
        <w:rPr>
          <w:rFonts w:ascii="Calibri" w:hAnsi="Calibri" w:cs="Calibri"/>
        </w:rPr>
      </w:pPr>
      <w:r w:rsidRPr="00C21E54">
        <w:rPr>
          <w:rFonts w:ascii="Calibri" w:hAnsi="Calibri" w:cs="Calibri"/>
        </w:rPr>
        <w:t>Managed security and data connectivity within CONNX.</w:t>
      </w:r>
    </w:p>
    <w:p w14:paraId="45E6012A" w14:textId="77777777" w:rsidR="005B3446" w:rsidRPr="00C21E54" w:rsidRDefault="005B3446" w:rsidP="00C21E54">
      <w:pPr>
        <w:pStyle w:val="NoSpacing"/>
        <w:numPr>
          <w:ilvl w:val="0"/>
          <w:numId w:val="46"/>
        </w:numPr>
        <w:jc w:val="both"/>
        <w:rPr>
          <w:rFonts w:ascii="Calibri" w:hAnsi="Calibri" w:cs="Calibri"/>
        </w:rPr>
      </w:pPr>
      <w:r w:rsidRPr="00C21E54">
        <w:rPr>
          <w:rFonts w:ascii="Calibri" w:hAnsi="Calibri" w:cs="Calibri"/>
        </w:rPr>
        <w:t>Created solution architecture using Microsoft Azure PaaS services.</w:t>
      </w:r>
    </w:p>
    <w:p w14:paraId="23C7700B" w14:textId="77777777" w:rsidR="005B3446" w:rsidRPr="00C21E54" w:rsidRDefault="005B3446" w:rsidP="00C21E54">
      <w:pPr>
        <w:pStyle w:val="NoSpacing"/>
        <w:numPr>
          <w:ilvl w:val="0"/>
          <w:numId w:val="46"/>
        </w:numPr>
        <w:jc w:val="both"/>
        <w:rPr>
          <w:rFonts w:ascii="Calibri" w:hAnsi="Calibri" w:cs="Calibri"/>
        </w:rPr>
      </w:pPr>
      <w:r w:rsidRPr="00C21E54">
        <w:rPr>
          <w:rFonts w:ascii="Calibri" w:hAnsi="Calibri" w:cs="Calibri"/>
        </w:rPr>
        <w:t>Developed apps using SQL Server and Cosmos DB for data storage.</w:t>
      </w:r>
    </w:p>
    <w:p w14:paraId="352209EC" w14:textId="77777777" w:rsidR="005B3446" w:rsidRPr="00C21E54" w:rsidRDefault="005B3446" w:rsidP="00C21E54">
      <w:pPr>
        <w:pStyle w:val="NoSpacing"/>
        <w:numPr>
          <w:ilvl w:val="0"/>
          <w:numId w:val="46"/>
        </w:numPr>
        <w:jc w:val="both"/>
        <w:rPr>
          <w:rFonts w:ascii="Calibri" w:hAnsi="Calibri" w:cs="Calibri"/>
        </w:rPr>
      </w:pPr>
      <w:r w:rsidRPr="00C21E54">
        <w:rPr>
          <w:rFonts w:ascii="Calibri" w:hAnsi="Calibri" w:cs="Calibri"/>
        </w:rPr>
        <w:t>Used NGRX selectors and effects to optimize data retrieval and manage side effects.</w:t>
      </w:r>
    </w:p>
    <w:p w14:paraId="75E377DA" w14:textId="77777777" w:rsidR="005B3446" w:rsidRPr="00C21E54" w:rsidRDefault="005B3446" w:rsidP="00C21E54">
      <w:pPr>
        <w:pStyle w:val="NoSpacing"/>
        <w:numPr>
          <w:ilvl w:val="0"/>
          <w:numId w:val="46"/>
        </w:numPr>
        <w:jc w:val="both"/>
        <w:rPr>
          <w:rFonts w:ascii="Calibri" w:hAnsi="Calibri" w:cs="Calibri"/>
        </w:rPr>
      </w:pPr>
      <w:r w:rsidRPr="00C21E54">
        <w:rPr>
          <w:rFonts w:ascii="Calibri" w:hAnsi="Calibri" w:cs="Calibri"/>
        </w:rPr>
        <w:t>Leveraged Azure API Management for API handling.</w:t>
      </w:r>
    </w:p>
    <w:p w14:paraId="3279CD39" w14:textId="77777777" w:rsidR="005B3446" w:rsidRPr="00C21E54" w:rsidRDefault="005B3446" w:rsidP="00C21E54">
      <w:pPr>
        <w:pStyle w:val="NoSpacing"/>
        <w:numPr>
          <w:ilvl w:val="0"/>
          <w:numId w:val="46"/>
        </w:numPr>
        <w:jc w:val="both"/>
        <w:rPr>
          <w:rFonts w:ascii="Calibri" w:hAnsi="Calibri" w:cs="Calibri"/>
        </w:rPr>
      </w:pPr>
      <w:r w:rsidRPr="00C21E54">
        <w:rPr>
          <w:rFonts w:ascii="Calibri" w:hAnsi="Calibri" w:cs="Calibri"/>
        </w:rPr>
        <w:t>Built dynamic web pages using Razor views and partial views.</w:t>
      </w:r>
    </w:p>
    <w:p w14:paraId="05C2D442" w14:textId="77777777" w:rsidR="005B3446" w:rsidRPr="00C21E54" w:rsidRDefault="005B3446" w:rsidP="00C21E54">
      <w:pPr>
        <w:pStyle w:val="NoSpacing"/>
        <w:numPr>
          <w:ilvl w:val="0"/>
          <w:numId w:val="46"/>
        </w:numPr>
        <w:jc w:val="both"/>
        <w:rPr>
          <w:rFonts w:ascii="Calibri" w:hAnsi="Calibri" w:cs="Calibri"/>
        </w:rPr>
      </w:pPr>
      <w:r w:rsidRPr="00C21E54">
        <w:rPr>
          <w:rFonts w:ascii="Calibri" w:hAnsi="Calibri" w:cs="Calibri"/>
        </w:rPr>
        <w:t>Developed microservices using Spring Boot and Kafka for messaging.</w:t>
      </w:r>
    </w:p>
    <w:p w14:paraId="1E55A592" w14:textId="77777777" w:rsidR="005B3446" w:rsidRPr="00C21E54" w:rsidRDefault="005B3446" w:rsidP="00C21E54">
      <w:pPr>
        <w:pStyle w:val="NoSpacing"/>
        <w:numPr>
          <w:ilvl w:val="0"/>
          <w:numId w:val="46"/>
        </w:numPr>
        <w:jc w:val="both"/>
        <w:rPr>
          <w:rFonts w:ascii="Calibri" w:hAnsi="Calibri" w:cs="Calibri"/>
        </w:rPr>
      </w:pPr>
      <w:r w:rsidRPr="00C21E54">
        <w:rPr>
          <w:rFonts w:ascii="Calibri" w:hAnsi="Calibri" w:cs="Calibri"/>
        </w:rPr>
        <w:t>Integrated REST APIs for Service-Oriented Architecture hosted on IIS.</w:t>
      </w:r>
    </w:p>
    <w:p w14:paraId="56BD915A" w14:textId="77777777" w:rsidR="005B3446" w:rsidRPr="00C21E54" w:rsidRDefault="005B3446" w:rsidP="00C21E54">
      <w:pPr>
        <w:pStyle w:val="NoSpacing"/>
        <w:numPr>
          <w:ilvl w:val="0"/>
          <w:numId w:val="46"/>
        </w:numPr>
        <w:jc w:val="both"/>
        <w:rPr>
          <w:rFonts w:ascii="Calibri" w:hAnsi="Calibri" w:cs="Calibri"/>
        </w:rPr>
      </w:pPr>
      <w:r w:rsidRPr="00C21E54">
        <w:rPr>
          <w:rFonts w:ascii="Calibri" w:hAnsi="Calibri" w:cs="Calibri"/>
        </w:rPr>
        <w:t>Built ETL code to refresh MongoDB from Sybase, reducing refresh time.</w:t>
      </w:r>
    </w:p>
    <w:p w14:paraId="417E1631" w14:textId="77777777" w:rsidR="005B3446" w:rsidRPr="00C21E54" w:rsidRDefault="005B3446" w:rsidP="00C21E54">
      <w:pPr>
        <w:pStyle w:val="NoSpacing"/>
        <w:numPr>
          <w:ilvl w:val="0"/>
          <w:numId w:val="46"/>
        </w:numPr>
        <w:jc w:val="both"/>
        <w:rPr>
          <w:rFonts w:ascii="Calibri" w:hAnsi="Calibri" w:cs="Calibri"/>
        </w:rPr>
      </w:pPr>
      <w:r w:rsidRPr="00C21E54">
        <w:rPr>
          <w:rFonts w:ascii="Calibri" w:hAnsi="Calibri" w:cs="Calibri"/>
        </w:rPr>
        <w:t>Integrated IBM WebSphere MQ with MongoDB for real-time messaging.</w:t>
      </w:r>
    </w:p>
    <w:p w14:paraId="1D26303E" w14:textId="77777777" w:rsidR="005B3446" w:rsidRPr="00C21E54" w:rsidRDefault="005B3446" w:rsidP="00C21E54">
      <w:pPr>
        <w:pStyle w:val="NoSpacing"/>
        <w:numPr>
          <w:ilvl w:val="0"/>
          <w:numId w:val="46"/>
        </w:numPr>
        <w:jc w:val="both"/>
        <w:rPr>
          <w:rFonts w:ascii="Calibri" w:hAnsi="Calibri" w:cs="Calibri"/>
        </w:rPr>
      </w:pPr>
      <w:r w:rsidRPr="00C21E54">
        <w:rPr>
          <w:rFonts w:ascii="Calibri" w:hAnsi="Calibri" w:cs="Calibri"/>
        </w:rPr>
        <w:t>Developed reusable components and services using Angular 4.</w:t>
      </w:r>
    </w:p>
    <w:p w14:paraId="5D157737" w14:textId="77777777" w:rsidR="005B3446" w:rsidRPr="00C21E54" w:rsidRDefault="005B3446" w:rsidP="00C21E54">
      <w:pPr>
        <w:pStyle w:val="NoSpacing"/>
        <w:numPr>
          <w:ilvl w:val="0"/>
          <w:numId w:val="46"/>
        </w:numPr>
        <w:jc w:val="both"/>
        <w:rPr>
          <w:rFonts w:ascii="Calibri" w:hAnsi="Calibri" w:cs="Calibri"/>
        </w:rPr>
      </w:pPr>
      <w:r w:rsidRPr="00C21E54">
        <w:rPr>
          <w:rFonts w:ascii="Calibri" w:hAnsi="Calibri" w:cs="Calibri"/>
        </w:rPr>
        <w:t>Created documentation for CONNX and ApplinX configurations.</w:t>
      </w:r>
    </w:p>
    <w:p w14:paraId="1B8B57C4" w14:textId="77777777" w:rsidR="005B3446" w:rsidRPr="00C21E54" w:rsidRDefault="005B3446" w:rsidP="00C21E54">
      <w:pPr>
        <w:pStyle w:val="NoSpacing"/>
        <w:numPr>
          <w:ilvl w:val="0"/>
          <w:numId w:val="46"/>
        </w:numPr>
        <w:jc w:val="both"/>
        <w:rPr>
          <w:rFonts w:ascii="Calibri" w:hAnsi="Calibri" w:cs="Calibri"/>
        </w:rPr>
      </w:pPr>
      <w:r w:rsidRPr="00C21E54">
        <w:rPr>
          <w:rFonts w:ascii="Calibri" w:hAnsi="Calibri" w:cs="Calibri"/>
        </w:rPr>
        <w:t>Managed CI/CD pipelines for Kubernetes with advanced deployment techniques.</w:t>
      </w:r>
    </w:p>
    <w:p w14:paraId="4BB2CB6D" w14:textId="77777777" w:rsidR="005B3446" w:rsidRPr="00C21E54" w:rsidRDefault="005B3446" w:rsidP="00C21E54">
      <w:pPr>
        <w:pStyle w:val="NoSpacing"/>
        <w:numPr>
          <w:ilvl w:val="0"/>
          <w:numId w:val="46"/>
        </w:numPr>
        <w:jc w:val="both"/>
        <w:rPr>
          <w:rFonts w:ascii="Calibri" w:hAnsi="Calibri" w:cs="Calibri"/>
        </w:rPr>
      </w:pPr>
      <w:r w:rsidRPr="00C21E54">
        <w:rPr>
          <w:rFonts w:ascii="Calibri" w:hAnsi="Calibri" w:cs="Calibri"/>
        </w:rPr>
        <w:t>Trained teams on Sitefinity 14.x and ApplinX best practices.</w:t>
      </w:r>
    </w:p>
    <w:p w14:paraId="2532EA8B" w14:textId="77777777" w:rsidR="005B3446" w:rsidRPr="00C21E54" w:rsidRDefault="005B3446" w:rsidP="00C21E54">
      <w:pPr>
        <w:pStyle w:val="NoSpacing"/>
        <w:numPr>
          <w:ilvl w:val="0"/>
          <w:numId w:val="46"/>
        </w:numPr>
        <w:jc w:val="both"/>
        <w:rPr>
          <w:rFonts w:ascii="Calibri" w:hAnsi="Calibri" w:cs="Calibri"/>
        </w:rPr>
      </w:pPr>
      <w:r w:rsidRPr="00C21E54">
        <w:rPr>
          <w:rFonts w:ascii="Calibri" w:hAnsi="Calibri" w:cs="Calibri"/>
        </w:rPr>
        <w:t>Designed ODATA Controllers for dynamic CRUD operations.</w:t>
      </w:r>
    </w:p>
    <w:p w14:paraId="2D5C9716" w14:textId="77777777" w:rsidR="005B3446" w:rsidRPr="00C21E54" w:rsidRDefault="005B3446" w:rsidP="00C21E54">
      <w:pPr>
        <w:pStyle w:val="NoSpacing"/>
        <w:numPr>
          <w:ilvl w:val="0"/>
          <w:numId w:val="46"/>
        </w:numPr>
        <w:jc w:val="both"/>
        <w:rPr>
          <w:rFonts w:ascii="Calibri" w:hAnsi="Calibri" w:cs="Calibri"/>
        </w:rPr>
      </w:pPr>
      <w:r w:rsidRPr="00C21E54">
        <w:rPr>
          <w:rFonts w:ascii="Calibri" w:hAnsi="Calibri" w:cs="Calibri"/>
        </w:rPr>
        <w:t>Led .NET healthcare app development adhering to FHIR standards.</w:t>
      </w:r>
    </w:p>
    <w:p w14:paraId="541CF07F" w14:textId="77777777" w:rsidR="005B3446" w:rsidRPr="00C21E54" w:rsidRDefault="005B3446" w:rsidP="00C21E54">
      <w:pPr>
        <w:pStyle w:val="NoSpacing"/>
        <w:numPr>
          <w:ilvl w:val="0"/>
          <w:numId w:val="46"/>
        </w:numPr>
        <w:jc w:val="both"/>
        <w:rPr>
          <w:rFonts w:ascii="Calibri" w:hAnsi="Calibri" w:cs="Calibri"/>
        </w:rPr>
      </w:pPr>
      <w:r w:rsidRPr="00C21E54">
        <w:rPr>
          <w:rFonts w:ascii="Calibri" w:hAnsi="Calibri" w:cs="Calibri"/>
        </w:rPr>
        <w:t>Built a data sync job on Azure to synchronize SQL databases.</w:t>
      </w:r>
    </w:p>
    <w:p w14:paraId="7543193E" w14:textId="77777777" w:rsidR="005B3446" w:rsidRPr="00C21E54" w:rsidRDefault="005B3446" w:rsidP="00C21E54">
      <w:pPr>
        <w:pStyle w:val="NoSpacing"/>
        <w:numPr>
          <w:ilvl w:val="0"/>
          <w:numId w:val="46"/>
        </w:numPr>
        <w:jc w:val="both"/>
        <w:rPr>
          <w:rFonts w:ascii="Calibri" w:hAnsi="Calibri" w:cs="Calibri"/>
        </w:rPr>
      </w:pPr>
      <w:r w:rsidRPr="00C21E54">
        <w:rPr>
          <w:rFonts w:ascii="Calibri" w:hAnsi="Calibri" w:cs="Calibri"/>
        </w:rPr>
        <w:t>Developed Sitecore CMS applications and optimized performance.</w:t>
      </w:r>
    </w:p>
    <w:p w14:paraId="2A2C48F3" w14:textId="77777777" w:rsidR="005B3446" w:rsidRPr="00C21E54" w:rsidRDefault="005B3446" w:rsidP="00C21E54">
      <w:pPr>
        <w:pStyle w:val="NoSpacing"/>
        <w:numPr>
          <w:ilvl w:val="0"/>
          <w:numId w:val="46"/>
        </w:numPr>
        <w:jc w:val="both"/>
        <w:rPr>
          <w:rFonts w:ascii="Calibri" w:hAnsi="Calibri" w:cs="Calibri"/>
        </w:rPr>
      </w:pPr>
      <w:r w:rsidRPr="00C21E54">
        <w:rPr>
          <w:rFonts w:ascii="Calibri" w:hAnsi="Calibri" w:cs="Calibri"/>
        </w:rPr>
        <w:t>Used MVC for creating reusable user controls and controllers.</w:t>
      </w:r>
    </w:p>
    <w:p w14:paraId="7FF75BA1" w14:textId="77777777" w:rsidR="005B3446" w:rsidRPr="00C21E54" w:rsidRDefault="005B3446" w:rsidP="00C21E54">
      <w:pPr>
        <w:pStyle w:val="NoSpacing"/>
        <w:numPr>
          <w:ilvl w:val="0"/>
          <w:numId w:val="46"/>
        </w:numPr>
        <w:jc w:val="both"/>
        <w:rPr>
          <w:rFonts w:ascii="Calibri" w:hAnsi="Calibri" w:cs="Calibri"/>
        </w:rPr>
      </w:pPr>
      <w:r w:rsidRPr="00C21E54">
        <w:rPr>
          <w:rFonts w:ascii="Calibri" w:hAnsi="Calibri" w:cs="Calibri"/>
        </w:rPr>
        <w:t>Developed scalable apps using C#, ASP.NET, MVC, Web API, WCF.</w:t>
      </w:r>
    </w:p>
    <w:p w14:paraId="4F832905" w14:textId="77777777" w:rsidR="005B3446" w:rsidRPr="00C21E54" w:rsidRDefault="005B3446" w:rsidP="00C21E54">
      <w:pPr>
        <w:pStyle w:val="NoSpacing"/>
        <w:numPr>
          <w:ilvl w:val="0"/>
          <w:numId w:val="46"/>
        </w:numPr>
        <w:jc w:val="both"/>
        <w:rPr>
          <w:rFonts w:ascii="Calibri" w:hAnsi="Calibri" w:cs="Calibri"/>
        </w:rPr>
      </w:pPr>
      <w:r w:rsidRPr="00C21E54">
        <w:rPr>
          <w:rFonts w:ascii="Calibri" w:hAnsi="Calibri" w:cs="Calibri"/>
        </w:rPr>
        <w:t>Used Microsoft Power Apps for healthcare applications.</w:t>
      </w:r>
    </w:p>
    <w:p w14:paraId="75C996A1" w14:textId="77777777" w:rsidR="005B3446" w:rsidRPr="00C21E54" w:rsidRDefault="005B3446" w:rsidP="00C21E54">
      <w:pPr>
        <w:pStyle w:val="NoSpacing"/>
        <w:numPr>
          <w:ilvl w:val="0"/>
          <w:numId w:val="46"/>
        </w:numPr>
        <w:jc w:val="both"/>
        <w:rPr>
          <w:rFonts w:ascii="Calibri" w:hAnsi="Calibri" w:cs="Calibri"/>
        </w:rPr>
      </w:pPr>
      <w:r w:rsidRPr="00C21E54">
        <w:rPr>
          <w:rFonts w:ascii="Calibri" w:hAnsi="Calibri" w:cs="Calibri"/>
        </w:rPr>
        <w:t>Employed Redux Thunk for handling complex asynchronous logic.</w:t>
      </w:r>
    </w:p>
    <w:p w14:paraId="51A49B51" w14:textId="77777777" w:rsidR="005B3446" w:rsidRPr="00C21E54" w:rsidRDefault="005B3446" w:rsidP="00C21E54">
      <w:pPr>
        <w:pStyle w:val="NoSpacing"/>
        <w:numPr>
          <w:ilvl w:val="0"/>
          <w:numId w:val="46"/>
        </w:numPr>
        <w:jc w:val="both"/>
        <w:rPr>
          <w:rFonts w:ascii="Calibri" w:hAnsi="Calibri" w:cs="Calibri"/>
        </w:rPr>
      </w:pPr>
      <w:r w:rsidRPr="00C21E54">
        <w:rPr>
          <w:rFonts w:ascii="Calibri" w:hAnsi="Calibri" w:cs="Calibri"/>
        </w:rPr>
        <w:t>Utilized Vue.js for front-end development.</w:t>
      </w:r>
    </w:p>
    <w:p w14:paraId="32E763F1" w14:textId="77777777" w:rsidR="005B3446" w:rsidRPr="00C21E54" w:rsidRDefault="005B3446" w:rsidP="00C21E54">
      <w:pPr>
        <w:pStyle w:val="NoSpacing"/>
        <w:numPr>
          <w:ilvl w:val="0"/>
          <w:numId w:val="46"/>
        </w:numPr>
        <w:jc w:val="both"/>
        <w:rPr>
          <w:rFonts w:ascii="Calibri" w:hAnsi="Calibri" w:cs="Calibri"/>
        </w:rPr>
      </w:pPr>
      <w:r w:rsidRPr="00C21E54">
        <w:rPr>
          <w:rFonts w:ascii="Calibri" w:hAnsi="Calibri" w:cs="Calibri"/>
        </w:rPr>
        <w:t>Upgraded Angular projects and implemented global error handling.</w:t>
      </w:r>
    </w:p>
    <w:p w14:paraId="71F1F581" w14:textId="77777777" w:rsidR="005B3446" w:rsidRPr="00C21E54" w:rsidRDefault="005B3446" w:rsidP="00C21E54">
      <w:pPr>
        <w:pStyle w:val="NoSpacing"/>
        <w:numPr>
          <w:ilvl w:val="0"/>
          <w:numId w:val="46"/>
        </w:numPr>
        <w:jc w:val="both"/>
        <w:rPr>
          <w:rFonts w:ascii="Calibri" w:hAnsi="Calibri" w:cs="Calibri"/>
        </w:rPr>
      </w:pPr>
      <w:r w:rsidRPr="00C21E54">
        <w:rPr>
          <w:rFonts w:ascii="Calibri" w:hAnsi="Calibri" w:cs="Calibri"/>
        </w:rPr>
        <w:t>Integrated SOAP and REST APIs for internal tools.</w:t>
      </w:r>
    </w:p>
    <w:p w14:paraId="6A6457B6" w14:textId="77777777" w:rsidR="005B3446" w:rsidRPr="00C21E54" w:rsidRDefault="005B3446" w:rsidP="00C21E54">
      <w:pPr>
        <w:pStyle w:val="NoSpacing"/>
        <w:numPr>
          <w:ilvl w:val="0"/>
          <w:numId w:val="46"/>
        </w:numPr>
        <w:jc w:val="both"/>
        <w:rPr>
          <w:rFonts w:ascii="Calibri" w:hAnsi="Calibri" w:cs="Calibri"/>
        </w:rPr>
      </w:pPr>
      <w:r w:rsidRPr="00C21E54">
        <w:rPr>
          <w:rFonts w:ascii="Calibri" w:hAnsi="Calibri" w:cs="Calibri"/>
        </w:rPr>
        <w:t>Maintained legacy VB6/Oracle applications for fuel systems.</w:t>
      </w:r>
    </w:p>
    <w:p w14:paraId="2685D914" w14:textId="77777777" w:rsidR="005B3446" w:rsidRPr="00C21E54" w:rsidRDefault="005B3446" w:rsidP="00C21E54">
      <w:pPr>
        <w:pStyle w:val="NoSpacing"/>
        <w:numPr>
          <w:ilvl w:val="0"/>
          <w:numId w:val="46"/>
        </w:numPr>
        <w:jc w:val="both"/>
        <w:rPr>
          <w:rFonts w:ascii="Calibri" w:hAnsi="Calibri" w:cs="Calibri"/>
        </w:rPr>
      </w:pPr>
      <w:r w:rsidRPr="00C21E54">
        <w:rPr>
          <w:rFonts w:ascii="Calibri" w:hAnsi="Calibri" w:cs="Calibri"/>
        </w:rPr>
        <w:t>Administered Atlassian tools (JIRA, Confluence, etc.) for project tracking.</w:t>
      </w:r>
    </w:p>
    <w:p w14:paraId="77E5A6AF" w14:textId="77777777" w:rsidR="005B3446" w:rsidRPr="00C21E54" w:rsidRDefault="005B3446" w:rsidP="00C21E54">
      <w:pPr>
        <w:pStyle w:val="NoSpacing"/>
        <w:numPr>
          <w:ilvl w:val="0"/>
          <w:numId w:val="46"/>
        </w:numPr>
        <w:jc w:val="both"/>
        <w:rPr>
          <w:rFonts w:ascii="Calibri" w:hAnsi="Calibri" w:cs="Calibri"/>
        </w:rPr>
      </w:pPr>
      <w:r w:rsidRPr="00C21E54">
        <w:rPr>
          <w:rFonts w:ascii="Calibri" w:hAnsi="Calibri" w:cs="Calibri"/>
        </w:rPr>
        <w:t>Implemented Azure security and deployed applications to the cloud.</w:t>
      </w:r>
    </w:p>
    <w:p w14:paraId="40388049" w14:textId="77777777" w:rsidR="005B3446" w:rsidRPr="00C21E54" w:rsidRDefault="005B3446" w:rsidP="00C21E54">
      <w:pPr>
        <w:pStyle w:val="NoSpacing"/>
        <w:numPr>
          <w:ilvl w:val="0"/>
          <w:numId w:val="46"/>
        </w:numPr>
        <w:jc w:val="both"/>
        <w:rPr>
          <w:rFonts w:ascii="Calibri" w:hAnsi="Calibri" w:cs="Calibri"/>
        </w:rPr>
      </w:pPr>
      <w:r w:rsidRPr="00C21E54">
        <w:rPr>
          <w:rFonts w:ascii="Calibri" w:hAnsi="Calibri" w:cs="Calibri"/>
        </w:rPr>
        <w:t>Created and consumed WCF services for inter-app communication.</w:t>
      </w:r>
    </w:p>
    <w:p w14:paraId="529E3BF9" w14:textId="77777777" w:rsidR="005B3446" w:rsidRPr="00C21E54" w:rsidRDefault="005B3446" w:rsidP="00C21E54">
      <w:pPr>
        <w:pStyle w:val="NoSpacing"/>
        <w:numPr>
          <w:ilvl w:val="0"/>
          <w:numId w:val="46"/>
        </w:numPr>
        <w:jc w:val="both"/>
        <w:rPr>
          <w:rFonts w:ascii="Calibri" w:hAnsi="Calibri" w:cs="Calibri"/>
        </w:rPr>
      </w:pPr>
      <w:r w:rsidRPr="00C21E54">
        <w:rPr>
          <w:rFonts w:ascii="Calibri" w:hAnsi="Calibri" w:cs="Calibri"/>
        </w:rPr>
        <w:t>Designed unit and integration tests using NUnit and MOQ.</w:t>
      </w:r>
    </w:p>
    <w:p w14:paraId="1B6F95ED" w14:textId="77777777" w:rsidR="005B3446" w:rsidRPr="00C21E54" w:rsidRDefault="005B3446" w:rsidP="00C21E54">
      <w:pPr>
        <w:pStyle w:val="NoSpacing"/>
        <w:numPr>
          <w:ilvl w:val="0"/>
          <w:numId w:val="46"/>
        </w:numPr>
        <w:jc w:val="both"/>
        <w:rPr>
          <w:rFonts w:ascii="Calibri" w:hAnsi="Calibri" w:cs="Calibri"/>
        </w:rPr>
      </w:pPr>
      <w:r w:rsidRPr="00C21E54">
        <w:rPr>
          <w:rFonts w:ascii="Calibri" w:hAnsi="Calibri" w:cs="Calibri"/>
        </w:rPr>
        <w:t>Utilized Python for web crawling and graph generation.</w:t>
      </w:r>
    </w:p>
    <w:p w14:paraId="22D7701A" w14:textId="77777777" w:rsidR="005B3446" w:rsidRPr="00C21E54" w:rsidRDefault="005B3446" w:rsidP="00C21E54">
      <w:pPr>
        <w:pStyle w:val="NoSpacing"/>
        <w:numPr>
          <w:ilvl w:val="0"/>
          <w:numId w:val="46"/>
        </w:numPr>
        <w:jc w:val="both"/>
        <w:rPr>
          <w:rFonts w:ascii="Calibri" w:hAnsi="Calibri" w:cs="Calibri"/>
        </w:rPr>
      </w:pPr>
      <w:r w:rsidRPr="00C21E54">
        <w:rPr>
          <w:rFonts w:ascii="Calibri" w:hAnsi="Calibri" w:cs="Calibri"/>
        </w:rPr>
        <w:t>Implemented MVVM pattern for creating user controls.</w:t>
      </w:r>
    </w:p>
    <w:p w14:paraId="3DF46877" w14:textId="77777777" w:rsidR="005B3446" w:rsidRPr="00C21E54" w:rsidRDefault="005B3446" w:rsidP="00C21E54">
      <w:pPr>
        <w:pStyle w:val="NoSpacing"/>
        <w:numPr>
          <w:ilvl w:val="0"/>
          <w:numId w:val="46"/>
        </w:numPr>
        <w:jc w:val="both"/>
        <w:rPr>
          <w:rFonts w:ascii="Calibri" w:hAnsi="Calibri" w:cs="Calibri"/>
        </w:rPr>
      </w:pPr>
      <w:r w:rsidRPr="00C21E54">
        <w:rPr>
          <w:rFonts w:ascii="Calibri" w:hAnsi="Calibri" w:cs="Calibri"/>
        </w:rPr>
        <w:t>Used Azure WebJobs for batch processing and async tasks.</w:t>
      </w:r>
    </w:p>
    <w:p w14:paraId="645880F5" w14:textId="77777777" w:rsidR="005B3446" w:rsidRPr="00C21E54" w:rsidRDefault="005B3446" w:rsidP="00C21E54">
      <w:pPr>
        <w:pStyle w:val="NoSpacing"/>
        <w:numPr>
          <w:ilvl w:val="0"/>
          <w:numId w:val="46"/>
        </w:numPr>
        <w:jc w:val="both"/>
        <w:rPr>
          <w:rFonts w:ascii="Calibri" w:hAnsi="Calibri" w:cs="Calibri"/>
        </w:rPr>
      </w:pPr>
      <w:r w:rsidRPr="00C21E54">
        <w:rPr>
          <w:rFonts w:ascii="Calibri" w:hAnsi="Calibri" w:cs="Calibri"/>
        </w:rPr>
        <w:t>Managed source control using GitLab and Azure DevOps.</w:t>
      </w:r>
    </w:p>
    <w:p w14:paraId="32582E24" w14:textId="77777777" w:rsidR="005B3446" w:rsidRPr="00C21E54" w:rsidRDefault="005B3446" w:rsidP="00C21E54">
      <w:pPr>
        <w:pStyle w:val="NoSpacing"/>
        <w:numPr>
          <w:ilvl w:val="0"/>
          <w:numId w:val="46"/>
        </w:numPr>
        <w:jc w:val="both"/>
        <w:rPr>
          <w:rFonts w:ascii="Calibri" w:hAnsi="Calibri" w:cs="Calibri"/>
        </w:rPr>
      </w:pPr>
      <w:r w:rsidRPr="00C21E54">
        <w:rPr>
          <w:rFonts w:ascii="Calibri" w:hAnsi="Calibri" w:cs="Calibri"/>
        </w:rPr>
        <w:t>Designed MVC applications to improve code organization.</w:t>
      </w:r>
    </w:p>
    <w:p w14:paraId="7BEEED92" w14:textId="77777777" w:rsidR="005B3446" w:rsidRPr="00C21E54" w:rsidRDefault="005B3446" w:rsidP="00C21E54">
      <w:pPr>
        <w:pStyle w:val="NoSpacing"/>
        <w:numPr>
          <w:ilvl w:val="0"/>
          <w:numId w:val="46"/>
        </w:numPr>
        <w:jc w:val="both"/>
        <w:rPr>
          <w:rFonts w:ascii="Calibri" w:hAnsi="Calibri" w:cs="Calibri"/>
        </w:rPr>
      </w:pPr>
      <w:r w:rsidRPr="00C21E54">
        <w:rPr>
          <w:rFonts w:ascii="Calibri" w:hAnsi="Calibri" w:cs="Calibri"/>
        </w:rPr>
        <w:t>Generated business graphs using Python's matplotlib.</w:t>
      </w:r>
    </w:p>
    <w:p w14:paraId="181CF9B8" w14:textId="77777777" w:rsidR="005B3446" w:rsidRPr="00C21E54" w:rsidRDefault="005B3446" w:rsidP="00C21E54">
      <w:pPr>
        <w:pStyle w:val="NoSpacing"/>
        <w:numPr>
          <w:ilvl w:val="0"/>
          <w:numId w:val="46"/>
        </w:numPr>
        <w:jc w:val="both"/>
        <w:rPr>
          <w:rFonts w:ascii="Calibri" w:hAnsi="Calibri" w:cs="Calibri"/>
        </w:rPr>
      </w:pPr>
      <w:r w:rsidRPr="00C21E54">
        <w:rPr>
          <w:rFonts w:ascii="Calibri" w:hAnsi="Calibri" w:cs="Calibri"/>
        </w:rPr>
        <w:t>Deployed applications to Azure Cloud.</w:t>
      </w:r>
    </w:p>
    <w:p w14:paraId="2AA4CF1A" w14:textId="77777777" w:rsidR="005B3446" w:rsidRPr="00C21E54" w:rsidRDefault="005B3446" w:rsidP="00C21E54">
      <w:pPr>
        <w:pStyle w:val="NoSpacing"/>
        <w:numPr>
          <w:ilvl w:val="0"/>
          <w:numId w:val="46"/>
        </w:numPr>
        <w:jc w:val="both"/>
        <w:rPr>
          <w:rFonts w:ascii="Calibri" w:hAnsi="Calibri" w:cs="Calibri"/>
        </w:rPr>
      </w:pPr>
      <w:r w:rsidRPr="00C21E54">
        <w:rPr>
          <w:rFonts w:ascii="Calibri" w:hAnsi="Calibri" w:cs="Calibri"/>
        </w:rPr>
        <w:t>Developed microservices using Git Flow and Bitbucket.</w:t>
      </w:r>
    </w:p>
    <w:p w14:paraId="0FA9E852" w14:textId="77777777" w:rsidR="005B3446" w:rsidRPr="00C21E54" w:rsidRDefault="005B3446" w:rsidP="00C21E54">
      <w:pPr>
        <w:pStyle w:val="NoSpacing"/>
        <w:numPr>
          <w:ilvl w:val="0"/>
          <w:numId w:val="46"/>
        </w:numPr>
        <w:jc w:val="both"/>
        <w:rPr>
          <w:rFonts w:ascii="Calibri" w:hAnsi="Calibri" w:cs="Calibri"/>
        </w:rPr>
      </w:pPr>
      <w:r w:rsidRPr="00C21E54">
        <w:rPr>
          <w:rFonts w:ascii="Calibri" w:hAnsi="Calibri" w:cs="Calibri"/>
        </w:rPr>
        <w:t>Implemented SQL scripts and SSIS packages for data management.</w:t>
      </w:r>
    </w:p>
    <w:p w14:paraId="04425D65" w14:textId="77777777" w:rsidR="005B3446" w:rsidRPr="00C21E54" w:rsidRDefault="005B3446" w:rsidP="00C21E54">
      <w:pPr>
        <w:pStyle w:val="NoSpacing"/>
        <w:numPr>
          <w:ilvl w:val="0"/>
          <w:numId w:val="46"/>
        </w:numPr>
        <w:jc w:val="both"/>
        <w:rPr>
          <w:rFonts w:ascii="Calibri" w:hAnsi="Calibri" w:cs="Calibri"/>
        </w:rPr>
      </w:pPr>
      <w:r w:rsidRPr="00C21E54">
        <w:rPr>
          <w:rFonts w:ascii="Calibri" w:hAnsi="Calibri" w:cs="Calibri"/>
        </w:rPr>
        <w:t>Used Cassandra connector scripts for NoSQL DB authentication.</w:t>
      </w:r>
    </w:p>
    <w:p w14:paraId="0105A9BC" w14:textId="77777777" w:rsidR="005B3446" w:rsidRPr="00C21E54" w:rsidRDefault="005B3446" w:rsidP="00C21E54">
      <w:pPr>
        <w:pStyle w:val="NoSpacing"/>
        <w:numPr>
          <w:ilvl w:val="0"/>
          <w:numId w:val="46"/>
        </w:numPr>
        <w:jc w:val="both"/>
        <w:rPr>
          <w:rFonts w:ascii="Calibri" w:hAnsi="Calibri" w:cs="Calibri"/>
        </w:rPr>
      </w:pPr>
      <w:r w:rsidRPr="00C21E54">
        <w:rPr>
          <w:rFonts w:ascii="Calibri" w:hAnsi="Calibri" w:cs="Calibri"/>
        </w:rPr>
        <w:t>Created REST API applications with Web API and jQuery.</w:t>
      </w:r>
    </w:p>
    <w:p w14:paraId="514D540F" w14:textId="77777777" w:rsidR="005B3446" w:rsidRPr="00C21E54" w:rsidRDefault="005B3446" w:rsidP="00C21E54">
      <w:pPr>
        <w:pStyle w:val="NoSpacing"/>
        <w:numPr>
          <w:ilvl w:val="0"/>
          <w:numId w:val="46"/>
        </w:numPr>
        <w:jc w:val="both"/>
        <w:rPr>
          <w:rFonts w:ascii="Calibri" w:hAnsi="Calibri" w:cs="Calibri"/>
        </w:rPr>
      </w:pPr>
      <w:r w:rsidRPr="00C21E54">
        <w:rPr>
          <w:rFonts w:ascii="Calibri" w:hAnsi="Calibri" w:cs="Calibri"/>
        </w:rPr>
        <w:t>Implemented text mining algorithms for virtual agent customer support.</w:t>
      </w:r>
    </w:p>
    <w:p w14:paraId="781582C9" w14:textId="1E9E9739" w:rsidR="00280EBD" w:rsidRPr="00C21E54" w:rsidRDefault="005B3446" w:rsidP="00C21E54">
      <w:pPr>
        <w:pStyle w:val="NoSpacing"/>
        <w:numPr>
          <w:ilvl w:val="0"/>
          <w:numId w:val="46"/>
        </w:numPr>
        <w:jc w:val="both"/>
        <w:rPr>
          <w:rFonts w:ascii="Calibri" w:hAnsi="Calibri" w:cs="Calibri"/>
        </w:rPr>
      </w:pPr>
      <w:r w:rsidRPr="00C21E54">
        <w:rPr>
          <w:rFonts w:ascii="Calibri" w:hAnsi="Calibri" w:cs="Calibri"/>
        </w:rPr>
        <w:t>Managed project releases using JIRA, SVN, and SharePoint.</w:t>
      </w:r>
    </w:p>
    <w:p w14:paraId="6423F90B" w14:textId="77777777" w:rsidR="005B3446" w:rsidRPr="00C21E54" w:rsidRDefault="005B3446" w:rsidP="00C21E54">
      <w:pPr>
        <w:pStyle w:val="NoSpacing"/>
        <w:jc w:val="both"/>
        <w:rPr>
          <w:rFonts w:ascii="Calibri" w:hAnsi="Calibri" w:cs="Calibri"/>
        </w:rPr>
      </w:pPr>
    </w:p>
    <w:p w14:paraId="6C476163" w14:textId="77777777" w:rsidR="00280EBD" w:rsidRPr="00C21E54" w:rsidRDefault="00280EBD" w:rsidP="00C21E54">
      <w:pPr>
        <w:pStyle w:val="NoSpacing"/>
        <w:jc w:val="both"/>
        <w:rPr>
          <w:rFonts w:ascii="Calibri" w:hAnsi="Calibri" w:cs="Calibri"/>
        </w:rPr>
      </w:pPr>
      <w:r w:rsidRPr="00C21E54">
        <w:rPr>
          <w:rFonts w:ascii="Calibri" w:hAnsi="Calibri" w:cs="Calibri"/>
          <w:b/>
          <w:bCs/>
        </w:rPr>
        <w:t>Environment:</w:t>
      </w:r>
      <w:r w:rsidRPr="00C21E54">
        <w:rPr>
          <w:rFonts w:ascii="Calibri" w:hAnsi="Calibri" w:cs="Calibri"/>
        </w:rPr>
        <w:t xml:space="preserve"> Sitecore 7.2, C#, Asp.net Core 3.1, Asp.net Framework 4.5 MVC, Python, Visual Studio 2019, Dapper, Entity</w:t>
      </w:r>
      <w:r w:rsidRPr="00C21E54">
        <w:rPr>
          <w:rFonts w:ascii="Calibri" w:hAnsi="Calibri" w:cs="Calibri"/>
          <w:spacing w:val="1"/>
        </w:rPr>
        <w:t xml:space="preserve"> </w:t>
      </w:r>
      <w:r w:rsidRPr="00C21E54">
        <w:rPr>
          <w:rFonts w:ascii="Calibri" w:hAnsi="Calibri" w:cs="Calibri"/>
        </w:rPr>
        <w:t>Framework, WEB API Core, MongoDB, Docker, RESTful API Redis, Postman, Azure cloud, CI CD, Jenkins, Auto</w:t>
      </w:r>
      <w:r w:rsidRPr="00C21E54">
        <w:rPr>
          <w:rFonts w:ascii="Calibri" w:hAnsi="Calibri" w:cs="Calibri"/>
          <w:spacing w:val="1"/>
        </w:rPr>
        <w:t xml:space="preserve"> </w:t>
      </w:r>
      <w:r w:rsidRPr="00C21E54">
        <w:rPr>
          <w:rFonts w:ascii="Calibri" w:hAnsi="Calibri" w:cs="Calibri"/>
        </w:rPr>
        <w:t>mapper, NHibernate, Unit Testing, NSubstitute, N Unit, WCF, Kafka, LINQ, T-SQL, Vault, Kubernetes, JSON, XML, GitHub,</w:t>
      </w:r>
      <w:r w:rsidRPr="00C21E54">
        <w:rPr>
          <w:rFonts w:ascii="Calibri" w:hAnsi="Calibri" w:cs="Calibri"/>
          <w:spacing w:val="-47"/>
        </w:rPr>
        <w:t xml:space="preserve"> </w:t>
      </w:r>
      <w:r w:rsidRPr="00C21E54">
        <w:rPr>
          <w:rFonts w:ascii="Calibri" w:hAnsi="Calibri" w:cs="Calibri"/>
        </w:rPr>
        <w:t>SQL</w:t>
      </w:r>
      <w:r w:rsidRPr="00C21E54">
        <w:rPr>
          <w:rFonts w:ascii="Calibri" w:hAnsi="Calibri" w:cs="Calibri"/>
          <w:spacing w:val="-1"/>
        </w:rPr>
        <w:t xml:space="preserve"> </w:t>
      </w:r>
      <w:r w:rsidRPr="00C21E54">
        <w:rPr>
          <w:rFonts w:ascii="Calibri" w:hAnsi="Calibri" w:cs="Calibri"/>
        </w:rPr>
        <w:t>Server</w:t>
      </w:r>
      <w:r w:rsidRPr="00C21E54">
        <w:rPr>
          <w:rFonts w:ascii="Calibri" w:hAnsi="Calibri" w:cs="Calibri"/>
          <w:spacing w:val="-1"/>
        </w:rPr>
        <w:t xml:space="preserve"> </w:t>
      </w:r>
      <w:r w:rsidRPr="00C21E54">
        <w:rPr>
          <w:rFonts w:ascii="Calibri" w:hAnsi="Calibri" w:cs="Calibri"/>
        </w:rPr>
        <w:t>2018,</w:t>
      </w:r>
      <w:r w:rsidRPr="00C21E54">
        <w:rPr>
          <w:rFonts w:ascii="Calibri" w:hAnsi="Calibri" w:cs="Calibri"/>
          <w:spacing w:val="-1"/>
        </w:rPr>
        <w:t xml:space="preserve"> </w:t>
      </w:r>
      <w:r w:rsidRPr="00C21E54">
        <w:rPr>
          <w:rFonts w:ascii="Calibri" w:hAnsi="Calibri" w:cs="Calibri"/>
        </w:rPr>
        <w:t>Trello,</w:t>
      </w:r>
      <w:r w:rsidRPr="00C21E54">
        <w:rPr>
          <w:rFonts w:ascii="Calibri" w:hAnsi="Calibri" w:cs="Calibri"/>
          <w:spacing w:val="-1"/>
        </w:rPr>
        <w:t xml:space="preserve"> </w:t>
      </w:r>
      <w:r w:rsidRPr="00C21E54">
        <w:rPr>
          <w:rFonts w:ascii="Calibri" w:hAnsi="Calibri" w:cs="Calibri"/>
        </w:rPr>
        <w:t>React</w:t>
      </w:r>
      <w:r w:rsidRPr="00C21E54">
        <w:rPr>
          <w:rFonts w:ascii="Calibri" w:hAnsi="Calibri" w:cs="Calibri"/>
          <w:spacing w:val="-1"/>
        </w:rPr>
        <w:t xml:space="preserve"> </w:t>
      </w:r>
      <w:r w:rsidRPr="00C21E54">
        <w:rPr>
          <w:rFonts w:ascii="Calibri" w:hAnsi="Calibri" w:cs="Calibri"/>
        </w:rPr>
        <w:t>JS,</w:t>
      </w:r>
      <w:r w:rsidRPr="00C21E54">
        <w:rPr>
          <w:rFonts w:ascii="Calibri" w:hAnsi="Calibri" w:cs="Calibri"/>
          <w:spacing w:val="-1"/>
        </w:rPr>
        <w:t xml:space="preserve"> </w:t>
      </w:r>
      <w:r w:rsidRPr="00C21E54">
        <w:rPr>
          <w:rFonts w:ascii="Calibri" w:hAnsi="Calibri" w:cs="Calibri"/>
        </w:rPr>
        <w:t>Angular</w:t>
      </w:r>
      <w:r w:rsidRPr="00C21E54">
        <w:rPr>
          <w:rFonts w:ascii="Calibri" w:hAnsi="Calibri" w:cs="Calibri"/>
          <w:spacing w:val="-1"/>
        </w:rPr>
        <w:t xml:space="preserve"> </w:t>
      </w:r>
      <w:r w:rsidRPr="00C21E54">
        <w:rPr>
          <w:rFonts w:ascii="Calibri" w:hAnsi="Calibri" w:cs="Calibri"/>
        </w:rPr>
        <w:t>8.</w:t>
      </w:r>
    </w:p>
    <w:p w14:paraId="1F9BED0E" w14:textId="77777777" w:rsidR="00280EBD" w:rsidRPr="00C21E54" w:rsidRDefault="00280EBD" w:rsidP="00C21E54">
      <w:pPr>
        <w:pStyle w:val="NoSpacing"/>
        <w:jc w:val="both"/>
        <w:rPr>
          <w:rFonts w:ascii="Calibri" w:hAnsi="Calibri" w:cs="Calibri"/>
        </w:rPr>
      </w:pPr>
    </w:p>
    <w:p w14:paraId="62655E49" w14:textId="11D56F66" w:rsidR="00007634" w:rsidRPr="00C21E54" w:rsidRDefault="00007634" w:rsidP="00C21E54">
      <w:pPr>
        <w:pStyle w:val="NoSpacing"/>
        <w:jc w:val="both"/>
        <w:rPr>
          <w:rFonts w:ascii="Calibri" w:hAnsi="Calibri" w:cs="Calibri"/>
          <w:b/>
          <w:bCs/>
        </w:rPr>
      </w:pPr>
      <w:r w:rsidRPr="00C21E54">
        <w:rPr>
          <w:rFonts w:ascii="Calibri" w:hAnsi="Calibri" w:cs="Calibri"/>
          <w:b/>
          <w:bCs/>
        </w:rPr>
        <w:t xml:space="preserve">Sr. Full Stack .NET Developer </w:t>
      </w:r>
      <w:r w:rsidRPr="00C21E54">
        <w:rPr>
          <w:rFonts w:ascii="Calibri" w:hAnsi="Calibri" w:cs="Calibri"/>
          <w:b/>
          <w:bCs/>
        </w:rPr>
        <w:tab/>
      </w:r>
      <w:r w:rsidRPr="00C21E54">
        <w:rPr>
          <w:rFonts w:ascii="Calibri" w:hAnsi="Calibri" w:cs="Calibri"/>
          <w:b/>
          <w:bCs/>
        </w:rPr>
        <w:tab/>
      </w:r>
      <w:r w:rsidRPr="00C21E54">
        <w:rPr>
          <w:rFonts w:ascii="Calibri" w:hAnsi="Calibri" w:cs="Calibri"/>
          <w:b/>
          <w:bCs/>
        </w:rPr>
        <w:tab/>
      </w:r>
      <w:r w:rsidRPr="00C21E54">
        <w:rPr>
          <w:rFonts w:ascii="Calibri" w:hAnsi="Calibri" w:cs="Calibri"/>
          <w:b/>
          <w:bCs/>
        </w:rPr>
        <w:tab/>
      </w:r>
      <w:r w:rsidRPr="00C21E54">
        <w:rPr>
          <w:rFonts w:ascii="Calibri" w:hAnsi="Calibri" w:cs="Calibri"/>
          <w:b/>
          <w:bCs/>
        </w:rPr>
        <w:tab/>
      </w:r>
      <w:r w:rsidRPr="00C21E54">
        <w:rPr>
          <w:rFonts w:ascii="Calibri" w:hAnsi="Calibri" w:cs="Calibri"/>
          <w:b/>
          <w:bCs/>
        </w:rPr>
        <w:tab/>
      </w:r>
      <w:r w:rsidRPr="00C21E54">
        <w:rPr>
          <w:rFonts w:ascii="Calibri" w:hAnsi="Calibri" w:cs="Calibri"/>
          <w:b/>
          <w:bCs/>
        </w:rPr>
        <w:tab/>
        <w:t xml:space="preserve">    March 2014 – October 2019</w:t>
      </w:r>
    </w:p>
    <w:p w14:paraId="65DEFF44" w14:textId="6D9FFA5A" w:rsidR="00007634" w:rsidRPr="00C21E54" w:rsidRDefault="00007634" w:rsidP="00C21E54">
      <w:pPr>
        <w:pStyle w:val="NoSpacing"/>
        <w:jc w:val="both"/>
        <w:rPr>
          <w:rFonts w:ascii="Calibri" w:hAnsi="Calibri" w:cs="Calibri"/>
          <w:b/>
          <w:bCs/>
        </w:rPr>
      </w:pPr>
      <w:r w:rsidRPr="00C21E54">
        <w:rPr>
          <w:rFonts w:ascii="Calibri" w:hAnsi="Calibri" w:cs="Calibri"/>
          <w:b/>
          <w:bCs/>
        </w:rPr>
        <w:t xml:space="preserve">DHCS |CA (State Contract) </w:t>
      </w:r>
    </w:p>
    <w:p w14:paraId="36F3D15C" w14:textId="77777777" w:rsidR="00007634" w:rsidRPr="00C21E54" w:rsidRDefault="00007634" w:rsidP="00C21E54">
      <w:pPr>
        <w:pStyle w:val="NoSpacing"/>
        <w:jc w:val="both"/>
        <w:rPr>
          <w:rFonts w:ascii="Calibri" w:hAnsi="Calibri" w:cs="Calibri"/>
          <w:b/>
          <w:bCs/>
        </w:rPr>
      </w:pPr>
    </w:p>
    <w:p w14:paraId="42B3815A" w14:textId="77777777" w:rsidR="00007634" w:rsidRPr="00C21E54" w:rsidRDefault="00007634" w:rsidP="00C21E54">
      <w:pPr>
        <w:pStyle w:val="NoSpacing"/>
        <w:jc w:val="both"/>
        <w:rPr>
          <w:rFonts w:ascii="Calibri" w:hAnsi="Calibri" w:cs="Calibri"/>
          <w:b/>
          <w:bCs/>
        </w:rPr>
      </w:pPr>
      <w:r w:rsidRPr="00C21E54">
        <w:rPr>
          <w:rFonts w:ascii="Calibri" w:hAnsi="Calibri" w:cs="Calibri"/>
          <w:b/>
          <w:bCs/>
        </w:rPr>
        <w:t>Responsibilities:</w:t>
      </w:r>
    </w:p>
    <w:p w14:paraId="1BEC9760" w14:textId="77777777" w:rsidR="004B5F00" w:rsidRPr="00C21E54" w:rsidRDefault="004B5F00" w:rsidP="00C21E54">
      <w:pPr>
        <w:pStyle w:val="NoSpacing"/>
        <w:numPr>
          <w:ilvl w:val="0"/>
          <w:numId w:val="48"/>
        </w:numPr>
        <w:jc w:val="both"/>
        <w:rPr>
          <w:rFonts w:ascii="Calibri" w:hAnsi="Calibri" w:cs="Calibri"/>
        </w:rPr>
      </w:pPr>
      <w:r w:rsidRPr="00C21E54">
        <w:rPr>
          <w:rFonts w:ascii="Calibri" w:hAnsi="Calibri" w:cs="Calibri"/>
        </w:rPr>
        <w:t>Developed full-stack web applications using .NET Core and React.js/Next.js.</w:t>
      </w:r>
    </w:p>
    <w:p w14:paraId="5E77FE3D" w14:textId="77777777" w:rsidR="004B5F00" w:rsidRPr="00C21E54" w:rsidRDefault="004B5F00" w:rsidP="00C21E54">
      <w:pPr>
        <w:pStyle w:val="NoSpacing"/>
        <w:numPr>
          <w:ilvl w:val="0"/>
          <w:numId w:val="48"/>
        </w:numPr>
        <w:jc w:val="both"/>
        <w:rPr>
          <w:rFonts w:ascii="Calibri" w:hAnsi="Calibri" w:cs="Calibri"/>
        </w:rPr>
      </w:pPr>
      <w:r w:rsidRPr="00C21E54">
        <w:rPr>
          <w:rFonts w:ascii="Calibri" w:hAnsi="Calibri" w:cs="Calibri"/>
        </w:rPr>
        <w:t>Collaborated with UI/UX to redesign interfaces using Angular 6.</w:t>
      </w:r>
    </w:p>
    <w:p w14:paraId="3C614520" w14:textId="77777777" w:rsidR="004B5F00" w:rsidRPr="00C21E54" w:rsidRDefault="004B5F00" w:rsidP="00C21E54">
      <w:pPr>
        <w:pStyle w:val="NoSpacing"/>
        <w:numPr>
          <w:ilvl w:val="0"/>
          <w:numId w:val="48"/>
        </w:numPr>
        <w:jc w:val="both"/>
        <w:rPr>
          <w:rFonts w:ascii="Calibri" w:hAnsi="Calibri" w:cs="Calibri"/>
        </w:rPr>
      </w:pPr>
      <w:r w:rsidRPr="00C21E54">
        <w:rPr>
          <w:rFonts w:ascii="Calibri" w:hAnsi="Calibri" w:cs="Calibri"/>
        </w:rPr>
        <w:t>Customized Razor views for improved data presentation.</w:t>
      </w:r>
    </w:p>
    <w:p w14:paraId="7AA5A3BB" w14:textId="77777777" w:rsidR="004B5F00" w:rsidRPr="00C21E54" w:rsidRDefault="004B5F00" w:rsidP="00C21E54">
      <w:pPr>
        <w:pStyle w:val="NoSpacing"/>
        <w:numPr>
          <w:ilvl w:val="0"/>
          <w:numId w:val="48"/>
        </w:numPr>
        <w:jc w:val="both"/>
        <w:rPr>
          <w:rFonts w:ascii="Calibri" w:hAnsi="Calibri" w:cs="Calibri"/>
        </w:rPr>
      </w:pPr>
      <w:r w:rsidRPr="00C21E54">
        <w:rPr>
          <w:rFonts w:ascii="Calibri" w:hAnsi="Calibri" w:cs="Calibri"/>
        </w:rPr>
        <w:t>Implemented Kendo UI controls across applications to meet requirements.</w:t>
      </w:r>
    </w:p>
    <w:p w14:paraId="3F87253C" w14:textId="77777777" w:rsidR="004B5F00" w:rsidRPr="00C21E54" w:rsidRDefault="004B5F00" w:rsidP="00C21E54">
      <w:pPr>
        <w:pStyle w:val="NoSpacing"/>
        <w:numPr>
          <w:ilvl w:val="0"/>
          <w:numId w:val="48"/>
        </w:numPr>
        <w:jc w:val="both"/>
        <w:rPr>
          <w:rFonts w:ascii="Calibri" w:hAnsi="Calibri" w:cs="Calibri"/>
        </w:rPr>
      </w:pPr>
      <w:r w:rsidRPr="00C21E54">
        <w:rPr>
          <w:rFonts w:ascii="Calibri" w:hAnsi="Calibri" w:cs="Calibri"/>
        </w:rPr>
        <w:t>Managed Azure infrastructure, including SQL Azure and Azure Storage.</w:t>
      </w:r>
    </w:p>
    <w:p w14:paraId="3EAC42A4" w14:textId="77777777" w:rsidR="004B5F00" w:rsidRPr="00C21E54" w:rsidRDefault="004B5F00" w:rsidP="00C21E54">
      <w:pPr>
        <w:pStyle w:val="NoSpacing"/>
        <w:numPr>
          <w:ilvl w:val="0"/>
          <w:numId w:val="48"/>
        </w:numPr>
        <w:jc w:val="both"/>
        <w:rPr>
          <w:rFonts w:ascii="Calibri" w:hAnsi="Calibri" w:cs="Calibri"/>
        </w:rPr>
      </w:pPr>
      <w:r w:rsidRPr="00C21E54">
        <w:rPr>
          <w:rFonts w:ascii="Calibri" w:hAnsi="Calibri" w:cs="Calibri"/>
        </w:rPr>
        <w:t>Led .NET healthcare app development, ensuring FHIR compliance.</w:t>
      </w:r>
    </w:p>
    <w:p w14:paraId="7185713B" w14:textId="77777777" w:rsidR="004B5F00" w:rsidRPr="00C21E54" w:rsidRDefault="004B5F00" w:rsidP="00C21E54">
      <w:pPr>
        <w:pStyle w:val="NoSpacing"/>
        <w:numPr>
          <w:ilvl w:val="0"/>
          <w:numId w:val="48"/>
        </w:numPr>
        <w:jc w:val="both"/>
        <w:rPr>
          <w:rFonts w:ascii="Calibri" w:hAnsi="Calibri" w:cs="Calibri"/>
        </w:rPr>
      </w:pPr>
      <w:r w:rsidRPr="00C21E54">
        <w:rPr>
          <w:rFonts w:ascii="Calibri" w:hAnsi="Calibri" w:cs="Calibri"/>
        </w:rPr>
        <w:t>Utilized NGRX for state persistence in Angular applications.</w:t>
      </w:r>
    </w:p>
    <w:p w14:paraId="2755D49A" w14:textId="77777777" w:rsidR="004B5F00" w:rsidRPr="00C21E54" w:rsidRDefault="004B5F00" w:rsidP="00C21E54">
      <w:pPr>
        <w:pStyle w:val="NoSpacing"/>
        <w:numPr>
          <w:ilvl w:val="0"/>
          <w:numId w:val="48"/>
        </w:numPr>
        <w:jc w:val="both"/>
        <w:rPr>
          <w:rFonts w:ascii="Calibri" w:hAnsi="Calibri" w:cs="Calibri"/>
        </w:rPr>
      </w:pPr>
      <w:r w:rsidRPr="00C21E54">
        <w:rPr>
          <w:rFonts w:ascii="Calibri" w:hAnsi="Calibri" w:cs="Calibri"/>
        </w:rPr>
        <w:t>Worked on Azure Storage for blob storage solutions.</w:t>
      </w:r>
    </w:p>
    <w:p w14:paraId="22C9EEA4" w14:textId="77777777" w:rsidR="004B5F00" w:rsidRPr="00C21E54" w:rsidRDefault="004B5F00" w:rsidP="00C21E54">
      <w:pPr>
        <w:pStyle w:val="NoSpacing"/>
        <w:numPr>
          <w:ilvl w:val="0"/>
          <w:numId w:val="48"/>
        </w:numPr>
        <w:jc w:val="both"/>
        <w:rPr>
          <w:rFonts w:ascii="Calibri" w:hAnsi="Calibri" w:cs="Calibri"/>
        </w:rPr>
      </w:pPr>
      <w:r w:rsidRPr="00C21E54">
        <w:rPr>
          <w:rFonts w:ascii="Calibri" w:hAnsi="Calibri" w:cs="Calibri"/>
        </w:rPr>
        <w:t>Implemented Kafka plugin for monitoring Kafka clusters.</w:t>
      </w:r>
    </w:p>
    <w:p w14:paraId="37D4C320" w14:textId="77777777" w:rsidR="004B5F00" w:rsidRPr="00C21E54" w:rsidRDefault="004B5F00" w:rsidP="00C21E54">
      <w:pPr>
        <w:pStyle w:val="NoSpacing"/>
        <w:numPr>
          <w:ilvl w:val="0"/>
          <w:numId w:val="48"/>
        </w:numPr>
        <w:jc w:val="both"/>
        <w:rPr>
          <w:rFonts w:ascii="Calibri" w:hAnsi="Calibri" w:cs="Calibri"/>
        </w:rPr>
      </w:pPr>
      <w:r w:rsidRPr="00C21E54">
        <w:rPr>
          <w:rFonts w:ascii="Calibri" w:hAnsi="Calibri" w:cs="Calibri"/>
        </w:rPr>
        <w:t>Used Azure services like Service Bus, WebJobs, and Functions for .NET apps.</w:t>
      </w:r>
    </w:p>
    <w:p w14:paraId="784E6947" w14:textId="77777777" w:rsidR="004B5F00" w:rsidRPr="00C21E54" w:rsidRDefault="004B5F00" w:rsidP="00C21E54">
      <w:pPr>
        <w:pStyle w:val="NoSpacing"/>
        <w:numPr>
          <w:ilvl w:val="0"/>
          <w:numId w:val="48"/>
        </w:numPr>
        <w:jc w:val="both"/>
        <w:rPr>
          <w:rFonts w:ascii="Calibri" w:hAnsi="Calibri" w:cs="Calibri"/>
        </w:rPr>
      </w:pPr>
      <w:r w:rsidRPr="00C21E54">
        <w:rPr>
          <w:rFonts w:ascii="Calibri" w:hAnsi="Calibri" w:cs="Calibri"/>
        </w:rPr>
        <w:t>Coached team members on Azure DevOps best practices.</w:t>
      </w:r>
    </w:p>
    <w:p w14:paraId="7329D402" w14:textId="77777777" w:rsidR="004B5F00" w:rsidRPr="00C21E54" w:rsidRDefault="004B5F00" w:rsidP="00C21E54">
      <w:pPr>
        <w:pStyle w:val="NoSpacing"/>
        <w:numPr>
          <w:ilvl w:val="0"/>
          <w:numId w:val="48"/>
        </w:numPr>
        <w:jc w:val="both"/>
        <w:rPr>
          <w:rFonts w:ascii="Calibri" w:hAnsi="Calibri" w:cs="Calibri"/>
        </w:rPr>
      </w:pPr>
      <w:r w:rsidRPr="00C21E54">
        <w:rPr>
          <w:rFonts w:ascii="Calibri" w:hAnsi="Calibri" w:cs="Calibri"/>
        </w:rPr>
        <w:t>Tested NGRX implementations using Jasmine and Karma.</w:t>
      </w:r>
    </w:p>
    <w:p w14:paraId="26B73D73" w14:textId="77777777" w:rsidR="004B5F00" w:rsidRPr="00C21E54" w:rsidRDefault="004B5F00" w:rsidP="00C21E54">
      <w:pPr>
        <w:pStyle w:val="NoSpacing"/>
        <w:numPr>
          <w:ilvl w:val="0"/>
          <w:numId w:val="48"/>
        </w:numPr>
        <w:jc w:val="both"/>
        <w:rPr>
          <w:rFonts w:ascii="Calibri" w:hAnsi="Calibri" w:cs="Calibri"/>
        </w:rPr>
      </w:pPr>
      <w:r w:rsidRPr="00C21E54">
        <w:rPr>
          <w:rFonts w:ascii="Calibri" w:hAnsi="Calibri" w:cs="Calibri"/>
        </w:rPr>
        <w:t>Integrated FHIR-based data exchange with EHR systems.</w:t>
      </w:r>
    </w:p>
    <w:p w14:paraId="5EBD2DD5" w14:textId="77777777" w:rsidR="004B5F00" w:rsidRPr="00C21E54" w:rsidRDefault="004B5F00" w:rsidP="00C21E54">
      <w:pPr>
        <w:pStyle w:val="NoSpacing"/>
        <w:numPr>
          <w:ilvl w:val="0"/>
          <w:numId w:val="48"/>
        </w:numPr>
        <w:jc w:val="both"/>
        <w:rPr>
          <w:rFonts w:ascii="Calibri" w:hAnsi="Calibri" w:cs="Calibri"/>
        </w:rPr>
      </w:pPr>
      <w:r w:rsidRPr="00C21E54">
        <w:rPr>
          <w:rFonts w:ascii="Calibri" w:hAnsi="Calibri" w:cs="Calibri"/>
        </w:rPr>
        <w:t>Built a custom ORM with Dapper, increasing productivity.</w:t>
      </w:r>
    </w:p>
    <w:p w14:paraId="1A94220B" w14:textId="77777777" w:rsidR="004B5F00" w:rsidRPr="00C21E54" w:rsidRDefault="004B5F00" w:rsidP="00C21E54">
      <w:pPr>
        <w:pStyle w:val="NoSpacing"/>
        <w:numPr>
          <w:ilvl w:val="0"/>
          <w:numId w:val="48"/>
        </w:numPr>
        <w:jc w:val="both"/>
        <w:rPr>
          <w:rFonts w:ascii="Calibri" w:hAnsi="Calibri" w:cs="Calibri"/>
        </w:rPr>
      </w:pPr>
      <w:r w:rsidRPr="00C21E54">
        <w:rPr>
          <w:rFonts w:ascii="Calibri" w:hAnsi="Calibri" w:cs="Calibri"/>
        </w:rPr>
        <w:t>Integrated APIs using Axios and HTTP Client for efficient data transfer.</w:t>
      </w:r>
    </w:p>
    <w:p w14:paraId="3FEAB56C" w14:textId="77777777" w:rsidR="004B5F00" w:rsidRPr="00C21E54" w:rsidRDefault="004B5F00" w:rsidP="00C21E54">
      <w:pPr>
        <w:pStyle w:val="NoSpacing"/>
        <w:numPr>
          <w:ilvl w:val="0"/>
          <w:numId w:val="48"/>
        </w:numPr>
        <w:jc w:val="both"/>
        <w:rPr>
          <w:rFonts w:ascii="Calibri" w:hAnsi="Calibri" w:cs="Calibri"/>
        </w:rPr>
      </w:pPr>
      <w:r w:rsidRPr="00C21E54">
        <w:rPr>
          <w:rFonts w:ascii="Calibri" w:hAnsi="Calibri" w:cs="Calibri"/>
        </w:rPr>
        <w:t>Used async/await in ASP.NET and Promises in Node.js for asynchronous operations.</w:t>
      </w:r>
    </w:p>
    <w:p w14:paraId="2A3EB745" w14:textId="77777777" w:rsidR="004B5F00" w:rsidRPr="00C21E54" w:rsidRDefault="004B5F00" w:rsidP="00C21E54">
      <w:pPr>
        <w:pStyle w:val="NoSpacing"/>
        <w:numPr>
          <w:ilvl w:val="0"/>
          <w:numId w:val="48"/>
        </w:numPr>
        <w:jc w:val="both"/>
        <w:rPr>
          <w:rFonts w:ascii="Calibri" w:hAnsi="Calibri" w:cs="Calibri"/>
        </w:rPr>
      </w:pPr>
      <w:r w:rsidRPr="00C21E54">
        <w:rPr>
          <w:rFonts w:ascii="Calibri" w:hAnsi="Calibri" w:cs="Calibri"/>
        </w:rPr>
        <w:t>Developed a caching mechanism with Dapper to reduce data retrieval time.</w:t>
      </w:r>
    </w:p>
    <w:p w14:paraId="43098D09" w14:textId="77777777" w:rsidR="004B5F00" w:rsidRPr="00C21E54" w:rsidRDefault="004B5F00" w:rsidP="00C21E54">
      <w:pPr>
        <w:pStyle w:val="NoSpacing"/>
        <w:numPr>
          <w:ilvl w:val="0"/>
          <w:numId w:val="48"/>
        </w:numPr>
        <w:jc w:val="both"/>
        <w:rPr>
          <w:rFonts w:ascii="Calibri" w:hAnsi="Calibri" w:cs="Calibri"/>
        </w:rPr>
      </w:pPr>
      <w:r w:rsidRPr="00C21E54">
        <w:rPr>
          <w:rFonts w:ascii="Calibri" w:hAnsi="Calibri" w:cs="Calibri"/>
        </w:rPr>
        <w:t>Utilized React props to manage parent-child component communication.</w:t>
      </w:r>
    </w:p>
    <w:p w14:paraId="60746A3C" w14:textId="77777777" w:rsidR="004B5F00" w:rsidRPr="00C21E54" w:rsidRDefault="004B5F00" w:rsidP="00C21E54">
      <w:pPr>
        <w:pStyle w:val="NoSpacing"/>
        <w:numPr>
          <w:ilvl w:val="0"/>
          <w:numId w:val="48"/>
        </w:numPr>
        <w:jc w:val="both"/>
        <w:rPr>
          <w:rFonts w:ascii="Calibri" w:hAnsi="Calibri" w:cs="Calibri"/>
        </w:rPr>
      </w:pPr>
      <w:r w:rsidRPr="00C21E54">
        <w:rPr>
          <w:rFonts w:ascii="Calibri" w:hAnsi="Calibri" w:cs="Calibri"/>
        </w:rPr>
        <w:t>Designed and consumed Web APIs using C# and jQuery.</w:t>
      </w:r>
    </w:p>
    <w:p w14:paraId="6D1C6313" w14:textId="77777777" w:rsidR="004B5F00" w:rsidRPr="00C21E54" w:rsidRDefault="004B5F00" w:rsidP="00C21E54">
      <w:pPr>
        <w:pStyle w:val="NoSpacing"/>
        <w:numPr>
          <w:ilvl w:val="0"/>
          <w:numId w:val="48"/>
        </w:numPr>
        <w:jc w:val="both"/>
        <w:rPr>
          <w:rFonts w:ascii="Calibri" w:hAnsi="Calibri" w:cs="Calibri"/>
        </w:rPr>
      </w:pPr>
      <w:r w:rsidRPr="00C21E54">
        <w:rPr>
          <w:rFonts w:ascii="Calibri" w:hAnsi="Calibri" w:cs="Calibri"/>
        </w:rPr>
        <w:t>Used Git and TFS for version control throughout the development lifecycle.</w:t>
      </w:r>
    </w:p>
    <w:p w14:paraId="7511C397" w14:textId="77777777" w:rsidR="004B5F00" w:rsidRPr="00C21E54" w:rsidRDefault="004B5F00" w:rsidP="00C21E54">
      <w:pPr>
        <w:pStyle w:val="NoSpacing"/>
        <w:numPr>
          <w:ilvl w:val="0"/>
          <w:numId w:val="48"/>
        </w:numPr>
        <w:jc w:val="both"/>
        <w:rPr>
          <w:rFonts w:ascii="Calibri" w:hAnsi="Calibri" w:cs="Calibri"/>
        </w:rPr>
      </w:pPr>
      <w:r w:rsidRPr="00C21E54">
        <w:rPr>
          <w:rFonts w:ascii="Calibri" w:hAnsi="Calibri" w:cs="Calibri"/>
        </w:rPr>
        <w:t>Developed UI components using HTML5, JavaScript, and Telerik Controls.</w:t>
      </w:r>
    </w:p>
    <w:p w14:paraId="45896314" w14:textId="00DBD99B" w:rsidR="004B5F00" w:rsidRPr="00C21E54" w:rsidRDefault="004B5F00" w:rsidP="00C21E54">
      <w:pPr>
        <w:pStyle w:val="NoSpacing"/>
        <w:numPr>
          <w:ilvl w:val="0"/>
          <w:numId w:val="48"/>
        </w:numPr>
        <w:jc w:val="both"/>
        <w:rPr>
          <w:rFonts w:ascii="Calibri" w:hAnsi="Calibri" w:cs="Calibri"/>
        </w:rPr>
      </w:pPr>
      <w:r w:rsidRPr="00C21E54">
        <w:rPr>
          <w:rFonts w:ascii="Calibri" w:hAnsi="Calibri" w:cs="Calibri"/>
        </w:rPr>
        <w:t xml:space="preserve">Created automated tests with NUnit and </w:t>
      </w:r>
      <w:r w:rsidR="00C21E54" w:rsidRPr="00C21E54">
        <w:rPr>
          <w:rFonts w:ascii="Calibri" w:hAnsi="Calibri" w:cs="Calibri"/>
        </w:rPr>
        <w:t>MS Test</w:t>
      </w:r>
      <w:r w:rsidRPr="00C21E54">
        <w:rPr>
          <w:rFonts w:ascii="Calibri" w:hAnsi="Calibri" w:cs="Calibri"/>
        </w:rPr>
        <w:t>, reducing critical bugs.</w:t>
      </w:r>
    </w:p>
    <w:p w14:paraId="42AACD68" w14:textId="3272D974" w:rsidR="004B5F00" w:rsidRPr="00C21E54" w:rsidRDefault="004B5F00" w:rsidP="00C21E54">
      <w:pPr>
        <w:pStyle w:val="NoSpacing"/>
        <w:numPr>
          <w:ilvl w:val="0"/>
          <w:numId w:val="48"/>
        </w:numPr>
        <w:jc w:val="both"/>
        <w:rPr>
          <w:rFonts w:ascii="Calibri" w:hAnsi="Calibri" w:cs="Calibri"/>
        </w:rPr>
      </w:pPr>
      <w:r w:rsidRPr="00C21E54">
        <w:rPr>
          <w:rFonts w:ascii="Calibri" w:hAnsi="Calibri" w:cs="Calibri"/>
        </w:rPr>
        <w:t xml:space="preserve">Architected a Blazor app with </w:t>
      </w:r>
      <w:r w:rsidR="00C21E54" w:rsidRPr="00C21E54">
        <w:rPr>
          <w:rFonts w:ascii="Calibri" w:hAnsi="Calibri" w:cs="Calibri"/>
        </w:rPr>
        <w:t>Web Assembly</w:t>
      </w:r>
      <w:r w:rsidRPr="00C21E54">
        <w:rPr>
          <w:rFonts w:ascii="Calibri" w:hAnsi="Calibri" w:cs="Calibri"/>
        </w:rPr>
        <w:t xml:space="preserve"> for offline functionality.</w:t>
      </w:r>
    </w:p>
    <w:p w14:paraId="2D96F223" w14:textId="77777777" w:rsidR="004B5F00" w:rsidRPr="00C21E54" w:rsidRDefault="004B5F00" w:rsidP="00C21E54">
      <w:pPr>
        <w:pStyle w:val="NoSpacing"/>
        <w:numPr>
          <w:ilvl w:val="0"/>
          <w:numId w:val="48"/>
        </w:numPr>
        <w:jc w:val="both"/>
        <w:rPr>
          <w:rFonts w:ascii="Calibri" w:hAnsi="Calibri" w:cs="Calibri"/>
        </w:rPr>
      </w:pPr>
      <w:r w:rsidRPr="00C21E54">
        <w:rPr>
          <w:rFonts w:ascii="Calibri" w:hAnsi="Calibri" w:cs="Calibri"/>
        </w:rPr>
        <w:t>Developed web apps using Vue.js framework.</w:t>
      </w:r>
    </w:p>
    <w:p w14:paraId="12D3FD03" w14:textId="77777777" w:rsidR="004B5F00" w:rsidRPr="00C21E54" w:rsidRDefault="004B5F00" w:rsidP="00C21E54">
      <w:pPr>
        <w:pStyle w:val="NoSpacing"/>
        <w:numPr>
          <w:ilvl w:val="0"/>
          <w:numId w:val="48"/>
        </w:numPr>
        <w:jc w:val="both"/>
        <w:rPr>
          <w:rFonts w:ascii="Calibri" w:hAnsi="Calibri" w:cs="Calibri"/>
        </w:rPr>
      </w:pPr>
      <w:r w:rsidRPr="00C21E54">
        <w:rPr>
          <w:rFonts w:ascii="Calibri" w:hAnsi="Calibri" w:cs="Calibri"/>
        </w:rPr>
        <w:t>Implemented auto-scaling and managed containers using Kubernetes.</w:t>
      </w:r>
    </w:p>
    <w:p w14:paraId="699E1CD3" w14:textId="77777777" w:rsidR="004B5F00" w:rsidRPr="00C21E54" w:rsidRDefault="004B5F00" w:rsidP="00C21E54">
      <w:pPr>
        <w:pStyle w:val="NoSpacing"/>
        <w:numPr>
          <w:ilvl w:val="0"/>
          <w:numId w:val="48"/>
        </w:numPr>
        <w:jc w:val="both"/>
        <w:rPr>
          <w:rFonts w:ascii="Calibri" w:hAnsi="Calibri" w:cs="Calibri"/>
        </w:rPr>
      </w:pPr>
      <w:r w:rsidRPr="00C21E54">
        <w:rPr>
          <w:rFonts w:ascii="Calibri" w:hAnsi="Calibri" w:cs="Calibri"/>
        </w:rPr>
        <w:t>Used Jira for task management and Kanban.</w:t>
      </w:r>
    </w:p>
    <w:p w14:paraId="71C4C874" w14:textId="77777777" w:rsidR="004B5F00" w:rsidRPr="00C21E54" w:rsidRDefault="004B5F00" w:rsidP="00C21E54">
      <w:pPr>
        <w:pStyle w:val="NoSpacing"/>
        <w:numPr>
          <w:ilvl w:val="0"/>
          <w:numId w:val="48"/>
        </w:numPr>
        <w:jc w:val="both"/>
        <w:rPr>
          <w:rFonts w:ascii="Calibri" w:hAnsi="Calibri" w:cs="Calibri"/>
        </w:rPr>
      </w:pPr>
      <w:r w:rsidRPr="00C21E54">
        <w:rPr>
          <w:rFonts w:ascii="Calibri" w:hAnsi="Calibri" w:cs="Calibri"/>
        </w:rPr>
        <w:t>Automated build, test, and deployment processes using Azure DevOps.</w:t>
      </w:r>
    </w:p>
    <w:p w14:paraId="254B095F" w14:textId="77777777" w:rsidR="004B5F00" w:rsidRPr="00C21E54" w:rsidRDefault="004B5F00" w:rsidP="00C21E54">
      <w:pPr>
        <w:pStyle w:val="NoSpacing"/>
        <w:numPr>
          <w:ilvl w:val="0"/>
          <w:numId w:val="48"/>
        </w:numPr>
        <w:jc w:val="both"/>
        <w:rPr>
          <w:rFonts w:ascii="Calibri" w:hAnsi="Calibri" w:cs="Calibri"/>
        </w:rPr>
      </w:pPr>
      <w:r w:rsidRPr="00C21E54">
        <w:rPr>
          <w:rFonts w:ascii="Calibri" w:hAnsi="Calibri" w:cs="Calibri"/>
        </w:rPr>
        <w:t>Worked on microservices architecture using Azure services.</w:t>
      </w:r>
    </w:p>
    <w:p w14:paraId="4AB34579" w14:textId="77777777" w:rsidR="004B5F00" w:rsidRPr="00C21E54" w:rsidRDefault="004B5F00" w:rsidP="00C21E54">
      <w:pPr>
        <w:pStyle w:val="NoSpacing"/>
        <w:numPr>
          <w:ilvl w:val="0"/>
          <w:numId w:val="48"/>
        </w:numPr>
        <w:jc w:val="both"/>
        <w:rPr>
          <w:rFonts w:ascii="Calibri" w:hAnsi="Calibri" w:cs="Calibri"/>
        </w:rPr>
      </w:pPr>
      <w:r w:rsidRPr="00C21E54">
        <w:rPr>
          <w:rFonts w:ascii="Calibri" w:hAnsi="Calibri" w:cs="Calibri"/>
        </w:rPr>
        <w:t>Implemented Kubernetes RBAC policies for secure cluster access.</w:t>
      </w:r>
    </w:p>
    <w:p w14:paraId="5A7D0321" w14:textId="77777777" w:rsidR="004B5F00" w:rsidRPr="00C21E54" w:rsidRDefault="004B5F00" w:rsidP="00C21E54">
      <w:pPr>
        <w:pStyle w:val="NoSpacing"/>
        <w:numPr>
          <w:ilvl w:val="0"/>
          <w:numId w:val="48"/>
        </w:numPr>
        <w:jc w:val="both"/>
        <w:rPr>
          <w:rFonts w:ascii="Calibri" w:hAnsi="Calibri" w:cs="Calibri"/>
        </w:rPr>
      </w:pPr>
      <w:r w:rsidRPr="00C21E54">
        <w:rPr>
          <w:rFonts w:ascii="Calibri" w:hAnsi="Calibri" w:cs="Calibri"/>
        </w:rPr>
        <w:t>Customized Power Apps for healthcare process automation.</w:t>
      </w:r>
    </w:p>
    <w:p w14:paraId="08EDF078" w14:textId="77777777" w:rsidR="004B5F00" w:rsidRPr="00C21E54" w:rsidRDefault="004B5F00" w:rsidP="00C21E54">
      <w:pPr>
        <w:pStyle w:val="NoSpacing"/>
        <w:numPr>
          <w:ilvl w:val="0"/>
          <w:numId w:val="48"/>
        </w:numPr>
        <w:jc w:val="both"/>
        <w:rPr>
          <w:rFonts w:ascii="Calibri" w:hAnsi="Calibri" w:cs="Calibri"/>
        </w:rPr>
      </w:pPr>
      <w:r w:rsidRPr="00C21E54">
        <w:rPr>
          <w:rFonts w:ascii="Calibri" w:hAnsi="Calibri" w:cs="Calibri"/>
        </w:rPr>
        <w:t>Integrated third-party APIs in Blazor, reducing integration time.</w:t>
      </w:r>
    </w:p>
    <w:p w14:paraId="2B2ED927" w14:textId="77777777" w:rsidR="004B5F00" w:rsidRPr="00C21E54" w:rsidRDefault="004B5F00" w:rsidP="00C21E54">
      <w:pPr>
        <w:pStyle w:val="NoSpacing"/>
        <w:numPr>
          <w:ilvl w:val="0"/>
          <w:numId w:val="48"/>
        </w:numPr>
        <w:jc w:val="both"/>
        <w:rPr>
          <w:rFonts w:ascii="Calibri" w:hAnsi="Calibri" w:cs="Calibri"/>
        </w:rPr>
      </w:pPr>
      <w:r w:rsidRPr="00C21E54">
        <w:rPr>
          <w:rFonts w:ascii="Calibri" w:hAnsi="Calibri" w:cs="Calibri"/>
        </w:rPr>
        <w:t>Ensured HIPAA and GDPR compliance with security protocols.</w:t>
      </w:r>
    </w:p>
    <w:p w14:paraId="3F4D716E" w14:textId="77777777" w:rsidR="004B5F00" w:rsidRPr="00C21E54" w:rsidRDefault="004B5F00" w:rsidP="00C21E54">
      <w:pPr>
        <w:pStyle w:val="NoSpacing"/>
        <w:numPr>
          <w:ilvl w:val="0"/>
          <w:numId w:val="48"/>
        </w:numPr>
        <w:jc w:val="both"/>
        <w:rPr>
          <w:rFonts w:ascii="Calibri" w:hAnsi="Calibri" w:cs="Calibri"/>
        </w:rPr>
      </w:pPr>
      <w:r w:rsidRPr="00C21E54">
        <w:rPr>
          <w:rFonts w:ascii="Calibri" w:hAnsi="Calibri" w:cs="Calibri"/>
        </w:rPr>
        <w:t>Migrated legacy projects from TFS to Azure DevOps.</w:t>
      </w:r>
    </w:p>
    <w:p w14:paraId="19054EA6" w14:textId="77777777" w:rsidR="004B5F00" w:rsidRPr="00C21E54" w:rsidRDefault="004B5F00" w:rsidP="00C21E54">
      <w:pPr>
        <w:pStyle w:val="NoSpacing"/>
        <w:numPr>
          <w:ilvl w:val="0"/>
          <w:numId w:val="48"/>
        </w:numPr>
        <w:jc w:val="both"/>
        <w:rPr>
          <w:rFonts w:ascii="Calibri" w:hAnsi="Calibri" w:cs="Calibri"/>
        </w:rPr>
      </w:pPr>
      <w:r w:rsidRPr="00C21E54">
        <w:rPr>
          <w:rFonts w:ascii="Calibri" w:hAnsi="Calibri" w:cs="Calibri"/>
        </w:rPr>
        <w:t>Developed Azure solutions, including PaaS and IaaS.</w:t>
      </w:r>
    </w:p>
    <w:p w14:paraId="7BA6E6EE" w14:textId="77777777" w:rsidR="004B5F00" w:rsidRPr="00C21E54" w:rsidRDefault="004B5F00" w:rsidP="00C21E54">
      <w:pPr>
        <w:pStyle w:val="NoSpacing"/>
        <w:numPr>
          <w:ilvl w:val="0"/>
          <w:numId w:val="48"/>
        </w:numPr>
        <w:jc w:val="both"/>
        <w:rPr>
          <w:rFonts w:ascii="Calibri" w:hAnsi="Calibri" w:cs="Calibri"/>
        </w:rPr>
      </w:pPr>
      <w:r w:rsidRPr="00C21E54">
        <w:rPr>
          <w:rFonts w:ascii="Calibri" w:hAnsi="Calibri" w:cs="Calibri"/>
        </w:rPr>
        <w:t>Modified MVC project using C#, HTML5, and CSS.</w:t>
      </w:r>
    </w:p>
    <w:p w14:paraId="4CF6343E" w14:textId="77777777" w:rsidR="004B5F00" w:rsidRPr="00C21E54" w:rsidRDefault="004B5F00" w:rsidP="00C21E54">
      <w:pPr>
        <w:pStyle w:val="NoSpacing"/>
        <w:numPr>
          <w:ilvl w:val="0"/>
          <w:numId w:val="48"/>
        </w:numPr>
        <w:jc w:val="both"/>
        <w:rPr>
          <w:rFonts w:ascii="Calibri" w:hAnsi="Calibri" w:cs="Calibri"/>
        </w:rPr>
      </w:pPr>
      <w:r w:rsidRPr="00C21E54">
        <w:rPr>
          <w:rFonts w:ascii="Calibri" w:hAnsi="Calibri" w:cs="Calibri"/>
        </w:rPr>
        <w:t>Used MongoDB for microservices, enabling scalability.</w:t>
      </w:r>
    </w:p>
    <w:p w14:paraId="1C3F0B10" w14:textId="77777777" w:rsidR="004B5F00" w:rsidRPr="00C21E54" w:rsidRDefault="004B5F00" w:rsidP="00C21E54">
      <w:pPr>
        <w:pStyle w:val="NoSpacing"/>
        <w:numPr>
          <w:ilvl w:val="0"/>
          <w:numId w:val="48"/>
        </w:numPr>
        <w:jc w:val="both"/>
        <w:rPr>
          <w:rFonts w:ascii="Calibri" w:hAnsi="Calibri" w:cs="Calibri"/>
        </w:rPr>
      </w:pPr>
      <w:r w:rsidRPr="00C21E54">
        <w:rPr>
          <w:rFonts w:ascii="Calibri" w:hAnsi="Calibri" w:cs="Calibri"/>
        </w:rPr>
        <w:t>Integrated AWS services into .NET applications.</w:t>
      </w:r>
    </w:p>
    <w:p w14:paraId="399824CD" w14:textId="77777777" w:rsidR="004B5F00" w:rsidRPr="00C21E54" w:rsidRDefault="004B5F00" w:rsidP="00C21E54">
      <w:pPr>
        <w:pStyle w:val="NoSpacing"/>
        <w:numPr>
          <w:ilvl w:val="0"/>
          <w:numId w:val="48"/>
        </w:numPr>
        <w:jc w:val="both"/>
        <w:rPr>
          <w:rFonts w:ascii="Calibri" w:hAnsi="Calibri" w:cs="Calibri"/>
        </w:rPr>
      </w:pPr>
      <w:r w:rsidRPr="00C21E54">
        <w:rPr>
          <w:rFonts w:ascii="Calibri" w:hAnsi="Calibri" w:cs="Calibri"/>
        </w:rPr>
        <w:t>Implemented complex UI components with React class-based components.</w:t>
      </w:r>
    </w:p>
    <w:p w14:paraId="1CC8AAF6" w14:textId="77777777" w:rsidR="004B5F00" w:rsidRPr="00C21E54" w:rsidRDefault="004B5F00" w:rsidP="00C21E54">
      <w:pPr>
        <w:pStyle w:val="NoSpacing"/>
        <w:numPr>
          <w:ilvl w:val="0"/>
          <w:numId w:val="48"/>
        </w:numPr>
        <w:jc w:val="both"/>
        <w:rPr>
          <w:rFonts w:ascii="Calibri" w:hAnsi="Calibri" w:cs="Calibri"/>
        </w:rPr>
      </w:pPr>
      <w:r w:rsidRPr="00C21E54">
        <w:rPr>
          <w:rFonts w:ascii="Calibri" w:hAnsi="Calibri" w:cs="Calibri"/>
        </w:rPr>
        <w:t>Developed RESTful APIs using C# for business logic.</w:t>
      </w:r>
    </w:p>
    <w:p w14:paraId="595354B7" w14:textId="77777777" w:rsidR="004B5F00" w:rsidRPr="00C21E54" w:rsidRDefault="004B5F00" w:rsidP="00C21E54">
      <w:pPr>
        <w:pStyle w:val="NoSpacing"/>
        <w:numPr>
          <w:ilvl w:val="0"/>
          <w:numId w:val="48"/>
        </w:numPr>
        <w:jc w:val="both"/>
        <w:rPr>
          <w:rFonts w:ascii="Calibri" w:hAnsi="Calibri" w:cs="Calibri"/>
        </w:rPr>
      </w:pPr>
      <w:r w:rsidRPr="00C21E54">
        <w:rPr>
          <w:rFonts w:ascii="Calibri" w:hAnsi="Calibri" w:cs="Calibri"/>
        </w:rPr>
        <w:t>Utilized jQuery and AJAX for client-side validations.</w:t>
      </w:r>
    </w:p>
    <w:p w14:paraId="6CE5D6E8" w14:textId="77777777" w:rsidR="004B5F00" w:rsidRPr="00C21E54" w:rsidRDefault="004B5F00" w:rsidP="00C21E54">
      <w:pPr>
        <w:pStyle w:val="NoSpacing"/>
        <w:numPr>
          <w:ilvl w:val="0"/>
          <w:numId w:val="48"/>
        </w:numPr>
        <w:jc w:val="both"/>
        <w:rPr>
          <w:rFonts w:ascii="Calibri" w:hAnsi="Calibri" w:cs="Calibri"/>
        </w:rPr>
      </w:pPr>
      <w:r w:rsidRPr="00C21E54">
        <w:rPr>
          <w:rFonts w:ascii="Calibri" w:hAnsi="Calibri" w:cs="Calibri"/>
        </w:rPr>
        <w:t>Improved response time by refactoring queries to OData format.</w:t>
      </w:r>
    </w:p>
    <w:p w14:paraId="487267BC" w14:textId="77777777" w:rsidR="004B5F00" w:rsidRPr="00C21E54" w:rsidRDefault="004B5F00" w:rsidP="00C21E54">
      <w:pPr>
        <w:pStyle w:val="NoSpacing"/>
        <w:numPr>
          <w:ilvl w:val="0"/>
          <w:numId w:val="48"/>
        </w:numPr>
        <w:jc w:val="both"/>
        <w:rPr>
          <w:rFonts w:ascii="Calibri" w:hAnsi="Calibri" w:cs="Calibri"/>
        </w:rPr>
      </w:pPr>
      <w:r w:rsidRPr="00C21E54">
        <w:rPr>
          <w:rFonts w:ascii="Calibri" w:hAnsi="Calibri" w:cs="Calibri"/>
        </w:rPr>
        <w:t>Implemented MVVM pattern for scalable, maintainable applications.</w:t>
      </w:r>
    </w:p>
    <w:p w14:paraId="68026F09" w14:textId="77777777" w:rsidR="004B5F00" w:rsidRPr="00C21E54" w:rsidRDefault="004B5F00" w:rsidP="00C21E54">
      <w:pPr>
        <w:pStyle w:val="NoSpacing"/>
        <w:numPr>
          <w:ilvl w:val="0"/>
          <w:numId w:val="48"/>
        </w:numPr>
        <w:jc w:val="both"/>
        <w:rPr>
          <w:rFonts w:ascii="Calibri" w:hAnsi="Calibri" w:cs="Calibri"/>
        </w:rPr>
      </w:pPr>
      <w:r w:rsidRPr="00C21E54">
        <w:rPr>
          <w:rFonts w:ascii="Calibri" w:hAnsi="Calibri" w:cs="Calibri"/>
        </w:rPr>
        <w:t>Built microservices with .NET framework.</w:t>
      </w:r>
    </w:p>
    <w:p w14:paraId="406AA102" w14:textId="77777777" w:rsidR="004B5F00" w:rsidRPr="00C21E54" w:rsidRDefault="004B5F00" w:rsidP="00C21E54">
      <w:pPr>
        <w:pStyle w:val="NoSpacing"/>
        <w:numPr>
          <w:ilvl w:val="0"/>
          <w:numId w:val="48"/>
        </w:numPr>
        <w:jc w:val="both"/>
        <w:rPr>
          <w:rFonts w:ascii="Calibri" w:hAnsi="Calibri" w:cs="Calibri"/>
        </w:rPr>
      </w:pPr>
      <w:r w:rsidRPr="00C21E54">
        <w:rPr>
          <w:rFonts w:ascii="Calibri" w:hAnsi="Calibri" w:cs="Calibri"/>
        </w:rPr>
        <w:t>Developed web services with WCF for XML processing on Azure.</w:t>
      </w:r>
    </w:p>
    <w:p w14:paraId="55AFA36A" w14:textId="77777777" w:rsidR="004B5F00" w:rsidRPr="00C21E54" w:rsidRDefault="004B5F00" w:rsidP="00C21E54">
      <w:pPr>
        <w:pStyle w:val="NoSpacing"/>
        <w:numPr>
          <w:ilvl w:val="0"/>
          <w:numId w:val="48"/>
        </w:numPr>
        <w:jc w:val="both"/>
        <w:rPr>
          <w:rFonts w:ascii="Calibri" w:hAnsi="Calibri" w:cs="Calibri"/>
        </w:rPr>
      </w:pPr>
      <w:r w:rsidRPr="00C21E54">
        <w:rPr>
          <w:rFonts w:ascii="Calibri" w:hAnsi="Calibri" w:cs="Calibri"/>
        </w:rPr>
        <w:t>Created automation jobs using .NET, WCF, and Web API.</w:t>
      </w:r>
    </w:p>
    <w:p w14:paraId="4E1D039B" w14:textId="77777777" w:rsidR="004B5F00" w:rsidRPr="00C21E54" w:rsidRDefault="004B5F00" w:rsidP="00C21E54">
      <w:pPr>
        <w:pStyle w:val="NoSpacing"/>
        <w:numPr>
          <w:ilvl w:val="0"/>
          <w:numId w:val="48"/>
        </w:numPr>
        <w:jc w:val="both"/>
        <w:rPr>
          <w:rFonts w:ascii="Calibri" w:hAnsi="Calibri" w:cs="Calibri"/>
        </w:rPr>
      </w:pPr>
      <w:r w:rsidRPr="00C21E54">
        <w:rPr>
          <w:rFonts w:ascii="Calibri" w:hAnsi="Calibri" w:cs="Calibri"/>
        </w:rPr>
        <w:t>Built AWS Lambda functions for event-driven responses.</w:t>
      </w:r>
    </w:p>
    <w:p w14:paraId="4A2032F1" w14:textId="77777777" w:rsidR="004B5F00" w:rsidRPr="00C21E54" w:rsidRDefault="004B5F00" w:rsidP="00C21E54">
      <w:pPr>
        <w:pStyle w:val="NoSpacing"/>
        <w:numPr>
          <w:ilvl w:val="0"/>
          <w:numId w:val="48"/>
        </w:numPr>
        <w:jc w:val="both"/>
        <w:rPr>
          <w:rFonts w:ascii="Calibri" w:hAnsi="Calibri" w:cs="Calibri"/>
        </w:rPr>
      </w:pPr>
      <w:r w:rsidRPr="00C21E54">
        <w:rPr>
          <w:rFonts w:ascii="Calibri" w:hAnsi="Calibri" w:cs="Calibri"/>
        </w:rPr>
        <w:t>Monitored and managed CI/CD pipelines to resolve build and deployment issues.</w:t>
      </w:r>
    </w:p>
    <w:p w14:paraId="504F1507" w14:textId="77777777" w:rsidR="004B5F00" w:rsidRPr="00C21E54" w:rsidRDefault="004B5F00" w:rsidP="00C21E54">
      <w:pPr>
        <w:pStyle w:val="NoSpacing"/>
        <w:numPr>
          <w:ilvl w:val="0"/>
          <w:numId w:val="48"/>
        </w:numPr>
        <w:jc w:val="both"/>
        <w:rPr>
          <w:rFonts w:ascii="Calibri" w:hAnsi="Calibri" w:cs="Calibri"/>
        </w:rPr>
      </w:pPr>
      <w:r w:rsidRPr="00C21E54">
        <w:rPr>
          <w:rFonts w:ascii="Calibri" w:hAnsi="Calibri" w:cs="Calibri"/>
        </w:rPr>
        <w:t>Optimized proprietary applications by fixing errors and adding features.</w:t>
      </w:r>
    </w:p>
    <w:p w14:paraId="04E68058" w14:textId="77777777" w:rsidR="004B5F00" w:rsidRPr="00C21E54" w:rsidRDefault="004B5F00" w:rsidP="00C21E54">
      <w:pPr>
        <w:pStyle w:val="NoSpacing"/>
        <w:numPr>
          <w:ilvl w:val="0"/>
          <w:numId w:val="48"/>
        </w:numPr>
        <w:jc w:val="both"/>
        <w:rPr>
          <w:rFonts w:ascii="Calibri" w:hAnsi="Calibri" w:cs="Calibri"/>
        </w:rPr>
      </w:pPr>
      <w:r w:rsidRPr="00C21E54">
        <w:rPr>
          <w:rFonts w:ascii="Calibri" w:hAnsi="Calibri" w:cs="Calibri"/>
        </w:rPr>
        <w:t>Persisted data on Azure using queues and blobs.</w:t>
      </w:r>
    </w:p>
    <w:p w14:paraId="19D6586F" w14:textId="77777777" w:rsidR="004B5F00" w:rsidRPr="00C21E54" w:rsidRDefault="004B5F00" w:rsidP="00C21E54">
      <w:pPr>
        <w:pStyle w:val="NoSpacing"/>
        <w:numPr>
          <w:ilvl w:val="0"/>
          <w:numId w:val="48"/>
        </w:numPr>
        <w:jc w:val="both"/>
        <w:rPr>
          <w:rFonts w:ascii="Calibri" w:hAnsi="Calibri" w:cs="Calibri"/>
        </w:rPr>
      </w:pPr>
      <w:r w:rsidRPr="00C21E54">
        <w:rPr>
          <w:rFonts w:ascii="Calibri" w:hAnsi="Calibri" w:cs="Calibri"/>
        </w:rPr>
        <w:t>Migrated SQL Server databases to Azure SQL Database.</w:t>
      </w:r>
    </w:p>
    <w:p w14:paraId="4F0B5119" w14:textId="77777777" w:rsidR="004B5F00" w:rsidRPr="00C21E54" w:rsidRDefault="004B5F00" w:rsidP="00C21E54">
      <w:pPr>
        <w:pStyle w:val="NoSpacing"/>
        <w:numPr>
          <w:ilvl w:val="0"/>
          <w:numId w:val="48"/>
        </w:numPr>
        <w:jc w:val="both"/>
        <w:rPr>
          <w:rFonts w:ascii="Calibri" w:hAnsi="Calibri" w:cs="Calibri"/>
        </w:rPr>
      </w:pPr>
      <w:r w:rsidRPr="00C21E54">
        <w:rPr>
          <w:rFonts w:ascii="Calibri" w:hAnsi="Calibri" w:cs="Calibri"/>
        </w:rPr>
        <w:t>Integrated SSRS reports with applications using APIs.</w:t>
      </w:r>
    </w:p>
    <w:p w14:paraId="0032FD75" w14:textId="77777777" w:rsidR="004B5F00" w:rsidRPr="00C21E54" w:rsidRDefault="004B5F00" w:rsidP="00C21E54">
      <w:pPr>
        <w:pStyle w:val="NoSpacing"/>
        <w:numPr>
          <w:ilvl w:val="0"/>
          <w:numId w:val="48"/>
        </w:numPr>
        <w:jc w:val="both"/>
        <w:rPr>
          <w:rFonts w:ascii="Calibri" w:hAnsi="Calibri" w:cs="Calibri"/>
        </w:rPr>
      </w:pPr>
      <w:r w:rsidRPr="00C21E54">
        <w:rPr>
          <w:rFonts w:ascii="Calibri" w:hAnsi="Calibri" w:cs="Calibri"/>
        </w:rPr>
        <w:t>Used C# features like partial classes and inheritance for data models.</w:t>
      </w:r>
    </w:p>
    <w:p w14:paraId="3F322F05" w14:textId="77777777" w:rsidR="004B5F00" w:rsidRPr="00C21E54" w:rsidRDefault="004B5F00" w:rsidP="00C21E54">
      <w:pPr>
        <w:pStyle w:val="NoSpacing"/>
        <w:numPr>
          <w:ilvl w:val="0"/>
          <w:numId w:val="48"/>
        </w:numPr>
        <w:jc w:val="both"/>
        <w:rPr>
          <w:rFonts w:ascii="Calibri" w:hAnsi="Calibri" w:cs="Calibri"/>
        </w:rPr>
      </w:pPr>
      <w:r w:rsidRPr="00C21E54">
        <w:rPr>
          <w:rFonts w:ascii="Calibri" w:hAnsi="Calibri" w:cs="Calibri"/>
        </w:rPr>
        <w:t>Created containers for microservices using Docker.</w:t>
      </w:r>
    </w:p>
    <w:p w14:paraId="0342B188" w14:textId="77777777" w:rsidR="004B5F00" w:rsidRPr="00C21E54" w:rsidRDefault="004B5F00" w:rsidP="00C21E54">
      <w:pPr>
        <w:pStyle w:val="NoSpacing"/>
        <w:numPr>
          <w:ilvl w:val="0"/>
          <w:numId w:val="48"/>
        </w:numPr>
        <w:jc w:val="both"/>
        <w:rPr>
          <w:rFonts w:ascii="Calibri" w:hAnsi="Calibri" w:cs="Calibri"/>
        </w:rPr>
      </w:pPr>
      <w:r w:rsidRPr="00C21E54">
        <w:rPr>
          <w:rFonts w:ascii="Calibri" w:hAnsi="Calibri" w:cs="Calibri"/>
        </w:rPr>
        <w:t>Developed Azure applications using Visual Studio and PowerShell.</w:t>
      </w:r>
    </w:p>
    <w:p w14:paraId="30A160AF" w14:textId="77777777" w:rsidR="004B5F00" w:rsidRPr="00C21E54" w:rsidRDefault="004B5F00" w:rsidP="00C21E54">
      <w:pPr>
        <w:pStyle w:val="NoSpacing"/>
        <w:numPr>
          <w:ilvl w:val="0"/>
          <w:numId w:val="48"/>
        </w:numPr>
        <w:jc w:val="both"/>
        <w:rPr>
          <w:rFonts w:ascii="Calibri" w:hAnsi="Calibri" w:cs="Calibri"/>
        </w:rPr>
      </w:pPr>
      <w:r w:rsidRPr="00C21E54">
        <w:rPr>
          <w:rFonts w:ascii="Calibri" w:hAnsi="Calibri" w:cs="Calibri"/>
        </w:rPr>
        <w:t>Reduced manual testing with Azure DevOps pipelines.</w:t>
      </w:r>
    </w:p>
    <w:p w14:paraId="3A06EED8" w14:textId="77777777" w:rsidR="004B5F00" w:rsidRPr="00C21E54" w:rsidRDefault="004B5F00" w:rsidP="00C21E54">
      <w:pPr>
        <w:pStyle w:val="NoSpacing"/>
        <w:numPr>
          <w:ilvl w:val="0"/>
          <w:numId w:val="48"/>
        </w:numPr>
        <w:jc w:val="both"/>
        <w:rPr>
          <w:rFonts w:ascii="Calibri" w:hAnsi="Calibri" w:cs="Calibri"/>
        </w:rPr>
      </w:pPr>
      <w:r w:rsidRPr="00C21E54">
        <w:rPr>
          <w:rFonts w:ascii="Calibri" w:hAnsi="Calibri" w:cs="Calibri"/>
        </w:rPr>
        <w:t>Designed custom Azure DevOps build templates to reduce build times.</w:t>
      </w:r>
    </w:p>
    <w:p w14:paraId="3705BA13" w14:textId="77777777" w:rsidR="004B5F00" w:rsidRPr="00C21E54" w:rsidRDefault="004B5F00" w:rsidP="00C21E54">
      <w:pPr>
        <w:pStyle w:val="NoSpacing"/>
        <w:numPr>
          <w:ilvl w:val="0"/>
          <w:numId w:val="48"/>
        </w:numPr>
        <w:jc w:val="both"/>
        <w:rPr>
          <w:rFonts w:ascii="Calibri" w:hAnsi="Calibri" w:cs="Calibri"/>
        </w:rPr>
      </w:pPr>
      <w:r w:rsidRPr="00C21E54">
        <w:rPr>
          <w:rFonts w:ascii="Calibri" w:hAnsi="Calibri" w:cs="Calibri"/>
        </w:rPr>
        <w:t>Managed compliance documentation using TFS.</w:t>
      </w:r>
    </w:p>
    <w:p w14:paraId="6F8D9DCF" w14:textId="71C02A10" w:rsidR="00007634" w:rsidRPr="00C21E54" w:rsidRDefault="004B5F00" w:rsidP="00C21E54">
      <w:pPr>
        <w:pStyle w:val="NoSpacing"/>
        <w:numPr>
          <w:ilvl w:val="0"/>
          <w:numId w:val="48"/>
        </w:numPr>
        <w:jc w:val="both"/>
        <w:rPr>
          <w:rFonts w:ascii="Calibri" w:hAnsi="Calibri" w:cs="Calibri"/>
        </w:rPr>
      </w:pPr>
      <w:r w:rsidRPr="00C21E54">
        <w:rPr>
          <w:rFonts w:ascii="Calibri" w:hAnsi="Calibri" w:cs="Calibri"/>
        </w:rPr>
        <w:t>Deployed and configured applications in development, testing, and production environments.</w:t>
      </w:r>
    </w:p>
    <w:p w14:paraId="6FB9C4F1" w14:textId="77777777" w:rsidR="004B5F00" w:rsidRPr="00C21E54" w:rsidRDefault="004B5F00" w:rsidP="00C21E54">
      <w:pPr>
        <w:pStyle w:val="NoSpacing"/>
        <w:jc w:val="both"/>
        <w:rPr>
          <w:rFonts w:ascii="Calibri" w:hAnsi="Calibri" w:cs="Calibri"/>
        </w:rPr>
      </w:pPr>
    </w:p>
    <w:p w14:paraId="26EBEEDC" w14:textId="324FF7E2" w:rsidR="00007634" w:rsidRPr="00C21E54" w:rsidRDefault="00007634" w:rsidP="00C21E54">
      <w:pPr>
        <w:pStyle w:val="NoSpacing"/>
        <w:jc w:val="both"/>
        <w:rPr>
          <w:rFonts w:ascii="Calibri" w:hAnsi="Calibri" w:cs="Calibri"/>
        </w:rPr>
      </w:pPr>
      <w:r w:rsidRPr="00C21E54">
        <w:rPr>
          <w:rFonts w:ascii="Calibri" w:hAnsi="Calibri" w:cs="Calibri"/>
          <w:b/>
          <w:bCs/>
        </w:rPr>
        <w:t>Environment:</w:t>
      </w:r>
      <w:r w:rsidRPr="00C21E54">
        <w:rPr>
          <w:rFonts w:ascii="Calibri" w:hAnsi="Calibri" w:cs="Calibri"/>
        </w:rPr>
        <w:t xml:space="preserve"> Visual Studio Code, .Net Core 2.0, ASP.NET, C# ADO.NET, MS SQL Server 2012/2016, IIS 7.0, MVVM, WCF, LINQ,HTML5, DHTML, VSTS, Vue.Js, Nuxt.Js, OAUTH, </w:t>
      </w:r>
      <w:r w:rsidR="00C21E54" w:rsidRPr="00C21E54">
        <w:rPr>
          <w:rFonts w:ascii="Calibri" w:hAnsi="Calibri" w:cs="Calibri"/>
        </w:rPr>
        <w:t>Kafka</w:t>
      </w:r>
      <w:r w:rsidRPr="00C21E54">
        <w:rPr>
          <w:rFonts w:ascii="Calibri" w:hAnsi="Calibri" w:cs="Calibri"/>
        </w:rPr>
        <w:t xml:space="preserve"> ,JWT, ASPX/Razor view engine, Microsoft Azure 2.7 &amp; 2.9 </w:t>
      </w:r>
      <w:r w:rsidR="00C21E54" w:rsidRPr="00C21E54">
        <w:rPr>
          <w:rFonts w:ascii="Calibri" w:hAnsi="Calibri" w:cs="Calibri"/>
        </w:rPr>
        <w:t>Bootstraps</w:t>
      </w:r>
      <w:r w:rsidRPr="00C21E54">
        <w:rPr>
          <w:rFonts w:ascii="Calibri" w:hAnsi="Calibri" w:cs="Calibri"/>
        </w:rPr>
        <w:t xml:space="preserve"> ,SOAP ,WSDL , Docker, Kubernetes, JavaScript, Node Js, Service Bus, App Services, APIM, WebJobs, Logic Apps, Functions, IOT, ADFS AJAX, Azure devOps, DynamoDB, React Js, Jira, </w:t>
      </w:r>
      <w:r w:rsidR="00C35758" w:rsidRPr="00C21E54">
        <w:rPr>
          <w:rFonts w:ascii="Calibri" w:hAnsi="Calibri" w:cs="Calibri"/>
        </w:rPr>
        <w:t>NodeJS, WEB</w:t>
      </w:r>
      <w:r w:rsidRPr="00C21E54">
        <w:rPr>
          <w:rFonts w:ascii="Calibri" w:hAnsi="Calibri" w:cs="Calibri"/>
        </w:rPr>
        <w:t xml:space="preserve"> API, MEF, Web Services, PowerShell, OData, Development Testing, Microservices.</w:t>
      </w:r>
    </w:p>
    <w:p w14:paraId="5EB50A9F" w14:textId="77777777" w:rsidR="00007634" w:rsidRPr="00C21E54" w:rsidRDefault="00007634" w:rsidP="00C21E54">
      <w:pPr>
        <w:pStyle w:val="NoSpacing"/>
        <w:jc w:val="both"/>
        <w:rPr>
          <w:rFonts w:ascii="Calibri" w:hAnsi="Calibri" w:cs="Calibri"/>
        </w:rPr>
      </w:pPr>
    </w:p>
    <w:p w14:paraId="081D1767" w14:textId="77777777" w:rsidR="001749D7" w:rsidRPr="00C21E54" w:rsidRDefault="001749D7" w:rsidP="00C21E54">
      <w:pPr>
        <w:pStyle w:val="NoSpacing"/>
        <w:jc w:val="both"/>
        <w:rPr>
          <w:rFonts w:ascii="Calibri" w:hAnsi="Calibri" w:cs="Calibri"/>
          <w:b/>
          <w:bCs/>
        </w:rPr>
      </w:pPr>
      <w:r w:rsidRPr="00C21E54">
        <w:rPr>
          <w:rFonts w:ascii="Calibri" w:hAnsi="Calibri" w:cs="Calibri"/>
          <w:b/>
          <w:bCs/>
        </w:rPr>
        <w:t>.Net Developer</w:t>
      </w:r>
    </w:p>
    <w:p w14:paraId="5F1778B9" w14:textId="77777777" w:rsidR="001749D7" w:rsidRPr="00C21E54" w:rsidRDefault="001749D7" w:rsidP="00C21E54">
      <w:pPr>
        <w:pStyle w:val="NoSpacing"/>
        <w:jc w:val="both"/>
        <w:rPr>
          <w:rFonts w:ascii="Calibri" w:hAnsi="Calibri" w:cs="Calibri"/>
          <w:b/>
          <w:bCs/>
        </w:rPr>
      </w:pPr>
      <w:r w:rsidRPr="00C21E54">
        <w:rPr>
          <w:rFonts w:ascii="Calibri" w:hAnsi="Calibri" w:cs="Calibri"/>
          <w:b/>
          <w:bCs/>
        </w:rPr>
        <w:t>Angular |TIAA NC |</w:t>
      </w:r>
      <w:r w:rsidRPr="00C21E54">
        <w:rPr>
          <w:rFonts w:ascii="Calibri" w:hAnsi="Calibri" w:cs="Calibri"/>
          <w:b/>
          <w:bCs/>
        </w:rPr>
        <w:tab/>
        <w:t>March 2005 to February 2014</w:t>
      </w:r>
    </w:p>
    <w:p w14:paraId="426D93B6" w14:textId="77777777" w:rsidR="001749D7" w:rsidRPr="00C21E54" w:rsidRDefault="001749D7" w:rsidP="00C21E54">
      <w:pPr>
        <w:pStyle w:val="NoSpacing"/>
        <w:jc w:val="both"/>
        <w:rPr>
          <w:rFonts w:ascii="Calibri" w:hAnsi="Calibri" w:cs="Calibri"/>
          <w:b/>
          <w:bCs/>
        </w:rPr>
      </w:pPr>
    </w:p>
    <w:p w14:paraId="227F34CA" w14:textId="5BBED13A" w:rsidR="001749D7" w:rsidRPr="00C21E54" w:rsidRDefault="001749D7" w:rsidP="00C21E54">
      <w:pPr>
        <w:pStyle w:val="NoSpacing"/>
        <w:jc w:val="both"/>
        <w:rPr>
          <w:rFonts w:ascii="Calibri" w:hAnsi="Calibri" w:cs="Calibri"/>
          <w:b/>
          <w:bCs/>
        </w:rPr>
      </w:pPr>
      <w:r w:rsidRPr="00C21E54">
        <w:rPr>
          <w:rFonts w:ascii="Calibri" w:hAnsi="Calibri" w:cs="Calibri"/>
          <w:b/>
          <w:bCs/>
        </w:rPr>
        <w:t>Responsibilities:</w:t>
      </w:r>
    </w:p>
    <w:p w14:paraId="0518EC39" w14:textId="77777777" w:rsidR="001749D7" w:rsidRPr="00C21E54" w:rsidRDefault="001749D7" w:rsidP="00C21E54">
      <w:pPr>
        <w:pStyle w:val="NoSpacing"/>
        <w:numPr>
          <w:ilvl w:val="0"/>
          <w:numId w:val="41"/>
        </w:numPr>
        <w:jc w:val="both"/>
        <w:rPr>
          <w:rFonts w:ascii="Calibri" w:hAnsi="Calibri" w:cs="Calibri"/>
        </w:rPr>
      </w:pPr>
      <w:r w:rsidRPr="00C21E54">
        <w:rPr>
          <w:rFonts w:ascii="Calibri" w:hAnsi="Calibri" w:cs="Calibri"/>
        </w:rPr>
        <w:t>Building a new application from scratch using the latest asp.net4.0 framework &amp; Windows communication foundation classes (WCF) using SOAP &amp; REST.</w:t>
      </w:r>
    </w:p>
    <w:p w14:paraId="282AFB15" w14:textId="77777777" w:rsidR="001749D7" w:rsidRPr="00C21E54" w:rsidRDefault="001749D7" w:rsidP="00C21E54">
      <w:pPr>
        <w:pStyle w:val="NoSpacing"/>
        <w:numPr>
          <w:ilvl w:val="0"/>
          <w:numId w:val="41"/>
        </w:numPr>
        <w:jc w:val="both"/>
        <w:rPr>
          <w:rFonts w:ascii="Calibri" w:hAnsi="Calibri" w:cs="Calibri"/>
        </w:rPr>
      </w:pPr>
      <w:r w:rsidRPr="00C21E54">
        <w:rPr>
          <w:rFonts w:ascii="Calibri" w:hAnsi="Calibri" w:cs="Calibri"/>
        </w:rPr>
        <w:t>Setting up the application development environment by setting up the Clear Case &amp; Clear Quest.</w:t>
      </w:r>
    </w:p>
    <w:p w14:paraId="13EF2D32" w14:textId="77777777" w:rsidR="001749D7" w:rsidRPr="00C21E54" w:rsidRDefault="001749D7" w:rsidP="00C21E54">
      <w:pPr>
        <w:pStyle w:val="NoSpacing"/>
        <w:numPr>
          <w:ilvl w:val="0"/>
          <w:numId w:val="41"/>
        </w:numPr>
        <w:jc w:val="both"/>
        <w:rPr>
          <w:rFonts w:ascii="Calibri" w:hAnsi="Calibri" w:cs="Calibri"/>
        </w:rPr>
      </w:pPr>
      <w:r w:rsidRPr="00C21E54">
        <w:rPr>
          <w:rFonts w:ascii="Calibri" w:hAnsi="Calibri" w:cs="Calibri"/>
        </w:rPr>
        <w:t>Hands on experience in using Asp.net Ajax &amp; jQuery.</w:t>
      </w:r>
    </w:p>
    <w:p w14:paraId="59A5A576" w14:textId="77777777" w:rsidR="001749D7" w:rsidRPr="00C21E54" w:rsidRDefault="001749D7" w:rsidP="00C21E54">
      <w:pPr>
        <w:pStyle w:val="NoSpacing"/>
        <w:numPr>
          <w:ilvl w:val="0"/>
          <w:numId w:val="41"/>
        </w:numPr>
        <w:jc w:val="both"/>
        <w:rPr>
          <w:rFonts w:ascii="Calibri" w:hAnsi="Calibri" w:cs="Calibri"/>
        </w:rPr>
      </w:pPr>
      <w:r w:rsidRPr="00C21E54">
        <w:rPr>
          <w:rFonts w:ascii="Calibri" w:hAnsi="Calibri" w:cs="Calibri"/>
        </w:rPr>
        <w:t>Utilized Ajax Tab control, Update Panel, Script Manager, Modal Popup Extender, Masked Edit Extender and Masked Edit Validator for validations.</w:t>
      </w:r>
    </w:p>
    <w:p w14:paraId="42C998F4" w14:textId="77777777" w:rsidR="001749D7" w:rsidRPr="00C21E54" w:rsidRDefault="001749D7" w:rsidP="00C21E54">
      <w:pPr>
        <w:pStyle w:val="NoSpacing"/>
        <w:numPr>
          <w:ilvl w:val="0"/>
          <w:numId w:val="41"/>
        </w:numPr>
        <w:jc w:val="both"/>
        <w:rPr>
          <w:rFonts w:ascii="Calibri" w:hAnsi="Calibri" w:cs="Calibri"/>
        </w:rPr>
      </w:pPr>
      <w:r w:rsidRPr="00C21E54">
        <w:rPr>
          <w:rFonts w:ascii="Calibri" w:hAnsi="Calibri" w:cs="Calibri"/>
        </w:rPr>
        <w:t>Used Ibelong Networks Content management system to create Webpages.</w:t>
      </w:r>
    </w:p>
    <w:p w14:paraId="4AFD907F" w14:textId="77777777" w:rsidR="001749D7" w:rsidRPr="00C21E54" w:rsidRDefault="001749D7" w:rsidP="00C21E54">
      <w:pPr>
        <w:pStyle w:val="NoSpacing"/>
        <w:numPr>
          <w:ilvl w:val="0"/>
          <w:numId w:val="41"/>
        </w:numPr>
        <w:jc w:val="both"/>
        <w:rPr>
          <w:rFonts w:ascii="Calibri" w:hAnsi="Calibri" w:cs="Calibri"/>
        </w:rPr>
      </w:pPr>
      <w:r w:rsidRPr="00C21E54">
        <w:rPr>
          <w:rFonts w:ascii="Calibri" w:hAnsi="Calibri" w:cs="Calibri"/>
        </w:rPr>
        <w:t>Hands on experience in using the Windows communication foundation classes (WCF) &amp; Web Services.</w:t>
      </w:r>
    </w:p>
    <w:p w14:paraId="7C9D3964" w14:textId="77777777" w:rsidR="001749D7" w:rsidRPr="00C21E54" w:rsidRDefault="001749D7" w:rsidP="00C21E54">
      <w:pPr>
        <w:pStyle w:val="NoSpacing"/>
        <w:numPr>
          <w:ilvl w:val="0"/>
          <w:numId w:val="41"/>
        </w:numPr>
        <w:jc w:val="both"/>
        <w:rPr>
          <w:rFonts w:ascii="Calibri" w:hAnsi="Calibri" w:cs="Calibri"/>
        </w:rPr>
      </w:pPr>
      <w:r w:rsidRPr="00C21E54">
        <w:rPr>
          <w:rFonts w:ascii="Calibri" w:hAnsi="Calibri" w:cs="Calibri"/>
        </w:rPr>
        <w:t>Communication with external web services like WEBMD for fetching messages.</w:t>
      </w:r>
    </w:p>
    <w:p w14:paraId="36AFA8B1" w14:textId="77777777" w:rsidR="001749D7" w:rsidRPr="00C21E54" w:rsidRDefault="001749D7" w:rsidP="00C21E54">
      <w:pPr>
        <w:pStyle w:val="NoSpacing"/>
        <w:numPr>
          <w:ilvl w:val="0"/>
          <w:numId w:val="41"/>
        </w:numPr>
        <w:jc w:val="both"/>
        <w:rPr>
          <w:rFonts w:ascii="Calibri" w:hAnsi="Calibri" w:cs="Calibri"/>
        </w:rPr>
      </w:pPr>
      <w:r w:rsidRPr="00C21E54">
        <w:rPr>
          <w:rFonts w:ascii="Calibri" w:hAnsi="Calibri" w:cs="Calibri"/>
        </w:rPr>
        <w:t>Used Angular 2 Directives and Expressions to manipulate UI data entry points in the application.</w:t>
      </w:r>
    </w:p>
    <w:p w14:paraId="0BE74F6B" w14:textId="77777777" w:rsidR="001749D7" w:rsidRPr="00C21E54" w:rsidRDefault="001749D7" w:rsidP="00C21E54">
      <w:pPr>
        <w:pStyle w:val="NoSpacing"/>
        <w:numPr>
          <w:ilvl w:val="0"/>
          <w:numId w:val="41"/>
        </w:numPr>
        <w:jc w:val="both"/>
        <w:rPr>
          <w:rFonts w:ascii="Calibri" w:hAnsi="Calibri" w:cs="Calibri"/>
        </w:rPr>
      </w:pPr>
      <w:r w:rsidRPr="00C21E54">
        <w:rPr>
          <w:rFonts w:ascii="Calibri" w:hAnsi="Calibri" w:cs="Calibri"/>
        </w:rPr>
        <w:t>Used TFS for code check in and versioning.</w:t>
      </w:r>
    </w:p>
    <w:p w14:paraId="43DE696D" w14:textId="77777777" w:rsidR="001749D7" w:rsidRPr="00C21E54" w:rsidRDefault="001749D7" w:rsidP="00C21E54">
      <w:pPr>
        <w:pStyle w:val="NoSpacing"/>
        <w:numPr>
          <w:ilvl w:val="0"/>
          <w:numId w:val="41"/>
        </w:numPr>
        <w:jc w:val="both"/>
        <w:rPr>
          <w:rFonts w:ascii="Calibri" w:hAnsi="Calibri" w:cs="Calibri"/>
        </w:rPr>
      </w:pPr>
      <w:r w:rsidRPr="00C21E54">
        <w:rPr>
          <w:rFonts w:ascii="Calibri" w:hAnsi="Calibri" w:cs="Calibri"/>
        </w:rPr>
        <w:t>Extensively involved in coding with Angular 2.0 and java script to add functionalities and effects like Accordion, Infinite Scroll bar, Slider bar, Draggle/Droppable, Resizable, Progress bar.</w:t>
      </w:r>
    </w:p>
    <w:p w14:paraId="467F6538" w14:textId="77777777" w:rsidR="001749D7" w:rsidRPr="00C21E54" w:rsidRDefault="001749D7" w:rsidP="00C21E54">
      <w:pPr>
        <w:pStyle w:val="NoSpacing"/>
        <w:numPr>
          <w:ilvl w:val="0"/>
          <w:numId w:val="41"/>
        </w:numPr>
        <w:jc w:val="both"/>
        <w:rPr>
          <w:rFonts w:ascii="Calibri" w:hAnsi="Calibri" w:cs="Calibri"/>
        </w:rPr>
      </w:pPr>
      <w:r w:rsidRPr="00C21E54">
        <w:rPr>
          <w:rFonts w:ascii="Calibri" w:hAnsi="Calibri" w:cs="Calibri"/>
        </w:rPr>
        <w:t>Hands on experience in customizing the .net provided controls. Extended &amp; enhanced the functionality by using Asp.net, AJAX and jQuery API.</w:t>
      </w:r>
    </w:p>
    <w:p w14:paraId="205B0165" w14:textId="77777777" w:rsidR="001749D7" w:rsidRPr="00C21E54" w:rsidRDefault="001749D7" w:rsidP="00C21E54">
      <w:pPr>
        <w:pStyle w:val="NoSpacing"/>
        <w:numPr>
          <w:ilvl w:val="0"/>
          <w:numId w:val="41"/>
        </w:numPr>
        <w:jc w:val="both"/>
        <w:rPr>
          <w:rFonts w:ascii="Calibri" w:hAnsi="Calibri" w:cs="Calibri"/>
        </w:rPr>
      </w:pPr>
      <w:r w:rsidRPr="00C21E54">
        <w:rPr>
          <w:rFonts w:ascii="Calibri" w:hAnsi="Calibri" w:cs="Calibri"/>
        </w:rPr>
        <w:t>Creating the 3-tier technical architecture of the application, using MVC architecture.</w:t>
      </w:r>
    </w:p>
    <w:p w14:paraId="5E513051" w14:textId="77777777" w:rsidR="001749D7" w:rsidRPr="00C21E54" w:rsidRDefault="001749D7" w:rsidP="00C21E54">
      <w:pPr>
        <w:pStyle w:val="NoSpacing"/>
        <w:numPr>
          <w:ilvl w:val="0"/>
          <w:numId w:val="41"/>
        </w:numPr>
        <w:jc w:val="both"/>
        <w:rPr>
          <w:rFonts w:ascii="Calibri" w:hAnsi="Calibri" w:cs="Calibri"/>
        </w:rPr>
      </w:pPr>
      <w:r w:rsidRPr="00C21E54">
        <w:rPr>
          <w:rFonts w:ascii="Calibri" w:hAnsi="Calibri" w:cs="Calibri"/>
        </w:rPr>
        <w:t>Involved in Working with Angular 2 and MVVM to develop web applications.</w:t>
      </w:r>
    </w:p>
    <w:p w14:paraId="6BB78F34" w14:textId="77777777" w:rsidR="001749D7" w:rsidRPr="00C21E54" w:rsidRDefault="001749D7" w:rsidP="00C21E54">
      <w:pPr>
        <w:pStyle w:val="NoSpacing"/>
        <w:numPr>
          <w:ilvl w:val="0"/>
          <w:numId w:val="41"/>
        </w:numPr>
        <w:jc w:val="both"/>
        <w:rPr>
          <w:rFonts w:ascii="Calibri" w:hAnsi="Calibri" w:cs="Calibri"/>
        </w:rPr>
      </w:pPr>
      <w:r w:rsidRPr="00C21E54">
        <w:rPr>
          <w:rFonts w:ascii="Calibri" w:hAnsi="Calibri" w:cs="Calibri"/>
        </w:rPr>
        <w:t>Design &amp; build the proof of the content application in .aspx pages.</w:t>
      </w:r>
    </w:p>
    <w:p w14:paraId="7BFDC0C9" w14:textId="77777777" w:rsidR="001749D7" w:rsidRPr="00C21E54" w:rsidRDefault="001749D7" w:rsidP="00C21E54">
      <w:pPr>
        <w:pStyle w:val="NoSpacing"/>
        <w:numPr>
          <w:ilvl w:val="0"/>
          <w:numId w:val="41"/>
        </w:numPr>
        <w:jc w:val="both"/>
        <w:rPr>
          <w:rFonts w:ascii="Calibri" w:hAnsi="Calibri" w:cs="Calibri"/>
        </w:rPr>
      </w:pPr>
      <w:r w:rsidRPr="00C21E54">
        <w:rPr>
          <w:rFonts w:ascii="Calibri" w:hAnsi="Calibri" w:cs="Calibri"/>
        </w:rPr>
        <w:t>Responsible for writing the code in Microsoft Visual Studio.Net2008 with ASP.Net using code behind C# &amp; Microsoft testing tests.</w:t>
      </w:r>
    </w:p>
    <w:p w14:paraId="50D9EBCF" w14:textId="77777777" w:rsidR="001749D7" w:rsidRPr="00C21E54" w:rsidRDefault="001749D7" w:rsidP="00C21E54">
      <w:pPr>
        <w:pStyle w:val="NoSpacing"/>
        <w:numPr>
          <w:ilvl w:val="0"/>
          <w:numId w:val="41"/>
        </w:numPr>
        <w:jc w:val="both"/>
        <w:rPr>
          <w:rFonts w:ascii="Calibri" w:hAnsi="Calibri" w:cs="Calibri"/>
        </w:rPr>
      </w:pPr>
      <w:r w:rsidRPr="00C21E54">
        <w:rPr>
          <w:rFonts w:ascii="Calibri" w:hAnsi="Calibri" w:cs="Calibri"/>
        </w:rPr>
        <w:t>Modifications were made to the existing GUI using WPF for a better look and feel.</w:t>
      </w:r>
    </w:p>
    <w:p w14:paraId="533849BA" w14:textId="77777777" w:rsidR="001749D7" w:rsidRPr="00C21E54" w:rsidRDefault="001749D7" w:rsidP="00C21E54">
      <w:pPr>
        <w:pStyle w:val="NoSpacing"/>
        <w:numPr>
          <w:ilvl w:val="0"/>
          <w:numId w:val="41"/>
        </w:numPr>
        <w:jc w:val="both"/>
        <w:rPr>
          <w:rFonts w:ascii="Calibri" w:hAnsi="Calibri" w:cs="Calibri"/>
        </w:rPr>
      </w:pPr>
      <w:r w:rsidRPr="00C21E54">
        <w:rPr>
          <w:rFonts w:ascii="Calibri" w:hAnsi="Calibri" w:cs="Calibri"/>
        </w:rPr>
        <w:t>Consumed Web services using WCF and WPF for online transactions using C# and exposed them through HTTP.</w:t>
      </w:r>
    </w:p>
    <w:p w14:paraId="31714322" w14:textId="77777777" w:rsidR="001749D7" w:rsidRPr="00C21E54" w:rsidRDefault="001749D7" w:rsidP="00C21E54">
      <w:pPr>
        <w:pStyle w:val="NoSpacing"/>
        <w:numPr>
          <w:ilvl w:val="0"/>
          <w:numId w:val="41"/>
        </w:numPr>
        <w:jc w:val="both"/>
        <w:rPr>
          <w:rFonts w:ascii="Calibri" w:hAnsi="Calibri" w:cs="Calibri"/>
        </w:rPr>
      </w:pPr>
      <w:r w:rsidRPr="00C21E54">
        <w:rPr>
          <w:rFonts w:ascii="Calibri" w:hAnsi="Calibri" w:cs="Calibri"/>
        </w:rPr>
        <w:t>Implemented Custom search functionality using SharePoint API.</w:t>
      </w:r>
    </w:p>
    <w:p w14:paraId="61292BAB" w14:textId="77777777" w:rsidR="001749D7" w:rsidRPr="00C21E54" w:rsidRDefault="001749D7" w:rsidP="00C21E54">
      <w:pPr>
        <w:pStyle w:val="NoSpacing"/>
        <w:numPr>
          <w:ilvl w:val="0"/>
          <w:numId w:val="41"/>
        </w:numPr>
        <w:jc w:val="both"/>
        <w:rPr>
          <w:rFonts w:ascii="Calibri" w:hAnsi="Calibri" w:cs="Calibri"/>
        </w:rPr>
      </w:pPr>
      <w:r w:rsidRPr="00C21E54">
        <w:rPr>
          <w:rFonts w:ascii="Calibri" w:hAnsi="Calibri" w:cs="Calibri"/>
        </w:rPr>
        <w:t>Created a few web pages using WPF and Silverlight.</w:t>
      </w:r>
    </w:p>
    <w:p w14:paraId="037D216E" w14:textId="77777777" w:rsidR="001749D7" w:rsidRPr="00C21E54" w:rsidRDefault="001749D7" w:rsidP="00C21E54">
      <w:pPr>
        <w:pStyle w:val="NoSpacing"/>
        <w:numPr>
          <w:ilvl w:val="0"/>
          <w:numId w:val="41"/>
        </w:numPr>
        <w:jc w:val="both"/>
        <w:rPr>
          <w:rFonts w:ascii="Calibri" w:hAnsi="Calibri" w:cs="Calibri"/>
        </w:rPr>
      </w:pPr>
      <w:r w:rsidRPr="00C21E54">
        <w:rPr>
          <w:rFonts w:ascii="Calibri" w:hAnsi="Calibri" w:cs="Calibri"/>
        </w:rPr>
        <w:t>Capture of GUI Map files for Automation of Testing Process using QTP Tool.</w:t>
      </w:r>
    </w:p>
    <w:p w14:paraId="7278386C" w14:textId="77777777" w:rsidR="001749D7" w:rsidRPr="00C21E54" w:rsidRDefault="001749D7" w:rsidP="00C21E54">
      <w:pPr>
        <w:pStyle w:val="NoSpacing"/>
        <w:numPr>
          <w:ilvl w:val="0"/>
          <w:numId w:val="41"/>
        </w:numPr>
        <w:jc w:val="both"/>
        <w:rPr>
          <w:rFonts w:ascii="Calibri" w:hAnsi="Calibri" w:cs="Calibri"/>
        </w:rPr>
      </w:pPr>
      <w:r w:rsidRPr="00C21E54">
        <w:rPr>
          <w:rFonts w:ascii="Calibri" w:hAnsi="Calibri" w:cs="Calibri"/>
        </w:rPr>
        <w:t>Involved in writing technical specifications design document, deployment documents and operations guide for operation support.</w:t>
      </w:r>
    </w:p>
    <w:p w14:paraId="347E794A" w14:textId="77777777" w:rsidR="00D742BE" w:rsidRPr="00C21E54" w:rsidRDefault="00D742BE" w:rsidP="00C21E54">
      <w:pPr>
        <w:pStyle w:val="NoSpacing"/>
        <w:ind w:left="720"/>
        <w:jc w:val="both"/>
        <w:rPr>
          <w:rFonts w:ascii="Calibri" w:hAnsi="Calibri" w:cs="Calibri"/>
        </w:rPr>
      </w:pPr>
    </w:p>
    <w:p w14:paraId="3BE3F6D7" w14:textId="19F4AB62" w:rsidR="004A71B9" w:rsidRPr="00C21E54" w:rsidRDefault="001749D7" w:rsidP="00C21E54">
      <w:pPr>
        <w:pStyle w:val="NoSpacing"/>
        <w:jc w:val="both"/>
        <w:rPr>
          <w:rFonts w:ascii="Calibri" w:hAnsi="Calibri" w:cs="Calibri"/>
          <w:smallCaps/>
        </w:rPr>
      </w:pPr>
      <w:r w:rsidRPr="00C21E54">
        <w:rPr>
          <w:rFonts w:ascii="Calibri" w:hAnsi="Calibri" w:cs="Calibri"/>
          <w:b/>
          <w:bCs/>
        </w:rPr>
        <w:t>Environment:</w:t>
      </w:r>
      <w:r w:rsidRPr="00C21E54">
        <w:rPr>
          <w:rFonts w:ascii="Calibri" w:hAnsi="Calibri" w:cs="Calibri"/>
        </w:rPr>
        <w:t xml:space="preserve"> .NET FRAMEWORK, WCF, LINQ, ASP.NET, ADO.NET, C#, ASP.Net, WINDOWS SERVER 2008, Visual Studio, SQL SERVER, Entity Framework, TFS, XML, XAML, HTML, SOAP, IIS, Angular 2.0, JAVASCRIPT, CSS.</w:t>
      </w:r>
    </w:p>
    <w:p w14:paraId="5BEC0232" w14:textId="77777777" w:rsidR="001749D7" w:rsidRPr="00C21E54" w:rsidRDefault="001749D7" w:rsidP="00C21E54">
      <w:pPr>
        <w:pStyle w:val="Title"/>
        <w:pBdr>
          <w:bottom w:val="single" w:sz="12" w:space="1" w:color="auto"/>
        </w:pBdr>
        <w:jc w:val="both"/>
        <w:rPr>
          <w:rFonts w:ascii="Calibri" w:hAnsi="Calibri" w:cs="Calibri"/>
          <w:smallCaps w:val="0"/>
          <w:sz w:val="22"/>
          <w:szCs w:val="22"/>
        </w:rPr>
      </w:pPr>
    </w:p>
    <w:p w14:paraId="3ED21149" w14:textId="5BB89200" w:rsidR="00532972" w:rsidRPr="00C21E54" w:rsidRDefault="00532972" w:rsidP="00C21E54">
      <w:pPr>
        <w:pStyle w:val="Title"/>
        <w:pBdr>
          <w:bottom w:val="single" w:sz="12" w:space="1" w:color="auto"/>
        </w:pBdr>
        <w:jc w:val="both"/>
        <w:rPr>
          <w:rFonts w:ascii="Calibri" w:hAnsi="Calibri" w:cs="Calibri"/>
          <w:caps/>
          <w:smallCaps w:val="0"/>
          <w:sz w:val="22"/>
          <w:szCs w:val="22"/>
        </w:rPr>
      </w:pPr>
      <w:r w:rsidRPr="00C21E54">
        <w:rPr>
          <w:rFonts w:ascii="Calibri" w:hAnsi="Calibri" w:cs="Calibri"/>
          <w:smallCaps w:val="0"/>
          <w:sz w:val="22"/>
          <w:szCs w:val="22"/>
        </w:rPr>
        <w:t>EDUCATION</w:t>
      </w:r>
      <w:r w:rsidR="004138A0" w:rsidRPr="00C21E54">
        <w:rPr>
          <w:rFonts w:ascii="Calibri" w:hAnsi="Calibri" w:cs="Calibri"/>
          <w:smallCaps w:val="0"/>
          <w:sz w:val="22"/>
          <w:szCs w:val="22"/>
        </w:rPr>
        <w:t>:</w:t>
      </w:r>
      <w:r w:rsidR="00251678" w:rsidRPr="00C21E54">
        <w:rPr>
          <w:rFonts w:ascii="Calibri" w:hAnsi="Calibri" w:cs="Calibri"/>
          <w:smallCaps w:val="0"/>
          <w:sz w:val="22"/>
          <w:szCs w:val="22"/>
        </w:rPr>
        <w:t xml:space="preserve"> </w:t>
      </w:r>
    </w:p>
    <w:p w14:paraId="05D9F8F8" w14:textId="77777777" w:rsidR="002C08E8" w:rsidRPr="00C21E54" w:rsidRDefault="002C08E8" w:rsidP="00C21E54">
      <w:pPr>
        <w:pStyle w:val="NoSpacing"/>
        <w:jc w:val="both"/>
        <w:rPr>
          <w:rFonts w:ascii="Calibri" w:hAnsi="Calibri" w:cs="Calibri"/>
        </w:rPr>
      </w:pPr>
    </w:p>
    <w:p w14:paraId="02125099" w14:textId="3994C5F8" w:rsidR="002429FD" w:rsidRPr="00C21E54" w:rsidRDefault="002429FD" w:rsidP="00C21E54">
      <w:pPr>
        <w:pStyle w:val="ListParagraph"/>
        <w:numPr>
          <w:ilvl w:val="0"/>
          <w:numId w:val="36"/>
        </w:numPr>
        <w:jc w:val="both"/>
        <w:rPr>
          <w:rFonts w:cs="Calibri"/>
        </w:rPr>
      </w:pPr>
      <w:r w:rsidRPr="00C21E54">
        <w:rPr>
          <w:rFonts w:cs="Calibri"/>
        </w:rPr>
        <w:t xml:space="preserve">Bachelor of Science – </w:t>
      </w:r>
      <w:r w:rsidR="00C35758" w:rsidRPr="00C21E54">
        <w:rPr>
          <w:rFonts w:cs="Calibri"/>
        </w:rPr>
        <w:t>BS,</w:t>
      </w:r>
      <w:r w:rsidRPr="00C21E54">
        <w:rPr>
          <w:rFonts w:cs="Calibri"/>
        </w:rPr>
        <w:t xml:space="preserve"> San Diego State University Sep 2000 - Nov 2004</w:t>
      </w:r>
    </w:p>
    <w:p w14:paraId="638574B6" w14:textId="09C91409" w:rsidR="003D1332" w:rsidRPr="00C21E54" w:rsidRDefault="003D1332" w:rsidP="00C21E54">
      <w:pPr>
        <w:pStyle w:val="NoSpacing"/>
        <w:ind w:left="360"/>
        <w:jc w:val="both"/>
        <w:rPr>
          <w:rFonts w:ascii="Calibri" w:hAnsi="Calibri" w:cs="Calibri"/>
        </w:rPr>
      </w:pPr>
    </w:p>
    <w:sectPr w:rsidR="003D1332" w:rsidRPr="00C21E54" w:rsidSect="00A41370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type w:val="continuous"/>
      <w:pgSz w:w="12240" w:h="15840" w:code="1"/>
      <w:pgMar w:top="540" w:right="1152" w:bottom="720" w:left="1152" w:header="510" w:footer="864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ACD404B" w14:textId="77777777" w:rsidR="00B772A5" w:rsidRDefault="00B772A5">
      <w:r>
        <w:separator/>
      </w:r>
    </w:p>
  </w:endnote>
  <w:endnote w:type="continuationSeparator" w:id="0">
    <w:p w14:paraId="7B3146AF" w14:textId="77777777" w:rsidR="00B772A5" w:rsidRDefault="00B772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Noto Sans Symbols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imes New Roman Bold">
    <w:panose1 w:val="00000000000000000000"/>
    <w:charset w:val="00"/>
    <w:family w:val="roman"/>
    <w:notTrueType/>
    <w:pitch w:val="default"/>
  </w:font>
  <w:font w:name="ヒラギノ角ゴ Pro W3">
    <w:panose1 w:val="00000000000000000000"/>
    <w:charset w:val="8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A52A71E" w14:textId="77777777" w:rsidR="00734788" w:rsidRDefault="0073478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CF2776E" w14:textId="77777777" w:rsidR="00C56794" w:rsidRDefault="00C56794">
    <w:pPr>
      <w:pStyle w:val="Footer"/>
    </w:pPr>
  </w:p>
  <w:p w14:paraId="68466BA4" w14:textId="77777777" w:rsidR="00B360ED" w:rsidRDefault="00B360ED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CB07B96" w14:textId="77777777" w:rsidR="00734788" w:rsidRDefault="0073478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1D97E89" w14:textId="77777777" w:rsidR="00B772A5" w:rsidRDefault="00B772A5">
      <w:r>
        <w:separator/>
      </w:r>
    </w:p>
  </w:footnote>
  <w:footnote w:type="continuationSeparator" w:id="0">
    <w:p w14:paraId="6725E75C" w14:textId="77777777" w:rsidR="00B772A5" w:rsidRDefault="00B772A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971AF8" w14:textId="77777777" w:rsidR="00734788" w:rsidRDefault="0073478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9BA34E6" w14:textId="77777777" w:rsidR="00BA2960" w:rsidRDefault="00BA2960">
    <w:pPr>
      <w:pStyle w:val="Header"/>
    </w:pPr>
  </w:p>
  <w:p w14:paraId="55CC7D6F" w14:textId="77777777" w:rsidR="00BA2960" w:rsidRDefault="00BA2960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757FB71" w14:textId="05147200" w:rsidR="00BF14B3" w:rsidRPr="00AC001C" w:rsidRDefault="00BF14B3" w:rsidP="009D2991">
    <w:pPr>
      <w:pStyle w:val="NoSpacing"/>
      <w:rPr>
        <w:lang w:val="it-IT"/>
      </w:rPr>
    </w:pPr>
    <w:r w:rsidRPr="00AC001C">
      <w:rPr>
        <w:b/>
        <w:bCs/>
        <w:lang w:val="it-IT"/>
      </w:rPr>
      <w:t>Candidate Location:</w:t>
    </w:r>
    <w:r w:rsidR="00367FE0" w:rsidRPr="00AC001C">
      <w:rPr>
        <w:lang w:val="it-IT"/>
      </w:rPr>
      <w:t xml:space="preserve"> </w:t>
    </w:r>
    <w:r w:rsidR="002C33BB" w:rsidRPr="00AC001C">
      <w:rPr>
        <w:lang w:val="it-IT"/>
      </w:rPr>
      <w:t>San Diego CA</w:t>
    </w:r>
  </w:p>
  <w:p w14:paraId="2AE93543" w14:textId="693F6906" w:rsidR="007255EB" w:rsidRPr="00AC001C" w:rsidRDefault="00BF14B3" w:rsidP="00654952">
    <w:pPr>
      <w:pStyle w:val="NoSpacing"/>
      <w:rPr>
        <w:lang w:val="it-IT"/>
      </w:rPr>
    </w:pPr>
    <w:r w:rsidRPr="00AC001C">
      <w:rPr>
        <w:b/>
        <w:bCs/>
        <w:lang w:val="it-IT"/>
      </w:rPr>
      <w:t>Candidate E-mail ID:</w:t>
    </w:r>
    <w:r w:rsidRPr="00AC001C">
      <w:rPr>
        <w:lang w:val="it-IT"/>
      </w:rPr>
      <w:t xml:space="preserve"> </w:t>
    </w:r>
    <w:hyperlink r:id="rId1" w:history="1">
      <w:r w:rsidR="00F00F30" w:rsidRPr="00AC001C">
        <w:rPr>
          <w:rStyle w:val="Hyperlink"/>
          <w:lang w:val="it-IT"/>
        </w:rPr>
        <w:t>kushwaha.u1980@gmail.com</w:t>
      </w:r>
    </w:hyperlink>
    <w:r w:rsidR="00F00F30" w:rsidRPr="00AC001C">
      <w:rPr>
        <w:lang w:val="it-IT"/>
      </w:rPr>
      <w:t xml:space="preserve"> </w:t>
    </w:r>
  </w:p>
  <w:p w14:paraId="639D8B28" w14:textId="0A0B6F7A" w:rsidR="00BF14B3" w:rsidRPr="00C403D6" w:rsidRDefault="00BF14B3" w:rsidP="00654952">
    <w:pPr>
      <w:pStyle w:val="NoSpacing"/>
    </w:pPr>
    <w:r w:rsidRPr="00654952">
      <w:rPr>
        <w:b/>
        <w:bCs/>
      </w:rPr>
      <w:t>Contact Number:</w:t>
    </w:r>
    <w:r w:rsidR="004C7072" w:rsidRPr="00654952">
      <w:t xml:space="preserve"> </w:t>
    </w:r>
    <w:r w:rsidR="002C33BB" w:rsidRPr="002C33BB">
      <w:t>619</w:t>
    </w:r>
    <w:r w:rsidR="002C33BB">
      <w:t>-</w:t>
    </w:r>
    <w:r w:rsidR="002C33BB" w:rsidRPr="002C33BB">
      <w:t>786-6040</w:t>
    </w:r>
    <w:r w:rsidR="002C33BB" w:rsidRPr="002C33BB">
      <w:t xml:space="preserve">‬ </w:t>
    </w:r>
    <w:r w:rsidR="002C33BB" w:rsidRPr="002C33BB">
      <w:t>‬</w:t>
    </w:r>
    <w:r w:rsidR="002C33BB" w:rsidRPr="002C33BB">
      <w:t>‬</w:t>
    </w:r>
  </w:p>
  <w:p w14:paraId="6360024A" w14:textId="77777777" w:rsidR="00AD5567" w:rsidRDefault="00AD5567" w:rsidP="00AD5567">
    <w:pPr>
      <w:pStyle w:val="Header"/>
      <w:rPr>
        <w:rFonts w:asciiTheme="minorHAnsi" w:hAnsiTheme="minorHAnsi" w:cstheme="minorHAnsi"/>
        <w:b/>
        <w:sz w:val="10"/>
        <w:szCs w:val="28"/>
      </w:rPr>
    </w:pPr>
  </w:p>
  <w:p w14:paraId="33822890" w14:textId="5BBFE47A" w:rsidR="001D1725" w:rsidRDefault="00F00F30" w:rsidP="005C26B1">
    <w:pPr>
      <w:pStyle w:val="Header"/>
      <w:jc w:val="center"/>
      <w:rPr>
        <w:rFonts w:asciiTheme="minorHAnsi" w:hAnsiTheme="minorHAnsi" w:cstheme="minorHAnsi"/>
        <w:b/>
        <w:sz w:val="28"/>
        <w:szCs w:val="28"/>
      </w:rPr>
    </w:pPr>
    <w:r w:rsidRPr="00F00F30">
      <w:rPr>
        <w:rFonts w:asciiTheme="minorHAnsi" w:hAnsiTheme="minorHAnsi" w:cstheme="minorHAnsi"/>
        <w:b/>
        <w:sz w:val="28"/>
        <w:szCs w:val="28"/>
      </w:rPr>
      <w:t>Raj Narayan Kushwaha </w:t>
    </w:r>
  </w:p>
  <w:p w14:paraId="23F2F05D" w14:textId="7098DDCE" w:rsidR="00654952" w:rsidRPr="007D675E" w:rsidRDefault="00654952" w:rsidP="005C26B1">
    <w:pPr>
      <w:pStyle w:val="Header"/>
      <w:jc w:val="center"/>
      <w:rPr>
        <w:sz w:val="11"/>
      </w:rPr>
    </w:pPr>
    <w:r>
      <w:rPr>
        <w:rFonts w:asciiTheme="minorHAnsi" w:hAnsiTheme="minorHAnsi" w:cstheme="minorHAnsi"/>
        <w:b/>
        <w:sz w:val="28"/>
        <w:szCs w:val="28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FE"/>
    <w:multiLevelType w:val="singleLevel"/>
    <w:tmpl w:val="FFFFFFFF"/>
    <w:lvl w:ilvl="0">
      <w:numFmt w:val="decimal"/>
      <w:pStyle w:val="Achievement"/>
      <w:lvlText w:val="*"/>
      <w:lvlJc w:val="left"/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2" w15:restartNumberingAfterBreak="0">
    <w:nsid w:val="00000003"/>
    <w:multiLevelType w:val="singleLevel"/>
    <w:tmpl w:val="00000003"/>
    <w:name w:val="WW8Num3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3" w15:restartNumberingAfterBreak="0">
    <w:nsid w:val="00000004"/>
    <w:multiLevelType w:val="singleLevel"/>
    <w:tmpl w:val="00000004"/>
    <w:name w:val="WW8Num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4" w15:restartNumberingAfterBreak="0">
    <w:nsid w:val="00000005"/>
    <w:multiLevelType w:val="singleLevel"/>
    <w:tmpl w:val="00000005"/>
    <w:name w:val="WW8Num5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5" w15:restartNumberingAfterBreak="0">
    <w:nsid w:val="00000006"/>
    <w:multiLevelType w:val="singleLevel"/>
    <w:tmpl w:val="00000006"/>
    <w:name w:val="WW8Num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/>
      </w:rPr>
    </w:lvl>
  </w:abstractNum>
  <w:abstractNum w:abstractNumId="6" w15:restartNumberingAfterBreak="0">
    <w:nsid w:val="00000008"/>
    <w:multiLevelType w:val="multilevel"/>
    <w:tmpl w:val="00000008"/>
    <w:name w:val="WW8Num7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/>
      </w:rPr>
    </w:lvl>
    <w:lvl w:ilvl="2">
      <w:start w:val="1"/>
      <w:numFmt w:val="decimal"/>
      <w:lvlText w:val="%2.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>
      <w:start w:val="1"/>
      <w:numFmt w:val="decimal"/>
      <w:lvlText w:val="%2.%3.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>
      <w:start w:val="1"/>
      <w:numFmt w:val="decimal"/>
      <w:lvlText w:val="%2.%3.%4.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>
      <w:start w:val="1"/>
      <w:numFmt w:val="decimal"/>
      <w:lvlText w:val="%2.%3.%4.%5.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>
      <w:start w:val="1"/>
      <w:numFmt w:val="decimal"/>
      <w:lvlText w:val="%2.%3.%4.%5.%6.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>
      <w:start w:val="1"/>
      <w:numFmt w:val="decimal"/>
      <w:lvlText w:val="%2.%3.%4.%5.%6.%7.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>
      <w:start w:val="1"/>
      <w:numFmt w:val="decimal"/>
      <w:lvlText w:val="%2.%3.%4.%5.%6.%7.%8.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7" w15:restartNumberingAfterBreak="0">
    <w:nsid w:val="00000009"/>
    <w:multiLevelType w:val="singleLevel"/>
    <w:tmpl w:val="D5F6B640"/>
    <w:name w:val="WW8Num21"/>
    <w:lvl w:ilvl="0">
      <w:start w:val="1"/>
      <w:numFmt w:val="bullet"/>
      <w:pStyle w:val="List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  <w:color w:val="000000"/>
        <w:kern w:val="2"/>
        <w:sz w:val="22"/>
        <w:szCs w:val="22"/>
      </w:rPr>
    </w:lvl>
  </w:abstractNum>
  <w:abstractNum w:abstractNumId="8" w15:restartNumberingAfterBreak="0">
    <w:nsid w:val="0000000B"/>
    <w:multiLevelType w:val="singleLevel"/>
    <w:tmpl w:val="0000000B"/>
    <w:name w:val="WW8Num1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  <w:sz w:val="20"/>
      </w:rPr>
    </w:lvl>
  </w:abstractNum>
  <w:abstractNum w:abstractNumId="9" w15:restartNumberingAfterBreak="0">
    <w:nsid w:val="04316C78"/>
    <w:multiLevelType w:val="hybridMultilevel"/>
    <w:tmpl w:val="0E4E07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9CA3856"/>
    <w:multiLevelType w:val="hybridMultilevel"/>
    <w:tmpl w:val="F61C4BF2"/>
    <w:styleLink w:val="ImportedStyle57"/>
    <w:lvl w:ilvl="0" w:tplc="19FAD732">
      <w:start w:val="1"/>
      <w:numFmt w:val="bullet"/>
      <w:lvlText w:val="•"/>
      <w:lvlJc w:val="left"/>
      <w:pPr>
        <w:ind w:left="468" w:hanging="46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337C8008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238CFD16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E81C0D0A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83CC92AE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86D62D34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8E084526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53708304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D466E056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1" w15:restartNumberingAfterBreak="0">
    <w:nsid w:val="0BC4181E"/>
    <w:multiLevelType w:val="hybridMultilevel"/>
    <w:tmpl w:val="D14E29EC"/>
    <w:styleLink w:val="ImportedStyle39"/>
    <w:lvl w:ilvl="0" w:tplc="C05E87CC">
      <w:start w:val="1"/>
      <w:numFmt w:val="bullet"/>
      <w:lvlText w:val="•"/>
      <w:lvlJc w:val="left"/>
      <w:pPr>
        <w:tabs>
          <w:tab w:val="left" w:pos="753"/>
        </w:tabs>
        <w:ind w:left="429" w:hanging="429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292AAC80">
      <w:start w:val="1"/>
      <w:numFmt w:val="bullet"/>
      <w:lvlText w:val="•"/>
      <w:lvlJc w:val="left"/>
      <w:pPr>
        <w:tabs>
          <w:tab w:val="left" w:pos="753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2474F712">
      <w:start w:val="1"/>
      <w:numFmt w:val="bullet"/>
      <w:lvlText w:val="•"/>
      <w:lvlJc w:val="left"/>
      <w:pPr>
        <w:tabs>
          <w:tab w:val="left" w:pos="753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230029AE">
      <w:start w:val="1"/>
      <w:numFmt w:val="bullet"/>
      <w:lvlText w:val="•"/>
      <w:lvlJc w:val="left"/>
      <w:pPr>
        <w:tabs>
          <w:tab w:val="left" w:pos="753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6D944F1A">
      <w:start w:val="1"/>
      <w:numFmt w:val="bullet"/>
      <w:lvlText w:val="•"/>
      <w:lvlJc w:val="left"/>
      <w:pPr>
        <w:tabs>
          <w:tab w:val="left" w:pos="753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F708B3E0">
      <w:start w:val="1"/>
      <w:numFmt w:val="bullet"/>
      <w:lvlText w:val="•"/>
      <w:lvlJc w:val="left"/>
      <w:pPr>
        <w:tabs>
          <w:tab w:val="left" w:pos="753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130ACC10">
      <w:start w:val="1"/>
      <w:numFmt w:val="bullet"/>
      <w:lvlText w:val="•"/>
      <w:lvlJc w:val="left"/>
      <w:pPr>
        <w:tabs>
          <w:tab w:val="left" w:pos="753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282A4D1A">
      <w:start w:val="1"/>
      <w:numFmt w:val="bullet"/>
      <w:lvlText w:val="•"/>
      <w:lvlJc w:val="left"/>
      <w:pPr>
        <w:tabs>
          <w:tab w:val="left" w:pos="753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605C0048">
      <w:start w:val="1"/>
      <w:numFmt w:val="bullet"/>
      <w:lvlText w:val="•"/>
      <w:lvlJc w:val="left"/>
      <w:pPr>
        <w:tabs>
          <w:tab w:val="left" w:pos="753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2" w15:restartNumberingAfterBreak="0">
    <w:nsid w:val="0FC071A0"/>
    <w:multiLevelType w:val="hybridMultilevel"/>
    <w:tmpl w:val="9AA06158"/>
    <w:styleLink w:val="ImportedStyle40"/>
    <w:lvl w:ilvl="0" w:tplc="05087AAC">
      <w:start w:val="1"/>
      <w:numFmt w:val="bullet"/>
      <w:lvlText w:val="•"/>
      <w:lvlJc w:val="left"/>
      <w:pPr>
        <w:tabs>
          <w:tab w:val="left" w:pos="753"/>
        </w:tabs>
        <w:ind w:left="429" w:hanging="429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B09E1446">
      <w:start w:val="1"/>
      <w:numFmt w:val="bullet"/>
      <w:lvlText w:val="•"/>
      <w:lvlJc w:val="left"/>
      <w:pPr>
        <w:tabs>
          <w:tab w:val="left" w:pos="753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24227630">
      <w:start w:val="1"/>
      <w:numFmt w:val="bullet"/>
      <w:lvlText w:val="•"/>
      <w:lvlJc w:val="left"/>
      <w:pPr>
        <w:tabs>
          <w:tab w:val="left" w:pos="753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B5AAB22A">
      <w:start w:val="1"/>
      <w:numFmt w:val="bullet"/>
      <w:lvlText w:val="•"/>
      <w:lvlJc w:val="left"/>
      <w:pPr>
        <w:tabs>
          <w:tab w:val="left" w:pos="753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97727046">
      <w:start w:val="1"/>
      <w:numFmt w:val="bullet"/>
      <w:lvlText w:val="•"/>
      <w:lvlJc w:val="left"/>
      <w:pPr>
        <w:tabs>
          <w:tab w:val="left" w:pos="753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C7E660DA">
      <w:start w:val="1"/>
      <w:numFmt w:val="bullet"/>
      <w:lvlText w:val="•"/>
      <w:lvlJc w:val="left"/>
      <w:pPr>
        <w:tabs>
          <w:tab w:val="left" w:pos="753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F3B2B05C">
      <w:start w:val="1"/>
      <w:numFmt w:val="bullet"/>
      <w:lvlText w:val="•"/>
      <w:lvlJc w:val="left"/>
      <w:pPr>
        <w:tabs>
          <w:tab w:val="left" w:pos="753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4AC26340">
      <w:start w:val="1"/>
      <w:numFmt w:val="bullet"/>
      <w:lvlText w:val="•"/>
      <w:lvlJc w:val="left"/>
      <w:pPr>
        <w:tabs>
          <w:tab w:val="left" w:pos="753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F7563200">
      <w:start w:val="1"/>
      <w:numFmt w:val="bullet"/>
      <w:lvlText w:val="•"/>
      <w:lvlJc w:val="left"/>
      <w:pPr>
        <w:tabs>
          <w:tab w:val="left" w:pos="753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3" w15:restartNumberingAfterBreak="0">
    <w:nsid w:val="16737171"/>
    <w:multiLevelType w:val="hybridMultilevel"/>
    <w:tmpl w:val="2AA096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7025586"/>
    <w:multiLevelType w:val="hybridMultilevel"/>
    <w:tmpl w:val="6DD86E3E"/>
    <w:styleLink w:val="ImportedStyle6"/>
    <w:lvl w:ilvl="0" w:tplc="AE603432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E59C3174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B27AA22A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C966E9FC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F906E444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BBE0FE62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7E5067E8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A47462BE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73702EB4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5" w15:restartNumberingAfterBreak="0">
    <w:nsid w:val="17BF2DC1"/>
    <w:multiLevelType w:val="hybridMultilevel"/>
    <w:tmpl w:val="26F6234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8760F29"/>
    <w:multiLevelType w:val="hybridMultilevel"/>
    <w:tmpl w:val="85DA6D58"/>
    <w:styleLink w:val="ImportedStyle47"/>
    <w:lvl w:ilvl="0" w:tplc="4140A7D6">
      <w:start w:val="1"/>
      <w:numFmt w:val="bullet"/>
      <w:lvlText w:val="•"/>
      <w:lvlJc w:val="left"/>
      <w:pPr>
        <w:tabs>
          <w:tab w:val="left" w:pos="753"/>
        </w:tabs>
        <w:ind w:left="468" w:hanging="46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286C063A">
      <w:start w:val="1"/>
      <w:numFmt w:val="bullet"/>
      <w:lvlText w:val="•"/>
      <w:lvlJc w:val="left"/>
      <w:pPr>
        <w:tabs>
          <w:tab w:val="left" w:pos="753"/>
        </w:tabs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2C587AA8">
      <w:start w:val="1"/>
      <w:numFmt w:val="bullet"/>
      <w:lvlText w:val="•"/>
      <w:lvlJc w:val="left"/>
      <w:pPr>
        <w:tabs>
          <w:tab w:val="left" w:pos="753"/>
        </w:tabs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E5AA2630">
      <w:start w:val="1"/>
      <w:numFmt w:val="bullet"/>
      <w:lvlText w:val="•"/>
      <w:lvlJc w:val="left"/>
      <w:pPr>
        <w:tabs>
          <w:tab w:val="left" w:pos="753"/>
        </w:tabs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55C871F4">
      <w:start w:val="1"/>
      <w:numFmt w:val="bullet"/>
      <w:lvlText w:val="•"/>
      <w:lvlJc w:val="left"/>
      <w:pPr>
        <w:tabs>
          <w:tab w:val="left" w:pos="753"/>
        </w:tabs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316C865C">
      <w:start w:val="1"/>
      <w:numFmt w:val="bullet"/>
      <w:lvlText w:val="•"/>
      <w:lvlJc w:val="left"/>
      <w:pPr>
        <w:tabs>
          <w:tab w:val="left" w:pos="753"/>
        </w:tabs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FF0E4496">
      <w:start w:val="1"/>
      <w:numFmt w:val="bullet"/>
      <w:lvlText w:val="•"/>
      <w:lvlJc w:val="left"/>
      <w:pPr>
        <w:tabs>
          <w:tab w:val="left" w:pos="753"/>
        </w:tabs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9FD2D7AE">
      <w:start w:val="1"/>
      <w:numFmt w:val="bullet"/>
      <w:lvlText w:val="•"/>
      <w:lvlJc w:val="left"/>
      <w:pPr>
        <w:tabs>
          <w:tab w:val="left" w:pos="753"/>
        </w:tabs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DA8CB8FC">
      <w:start w:val="1"/>
      <w:numFmt w:val="bullet"/>
      <w:lvlText w:val="•"/>
      <w:lvlJc w:val="left"/>
      <w:pPr>
        <w:tabs>
          <w:tab w:val="left" w:pos="753"/>
        </w:tabs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7" w15:restartNumberingAfterBreak="0">
    <w:nsid w:val="1C286EBA"/>
    <w:multiLevelType w:val="hybridMultilevel"/>
    <w:tmpl w:val="5C98C3C8"/>
    <w:styleLink w:val="ImportedStyle23"/>
    <w:lvl w:ilvl="0" w:tplc="8926150A">
      <w:start w:val="1"/>
      <w:numFmt w:val="bullet"/>
      <w:lvlText w:val="•"/>
      <w:lvlJc w:val="left"/>
      <w:pPr>
        <w:ind w:left="468" w:hanging="46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333333"/>
        <w:spacing w:val="0"/>
        <w:w w:val="100"/>
        <w:kern w:val="0"/>
        <w:position w:val="0"/>
        <w:highlight w:val="none"/>
        <w:vertAlign w:val="baseline"/>
      </w:rPr>
    </w:lvl>
    <w:lvl w:ilvl="1" w:tplc="5EE00B40">
      <w:start w:val="1"/>
      <w:numFmt w:val="bullet"/>
      <w:lvlText w:val="o"/>
      <w:lvlJc w:val="left"/>
      <w:pPr>
        <w:ind w:left="132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333333"/>
        <w:spacing w:val="0"/>
        <w:w w:val="100"/>
        <w:kern w:val="0"/>
        <w:position w:val="0"/>
        <w:highlight w:val="none"/>
        <w:vertAlign w:val="baseline"/>
      </w:rPr>
    </w:lvl>
    <w:lvl w:ilvl="2" w:tplc="0C1870B0">
      <w:start w:val="1"/>
      <w:numFmt w:val="bullet"/>
      <w:lvlText w:val="▪"/>
      <w:lvlJc w:val="left"/>
      <w:pPr>
        <w:ind w:left="20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333333"/>
        <w:spacing w:val="0"/>
        <w:w w:val="100"/>
        <w:kern w:val="0"/>
        <w:position w:val="0"/>
        <w:highlight w:val="none"/>
        <w:vertAlign w:val="baseline"/>
      </w:rPr>
    </w:lvl>
    <w:lvl w:ilvl="3" w:tplc="812274E4">
      <w:start w:val="1"/>
      <w:numFmt w:val="bullet"/>
      <w:lvlText w:val="•"/>
      <w:lvlJc w:val="left"/>
      <w:pPr>
        <w:ind w:left="276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333333"/>
        <w:spacing w:val="0"/>
        <w:w w:val="100"/>
        <w:kern w:val="0"/>
        <w:position w:val="0"/>
        <w:highlight w:val="none"/>
        <w:vertAlign w:val="baseline"/>
      </w:rPr>
    </w:lvl>
    <w:lvl w:ilvl="4" w:tplc="F0E083C0">
      <w:start w:val="1"/>
      <w:numFmt w:val="bullet"/>
      <w:lvlText w:val="o"/>
      <w:lvlJc w:val="left"/>
      <w:pPr>
        <w:ind w:left="348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333333"/>
        <w:spacing w:val="0"/>
        <w:w w:val="100"/>
        <w:kern w:val="0"/>
        <w:position w:val="0"/>
        <w:highlight w:val="none"/>
        <w:vertAlign w:val="baseline"/>
      </w:rPr>
    </w:lvl>
    <w:lvl w:ilvl="5" w:tplc="DFF2E71A">
      <w:start w:val="1"/>
      <w:numFmt w:val="bullet"/>
      <w:lvlText w:val="▪"/>
      <w:lvlJc w:val="left"/>
      <w:pPr>
        <w:ind w:left="42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333333"/>
        <w:spacing w:val="0"/>
        <w:w w:val="100"/>
        <w:kern w:val="0"/>
        <w:position w:val="0"/>
        <w:highlight w:val="none"/>
        <w:vertAlign w:val="baseline"/>
      </w:rPr>
    </w:lvl>
    <w:lvl w:ilvl="6" w:tplc="6E761CEE">
      <w:start w:val="1"/>
      <w:numFmt w:val="bullet"/>
      <w:lvlText w:val="•"/>
      <w:lvlJc w:val="left"/>
      <w:pPr>
        <w:ind w:left="492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333333"/>
        <w:spacing w:val="0"/>
        <w:w w:val="100"/>
        <w:kern w:val="0"/>
        <w:position w:val="0"/>
        <w:highlight w:val="none"/>
        <w:vertAlign w:val="baseline"/>
      </w:rPr>
    </w:lvl>
    <w:lvl w:ilvl="7" w:tplc="3FA030D0">
      <w:start w:val="1"/>
      <w:numFmt w:val="bullet"/>
      <w:lvlText w:val="o"/>
      <w:lvlJc w:val="left"/>
      <w:pPr>
        <w:ind w:left="56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333333"/>
        <w:spacing w:val="0"/>
        <w:w w:val="100"/>
        <w:kern w:val="0"/>
        <w:position w:val="0"/>
        <w:highlight w:val="none"/>
        <w:vertAlign w:val="baseline"/>
      </w:rPr>
    </w:lvl>
    <w:lvl w:ilvl="8" w:tplc="1BD6580E">
      <w:start w:val="1"/>
      <w:numFmt w:val="bullet"/>
      <w:lvlText w:val="▪"/>
      <w:lvlJc w:val="left"/>
      <w:pPr>
        <w:ind w:left="636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333333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8" w15:restartNumberingAfterBreak="0">
    <w:nsid w:val="1F953FB9"/>
    <w:multiLevelType w:val="hybridMultilevel"/>
    <w:tmpl w:val="9A426A4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06F7844"/>
    <w:multiLevelType w:val="hybridMultilevel"/>
    <w:tmpl w:val="1276A2BE"/>
    <w:styleLink w:val="ImportedStyle17"/>
    <w:lvl w:ilvl="0" w:tplc="F2949FEC">
      <w:start w:val="1"/>
      <w:numFmt w:val="bullet"/>
      <w:lvlText w:val="•"/>
      <w:lvlJc w:val="left"/>
      <w:pPr>
        <w:tabs>
          <w:tab w:val="left" w:pos="327"/>
        </w:tabs>
        <w:ind w:left="297" w:hanging="297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9C6E915C">
      <w:start w:val="1"/>
      <w:numFmt w:val="bullet"/>
      <w:lvlText w:val="o"/>
      <w:lvlJc w:val="left"/>
      <w:pPr>
        <w:tabs>
          <w:tab w:val="left" w:pos="327"/>
        </w:tabs>
        <w:ind w:left="96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22DCD02C">
      <w:start w:val="1"/>
      <w:numFmt w:val="bullet"/>
      <w:lvlText w:val="▪"/>
      <w:lvlJc w:val="left"/>
      <w:pPr>
        <w:tabs>
          <w:tab w:val="left" w:pos="327"/>
        </w:tabs>
        <w:ind w:left="168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C4C8CB28">
      <w:start w:val="1"/>
      <w:numFmt w:val="bullet"/>
      <w:lvlText w:val="•"/>
      <w:lvlJc w:val="left"/>
      <w:pPr>
        <w:tabs>
          <w:tab w:val="left" w:pos="327"/>
        </w:tabs>
        <w:ind w:left="240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3174BB4A">
      <w:start w:val="1"/>
      <w:numFmt w:val="bullet"/>
      <w:lvlText w:val="o"/>
      <w:lvlJc w:val="left"/>
      <w:pPr>
        <w:tabs>
          <w:tab w:val="left" w:pos="327"/>
        </w:tabs>
        <w:ind w:left="312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A58ECE9E">
      <w:start w:val="1"/>
      <w:numFmt w:val="bullet"/>
      <w:lvlText w:val="▪"/>
      <w:lvlJc w:val="left"/>
      <w:pPr>
        <w:tabs>
          <w:tab w:val="left" w:pos="327"/>
        </w:tabs>
        <w:ind w:left="384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1F8A5C9E">
      <w:start w:val="1"/>
      <w:numFmt w:val="bullet"/>
      <w:lvlText w:val="•"/>
      <w:lvlJc w:val="left"/>
      <w:pPr>
        <w:tabs>
          <w:tab w:val="left" w:pos="327"/>
        </w:tabs>
        <w:ind w:left="456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AA90FCAA">
      <w:start w:val="1"/>
      <w:numFmt w:val="bullet"/>
      <w:lvlText w:val="o"/>
      <w:lvlJc w:val="left"/>
      <w:pPr>
        <w:tabs>
          <w:tab w:val="left" w:pos="327"/>
        </w:tabs>
        <w:ind w:left="528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B9626C48">
      <w:start w:val="1"/>
      <w:numFmt w:val="bullet"/>
      <w:lvlText w:val="▪"/>
      <w:lvlJc w:val="left"/>
      <w:pPr>
        <w:tabs>
          <w:tab w:val="left" w:pos="327"/>
        </w:tabs>
        <w:ind w:left="600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0" w15:restartNumberingAfterBreak="0">
    <w:nsid w:val="23A51A0C"/>
    <w:multiLevelType w:val="hybridMultilevel"/>
    <w:tmpl w:val="08588C0A"/>
    <w:styleLink w:val="ImportedStyle12"/>
    <w:lvl w:ilvl="0" w:tplc="C188FCD2">
      <w:start w:val="1"/>
      <w:numFmt w:val="bullet"/>
      <w:lvlText w:val="•"/>
      <w:lvlJc w:val="left"/>
      <w:pPr>
        <w:tabs>
          <w:tab w:val="left" w:pos="327"/>
        </w:tabs>
        <w:ind w:left="297" w:hanging="297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D1A65B70">
      <w:start w:val="1"/>
      <w:numFmt w:val="bullet"/>
      <w:lvlText w:val="o"/>
      <w:lvlJc w:val="left"/>
      <w:pPr>
        <w:tabs>
          <w:tab w:val="left" w:pos="327"/>
        </w:tabs>
        <w:ind w:left="96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5B704F10">
      <w:start w:val="1"/>
      <w:numFmt w:val="bullet"/>
      <w:lvlText w:val="▪"/>
      <w:lvlJc w:val="left"/>
      <w:pPr>
        <w:tabs>
          <w:tab w:val="left" w:pos="327"/>
        </w:tabs>
        <w:ind w:left="168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7D188EBE">
      <w:start w:val="1"/>
      <w:numFmt w:val="bullet"/>
      <w:lvlText w:val="•"/>
      <w:lvlJc w:val="left"/>
      <w:pPr>
        <w:tabs>
          <w:tab w:val="left" w:pos="327"/>
        </w:tabs>
        <w:ind w:left="240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9F32D076">
      <w:start w:val="1"/>
      <w:numFmt w:val="bullet"/>
      <w:lvlText w:val="o"/>
      <w:lvlJc w:val="left"/>
      <w:pPr>
        <w:tabs>
          <w:tab w:val="left" w:pos="327"/>
        </w:tabs>
        <w:ind w:left="312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D36C8334">
      <w:start w:val="1"/>
      <w:numFmt w:val="bullet"/>
      <w:lvlText w:val="▪"/>
      <w:lvlJc w:val="left"/>
      <w:pPr>
        <w:tabs>
          <w:tab w:val="left" w:pos="327"/>
        </w:tabs>
        <w:ind w:left="384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E70A05AE">
      <w:start w:val="1"/>
      <w:numFmt w:val="bullet"/>
      <w:lvlText w:val="•"/>
      <w:lvlJc w:val="left"/>
      <w:pPr>
        <w:tabs>
          <w:tab w:val="left" w:pos="327"/>
        </w:tabs>
        <w:ind w:left="456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5B3ECE4C">
      <w:start w:val="1"/>
      <w:numFmt w:val="bullet"/>
      <w:lvlText w:val="o"/>
      <w:lvlJc w:val="left"/>
      <w:pPr>
        <w:tabs>
          <w:tab w:val="left" w:pos="327"/>
        </w:tabs>
        <w:ind w:left="528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CC3807F0">
      <w:start w:val="1"/>
      <w:numFmt w:val="bullet"/>
      <w:lvlText w:val="▪"/>
      <w:lvlJc w:val="left"/>
      <w:pPr>
        <w:tabs>
          <w:tab w:val="left" w:pos="327"/>
        </w:tabs>
        <w:ind w:left="600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1" w15:restartNumberingAfterBreak="0">
    <w:nsid w:val="24812205"/>
    <w:multiLevelType w:val="hybridMultilevel"/>
    <w:tmpl w:val="954AB57C"/>
    <w:styleLink w:val="ImportedStyle49"/>
    <w:lvl w:ilvl="0" w:tplc="DA3EF490">
      <w:start w:val="1"/>
      <w:numFmt w:val="bullet"/>
      <w:lvlText w:val="•"/>
      <w:lvlJc w:val="left"/>
      <w:pPr>
        <w:ind w:left="429" w:hanging="429"/>
      </w:pPr>
      <w:rPr>
        <w:rFonts w:ascii="Trebuchet MS" w:eastAsia="Trebuchet MS" w:hAnsi="Trebuchet MS" w:cs="Trebuchet MS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CAE0938C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D70C989A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E632A002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139A7C82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174E80BA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C79C5AB4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2132E114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40BA864A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2" w15:restartNumberingAfterBreak="0">
    <w:nsid w:val="26BD6C90"/>
    <w:multiLevelType w:val="hybridMultilevel"/>
    <w:tmpl w:val="1EEA6228"/>
    <w:styleLink w:val="ImportedStyle4"/>
    <w:lvl w:ilvl="0" w:tplc="0FB846B8">
      <w:start w:val="1"/>
      <w:numFmt w:val="bullet"/>
      <w:lvlText w:val="·"/>
      <w:lvlJc w:val="left"/>
      <w:pPr>
        <w:ind w:left="36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9530B634">
      <w:start w:val="1"/>
      <w:numFmt w:val="bullet"/>
      <w:lvlText w:val="o"/>
      <w:lvlJc w:val="left"/>
      <w:pPr>
        <w:ind w:left="1044" w:hanging="324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5AC239EC">
      <w:start w:val="1"/>
      <w:numFmt w:val="bullet"/>
      <w:lvlText w:val="▪"/>
      <w:lvlJc w:val="left"/>
      <w:pPr>
        <w:ind w:left="1764" w:hanging="324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919CABC6">
      <w:start w:val="1"/>
      <w:numFmt w:val="bullet"/>
      <w:lvlText w:val="·"/>
      <w:lvlJc w:val="left"/>
      <w:pPr>
        <w:ind w:left="2484" w:hanging="324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4DE4A198">
      <w:start w:val="1"/>
      <w:numFmt w:val="bullet"/>
      <w:lvlText w:val="o"/>
      <w:lvlJc w:val="left"/>
      <w:pPr>
        <w:ind w:left="3204" w:hanging="324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B672B2CA">
      <w:start w:val="1"/>
      <w:numFmt w:val="bullet"/>
      <w:lvlText w:val="▪"/>
      <w:lvlJc w:val="left"/>
      <w:pPr>
        <w:ind w:left="3924" w:hanging="324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9EA804BC">
      <w:start w:val="1"/>
      <w:numFmt w:val="bullet"/>
      <w:lvlText w:val="·"/>
      <w:lvlJc w:val="left"/>
      <w:pPr>
        <w:ind w:left="4644" w:hanging="324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0CD81872">
      <w:start w:val="1"/>
      <w:numFmt w:val="bullet"/>
      <w:lvlText w:val="o"/>
      <w:lvlJc w:val="left"/>
      <w:pPr>
        <w:ind w:left="5364" w:hanging="324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33CECCBE">
      <w:start w:val="1"/>
      <w:numFmt w:val="bullet"/>
      <w:lvlText w:val="▪"/>
      <w:lvlJc w:val="left"/>
      <w:pPr>
        <w:ind w:left="6084" w:hanging="324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3" w15:restartNumberingAfterBreak="0">
    <w:nsid w:val="26BE6F38"/>
    <w:multiLevelType w:val="hybridMultilevel"/>
    <w:tmpl w:val="F16AFEF6"/>
    <w:styleLink w:val="ImportedStyle60"/>
    <w:lvl w:ilvl="0" w:tplc="EC6EC258">
      <w:start w:val="1"/>
      <w:numFmt w:val="bullet"/>
      <w:lvlText w:val="•"/>
      <w:lvlJc w:val="left"/>
      <w:pPr>
        <w:ind w:left="468" w:hanging="46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549EB0AC">
      <w:start w:val="1"/>
      <w:numFmt w:val="bullet"/>
      <w:lvlText w:val="•"/>
      <w:lvlJc w:val="left"/>
      <w:pPr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3E90AE20">
      <w:start w:val="1"/>
      <w:numFmt w:val="bullet"/>
      <w:lvlText w:val="•"/>
      <w:lvlJc w:val="left"/>
      <w:pPr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7BB07688">
      <w:start w:val="1"/>
      <w:numFmt w:val="bullet"/>
      <w:lvlText w:val="•"/>
      <w:lvlJc w:val="left"/>
      <w:pPr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C74C421E">
      <w:start w:val="1"/>
      <w:numFmt w:val="bullet"/>
      <w:lvlText w:val="•"/>
      <w:lvlJc w:val="left"/>
      <w:pPr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EDA45BC8">
      <w:start w:val="1"/>
      <w:numFmt w:val="bullet"/>
      <w:lvlText w:val="•"/>
      <w:lvlJc w:val="left"/>
      <w:pPr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A5F2A3E0">
      <w:start w:val="1"/>
      <w:numFmt w:val="bullet"/>
      <w:lvlText w:val="•"/>
      <w:lvlJc w:val="left"/>
      <w:pPr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6E7E54C4">
      <w:start w:val="1"/>
      <w:numFmt w:val="bullet"/>
      <w:lvlText w:val="•"/>
      <w:lvlJc w:val="left"/>
      <w:pPr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3B9E7B80">
      <w:start w:val="1"/>
      <w:numFmt w:val="bullet"/>
      <w:lvlText w:val="•"/>
      <w:lvlJc w:val="left"/>
      <w:pPr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4" w15:restartNumberingAfterBreak="0">
    <w:nsid w:val="2BD36D04"/>
    <w:multiLevelType w:val="hybridMultilevel"/>
    <w:tmpl w:val="EB0828D2"/>
    <w:styleLink w:val="ImportedStyle19"/>
    <w:lvl w:ilvl="0" w:tplc="74EE4B50">
      <w:start w:val="1"/>
      <w:numFmt w:val="bullet"/>
      <w:lvlText w:val="•"/>
      <w:lvlJc w:val="left"/>
      <w:pPr>
        <w:tabs>
          <w:tab w:val="left" w:pos="327"/>
        </w:tabs>
        <w:ind w:left="297" w:hanging="297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CC963366">
      <w:start w:val="1"/>
      <w:numFmt w:val="bullet"/>
      <w:lvlText w:val="o"/>
      <w:lvlJc w:val="left"/>
      <w:pPr>
        <w:tabs>
          <w:tab w:val="left" w:pos="327"/>
        </w:tabs>
        <w:ind w:left="96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5CE0534A">
      <w:start w:val="1"/>
      <w:numFmt w:val="bullet"/>
      <w:lvlText w:val="▪"/>
      <w:lvlJc w:val="left"/>
      <w:pPr>
        <w:tabs>
          <w:tab w:val="left" w:pos="327"/>
        </w:tabs>
        <w:ind w:left="168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A1F25326">
      <w:start w:val="1"/>
      <w:numFmt w:val="bullet"/>
      <w:lvlText w:val="•"/>
      <w:lvlJc w:val="left"/>
      <w:pPr>
        <w:tabs>
          <w:tab w:val="left" w:pos="327"/>
        </w:tabs>
        <w:ind w:left="240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3604A2E4">
      <w:start w:val="1"/>
      <w:numFmt w:val="bullet"/>
      <w:lvlText w:val="o"/>
      <w:lvlJc w:val="left"/>
      <w:pPr>
        <w:tabs>
          <w:tab w:val="left" w:pos="327"/>
        </w:tabs>
        <w:ind w:left="312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7AA229D8">
      <w:start w:val="1"/>
      <w:numFmt w:val="bullet"/>
      <w:lvlText w:val="▪"/>
      <w:lvlJc w:val="left"/>
      <w:pPr>
        <w:tabs>
          <w:tab w:val="left" w:pos="327"/>
        </w:tabs>
        <w:ind w:left="384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90C430FC">
      <w:start w:val="1"/>
      <w:numFmt w:val="bullet"/>
      <w:lvlText w:val="•"/>
      <w:lvlJc w:val="left"/>
      <w:pPr>
        <w:tabs>
          <w:tab w:val="left" w:pos="327"/>
        </w:tabs>
        <w:ind w:left="456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9DD47EA8">
      <w:start w:val="1"/>
      <w:numFmt w:val="bullet"/>
      <w:lvlText w:val="o"/>
      <w:lvlJc w:val="left"/>
      <w:pPr>
        <w:tabs>
          <w:tab w:val="left" w:pos="327"/>
        </w:tabs>
        <w:ind w:left="528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70BEC9C8">
      <w:start w:val="1"/>
      <w:numFmt w:val="bullet"/>
      <w:lvlText w:val="▪"/>
      <w:lvlJc w:val="left"/>
      <w:pPr>
        <w:tabs>
          <w:tab w:val="left" w:pos="327"/>
        </w:tabs>
        <w:ind w:left="600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5" w15:restartNumberingAfterBreak="0">
    <w:nsid w:val="31C47B70"/>
    <w:multiLevelType w:val="hybridMultilevel"/>
    <w:tmpl w:val="8F4CF8F0"/>
    <w:styleLink w:val="ImportedStyle62"/>
    <w:lvl w:ilvl="0" w:tplc="DA9E8BAC">
      <w:start w:val="1"/>
      <w:numFmt w:val="bullet"/>
      <w:lvlText w:val="•"/>
      <w:lvlJc w:val="left"/>
      <w:pPr>
        <w:ind w:left="468" w:hanging="46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E7683FA0">
      <w:start w:val="1"/>
      <w:numFmt w:val="bullet"/>
      <w:lvlText w:val="•"/>
      <w:lvlJc w:val="left"/>
      <w:pPr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3F5E6112">
      <w:start w:val="1"/>
      <w:numFmt w:val="bullet"/>
      <w:lvlText w:val="•"/>
      <w:lvlJc w:val="left"/>
      <w:pPr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5518D608">
      <w:start w:val="1"/>
      <w:numFmt w:val="bullet"/>
      <w:lvlText w:val="•"/>
      <w:lvlJc w:val="left"/>
      <w:pPr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B1AEE4F6">
      <w:start w:val="1"/>
      <w:numFmt w:val="bullet"/>
      <w:lvlText w:val="•"/>
      <w:lvlJc w:val="left"/>
      <w:pPr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2E9686AC">
      <w:start w:val="1"/>
      <w:numFmt w:val="bullet"/>
      <w:lvlText w:val="•"/>
      <w:lvlJc w:val="left"/>
      <w:pPr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E68664FE">
      <w:start w:val="1"/>
      <w:numFmt w:val="bullet"/>
      <w:lvlText w:val="•"/>
      <w:lvlJc w:val="left"/>
      <w:pPr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D3BA13BE">
      <w:start w:val="1"/>
      <w:numFmt w:val="bullet"/>
      <w:lvlText w:val="•"/>
      <w:lvlJc w:val="left"/>
      <w:pPr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D90E852E">
      <w:start w:val="1"/>
      <w:numFmt w:val="bullet"/>
      <w:lvlText w:val="•"/>
      <w:lvlJc w:val="left"/>
      <w:pPr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6" w15:restartNumberingAfterBreak="0">
    <w:nsid w:val="3250560D"/>
    <w:multiLevelType w:val="multilevel"/>
    <w:tmpl w:val="03E8504C"/>
    <w:lvl w:ilvl="0">
      <w:start w:val="1"/>
      <w:numFmt w:val="bullet"/>
      <w:pStyle w:val="ResumeBullets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7" w15:restartNumberingAfterBreak="0">
    <w:nsid w:val="373B2264"/>
    <w:multiLevelType w:val="hybridMultilevel"/>
    <w:tmpl w:val="25C2CAD6"/>
    <w:styleLink w:val="ImportedStyle52"/>
    <w:lvl w:ilvl="0" w:tplc="2D50C076">
      <w:start w:val="1"/>
      <w:numFmt w:val="bullet"/>
      <w:lvlText w:val="•"/>
      <w:lvlJc w:val="left"/>
      <w:pPr>
        <w:ind w:left="468" w:hanging="46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DF704D58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93F00CF8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FC76C4C6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7154212E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6630DDAE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1F182916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BFA00E86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8602735C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8" w15:restartNumberingAfterBreak="0">
    <w:nsid w:val="3E2B3816"/>
    <w:multiLevelType w:val="hybridMultilevel"/>
    <w:tmpl w:val="A9AEF5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EE938BE"/>
    <w:multiLevelType w:val="hybridMultilevel"/>
    <w:tmpl w:val="1EB6ACD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3FEB684C"/>
    <w:multiLevelType w:val="hybridMultilevel"/>
    <w:tmpl w:val="F6EC3E7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1285AF3"/>
    <w:multiLevelType w:val="hybridMultilevel"/>
    <w:tmpl w:val="BBD2E8FE"/>
    <w:styleLink w:val="ImportedStyle46"/>
    <w:lvl w:ilvl="0" w:tplc="01F0AB64">
      <w:start w:val="1"/>
      <w:numFmt w:val="bullet"/>
      <w:lvlText w:val="•"/>
      <w:lvlJc w:val="left"/>
      <w:pPr>
        <w:tabs>
          <w:tab w:val="left" w:pos="753"/>
        </w:tabs>
        <w:ind w:left="468" w:hanging="46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99FAB04A">
      <w:start w:val="1"/>
      <w:numFmt w:val="bullet"/>
      <w:lvlText w:val="•"/>
      <w:lvlJc w:val="left"/>
      <w:pPr>
        <w:tabs>
          <w:tab w:val="left" w:pos="753"/>
        </w:tabs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733EB198">
      <w:start w:val="1"/>
      <w:numFmt w:val="bullet"/>
      <w:lvlText w:val="•"/>
      <w:lvlJc w:val="left"/>
      <w:pPr>
        <w:tabs>
          <w:tab w:val="left" w:pos="753"/>
        </w:tabs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B8E60064">
      <w:start w:val="1"/>
      <w:numFmt w:val="bullet"/>
      <w:lvlText w:val="•"/>
      <w:lvlJc w:val="left"/>
      <w:pPr>
        <w:tabs>
          <w:tab w:val="left" w:pos="753"/>
        </w:tabs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3B3008BE">
      <w:start w:val="1"/>
      <w:numFmt w:val="bullet"/>
      <w:lvlText w:val="•"/>
      <w:lvlJc w:val="left"/>
      <w:pPr>
        <w:tabs>
          <w:tab w:val="left" w:pos="753"/>
        </w:tabs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B540E44C">
      <w:start w:val="1"/>
      <w:numFmt w:val="bullet"/>
      <w:lvlText w:val="•"/>
      <w:lvlJc w:val="left"/>
      <w:pPr>
        <w:tabs>
          <w:tab w:val="left" w:pos="753"/>
        </w:tabs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F34E7E9C">
      <w:start w:val="1"/>
      <w:numFmt w:val="bullet"/>
      <w:lvlText w:val="•"/>
      <w:lvlJc w:val="left"/>
      <w:pPr>
        <w:tabs>
          <w:tab w:val="left" w:pos="753"/>
        </w:tabs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8472A954">
      <w:start w:val="1"/>
      <w:numFmt w:val="bullet"/>
      <w:lvlText w:val="•"/>
      <w:lvlJc w:val="left"/>
      <w:pPr>
        <w:tabs>
          <w:tab w:val="left" w:pos="753"/>
        </w:tabs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74FEBE1E">
      <w:start w:val="1"/>
      <w:numFmt w:val="bullet"/>
      <w:lvlText w:val="•"/>
      <w:lvlJc w:val="left"/>
      <w:pPr>
        <w:tabs>
          <w:tab w:val="left" w:pos="753"/>
        </w:tabs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2" w15:restartNumberingAfterBreak="0">
    <w:nsid w:val="457B3D08"/>
    <w:multiLevelType w:val="hybridMultilevel"/>
    <w:tmpl w:val="2AC2C482"/>
    <w:styleLink w:val="ImportedStyle5"/>
    <w:lvl w:ilvl="0" w:tplc="629C8080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28604BA2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E3C0FBA2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40D69DEE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3BEA0C26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5DA88422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85C8B84A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9ED62642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F5E4C49A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3" w15:restartNumberingAfterBreak="0">
    <w:nsid w:val="46097C9C"/>
    <w:multiLevelType w:val="hybridMultilevel"/>
    <w:tmpl w:val="7CD6803A"/>
    <w:styleLink w:val="ImportedStyle20"/>
    <w:lvl w:ilvl="0" w:tplc="9F0AC3A8">
      <w:start w:val="1"/>
      <w:numFmt w:val="bullet"/>
      <w:lvlText w:val="•"/>
      <w:lvlJc w:val="left"/>
      <w:pPr>
        <w:tabs>
          <w:tab w:val="left" w:pos="327"/>
        </w:tabs>
        <w:ind w:left="297" w:hanging="297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83C49892">
      <w:start w:val="1"/>
      <w:numFmt w:val="bullet"/>
      <w:lvlText w:val="o"/>
      <w:lvlJc w:val="left"/>
      <w:pPr>
        <w:tabs>
          <w:tab w:val="left" w:pos="327"/>
        </w:tabs>
        <w:ind w:left="96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9F6A4BEA">
      <w:start w:val="1"/>
      <w:numFmt w:val="bullet"/>
      <w:lvlText w:val="▪"/>
      <w:lvlJc w:val="left"/>
      <w:pPr>
        <w:tabs>
          <w:tab w:val="left" w:pos="327"/>
        </w:tabs>
        <w:ind w:left="168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B4DE5BAA">
      <w:start w:val="1"/>
      <w:numFmt w:val="bullet"/>
      <w:lvlText w:val="•"/>
      <w:lvlJc w:val="left"/>
      <w:pPr>
        <w:tabs>
          <w:tab w:val="left" w:pos="327"/>
        </w:tabs>
        <w:ind w:left="240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EC9004A8">
      <w:start w:val="1"/>
      <w:numFmt w:val="bullet"/>
      <w:lvlText w:val="o"/>
      <w:lvlJc w:val="left"/>
      <w:pPr>
        <w:tabs>
          <w:tab w:val="left" w:pos="327"/>
        </w:tabs>
        <w:ind w:left="312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F01620D4">
      <w:start w:val="1"/>
      <w:numFmt w:val="bullet"/>
      <w:lvlText w:val="▪"/>
      <w:lvlJc w:val="left"/>
      <w:pPr>
        <w:tabs>
          <w:tab w:val="left" w:pos="327"/>
        </w:tabs>
        <w:ind w:left="384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C4C09A02">
      <w:start w:val="1"/>
      <w:numFmt w:val="bullet"/>
      <w:lvlText w:val="•"/>
      <w:lvlJc w:val="left"/>
      <w:pPr>
        <w:tabs>
          <w:tab w:val="left" w:pos="327"/>
        </w:tabs>
        <w:ind w:left="456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B98A8228">
      <w:start w:val="1"/>
      <w:numFmt w:val="bullet"/>
      <w:lvlText w:val="o"/>
      <w:lvlJc w:val="left"/>
      <w:pPr>
        <w:tabs>
          <w:tab w:val="left" w:pos="327"/>
        </w:tabs>
        <w:ind w:left="528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D8049446">
      <w:start w:val="1"/>
      <w:numFmt w:val="bullet"/>
      <w:lvlText w:val="▪"/>
      <w:lvlJc w:val="left"/>
      <w:pPr>
        <w:tabs>
          <w:tab w:val="left" w:pos="327"/>
        </w:tabs>
        <w:ind w:left="600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4" w15:restartNumberingAfterBreak="0">
    <w:nsid w:val="46875FF3"/>
    <w:multiLevelType w:val="hybridMultilevel"/>
    <w:tmpl w:val="7E24A0A4"/>
    <w:styleLink w:val="Bullets"/>
    <w:lvl w:ilvl="0" w:tplc="59D26970">
      <w:start w:val="1"/>
      <w:numFmt w:val="bullet"/>
      <w:lvlText w:val="•"/>
      <w:lvlJc w:val="left"/>
      <w:pPr>
        <w:ind w:left="166" w:hanging="16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4A90FC2C">
      <w:start w:val="1"/>
      <w:numFmt w:val="bullet"/>
      <w:lvlText w:val="•"/>
      <w:lvlJc w:val="left"/>
      <w:pPr>
        <w:ind w:left="742" w:hanging="14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D3340436">
      <w:start w:val="1"/>
      <w:numFmt w:val="bullet"/>
      <w:lvlText w:val="•"/>
      <w:lvlJc w:val="left"/>
      <w:pPr>
        <w:ind w:left="1342" w:hanging="14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C6345792">
      <w:start w:val="1"/>
      <w:numFmt w:val="bullet"/>
      <w:lvlText w:val="•"/>
      <w:lvlJc w:val="left"/>
      <w:pPr>
        <w:ind w:left="1942" w:hanging="14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E51296F6">
      <w:start w:val="1"/>
      <w:numFmt w:val="bullet"/>
      <w:lvlText w:val="•"/>
      <w:lvlJc w:val="left"/>
      <w:pPr>
        <w:ind w:left="2542" w:hanging="14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06DC7B3A">
      <w:start w:val="1"/>
      <w:numFmt w:val="bullet"/>
      <w:lvlText w:val="•"/>
      <w:lvlJc w:val="left"/>
      <w:pPr>
        <w:ind w:left="3142" w:hanging="14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EAF44B90">
      <w:start w:val="1"/>
      <w:numFmt w:val="bullet"/>
      <w:lvlText w:val="•"/>
      <w:lvlJc w:val="left"/>
      <w:pPr>
        <w:ind w:left="3742" w:hanging="14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4FE68F80">
      <w:start w:val="1"/>
      <w:numFmt w:val="bullet"/>
      <w:lvlText w:val="•"/>
      <w:lvlJc w:val="left"/>
      <w:pPr>
        <w:ind w:left="4342" w:hanging="14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AE3CA136">
      <w:start w:val="1"/>
      <w:numFmt w:val="bullet"/>
      <w:lvlText w:val="•"/>
      <w:lvlJc w:val="left"/>
      <w:pPr>
        <w:ind w:left="4942" w:hanging="14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5" w15:restartNumberingAfterBreak="0">
    <w:nsid w:val="49131354"/>
    <w:multiLevelType w:val="hybridMultilevel"/>
    <w:tmpl w:val="A316092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4CAF1E80"/>
    <w:multiLevelType w:val="hybridMultilevel"/>
    <w:tmpl w:val="92B48E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1FF676A"/>
    <w:multiLevelType w:val="hybridMultilevel"/>
    <w:tmpl w:val="16786570"/>
    <w:styleLink w:val="ImportedStyle50"/>
    <w:lvl w:ilvl="0" w:tplc="E8D0364C">
      <w:start w:val="1"/>
      <w:numFmt w:val="bullet"/>
      <w:lvlText w:val="•"/>
      <w:lvlJc w:val="left"/>
      <w:pPr>
        <w:ind w:left="429" w:hanging="429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90A6CD9E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ADD8A9B2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B6C63816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0E986322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88E06568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A7D89D98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795AD1B8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0B7613C8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8" w15:restartNumberingAfterBreak="0">
    <w:nsid w:val="529B4060"/>
    <w:multiLevelType w:val="hybridMultilevel"/>
    <w:tmpl w:val="E9260C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F4A63E7"/>
    <w:multiLevelType w:val="hybridMultilevel"/>
    <w:tmpl w:val="C5EECDAC"/>
    <w:styleLink w:val="ImportedStyle3"/>
    <w:lvl w:ilvl="0" w:tplc="EC40F93E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6EAC3A54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129E8A80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DBCCBB10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FEF470FA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A1EEA3CC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3DD4548C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FB9AE890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91563B6A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0" w15:restartNumberingAfterBreak="0">
    <w:nsid w:val="5FE35D56"/>
    <w:multiLevelType w:val="hybridMultilevel"/>
    <w:tmpl w:val="D172944A"/>
    <w:styleLink w:val="ImportedStyle18"/>
    <w:lvl w:ilvl="0" w:tplc="49049E3A">
      <w:start w:val="1"/>
      <w:numFmt w:val="bullet"/>
      <w:lvlText w:val="•"/>
      <w:lvlJc w:val="left"/>
      <w:pPr>
        <w:tabs>
          <w:tab w:val="left" w:pos="327"/>
        </w:tabs>
        <w:ind w:left="297" w:hanging="297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A2DEAED4">
      <w:start w:val="1"/>
      <w:numFmt w:val="bullet"/>
      <w:lvlText w:val="o"/>
      <w:lvlJc w:val="left"/>
      <w:pPr>
        <w:tabs>
          <w:tab w:val="left" w:pos="327"/>
        </w:tabs>
        <w:ind w:left="96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75B04E38">
      <w:start w:val="1"/>
      <w:numFmt w:val="bullet"/>
      <w:lvlText w:val="▪"/>
      <w:lvlJc w:val="left"/>
      <w:pPr>
        <w:tabs>
          <w:tab w:val="left" w:pos="327"/>
        </w:tabs>
        <w:ind w:left="168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2EA26396">
      <w:start w:val="1"/>
      <w:numFmt w:val="bullet"/>
      <w:lvlText w:val="•"/>
      <w:lvlJc w:val="left"/>
      <w:pPr>
        <w:tabs>
          <w:tab w:val="left" w:pos="327"/>
        </w:tabs>
        <w:ind w:left="240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E87EE2D2">
      <w:start w:val="1"/>
      <w:numFmt w:val="bullet"/>
      <w:lvlText w:val="o"/>
      <w:lvlJc w:val="left"/>
      <w:pPr>
        <w:tabs>
          <w:tab w:val="left" w:pos="327"/>
        </w:tabs>
        <w:ind w:left="312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5452384C">
      <w:start w:val="1"/>
      <w:numFmt w:val="bullet"/>
      <w:lvlText w:val="▪"/>
      <w:lvlJc w:val="left"/>
      <w:pPr>
        <w:tabs>
          <w:tab w:val="left" w:pos="327"/>
        </w:tabs>
        <w:ind w:left="384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223484D4">
      <w:start w:val="1"/>
      <w:numFmt w:val="bullet"/>
      <w:lvlText w:val="•"/>
      <w:lvlJc w:val="left"/>
      <w:pPr>
        <w:tabs>
          <w:tab w:val="left" w:pos="327"/>
        </w:tabs>
        <w:ind w:left="456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3F308C42">
      <w:start w:val="1"/>
      <w:numFmt w:val="bullet"/>
      <w:lvlText w:val="o"/>
      <w:lvlJc w:val="left"/>
      <w:pPr>
        <w:tabs>
          <w:tab w:val="left" w:pos="327"/>
        </w:tabs>
        <w:ind w:left="528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322E799A">
      <w:start w:val="1"/>
      <w:numFmt w:val="bullet"/>
      <w:lvlText w:val="▪"/>
      <w:lvlJc w:val="left"/>
      <w:pPr>
        <w:tabs>
          <w:tab w:val="left" w:pos="327"/>
        </w:tabs>
        <w:ind w:left="600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1" w15:restartNumberingAfterBreak="0">
    <w:nsid w:val="610D7068"/>
    <w:multiLevelType w:val="hybridMultilevel"/>
    <w:tmpl w:val="CDB637B0"/>
    <w:lvl w:ilvl="0" w:tplc="456A5DE8">
      <w:start w:val="1"/>
      <w:numFmt w:val="bullet"/>
      <w:pStyle w:val="NormalLinespacingExactly12p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637A93BA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E0025550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57D4B164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FE4C4DBC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A4442D2C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7D1E5C30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3788D114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42" w15:restartNumberingAfterBreak="0">
    <w:nsid w:val="65497E8E"/>
    <w:multiLevelType w:val="hybridMultilevel"/>
    <w:tmpl w:val="DCB6D876"/>
    <w:styleLink w:val="ImportedStyle11"/>
    <w:lvl w:ilvl="0" w:tplc="DB782B8A">
      <w:start w:val="1"/>
      <w:numFmt w:val="bullet"/>
      <w:lvlText w:val="•"/>
      <w:lvlJc w:val="left"/>
      <w:pPr>
        <w:tabs>
          <w:tab w:val="left" w:pos="327"/>
        </w:tabs>
        <w:ind w:left="297" w:hanging="297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A16AF35E">
      <w:start w:val="1"/>
      <w:numFmt w:val="bullet"/>
      <w:lvlText w:val="o"/>
      <w:lvlJc w:val="left"/>
      <w:pPr>
        <w:tabs>
          <w:tab w:val="left" w:pos="327"/>
        </w:tabs>
        <w:ind w:left="96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05142D4C">
      <w:start w:val="1"/>
      <w:numFmt w:val="bullet"/>
      <w:lvlText w:val="▪"/>
      <w:lvlJc w:val="left"/>
      <w:pPr>
        <w:tabs>
          <w:tab w:val="left" w:pos="327"/>
        </w:tabs>
        <w:ind w:left="168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04CA0826">
      <w:start w:val="1"/>
      <w:numFmt w:val="bullet"/>
      <w:lvlText w:val="•"/>
      <w:lvlJc w:val="left"/>
      <w:pPr>
        <w:tabs>
          <w:tab w:val="left" w:pos="327"/>
        </w:tabs>
        <w:ind w:left="240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FB9A0230">
      <w:start w:val="1"/>
      <w:numFmt w:val="bullet"/>
      <w:lvlText w:val="o"/>
      <w:lvlJc w:val="left"/>
      <w:pPr>
        <w:tabs>
          <w:tab w:val="left" w:pos="327"/>
        </w:tabs>
        <w:ind w:left="312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3E5E1DB0">
      <w:start w:val="1"/>
      <w:numFmt w:val="bullet"/>
      <w:lvlText w:val="▪"/>
      <w:lvlJc w:val="left"/>
      <w:pPr>
        <w:tabs>
          <w:tab w:val="left" w:pos="327"/>
        </w:tabs>
        <w:ind w:left="384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44DE6610">
      <w:start w:val="1"/>
      <w:numFmt w:val="bullet"/>
      <w:lvlText w:val="•"/>
      <w:lvlJc w:val="left"/>
      <w:pPr>
        <w:tabs>
          <w:tab w:val="left" w:pos="327"/>
        </w:tabs>
        <w:ind w:left="456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DCAC510A">
      <w:start w:val="1"/>
      <w:numFmt w:val="bullet"/>
      <w:lvlText w:val="o"/>
      <w:lvlJc w:val="left"/>
      <w:pPr>
        <w:tabs>
          <w:tab w:val="left" w:pos="327"/>
        </w:tabs>
        <w:ind w:left="528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853CD3B4">
      <w:start w:val="1"/>
      <w:numFmt w:val="bullet"/>
      <w:lvlText w:val="▪"/>
      <w:lvlJc w:val="left"/>
      <w:pPr>
        <w:tabs>
          <w:tab w:val="left" w:pos="327"/>
        </w:tabs>
        <w:ind w:left="600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3" w15:restartNumberingAfterBreak="0">
    <w:nsid w:val="654A21A6"/>
    <w:multiLevelType w:val="hybridMultilevel"/>
    <w:tmpl w:val="3D4E686C"/>
    <w:styleLink w:val="ImportedStyle65"/>
    <w:lvl w:ilvl="0" w:tplc="899E0E2A">
      <w:start w:val="1"/>
      <w:numFmt w:val="bullet"/>
      <w:lvlText w:val="•"/>
      <w:lvlJc w:val="left"/>
      <w:pPr>
        <w:tabs>
          <w:tab w:val="left" w:pos="720"/>
          <w:tab w:val="left" w:pos="810"/>
        </w:tabs>
        <w:ind w:left="429" w:hanging="429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DA08036A">
      <w:start w:val="1"/>
      <w:numFmt w:val="bullet"/>
      <w:lvlText w:val="•"/>
      <w:lvlJc w:val="left"/>
      <w:pPr>
        <w:tabs>
          <w:tab w:val="left" w:pos="720"/>
          <w:tab w:val="left" w:pos="810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4C002A26">
      <w:start w:val="1"/>
      <w:numFmt w:val="bullet"/>
      <w:lvlText w:val="•"/>
      <w:lvlJc w:val="left"/>
      <w:pPr>
        <w:tabs>
          <w:tab w:val="left" w:pos="720"/>
          <w:tab w:val="left" w:pos="810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6C465870">
      <w:start w:val="1"/>
      <w:numFmt w:val="bullet"/>
      <w:lvlText w:val="•"/>
      <w:lvlJc w:val="left"/>
      <w:pPr>
        <w:tabs>
          <w:tab w:val="left" w:pos="720"/>
          <w:tab w:val="left" w:pos="810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33FCAC74">
      <w:start w:val="1"/>
      <w:numFmt w:val="bullet"/>
      <w:lvlText w:val="•"/>
      <w:lvlJc w:val="left"/>
      <w:pPr>
        <w:tabs>
          <w:tab w:val="left" w:pos="720"/>
          <w:tab w:val="left" w:pos="810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89B2F974">
      <w:start w:val="1"/>
      <w:numFmt w:val="bullet"/>
      <w:lvlText w:val="•"/>
      <w:lvlJc w:val="left"/>
      <w:pPr>
        <w:tabs>
          <w:tab w:val="left" w:pos="720"/>
          <w:tab w:val="left" w:pos="810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831EBB8C">
      <w:start w:val="1"/>
      <w:numFmt w:val="bullet"/>
      <w:lvlText w:val="•"/>
      <w:lvlJc w:val="left"/>
      <w:pPr>
        <w:tabs>
          <w:tab w:val="left" w:pos="720"/>
          <w:tab w:val="left" w:pos="810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8C4262AA">
      <w:start w:val="1"/>
      <w:numFmt w:val="bullet"/>
      <w:lvlText w:val="•"/>
      <w:lvlJc w:val="left"/>
      <w:pPr>
        <w:tabs>
          <w:tab w:val="left" w:pos="720"/>
          <w:tab w:val="left" w:pos="810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9A425498">
      <w:start w:val="1"/>
      <w:numFmt w:val="bullet"/>
      <w:lvlText w:val="•"/>
      <w:lvlJc w:val="left"/>
      <w:pPr>
        <w:tabs>
          <w:tab w:val="left" w:pos="720"/>
          <w:tab w:val="left" w:pos="810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4" w15:restartNumberingAfterBreak="0">
    <w:nsid w:val="65757A75"/>
    <w:multiLevelType w:val="hybridMultilevel"/>
    <w:tmpl w:val="551C9794"/>
    <w:styleLink w:val="ImportedStyle45"/>
    <w:lvl w:ilvl="0" w:tplc="7C044210">
      <w:start w:val="1"/>
      <w:numFmt w:val="bullet"/>
      <w:lvlText w:val="•"/>
      <w:lvlJc w:val="left"/>
      <w:pPr>
        <w:tabs>
          <w:tab w:val="num" w:pos="429"/>
          <w:tab w:val="left" w:pos="753"/>
        </w:tabs>
        <w:ind w:left="462" w:hanging="462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AE322642">
      <w:start w:val="1"/>
      <w:numFmt w:val="bullet"/>
      <w:lvlText w:val="•"/>
      <w:lvlJc w:val="left"/>
      <w:pPr>
        <w:tabs>
          <w:tab w:val="left" w:pos="429"/>
          <w:tab w:val="num" w:pos="608"/>
          <w:tab w:val="left" w:pos="753"/>
        </w:tabs>
        <w:ind w:left="641" w:hanging="281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346674A4">
      <w:start w:val="1"/>
      <w:numFmt w:val="bullet"/>
      <w:lvlText w:val="•"/>
      <w:lvlJc w:val="left"/>
      <w:pPr>
        <w:tabs>
          <w:tab w:val="left" w:pos="429"/>
          <w:tab w:val="num" w:pos="608"/>
          <w:tab w:val="left" w:pos="753"/>
        </w:tabs>
        <w:ind w:left="641" w:hanging="281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2E9A1CCE">
      <w:start w:val="1"/>
      <w:numFmt w:val="bullet"/>
      <w:lvlText w:val="•"/>
      <w:lvlJc w:val="left"/>
      <w:pPr>
        <w:tabs>
          <w:tab w:val="left" w:pos="429"/>
          <w:tab w:val="num" w:pos="608"/>
          <w:tab w:val="left" w:pos="753"/>
        </w:tabs>
        <w:ind w:left="641" w:hanging="281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6CA69E68">
      <w:start w:val="1"/>
      <w:numFmt w:val="bullet"/>
      <w:lvlText w:val="•"/>
      <w:lvlJc w:val="left"/>
      <w:pPr>
        <w:tabs>
          <w:tab w:val="left" w:pos="429"/>
          <w:tab w:val="num" w:pos="608"/>
          <w:tab w:val="left" w:pos="753"/>
        </w:tabs>
        <w:ind w:left="641" w:hanging="281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983E1E7C">
      <w:start w:val="1"/>
      <w:numFmt w:val="bullet"/>
      <w:lvlText w:val="•"/>
      <w:lvlJc w:val="left"/>
      <w:pPr>
        <w:tabs>
          <w:tab w:val="left" w:pos="429"/>
          <w:tab w:val="num" w:pos="608"/>
          <w:tab w:val="left" w:pos="753"/>
        </w:tabs>
        <w:ind w:left="641" w:hanging="281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D41CE322">
      <w:start w:val="1"/>
      <w:numFmt w:val="bullet"/>
      <w:lvlText w:val="•"/>
      <w:lvlJc w:val="left"/>
      <w:pPr>
        <w:tabs>
          <w:tab w:val="left" w:pos="429"/>
          <w:tab w:val="num" w:pos="608"/>
          <w:tab w:val="left" w:pos="753"/>
        </w:tabs>
        <w:ind w:left="641" w:hanging="281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11042C24">
      <w:start w:val="1"/>
      <w:numFmt w:val="bullet"/>
      <w:lvlText w:val="•"/>
      <w:lvlJc w:val="left"/>
      <w:pPr>
        <w:tabs>
          <w:tab w:val="left" w:pos="429"/>
          <w:tab w:val="num" w:pos="608"/>
          <w:tab w:val="left" w:pos="753"/>
        </w:tabs>
        <w:ind w:left="641" w:hanging="281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B15A71D6">
      <w:start w:val="1"/>
      <w:numFmt w:val="bullet"/>
      <w:lvlText w:val="•"/>
      <w:lvlJc w:val="left"/>
      <w:pPr>
        <w:tabs>
          <w:tab w:val="left" w:pos="429"/>
          <w:tab w:val="num" w:pos="608"/>
          <w:tab w:val="left" w:pos="753"/>
        </w:tabs>
        <w:ind w:left="641" w:hanging="281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5" w15:restartNumberingAfterBreak="0">
    <w:nsid w:val="69756C49"/>
    <w:multiLevelType w:val="hybridMultilevel"/>
    <w:tmpl w:val="F0CE90A0"/>
    <w:styleLink w:val="ImportedStyle1"/>
    <w:lvl w:ilvl="0" w:tplc="D5F82074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456460B6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B0E84E4A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BC00ED44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D1820B6C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AD366DAA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AD2AAE34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74322CFA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FFFAD15A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6" w15:restartNumberingAfterBreak="0">
    <w:nsid w:val="6D5779F5"/>
    <w:multiLevelType w:val="hybridMultilevel"/>
    <w:tmpl w:val="EE606F78"/>
    <w:styleLink w:val="ImportedStyle2"/>
    <w:lvl w:ilvl="0" w:tplc="E2E898C2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E8B61B00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47C6CA62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85BAA25E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66EE2476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3CDE98BC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DEEA7B28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2BA02178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659EB6FE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7" w15:restartNumberingAfterBreak="0">
    <w:nsid w:val="6DEA0BEF"/>
    <w:multiLevelType w:val="hybridMultilevel"/>
    <w:tmpl w:val="0C74018E"/>
    <w:styleLink w:val="ImportedStyle7"/>
    <w:lvl w:ilvl="0" w:tplc="0C1AB366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C70E0B2A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AF3E6550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49FCD9F4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1B3C35BA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8C88D934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312A63E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0F2E991E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BFEEC590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8" w15:restartNumberingAfterBreak="0">
    <w:nsid w:val="725B598E"/>
    <w:multiLevelType w:val="hybridMultilevel"/>
    <w:tmpl w:val="EE56ED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73BD7A36"/>
    <w:multiLevelType w:val="hybridMultilevel"/>
    <w:tmpl w:val="821607E6"/>
    <w:styleLink w:val="ImportedStyle71"/>
    <w:lvl w:ilvl="0" w:tplc="5934800A">
      <w:start w:val="1"/>
      <w:numFmt w:val="bullet"/>
      <w:lvlText w:val="•"/>
      <w:lvlJc w:val="left"/>
      <w:pPr>
        <w:ind w:left="720" w:hanging="500"/>
      </w:pPr>
      <w:rPr>
        <w:rFonts w:ascii="Georgia" w:eastAsia="Georgia" w:hAnsi="Georgia" w:cs="Georgi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595959"/>
        <w:spacing w:val="0"/>
        <w:w w:val="100"/>
        <w:kern w:val="0"/>
        <w:position w:val="0"/>
        <w:highlight w:val="none"/>
        <w:vertAlign w:val="baseline"/>
      </w:rPr>
    </w:lvl>
    <w:lvl w:ilvl="1" w:tplc="72C2E6FE">
      <w:start w:val="1"/>
      <w:numFmt w:val="bullet"/>
      <w:lvlText w:val="•"/>
      <w:lvlJc w:val="left"/>
      <w:pPr>
        <w:ind w:left="772" w:hanging="332"/>
      </w:pPr>
      <w:rPr>
        <w:rFonts w:ascii="Georgia" w:eastAsia="Georgia" w:hAnsi="Georgia" w:cs="Georgi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595959"/>
        <w:spacing w:val="0"/>
        <w:w w:val="100"/>
        <w:kern w:val="0"/>
        <w:position w:val="0"/>
        <w:highlight w:val="none"/>
        <w:vertAlign w:val="baseline"/>
      </w:rPr>
    </w:lvl>
    <w:lvl w:ilvl="2" w:tplc="25A46756">
      <w:start w:val="1"/>
      <w:numFmt w:val="bullet"/>
      <w:lvlText w:val="•"/>
      <w:lvlJc w:val="left"/>
      <w:pPr>
        <w:ind w:left="992" w:hanging="332"/>
      </w:pPr>
      <w:rPr>
        <w:rFonts w:ascii="Georgia" w:eastAsia="Georgia" w:hAnsi="Georgia" w:cs="Georgi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595959"/>
        <w:spacing w:val="0"/>
        <w:w w:val="100"/>
        <w:kern w:val="0"/>
        <w:position w:val="0"/>
        <w:highlight w:val="none"/>
        <w:vertAlign w:val="baseline"/>
      </w:rPr>
    </w:lvl>
    <w:lvl w:ilvl="3" w:tplc="CBBA3218">
      <w:start w:val="1"/>
      <w:numFmt w:val="bullet"/>
      <w:lvlText w:val="•"/>
      <w:lvlJc w:val="left"/>
      <w:pPr>
        <w:ind w:left="1212" w:hanging="332"/>
      </w:pPr>
      <w:rPr>
        <w:rFonts w:ascii="Georgia" w:eastAsia="Georgia" w:hAnsi="Georgia" w:cs="Georgi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595959"/>
        <w:spacing w:val="0"/>
        <w:w w:val="100"/>
        <w:kern w:val="0"/>
        <w:position w:val="0"/>
        <w:highlight w:val="none"/>
        <w:vertAlign w:val="baseline"/>
      </w:rPr>
    </w:lvl>
    <w:lvl w:ilvl="4" w:tplc="2FD441C6">
      <w:start w:val="1"/>
      <w:numFmt w:val="bullet"/>
      <w:lvlText w:val="•"/>
      <w:lvlJc w:val="left"/>
      <w:pPr>
        <w:ind w:left="1432" w:hanging="332"/>
      </w:pPr>
      <w:rPr>
        <w:rFonts w:ascii="Georgia" w:eastAsia="Georgia" w:hAnsi="Georgia" w:cs="Georgi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595959"/>
        <w:spacing w:val="0"/>
        <w:w w:val="100"/>
        <w:kern w:val="0"/>
        <w:position w:val="0"/>
        <w:highlight w:val="none"/>
        <w:vertAlign w:val="baseline"/>
      </w:rPr>
    </w:lvl>
    <w:lvl w:ilvl="5" w:tplc="D2DCC098">
      <w:start w:val="1"/>
      <w:numFmt w:val="bullet"/>
      <w:lvlText w:val="•"/>
      <w:lvlJc w:val="left"/>
      <w:pPr>
        <w:ind w:left="1652" w:hanging="332"/>
      </w:pPr>
      <w:rPr>
        <w:rFonts w:ascii="Georgia" w:eastAsia="Georgia" w:hAnsi="Georgia" w:cs="Georgi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595959"/>
        <w:spacing w:val="0"/>
        <w:w w:val="100"/>
        <w:kern w:val="0"/>
        <w:position w:val="0"/>
        <w:highlight w:val="none"/>
        <w:vertAlign w:val="baseline"/>
      </w:rPr>
    </w:lvl>
    <w:lvl w:ilvl="6" w:tplc="17801134">
      <w:start w:val="1"/>
      <w:numFmt w:val="bullet"/>
      <w:lvlText w:val="•"/>
      <w:lvlJc w:val="left"/>
      <w:pPr>
        <w:ind w:left="1872" w:hanging="332"/>
      </w:pPr>
      <w:rPr>
        <w:rFonts w:ascii="Georgia" w:eastAsia="Georgia" w:hAnsi="Georgia" w:cs="Georgi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595959"/>
        <w:spacing w:val="0"/>
        <w:w w:val="100"/>
        <w:kern w:val="0"/>
        <w:position w:val="0"/>
        <w:highlight w:val="none"/>
        <w:vertAlign w:val="baseline"/>
      </w:rPr>
    </w:lvl>
    <w:lvl w:ilvl="7" w:tplc="5372ABFC">
      <w:start w:val="1"/>
      <w:numFmt w:val="bullet"/>
      <w:lvlText w:val="•"/>
      <w:lvlJc w:val="left"/>
      <w:pPr>
        <w:ind w:left="2092" w:hanging="332"/>
      </w:pPr>
      <w:rPr>
        <w:rFonts w:ascii="Georgia" w:eastAsia="Georgia" w:hAnsi="Georgia" w:cs="Georgi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595959"/>
        <w:spacing w:val="0"/>
        <w:w w:val="100"/>
        <w:kern w:val="0"/>
        <w:position w:val="0"/>
        <w:highlight w:val="none"/>
        <w:vertAlign w:val="baseline"/>
      </w:rPr>
    </w:lvl>
    <w:lvl w:ilvl="8" w:tplc="8D849BB8">
      <w:start w:val="1"/>
      <w:numFmt w:val="bullet"/>
      <w:lvlText w:val="•"/>
      <w:lvlJc w:val="left"/>
      <w:pPr>
        <w:ind w:left="2312" w:hanging="332"/>
      </w:pPr>
      <w:rPr>
        <w:rFonts w:ascii="Georgia" w:eastAsia="Georgia" w:hAnsi="Georgia" w:cs="Georgi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595959"/>
        <w:spacing w:val="0"/>
        <w:w w:val="100"/>
        <w:kern w:val="0"/>
        <w:position w:val="0"/>
        <w:highlight w:val="none"/>
        <w:vertAlign w:val="baseline"/>
      </w:rPr>
    </w:lvl>
  </w:abstractNum>
  <w:abstractNum w:abstractNumId="50" w15:restartNumberingAfterBreak="0">
    <w:nsid w:val="748E30A8"/>
    <w:multiLevelType w:val="hybridMultilevel"/>
    <w:tmpl w:val="ACF019A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77165BDD"/>
    <w:multiLevelType w:val="multilevel"/>
    <w:tmpl w:val="ED0EE318"/>
    <w:lvl w:ilvl="0">
      <w:start w:val="1"/>
      <w:numFmt w:val="bullet"/>
      <w:pStyle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2" w15:restartNumberingAfterBreak="0">
    <w:nsid w:val="780A66DF"/>
    <w:multiLevelType w:val="hybridMultilevel"/>
    <w:tmpl w:val="7D5E17AE"/>
    <w:lvl w:ilvl="0" w:tplc="AF26CBC4">
      <w:start w:val="1"/>
      <w:numFmt w:val="bullet"/>
      <w:pStyle w:val="Style1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3" w15:restartNumberingAfterBreak="0">
    <w:nsid w:val="7AAA1591"/>
    <w:multiLevelType w:val="hybridMultilevel"/>
    <w:tmpl w:val="2E783C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7D573D43"/>
    <w:multiLevelType w:val="hybridMultilevel"/>
    <w:tmpl w:val="0DBE8448"/>
    <w:styleLink w:val="ImportedStyle8"/>
    <w:lvl w:ilvl="0" w:tplc="58FE89E8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19EA84A8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99A49E0A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91D2CF2E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A15826BE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C9BA7634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38BA90D0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EE467DB8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7A9E7130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7"/>
  </w:num>
  <w:num w:numId="2">
    <w:abstractNumId w:val="45"/>
  </w:num>
  <w:num w:numId="3">
    <w:abstractNumId w:val="46"/>
  </w:num>
  <w:num w:numId="4">
    <w:abstractNumId w:val="39"/>
  </w:num>
  <w:num w:numId="5">
    <w:abstractNumId w:val="32"/>
  </w:num>
  <w:num w:numId="6">
    <w:abstractNumId w:val="14"/>
  </w:num>
  <w:num w:numId="7">
    <w:abstractNumId w:val="47"/>
  </w:num>
  <w:num w:numId="8">
    <w:abstractNumId w:val="54"/>
  </w:num>
  <w:num w:numId="9">
    <w:abstractNumId w:val="26"/>
  </w:num>
  <w:num w:numId="10">
    <w:abstractNumId w:val="51"/>
  </w:num>
  <w:num w:numId="11">
    <w:abstractNumId w:val="41"/>
  </w:num>
  <w:num w:numId="12">
    <w:abstractNumId w:val="0"/>
    <w:lvlOverride w:ilvl="0">
      <w:lvl w:ilvl="0">
        <w:start w:val="1"/>
        <w:numFmt w:val="bullet"/>
        <w:pStyle w:val="Achievement"/>
        <w:lvlText w:val=""/>
        <w:legacy w:legacy="1" w:legacySpace="0" w:legacyIndent="240"/>
        <w:lvlJc w:val="left"/>
        <w:pPr>
          <w:ind w:left="273" w:hanging="240"/>
        </w:pPr>
        <w:rPr>
          <w:rFonts w:ascii="Wingdings" w:hAnsi="Wingdings"/>
          <w:sz w:val="12"/>
        </w:rPr>
      </w:lvl>
    </w:lvlOverride>
  </w:num>
  <w:num w:numId="13">
    <w:abstractNumId w:val="52"/>
  </w:num>
  <w:num w:numId="14">
    <w:abstractNumId w:val="34"/>
  </w:num>
  <w:num w:numId="15">
    <w:abstractNumId w:val="49"/>
  </w:num>
  <w:num w:numId="16">
    <w:abstractNumId w:val="42"/>
  </w:num>
  <w:num w:numId="17">
    <w:abstractNumId w:val="20"/>
  </w:num>
  <w:num w:numId="18">
    <w:abstractNumId w:val="19"/>
  </w:num>
  <w:num w:numId="19">
    <w:abstractNumId w:val="40"/>
  </w:num>
  <w:num w:numId="20">
    <w:abstractNumId w:val="24"/>
  </w:num>
  <w:num w:numId="21">
    <w:abstractNumId w:val="33"/>
  </w:num>
  <w:num w:numId="22">
    <w:abstractNumId w:val="17"/>
  </w:num>
  <w:num w:numId="23">
    <w:abstractNumId w:val="22"/>
  </w:num>
  <w:num w:numId="24">
    <w:abstractNumId w:val="11"/>
  </w:num>
  <w:num w:numId="25">
    <w:abstractNumId w:val="12"/>
  </w:num>
  <w:num w:numId="26">
    <w:abstractNumId w:val="44"/>
  </w:num>
  <w:num w:numId="27">
    <w:abstractNumId w:val="31"/>
  </w:num>
  <w:num w:numId="28">
    <w:abstractNumId w:val="16"/>
  </w:num>
  <w:num w:numId="29">
    <w:abstractNumId w:val="21"/>
  </w:num>
  <w:num w:numId="30">
    <w:abstractNumId w:val="37"/>
  </w:num>
  <w:num w:numId="31">
    <w:abstractNumId w:val="27"/>
  </w:num>
  <w:num w:numId="32">
    <w:abstractNumId w:val="10"/>
  </w:num>
  <w:num w:numId="33">
    <w:abstractNumId w:val="23"/>
  </w:num>
  <w:num w:numId="34">
    <w:abstractNumId w:val="25"/>
  </w:num>
  <w:num w:numId="35">
    <w:abstractNumId w:val="43"/>
  </w:num>
  <w:num w:numId="36">
    <w:abstractNumId w:val="28"/>
  </w:num>
  <w:num w:numId="37">
    <w:abstractNumId w:val="18"/>
  </w:num>
  <w:num w:numId="38">
    <w:abstractNumId w:val="13"/>
  </w:num>
  <w:num w:numId="39">
    <w:abstractNumId w:val="30"/>
  </w:num>
  <w:num w:numId="40">
    <w:abstractNumId w:val="36"/>
  </w:num>
  <w:num w:numId="41">
    <w:abstractNumId w:val="53"/>
  </w:num>
  <w:num w:numId="42">
    <w:abstractNumId w:val="35"/>
  </w:num>
  <w:num w:numId="43">
    <w:abstractNumId w:val="48"/>
  </w:num>
  <w:num w:numId="44">
    <w:abstractNumId w:val="50"/>
  </w:num>
  <w:num w:numId="45">
    <w:abstractNumId w:val="29"/>
  </w:num>
  <w:num w:numId="46">
    <w:abstractNumId w:val="38"/>
  </w:num>
  <w:num w:numId="47">
    <w:abstractNumId w:val="15"/>
  </w:num>
  <w:num w:numId="48">
    <w:abstractNumId w:val="9"/>
  </w:num>
  <w:numIdMacAtCleanup w:val="4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gutterAtTop/>
  <w:activeWritingStyle w:appName="MSWord" w:lang="en-US" w:vendorID="64" w:dllVersion="6" w:nlCheck="1" w:checkStyle="1"/>
  <w:activeWritingStyle w:appName="MSWord" w:lang="en-US" w:vendorID="64" w:dllVersion="5" w:nlCheck="1" w:checkStyle="1"/>
  <w:activeWritingStyle w:appName="MSWord" w:lang="en-US" w:vendorID="64" w:dllVersion="0" w:nlCheck="1" w:checkStyle="0"/>
  <w:activeWritingStyle w:appName="MSWord" w:lang="en-US" w:vendorID="64" w:dllVersion="4096" w:nlCheck="1" w:checkStyle="0"/>
  <w:activeWritingStyle w:appName="MSWord" w:lang="en-GB" w:vendorID="64" w:dllVersion="6" w:nlCheck="1" w:checkStyle="1"/>
  <w:activeWritingStyle w:appName="MSWord" w:lang="en-IN" w:vendorID="64" w:dllVersion="4096" w:nlCheck="1" w:checkStyle="0"/>
  <w:activeWritingStyle w:appName="MSWord" w:lang="es-ES" w:vendorID="64" w:dllVersion="4096" w:nlCheck="1" w:checkStyle="0"/>
  <w:activeWritingStyle w:appName="MSWord" w:lang="en-GB" w:vendorID="64" w:dllVersion="4096" w:nlCheck="1" w:checkStyle="0"/>
  <w:activeWritingStyle w:appName="MSWord" w:lang="en-IN" w:vendorID="64" w:dllVersion="6" w:nlCheck="1" w:checkStyle="1"/>
  <w:activeWritingStyle w:appName="MSWord" w:lang="fr-FR" w:vendorID="64" w:dllVersion="6" w:nlCheck="1" w:checkStyle="1"/>
  <w:activeWritingStyle w:appName="MSWord" w:lang="en-CA" w:vendorID="64" w:dllVersion="6" w:nlCheck="1" w:checkStyle="1"/>
  <w:activeWritingStyle w:appName="MSWord" w:lang="en-AU" w:vendorID="64" w:dllVersion="4096" w:nlCheck="1" w:checkStyle="0"/>
  <w:activeWritingStyle w:appName="MSWord" w:lang="fr-FR" w:vendorID="64" w:dllVersion="4096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18F2"/>
    <w:rsid w:val="00000CBD"/>
    <w:rsid w:val="00003DED"/>
    <w:rsid w:val="000050F7"/>
    <w:rsid w:val="0000735B"/>
    <w:rsid w:val="00007634"/>
    <w:rsid w:val="00010102"/>
    <w:rsid w:val="000112C4"/>
    <w:rsid w:val="00012B2F"/>
    <w:rsid w:val="00013907"/>
    <w:rsid w:val="00013E50"/>
    <w:rsid w:val="00015420"/>
    <w:rsid w:val="00015465"/>
    <w:rsid w:val="000154DF"/>
    <w:rsid w:val="00015A3A"/>
    <w:rsid w:val="000161BC"/>
    <w:rsid w:val="00016EB6"/>
    <w:rsid w:val="00017698"/>
    <w:rsid w:val="00020B14"/>
    <w:rsid w:val="00022695"/>
    <w:rsid w:val="00026654"/>
    <w:rsid w:val="000271D0"/>
    <w:rsid w:val="000307D2"/>
    <w:rsid w:val="00031C35"/>
    <w:rsid w:val="00031D7F"/>
    <w:rsid w:val="00033F6D"/>
    <w:rsid w:val="00035146"/>
    <w:rsid w:val="00035ECD"/>
    <w:rsid w:val="00040A4A"/>
    <w:rsid w:val="000424A5"/>
    <w:rsid w:val="00044096"/>
    <w:rsid w:val="00044308"/>
    <w:rsid w:val="000457FA"/>
    <w:rsid w:val="00057A8C"/>
    <w:rsid w:val="000627FC"/>
    <w:rsid w:val="000705D0"/>
    <w:rsid w:val="00072569"/>
    <w:rsid w:val="00076ED5"/>
    <w:rsid w:val="0007787C"/>
    <w:rsid w:val="00083644"/>
    <w:rsid w:val="0008376A"/>
    <w:rsid w:val="0008587E"/>
    <w:rsid w:val="00090E65"/>
    <w:rsid w:val="000916E5"/>
    <w:rsid w:val="0009222A"/>
    <w:rsid w:val="00092DA2"/>
    <w:rsid w:val="00093B00"/>
    <w:rsid w:val="00094625"/>
    <w:rsid w:val="0009578A"/>
    <w:rsid w:val="00096E76"/>
    <w:rsid w:val="000A39DF"/>
    <w:rsid w:val="000A4644"/>
    <w:rsid w:val="000B0E00"/>
    <w:rsid w:val="000B1874"/>
    <w:rsid w:val="000B19AF"/>
    <w:rsid w:val="000B5661"/>
    <w:rsid w:val="000B58A0"/>
    <w:rsid w:val="000B7D48"/>
    <w:rsid w:val="000C4FC3"/>
    <w:rsid w:val="000C57F8"/>
    <w:rsid w:val="000D0109"/>
    <w:rsid w:val="000D0560"/>
    <w:rsid w:val="000D4A2C"/>
    <w:rsid w:val="000D4CF6"/>
    <w:rsid w:val="000D4FC9"/>
    <w:rsid w:val="000D5BB7"/>
    <w:rsid w:val="000D6232"/>
    <w:rsid w:val="000E0C93"/>
    <w:rsid w:val="000E2B3C"/>
    <w:rsid w:val="000E33CB"/>
    <w:rsid w:val="000E7DE1"/>
    <w:rsid w:val="00103186"/>
    <w:rsid w:val="00103E36"/>
    <w:rsid w:val="00116E85"/>
    <w:rsid w:val="001176D1"/>
    <w:rsid w:val="001207E5"/>
    <w:rsid w:val="001208FC"/>
    <w:rsid w:val="00124BA1"/>
    <w:rsid w:val="00126FA7"/>
    <w:rsid w:val="0013079E"/>
    <w:rsid w:val="00132324"/>
    <w:rsid w:val="001325B9"/>
    <w:rsid w:val="00133260"/>
    <w:rsid w:val="00133DAE"/>
    <w:rsid w:val="0013532E"/>
    <w:rsid w:val="00141480"/>
    <w:rsid w:val="00141B36"/>
    <w:rsid w:val="00143F52"/>
    <w:rsid w:val="0014542A"/>
    <w:rsid w:val="00150E9B"/>
    <w:rsid w:val="00151F21"/>
    <w:rsid w:val="0015209A"/>
    <w:rsid w:val="00154466"/>
    <w:rsid w:val="0015477C"/>
    <w:rsid w:val="00154941"/>
    <w:rsid w:val="001559D1"/>
    <w:rsid w:val="00156EFD"/>
    <w:rsid w:val="00162D7B"/>
    <w:rsid w:val="0016461A"/>
    <w:rsid w:val="001749D7"/>
    <w:rsid w:val="00181598"/>
    <w:rsid w:val="00181B74"/>
    <w:rsid w:val="0018499D"/>
    <w:rsid w:val="0018509B"/>
    <w:rsid w:val="00186DDF"/>
    <w:rsid w:val="0019159B"/>
    <w:rsid w:val="001B46BC"/>
    <w:rsid w:val="001C14D9"/>
    <w:rsid w:val="001C1C4D"/>
    <w:rsid w:val="001D02FC"/>
    <w:rsid w:val="001D093A"/>
    <w:rsid w:val="001D0CFF"/>
    <w:rsid w:val="001D1725"/>
    <w:rsid w:val="001D2BA7"/>
    <w:rsid w:val="001D55C5"/>
    <w:rsid w:val="001D6B23"/>
    <w:rsid w:val="001E0884"/>
    <w:rsid w:val="001E28AB"/>
    <w:rsid w:val="001E4213"/>
    <w:rsid w:val="001E7EF4"/>
    <w:rsid w:val="001F1B48"/>
    <w:rsid w:val="001F1BC2"/>
    <w:rsid w:val="001F520E"/>
    <w:rsid w:val="001F75AD"/>
    <w:rsid w:val="002005A0"/>
    <w:rsid w:val="002072BF"/>
    <w:rsid w:val="00210D95"/>
    <w:rsid w:val="00212024"/>
    <w:rsid w:val="0021272F"/>
    <w:rsid w:val="00214B40"/>
    <w:rsid w:val="002153B6"/>
    <w:rsid w:val="00216774"/>
    <w:rsid w:val="00220B99"/>
    <w:rsid w:val="00225032"/>
    <w:rsid w:val="00226E09"/>
    <w:rsid w:val="002307CD"/>
    <w:rsid w:val="00231825"/>
    <w:rsid w:val="00232DBE"/>
    <w:rsid w:val="0023520E"/>
    <w:rsid w:val="0023531C"/>
    <w:rsid w:val="00236BF5"/>
    <w:rsid w:val="002429FD"/>
    <w:rsid w:val="002430AF"/>
    <w:rsid w:val="002432CA"/>
    <w:rsid w:val="002435B5"/>
    <w:rsid w:val="00244DFC"/>
    <w:rsid w:val="002457BF"/>
    <w:rsid w:val="00245AEF"/>
    <w:rsid w:val="00247A42"/>
    <w:rsid w:val="002500BF"/>
    <w:rsid w:val="002506C5"/>
    <w:rsid w:val="00251678"/>
    <w:rsid w:val="002523CB"/>
    <w:rsid w:val="00254034"/>
    <w:rsid w:val="002603D2"/>
    <w:rsid w:val="002615D1"/>
    <w:rsid w:val="0026269B"/>
    <w:rsid w:val="00263804"/>
    <w:rsid w:val="002651C1"/>
    <w:rsid w:val="00266A5C"/>
    <w:rsid w:val="00266EFC"/>
    <w:rsid w:val="002719A8"/>
    <w:rsid w:val="00272D68"/>
    <w:rsid w:val="00277E62"/>
    <w:rsid w:val="00280EBD"/>
    <w:rsid w:val="00283652"/>
    <w:rsid w:val="00284988"/>
    <w:rsid w:val="00284C6F"/>
    <w:rsid w:val="00285023"/>
    <w:rsid w:val="00293168"/>
    <w:rsid w:val="002960F4"/>
    <w:rsid w:val="002A0778"/>
    <w:rsid w:val="002A2C36"/>
    <w:rsid w:val="002A5967"/>
    <w:rsid w:val="002B2582"/>
    <w:rsid w:val="002B2941"/>
    <w:rsid w:val="002B58FD"/>
    <w:rsid w:val="002B5E86"/>
    <w:rsid w:val="002C06C7"/>
    <w:rsid w:val="002C08E8"/>
    <w:rsid w:val="002C29EE"/>
    <w:rsid w:val="002C3075"/>
    <w:rsid w:val="002C3270"/>
    <w:rsid w:val="002C33BB"/>
    <w:rsid w:val="002C4FC5"/>
    <w:rsid w:val="002D2250"/>
    <w:rsid w:val="002D267F"/>
    <w:rsid w:val="002D30DD"/>
    <w:rsid w:val="002D4470"/>
    <w:rsid w:val="002D4476"/>
    <w:rsid w:val="002D5E87"/>
    <w:rsid w:val="002D6A75"/>
    <w:rsid w:val="002E11E6"/>
    <w:rsid w:val="002E1952"/>
    <w:rsid w:val="002E4849"/>
    <w:rsid w:val="002E5847"/>
    <w:rsid w:val="002E62A0"/>
    <w:rsid w:val="002E6C1E"/>
    <w:rsid w:val="002F0D85"/>
    <w:rsid w:val="002F129F"/>
    <w:rsid w:val="002F1A15"/>
    <w:rsid w:val="002F4CD7"/>
    <w:rsid w:val="002F4E56"/>
    <w:rsid w:val="00306522"/>
    <w:rsid w:val="00306793"/>
    <w:rsid w:val="003125B5"/>
    <w:rsid w:val="00313E14"/>
    <w:rsid w:val="00314657"/>
    <w:rsid w:val="003157CF"/>
    <w:rsid w:val="00317CAC"/>
    <w:rsid w:val="0032307D"/>
    <w:rsid w:val="00333973"/>
    <w:rsid w:val="003366F5"/>
    <w:rsid w:val="003431F6"/>
    <w:rsid w:val="00346707"/>
    <w:rsid w:val="0034773C"/>
    <w:rsid w:val="00352507"/>
    <w:rsid w:val="00354471"/>
    <w:rsid w:val="0035690D"/>
    <w:rsid w:val="00357931"/>
    <w:rsid w:val="00360DBE"/>
    <w:rsid w:val="003610FB"/>
    <w:rsid w:val="00364BCC"/>
    <w:rsid w:val="0036552E"/>
    <w:rsid w:val="00367FE0"/>
    <w:rsid w:val="00371797"/>
    <w:rsid w:val="00372101"/>
    <w:rsid w:val="00372C40"/>
    <w:rsid w:val="00373FD2"/>
    <w:rsid w:val="0037737E"/>
    <w:rsid w:val="0037758A"/>
    <w:rsid w:val="00377ACD"/>
    <w:rsid w:val="003830AE"/>
    <w:rsid w:val="003831D0"/>
    <w:rsid w:val="00383C57"/>
    <w:rsid w:val="00385233"/>
    <w:rsid w:val="00397154"/>
    <w:rsid w:val="003A2A01"/>
    <w:rsid w:val="003A2D25"/>
    <w:rsid w:val="003A2F66"/>
    <w:rsid w:val="003A320E"/>
    <w:rsid w:val="003B0287"/>
    <w:rsid w:val="003B169E"/>
    <w:rsid w:val="003B2ADF"/>
    <w:rsid w:val="003B3010"/>
    <w:rsid w:val="003B4EAD"/>
    <w:rsid w:val="003C3BB7"/>
    <w:rsid w:val="003C3DB0"/>
    <w:rsid w:val="003C593F"/>
    <w:rsid w:val="003C5CB9"/>
    <w:rsid w:val="003C7644"/>
    <w:rsid w:val="003D1043"/>
    <w:rsid w:val="003D1332"/>
    <w:rsid w:val="003D14FE"/>
    <w:rsid w:val="003D3DF9"/>
    <w:rsid w:val="003D4FFF"/>
    <w:rsid w:val="003D67D4"/>
    <w:rsid w:val="003D7674"/>
    <w:rsid w:val="003E08BC"/>
    <w:rsid w:val="003E76FE"/>
    <w:rsid w:val="003F2572"/>
    <w:rsid w:val="00400457"/>
    <w:rsid w:val="00404115"/>
    <w:rsid w:val="004138A0"/>
    <w:rsid w:val="0041611E"/>
    <w:rsid w:val="00416C71"/>
    <w:rsid w:val="00420329"/>
    <w:rsid w:val="00420693"/>
    <w:rsid w:val="00420D56"/>
    <w:rsid w:val="004215AD"/>
    <w:rsid w:val="0042382F"/>
    <w:rsid w:val="004273BA"/>
    <w:rsid w:val="00431077"/>
    <w:rsid w:val="00431B4D"/>
    <w:rsid w:val="00431D02"/>
    <w:rsid w:val="0043255D"/>
    <w:rsid w:val="00436A08"/>
    <w:rsid w:val="00440E60"/>
    <w:rsid w:val="0044294E"/>
    <w:rsid w:val="004436F6"/>
    <w:rsid w:val="004500CF"/>
    <w:rsid w:val="00454701"/>
    <w:rsid w:val="00454BDC"/>
    <w:rsid w:val="004550D1"/>
    <w:rsid w:val="0045764D"/>
    <w:rsid w:val="004660E0"/>
    <w:rsid w:val="004705F3"/>
    <w:rsid w:val="00473DB1"/>
    <w:rsid w:val="00474B34"/>
    <w:rsid w:val="00474E1E"/>
    <w:rsid w:val="00477165"/>
    <w:rsid w:val="00477D21"/>
    <w:rsid w:val="004812EC"/>
    <w:rsid w:val="004821CB"/>
    <w:rsid w:val="0048296C"/>
    <w:rsid w:val="00483B4E"/>
    <w:rsid w:val="00485963"/>
    <w:rsid w:val="00492149"/>
    <w:rsid w:val="00492B5C"/>
    <w:rsid w:val="00497E32"/>
    <w:rsid w:val="004A2300"/>
    <w:rsid w:val="004A36DE"/>
    <w:rsid w:val="004A3855"/>
    <w:rsid w:val="004A4695"/>
    <w:rsid w:val="004A520C"/>
    <w:rsid w:val="004A6F87"/>
    <w:rsid w:val="004A71B9"/>
    <w:rsid w:val="004B066E"/>
    <w:rsid w:val="004B47F2"/>
    <w:rsid w:val="004B4A32"/>
    <w:rsid w:val="004B5F00"/>
    <w:rsid w:val="004B7D1D"/>
    <w:rsid w:val="004C1528"/>
    <w:rsid w:val="004C24AD"/>
    <w:rsid w:val="004C2E59"/>
    <w:rsid w:val="004C5AB1"/>
    <w:rsid w:val="004C6508"/>
    <w:rsid w:val="004C7072"/>
    <w:rsid w:val="004D0789"/>
    <w:rsid w:val="004D224E"/>
    <w:rsid w:val="004D2918"/>
    <w:rsid w:val="004E036F"/>
    <w:rsid w:val="004E176A"/>
    <w:rsid w:val="004E1AE9"/>
    <w:rsid w:val="004E33D7"/>
    <w:rsid w:val="004E3CBF"/>
    <w:rsid w:val="004E5322"/>
    <w:rsid w:val="004E58BE"/>
    <w:rsid w:val="004E59EA"/>
    <w:rsid w:val="004F007E"/>
    <w:rsid w:val="004F38F5"/>
    <w:rsid w:val="005009F1"/>
    <w:rsid w:val="0050204C"/>
    <w:rsid w:val="00502381"/>
    <w:rsid w:val="0050466A"/>
    <w:rsid w:val="00506E29"/>
    <w:rsid w:val="00507E4A"/>
    <w:rsid w:val="00510004"/>
    <w:rsid w:val="005127FB"/>
    <w:rsid w:val="00514579"/>
    <w:rsid w:val="005206B0"/>
    <w:rsid w:val="00520A58"/>
    <w:rsid w:val="005241B1"/>
    <w:rsid w:val="00526C25"/>
    <w:rsid w:val="00532972"/>
    <w:rsid w:val="005331ED"/>
    <w:rsid w:val="00533B61"/>
    <w:rsid w:val="005404E6"/>
    <w:rsid w:val="00543622"/>
    <w:rsid w:val="00543886"/>
    <w:rsid w:val="005464F8"/>
    <w:rsid w:val="00550EA3"/>
    <w:rsid w:val="00554A98"/>
    <w:rsid w:val="00555298"/>
    <w:rsid w:val="00561123"/>
    <w:rsid w:val="00564FB3"/>
    <w:rsid w:val="00566E50"/>
    <w:rsid w:val="00570A2D"/>
    <w:rsid w:val="00577B5B"/>
    <w:rsid w:val="005866AF"/>
    <w:rsid w:val="005A4AA8"/>
    <w:rsid w:val="005A508B"/>
    <w:rsid w:val="005A6919"/>
    <w:rsid w:val="005A7A73"/>
    <w:rsid w:val="005B07F7"/>
    <w:rsid w:val="005B3446"/>
    <w:rsid w:val="005B5025"/>
    <w:rsid w:val="005B561B"/>
    <w:rsid w:val="005B75B5"/>
    <w:rsid w:val="005C0325"/>
    <w:rsid w:val="005C0BD5"/>
    <w:rsid w:val="005C26B1"/>
    <w:rsid w:val="005C5C24"/>
    <w:rsid w:val="005C68E3"/>
    <w:rsid w:val="005D09A9"/>
    <w:rsid w:val="005D2425"/>
    <w:rsid w:val="005D72C2"/>
    <w:rsid w:val="005E105F"/>
    <w:rsid w:val="005E53FD"/>
    <w:rsid w:val="005F0A0D"/>
    <w:rsid w:val="005F2208"/>
    <w:rsid w:val="00600004"/>
    <w:rsid w:val="006005DC"/>
    <w:rsid w:val="00600B0B"/>
    <w:rsid w:val="006116C4"/>
    <w:rsid w:val="00621366"/>
    <w:rsid w:val="006214E7"/>
    <w:rsid w:val="00623DF5"/>
    <w:rsid w:val="00633C18"/>
    <w:rsid w:val="006341E2"/>
    <w:rsid w:val="00636C52"/>
    <w:rsid w:val="00636D04"/>
    <w:rsid w:val="0063792F"/>
    <w:rsid w:val="0064372A"/>
    <w:rsid w:val="00646190"/>
    <w:rsid w:val="00650743"/>
    <w:rsid w:val="0065426F"/>
    <w:rsid w:val="00654952"/>
    <w:rsid w:val="006552DE"/>
    <w:rsid w:val="006555C1"/>
    <w:rsid w:val="00655CBE"/>
    <w:rsid w:val="006613E5"/>
    <w:rsid w:val="00662DA3"/>
    <w:rsid w:val="0066362F"/>
    <w:rsid w:val="006642F0"/>
    <w:rsid w:val="00665176"/>
    <w:rsid w:val="00665237"/>
    <w:rsid w:val="00666CB7"/>
    <w:rsid w:val="0066702F"/>
    <w:rsid w:val="00672B82"/>
    <w:rsid w:val="00674873"/>
    <w:rsid w:val="006748FE"/>
    <w:rsid w:val="0067669C"/>
    <w:rsid w:val="006829A1"/>
    <w:rsid w:val="0068518F"/>
    <w:rsid w:val="00691BFB"/>
    <w:rsid w:val="00692031"/>
    <w:rsid w:val="00693628"/>
    <w:rsid w:val="0069671D"/>
    <w:rsid w:val="006A1629"/>
    <w:rsid w:val="006A3A9A"/>
    <w:rsid w:val="006A4E16"/>
    <w:rsid w:val="006A562E"/>
    <w:rsid w:val="006B049D"/>
    <w:rsid w:val="006C0089"/>
    <w:rsid w:val="006C20EF"/>
    <w:rsid w:val="006C41D0"/>
    <w:rsid w:val="006C610F"/>
    <w:rsid w:val="006D1608"/>
    <w:rsid w:val="006D247C"/>
    <w:rsid w:val="006D4EB4"/>
    <w:rsid w:val="006D7B0A"/>
    <w:rsid w:val="006E0D4D"/>
    <w:rsid w:val="006E0E28"/>
    <w:rsid w:val="006E1CEA"/>
    <w:rsid w:val="006E3601"/>
    <w:rsid w:val="006E3C4D"/>
    <w:rsid w:val="006E6708"/>
    <w:rsid w:val="006E7495"/>
    <w:rsid w:val="00700507"/>
    <w:rsid w:val="00703AAC"/>
    <w:rsid w:val="007071F0"/>
    <w:rsid w:val="00707F0C"/>
    <w:rsid w:val="007109D9"/>
    <w:rsid w:val="00714ED9"/>
    <w:rsid w:val="00716681"/>
    <w:rsid w:val="00716CF6"/>
    <w:rsid w:val="0071741F"/>
    <w:rsid w:val="0072018C"/>
    <w:rsid w:val="0072176E"/>
    <w:rsid w:val="00721E44"/>
    <w:rsid w:val="007255EB"/>
    <w:rsid w:val="00725CD4"/>
    <w:rsid w:val="00726472"/>
    <w:rsid w:val="00732DB4"/>
    <w:rsid w:val="00734788"/>
    <w:rsid w:val="00734A31"/>
    <w:rsid w:val="00736AF5"/>
    <w:rsid w:val="00740975"/>
    <w:rsid w:val="00740BCF"/>
    <w:rsid w:val="00747EC1"/>
    <w:rsid w:val="00752FD3"/>
    <w:rsid w:val="0075494E"/>
    <w:rsid w:val="007561FE"/>
    <w:rsid w:val="00762531"/>
    <w:rsid w:val="0076254B"/>
    <w:rsid w:val="00763957"/>
    <w:rsid w:val="0076539C"/>
    <w:rsid w:val="00766783"/>
    <w:rsid w:val="007669A7"/>
    <w:rsid w:val="00776362"/>
    <w:rsid w:val="00777D82"/>
    <w:rsid w:val="007815FE"/>
    <w:rsid w:val="00783CE2"/>
    <w:rsid w:val="00784E38"/>
    <w:rsid w:val="00785A95"/>
    <w:rsid w:val="00792ADB"/>
    <w:rsid w:val="00793092"/>
    <w:rsid w:val="00795F48"/>
    <w:rsid w:val="00795F54"/>
    <w:rsid w:val="00796BC9"/>
    <w:rsid w:val="007A2D26"/>
    <w:rsid w:val="007A31AB"/>
    <w:rsid w:val="007B0CBD"/>
    <w:rsid w:val="007B1335"/>
    <w:rsid w:val="007B2324"/>
    <w:rsid w:val="007C34EA"/>
    <w:rsid w:val="007C5095"/>
    <w:rsid w:val="007C6B8B"/>
    <w:rsid w:val="007C7283"/>
    <w:rsid w:val="007C7ACB"/>
    <w:rsid w:val="007D675E"/>
    <w:rsid w:val="007D7E67"/>
    <w:rsid w:val="007E130A"/>
    <w:rsid w:val="007E18BC"/>
    <w:rsid w:val="007E3E7F"/>
    <w:rsid w:val="007F01BE"/>
    <w:rsid w:val="007F09C1"/>
    <w:rsid w:val="007F1B4C"/>
    <w:rsid w:val="007F5E21"/>
    <w:rsid w:val="007F6565"/>
    <w:rsid w:val="008074A2"/>
    <w:rsid w:val="00811B13"/>
    <w:rsid w:val="0081260A"/>
    <w:rsid w:val="008142A2"/>
    <w:rsid w:val="00821AC0"/>
    <w:rsid w:val="0082423B"/>
    <w:rsid w:val="00830595"/>
    <w:rsid w:val="008316FA"/>
    <w:rsid w:val="00834BC5"/>
    <w:rsid w:val="00842EB5"/>
    <w:rsid w:val="008435F4"/>
    <w:rsid w:val="00844F3E"/>
    <w:rsid w:val="008464C0"/>
    <w:rsid w:val="00851D25"/>
    <w:rsid w:val="00853021"/>
    <w:rsid w:val="0085515E"/>
    <w:rsid w:val="00855DA0"/>
    <w:rsid w:val="00861E50"/>
    <w:rsid w:val="00865351"/>
    <w:rsid w:val="00870121"/>
    <w:rsid w:val="0087131E"/>
    <w:rsid w:val="008718A2"/>
    <w:rsid w:val="008757A7"/>
    <w:rsid w:val="0087756E"/>
    <w:rsid w:val="008818F2"/>
    <w:rsid w:val="00885493"/>
    <w:rsid w:val="008857F1"/>
    <w:rsid w:val="00886739"/>
    <w:rsid w:val="00887D74"/>
    <w:rsid w:val="00887EA7"/>
    <w:rsid w:val="00890F95"/>
    <w:rsid w:val="008923B4"/>
    <w:rsid w:val="00894865"/>
    <w:rsid w:val="008955C4"/>
    <w:rsid w:val="00895A57"/>
    <w:rsid w:val="00896017"/>
    <w:rsid w:val="008A28FE"/>
    <w:rsid w:val="008A3781"/>
    <w:rsid w:val="008B2E59"/>
    <w:rsid w:val="008B3880"/>
    <w:rsid w:val="008B7BA1"/>
    <w:rsid w:val="008C2CDD"/>
    <w:rsid w:val="008C391E"/>
    <w:rsid w:val="008C7C3E"/>
    <w:rsid w:val="008D4FCB"/>
    <w:rsid w:val="008D52CC"/>
    <w:rsid w:val="008E00BB"/>
    <w:rsid w:val="008E2893"/>
    <w:rsid w:val="008E467A"/>
    <w:rsid w:val="008E4873"/>
    <w:rsid w:val="008E5657"/>
    <w:rsid w:val="008F2662"/>
    <w:rsid w:val="008F6528"/>
    <w:rsid w:val="008F7BF0"/>
    <w:rsid w:val="00900564"/>
    <w:rsid w:val="00902358"/>
    <w:rsid w:val="009076F5"/>
    <w:rsid w:val="009113B7"/>
    <w:rsid w:val="009133FC"/>
    <w:rsid w:val="009134FC"/>
    <w:rsid w:val="0091433C"/>
    <w:rsid w:val="009154E3"/>
    <w:rsid w:val="009161D0"/>
    <w:rsid w:val="00916F00"/>
    <w:rsid w:val="00921459"/>
    <w:rsid w:val="00922223"/>
    <w:rsid w:val="00924D11"/>
    <w:rsid w:val="009275C6"/>
    <w:rsid w:val="0093354A"/>
    <w:rsid w:val="009340E0"/>
    <w:rsid w:val="00936F1C"/>
    <w:rsid w:val="00940639"/>
    <w:rsid w:val="00940967"/>
    <w:rsid w:val="00951554"/>
    <w:rsid w:val="00952675"/>
    <w:rsid w:val="00955D46"/>
    <w:rsid w:val="0095635A"/>
    <w:rsid w:val="00957348"/>
    <w:rsid w:val="00961622"/>
    <w:rsid w:val="0096407C"/>
    <w:rsid w:val="009756F2"/>
    <w:rsid w:val="00981982"/>
    <w:rsid w:val="0098643C"/>
    <w:rsid w:val="00986F31"/>
    <w:rsid w:val="00990859"/>
    <w:rsid w:val="009912F3"/>
    <w:rsid w:val="009A0D9B"/>
    <w:rsid w:val="009A1FC5"/>
    <w:rsid w:val="009A2105"/>
    <w:rsid w:val="009A28B3"/>
    <w:rsid w:val="009A3D1D"/>
    <w:rsid w:val="009A5223"/>
    <w:rsid w:val="009A5AEF"/>
    <w:rsid w:val="009A6465"/>
    <w:rsid w:val="009A659B"/>
    <w:rsid w:val="009A6D94"/>
    <w:rsid w:val="009A7459"/>
    <w:rsid w:val="009B3131"/>
    <w:rsid w:val="009B7B58"/>
    <w:rsid w:val="009C0594"/>
    <w:rsid w:val="009C09BD"/>
    <w:rsid w:val="009C1DCE"/>
    <w:rsid w:val="009C1F42"/>
    <w:rsid w:val="009C28FB"/>
    <w:rsid w:val="009C3827"/>
    <w:rsid w:val="009C42E0"/>
    <w:rsid w:val="009C6BEC"/>
    <w:rsid w:val="009D2991"/>
    <w:rsid w:val="009D3FC9"/>
    <w:rsid w:val="009D5065"/>
    <w:rsid w:val="009D5154"/>
    <w:rsid w:val="009E110E"/>
    <w:rsid w:val="009E14A2"/>
    <w:rsid w:val="009E2AD9"/>
    <w:rsid w:val="009E318B"/>
    <w:rsid w:val="009F2463"/>
    <w:rsid w:val="009F4241"/>
    <w:rsid w:val="009F4DB1"/>
    <w:rsid w:val="009F569E"/>
    <w:rsid w:val="009F6696"/>
    <w:rsid w:val="009F66AA"/>
    <w:rsid w:val="009F7DF6"/>
    <w:rsid w:val="00A00603"/>
    <w:rsid w:val="00A01F84"/>
    <w:rsid w:val="00A1100D"/>
    <w:rsid w:val="00A1298E"/>
    <w:rsid w:val="00A13448"/>
    <w:rsid w:val="00A142CB"/>
    <w:rsid w:val="00A20EE8"/>
    <w:rsid w:val="00A21906"/>
    <w:rsid w:val="00A24546"/>
    <w:rsid w:val="00A24A33"/>
    <w:rsid w:val="00A268CB"/>
    <w:rsid w:val="00A31157"/>
    <w:rsid w:val="00A3375E"/>
    <w:rsid w:val="00A34017"/>
    <w:rsid w:val="00A4103A"/>
    <w:rsid w:val="00A41370"/>
    <w:rsid w:val="00A43CC1"/>
    <w:rsid w:val="00A4633A"/>
    <w:rsid w:val="00A46A9F"/>
    <w:rsid w:val="00A538C6"/>
    <w:rsid w:val="00A55008"/>
    <w:rsid w:val="00A57792"/>
    <w:rsid w:val="00A651D7"/>
    <w:rsid w:val="00A656E6"/>
    <w:rsid w:val="00A66838"/>
    <w:rsid w:val="00A70A8B"/>
    <w:rsid w:val="00A71F1C"/>
    <w:rsid w:val="00A74DA6"/>
    <w:rsid w:val="00A75435"/>
    <w:rsid w:val="00A75463"/>
    <w:rsid w:val="00A770F4"/>
    <w:rsid w:val="00A84564"/>
    <w:rsid w:val="00A847BF"/>
    <w:rsid w:val="00A84E64"/>
    <w:rsid w:val="00A871D3"/>
    <w:rsid w:val="00A91596"/>
    <w:rsid w:val="00A94CDC"/>
    <w:rsid w:val="00AA01D4"/>
    <w:rsid w:val="00AA1253"/>
    <w:rsid w:val="00AA2366"/>
    <w:rsid w:val="00AA2FE9"/>
    <w:rsid w:val="00AA3E09"/>
    <w:rsid w:val="00AA5A7C"/>
    <w:rsid w:val="00AB10E0"/>
    <w:rsid w:val="00AB2C9A"/>
    <w:rsid w:val="00AB40DB"/>
    <w:rsid w:val="00AC001C"/>
    <w:rsid w:val="00AC3904"/>
    <w:rsid w:val="00AC51E1"/>
    <w:rsid w:val="00AD3734"/>
    <w:rsid w:val="00AD448F"/>
    <w:rsid w:val="00AD5567"/>
    <w:rsid w:val="00AE027D"/>
    <w:rsid w:val="00AE1791"/>
    <w:rsid w:val="00AE3544"/>
    <w:rsid w:val="00AF6AFF"/>
    <w:rsid w:val="00AF6CFF"/>
    <w:rsid w:val="00AF6FBC"/>
    <w:rsid w:val="00AF7091"/>
    <w:rsid w:val="00B011F5"/>
    <w:rsid w:val="00B017C6"/>
    <w:rsid w:val="00B0237B"/>
    <w:rsid w:val="00B079B8"/>
    <w:rsid w:val="00B07FBE"/>
    <w:rsid w:val="00B109B0"/>
    <w:rsid w:val="00B10ECB"/>
    <w:rsid w:val="00B12A60"/>
    <w:rsid w:val="00B14421"/>
    <w:rsid w:val="00B17D19"/>
    <w:rsid w:val="00B210E4"/>
    <w:rsid w:val="00B2466A"/>
    <w:rsid w:val="00B33787"/>
    <w:rsid w:val="00B35213"/>
    <w:rsid w:val="00B360ED"/>
    <w:rsid w:val="00B45FFB"/>
    <w:rsid w:val="00B47705"/>
    <w:rsid w:val="00B513EA"/>
    <w:rsid w:val="00B5156E"/>
    <w:rsid w:val="00B5352C"/>
    <w:rsid w:val="00B5592F"/>
    <w:rsid w:val="00B55C79"/>
    <w:rsid w:val="00B573EC"/>
    <w:rsid w:val="00B61296"/>
    <w:rsid w:val="00B63DB3"/>
    <w:rsid w:val="00B643C1"/>
    <w:rsid w:val="00B65240"/>
    <w:rsid w:val="00B67ACA"/>
    <w:rsid w:val="00B70799"/>
    <w:rsid w:val="00B71FBB"/>
    <w:rsid w:val="00B7539F"/>
    <w:rsid w:val="00B772A5"/>
    <w:rsid w:val="00B80AA2"/>
    <w:rsid w:val="00B8368F"/>
    <w:rsid w:val="00B948A6"/>
    <w:rsid w:val="00B94B80"/>
    <w:rsid w:val="00B969C7"/>
    <w:rsid w:val="00B97805"/>
    <w:rsid w:val="00BA2960"/>
    <w:rsid w:val="00BA3745"/>
    <w:rsid w:val="00BB0E88"/>
    <w:rsid w:val="00BB1589"/>
    <w:rsid w:val="00BB3B89"/>
    <w:rsid w:val="00BB6718"/>
    <w:rsid w:val="00BC0E78"/>
    <w:rsid w:val="00BC363C"/>
    <w:rsid w:val="00BD18C7"/>
    <w:rsid w:val="00BD2436"/>
    <w:rsid w:val="00BD4CDE"/>
    <w:rsid w:val="00BD732F"/>
    <w:rsid w:val="00BE01AE"/>
    <w:rsid w:val="00BE08A2"/>
    <w:rsid w:val="00BE11EA"/>
    <w:rsid w:val="00BE1756"/>
    <w:rsid w:val="00BE2CB0"/>
    <w:rsid w:val="00BF1270"/>
    <w:rsid w:val="00BF141F"/>
    <w:rsid w:val="00BF14B3"/>
    <w:rsid w:val="00BF3245"/>
    <w:rsid w:val="00BF3845"/>
    <w:rsid w:val="00BF630A"/>
    <w:rsid w:val="00BF700A"/>
    <w:rsid w:val="00C02226"/>
    <w:rsid w:val="00C06AB9"/>
    <w:rsid w:val="00C124F1"/>
    <w:rsid w:val="00C12E1A"/>
    <w:rsid w:val="00C12FF4"/>
    <w:rsid w:val="00C1621C"/>
    <w:rsid w:val="00C1689A"/>
    <w:rsid w:val="00C17187"/>
    <w:rsid w:val="00C2016F"/>
    <w:rsid w:val="00C21E54"/>
    <w:rsid w:val="00C22574"/>
    <w:rsid w:val="00C2258C"/>
    <w:rsid w:val="00C22628"/>
    <w:rsid w:val="00C229CB"/>
    <w:rsid w:val="00C23800"/>
    <w:rsid w:val="00C240EE"/>
    <w:rsid w:val="00C2552C"/>
    <w:rsid w:val="00C262D0"/>
    <w:rsid w:val="00C31E18"/>
    <w:rsid w:val="00C32373"/>
    <w:rsid w:val="00C3518D"/>
    <w:rsid w:val="00C35758"/>
    <w:rsid w:val="00C403D6"/>
    <w:rsid w:val="00C407EB"/>
    <w:rsid w:val="00C41C27"/>
    <w:rsid w:val="00C421A8"/>
    <w:rsid w:val="00C43779"/>
    <w:rsid w:val="00C45A63"/>
    <w:rsid w:val="00C469B0"/>
    <w:rsid w:val="00C46FF9"/>
    <w:rsid w:val="00C47B50"/>
    <w:rsid w:val="00C47CC1"/>
    <w:rsid w:val="00C51C29"/>
    <w:rsid w:val="00C52081"/>
    <w:rsid w:val="00C52A5E"/>
    <w:rsid w:val="00C5309C"/>
    <w:rsid w:val="00C56794"/>
    <w:rsid w:val="00C6095F"/>
    <w:rsid w:val="00C62CD2"/>
    <w:rsid w:val="00C74DAA"/>
    <w:rsid w:val="00C76BCE"/>
    <w:rsid w:val="00C76BF1"/>
    <w:rsid w:val="00C8664A"/>
    <w:rsid w:val="00C90307"/>
    <w:rsid w:val="00C924AB"/>
    <w:rsid w:val="00C944B5"/>
    <w:rsid w:val="00C96171"/>
    <w:rsid w:val="00C97C14"/>
    <w:rsid w:val="00CA0479"/>
    <w:rsid w:val="00CA2ED8"/>
    <w:rsid w:val="00CA6684"/>
    <w:rsid w:val="00CA7AB3"/>
    <w:rsid w:val="00CB02C0"/>
    <w:rsid w:val="00CB08FC"/>
    <w:rsid w:val="00CB3F1B"/>
    <w:rsid w:val="00CB5E63"/>
    <w:rsid w:val="00CC00F2"/>
    <w:rsid w:val="00CC0895"/>
    <w:rsid w:val="00CC308D"/>
    <w:rsid w:val="00CC3321"/>
    <w:rsid w:val="00CC411B"/>
    <w:rsid w:val="00CC5C1B"/>
    <w:rsid w:val="00CC5D10"/>
    <w:rsid w:val="00CC75D8"/>
    <w:rsid w:val="00CC7905"/>
    <w:rsid w:val="00CD154E"/>
    <w:rsid w:val="00CD4D91"/>
    <w:rsid w:val="00CD78E5"/>
    <w:rsid w:val="00CE0E0D"/>
    <w:rsid w:val="00CE31AB"/>
    <w:rsid w:val="00CF01D4"/>
    <w:rsid w:val="00CF10B3"/>
    <w:rsid w:val="00CF5E45"/>
    <w:rsid w:val="00CF6D7C"/>
    <w:rsid w:val="00CF71B9"/>
    <w:rsid w:val="00D042FB"/>
    <w:rsid w:val="00D0467C"/>
    <w:rsid w:val="00D0645F"/>
    <w:rsid w:val="00D14F91"/>
    <w:rsid w:val="00D20E5D"/>
    <w:rsid w:val="00D27106"/>
    <w:rsid w:val="00D30AE4"/>
    <w:rsid w:val="00D31465"/>
    <w:rsid w:val="00D40373"/>
    <w:rsid w:val="00D41ABA"/>
    <w:rsid w:val="00D435E0"/>
    <w:rsid w:val="00D447FD"/>
    <w:rsid w:val="00D45B46"/>
    <w:rsid w:val="00D46344"/>
    <w:rsid w:val="00D471B9"/>
    <w:rsid w:val="00D51396"/>
    <w:rsid w:val="00D53105"/>
    <w:rsid w:val="00D54766"/>
    <w:rsid w:val="00D611B3"/>
    <w:rsid w:val="00D64B1F"/>
    <w:rsid w:val="00D70766"/>
    <w:rsid w:val="00D71323"/>
    <w:rsid w:val="00D742BE"/>
    <w:rsid w:val="00D75E82"/>
    <w:rsid w:val="00D76412"/>
    <w:rsid w:val="00D76E7E"/>
    <w:rsid w:val="00D85BFA"/>
    <w:rsid w:val="00D9360F"/>
    <w:rsid w:val="00D95D38"/>
    <w:rsid w:val="00D969FB"/>
    <w:rsid w:val="00DA14B0"/>
    <w:rsid w:val="00DA5C01"/>
    <w:rsid w:val="00DB1A6A"/>
    <w:rsid w:val="00DB75F3"/>
    <w:rsid w:val="00DC341C"/>
    <w:rsid w:val="00DC55BF"/>
    <w:rsid w:val="00DC613F"/>
    <w:rsid w:val="00DC6BC4"/>
    <w:rsid w:val="00DD03F8"/>
    <w:rsid w:val="00DD0B68"/>
    <w:rsid w:val="00DD34D8"/>
    <w:rsid w:val="00DD3D55"/>
    <w:rsid w:val="00DD3E00"/>
    <w:rsid w:val="00DF181C"/>
    <w:rsid w:val="00DF42B1"/>
    <w:rsid w:val="00DF5EE6"/>
    <w:rsid w:val="00E04545"/>
    <w:rsid w:val="00E04EA7"/>
    <w:rsid w:val="00E0758D"/>
    <w:rsid w:val="00E11E51"/>
    <w:rsid w:val="00E1356F"/>
    <w:rsid w:val="00E21629"/>
    <w:rsid w:val="00E22993"/>
    <w:rsid w:val="00E27669"/>
    <w:rsid w:val="00E27B93"/>
    <w:rsid w:val="00E31A59"/>
    <w:rsid w:val="00E32049"/>
    <w:rsid w:val="00E32E65"/>
    <w:rsid w:val="00E34C13"/>
    <w:rsid w:val="00E35082"/>
    <w:rsid w:val="00E35805"/>
    <w:rsid w:val="00E40E5F"/>
    <w:rsid w:val="00E44B44"/>
    <w:rsid w:val="00E4794A"/>
    <w:rsid w:val="00E47F99"/>
    <w:rsid w:val="00E525A0"/>
    <w:rsid w:val="00E52911"/>
    <w:rsid w:val="00E53036"/>
    <w:rsid w:val="00E536F5"/>
    <w:rsid w:val="00E574BB"/>
    <w:rsid w:val="00E60E59"/>
    <w:rsid w:val="00E62641"/>
    <w:rsid w:val="00E62ADB"/>
    <w:rsid w:val="00E63709"/>
    <w:rsid w:val="00E65CCF"/>
    <w:rsid w:val="00E66AC4"/>
    <w:rsid w:val="00E71D7A"/>
    <w:rsid w:val="00E77DD8"/>
    <w:rsid w:val="00E85504"/>
    <w:rsid w:val="00E87BDF"/>
    <w:rsid w:val="00E904B5"/>
    <w:rsid w:val="00E92266"/>
    <w:rsid w:val="00E935F1"/>
    <w:rsid w:val="00E93FCD"/>
    <w:rsid w:val="00E943C2"/>
    <w:rsid w:val="00EA0A77"/>
    <w:rsid w:val="00EA3203"/>
    <w:rsid w:val="00EA3407"/>
    <w:rsid w:val="00EA7823"/>
    <w:rsid w:val="00EB2D0C"/>
    <w:rsid w:val="00EB33CD"/>
    <w:rsid w:val="00EB37CA"/>
    <w:rsid w:val="00EB726C"/>
    <w:rsid w:val="00EB7DE1"/>
    <w:rsid w:val="00EC1214"/>
    <w:rsid w:val="00EC1E03"/>
    <w:rsid w:val="00EC36FC"/>
    <w:rsid w:val="00EC3A65"/>
    <w:rsid w:val="00EC3F6D"/>
    <w:rsid w:val="00EC6225"/>
    <w:rsid w:val="00EC7E2E"/>
    <w:rsid w:val="00ED0B93"/>
    <w:rsid w:val="00ED156F"/>
    <w:rsid w:val="00ED2D21"/>
    <w:rsid w:val="00ED70CD"/>
    <w:rsid w:val="00ED7440"/>
    <w:rsid w:val="00ED759F"/>
    <w:rsid w:val="00ED7B12"/>
    <w:rsid w:val="00EE1D23"/>
    <w:rsid w:val="00EE2899"/>
    <w:rsid w:val="00EE4008"/>
    <w:rsid w:val="00EF01E1"/>
    <w:rsid w:val="00EF2854"/>
    <w:rsid w:val="00EF4E8F"/>
    <w:rsid w:val="00F00382"/>
    <w:rsid w:val="00F00F30"/>
    <w:rsid w:val="00F01E1C"/>
    <w:rsid w:val="00F02336"/>
    <w:rsid w:val="00F03C9B"/>
    <w:rsid w:val="00F07323"/>
    <w:rsid w:val="00F10F63"/>
    <w:rsid w:val="00F153FC"/>
    <w:rsid w:val="00F224D3"/>
    <w:rsid w:val="00F25BC6"/>
    <w:rsid w:val="00F26F25"/>
    <w:rsid w:val="00F30303"/>
    <w:rsid w:val="00F3167A"/>
    <w:rsid w:val="00F46B6E"/>
    <w:rsid w:val="00F47DD1"/>
    <w:rsid w:val="00F5129D"/>
    <w:rsid w:val="00F52872"/>
    <w:rsid w:val="00F539B5"/>
    <w:rsid w:val="00F60F46"/>
    <w:rsid w:val="00F625B9"/>
    <w:rsid w:val="00F62A10"/>
    <w:rsid w:val="00F62EB2"/>
    <w:rsid w:val="00F667C1"/>
    <w:rsid w:val="00F6717E"/>
    <w:rsid w:val="00F70ABF"/>
    <w:rsid w:val="00F70F04"/>
    <w:rsid w:val="00F71F59"/>
    <w:rsid w:val="00F72754"/>
    <w:rsid w:val="00F747DA"/>
    <w:rsid w:val="00F7527D"/>
    <w:rsid w:val="00F76204"/>
    <w:rsid w:val="00F857B3"/>
    <w:rsid w:val="00F86972"/>
    <w:rsid w:val="00F87ACF"/>
    <w:rsid w:val="00F87D39"/>
    <w:rsid w:val="00F921A5"/>
    <w:rsid w:val="00F93A34"/>
    <w:rsid w:val="00F94DD7"/>
    <w:rsid w:val="00F9683A"/>
    <w:rsid w:val="00FB0611"/>
    <w:rsid w:val="00FB5A9A"/>
    <w:rsid w:val="00FC0EF9"/>
    <w:rsid w:val="00FC1612"/>
    <w:rsid w:val="00FC1DE2"/>
    <w:rsid w:val="00FC244D"/>
    <w:rsid w:val="00FD1537"/>
    <w:rsid w:val="00FD3E24"/>
    <w:rsid w:val="00FD730F"/>
    <w:rsid w:val="00FE03E2"/>
    <w:rsid w:val="00FE34EF"/>
    <w:rsid w:val="00FE4A2A"/>
    <w:rsid w:val="00FE6CFF"/>
    <w:rsid w:val="00FE7530"/>
    <w:rsid w:val="00FF0858"/>
    <w:rsid w:val="00FF6740"/>
    <w:rsid w:val="00FF75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C49CCD3"/>
  <w15:docId w15:val="{F8789920-27C9-490B-B40A-5E36CD1CAD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Bullet" w:uiPriority="10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</w:rPr>
  </w:style>
  <w:style w:type="paragraph" w:styleId="Heading1">
    <w:name w:val="heading 1"/>
    <w:basedOn w:val="Normal"/>
    <w:next w:val="Normal"/>
    <w:link w:val="Heading1Char"/>
    <w:qFormat/>
    <w:rsid w:val="004E33D7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pPr>
      <w:keepNext/>
      <w:jc w:val="center"/>
      <w:outlineLvl w:val="1"/>
    </w:pPr>
    <w:rPr>
      <w:b/>
    </w:rPr>
  </w:style>
  <w:style w:type="paragraph" w:styleId="Heading3">
    <w:name w:val="heading 3"/>
    <w:basedOn w:val="Normal"/>
    <w:next w:val="Normal"/>
    <w:link w:val="Heading3Char"/>
    <w:unhideWhenUsed/>
    <w:qFormat/>
    <w:rsid w:val="00B017C6"/>
    <w:pPr>
      <w:keepNext/>
      <w:spacing w:before="240" w:after="60"/>
      <w:outlineLvl w:val="2"/>
    </w:pPr>
    <w:rPr>
      <w:rFonts w:ascii="Calibri Light" w:hAnsi="Calibri Light"/>
      <w:b/>
      <w:bCs/>
      <w:sz w:val="26"/>
      <w:szCs w:val="26"/>
    </w:rPr>
  </w:style>
  <w:style w:type="paragraph" w:styleId="Heading5">
    <w:name w:val="heading 5"/>
    <w:basedOn w:val="Normal"/>
    <w:next w:val="Normal"/>
    <w:link w:val="Heading5Char"/>
    <w:qFormat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5F0A0D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qFormat/>
    <w:pPr>
      <w:jc w:val="center"/>
    </w:pPr>
    <w:rPr>
      <w:rFonts w:ascii="Arial" w:hAnsi="Arial"/>
      <w:b/>
      <w:smallCaps/>
      <w:sz w:val="28"/>
    </w:rPr>
  </w:style>
  <w:style w:type="paragraph" w:styleId="BodyTextIndent">
    <w:name w:val="Body Text Indent"/>
    <w:aliases w:val=" Char"/>
    <w:basedOn w:val="Normal"/>
    <w:link w:val="BodyTextIndentChar1"/>
    <w:pPr>
      <w:tabs>
        <w:tab w:val="left" w:pos="360"/>
        <w:tab w:val="left" w:pos="720"/>
        <w:tab w:val="left" w:pos="1080"/>
      </w:tabs>
      <w:ind w:left="360"/>
    </w:pPr>
    <w:rPr>
      <w:sz w:val="22"/>
    </w:rPr>
  </w:style>
  <w:style w:type="paragraph" w:styleId="NormalWeb">
    <w:name w:val="Normal (Web)"/>
    <w:basedOn w:val="Normal"/>
    <w:qFormat/>
    <w:pPr>
      <w:spacing w:before="100" w:beforeAutospacing="1" w:after="100" w:afterAutospacing="1"/>
    </w:pPr>
    <w:rPr>
      <w:szCs w:val="24"/>
    </w:rPr>
  </w:style>
  <w:style w:type="paragraph" w:styleId="Header">
    <w:name w:val="header"/>
    <w:basedOn w:val="Normal"/>
    <w:link w:val="HeaderChar"/>
    <w:uiPriority w:val="99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pPr>
      <w:tabs>
        <w:tab w:val="center" w:pos="4320"/>
        <w:tab w:val="right" w:pos="8640"/>
      </w:tabs>
    </w:pPr>
  </w:style>
  <w:style w:type="paragraph" w:customStyle="1" w:styleId="TitleTimesNewRoman">
    <w:name w:val="Title + Times New Roman"/>
    <w:aliases w:val="13 pt,Before:  10 pt,After:  10 pt,..."/>
    <w:basedOn w:val="Title"/>
    <w:rPr>
      <w:rFonts w:ascii="Times New Roman" w:hAnsi="Times New Roman"/>
      <w:bCs/>
      <w:sz w:val="26"/>
    </w:rPr>
  </w:style>
  <w:style w:type="paragraph" w:styleId="BodyText2">
    <w:name w:val="Body Text 2"/>
    <w:basedOn w:val="Normal"/>
    <w:link w:val="BodyText2Char"/>
    <w:pPr>
      <w:spacing w:after="120" w:line="480" w:lineRule="auto"/>
    </w:pPr>
  </w:style>
  <w:style w:type="paragraph" w:styleId="BalloonText">
    <w:name w:val="Balloon Text"/>
    <w:basedOn w:val="Normal"/>
    <w:link w:val="BalloonTextChar"/>
    <w:semiHidden/>
    <w:rPr>
      <w:rFonts w:ascii="Tahoma" w:hAnsi="Tahoma" w:cs="Tahoma"/>
      <w:sz w:val="16"/>
      <w:szCs w:val="16"/>
    </w:rPr>
  </w:style>
  <w:style w:type="character" w:styleId="Hyperlink">
    <w:name w:val="Hyperlink"/>
    <w:uiPriority w:val="99"/>
    <w:rPr>
      <w:color w:val="0000FF"/>
      <w:u w:val="single"/>
    </w:rPr>
  </w:style>
  <w:style w:type="character" w:styleId="PageNumber">
    <w:name w:val="page number"/>
    <w:basedOn w:val="DefaultParagraphFont"/>
  </w:style>
  <w:style w:type="character" w:customStyle="1" w:styleId="BodyTextIndentChar">
    <w:name w:val="Body Text Indent Char"/>
    <w:rPr>
      <w:sz w:val="22"/>
      <w:lang w:val="en-US" w:eastAsia="en-US" w:bidi="ar-SA"/>
    </w:rPr>
  </w:style>
  <w:style w:type="paragraph" w:styleId="BodyText">
    <w:name w:val="Body Text"/>
    <w:basedOn w:val="Normal"/>
    <w:link w:val="BodyTextChar"/>
    <w:pPr>
      <w:spacing w:after="120"/>
    </w:pPr>
  </w:style>
  <w:style w:type="character" w:customStyle="1" w:styleId="BodyTextIndentChar1">
    <w:name w:val="Body Text Indent Char1"/>
    <w:aliases w:val=" Char Char"/>
    <w:link w:val="BodyTextIndent"/>
    <w:rsid w:val="005D72C2"/>
    <w:rPr>
      <w:sz w:val="22"/>
      <w:lang w:val="en-US" w:eastAsia="en-US" w:bidi="ar-SA"/>
    </w:rPr>
  </w:style>
  <w:style w:type="character" w:customStyle="1" w:styleId="yshortcuts">
    <w:name w:val="yshortcuts"/>
    <w:basedOn w:val="DefaultParagraphFont"/>
    <w:rsid w:val="008D4FCB"/>
  </w:style>
  <w:style w:type="paragraph" w:customStyle="1" w:styleId="ListBullet1">
    <w:name w:val="List Bullet 1"/>
    <w:rsid w:val="000705D0"/>
    <w:pPr>
      <w:keepLines/>
      <w:tabs>
        <w:tab w:val="left" w:pos="288"/>
      </w:tabs>
    </w:pPr>
    <w:rPr>
      <w:rFonts w:ascii="Arial" w:hAnsi="Arial"/>
    </w:rPr>
  </w:style>
  <w:style w:type="paragraph" w:styleId="ListParagraph">
    <w:name w:val="List Paragraph"/>
    <w:basedOn w:val="Normal"/>
    <w:link w:val="ListParagraphChar"/>
    <w:uiPriority w:val="34"/>
    <w:qFormat/>
    <w:rsid w:val="00333973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</w:rPr>
  </w:style>
  <w:style w:type="character" w:customStyle="1" w:styleId="apple-converted-space">
    <w:name w:val="apple-converted-space"/>
    <w:rsid w:val="00E35082"/>
  </w:style>
  <w:style w:type="character" w:styleId="Strong">
    <w:name w:val="Strong"/>
    <w:uiPriority w:val="22"/>
    <w:qFormat/>
    <w:rsid w:val="00514579"/>
    <w:rPr>
      <w:b/>
      <w:bCs/>
    </w:rPr>
  </w:style>
  <w:style w:type="character" w:customStyle="1" w:styleId="Heading3Char">
    <w:name w:val="Heading 3 Char"/>
    <w:link w:val="Heading3"/>
    <w:rsid w:val="00B017C6"/>
    <w:rPr>
      <w:rFonts w:ascii="Calibri Light" w:eastAsia="Times New Roman" w:hAnsi="Calibri Light" w:cs="Times New Roman"/>
      <w:b/>
      <w:bCs/>
      <w:sz w:val="26"/>
      <w:szCs w:val="26"/>
    </w:rPr>
  </w:style>
  <w:style w:type="paragraph" w:customStyle="1" w:styleId="yiv3761346839msonormal">
    <w:name w:val="yiv3761346839msonormal"/>
    <w:basedOn w:val="Normal"/>
    <w:rsid w:val="00133DAE"/>
    <w:pPr>
      <w:spacing w:before="100" w:beforeAutospacing="1" w:after="100" w:afterAutospacing="1"/>
    </w:pPr>
    <w:rPr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AA5A7C"/>
    <w:rPr>
      <w:sz w:val="24"/>
    </w:rPr>
  </w:style>
  <w:style w:type="character" w:customStyle="1" w:styleId="FooterChar">
    <w:name w:val="Footer Char"/>
    <w:basedOn w:val="DefaultParagraphFont"/>
    <w:link w:val="Footer"/>
    <w:rsid w:val="00C56794"/>
    <w:rPr>
      <w:sz w:val="24"/>
    </w:rPr>
  </w:style>
  <w:style w:type="paragraph" w:styleId="NoSpacing">
    <w:name w:val="No Spacing"/>
    <w:link w:val="NoSpacingChar"/>
    <w:qFormat/>
    <w:rsid w:val="00C924AB"/>
    <w:rPr>
      <w:rFonts w:asciiTheme="minorHAnsi" w:eastAsia="Calibri" w:hAnsiTheme="minorHAnsi"/>
      <w:sz w:val="22"/>
      <w:szCs w:val="22"/>
    </w:rPr>
  </w:style>
  <w:style w:type="character" w:customStyle="1" w:styleId="gmail-m6969867788361762728gmail-m6861069277457758967gmail-m6367589336574091558gmaildefault">
    <w:name w:val="gmail-m_6969867788361762728gmail-m6861069277457758967gmail-m6367589336574091558gmaildefault"/>
    <w:basedOn w:val="DefaultParagraphFont"/>
    <w:rsid w:val="000E33CB"/>
  </w:style>
  <w:style w:type="character" w:customStyle="1" w:styleId="UnresolvedMention1">
    <w:name w:val="Unresolved Mention1"/>
    <w:basedOn w:val="DefaultParagraphFont"/>
    <w:uiPriority w:val="99"/>
    <w:semiHidden/>
    <w:unhideWhenUsed/>
    <w:rsid w:val="004C7072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C1718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rsid w:val="004E33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Bullet">
    <w:name w:val="List Bullet"/>
    <w:basedOn w:val="Normal"/>
    <w:autoRedefine/>
    <w:uiPriority w:val="10"/>
    <w:unhideWhenUsed/>
    <w:qFormat/>
    <w:rsid w:val="00CC0895"/>
    <w:pPr>
      <w:numPr>
        <w:numId w:val="1"/>
      </w:numPr>
    </w:pPr>
    <w:rPr>
      <w:rFonts w:eastAsia="MS Mincho"/>
      <w:bCs/>
      <w:color w:val="000000"/>
      <w:szCs w:val="24"/>
    </w:rPr>
  </w:style>
  <w:style w:type="character" w:customStyle="1" w:styleId="NoSpacingChar">
    <w:name w:val="No Spacing Char"/>
    <w:link w:val="NoSpacing"/>
    <w:uiPriority w:val="1"/>
    <w:locked/>
    <w:rsid w:val="00C924AB"/>
    <w:rPr>
      <w:rFonts w:asciiTheme="minorHAnsi" w:eastAsia="Calibri" w:hAnsiTheme="minorHAnsi"/>
      <w:sz w:val="22"/>
      <w:szCs w:val="22"/>
    </w:rPr>
  </w:style>
  <w:style w:type="character" w:styleId="Emphasis">
    <w:name w:val="Emphasis"/>
    <w:basedOn w:val="DefaultParagraphFont"/>
    <w:qFormat/>
    <w:rsid w:val="0019159B"/>
    <w:rPr>
      <w:b w:val="0"/>
      <w:iCs/>
      <w:color w:val="657C9C" w:themeColor="text2" w:themeTint="BF"/>
      <w:sz w:val="26"/>
    </w:rPr>
  </w:style>
  <w:style w:type="numbering" w:customStyle="1" w:styleId="ImportedStyle1">
    <w:name w:val="Imported Style 1"/>
    <w:rsid w:val="00B2466A"/>
    <w:pPr>
      <w:numPr>
        <w:numId w:val="2"/>
      </w:numPr>
    </w:pPr>
  </w:style>
  <w:style w:type="paragraph" w:customStyle="1" w:styleId="Body">
    <w:name w:val="Body"/>
    <w:rsid w:val="00B2466A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Arial" w:eastAsia="Arial Unicode MS" w:hAnsi="Arial" w:cs="Arial Unicode MS"/>
      <w:color w:val="000000"/>
      <w:sz w:val="24"/>
      <w:szCs w:val="24"/>
      <w:u w:color="000000"/>
      <w:bdr w:val="nil"/>
    </w:rPr>
  </w:style>
  <w:style w:type="numbering" w:customStyle="1" w:styleId="ImportedStyle2">
    <w:name w:val="Imported Style 2"/>
    <w:rsid w:val="00B2466A"/>
    <w:pPr>
      <w:numPr>
        <w:numId w:val="3"/>
      </w:numPr>
    </w:pPr>
  </w:style>
  <w:style w:type="numbering" w:customStyle="1" w:styleId="ImportedStyle3">
    <w:name w:val="Imported Style 3"/>
    <w:rsid w:val="00B2466A"/>
    <w:pPr>
      <w:numPr>
        <w:numId w:val="4"/>
      </w:numPr>
    </w:pPr>
  </w:style>
  <w:style w:type="numbering" w:customStyle="1" w:styleId="ImportedStyle5">
    <w:name w:val="Imported Style 5"/>
    <w:rsid w:val="00B2466A"/>
    <w:pPr>
      <w:numPr>
        <w:numId w:val="5"/>
      </w:numPr>
    </w:pPr>
  </w:style>
  <w:style w:type="numbering" w:customStyle="1" w:styleId="ImportedStyle6">
    <w:name w:val="Imported Style 6"/>
    <w:rsid w:val="00B2466A"/>
    <w:pPr>
      <w:numPr>
        <w:numId w:val="6"/>
      </w:numPr>
    </w:pPr>
  </w:style>
  <w:style w:type="numbering" w:customStyle="1" w:styleId="ImportedStyle7">
    <w:name w:val="Imported Style 7"/>
    <w:rsid w:val="00B2466A"/>
    <w:pPr>
      <w:numPr>
        <w:numId w:val="7"/>
      </w:numPr>
    </w:pPr>
  </w:style>
  <w:style w:type="numbering" w:customStyle="1" w:styleId="ImportedStyle8">
    <w:name w:val="Imported Style 8"/>
    <w:rsid w:val="00B2466A"/>
    <w:pPr>
      <w:numPr>
        <w:numId w:val="8"/>
      </w:numPr>
    </w:pPr>
  </w:style>
  <w:style w:type="paragraph" w:customStyle="1" w:styleId="TableParagraph">
    <w:name w:val="Table Paragraph"/>
    <w:basedOn w:val="Normal"/>
    <w:uiPriority w:val="1"/>
    <w:qFormat/>
    <w:rsid w:val="007D675E"/>
    <w:pPr>
      <w:widowControl w:val="0"/>
      <w:autoSpaceDE w:val="0"/>
      <w:autoSpaceDN w:val="0"/>
      <w:ind w:left="480" w:hanging="370"/>
    </w:pPr>
    <w:rPr>
      <w:rFonts w:ascii="Verdana" w:eastAsia="Verdana" w:hAnsi="Verdana" w:cs="Verdana"/>
      <w:sz w:val="22"/>
      <w:szCs w:val="22"/>
    </w:rPr>
  </w:style>
  <w:style w:type="character" w:customStyle="1" w:styleId="ListParagraphChar">
    <w:name w:val="List Paragraph Char"/>
    <w:link w:val="ListParagraph"/>
    <w:uiPriority w:val="34"/>
    <w:rsid w:val="00FC1612"/>
    <w:rPr>
      <w:rFonts w:ascii="Calibri" w:eastAsia="Calibri" w:hAnsi="Calibri"/>
      <w:sz w:val="22"/>
      <w:szCs w:val="22"/>
    </w:rPr>
  </w:style>
  <w:style w:type="paragraph" w:customStyle="1" w:styleId="Default">
    <w:name w:val="Default"/>
    <w:rsid w:val="0007787C"/>
    <w:pPr>
      <w:autoSpaceDE w:val="0"/>
      <w:autoSpaceDN w:val="0"/>
      <w:adjustRightInd w:val="0"/>
    </w:pPr>
    <w:rPr>
      <w:rFonts w:ascii="Garamond" w:hAnsi="Garamond" w:cs="Garamond"/>
      <w:color w:val="000000"/>
      <w:sz w:val="24"/>
      <w:szCs w:val="24"/>
    </w:rPr>
  </w:style>
  <w:style w:type="character" w:customStyle="1" w:styleId="None">
    <w:name w:val="None"/>
    <w:rsid w:val="00156EFD"/>
  </w:style>
  <w:style w:type="paragraph" w:customStyle="1" w:styleId="ResumeText">
    <w:name w:val="Resume Text"/>
    <w:basedOn w:val="Normal"/>
    <w:rsid w:val="009F4241"/>
    <w:pPr>
      <w:tabs>
        <w:tab w:val="left" w:pos="1170"/>
        <w:tab w:val="left" w:pos="2250"/>
        <w:tab w:val="left" w:pos="2520"/>
        <w:tab w:val="left" w:pos="2970"/>
        <w:tab w:val="left" w:pos="5220"/>
        <w:tab w:val="left" w:pos="6120"/>
      </w:tabs>
    </w:pPr>
    <w:rPr>
      <w:sz w:val="20"/>
    </w:rPr>
  </w:style>
  <w:style w:type="paragraph" w:customStyle="1" w:styleId="ResumeText--a">
    <w:name w:val="Resume Text -- a"/>
    <w:basedOn w:val="ResumeText"/>
    <w:rsid w:val="009F4241"/>
    <w:pPr>
      <w:ind w:left="288" w:hanging="288"/>
    </w:pPr>
  </w:style>
  <w:style w:type="paragraph" w:customStyle="1" w:styleId="ResumeText1">
    <w:name w:val="Resume Text 1"/>
    <w:basedOn w:val="ResumeText"/>
    <w:rsid w:val="00B10ECB"/>
    <w:pPr>
      <w:tabs>
        <w:tab w:val="clear" w:pos="1170"/>
        <w:tab w:val="clear" w:pos="2250"/>
        <w:tab w:val="clear" w:pos="2520"/>
        <w:tab w:val="clear" w:pos="2970"/>
        <w:tab w:val="left" w:pos="720"/>
        <w:tab w:val="left" w:pos="1440"/>
        <w:tab w:val="left" w:pos="2700"/>
      </w:tabs>
      <w:ind w:left="720" w:hanging="270"/>
    </w:pPr>
  </w:style>
  <w:style w:type="paragraph" w:styleId="BodyText3">
    <w:name w:val="Body Text 3"/>
    <w:basedOn w:val="Normal"/>
    <w:link w:val="BodyText3Char"/>
    <w:semiHidden/>
    <w:unhideWhenUsed/>
    <w:rsid w:val="00485963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semiHidden/>
    <w:rsid w:val="00485963"/>
    <w:rPr>
      <w:sz w:val="16"/>
      <w:szCs w:val="16"/>
    </w:rPr>
  </w:style>
  <w:style w:type="paragraph" w:customStyle="1" w:styleId="BodyCopy">
    <w:name w:val="Body Copy"/>
    <w:basedOn w:val="Normal"/>
    <w:qFormat/>
    <w:rsid w:val="00654952"/>
    <w:pPr>
      <w:spacing w:after="180" w:line="259" w:lineRule="auto"/>
    </w:pPr>
    <w:rPr>
      <w:rFonts w:ascii="Arial" w:eastAsia="Arial" w:hAnsi="Arial"/>
      <w:sz w:val="22"/>
      <w:szCs w:val="22"/>
    </w:rPr>
  </w:style>
  <w:style w:type="character" w:customStyle="1" w:styleId="small1">
    <w:name w:val="small1"/>
    <w:qFormat/>
    <w:rsid w:val="00C1621C"/>
    <w:rPr>
      <w:rFonts w:ascii="Verdana" w:hAnsi="Verdana"/>
      <w:i w:val="0"/>
      <w:iCs w:val="0"/>
      <w:sz w:val="16"/>
      <w:szCs w:val="16"/>
    </w:rPr>
  </w:style>
  <w:style w:type="paragraph" w:customStyle="1" w:styleId="Heading51">
    <w:name w:val="Heading 51"/>
    <w:next w:val="Normal"/>
    <w:qFormat/>
    <w:rsid w:val="00C1621C"/>
    <w:pPr>
      <w:keepNext/>
      <w:tabs>
        <w:tab w:val="right" w:pos="10260"/>
      </w:tabs>
      <w:outlineLvl w:val="4"/>
    </w:pPr>
    <w:rPr>
      <w:rFonts w:ascii="Times New Roman Bold" w:eastAsia="ヒラギノ角ゴ Pro W3" w:hAnsi="Times New Roman Bold"/>
      <w:color w:val="000000"/>
      <w:sz w:val="24"/>
    </w:rPr>
  </w:style>
  <w:style w:type="paragraph" w:customStyle="1" w:styleId="ListParagraph1">
    <w:name w:val="List Paragraph1"/>
    <w:basedOn w:val="Normal"/>
    <w:uiPriority w:val="34"/>
    <w:qFormat/>
    <w:rsid w:val="00266A5C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en-IN"/>
    </w:rPr>
  </w:style>
  <w:style w:type="paragraph" w:customStyle="1" w:styleId="ResumeBullets">
    <w:name w:val="ResumeBullets"/>
    <w:basedOn w:val="Normal"/>
    <w:rsid w:val="009912F3"/>
    <w:pPr>
      <w:widowControl w:val="0"/>
      <w:numPr>
        <w:numId w:val="9"/>
      </w:numPr>
      <w:overflowPunct w:val="0"/>
      <w:autoSpaceDE w:val="0"/>
      <w:autoSpaceDN w:val="0"/>
      <w:adjustRightInd w:val="0"/>
      <w:ind w:right="180"/>
      <w:textAlignment w:val="baseline"/>
    </w:pPr>
    <w:rPr>
      <w:color w:val="000000"/>
      <w:sz w:val="22"/>
      <w:szCs w:val="22"/>
      <w:lang w:eastAsia="en-IN"/>
    </w:rPr>
  </w:style>
  <w:style w:type="paragraph" w:customStyle="1" w:styleId="Bullet">
    <w:name w:val="Bullet"/>
    <w:basedOn w:val="Normal"/>
    <w:rsid w:val="009912F3"/>
    <w:pPr>
      <w:numPr>
        <w:numId w:val="10"/>
      </w:numPr>
    </w:pPr>
    <w:rPr>
      <w:sz w:val="20"/>
      <w:lang w:eastAsia="en-IN"/>
    </w:rPr>
  </w:style>
  <w:style w:type="paragraph" w:styleId="HTMLPreformatted">
    <w:name w:val="HTML Preformatted"/>
    <w:basedOn w:val="Normal"/>
    <w:link w:val="HTMLPreformattedChar"/>
    <w:uiPriority w:val="99"/>
    <w:rsid w:val="00F0732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/>
    </w:pPr>
    <w:rPr>
      <w:rFonts w:ascii="Courier New" w:hAnsi="Courier New" w:cs="Courier New"/>
      <w:sz w:val="20"/>
      <w:lang w:eastAsia="ar-SA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07323"/>
    <w:rPr>
      <w:rFonts w:ascii="Courier New" w:hAnsi="Courier New" w:cs="Courier New"/>
      <w:lang w:eastAsia="ar-SA"/>
    </w:rPr>
  </w:style>
  <w:style w:type="paragraph" w:customStyle="1" w:styleId="NormalLinespacingExactly12pt">
    <w:name w:val="Normal + Line spacing:  Exactly 12 pt"/>
    <w:basedOn w:val="Normal"/>
    <w:rsid w:val="00AF6AFF"/>
    <w:pPr>
      <w:numPr>
        <w:numId w:val="11"/>
      </w:numPr>
      <w:spacing w:line="240" w:lineRule="exact"/>
    </w:pPr>
    <w:rPr>
      <w:sz w:val="20"/>
    </w:rPr>
  </w:style>
  <w:style w:type="paragraph" w:styleId="BodyTextIndent3">
    <w:name w:val="Body Text Indent 3"/>
    <w:basedOn w:val="Normal"/>
    <w:link w:val="BodyTextIndent3Char"/>
    <w:semiHidden/>
    <w:unhideWhenUsed/>
    <w:rsid w:val="00633C18"/>
    <w:pPr>
      <w:spacing w:after="120"/>
      <w:ind w:left="283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semiHidden/>
    <w:rsid w:val="00633C18"/>
    <w:rPr>
      <w:sz w:val="16"/>
      <w:szCs w:val="16"/>
    </w:rPr>
  </w:style>
  <w:style w:type="paragraph" w:customStyle="1" w:styleId="Normal1">
    <w:name w:val="Normal1"/>
    <w:rsid w:val="005866AF"/>
    <w:pPr>
      <w:widowControl w:val="0"/>
      <w:jc w:val="both"/>
    </w:pPr>
    <w:rPr>
      <w:color w:val="000000"/>
      <w:sz w:val="24"/>
      <w:szCs w:val="24"/>
    </w:rPr>
  </w:style>
  <w:style w:type="paragraph" w:customStyle="1" w:styleId="MediumShading1-Accent11">
    <w:name w:val="Medium Shading 1 - Accent 11"/>
    <w:uiPriority w:val="99"/>
    <w:qFormat/>
    <w:rsid w:val="005866AF"/>
    <w:pPr>
      <w:suppressAutoHyphens/>
    </w:pPr>
    <w:rPr>
      <w:rFonts w:cs="Calibri"/>
      <w:lang w:eastAsia="ar-SA"/>
    </w:rPr>
  </w:style>
  <w:style w:type="paragraph" w:customStyle="1" w:styleId="ColorfulList-Accent11">
    <w:name w:val="Colorful List - Accent 11"/>
    <w:basedOn w:val="Normal"/>
    <w:qFormat/>
    <w:rsid w:val="005866AF"/>
    <w:pPr>
      <w:spacing w:after="200" w:line="276" w:lineRule="auto"/>
      <w:ind w:left="720"/>
      <w:contextualSpacing/>
    </w:pPr>
    <w:rPr>
      <w:rFonts w:ascii="Calibri" w:hAnsi="Calibri"/>
      <w:sz w:val="22"/>
      <w:szCs w:val="22"/>
    </w:rPr>
  </w:style>
  <w:style w:type="paragraph" w:styleId="PlainText">
    <w:name w:val="Plain Text"/>
    <w:basedOn w:val="Normal"/>
    <w:link w:val="PlainTextChar"/>
    <w:rsid w:val="005866AF"/>
    <w:rPr>
      <w:rFonts w:ascii="Courier New" w:hAnsi="Courier New"/>
      <w:sz w:val="20"/>
    </w:rPr>
  </w:style>
  <w:style w:type="character" w:customStyle="1" w:styleId="PlainTextChar">
    <w:name w:val="Plain Text Char"/>
    <w:basedOn w:val="DefaultParagraphFont"/>
    <w:link w:val="PlainText"/>
    <w:rsid w:val="005866AF"/>
    <w:rPr>
      <w:rFonts w:ascii="Courier New" w:hAnsi="Courier New"/>
    </w:rPr>
  </w:style>
  <w:style w:type="paragraph" w:styleId="Subtitle">
    <w:name w:val="Subtitle"/>
    <w:basedOn w:val="Normal"/>
    <w:next w:val="Normal"/>
    <w:link w:val="SubtitleChar"/>
    <w:qFormat/>
    <w:rsid w:val="009F6696"/>
    <w:pPr>
      <w:numPr>
        <w:ilvl w:val="1"/>
      </w:numPr>
    </w:pPr>
    <w:rPr>
      <w:rFonts w:ascii="Cambria" w:hAnsi="Cambria"/>
      <w:i/>
      <w:iCs/>
      <w:color w:val="4F81BD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rsid w:val="009F6696"/>
    <w:rPr>
      <w:rFonts w:ascii="Cambria" w:hAnsi="Cambria"/>
      <w:i/>
      <w:iCs/>
      <w:color w:val="4F81BD"/>
      <w:spacing w:val="15"/>
      <w:sz w:val="24"/>
      <w:szCs w:val="24"/>
    </w:rPr>
  </w:style>
  <w:style w:type="paragraph" w:styleId="EnvelopeAddress">
    <w:name w:val="envelope address"/>
    <w:basedOn w:val="Normal"/>
    <w:rsid w:val="00776362"/>
    <w:pPr>
      <w:framePr w:w="7920" w:h="1980" w:hRule="exact" w:hSpace="180" w:wrap="auto" w:hAnchor="page" w:xAlign="center" w:yAlign="bottom"/>
      <w:ind w:left="2880"/>
    </w:pPr>
    <w:rPr>
      <w:rFonts w:cs="Arial"/>
      <w:smallCaps/>
      <w:sz w:val="32"/>
    </w:rPr>
  </w:style>
  <w:style w:type="paragraph" w:customStyle="1" w:styleId="ReziBullet">
    <w:name w:val="Rezi_Bullet"/>
    <w:basedOn w:val="Normal"/>
    <w:qFormat/>
    <w:rsid w:val="00B14421"/>
    <w:pPr>
      <w:spacing w:after="150"/>
      <w:contextualSpacing/>
    </w:pPr>
    <w:rPr>
      <w:rFonts w:ascii="Garamond" w:eastAsia="MS Mincho" w:hAnsi="Garamond" w:cs="Cambria"/>
      <w:color w:val="2E3D50"/>
      <w:sz w:val="19"/>
      <w:szCs w:val="19"/>
    </w:rPr>
  </w:style>
  <w:style w:type="paragraph" w:customStyle="1" w:styleId="ReziPosition">
    <w:name w:val="Rezi_Position"/>
    <w:basedOn w:val="Normal"/>
    <w:qFormat/>
    <w:rsid w:val="00B14421"/>
    <w:pPr>
      <w:jc w:val="both"/>
    </w:pPr>
    <w:rPr>
      <w:rFonts w:ascii="Garamond" w:eastAsia="MS Mincho" w:hAnsi="Garamond" w:cs="Cambria"/>
      <w:b/>
      <w:color w:val="2E3D50"/>
      <w:sz w:val="20"/>
    </w:rPr>
  </w:style>
  <w:style w:type="paragraph" w:customStyle="1" w:styleId="ReziExperienceInfos">
    <w:name w:val="Rezi_Experience_Infos"/>
    <w:basedOn w:val="Normal"/>
    <w:qFormat/>
    <w:rsid w:val="00B14421"/>
    <w:pPr>
      <w:tabs>
        <w:tab w:val="right" w:pos="10500"/>
        <w:tab w:val="right" w:pos="10800"/>
      </w:tabs>
      <w:jc w:val="both"/>
    </w:pPr>
    <w:rPr>
      <w:rFonts w:ascii="Garamond" w:eastAsia="MS Mincho" w:hAnsi="Garamond" w:cs="Cambria"/>
      <w:b/>
      <w:color w:val="2E3D50"/>
      <w:sz w:val="19"/>
      <w:szCs w:val="19"/>
    </w:rPr>
  </w:style>
  <w:style w:type="paragraph" w:customStyle="1" w:styleId="ReziInfos">
    <w:name w:val="Rezi_Infos"/>
    <w:basedOn w:val="ReziExperienceInfos"/>
    <w:qFormat/>
    <w:rsid w:val="00B14421"/>
    <w:rPr>
      <w:b w:val="0"/>
      <w:bCs/>
    </w:rPr>
  </w:style>
  <w:style w:type="paragraph" w:customStyle="1" w:styleId="LO-normal1">
    <w:name w:val="LO-normal1"/>
    <w:qFormat/>
    <w:rsid w:val="0076254B"/>
    <w:pPr>
      <w:suppressAutoHyphens/>
      <w:spacing w:after="200" w:line="360" w:lineRule="auto"/>
      <w:ind w:left="360"/>
      <w:jc w:val="both"/>
    </w:pPr>
    <w:rPr>
      <w:rFonts w:ascii="Calibri" w:eastAsia="Calibri" w:hAnsi="Calibri" w:cs="Calibri"/>
      <w:sz w:val="22"/>
      <w:szCs w:val="22"/>
      <w:lang w:eastAsia="zh-CN" w:bidi="hi-IN"/>
    </w:rPr>
  </w:style>
  <w:style w:type="table" w:styleId="TableGridLight">
    <w:name w:val="Grid Table Light"/>
    <w:basedOn w:val="TableNormal"/>
    <w:uiPriority w:val="40"/>
    <w:rsid w:val="00C924AB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Standard">
    <w:name w:val="Standard"/>
    <w:qFormat/>
    <w:rsid w:val="00CD4D91"/>
    <w:pPr>
      <w:suppressAutoHyphens/>
      <w:textAlignment w:val="baseline"/>
    </w:pPr>
    <w:rPr>
      <w:rFonts w:ascii="Calibri" w:eastAsia="Calibri" w:hAnsi="Calibri" w:cs="Tahoma"/>
      <w:color w:val="00000A"/>
      <w:sz w:val="22"/>
      <w:szCs w:val="22"/>
    </w:rPr>
  </w:style>
  <w:style w:type="character" w:customStyle="1" w:styleId="ListLabel1">
    <w:name w:val="ListLabel 1"/>
    <w:qFormat/>
    <w:rsid w:val="00CD4D91"/>
    <w:rPr>
      <w:rFonts w:cs="Courier New"/>
    </w:rPr>
  </w:style>
  <w:style w:type="paragraph" w:styleId="Caption">
    <w:name w:val="caption"/>
    <w:basedOn w:val="Normal"/>
    <w:qFormat/>
    <w:rsid w:val="00CD4D91"/>
    <w:pPr>
      <w:suppressLineNumbers/>
      <w:spacing w:before="120" w:after="120" w:line="259" w:lineRule="auto"/>
      <w:jc w:val="center"/>
    </w:pPr>
    <w:rPr>
      <w:rFonts w:asciiTheme="minorHAnsi" w:eastAsiaTheme="minorHAnsi" w:hAnsiTheme="minorHAnsi" w:cs="Arial"/>
      <w:i/>
      <w:iCs/>
      <w:szCs w:val="24"/>
    </w:rPr>
  </w:style>
  <w:style w:type="character" w:customStyle="1" w:styleId="NormalBold">
    <w:name w:val="Normal Bold"/>
    <w:uiPriority w:val="1"/>
    <w:qFormat/>
    <w:rsid w:val="00E71D7A"/>
    <w:rPr>
      <w:b/>
    </w:rPr>
  </w:style>
  <w:style w:type="character" w:customStyle="1" w:styleId="NormalItalic">
    <w:name w:val="Normal Italic"/>
    <w:basedOn w:val="DefaultParagraphFont"/>
    <w:uiPriority w:val="1"/>
    <w:qFormat/>
    <w:rsid w:val="00E71D7A"/>
    <w:rPr>
      <w:rFonts w:ascii="Arial" w:hAnsi="Arial"/>
      <w:i/>
    </w:rPr>
  </w:style>
  <w:style w:type="paragraph" w:customStyle="1" w:styleId="Achievement">
    <w:name w:val="Achievement"/>
    <w:basedOn w:val="BodyText"/>
    <w:rsid w:val="00096E76"/>
    <w:pPr>
      <w:numPr>
        <w:numId w:val="12"/>
      </w:numPr>
      <w:spacing w:after="60" w:line="240" w:lineRule="atLeast"/>
      <w:jc w:val="both"/>
    </w:pPr>
    <w:rPr>
      <w:rFonts w:ascii="Garamond" w:eastAsia="SimSun" w:hAnsi="Garamond"/>
      <w:sz w:val="22"/>
    </w:rPr>
  </w:style>
  <w:style w:type="character" w:customStyle="1" w:styleId="Job">
    <w:name w:val="Job"/>
    <w:basedOn w:val="DefaultParagraphFont"/>
    <w:rsid w:val="00096E76"/>
  </w:style>
  <w:style w:type="paragraph" w:customStyle="1" w:styleId="JobTitle">
    <w:name w:val="Job Title"/>
    <w:next w:val="Achievement"/>
    <w:rsid w:val="00096E76"/>
    <w:pPr>
      <w:spacing w:before="40" w:after="40" w:line="220" w:lineRule="atLeast"/>
    </w:pPr>
    <w:rPr>
      <w:rFonts w:ascii="Garamond" w:eastAsia="SimSun" w:hAnsi="Garamond"/>
      <w:i/>
      <w:spacing w:val="5"/>
      <w:sz w:val="23"/>
    </w:rPr>
  </w:style>
  <w:style w:type="paragraph" w:customStyle="1" w:styleId="CompanyNameOne">
    <w:name w:val="Company Name One"/>
    <w:basedOn w:val="Normal"/>
    <w:next w:val="JobTitle"/>
    <w:rsid w:val="00096E76"/>
    <w:pPr>
      <w:tabs>
        <w:tab w:val="left" w:pos="1440"/>
        <w:tab w:val="right" w:pos="6480"/>
      </w:tabs>
      <w:spacing w:before="60" w:line="220" w:lineRule="atLeast"/>
    </w:pPr>
    <w:rPr>
      <w:rFonts w:ascii="Garamond" w:eastAsia="SimSun" w:hAnsi="Garamond"/>
      <w:sz w:val="22"/>
    </w:rPr>
  </w:style>
  <w:style w:type="paragraph" w:customStyle="1" w:styleId="CompanyName">
    <w:name w:val="Company Name"/>
    <w:basedOn w:val="Normal"/>
    <w:next w:val="JobTitle"/>
    <w:rsid w:val="00096E76"/>
    <w:pPr>
      <w:tabs>
        <w:tab w:val="left" w:pos="1440"/>
        <w:tab w:val="right" w:pos="6480"/>
      </w:tabs>
      <w:spacing w:before="220" w:line="220" w:lineRule="atLeast"/>
    </w:pPr>
    <w:rPr>
      <w:rFonts w:ascii="Garamond" w:eastAsia="SimSun" w:hAnsi="Garamond"/>
      <w:sz w:val="22"/>
    </w:rPr>
  </w:style>
  <w:style w:type="paragraph" w:customStyle="1" w:styleId="Style1">
    <w:name w:val="Style1"/>
    <w:basedOn w:val="Normal"/>
    <w:link w:val="Style1Char"/>
    <w:qFormat/>
    <w:rsid w:val="004E1AE9"/>
    <w:pPr>
      <w:numPr>
        <w:numId w:val="13"/>
      </w:numPr>
      <w:jc w:val="both"/>
    </w:pPr>
    <w:rPr>
      <w:rFonts w:ascii="Cambria" w:hAnsi="Cambria"/>
      <w:sz w:val="22"/>
      <w:szCs w:val="24"/>
      <w:shd w:val="clear" w:color="auto" w:fill="FFFFFF"/>
    </w:rPr>
  </w:style>
  <w:style w:type="character" w:customStyle="1" w:styleId="Style1Char">
    <w:name w:val="Style1 Char"/>
    <w:link w:val="Style1"/>
    <w:rsid w:val="004E1AE9"/>
    <w:rPr>
      <w:rFonts w:ascii="Cambria" w:hAnsi="Cambria"/>
      <w:sz w:val="22"/>
      <w:szCs w:val="24"/>
    </w:rPr>
  </w:style>
  <w:style w:type="character" w:customStyle="1" w:styleId="Heading2Char">
    <w:name w:val="Heading 2 Char"/>
    <w:basedOn w:val="DefaultParagraphFont"/>
    <w:link w:val="Heading2"/>
    <w:rsid w:val="00532972"/>
    <w:rPr>
      <w:b/>
      <w:sz w:val="24"/>
    </w:rPr>
  </w:style>
  <w:style w:type="character" w:customStyle="1" w:styleId="Heading5Char">
    <w:name w:val="Heading 5 Char"/>
    <w:basedOn w:val="DefaultParagraphFont"/>
    <w:link w:val="Heading5"/>
    <w:rsid w:val="00532972"/>
    <w:rPr>
      <w:b/>
      <w:bCs/>
      <w:i/>
      <w:iCs/>
      <w:sz w:val="26"/>
      <w:szCs w:val="26"/>
    </w:rPr>
  </w:style>
  <w:style w:type="character" w:customStyle="1" w:styleId="TitleChar">
    <w:name w:val="Title Char"/>
    <w:basedOn w:val="DefaultParagraphFont"/>
    <w:link w:val="Title"/>
    <w:rsid w:val="00532972"/>
    <w:rPr>
      <w:rFonts w:ascii="Arial" w:hAnsi="Arial"/>
      <w:b/>
      <w:smallCaps/>
      <w:sz w:val="28"/>
    </w:rPr>
  </w:style>
  <w:style w:type="character" w:customStyle="1" w:styleId="BodyText2Char">
    <w:name w:val="Body Text 2 Char"/>
    <w:basedOn w:val="DefaultParagraphFont"/>
    <w:link w:val="BodyText2"/>
    <w:rsid w:val="00532972"/>
    <w:rPr>
      <w:sz w:val="24"/>
    </w:rPr>
  </w:style>
  <w:style w:type="character" w:customStyle="1" w:styleId="BalloonTextChar">
    <w:name w:val="Balloon Text Char"/>
    <w:basedOn w:val="DefaultParagraphFont"/>
    <w:link w:val="BalloonText"/>
    <w:semiHidden/>
    <w:rsid w:val="00532972"/>
    <w:rPr>
      <w:rFonts w:ascii="Tahoma" w:hAnsi="Tahoma" w:cs="Tahoma"/>
      <w:sz w:val="16"/>
      <w:szCs w:val="16"/>
    </w:rPr>
  </w:style>
  <w:style w:type="character" w:customStyle="1" w:styleId="BodyTextChar">
    <w:name w:val="Body Text Char"/>
    <w:basedOn w:val="DefaultParagraphFont"/>
    <w:link w:val="BodyText"/>
    <w:rsid w:val="00532972"/>
    <w:rPr>
      <w:sz w:val="24"/>
    </w:rPr>
  </w:style>
  <w:style w:type="character" w:customStyle="1" w:styleId="ListLabel12">
    <w:name w:val="ListLabel 12"/>
    <w:qFormat/>
    <w:rsid w:val="00A34017"/>
    <w:rPr>
      <w:sz w:val="20"/>
    </w:rPr>
  </w:style>
  <w:style w:type="paragraph" w:customStyle="1" w:styleId="BodyA">
    <w:name w:val="Body A"/>
    <w:rsid w:val="005F0A0D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Arial" w:eastAsia="Arial Unicode MS" w:hAnsi="Arial" w:cs="Arial Unicode MS"/>
      <w:color w:val="000000"/>
      <w:sz w:val="24"/>
      <w:szCs w:val="24"/>
      <w:u w:color="000000"/>
      <w:bdr w:val="nil"/>
      <w:lang w:eastAsia="en-IN"/>
      <w14:textOutline w14:w="12700" w14:cap="flat" w14:cmpd="sng" w14:algn="ctr">
        <w14:noFill/>
        <w14:prstDash w14:val="solid"/>
        <w14:miter w14:lim="400000"/>
      </w14:textOutline>
    </w:rPr>
  </w:style>
  <w:style w:type="character" w:customStyle="1" w:styleId="Heading9Char">
    <w:name w:val="Heading 9 Char"/>
    <w:basedOn w:val="DefaultParagraphFont"/>
    <w:link w:val="Heading9"/>
    <w:semiHidden/>
    <w:rsid w:val="005F0A0D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numbering" w:customStyle="1" w:styleId="Bullets">
    <w:name w:val="Bullets"/>
    <w:rsid w:val="005F0A0D"/>
    <w:pPr>
      <w:numPr>
        <w:numId w:val="14"/>
      </w:numPr>
    </w:pPr>
  </w:style>
  <w:style w:type="numbering" w:customStyle="1" w:styleId="ImportedStyle71">
    <w:name w:val="Imported Style 71"/>
    <w:rsid w:val="005F0A0D"/>
    <w:pPr>
      <w:numPr>
        <w:numId w:val="15"/>
      </w:numPr>
    </w:pPr>
  </w:style>
  <w:style w:type="numbering" w:customStyle="1" w:styleId="ImportedStyle11">
    <w:name w:val="Imported Style 11"/>
    <w:rsid w:val="005F0A0D"/>
    <w:pPr>
      <w:numPr>
        <w:numId w:val="16"/>
      </w:numPr>
    </w:pPr>
  </w:style>
  <w:style w:type="numbering" w:customStyle="1" w:styleId="ImportedStyle12">
    <w:name w:val="Imported Style 12"/>
    <w:rsid w:val="005F0A0D"/>
    <w:pPr>
      <w:numPr>
        <w:numId w:val="17"/>
      </w:numPr>
    </w:pPr>
  </w:style>
  <w:style w:type="numbering" w:customStyle="1" w:styleId="ImportedStyle17">
    <w:name w:val="Imported Style 17"/>
    <w:rsid w:val="005F0A0D"/>
    <w:pPr>
      <w:numPr>
        <w:numId w:val="18"/>
      </w:numPr>
    </w:pPr>
  </w:style>
  <w:style w:type="numbering" w:customStyle="1" w:styleId="ImportedStyle18">
    <w:name w:val="Imported Style 18"/>
    <w:rsid w:val="005F0A0D"/>
    <w:pPr>
      <w:numPr>
        <w:numId w:val="19"/>
      </w:numPr>
    </w:pPr>
  </w:style>
  <w:style w:type="numbering" w:customStyle="1" w:styleId="ImportedStyle19">
    <w:name w:val="Imported Style 19"/>
    <w:rsid w:val="005F0A0D"/>
    <w:pPr>
      <w:numPr>
        <w:numId w:val="20"/>
      </w:numPr>
    </w:pPr>
  </w:style>
  <w:style w:type="numbering" w:customStyle="1" w:styleId="ImportedStyle20">
    <w:name w:val="Imported Style 20"/>
    <w:rsid w:val="005F0A0D"/>
    <w:pPr>
      <w:numPr>
        <w:numId w:val="21"/>
      </w:numPr>
    </w:pPr>
  </w:style>
  <w:style w:type="numbering" w:customStyle="1" w:styleId="ImportedStyle23">
    <w:name w:val="Imported Style 23"/>
    <w:rsid w:val="005F0A0D"/>
    <w:pPr>
      <w:numPr>
        <w:numId w:val="22"/>
      </w:numPr>
    </w:pPr>
  </w:style>
  <w:style w:type="numbering" w:customStyle="1" w:styleId="ImportedStyle4">
    <w:name w:val="Imported Style 4"/>
    <w:rsid w:val="005F0A0D"/>
    <w:pPr>
      <w:numPr>
        <w:numId w:val="23"/>
      </w:numPr>
    </w:pPr>
  </w:style>
  <w:style w:type="numbering" w:customStyle="1" w:styleId="ImportedStyle39">
    <w:name w:val="Imported Style 39"/>
    <w:rsid w:val="005F0A0D"/>
    <w:pPr>
      <w:numPr>
        <w:numId w:val="24"/>
      </w:numPr>
    </w:pPr>
  </w:style>
  <w:style w:type="numbering" w:customStyle="1" w:styleId="ImportedStyle40">
    <w:name w:val="Imported Style 40"/>
    <w:rsid w:val="005F0A0D"/>
    <w:pPr>
      <w:numPr>
        <w:numId w:val="25"/>
      </w:numPr>
    </w:pPr>
  </w:style>
  <w:style w:type="numbering" w:customStyle="1" w:styleId="ImportedStyle45">
    <w:name w:val="Imported Style 45"/>
    <w:rsid w:val="005F0A0D"/>
    <w:pPr>
      <w:numPr>
        <w:numId w:val="26"/>
      </w:numPr>
    </w:pPr>
  </w:style>
  <w:style w:type="numbering" w:customStyle="1" w:styleId="ImportedStyle46">
    <w:name w:val="Imported Style 46"/>
    <w:rsid w:val="005F0A0D"/>
    <w:pPr>
      <w:numPr>
        <w:numId w:val="27"/>
      </w:numPr>
    </w:pPr>
  </w:style>
  <w:style w:type="numbering" w:customStyle="1" w:styleId="ImportedStyle47">
    <w:name w:val="Imported Style 47"/>
    <w:rsid w:val="005F0A0D"/>
    <w:pPr>
      <w:numPr>
        <w:numId w:val="28"/>
      </w:numPr>
    </w:pPr>
  </w:style>
  <w:style w:type="numbering" w:customStyle="1" w:styleId="ImportedStyle49">
    <w:name w:val="Imported Style 49"/>
    <w:rsid w:val="005F0A0D"/>
    <w:pPr>
      <w:numPr>
        <w:numId w:val="29"/>
      </w:numPr>
    </w:pPr>
  </w:style>
  <w:style w:type="numbering" w:customStyle="1" w:styleId="ImportedStyle50">
    <w:name w:val="Imported Style 50"/>
    <w:rsid w:val="005F0A0D"/>
    <w:pPr>
      <w:numPr>
        <w:numId w:val="30"/>
      </w:numPr>
    </w:pPr>
  </w:style>
  <w:style w:type="numbering" w:customStyle="1" w:styleId="ImportedStyle52">
    <w:name w:val="Imported Style 52"/>
    <w:rsid w:val="005F0A0D"/>
    <w:pPr>
      <w:numPr>
        <w:numId w:val="31"/>
      </w:numPr>
    </w:pPr>
  </w:style>
  <w:style w:type="numbering" w:customStyle="1" w:styleId="ImportedStyle57">
    <w:name w:val="Imported Style 57"/>
    <w:rsid w:val="005F0A0D"/>
    <w:pPr>
      <w:numPr>
        <w:numId w:val="32"/>
      </w:numPr>
    </w:pPr>
  </w:style>
  <w:style w:type="numbering" w:customStyle="1" w:styleId="ImportedStyle60">
    <w:name w:val="Imported Style 60"/>
    <w:rsid w:val="005F0A0D"/>
    <w:pPr>
      <w:numPr>
        <w:numId w:val="33"/>
      </w:numPr>
    </w:pPr>
  </w:style>
  <w:style w:type="numbering" w:customStyle="1" w:styleId="ImportedStyle62">
    <w:name w:val="Imported Style 62"/>
    <w:rsid w:val="005F0A0D"/>
    <w:pPr>
      <w:numPr>
        <w:numId w:val="34"/>
      </w:numPr>
    </w:pPr>
  </w:style>
  <w:style w:type="numbering" w:customStyle="1" w:styleId="ImportedStyle65">
    <w:name w:val="Imported Style 65"/>
    <w:rsid w:val="005F0A0D"/>
    <w:pPr>
      <w:numPr>
        <w:numId w:val="35"/>
      </w:numPr>
    </w:pPr>
  </w:style>
  <w:style w:type="paragraph" w:customStyle="1" w:styleId="city">
    <w:name w:val="city"/>
    <w:basedOn w:val="Normal"/>
    <w:next w:val="Normal"/>
    <w:rsid w:val="00A24546"/>
    <w:pPr>
      <w:tabs>
        <w:tab w:val="center" w:pos="7920"/>
      </w:tabs>
      <w:overflowPunct w:val="0"/>
      <w:autoSpaceDE w:val="0"/>
      <w:autoSpaceDN w:val="0"/>
      <w:adjustRightInd w:val="0"/>
      <w:spacing w:after="120"/>
      <w:jc w:val="both"/>
      <w:textAlignment w:val="baseline"/>
    </w:pPr>
    <w:rPr>
      <w:rFonts w:ascii="Arial" w:hAnsi="Arial"/>
      <w:sz w:val="20"/>
    </w:rPr>
  </w:style>
  <w:style w:type="paragraph" w:customStyle="1" w:styleId="Li">
    <w:name w:val="Li"/>
    <w:basedOn w:val="Normal"/>
    <w:rsid w:val="00EE4008"/>
    <w:pPr>
      <w:shd w:val="clear" w:color="auto" w:fill="FFFFFF"/>
      <w:suppressAutoHyphens/>
    </w:pPr>
    <w:rPr>
      <w:rFonts w:ascii="Trebuchet MS" w:eastAsia="Trebuchet MS" w:hAnsi="Trebuchet MS" w:cs="Trebuchet MS"/>
      <w:color w:val="000000"/>
      <w:sz w:val="20"/>
      <w:szCs w:val="24"/>
      <w:shd w:val="clear" w:color="auto" w:fill="FFFFFF"/>
      <w:lang w:val="ru-RU" w:eastAsia="ar-SA"/>
    </w:rPr>
  </w:style>
  <w:style w:type="paragraph" w:customStyle="1" w:styleId="NormalBookmanOldStyle">
    <w:name w:val="Normal + Bookman Old Style"/>
    <w:basedOn w:val="Standard"/>
    <w:rsid w:val="00EE4008"/>
    <w:pPr>
      <w:tabs>
        <w:tab w:val="left" w:pos="720"/>
      </w:tabs>
      <w:autoSpaceDN w:val="0"/>
      <w:ind w:left="360" w:hanging="360"/>
    </w:pPr>
    <w:rPr>
      <w:rFonts w:ascii="Verdana" w:eastAsia="Times New Roman" w:hAnsi="Verdana" w:cs="Times New Roman"/>
      <w:color w:val="auto"/>
      <w:kern w:val="3"/>
      <w:sz w:val="20"/>
      <w:szCs w:val="24"/>
    </w:rPr>
  </w:style>
  <w:style w:type="paragraph" w:customStyle="1" w:styleId="FrameContents">
    <w:name w:val="Frame Contents"/>
    <w:basedOn w:val="Normal"/>
    <w:rsid w:val="00526C25"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eastAsia="zh-CN"/>
    </w:rPr>
  </w:style>
  <w:style w:type="character" w:styleId="LineNumber">
    <w:name w:val="line number"/>
    <w:basedOn w:val="DefaultParagraphFont"/>
    <w:semiHidden/>
    <w:unhideWhenUsed/>
    <w:rsid w:val="00EC6225"/>
  </w:style>
  <w:style w:type="character" w:styleId="UnresolvedMention">
    <w:name w:val="Unresolved Mention"/>
    <w:basedOn w:val="DefaultParagraphFont"/>
    <w:uiPriority w:val="99"/>
    <w:semiHidden/>
    <w:unhideWhenUsed/>
    <w:rsid w:val="0015209A"/>
    <w:rPr>
      <w:color w:val="605E5C"/>
      <w:shd w:val="clear" w:color="auto" w:fill="E1DFDD"/>
    </w:rPr>
  </w:style>
  <w:style w:type="paragraph" w:customStyle="1" w:styleId="m8348136201471177144wordsection1">
    <w:name w:val="m_8348136201471177144wordsection1"/>
    <w:basedOn w:val="Normal"/>
    <w:rsid w:val="00DF42B1"/>
    <w:pPr>
      <w:spacing w:before="100" w:beforeAutospacing="1" w:after="100" w:afterAutospacing="1"/>
    </w:pPr>
    <w:rPr>
      <w:szCs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87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9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7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3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7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226281">
          <w:marLeft w:val="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31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63159">
                  <w:marLeft w:val="135"/>
                  <w:marRight w:val="135"/>
                  <w:marTop w:val="0"/>
                  <w:marBottom w:val="9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0368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6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40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4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2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26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49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99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64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518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07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73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270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35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472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1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12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51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90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428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846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60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435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1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04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85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80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193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50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201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93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80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66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22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313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93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04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344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935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69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296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25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08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24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88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003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42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756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71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53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431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12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66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91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74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452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32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633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941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37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971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475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602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99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74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95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31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156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39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05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34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809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59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37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30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14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62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87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602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978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12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24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24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1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80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82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501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10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4083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6326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3052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7788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61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7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62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60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846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151219">
          <w:marLeft w:val="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07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4458644">
                  <w:marLeft w:val="135"/>
                  <w:marRight w:val="135"/>
                  <w:marTop w:val="0"/>
                  <w:marBottom w:val="9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08233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96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66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30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670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41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121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13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49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560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87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42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hyperlink" Target="mailto:kushwaha.u1980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95467320-C192-4EC6-9E44-5088D36BAB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2253</Words>
  <Characters>12846</Characters>
  <Application>Microsoft Office Word</Application>
  <DocSecurity>0</DocSecurity>
  <Lines>107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mani.pandurangan n2sglobal.com</dc:creator>
  <cp:lastModifiedBy>Jagadeesh Murugan</cp:lastModifiedBy>
  <cp:revision>2</cp:revision>
  <cp:lastPrinted>2006-06-28T14:40:00Z</cp:lastPrinted>
  <dcterms:created xsi:type="dcterms:W3CDTF">2024-09-18T15:19:00Z</dcterms:created>
  <dcterms:modified xsi:type="dcterms:W3CDTF">2024-09-18T15:19:00Z</dcterms:modified>
</cp:coreProperties>
</file>