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17058" w14:textId="77777777" w:rsidR="002028FD" w:rsidRDefault="002028FD" w:rsidP="002028FD">
      <w:pPr>
        <w:pStyle w:val="NoSpacing"/>
      </w:pPr>
    </w:p>
    <w:p w14:paraId="72F36D59" w14:textId="4005AE6F" w:rsidR="00B547DA" w:rsidRPr="00B547DA" w:rsidRDefault="00B547DA" w:rsidP="00B547DA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47DA">
        <w:rPr>
          <w:rFonts w:asciiTheme="minorHAnsi" w:hAnsiTheme="minorHAnsi" w:cstheme="minorHAnsi"/>
          <w:caps/>
          <w:smallCaps w:val="0"/>
          <w:sz w:val="22"/>
          <w:szCs w:val="22"/>
        </w:rPr>
        <w:t>Summary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1C08D359" w14:textId="77777777" w:rsidR="00B547DA" w:rsidRPr="00B547DA" w:rsidRDefault="00B547DA" w:rsidP="00B547DA">
      <w:pPr>
        <w:pStyle w:val="NoSpacing"/>
        <w:rPr>
          <w:sz w:val="10"/>
        </w:rPr>
      </w:pPr>
    </w:p>
    <w:p w14:paraId="074D9C83" w14:textId="3501AAF9" w:rsidR="00B547DA" w:rsidRPr="00B547DA" w:rsidRDefault="00B547DA" w:rsidP="00B547DA">
      <w:pPr>
        <w:pStyle w:val="NoSpacing"/>
        <w:numPr>
          <w:ilvl w:val="0"/>
          <w:numId w:val="103"/>
        </w:numPr>
      </w:pPr>
      <w:r w:rsidRPr="00B547DA">
        <w:t>Jiano is a User Researcher (and UI designer) with six years of experience in a breadth of industries including: finance, health/wellness, biotech, and independent films.</w:t>
      </w:r>
    </w:p>
    <w:p w14:paraId="3081A416" w14:textId="77777777" w:rsidR="00B547DA" w:rsidRDefault="00B547DA" w:rsidP="00B547DA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1F87424B" w14:textId="477A0E41" w:rsidR="00B547DA" w:rsidRPr="00B547DA" w:rsidRDefault="00B547DA" w:rsidP="00B547DA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47DA">
        <w:rPr>
          <w:rFonts w:asciiTheme="minorHAnsi" w:hAnsiTheme="minorHAnsi" w:cstheme="minorHAnsi"/>
          <w:caps/>
          <w:smallCaps w:val="0"/>
          <w:sz w:val="22"/>
          <w:szCs w:val="22"/>
        </w:rPr>
        <w:t>Skills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04B9EF01" w14:textId="77777777" w:rsidR="00B547DA" w:rsidRPr="00B547DA" w:rsidRDefault="00B547DA" w:rsidP="00B547DA">
      <w:pPr>
        <w:pStyle w:val="NoSpacing"/>
        <w:rPr>
          <w:sz w:val="10"/>
        </w:rPr>
      </w:pPr>
    </w:p>
    <w:p w14:paraId="5C86FFF2" w14:textId="224713BF" w:rsidR="00B547DA" w:rsidRDefault="00B547DA" w:rsidP="00B547DA">
      <w:pPr>
        <w:pStyle w:val="NoSpacing"/>
      </w:pPr>
      <w:r w:rsidRPr="00B547DA">
        <w:rPr>
          <w:b/>
          <w:bCs/>
        </w:rPr>
        <w:t>UXR Skills and Methods:</w:t>
      </w:r>
      <w:r>
        <w:t xml:space="preserve"> A/B testing, Analytical research (Descriptive, Diagnostic, Predictive, Prescriptive), Card-sorting, Data analysis (quant and qual), Diary studies, Ethnography, Hallway tests, Heuristic evaluation, In-depth interview (IDI), Kano survey, Live experimentation, Moderated &amp; unmoderated research, Opinion polls, Research strategy, RITE/Agile, Secondary research, Storyboarding, Survey design, Usability testing, User interviews, WCAG.2x</w:t>
      </w:r>
    </w:p>
    <w:p w14:paraId="4215CA32" w14:textId="77777777" w:rsidR="00B547DA" w:rsidRPr="00B547DA" w:rsidRDefault="00B547DA" w:rsidP="00B547DA">
      <w:pPr>
        <w:pStyle w:val="NoSpacing"/>
        <w:rPr>
          <w:sz w:val="10"/>
        </w:rPr>
      </w:pPr>
    </w:p>
    <w:p w14:paraId="29D340EB" w14:textId="2E2A428F" w:rsidR="00B547DA" w:rsidRDefault="00B547DA" w:rsidP="00B547DA">
      <w:pPr>
        <w:pStyle w:val="NoSpacing"/>
      </w:pPr>
      <w:r w:rsidRPr="00B547DA">
        <w:rPr>
          <w:b/>
          <w:bCs/>
        </w:rPr>
        <w:t>UX Technical &amp; Strategy Skills:</w:t>
      </w:r>
      <w:r>
        <w:t xml:space="preserve"> Communication, Content writing, Persona-based writing, Persona creation, Presentation, Stakeholder alignment, Statistical analysis, UI design, UX writing</w:t>
      </w:r>
    </w:p>
    <w:p w14:paraId="286E53C2" w14:textId="77777777" w:rsidR="00B547DA" w:rsidRPr="00B547DA" w:rsidRDefault="00B547DA" w:rsidP="00B547DA">
      <w:pPr>
        <w:pStyle w:val="NoSpacing"/>
        <w:rPr>
          <w:sz w:val="10"/>
        </w:rPr>
      </w:pPr>
    </w:p>
    <w:p w14:paraId="2B9011E5" w14:textId="77777777" w:rsidR="00B547DA" w:rsidRDefault="00B547DA" w:rsidP="00B547DA">
      <w:pPr>
        <w:pStyle w:val="NoSpacing"/>
      </w:pPr>
      <w:r w:rsidRPr="00B547DA">
        <w:rPr>
          <w:b/>
          <w:bCs/>
        </w:rPr>
        <w:t>Languages:</w:t>
      </w:r>
      <w:r>
        <w:t xml:space="preserve"> CSS, HTML, JS, NVivo, Python, PsychoPY, R, SPSS, SQL</w:t>
      </w:r>
    </w:p>
    <w:p w14:paraId="510B3E8E" w14:textId="77777777" w:rsidR="00B547DA" w:rsidRPr="00B547DA" w:rsidRDefault="00B547DA" w:rsidP="00B547DA">
      <w:pPr>
        <w:pStyle w:val="NoSpacing"/>
        <w:rPr>
          <w:sz w:val="10"/>
        </w:rPr>
      </w:pPr>
    </w:p>
    <w:p w14:paraId="376BA88D" w14:textId="77777777" w:rsidR="00B547DA" w:rsidRDefault="00B547DA" w:rsidP="00B547DA">
      <w:pPr>
        <w:pStyle w:val="NoSpacing"/>
      </w:pPr>
      <w:r w:rsidRPr="00B547DA">
        <w:rPr>
          <w:b/>
          <w:bCs/>
        </w:rPr>
        <w:t>Tools:</w:t>
      </w:r>
      <w:r>
        <w:t xml:space="preserve"> Adobe Analytics, Adobe Suite, Agile Methodology,Confluence, Data Lakes, Dscout, Design workshops, Figma, Figjam, Google Workplace/Scholar, JIRA, Miro, Maze, MeasuringU, Mural, Qualtrics, Six Sigma, Sketch, SurveyMonkey, Usertesting, MS O ce, UserZoom, Webflow, Waterfall</w:t>
      </w:r>
    </w:p>
    <w:p w14:paraId="3F94FBA6" w14:textId="77777777" w:rsidR="00B547DA" w:rsidRPr="002028FD" w:rsidRDefault="00B547DA" w:rsidP="002028FD">
      <w:pPr>
        <w:pStyle w:val="NoSpacing"/>
      </w:pPr>
    </w:p>
    <w:p w14:paraId="287E9D1B" w14:textId="265E2955" w:rsidR="00413953" w:rsidRPr="00413953" w:rsidRDefault="00413953" w:rsidP="0041395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413953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</w:p>
    <w:p w14:paraId="1C5DE9C8" w14:textId="77777777" w:rsidR="00413953" w:rsidRPr="00EF24F1" w:rsidRDefault="00413953" w:rsidP="00413953">
      <w:pPr>
        <w:pStyle w:val="NoSpacing"/>
        <w:rPr>
          <w:sz w:val="10"/>
        </w:rPr>
      </w:pPr>
    </w:p>
    <w:p w14:paraId="3745C312" w14:textId="77777777" w:rsidR="00B547DA" w:rsidRPr="00B547DA" w:rsidRDefault="00B547DA" w:rsidP="00B547DA">
      <w:pPr>
        <w:pStyle w:val="NoSpacing"/>
        <w:rPr>
          <w:b/>
          <w:bCs/>
        </w:rPr>
      </w:pPr>
      <w:r w:rsidRPr="00B547DA">
        <w:rPr>
          <w:b/>
          <w:bCs/>
        </w:rPr>
        <w:t>Alunar Portfolio Inc., Jersey City, NJ</w:t>
      </w:r>
    </w:p>
    <w:p w14:paraId="5C92A344" w14:textId="42B7532C" w:rsidR="00B547DA" w:rsidRPr="00B547DA" w:rsidRDefault="00B547DA" w:rsidP="00B547DA">
      <w:pPr>
        <w:pStyle w:val="NoSpacing"/>
        <w:rPr>
          <w:b/>
          <w:bCs/>
        </w:rPr>
      </w:pPr>
      <w:r w:rsidRPr="00B547DA">
        <w:rPr>
          <w:b/>
          <w:bCs/>
        </w:rPr>
        <w:t>User Experience Researcher / UI Designer, Principal Usability &amp; Beta Testing Researcher</w:t>
      </w:r>
      <w:r>
        <w:rPr>
          <w:b/>
          <w:bCs/>
        </w:rPr>
        <w:t xml:space="preserve"> </w:t>
      </w:r>
      <w:r w:rsidRPr="00B547DA">
        <w:rPr>
          <w:b/>
          <w:bCs/>
        </w:rPr>
        <w:t>Aug 2023</w:t>
      </w:r>
      <w:r>
        <w:rPr>
          <w:b/>
          <w:bCs/>
        </w:rPr>
        <w:t xml:space="preserve"> – </w:t>
      </w:r>
      <w:r w:rsidRPr="00B547DA">
        <w:rPr>
          <w:b/>
          <w:bCs/>
        </w:rPr>
        <w:t>Present</w:t>
      </w:r>
    </w:p>
    <w:p w14:paraId="7A6AB1A2" w14:textId="77777777" w:rsidR="00B547DA" w:rsidRPr="00B547DA" w:rsidRDefault="00B547DA" w:rsidP="00B547DA">
      <w:pPr>
        <w:pStyle w:val="NoSpacing"/>
        <w:rPr>
          <w:sz w:val="10"/>
        </w:rPr>
      </w:pPr>
    </w:p>
    <w:p w14:paraId="008E60A4" w14:textId="0DFE936F" w:rsidR="00B547DA" w:rsidRPr="00B547DA" w:rsidRDefault="00B547DA" w:rsidP="00B547DA">
      <w:pPr>
        <w:pStyle w:val="NoSpacing"/>
        <w:numPr>
          <w:ilvl w:val="0"/>
          <w:numId w:val="99"/>
        </w:numPr>
      </w:pPr>
      <w:r w:rsidRPr="00B547DA">
        <w:t>Designed high-fidelity product prototypes and webpages in Figma.</w:t>
      </w:r>
    </w:p>
    <w:p w14:paraId="2DC44AA3" w14:textId="77777777" w:rsidR="00B547DA" w:rsidRPr="00B547DA" w:rsidRDefault="00B547DA" w:rsidP="00B547DA">
      <w:pPr>
        <w:pStyle w:val="NoSpacing"/>
        <w:numPr>
          <w:ilvl w:val="0"/>
          <w:numId w:val="99"/>
        </w:numPr>
      </w:pPr>
      <w:r w:rsidRPr="00B547DA">
        <w:t>Led user interviews, usability testing, competitive analysis, recruiting, diary studies, and beta testing for 2024 AI Investment &amp; smart portfolio app, Alunar.</w:t>
      </w:r>
    </w:p>
    <w:p w14:paraId="102E8C66" w14:textId="77777777" w:rsidR="00B547DA" w:rsidRPr="00B547DA" w:rsidRDefault="00B547DA" w:rsidP="00B547DA">
      <w:pPr>
        <w:pStyle w:val="NoSpacing"/>
        <w:numPr>
          <w:ilvl w:val="0"/>
          <w:numId w:val="99"/>
        </w:numPr>
      </w:pPr>
      <w:r w:rsidRPr="00B547DA">
        <w:t>Facilitated workshops with cross-functional stakeholders to define research strategy plans and relay usability/beta feedback from users.</w:t>
      </w:r>
    </w:p>
    <w:p w14:paraId="64CCE005" w14:textId="77777777" w:rsidR="00B547DA" w:rsidRPr="00B547DA" w:rsidRDefault="00B547DA" w:rsidP="00B547DA">
      <w:pPr>
        <w:pStyle w:val="NoSpacing"/>
      </w:pPr>
    </w:p>
    <w:p w14:paraId="33C0F78A" w14:textId="77777777" w:rsidR="00B547DA" w:rsidRDefault="00B547DA" w:rsidP="00B547DA">
      <w:pPr>
        <w:pStyle w:val="NoSpacing"/>
        <w:rPr>
          <w:b/>
          <w:bCs/>
        </w:rPr>
      </w:pPr>
      <w:r w:rsidRPr="00B547DA">
        <w:rPr>
          <w:b/>
          <w:bCs/>
        </w:rPr>
        <w:t xml:space="preserve">JPMorgan Chase &amp; Co., Jersey City, NJ </w:t>
      </w:r>
    </w:p>
    <w:p w14:paraId="7F8054B8" w14:textId="48D95D91" w:rsidR="00B547DA" w:rsidRPr="00B547DA" w:rsidRDefault="00B547DA" w:rsidP="00B547DA">
      <w:pPr>
        <w:pStyle w:val="NoSpacing"/>
        <w:rPr>
          <w:b/>
          <w:bCs/>
        </w:rPr>
      </w:pPr>
      <w:r w:rsidRPr="00B547DA">
        <w:rPr>
          <w:b/>
          <w:bCs/>
        </w:rPr>
        <w:t>Senior User Experience Researcher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B547DA">
        <w:rPr>
          <w:b/>
          <w:bCs/>
        </w:rPr>
        <w:t>November 2021</w:t>
      </w:r>
      <w:r>
        <w:rPr>
          <w:b/>
          <w:bCs/>
        </w:rPr>
        <w:t xml:space="preserve"> – </w:t>
      </w:r>
      <w:r w:rsidRPr="00B547DA">
        <w:rPr>
          <w:b/>
          <w:bCs/>
        </w:rPr>
        <w:t>August 2023</w:t>
      </w:r>
    </w:p>
    <w:p w14:paraId="6624C0EE" w14:textId="77777777" w:rsidR="00B547DA" w:rsidRPr="00B547DA" w:rsidRDefault="00B547DA" w:rsidP="00B547DA">
      <w:pPr>
        <w:pStyle w:val="NoSpacing"/>
        <w:rPr>
          <w:sz w:val="10"/>
        </w:rPr>
      </w:pPr>
    </w:p>
    <w:p w14:paraId="793F0A88" w14:textId="0531E4D7" w:rsidR="00B547DA" w:rsidRPr="00B547DA" w:rsidRDefault="00B547DA" w:rsidP="00B547DA">
      <w:pPr>
        <w:pStyle w:val="NoSpacing"/>
        <w:numPr>
          <w:ilvl w:val="0"/>
          <w:numId w:val="100"/>
        </w:numPr>
      </w:pPr>
      <w:r w:rsidRPr="00B547DA">
        <w:t>Led 40+ mixed-method studies (qualitative, quantitative, comparative generative, evaluative, usability, heuristic evaluations, experience reviews, and surveys) to inform the designs of the Chase App and J.P. Morgan Mobile App. — Decisions informed by studies increased KPIs for multiple products.</w:t>
      </w:r>
    </w:p>
    <w:p w14:paraId="1A666DA2" w14:textId="77777777" w:rsidR="00B547DA" w:rsidRPr="00B547DA" w:rsidRDefault="00B547DA" w:rsidP="00B547DA">
      <w:pPr>
        <w:pStyle w:val="NoSpacing"/>
        <w:numPr>
          <w:ilvl w:val="0"/>
          <w:numId w:val="100"/>
        </w:numPr>
      </w:pPr>
      <w:r w:rsidRPr="00B547DA">
        <w:t>Defined/managed study timelines, task prioritization, research questions (Hunt Statements) and readouts through cross-functional workshops.</w:t>
      </w:r>
    </w:p>
    <w:p w14:paraId="21F5F5C5" w14:textId="77777777" w:rsidR="00B547DA" w:rsidRPr="00B547DA" w:rsidRDefault="00B547DA" w:rsidP="00B547DA">
      <w:pPr>
        <w:pStyle w:val="NoSpacing"/>
        <w:numPr>
          <w:ilvl w:val="0"/>
          <w:numId w:val="100"/>
        </w:numPr>
      </w:pPr>
      <w:r w:rsidRPr="00B547DA">
        <w:t>Research created insights and framework for Chase Mobile App authentication team which saved the company over $50M in blocked fraudulent transaction attempts in 2022.</w:t>
      </w:r>
    </w:p>
    <w:p w14:paraId="497A826D" w14:textId="77777777" w:rsidR="00B547DA" w:rsidRPr="00B547DA" w:rsidRDefault="00B547DA" w:rsidP="00B547DA">
      <w:pPr>
        <w:pStyle w:val="NoSpacing"/>
        <w:numPr>
          <w:ilvl w:val="0"/>
          <w:numId w:val="100"/>
        </w:numPr>
      </w:pPr>
      <w:r w:rsidRPr="00B547DA">
        <w:t>Research created insights for Chase Digital Assistant (AI) which increased the app’s digital service ratio (percentage of all Chase app customers who were able to self-service through mobile app, DSR) by over 2% in 2022-2023.</w:t>
      </w:r>
    </w:p>
    <w:p w14:paraId="6AB940E9" w14:textId="77777777" w:rsidR="00B547DA" w:rsidRPr="00B547DA" w:rsidRDefault="00B547DA" w:rsidP="00B547DA">
      <w:pPr>
        <w:pStyle w:val="NoSpacing"/>
        <w:numPr>
          <w:ilvl w:val="0"/>
          <w:numId w:val="100"/>
        </w:numPr>
      </w:pPr>
      <w:r w:rsidRPr="00B547DA">
        <w:t>To support secondary research, developed surveys of monthly cadence to analyze trends on consumer thoughts on AI, digital assistants, chatbots.</w:t>
      </w:r>
    </w:p>
    <w:p w14:paraId="63E2C818" w14:textId="77777777" w:rsidR="00B547DA" w:rsidRPr="00B547DA" w:rsidRDefault="00B547DA" w:rsidP="00B547DA">
      <w:pPr>
        <w:pStyle w:val="NoSpacing"/>
        <w:numPr>
          <w:ilvl w:val="0"/>
          <w:numId w:val="100"/>
        </w:numPr>
      </w:pPr>
      <w:r w:rsidRPr="00B547DA">
        <w:lastRenderedPageBreak/>
        <w:t>Discovered and addressed multiple heuristic violations/pain points for Chase API Store product for developers. Between 2021-22, customer qualitative feedback increased and the number of APIs purchased increased by 10+%.</w:t>
      </w:r>
    </w:p>
    <w:p w14:paraId="76BB4F38" w14:textId="77777777" w:rsidR="00B547DA" w:rsidRPr="00B547DA" w:rsidRDefault="00B547DA" w:rsidP="00B547DA">
      <w:pPr>
        <w:pStyle w:val="NoSpacing"/>
        <w:numPr>
          <w:ilvl w:val="0"/>
          <w:numId w:val="100"/>
        </w:numPr>
      </w:pPr>
      <w:r w:rsidRPr="00B547DA">
        <w:t>Utilized and was trained to use cutting-edge UX hardware such as TOBII Eye Tracker and UXCam for in-person ergonomic research.</w:t>
      </w:r>
    </w:p>
    <w:p w14:paraId="0ADB0112" w14:textId="77777777" w:rsidR="00B547DA" w:rsidRPr="00B547DA" w:rsidRDefault="00B547DA" w:rsidP="00B547DA">
      <w:pPr>
        <w:pStyle w:val="NoSpacing"/>
      </w:pPr>
    </w:p>
    <w:p w14:paraId="4921D182" w14:textId="77777777" w:rsidR="00B547DA" w:rsidRDefault="00B547DA" w:rsidP="00B547DA">
      <w:pPr>
        <w:pStyle w:val="NoSpacing"/>
        <w:rPr>
          <w:b/>
          <w:bCs/>
        </w:rPr>
      </w:pPr>
      <w:r w:rsidRPr="00B547DA">
        <w:rPr>
          <w:b/>
          <w:bCs/>
        </w:rPr>
        <w:t>Idem Spark, Charlotte, NC</w:t>
      </w:r>
    </w:p>
    <w:p w14:paraId="2F2F2E78" w14:textId="76910BCA" w:rsidR="00B547DA" w:rsidRPr="00B547DA" w:rsidRDefault="00B547DA" w:rsidP="00B547DA">
      <w:pPr>
        <w:pStyle w:val="NoSpacing"/>
        <w:rPr>
          <w:b/>
          <w:bCs/>
        </w:rPr>
      </w:pPr>
      <w:r w:rsidRPr="00B547DA">
        <w:rPr>
          <w:b/>
          <w:bCs/>
        </w:rPr>
        <w:t>UX Research &amp; Product Design Lead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B547DA">
        <w:rPr>
          <w:b/>
          <w:bCs/>
        </w:rPr>
        <w:t>September 2019</w:t>
      </w:r>
      <w:r>
        <w:rPr>
          <w:b/>
          <w:bCs/>
        </w:rPr>
        <w:t xml:space="preserve"> – </w:t>
      </w:r>
      <w:r w:rsidRPr="00B547DA">
        <w:rPr>
          <w:b/>
          <w:bCs/>
        </w:rPr>
        <w:t xml:space="preserve">November 2021 </w:t>
      </w:r>
    </w:p>
    <w:p w14:paraId="39FBC980" w14:textId="7E8DA142" w:rsidR="00B547DA" w:rsidRPr="00B547DA" w:rsidRDefault="00B547DA" w:rsidP="00B547DA">
      <w:pPr>
        <w:pStyle w:val="NoSpacing"/>
        <w:numPr>
          <w:ilvl w:val="0"/>
          <w:numId w:val="101"/>
        </w:numPr>
      </w:pPr>
      <w:r w:rsidRPr="00B547DA">
        <w:t>Developed brand voice, content guidelines, personas, and UX strategy through user interviews, field research, secondary research, surveys, and lead</w:t>
      </w:r>
      <w:r>
        <w:t xml:space="preserve"> </w:t>
      </w:r>
      <w:r w:rsidRPr="00B547DA">
        <w:t>data-informed cross-functional ideation sessions with stakeholders.</w:t>
      </w:r>
    </w:p>
    <w:p w14:paraId="162B297D" w14:textId="77777777" w:rsidR="00B547DA" w:rsidRPr="00B547DA" w:rsidRDefault="00B547DA" w:rsidP="00B547DA">
      <w:pPr>
        <w:pStyle w:val="NoSpacing"/>
        <w:numPr>
          <w:ilvl w:val="0"/>
          <w:numId w:val="101"/>
        </w:numPr>
      </w:pPr>
      <w:r w:rsidRPr="00B547DA">
        <w:t>Research recommendations and contributions contributed significantly to increasing Conversion Rates (20+%) and NPS (from ~7 to 9) 2019-2021.</w:t>
      </w:r>
    </w:p>
    <w:p w14:paraId="7F91150B" w14:textId="77777777" w:rsidR="00B547DA" w:rsidRPr="00B547DA" w:rsidRDefault="00B547DA" w:rsidP="00B547DA">
      <w:pPr>
        <w:pStyle w:val="NoSpacing"/>
        <w:numPr>
          <w:ilvl w:val="0"/>
          <w:numId w:val="101"/>
        </w:numPr>
      </w:pPr>
      <w:r w:rsidRPr="00B547DA">
        <w:t>Wrote/designed content copy for products, marketing, and promotion.</w:t>
      </w:r>
    </w:p>
    <w:p w14:paraId="64DCACFD" w14:textId="77777777" w:rsidR="00B547DA" w:rsidRDefault="00B547DA" w:rsidP="00B547DA">
      <w:pPr>
        <w:pStyle w:val="NoSpacing"/>
      </w:pPr>
    </w:p>
    <w:p w14:paraId="3FF555E4" w14:textId="77777777" w:rsidR="00B547DA" w:rsidRDefault="00B547DA" w:rsidP="00B547DA">
      <w:pPr>
        <w:pStyle w:val="NoSpacing"/>
        <w:rPr>
          <w:b/>
          <w:bCs/>
        </w:rPr>
      </w:pPr>
      <w:r w:rsidRPr="00B547DA">
        <w:rPr>
          <w:b/>
          <w:bCs/>
        </w:rPr>
        <w:t xml:space="preserve">Algene LLC., New Brunswick, NJ </w:t>
      </w:r>
    </w:p>
    <w:p w14:paraId="1D53CC5C" w14:textId="16BA5AF8" w:rsidR="00B547DA" w:rsidRPr="00B547DA" w:rsidRDefault="00B547DA" w:rsidP="00B547DA">
      <w:pPr>
        <w:pStyle w:val="NoSpacing"/>
        <w:rPr>
          <w:b/>
          <w:bCs/>
        </w:rPr>
      </w:pPr>
      <w:r w:rsidRPr="00B547DA">
        <w:rPr>
          <w:b/>
          <w:bCs/>
        </w:rPr>
        <w:t>UX Researcher, Design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B547DA">
        <w:rPr>
          <w:b/>
          <w:bCs/>
        </w:rPr>
        <w:t>September 2018</w:t>
      </w:r>
      <w:r>
        <w:rPr>
          <w:b/>
          <w:bCs/>
        </w:rPr>
        <w:t xml:space="preserve"> – </w:t>
      </w:r>
      <w:r w:rsidRPr="00B547DA">
        <w:rPr>
          <w:b/>
          <w:bCs/>
        </w:rPr>
        <w:t>October 2020</w:t>
      </w:r>
    </w:p>
    <w:p w14:paraId="77409527" w14:textId="77777777" w:rsidR="00B547DA" w:rsidRPr="00B547DA" w:rsidRDefault="00B547DA" w:rsidP="00B547DA">
      <w:pPr>
        <w:pStyle w:val="NoSpacing"/>
        <w:rPr>
          <w:sz w:val="10"/>
        </w:rPr>
      </w:pPr>
    </w:p>
    <w:p w14:paraId="1D6CD329" w14:textId="0640992A" w:rsidR="00B547DA" w:rsidRPr="00B547DA" w:rsidRDefault="00B547DA" w:rsidP="00B547DA">
      <w:pPr>
        <w:pStyle w:val="NoSpacing"/>
        <w:numPr>
          <w:ilvl w:val="0"/>
          <w:numId w:val="102"/>
        </w:numPr>
      </w:pPr>
      <w:r w:rsidRPr="00B547DA">
        <w:t>Led visual design, UX testing, and generative interviews for PCR analysis tool.</w:t>
      </w:r>
    </w:p>
    <w:p w14:paraId="1A3C4C2F" w14:textId="77777777" w:rsidR="00B547DA" w:rsidRDefault="00B547DA" w:rsidP="00355B1E">
      <w:pPr>
        <w:pStyle w:val="NoSpacing"/>
        <w:rPr>
          <w:lang w:val="en-IN"/>
        </w:rPr>
      </w:pPr>
    </w:p>
    <w:p w14:paraId="3ED21149" w14:textId="772CE51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39976424" w14:textId="77777777" w:rsidR="00355B1E" w:rsidRDefault="00355B1E" w:rsidP="00355B1E">
      <w:pPr>
        <w:pStyle w:val="NoSpacing"/>
        <w:rPr>
          <w:sz w:val="10"/>
        </w:rPr>
      </w:pPr>
    </w:p>
    <w:p w14:paraId="7AF0BB37" w14:textId="7C6E0C9C" w:rsidR="00B547DA" w:rsidRDefault="00B547DA" w:rsidP="00B547DA">
      <w:pPr>
        <w:pStyle w:val="NoSpacing"/>
        <w:numPr>
          <w:ilvl w:val="0"/>
          <w:numId w:val="102"/>
        </w:numPr>
      </w:pPr>
      <w:r>
        <w:t>Rutgers University, New Brunswick: BA in Cognitive Neuroscience, Focus in HCI and computer science – Minor in psychology.</w:t>
      </w:r>
    </w:p>
    <w:p w14:paraId="004B20C0" w14:textId="77777777" w:rsidR="00B547DA" w:rsidRDefault="00B547DA" w:rsidP="00B547DA">
      <w:pPr>
        <w:pStyle w:val="NoSpacing"/>
        <w:numPr>
          <w:ilvl w:val="0"/>
          <w:numId w:val="102"/>
        </w:numPr>
      </w:pPr>
      <w:r>
        <w:t>Google: UX Design Certification (2021)</w:t>
      </w:r>
    </w:p>
    <w:p w14:paraId="70FE439C" w14:textId="5D340B4A" w:rsidR="00696282" w:rsidRPr="00696282" w:rsidRDefault="00B547DA" w:rsidP="00B547DA">
      <w:pPr>
        <w:pStyle w:val="NoSpacing"/>
        <w:numPr>
          <w:ilvl w:val="0"/>
          <w:numId w:val="102"/>
        </w:numPr>
      </w:pPr>
      <w:r>
        <w:t>IBM: Data Science Certification (2024)</w:t>
      </w:r>
    </w:p>
    <w:sectPr w:rsidR="00696282" w:rsidRPr="00696282" w:rsidSect="003A5C39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62701" w14:textId="77777777" w:rsidR="003A5C39" w:rsidRDefault="003A5C39">
      <w:r>
        <w:separator/>
      </w:r>
    </w:p>
  </w:endnote>
  <w:endnote w:type="continuationSeparator" w:id="0">
    <w:p w14:paraId="4669D303" w14:textId="77777777" w:rsidR="003A5C39" w:rsidRDefault="003A5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EEA3A" w14:textId="77777777" w:rsidR="003A5C39" w:rsidRDefault="003A5C39">
      <w:r>
        <w:separator/>
      </w:r>
    </w:p>
  </w:footnote>
  <w:footnote w:type="continuationSeparator" w:id="0">
    <w:p w14:paraId="1C01EC4B" w14:textId="77777777" w:rsidR="003A5C39" w:rsidRDefault="003A5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14C40CF6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B547DA" w:rsidRPr="00B547DA">
      <w:rPr>
        <w:color w:val="000000"/>
      </w:rPr>
      <w:t>Edgewater, NJ, 07020</w:t>
    </w:r>
  </w:p>
  <w:p w14:paraId="156BF033" w14:textId="6898342C" w:rsidR="008411C8" w:rsidRDefault="00BF14B3" w:rsidP="00654952">
    <w:pPr>
      <w:pStyle w:val="NoSpacing"/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1" w:history="1">
      <w:r w:rsidR="00B547DA" w:rsidRPr="00EC236C">
        <w:rPr>
          <w:rStyle w:val="Hyperlink"/>
        </w:rPr>
        <w:t>jianobriggs@gmail.com</w:t>
      </w:r>
    </w:hyperlink>
  </w:p>
  <w:p w14:paraId="639D8B28" w14:textId="1EA6FCEF" w:rsidR="00BF14B3" w:rsidRPr="008F0C45" w:rsidRDefault="00BF14B3" w:rsidP="00654952">
    <w:pPr>
      <w:pStyle w:val="NoSpacing"/>
      <w:rPr>
        <w:color w:val="000000"/>
      </w:rPr>
    </w:pPr>
    <w:r w:rsidRPr="00740556">
      <w:rPr>
        <w:b/>
        <w:bCs/>
        <w:lang w:val="en-IN"/>
      </w:rPr>
      <w:t>Contact Number:</w:t>
    </w:r>
    <w:r w:rsidR="004C7072" w:rsidRPr="00740556">
      <w:rPr>
        <w:lang w:val="en-IN"/>
      </w:rPr>
      <w:t xml:space="preserve"> </w:t>
    </w:r>
    <w:r w:rsidR="00B547DA" w:rsidRPr="00B547DA">
      <w:rPr>
        <w:color w:val="000000"/>
      </w:rPr>
      <w:t>201-314-2832</w:t>
    </w:r>
  </w:p>
  <w:p w14:paraId="6360024A" w14:textId="77777777" w:rsidR="00AD5567" w:rsidRPr="002028FD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1529C68C" w14:textId="33C1BCDB" w:rsidR="001528A7" w:rsidRPr="00162BF4" w:rsidRDefault="00F04222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pt-BR"/>
      </w:rPr>
    </w:pPr>
    <w:r w:rsidRPr="00162BF4">
      <w:rPr>
        <w:rFonts w:asciiTheme="minorHAnsi" w:hAnsiTheme="minorHAnsi" w:cstheme="minorHAnsi"/>
        <w:b/>
        <w:sz w:val="28"/>
        <w:szCs w:val="28"/>
        <w:lang w:val="pt-BR"/>
      </w:rPr>
      <w:t>Jiano Briggs</w:t>
    </w:r>
  </w:p>
  <w:p w14:paraId="0B363966" w14:textId="59CFFBAA" w:rsidR="00162BF4" w:rsidRPr="00162BF4" w:rsidRDefault="00162BF4" w:rsidP="000155D8">
    <w:pPr>
      <w:pStyle w:val="Header"/>
      <w:jc w:val="center"/>
      <w:rPr>
        <w:rFonts w:asciiTheme="minorHAnsi" w:hAnsiTheme="minorHAnsi" w:cstheme="minorHAnsi"/>
        <w:b/>
        <w:szCs w:val="24"/>
        <w:lang w:val="pt-BR"/>
      </w:rPr>
    </w:pPr>
    <w:r w:rsidRPr="00162BF4">
      <w:rPr>
        <w:rFonts w:asciiTheme="minorHAnsi" w:hAnsiTheme="minorHAnsi" w:cstheme="minorHAnsi"/>
        <w:b/>
        <w:szCs w:val="24"/>
        <w:lang w:val="pt-BR"/>
      </w:rPr>
      <w:t>Portfolio</w:t>
    </w:r>
    <w:r w:rsidRPr="00162BF4">
      <w:rPr>
        <w:rFonts w:asciiTheme="minorHAnsi" w:hAnsiTheme="minorHAnsi" w:cstheme="minorHAnsi"/>
        <w:b/>
        <w:szCs w:val="24"/>
        <w:lang w:val="pt-BR"/>
      </w:rPr>
      <w:t xml:space="preserve">: </w:t>
    </w:r>
    <w:hyperlink r:id="rId2" w:history="1">
      <w:r w:rsidRPr="00162BF4">
        <w:rPr>
          <w:rStyle w:val="Hyperlink"/>
          <w:rFonts w:asciiTheme="minorHAnsi" w:hAnsiTheme="minorHAnsi" w:cstheme="minorHAnsi"/>
          <w:b/>
          <w:szCs w:val="24"/>
          <w:lang w:val="pt-BR"/>
        </w:rPr>
        <w:t>https://www.jianobriggs.com/</w:t>
      </w:r>
    </w:hyperlink>
  </w:p>
  <w:p w14:paraId="320649D4" w14:textId="77777777" w:rsidR="00F04222" w:rsidRPr="00162BF4" w:rsidRDefault="00F04222" w:rsidP="000155D8">
    <w:pPr>
      <w:pStyle w:val="Header"/>
      <w:jc w:val="center"/>
      <w:rPr>
        <w:sz w:val="11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220345F"/>
    <w:multiLevelType w:val="hybridMultilevel"/>
    <w:tmpl w:val="78AA7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EC7E20"/>
    <w:multiLevelType w:val="hybridMultilevel"/>
    <w:tmpl w:val="C7160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24A44"/>
    <w:multiLevelType w:val="hybridMultilevel"/>
    <w:tmpl w:val="8D907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514FE9"/>
    <w:multiLevelType w:val="hybridMultilevel"/>
    <w:tmpl w:val="C4A6A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595A25"/>
    <w:multiLevelType w:val="hybridMultilevel"/>
    <w:tmpl w:val="FEE8D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0ADA08B7"/>
    <w:multiLevelType w:val="hybridMultilevel"/>
    <w:tmpl w:val="0682F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E6E511E"/>
    <w:multiLevelType w:val="hybridMultilevel"/>
    <w:tmpl w:val="8356D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9F2863"/>
    <w:multiLevelType w:val="hybridMultilevel"/>
    <w:tmpl w:val="E090B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10164D5C"/>
    <w:multiLevelType w:val="hybridMultilevel"/>
    <w:tmpl w:val="EEDAC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3863EB"/>
    <w:multiLevelType w:val="hybridMultilevel"/>
    <w:tmpl w:val="E91A1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272B55"/>
    <w:multiLevelType w:val="hybridMultilevel"/>
    <w:tmpl w:val="08B08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C0076C"/>
    <w:multiLevelType w:val="hybridMultilevel"/>
    <w:tmpl w:val="C97C1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E36D89"/>
    <w:multiLevelType w:val="hybridMultilevel"/>
    <w:tmpl w:val="8A2C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504252"/>
    <w:multiLevelType w:val="hybridMultilevel"/>
    <w:tmpl w:val="2AE61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67562B"/>
    <w:multiLevelType w:val="hybridMultilevel"/>
    <w:tmpl w:val="F0B26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190B6445"/>
    <w:multiLevelType w:val="hybridMultilevel"/>
    <w:tmpl w:val="CAE6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211353"/>
    <w:multiLevelType w:val="hybridMultilevel"/>
    <w:tmpl w:val="3500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B5317B"/>
    <w:multiLevelType w:val="hybridMultilevel"/>
    <w:tmpl w:val="D084D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2602B2"/>
    <w:multiLevelType w:val="hybridMultilevel"/>
    <w:tmpl w:val="196C8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20A3328F"/>
    <w:multiLevelType w:val="hybridMultilevel"/>
    <w:tmpl w:val="62224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6D5ADC"/>
    <w:multiLevelType w:val="hybridMultilevel"/>
    <w:tmpl w:val="E9841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247D7C7A"/>
    <w:multiLevelType w:val="hybridMultilevel"/>
    <w:tmpl w:val="3E9A0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24853C1E"/>
    <w:multiLevelType w:val="hybridMultilevel"/>
    <w:tmpl w:val="218A0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28673804"/>
    <w:multiLevelType w:val="hybridMultilevel"/>
    <w:tmpl w:val="F53EE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2CF7345B"/>
    <w:multiLevelType w:val="hybridMultilevel"/>
    <w:tmpl w:val="8CAAB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4B2FED"/>
    <w:multiLevelType w:val="hybridMultilevel"/>
    <w:tmpl w:val="CA2EE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E71C5E"/>
    <w:multiLevelType w:val="hybridMultilevel"/>
    <w:tmpl w:val="0B68F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F365D91"/>
    <w:multiLevelType w:val="hybridMultilevel"/>
    <w:tmpl w:val="7CE25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328B3A3C"/>
    <w:multiLevelType w:val="hybridMultilevel"/>
    <w:tmpl w:val="8D5C7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CC6D9F"/>
    <w:multiLevelType w:val="hybridMultilevel"/>
    <w:tmpl w:val="631A4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38500CF3"/>
    <w:multiLevelType w:val="hybridMultilevel"/>
    <w:tmpl w:val="EDA0B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686DC6"/>
    <w:multiLevelType w:val="hybridMultilevel"/>
    <w:tmpl w:val="45428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DC03C78"/>
    <w:multiLevelType w:val="hybridMultilevel"/>
    <w:tmpl w:val="1B26F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770ED4"/>
    <w:multiLevelType w:val="hybridMultilevel"/>
    <w:tmpl w:val="FD148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F153C27"/>
    <w:multiLevelType w:val="hybridMultilevel"/>
    <w:tmpl w:val="ED7C6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F1970EA"/>
    <w:multiLevelType w:val="hybridMultilevel"/>
    <w:tmpl w:val="01661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0176A55"/>
    <w:multiLevelType w:val="hybridMultilevel"/>
    <w:tmpl w:val="1AF0A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41C96CBB"/>
    <w:multiLevelType w:val="hybridMultilevel"/>
    <w:tmpl w:val="20FE0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256211C"/>
    <w:multiLevelType w:val="hybridMultilevel"/>
    <w:tmpl w:val="C9C8B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4FE7FEE"/>
    <w:multiLevelType w:val="hybridMultilevel"/>
    <w:tmpl w:val="3B12A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7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470F3B57"/>
    <w:multiLevelType w:val="hybridMultilevel"/>
    <w:tmpl w:val="696CC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CC4D45"/>
    <w:multiLevelType w:val="hybridMultilevel"/>
    <w:tmpl w:val="1C30C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B0A0820"/>
    <w:multiLevelType w:val="hybridMultilevel"/>
    <w:tmpl w:val="D0D07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5002D3"/>
    <w:multiLevelType w:val="hybridMultilevel"/>
    <w:tmpl w:val="0DF4C1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98501F"/>
    <w:multiLevelType w:val="hybridMultilevel"/>
    <w:tmpl w:val="08E81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1CC37D3"/>
    <w:multiLevelType w:val="hybridMultilevel"/>
    <w:tmpl w:val="C6BE1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537448DC"/>
    <w:multiLevelType w:val="hybridMultilevel"/>
    <w:tmpl w:val="C194C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4185616"/>
    <w:multiLevelType w:val="hybridMultilevel"/>
    <w:tmpl w:val="A33EF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82F5A1D"/>
    <w:multiLevelType w:val="hybridMultilevel"/>
    <w:tmpl w:val="8F4E0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9AF4F2D"/>
    <w:multiLevelType w:val="hybridMultilevel"/>
    <w:tmpl w:val="8CBA2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AB10925"/>
    <w:multiLevelType w:val="hybridMultilevel"/>
    <w:tmpl w:val="6CE28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154D8F"/>
    <w:multiLevelType w:val="hybridMultilevel"/>
    <w:tmpl w:val="41280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2E2246"/>
    <w:multiLevelType w:val="hybridMultilevel"/>
    <w:tmpl w:val="F7DC3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C335DF3"/>
    <w:multiLevelType w:val="hybridMultilevel"/>
    <w:tmpl w:val="0EA07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CD1153B"/>
    <w:multiLevelType w:val="hybridMultilevel"/>
    <w:tmpl w:val="452AD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5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11C39DF"/>
    <w:multiLevelType w:val="hybridMultilevel"/>
    <w:tmpl w:val="A7C26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30A3B1F"/>
    <w:multiLevelType w:val="hybridMultilevel"/>
    <w:tmpl w:val="91C22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1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 w15:restartNumberingAfterBreak="0">
    <w:nsid w:val="658C0544"/>
    <w:multiLevelType w:val="hybridMultilevel"/>
    <w:tmpl w:val="48463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62D0B5F"/>
    <w:multiLevelType w:val="hybridMultilevel"/>
    <w:tmpl w:val="D220B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75571B9"/>
    <w:multiLevelType w:val="hybridMultilevel"/>
    <w:tmpl w:val="185E2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 w15:restartNumberingAfterBreak="0">
    <w:nsid w:val="69B34030"/>
    <w:multiLevelType w:val="hybridMultilevel"/>
    <w:tmpl w:val="8580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AA50DF7"/>
    <w:multiLevelType w:val="hybridMultilevel"/>
    <w:tmpl w:val="EE582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 w15:restartNumberingAfterBreak="0">
    <w:nsid w:val="6EE50604"/>
    <w:multiLevelType w:val="hybridMultilevel"/>
    <w:tmpl w:val="E4808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 w15:restartNumberingAfterBreak="0">
    <w:nsid w:val="7523043C"/>
    <w:multiLevelType w:val="hybridMultilevel"/>
    <w:tmpl w:val="22AA5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77EE4149"/>
    <w:multiLevelType w:val="hybridMultilevel"/>
    <w:tmpl w:val="ADEA9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7877319D"/>
    <w:multiLevelType w:val="hybridMultilevel"/>
    <w:tmpl w:val="29F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8FE7ECC"/>
    <w:multiLevelType w:val="hybridMultilevel"/>
    <w:tmpl w:val="4ACCD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A636986"/>
    <w:multiLevelType w:val="hybridMultilevel"/>
    <w:tmpl w:val="05E6B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95"/>
  </w:num>
  <w:num w:numId="3" w16cid:durableId="139352410">
    <w:abstractNumId w:val="98"/>
  </w:num>
  <w:num w:numId="4" w16cid:durableId="1139345333">
    <w:abstractNumId w:val="84"/>
  </w:num>
  <w:num w:numId="5" w16cid:durableId="1566716753">
    <w:abstractNumId w:val="65"/>
  </w:num>
  <w:num w:numId="6" w16cid:durableId="862130666">
    <w:abstractNumId w:val="27"/>
  </w:num>
  <w:num w:numId="7" w16cid:durableId="2013292984">
    <w:abstractNumId w:val="99"/>
  </w:num>
  <w:num w:numId="8" w16cid:durableId="777530213">
    <w:abstractNumId w:val="109"/>
  </w:num>
  <w:num w:numId="9" w16cid:durableId="1192037481">
    <w:abstractNumId w:val="50"/>
  </w:num>
  <w:num w:numId="10" w16cid:durableId="263391843">
    <w:abstractNumId w:val="103"/>
  </w:num>
  <w:num w:numId="11" w16cid:durableId="66726532">
    <w:abstractNumId w:val="86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105"/>
  </w:num>
  <w:num w:numId="14" w16cid:durableId="1133476638">
    <w:abstractNumId w:val="67"/>
  </w:num>
  <w:num w:numId="15" w16cid:durableId="337585252">
    <w:abstractNumId w:val="101"/>
  </w:num>
  <w:num w:numId="16" w16cid:durableId="2061587357">
    <w:abstractNumId w:val="89"/>
  </w:num>
  <w:num w:numId="17" w16cid:durableId="1065491973">
    <w:abstractNumId w:val="37"/>
  </w:num>
  <w:num w:numId="18" w16cid:durableId="1318266233">
    <w:abstractNumId w:val="34"/>
  </w:num>
  <w:num w:numId="19" w16cid:durableId="526874085">
    <w:abstractNumId w:val="85"/>
  </w:num>
  <w:num w:numId="20" w16cid:durableId="844248676">
    <w:abstractNumId w:val="44"/>
  </w:num>
  <w:num w:numId="21" w16cid:durableId="284892896">
    <w:abstractNumId w:val="66"/>
  </w:num>
  <w:num w:numId="22" w16cid:durableId="605190378">
    <w:abstractNumId w:val="33"/>
  </w:num>
  <w:num w:numId="23" w16cid:durableId="509416459">
    <w:abstractNumId w:val="41"/>
  </w:num>
  <w:num w:numId="24" w16cid:durableId="1935087531">
    <w:abstractNumId w:val="16"/>
  </w:num>
  <w:num w:numId="25" w16cid:durableId="1366129160">
    <w:abstractNumId w:val="19"/>
  </w:num>
  <w:num w:numId="26" w16cid:durableId="1003901784">
    <w:abstractNumId w:val="91"/>
  </w:num>
  <w:num w:numId="27" w16cid:durableId="543714750">
    <w:abstractNumId w:val="61"/>
  </w:num>
  <w:num w:numId="28" w16cid:durableId="504515879">
    <w:abstractNumId w:val="28"/>
  </w:num>
  <w:num w:numId="29" w16cid:durableId="1754471848">
    <w:abstractNumId w:val="39"/>
  </w:num>
  <w:num w:numId="30" w16cid:durableId="553084479">
    <w:abstractNumId w:val="74"/>
  </w:num>
  <w:num w:numId="31" w16cid:durableId="1454204984">
    <w:abstractNumId w:val="53"/>
  </w:num>
  <w:num w:numId="32" w16cid:durableId="1183738669">
    <w:abstractNumId w:val="14"/>
  </w:num>
  <w:num w:numId="33" w16cid:durableId="128592335">
    <w:abstractNumId w:val="42"/>
  </w:num>
  <w:num w:numId="34" w16cid:durableId="187452677">
    <w:abstractNumId w:val="49"/>
  </w:num>
  <w:num w:numId="35" w16cid:durableId="972758455">
    <w:abstractNumId w:val="90"/>
  </w:num>
  <w:num w:numId="36" w16cid:durableId="1806044666">
    <w:abstractNumId w:val="73"/>
  </w:num>
  <w:num w:numId="37" w16cid:durableId="645164339">
    <w:abstractNumId w:val="25"/>
  </w:num>
  <w:num w:numId="38" w16cid:durableId="1447503536">
    <w:abstractNumId w:val="93"/>
  </w:num>
  <w:num w:numId="39" w16cid:durableId="1843397485">
    <w:abstractNumId w:val="46"/>
  </w:num>
  <w:num w:numId="40" w16cid:durableId="2090535714">
    <w:abstractNumId w:val="70"/>
  </w:num>
  <w:num w:numId="41" w16cid:durableId="239800336">
    <w:abstractNumId w:val="106"/>
  </w:num>
  <w:num w:numId="42" w16cid:durableId="660548876">
    <w:abstractNumId w:val="75"/>
  </w:num>
  <w:num w:numId="43" w16cid:durableId="420881523">
    <w:abstractNumId w:val="23"/>
  </w:num>
  <w:num w:numId="44" w16cid:durableId="1801151149">
    <w:abstractNumId w:val="60"/>
  </w:num>
  <w:num w:numId="45" w16cid:durableId="1699043149">
    <w:abstractNumId w:val="100"/>
  </w:num>
  <w:num w:numId="46" w16cid:durableId="1842432915">
    <w:abstractNumId w:val="20"/>
  </w:num>
  <w:num w:numId="47" w16cid:durableId="1097794573">
    <w:abstractNumId w:val="10"/>
  </w:num>
  <w:num w:numId="48" w16cid:durableId="307513669">
    <w:abstractNumId w:val="43"/>
  </w:num>
  <w:num w:numId="49" w16cid:durableId="874342674">
    <w:abstractNumId w:val="30"/>
  </w:num>
  <w:num w:numId="50" w16cid:durableId="1358239989">
    <w:abstractNumId w:val="24"/>
  </w:num>
  <w:num w:numId="51" w16cid:durableId="784471315">
    <w:abstractNumId w:val="31"/>
  </w:num>
  <w:num w:numId="52" w16cid:durableId="1374892077">
    <w:abstractNumId w:val="97"/>
  </w:num>
  <w:num w:numId="53" w16cid:durableId="1750540444">
    <w:abstractNumId w:val="55"/>
  </w:num>
  <w:num w:numId="54" w16cid:durableId="1224029214">
    <w:abstractNumId w:val="26"/>
  </w:num>
  <w:num w:numId="55" w16cid:durableId="495613088">
    <w:abstractNumId w:val="104"/>
  </w:num>
  <w:num w:numId="56" w16cid:durableId="1504052095">
    <w:abstractNumId w:val="80"/>
  </w:num>
  <w:num w:numId="57" w16cid:durableId="1619482172">
    <w:abstractNumId w:val="11"/>
  </w:num>
  <w:num w:numId="58" w16cid:durableId="1347639360">
    <w:abstractNumId w:val="88"/>
  </w:num>
  <w:num w:numId="59" w16cid:durableId="1461610606">
    <w:abstractNumId w:val="38"/>
  </w:num>
  <w:num w:numId="60" w16cid:durableId="1003780336">
    <w:abstractNumId w:val="92"/>
  </w:num>
  <w:num w:numId="61" w16cid:durableId="1180587685">
    <w:abstractNumId w:val="45"/>
  </w:num>
  <w:num w:numId="62" w16cid:durableId="985623110">
    <w:abstractNumId w:val="69"/>
  </w:num>
  <w:num w:numId="63" w16cid:durableId="671491400">
    <w:abstractNumId w:val="94"/>
  </w:num>
  <w:num w:numId="64" w16cid:durableId="1678573769">
    <w:abstractNumId w:val="63"/>
  </w:num>
  <w:num w:numId="65" w16cid:durableId="958955144">
    <w:abstractNumId w:val="108"/>
  </w:num>
  <w:num w:numId="66" w16cid:durableId="1846477899">
    <w:abstractNumId w:val="76"/>
  </w:num>
  <w:num w:numId="67" w16cid:durableId="1144395824">
    <w:abstractNumId w:val="48"/>
  </w:num>
  <w:num w:numId="68" w16cid:durableId="1141922293">
    <w:abstractNumId w:val="81"/>
  </w:num>
  <w:num w:numId="69" w16cid:durableId="1697851072">
    <w:abstractNumId w:val="72"/>
  </w:num>
  <w:num w:numId="70" w16cid:durableId="663625384">
    <w:abstractNumId w:val="62"/>
  </w:num>
  <w:num w:numId="71" w16cid:durableId="380789272">
    <w:abstractNumId w:val="12"/>
  </w:num>
  <w:num w:numId="72" w16cid:durableId="1628001940">
    <w:abstractNumId w:val="51"/>
  </w:num>
  <w:num w:numId="73" w16cid:durableId="451175267">
    <w:abstractNumId w:val="32"/>
  </w:num>
  <w:num w:numId="74" w16cid:durableId="2123913806">
    <w:abstractNumId w:val="36"/>
  </w:num>
  <w:num w:numId="75" w16cid:durableId="1948077593">
    <w:abstractNumId w:val="78"/>
  </w:num>
  <w:num w:numId="76" w16cid:durableId="1673604175">
    <w:abstractNumId w:val="9"/>
  </w:num>
  <w:num w:numId="77" w16cid:durableId="1793599364">
    <w:abstractNumId w:val="54"/>
  </w:num>
  <w:num w:numId="78" w16cid:durableId="1525631579">
    <w:abstractNumId w:val="82"/>
  </w:num>
  <w:num w:numId="79" w16cid:durableId="1602253361">
    <w:abstractNumId w:val="17"/>
  </w:num>
  <w:num w:numId="80" w16cid:durableId="984504896">
    <w:abstractNumId w:val="40"/>
  </w:num>
  <w:num w:numId="81" w16cid:durableId="2011253736">
    <w:abstractNumId w:val="57"/>
  </w:num>
  <w:num w:numId="82" w16cid:durableId="2059821720">
    <w:abstractNumId w:val="59"/>
  </w:num>
  <w:num w:numId="83" w16cid:durableId="1548419516">
    <w:abstractNumId w:val="47"/>
  </w:num>
  <w:num w:numId="84" w16cid:durableId="318118718">
    <w:abstractNumId w:val="71"/>
  </w:num>
  <w:num w:numId="85" w16cid:durableId="1481534934">
    <w:abstractNumId w:val="13"/>
  </w:num>
  <w:num w:numId="86" w16cid:durableId="1400011962">
    <w:abstractNumId w:val="68"/>
  </w:num>
  <w:num w:numId="87" w16cid:durableId="2012759148">
    <w:abstractNumId w:val="52"/>
  </w:num>
  <w:num w:numId="88" w16cid:durableId="1438058702">
    <w:abstractNumId w:val="15"/>
  </w:num>
  <w:num w:numId="89" w16cid:durableId="1283728890">
    <w:abstractNumId w:val="35"/>
  </w:num>
  <w:num w:numId="90" w16cid:durableId="1107311088">
    <w:abstractNumId w:val="107"/>
  </w:num>
  <w:num w:numId="91" w16cid:durableId="1886988148">
    <w:abstractNumId w:val="64"/>
  </w:num>
  <w:num w:numId="92" w16cid:durableId="598760297">
    <w:abstractNumId w:val="29"/>
  </w:num>
  <w:num w:numId="93" w16cid:durableId="1305890976">
    <w:abstractNumId w:val="83"/>
  </w:num>
  <w:num w:numId="94" w16cid:durableId="168836406">
    <w:abstractNumId w:val="21"/>
  </w:num>
  <w:num w:numId="95" w16cid:durableId="354158237">
    <w:abstractNumId w:val="102"/>
  </w:num>
  <w:num w:numId="96" w16cid:durableId="620461450">
    <w:abstractNumId w:val="79"/>
  </w:num>
  <w:num w:numId="97" w16cid:durableId="1834494443">
    <w:abstractNumId w:val="87"/>
  </w:num>
  <w:num w:numId="98" w16cid:durableId="539561290">
    <w:abstractNumId w:val="22"/>
  </w:num>
  <w:num w:numId="99" w16cid:durableId="1294628596">
    <w:abstractNumId w:val="56"/>
  </w:num>
  <w:num w:numId="100" w16cid:durableId="1462185314">
    <w:abstractNumId w:val="58"/>
  </w:num>
  <w:num w:numId="101" w16cid:durableId="1007027505">
    <w:abstractNumId w:val="96"/>
  </w:num>
  <w:num w:numId="102" w16cid:durableId="1017538213">
    <w:abstractNumId w:val="18"/>
  </w:num>
  <w:num w:numId="103" w16cid:durableId="1912692977">
    <w:abstractNumId w:val="7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A03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57949"/>
    <w:rsid w:val="000627FC"/>
    <w:rsid w:val="000705D0"/>
    <w:rsid w:val="00070D4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3F25"/>
    <w:rsid w:val="000A4644"/>
    <w:rsid w:val="000B1874"/>
    <w:rsid w:val="000B19AF"/>
    <w:rsid w:val="000B5661"/>
    <w:rsid w:val="000B58A0"/>
    <w:rsid w:val="000B7D48"/>
    <w:rsid w:val="000B7F8C"/>
    <w:rsid w:val="000C4FC3"/>
    <w:rsid w:val="000C57F8"/>
    <w:rsid w:val="000D0109"/>
    <w:rsid w:val="000D0560"/>
    <w:rsid w:val="000D2BF5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8B8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1D2F"/>
    <w:rsid w:val="00143F52"/>
    <w:rsid w:val="0014542A"/>
    <w:rsid w:val="00151F21"/>
    <w:rsid w:val="001528A7"/>
    <w:rsid w:val="00154466"/>
    <w:rsid w:val="001559D1"/>
    <w:rsid w:val="00156EFD"/>
    <w:rsid w:val="00162BF4"/>
    <w:rsid w:val="00162D7B"/>
    <w:rsid w:val="0016461A"/>
    <w:rsid w:val="00176F71"/>
    <w:rsid w:val="00181B74"/>
    <w:rsid w:val="0018509B"/>
    <w:rsid w:val="00186DDF"/>
    <w:rsid w:val="0019004D"/>
    <w:rsid w:val="0019159B"/>
    <w:rsid w:val="001A5F25"/>
    <w:rsid w:val="001B46BC"/>
    <w:rsid w:val="001C14D9"/>
    <w:rsid w:val="001C1C4D"/>
    <w:rsid w:val="001D093A"/>
    <w:rsid w:val="001D0CFF"/>
    <w:rsid w:val="001D2855"/>
    <w:rsid w:val="001D2BA7"/>
    <w:rsid w:val="001D6B23"/>
    <w:rsid w:val="001E0884"/>
    <w:rsid w:val="001E3245"/>
    <w:rsid w:val="001E4213"/>
    <w:rsid w:val="001E4FCA"/>
    <w:rsid w:val="001E7EF4"/>
    <w:rsid w:val="001F1B48"/>
    <w:rsid w:val="001F520E"/>
    <w:rsid w:val="001F75AD"/>
    <w:rsid w:val="002005A0"/>
    <w:rsid w:val="002028FD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696"/>
    <w:rsid w:val="00266A5C"/>
    <w:rsid w:val="00266EFC"/>
    <w:rsid w:val="002719A8"/>
    <w:rsid w:val="00272D68"/>
    <w:rsid w:val="002741FC"/>
    <w:rsid w:val="0027782E"/>
    <w:rsid w:val="00277E62"/>
    <w:rsid w:val="00284097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1C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141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3D73"/>
    <w:rsid w:val="00346707"/>
    <w:rsid w:val="0034773C"/>
    <w:rsid w:val="00352507"/>
    <w:rsid w:val="00354471"/>
    <w:rsid w:val="00355B1E"/>
    <w:rsid w:val="0035690D"/>
    <w:rsid w:val="00357453"/>
    <w:rsid w:val="00360DBE"/>
    <w:rsid w:val="003610FB"/>
    <w:rsid w:val="003639FE"/>
    <w:rsid w:val="0036552E"/>
    <w:rsid w:val="00371797"/>
    <w:rsid w:val="00372051"/>
    <w:rsid w:val="00372101"/>
    <w:rsid w:val="00373FD2"/>
    <w:rsid w:val="0037697F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800"/>
    <w:rsid w:val="003A2A01"/>
    <w:rsid w:val="003A2D25"/>
    <w:rsid w:val="003A320E"/>
    <w:rsid w:val="003A5C39"/>
    <w:rsid w:val="003A6D09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C63C9"/>
    <w:rsid w:val="003D1373"/>
    <w:rsid w:val="003D14FE"/>
    <w:rsid w:val="003D362E"/>
    <w:rsid w:val="003D3CCA"/>
    <w:rsid w:val="003D3DF9"/>
    <w:rsid w:val="003D4FFF"/>
    <w:rsid w:val="003D67D4"/>
    <w:rsid w:val="003D75F4"/>
    <w:rsid w:val="003D7674"/>
    <w:rsid w:val="003E08BC"/>
    <w:rsid w:val="003E76FE"/>
    <w:rsid w:val="003F2572"/>
    <w:rsid w:val="003F292A"/>
    <w:rsid w:val="00400457"/>
    <w:rsid w:val="00410B59"/>
    <w:rsid w:val="00411E7B"/>
    <w:rsid w:val="00413953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4666E"/>
    <w:rsid w:val="004500CF"/>
    <w:rsid w:val="00454701"/>
    <w:rsid w:val="004550D1"/>
    <w:rsid w:val="00456DFB"/>
    <w:rsid w:val="0045764D"/>
    <w:rsid w:val="00462B77"/>
    <w:rsid w:val="00466A44"/>
    <w:rsid w:val="004705F3"/>
    <w:rsid w:val="00473DB1"/>
    <w:rsid w:val="00474B34"/>
    <w:rsid w:val="00474C47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0BF0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D54AD"/>
    <w:rsid w:val="004E176A"/>
    <w:rsid w:val="004E1AE9"/>
    <w:rsid w:val="004E33D7"/>
    <w:rsid w:val="004E3F40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3B09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56F07"/>
    <w:rsid w:val="00561123"/>
    <w:rsid w:val="00564FB3"/>
    <w:rsid w:val="00566E50"/>
    <w:rsid w:val="00570A2D"/>
    <w:rsid w:val="00576A3F"/>
    <w:rsid w:val="00577B5B"/>
    <w:rsid w:val="005809AC"/>
    <w:rsid w:val="005866AF"/>
    <w:rsid w:val="0059019B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01596"/>
    <w:rsid w:val="006116C4"/>
    <w:rsid w:val="006211DB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5691B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96282"/>
    <w:rsid w:val="006A1629"/>
    <w:rsid w:val="006A4E16"/>
    <w:rsid w:val="006A75CD"/>
    <w:rsid w:val="006B03F5"/>
    <w:rsid w:val="006B049D"/>
    <w:rsid w:val="006B625B"/>
    <w:rsid w:val="006C20EF"/>
    <w:rsid w:val="006C41D0"/>
    <w:rsid w:val="006C5D89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5999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556"/>
    <w:rsid w:val="00740975"/>
    <w:rsid w:val="007409F3"/>
    <w:rsid w:val="00740BCF"/>
    <w:rsid w:val="00750246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4D2D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2D4F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6D70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11C8"/>
    <w:rsid w:val="00842EB5"/>
    <w:rsid w:val="00843D15"/>
    <w:rsid w:val="008464C0"/>
    <w:rsid w:val="00846749"/>
    <w:rsid w:val="00851D25"/>
    <w:rsid w:val="0085515E"/>
    <w:rsid w:val="00855DA0"/>
    <w:rsid w:val="00861E50"/>
    <w:rsid w:val="00865351"/>
    <w:rsid w:val="008656CA"/>
    <w:rsid w:val="00870121"/>
    <w:rsid w:val="0087131E"/>
    <w:rsid w:val="008718C6"/>
    <w:rsid w:val="00871D24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15BE"/>
    <w:rsid w:val="008923B4"/>
    <w:rsid w:val="00894865"/>
    <w:rsid w:val="008952F8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D5378"/>
    <w:rsid w:val="008D73BA"/>
    <w:rsid w:val="008E00BB"/>
    <w:rsid w:val="008E2893"/>
    <w:rsid w:val="008E467A"/>
    <w:rsid w:val="008E4873"/>
    <w:rsid w:val="008F0C45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6B0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3BA9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37322"/>
    <w:rsid w:val="00A4103A"/>
    <w:rsid w:val="00A43CC1"/>
    <w:rsid w:val="00A4633A"/>
    <w:rsid w:val="00A46A9F"/>
    <w:rsid w:val="00A51A10"/>
    <w:rsid w:val="00A538C6"/>
    <w:rsid w:val="00A53B71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403A"/>
    <w:rsid w:val="00AF6AFF"/>
    <w:rsid w:val="00AF6CFF"/>
    <w:rsid w:val="00AF6FBC"/>
    <w:rsid w:val="00AF7091"/>
    <w:rsid w:val="00B011F5"/>
    <w:rsid w:val="00B017C6"/>
    <w:rsid w:val="00B0237B"/>
    <w:rsid w:val="00B040AC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47DA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759"/>
    <w:rsid w:val="00B948A6"/>
    <w:rsid w:val="00B969C7"/>
    <w:rsid w:val="00B97805"/>
    <w:rsid w:val="00BA2960"/>
    <w:rsid w:val="00BA3745"/>
    <w:rsid w:val="00BB0615"/>
    <w:rsid w:val="00BB1589"/>
    <w:rsid w:val="00BB3B89"/>
    <w:rsid w:val="00BB6718"/>
    <w:rsid w:val="00BC363C"/>
    <w:rsid w:val="00BC3C43"/>
    <w:rsid w:val="00BD1EEF"/>
    <w:rsid w:val="00BD2436"/>
    <w:rsid w:val="00BD54FE"/>
    <w:rsid w:val="00BD665D"/>
    <w:rsid w:val="00BD732F"/>
    <w:rsid w:val="00BE01AE"/>
    <w:rsid w:val="00BE0752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5BF8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E5BAC"/>
    <w:rsid w:val="00CF01D4"/>
    <w:rsid w:val="00CF0DFC"/>
    <w:rsid w:val="00CF10B3"/>
    <w:rsid w:val="00CF5E45"/>
    <w:rsid w:val="00CF6D7C"/>
    <w:rsid w:val="00CF71B9"/>
    <w:rsid w:val="00D0467C"/>
    <w:rsid w:val="00D0645F"/>
    <w:rsid w:val="00D076E9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151"/>
    <w:rsid w:val="00D64B1F"/>
    <w:rsid w:val="00D7042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A33C3"/>
    <w:rsid w:val="00DB1A6A"/>
    <w:rsid w:val="00DB331F"/>
    <w:rsid w:val="00DB7465"/>
    <w:rsid w:val="00DC36F0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4A06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431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3C5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4F1"/>
    <w:rsid w:val="00EF2854"/>
    <w:rsid w:val="00EF4E8F"/>
    <w:rsid w:val="00F00382"/>
    <w:rsid w:val="00F00E96"/>
    <w:rsid w:val="00F01E1C"/>
    <w:rsid w:val="00F02336"/>
    <w:rsid w:val="00F04222"/>
    <w:rsid w:val="00F04D86"/>
    <w:rsid w:val="00F04FDA"/>
    <w:rsid w:val="00F07323"/>
    <w:rsid w:val="00F10318"/>
    <w:rsid w:val="00F153FC"/>
    <w:rsid w:val="00F24CA1"/>
    <w:rsid w:val="00F25BC6"/>
    <w:rsid w:val="00F26F25"/>
    <w:rsid w:val="00F30303"/>
    <w:rsid w:val="00F3167A"/>
    <w:rsid w:val="00F3631E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05D6"/>
    <w:rsid w:val="00F86972"/>
    <w:rsid w:val="00F86AFF"/>
    <w:rsid w:val="00F87ACF"/>
    <w:rsid w:val="00F87D39"/>
    <w:rsid w:val="00F9006A"/>
    <w:rsid w:val="00F93A34"/>
    <w:rsid w:val="00F94466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191B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  <w:style w:type="paragraph" w:customStyle="1" w:styleId="MediumGrid2-Accent11">
    <w:name w:val="Medium Grid 2 - Accent 11"/>
    <w:uiPriority w:val="1"/>
    <w:qFormat/>
    <w:rsid w:val="00141D2F"/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semiHidden/>
    <w:unhideWhenUsed/>
    <w:rsid w:val="00343D7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43D7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3D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3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jianobriggs.com/" TargetMode="External"/><Relationship Id="rId1" Type="http://schemas.openxmlformats.org/officeDocument/2006/relationships/hyperlink" Target="mailto:jianobrigg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5</cp:revision>
  <cp:lastPrinted>2006-06-28T14:40:00Z</cp:lastPrinted>
  <dcterms:created xsi:type="dcterms:W3CDTF">2024-02-22T17:31:00Z</dcterms:created>
  <dcterms:modified xsi:type="dcterms:W3CDTF">2024-02-22T17:45:00Z</dcterms:modified>
</cp:coreProperties>
</file>