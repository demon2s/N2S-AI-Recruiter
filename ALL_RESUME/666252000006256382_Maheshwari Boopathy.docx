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3FEF3EDF" w14:textId="77777777" w:rsidR="00FF51ED" w:rsidRDefault="00FF51ED" w:rsidP="00FF51ED">
      <w:pPr>
        <w:pStyle w:val="NoSpacing"/>
        <w:numPr>
          <w:ilvl w:val="0"/>
          <w:numId w:val="150"/>
        </w:numPr>
      </w:pPr>
      <w:r>
        <w:t>Highly experienced professional with 10 years of Experience on Databricks lake house, Migrating Hadoop, SQL database to Azure data Lake, Azure data lake Analytics, Azure SQL Database, Data Bricks and Azure SQL Data warehouse and controlling and granting data access and Migrating On premise databases to Azure Data Lake store using Azure Data factory.</w:t>
      </w:r>
    </w:p>
    <w:p w14:paraId="584BBE1D" w14:textId="77777777" w:rsidR="00FF51ED" w:rsidRDefault="00FF51ED" w:rsidP="00FF51ED">
      <w:pPr>
        <w:pStyle w:val="NoSpacing"/>
        <w:numPr>
          <w:ilvl w:val="0"/>
          <w:numId w:val="150"/>
        </w:numPr>
      </w:pPr>
      <w:r>
        <w:t>Experience in Developing Spark applications using Spark - SQL in Databricks for data extraction, transformation, and aggregation from multiple file formats for analyzing &amp; transforming the data to uncover insights into the customer usage patterns.</w:t>
      </w:r>
    </w:p>
    <w:p w14:paraId="6CC934DA" w14:textId="77777777" w:rsidR="00FF51ED" w:rsidRDefault="00FF51ED" w:rsidP="00FF51ED">
      <w:pPr>
        <w:pStyle w:val="NoSpacing"/>
        <w:numPr>
          <w:ilvl w:val="0"/>
          <w:numId w:val="150"/>
        </w:numPr>
      </w:pPr>
      <w:r>
        <w:t>Good understanding of Spark Architecture including Spark Core, Spark SQL, Data Frames, Spark Streaming, Driver Node, Worker Node, Stages, Executors and Tasks.</w:t>
      </w:r>
    </w:p>
    <w:p w14:paraId="7DFD729F" w14:textId="77777777" w:rsidR="00FF51ED" w:rsidRDefault="00FF51ED" w:rsidP="00FF51ED">
      <w:pPr>
        <w:pStyle w:val="NoSpacing"/>
        <w:numPr>
          <w:ilvl w:val="0"/>
          <w:numId w:val="150"/>
        </w:numPr>
      </w:pPr>
      <w:r>
        <w:t>Good understanding of Big Data Hadoop and Yarn architecture along with various Hadoop Demons such as Job Tracker, Task Tracker, Name Node, Data Node, Resource/Cluster Manager, and Kafka (distributed stream-processing).</w:t>
      </w:r>
    </w:p>
    <w:p w14:paraId="7F233F76" w14:textId="77777777" w:rsidR="00FF51ED" w:rsidRDefault="00FF51ED" w:rsidP="00FF51ED">
      <w:pPr>
        <w:pStyle w:val="NoSpacing"/>
        <w:numPr>
          <w:ilvl w:val="0"/>
          <w:numId w:val="150"/>
        </w:numPr>
      </w:pPr>
      <w:r>
        <w:t>Strong understanding of Hadoop cluster architecture, including distributed file systems, parallel processing, scalability, fault tolerance, and high availability.</w:t>
      </w:r>
    </w:p>
    <w:p w14:paraId="06467BE5" w14:textId="77777777" w:rsidR="00FF51ED" w:rsidRDefault="00FF51ED" w:rsidP="00FF51ED">
      <w:pPr>
        <w:pStyle w:val="NoSpacing"/>
        <w:numPr>
          <w:ilvl w:val="0"/>
          <w:numId w:val="150"/>
        </w:numPr>
      </w:pPr>
      <w:r>
        <w:t>Extensive experience in using various Hadoop ecosystem tools, including HDFS, MapReduce, Yarn, Spark, Kafka, Hive, Impala, HBase, Sqoop, Pig, Airflow, Oozie, Zookeeper, Ambari, Flume, and Nifi within Databricks.</w:t>
      </w:r>
    </w:p>
    <w:p w14:paraId="590BB491" w14:textId="77777777" w:rsidR="00FF51ED" w:rsidRDefault="00FF51ED" w:rsidP="00FF51ED">
      <w:pPr>
        <w:pStyle w:val="NoSpacing"/>
        <w:numPr>
          <w:ilvl w:val="0"/>
          <w:numId w:val="150"/>
        </w:numPr>
      </w:pPr>
      <w:r>
        <w:t>Experience in designing and implementing Dimensional Data Models for FACT and Dimension Tables using StarSchema and Snowflake in Databricks.</w:t>
      </w:r>
    </w:p>
    <w:p w14:paraId="311AF73E" w14:textId="77777777" w:rsidR="00FF51ED" w:rsidRDefault="00FF51ED" w:rsidP="00FF51ED">
      <w:pPr>
        <w:pStyle w:val="NoSpacing"/>
        <w:numPr>
          <w:ilvl w:val="0"/>
          <w:numId w:val="150"/>
        </w:numPr>
      </w:pPr>
      <w:r>
        <w:t>Expertise in Hadoop cluster performance optimization, debugging, monitoring, data transformations, mapping, cleaning, and troubleshooting in Databricks.</w:t>
      </w:r>
    </w:p>
    <w:p w14:paraId="728BD3D2" w14:textId="77777777" w:rsidR="00FF51ED" w:rsidRDefault="00FF51ED" w:rsidP="00FF51ED">
      <w:pPr>
        <w:pStyle w:val="NoSpacing"/>
        <w:numPr>
          <w:ilvl w:val="0"/>
          <w:numId w:val="150"/>
        </w:numPr>
      </w:pPr>
      <w:r>
        <w:t>Proficiency in Python programming for Databricks, including the use of Lists, Dictionaries, Tuples, Panda’s framework, and boto3 package to read files from S3.</w:t>
      </w:r>
    </w:p>
    <w:p w14:paraId="794A185F" w14:textId="77777777" w:rsidR="00FF51ED" w:rsidRDefault="00FF51ED" w:rsidP="00FF51ED">
      <w:pPr>
        <w:pStyle w:val="NoSpacing"/>
        <w:numPr>
          <w:ilvl w:val="0"/>
          <w:numId w:val="150"/>
        </w:numPr>
      </w:pPr>
      <w:r>
        <w:t>Excellent communication skills with excellent work ethics and a proactive team player with a positive attitude.</w:t>
      </w:r>
    </w:p>
    <w:p w14:paraId="312864F1" w14:textId="719F6D66" w:rsidR="003F5999" w:rsidRDefault="003F5999" w:rsidP="00FF51ED">
      <w:pPr>
        <w:pStyle w:val="NoSpacing"/>
        <w:numPr>
          <w:ilvl w:val="0"/>
          <w:numId w:val="150"/>
        </w:numPr>
      </w:pPr>
      <w:r w:rsidRPr="003F5999">
        <w:t>Used Informatica Data Profiler for analyzes the structure, content and complex data of the source.</w:t>
      </w:r>
    </w:p>
    <w:p w14:paraId="2A95E2BC" w14:textId="77777777" w:rsidR="00FF51ED" w:rsidRDefault="00FF51ED" w:rsidP="00FF51ED">
      <w:pPr>
        <w:pStyle w:val="NoSpacing"/>
        <w:numPr>
          <w:ilvl w:val="0"/>
          <w:numId w:val="150"/>
        </w:numPr>
      </w:pPr>
      <w:r>
        <w:t>Designed and implemented IAM policies and roles to manage user access and permissions within the organization's Databricks environment, ensuring secure data access and compliance.</w:t>
      </w:r>
    </w:p>
    <w:p w14:paraId="53280144" w14:textId="77777777" w:rsidR="00FF51ED" w:rsidRDefault="00FF51ED" w:rsidP="00FF51ED">
      <w:pPr>
        <w:pStyle w:val="NoSpacing"/>
        <w:numPr>
          <w:ilvl w:val="0"/>
          <w:numId w:val="150"/>
        </w:numPr>
      </w:pPr>
      <w:r>
        <w:t>Configured and integrated IAM with external identity providers (e.g., Active Directory, Okta) to enable single sign-on (SSO) and centralized user management, streamlining user provisioning and access management processes.</w:t>
      </w:r>
    </w:p>
    <w:p w14:paraId="40C565AB" w14:textId="77777777" w:rsidR="00FF51ED" w:rsidRDefault="00FF51ED" w:rsidP="00FF51ED">
      <w:pPr>
        <w:pStyle w:val="NoSpacing"/>
        <w:numPr>
          <w:ilvl w:val="0"/>
          <w:numId w:val="150"/>
        </w:numPr>
      </w:pPr>
      <w:r>
        <w:t>Implemented role-based access control (RBAC) using IAM, defining granular permissions and access levels for different user roles, resulting in improved data security and least privilege access.</w:t>
      </w:r>
    </w:p>
    <w:p w14:paraId="6FDA3466" w14:textId="77777777" w:rsidR="00FF51ED" w:rsidRDefault="00FF51ED" w:rsidP="00FF51ED">
      <w:pPr>
        <w:pStyle w:val="NoSpacing"/>
        <w:numPr>
          <w:ilvl w:val="0"/>
          <w:numId w:val="150"/>
        </w:numPr>
      </w:pPr>
      <w:r>
        <w:t>Conducted regular audits and reviews of IAM policies and user access permissions, ensuring compliance with data governance and security standards.</w:t>
      </w:r>
    </w:p>
    <w:p w14:paraId="211920BF" w14:textId="77777777" w:rsidR="00FF51ED" w:rsidRDefault="00FF51ED" w:rsidP="00FF51ED">
      <w:pPr>
        <w:pStyle w:val="NoSpacing"/>
        <w:numPr>
          <w:ilvl w:val="0"/>
          <w:numId w:val="150"/>
        </w:numPr>
      </w:pPr>
      <w:r>
        <w:t>Developed automated workflows and scripts for IAM provisioning and deprovisioning processes, optimizing user onboarding and offboarding procedures and minimizing manual effort.</w:t>
      </w:r>
    </w:p>
    <w:p w14:paraId="5C0A043F" w14:textId="77777777" w:rsidR="00FF51ED" w:rsidRDefault="00FF51ED" w:rsidP="00FF51ED">
      <w:pPr>
        <w:pStyle w:val="NoSpacing"/>
        <w:numPr>
          <w:ilvl w:val="0"/>
          <w:numId w:val="150"/>
        </w:numPr>
      </w:pPr>
      <w:r>
        <w:t>Domain Knowledge of Finance, Logistics and Health insurance.</w:t>
      </w:r>
    </w:p>
    <w:p w14:paraId="0751BBF5" w14:textId="77777777" w:rsidR="00FF51ED" w:rsidRDefault="00FF51ED" w:rsidP="00FF51ED">
      <w:pPr>
        <w:pStyle w:val="NoSpacing"/>
        <w:numPr>
          <w:ilvl w:val="0"/>
          <w:numId w:val="150"/>
        </w:numPr>
      </w:pPr>
      <w:r>
        <w:t>Strong skills in visualization tools Power BI, Excel - formulas, Pivot Tables, Charts and DAX Commands</w:t>
      </w:r>
    </w:p>
    <w:p w14:paraId="65A45C06" w14:textId="77777777" w:rsidR="00FF51ED" w:rsidRDefault="00FF51ED" w:rsidP="00FF51ED">
      <w:pPr>
        <w:pStyle w:val="NoSpacing"/>
        <w:numPr>
          <w:ilvl w:val="0"/>
          <w:numId w:val="150"/>
        </w:numPr>
      </w:pPr>
      <w:r>
        <w:t>Experience in Agile software development methodologies such as Scrum and Sprint, as well as traditional software models like Waterfall and TDD for Databricks.</w:t>
      </w:r>
    </w:p>
    <w:p w14:paraId="6D6B50F5" w14:textId="77777777" w:rsidR="00FF51ED" w:rsidRDefault="00FF51ED" w:rsidP="00FF51ED">
      <w:pPr>
        <w:pStyle w:val="NoSpacing"/>
        <w:numPr>
          <w:ilvl w:val="0"/>
          <w:numId w:val="150"/>
        </w:numPr>
      </w:pPr>
      <w:r>
        <w:t>Worked with GCP, BigQuery, DataProc and DataFlow platforms.</w:t>
      </w:r>
    </w:p>
    <w:p w14:paraId="490DADBB" w14:textId="77777777" w:rsidR="00FF51ED" w:rsidRDefault="00FF51ED" w:rsidP="00FF51ED">
      <w:pPr>
        <w:pStyle w:val="NoSpacing"/>
        <w:numPr>
          <w:ilvl w:val="0"/>
          <w:numId w:val="150"/>
        </w:numPr>
      </w:pPr>
      <w:r>
        <w:t>Expertise in UNIX, Linux, and Windows operating systems for Databricks.</w:t>
      </w:r>
    </w:p>
    <w:p w14:paraId="2CCEB9F9" w14:textId="77777777" w:rsidR="00FF51ED" w:rsidRDefault="00FF51ED" w:rsidP="00FF51ED">
      <w:pPr>
        <w:pStyle w:val="NoSpacing"/>
        <w:numPr>
          <w:ilvl w:val="0"/>
          <w:numId w:val="150"/>
        </w:numPr>
      </w:pPr>
      <w:r>
        <w:lastRenderedPageBreak/>
        <w:t>Strong knowledge of the Software Development Lifecycle (SDLC) and various techniques such as Waterfall and Agile for Databricks.</w:t>
      </w:r>
    </w:p>
    <w:p w14:paraId="2F31DAD9" w14:textId="77777777" w:rsidR="003D10F3" w:rsidRDefault="003D10F3" w:rsidP="001D1725">
      <w:pPr>
        <w:pStyle w:val="NoSpacing"/>
        <w:rPr>
          <w:b/>
          <w:bCs/>
        </w:rPr>
      </w:pPr>
    </w:p>
    <w:p w14:paraId="39C426A2" w14:textId="3F25FB98"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6997B6F7" w14:textId="5713D3C7" w:rsidR="00FF51ED" w:rsidRPr="00FF51ED" w:rsidRDefault="00FF51ED" w:rsidP="00FF51ED">
      <w:pPr>
        <w:pStyle w:val="NoSpacing"/>
        <w:numPr>
          <w:ilvl w:val="0"/>
          <w:numId w:val="151"/>
        </w:numPr>
      </w:pPr>
      <w:r w:rsidRPr="00FF51ED">
        <w:rPr>
          <w:b/>
          <w:bCs/>
        </w:rPr>
        <w:t xml:space="preserve">Cloud Technologies and Services: </w:t>
      </w:r>
      <w:r w:rsidRPr="00FF51ED">
        <w:t xml:space="preserve">Amazon AWS- IAM,EMR, EC2, ENS, RDS, S3, Athena, Glue, Elastic search, Lambda, SQS, DynamoDB, Redshift, Kinesis, Microsoft Azure- Databricks, Data Lake, ADLS, Blob Storage, Azure Data Factory, SQL Database, </w:t>
      </w:r>
      <w:r w:rsidR="00D75FE5">
        <w:t xml:space="preserve">Informatica, </w:t>
      </w:r>
      <w:r w:rsidRPr="00FF51ED">
        <w:t>SQL Data Warehouse, Google Cloud Platform, Unity Catalog, GCP.</w:t>
      </w:r>
    </w:p>
    <w:p w14:paraId="7C5300A9" w14:textId="77777777" w:rsidR="00FF51ED" w:rsidRPr="00FF51ED" w:rsidRDefault="00FF51ED" w:rsidP="00FF51ED">
      <w:pPr>
        <w:pStyle w:val="NoSpacing"/>
        <w:numPr>
          <w:ilvl w:val="0"/>
          <w:numId w:val="151"/>
        </w:numPr>
      </w:pPr>
      <w:r w:rsidRPr="00FF51ED">
        <w:rPr>
          <w:b/>
          <w:bCs/>
        </w:rPr>
        <w:t xml:space="preserve">Big Data Ecosystems: </w:t>
      </w:r>
      <w:r w:rsidRPr="00FF51ED">
        <w:t>Databricks Lakehouse, Apache Spark, HDFS, YARN, Map-reduce, Sqoop, Hive, Oozie, Pig, Spark, Zookeeper, Cloudera Manager, Kafka, Flume, NiFi, Connect, Airflow, Stream Sets, Kafka connect</w:t>
      </w:r>
    </w:p>
    <w:p w14:paraId="174D58EB" w14:textId="77777777" w:rsidR="00FF51ED" w:rsidRPr="00FF51ED" w:rsidRDefault="00FF51ED" w:rsidP="00FF51ED">
      <w:pPr>
        <w:pStyle w:val="NoSpacing"/>
        <w:numPr>
          <w:ilvl w:val="0"/>
          <w:numId w:val="151"/>
        </w:numPr>
        <w:rPr>
          <w:b/>
          <w:bCs/>
        </w:rPr>
      </w:pPr>
      <w:r w:rsidRPr="00FF51ED">
        <w:rPr>
          <w:b/>
          <w:bCs/>
        </w:rPr>
        <w:t xml:space="preserve">Hadoop Distributions: </w:t>
      </w:r>
      <w:r w:rsidRPr="00FF51ED">
        <w:t>Apache Hadoop 2. x, Cloudera CDP, Hortonworks HDP</w:t>
      </w:r>
    </w:p>
    <w:p w14:paraId="0D58FD3A" w14:textId="77777777" w:rsidR="00FF51ED" w:rsidRPr="00FF51ED" w:rsidRDefault="00FF51ED" w:rsidP="00FF51ED">
      <w:pPr>
        <w:pStyle w:val="NoSpacing"/>
        <w:numPr>
          <w:ilvl w:val="0"/>
          <w:numId w:val="151"/>
        </w:numPr>
        <w:rPr>
          <w:b/>
          <w:bCs/>
        </w:rPr>
      </w:pPr>
      <w:r w:rsidRPr="00FF51ED">
        <w:rPr>
          <w:b/>
          <w:bCs/>
        </w:rPr>
        <w:t xml:space="preserve">Scripting language: </w:t>
      </w:r>
      <w:r w:rsidRPr="00FF51ED">
        <w:t>Python, PySpark, SparkSQL, SQL, Scala, R, shell scripting, HiveQL.</w:t>
      </w:r>
    </w:p>
    <w:p w14:paraId="29F742FC" w14:textId="77777777" w:rsidR="00FF51ED" w:rsidRPr="00FF51ED" w:rsidRDefault="00FF51ED" w:rsidP="00FF51ED">
      <w:pPr>
        <w:pStyle w:val="NoSpacing"/>
        <w:numPr>
          <w:ilvl w:val="0"/>
          <w:numId w:val="151"/>
        </w:numPr>
        <w:rPr>
          <w:b/>
          <w:bCs/>
          <w:lang w:val="pt-BR"/>
        </w:rPr>
      </w:pPr>
      <w:r w:rsidRPr="00FF51ED">
        <w:rPr>
          <w:b/>
          <w:bCs/>
          <w:lang w:val="pt-BR"/>
        </w:rPr>
        <w:t xml:space="preserve">NoSQL Database: </w:t>
      </w:r>
      <w:r w:rsidRPr="00FF51ED">
        <w:rPr>
          <w:lang w:val="pt-BR"/>
        </w:rPr>
        <w:t>Cassandra, MongoDB, HBase</w:t>
      </w:r>
    </w:p>
    <w:p w14:paraId="0DD177C5" w14:textId="77777777" w:rsidR="00FF51ED" w:rsidRPr="00FF51ED" w:rsidRDefault="00FF51ED" w:rsidP="00FF51ED">
      <w:pPr>
        <w:pStyle w:val="NoSpacing"/>
        <w:numPr>
          <w:ilvl w:val="0"/>
          <w:numId w:val="151"/>
        </w:numPr>
        <w:rPr>
          <w:b/>
          <w:bCs/>
          <w:lang w:val="pt-BR"/>
        </w:rPr>
      </w:pPr>
      <w:r w:rsidRPr="00FF51ED">
        <w:rPr>
          <w:b/>
          <w:bCs/>
          <w:lang w:val="pt-BR"/>
        </w:rPr>
        <w:t xml:space="preserve">Database: </w:t>
      </w:r>
      <w:r w:rsidRPr="00FF51ED">
        <w:rPr>
          <w:lang w:val="pt-BR"/>
        </w:rPr>
        <w:t>MySQL, Oracle, Teradata, MSSQL SERVER, PostgreSQL, DB2</w:t>
      </w:r>
    </w:p>
    <w:p w14:paraId="37EC7937" w14:textId="77777777" w:rsidR="00FF51ED" w:rsidRPr="00FF51ED" w:rsidRDefault="00FF51ED" w:rsidP="00FF51ED">
      <w:pPr>
        <w:pStyle w:val="NoSpacing"/>
        <w:numPr>
          <w:ilvl w:val="0"/>
          <w:numId w:val="151"/>
        </w:numPr>
        <w:rPr>
          <w:b/>
          <w:bCs/>
        </w:rPr>
      </w:pPr>
      <w:r w:rsidRPr="00FF51ED">
        <w:rPr>
          <w:b/>
          <w:bCs/>
        </w:rPr>
        <w:t xml:space="preserve">Version Control: </w:t>
      </w:r>
      <w:r w:rsidRPr="00FF51ED">
        <w:t>Git, SVN, Agile</w:t>
      </w:r>
    </w:p>
    <w:p w14:paraId="4F1AE80F" w14:textId="05F2F2C0" w:rsidR="00584098" w:rsidRDefault="00FF51ED" w:rsidP="00FF51ED">
      <w:pPr>
        <w:pStyle w:val="NoSpacing"/>
        <w:numPr>
          <w:ilvl w:val="0"/>
          <w:numId w:val="151"/>
        </w:numPr>
        <w:rPr>
          <w:b/>
          <w:bCs/>
        </w:rPr>
      </w:pPr>
      <w:r w:rsidRPr="00FF51ED">
        <w:rPr>
          <w:b/>
          <w:bCs/>
        </w:rPr>
        <w:t xml:space="preserve">BI Tools: </w:t>
      </w:r>
      <w:r w:rsidRPr="00FF51ED">
        <w:t>Tableau, PowerBI, Databricks SQL Dashboards</w:t>
      </w:r>
    </w:p>
    <w:p w14:paraId="0F15F3D7" w14:textId="77777777" w:rsidR="00FF51ED" w:rsidRDefault="00FF51ED" w:rsidP="00FF51ED">
      <w:pPr>
        <w:pStyle w:val="NoSpacing"/>
        <w:rPr>
          <w:b/>
          <w:bCs/>
        </w:rPr>
      </w:pPr>
    </w:p>
    <w:p w14:paraId="4FCD662E" w14:textId="77777777" w:rsidR="0066120D" w:rsidRPr="001D1725" w:rsidRDefault="0066120D" w:rsidP="001D1725">
      <w:pPr>
        <w:pStyle w:val="NoSpacing"/>
      </w:pPr>
    </w:p>
    <w:p w14:paraId="37D94D96" w14:textId="36B40954" w:rsidR="00532972" w:rsidRPr="00D75FE5" w:rsidRDefault="001D1725" w:rsidP="001D1725">
      <w:pPr>
        <w:pStyle w:val="NoSpacing"/>
        <w:rPr>
          <w:b/>
          <w:bCs/>
          <w:smallCaps/>
          <w:lang w:val="en-IN"/>
        </w:rPr>
      </w:pPr>
      <w:r w:rsidRPr="00D75FE5">
        <w:rPr>
          <w:b/>
          <w:bCs/>
          <w:lang w:val="en-IN"/>
        </w:rPr>
        <w:t>PROFESSIONAL EXPERIENCE</w:t>
      </w:r>
      <w:r w:rsidR="00532972" w:rsidRPr="00D75FE5">
        <w:rPr>
          <w:b/>
          <w:bCs/>
          <w:lang w:val="en-IN"/>
        </w:rPr>
        <w:t>:</w:t>
      </w:r>
      <w:r w:rsidR="00532972" w:rsidRPr="00D75FE5">
        <w:rPr>
          <w:b/>
          <w:bCs/>
          <w:lang w:val="en-IN"/>
        </w:rPr>
        <w:tab/>
      </w:r>
    </w:p>
    <w:p w14:paraId="268241CB" w14:textId="77777777" w:rsidR="00532972" w:rsidRPr="00D75FE5" w:rsidRDefault="00532972" w:rsidP="00035ECD">
      <w:pPr>
        <w:pStyle w:val="NoSpacing"/>
        <w:rPr>
          <w:lang w:val="en-IN"/>
        </w:rPr>
      </w:pPr>
    </w:p>
    <w:p w14:paraId="38A2E01B" w14:textId="77777777" w:rsidR="00FF51ED" w:rsidRPr="00D75FE5" w:rsidRDefault="00FF51ED" w:rsidP="00FF51ED">
      <w:pPr>
        <w:pStyle w:val="NoSpacing"/>
        <w:rPr>
          <w:b/>
          <w:lang w:val="en-IN"/>
        </w:rPr>
      </w:pPr>
      <w:r w:rsidRPr="00D75FE5">
        <w:rPr>
          <w:b/>
          <w:lang w:val="en-IN"/>
        </w:rPr>
        <w:t xml:space="preserve">Azure Data Brick/Data Engineer </w:t>
      </w:r>
    </w:p>
    <w:p w14:paraId="53F2CEF6" w14:textId="69346288" w:rsidR="001D02FC" w:rsidRPr="00D75FE5" w:rsidRDefault="00FF51ED" w:rsidP="00FF51ED">
      <w:pPr>
        <w:pStyle w:val="NoSpacing"/>
        <w:rPr>
          <w:b/>
          <w:lang w:val="pt-BR"/>
        </w:rPr>
      </w:pPr>
      <w:r w:rsidRPr="00FF51ED">
        <w:rPr>
          <w:b/>
          <w:lang w:val="pt-BR"/>
        </w:rPr>
        <w:t xml:space="preserve">Delta Dental, MI </w:t>
      </w:r>
      <w:r>
        <w:rPr>
          <w:b/>
          <w:lang w:val="pt-BR"/>
        </w:rPr>
        <w:tab/>
      </w:r>
      <w:r>
        <w:rPr>
          <w:b/>
          <w:lang w:val="pt-BR"/>
        </w:rPr>
        <w:tab/>
      </w:r>
      <w:r>
        <w:rPr>
          <w:b/>
          <w:lang w:val="pt-BR"/>
        </w:rPr>
        <w:tab/>
      </w:r>
      <w:r>
        <w:rPr>
          <w:b/>
          <w:lang w:val="pt-BR"/>
        </w:rPr>
        <w:tab/>
      </w:r>
      <w:r>
        <w:rPr>
          <w:b/>
          <w:lang w:val="pt-BR"/>
        </w:rPr>
        <w:tab/>
      </w:r>
      <w:r>
        <w:rPr>
          <w:b/>
          <w:lang w:val="pt-BR"/>
        </w:rPr>
        <w:tab/>
      </w:r>
      <w:r>
        <w:rPr>
          <w:b/>
          <w:lang w:val="pt-BR"/>
        </w:rPr>
        <w:tab/>
      </w:r>
      <w:r>
        <w:rPr>
          <w:b/>
          <w:lang w:val="pt-BR"/>
        </w:rPr>
        <w:tab/>
      </w:r>
      <w:r>
        <w:rPr>
          <w:b/>
          <w:lang w:val="pt-BR"/>
        </w:rPr>
        <w:tab/>
      </w:r>
      <w:r w:rsidRPr="00D75FE5">
        <w:rPr>
          <w:b/>
          <w:lang w:val="pt-BR"/>
        </w:rPr>
        <w:t xml:space="preserve">Mar 2022 to Present        </w:t>
      </w:r>
    </w:p>
    <w:p w14:paraId="6C1D25EE" w14:textId="77777777" w:rsidR="0066120D" w:rsidRPr="00D75FE5" w:rsidRDefault="0066120D" w:rsidP="00035ECD">
      <w:pPr>
        <w:pStyle w:val="NoSpacing"/>
        <w:rPr>
          <w:bCs/>
          <w:lang w:val="pt-BR"/>
        </w:rPr>
      </w:pPr>
    </w:p>
    <w:p w14:paraId="78DD3FDA" w14:textId="77777777" w:rsidR="00FF51ED" w:rsidRDefault="00FF51ED" w:rsidP="00FF51ED">
      <w:pPr>
        <w:pStyle w:val="NoSpacing"/>
        <w:numPr>
          <w:ilvl w:val="0"/>
          <w:numId w:val="152"/>
        </w:numPr>
      </w:pPr>
      <w:r>
        <w:t>Experienced in building and maintaining ETL pipelines using Azure Databricks for various applications.</w:t>
      </w:r>
    </w:p>
    <w:p w14:paraId="5AE791EB" w14:textId="77777777" w:rsidR="00FF51ED" w:rsidRDefault="00FF51ED" w:rsidP="00FF51ED">
      <w:pPr>
        <w:pStyle w:val="NoSpacing"/>
        <w:numPr>
          <w:ilvl w:val="0"/>
          <w:numId w:val="152"/>
        </w:numPr>
      </w:pPr>
      <w:r>
        <w:t xml:space="preserve">Worked with Spark SQL/Data frames and Spark Structured Streaming. </w:t>
      </w:r>
    </w:p>
    <w:p w14:paraId="00D5CACD" w14:textId="77777777" w:rsidR="00FF51ED" w:rsidRDefault="00FF51ED" w:rsidP="00FF51ED">
      <w:pPr>
        <w:pStyle w:val="NoSpacing"/>
        <w:numPr>
          <w:ilvl w:val="0"/>
          <w:numId w:val="152"/>
        </w:numPr>
      </w:pPr>
      <w:r>
        <w:t xml:space="preserve">Productionized python Spark applications to transform the ETL layer to feed data into the machine learning models downstream and power BI visualization. </w:t>
      </w:r>
    </w:p>
    <w:p w14:paraId="24D1D990" w14:textId="77777777" w:rsidR="00FF51ED" w:rsidRDefault="00FF51ED" w:rsidP="00FF51ED">
      <w:pPr>
        <w:pStyle w:val="NoSpacing"/>
        <w:numPr>
          <w:ilvl w:val="0"/>
          <w:numId w:val="152"/>
        </w:numPr>
      </w:pPr>
      <w:r>
        <w:t xml:space="preserve">Worked on orchestration and automation of the workflows via Azure Data Factory with Databricks. </w:t>
      </w:r>
    </w:p>
    <w:p w14:paraId="219440E8" w14:textId="77777777" w:rsidR="00FF51ED" w:rsidRDefault="00FF51ED" w:rsidP="00FF51ED">
      <w:pPr>
        <w:pStyle w:val="NoSpacing"/>
        <w:numPr>
          <w:ilvl w:val="0"/>
          <w:numId w:val="152"/>
        </w:numPr>
      </w:pPr>
      <w:r>
        <w:t xml:space="preserve">Building pipelines in ADF with Databricks notebooks, scheduling triggers as well as in Azure Synapse Analytics. </w:t>
      </w:r>
    </w:p>
    <w:p w14:paraId="4F8AD038" w14:textId="77777777" w:rsidR="00FF51ED" w:rsidRDefault="00FF51ED" w:rsidP="00FF51ED">
      <w:pPr>
        <w:pStyle w:val="NoSpacing"/>
        <w:numPr>
          <w:ilvl w:val="0"/>
          <w:numId w:val="152"/>
        </w:numPr>
      </w:pPr>
      <w:r>
        <w:t xml:space="preserve">Worked with data lake in Azure Data Lake Storage (ADLS) Gen2. </w:t>
      </w:r>
    </w:p>
    <w:p w14:paraId="1B62E4ED" w14:textId="77777777" w:rsidR="00FF51ED" w:rsidRDefault="00FF51ED" w:rsidP="00FF51ED">
      <w:pPr>
        <w:pStyle w:val="NoSpacing"/>
        <w:numPr>
          <w:ilvl w:val="0"/>
          <w:numId w:val="152"/>
        </w:numPr>
      </w:pPr>
      <w:r>
        <w:t xml:space="preserve">Processing stream data with SQL and knowledge on spark-SQL analysis. </w:t>
      </w:r>
    </w:p>
    <w:p w14:paraId="3BF51B89" w14:textId="77777777" w:rsidR="00FF51ED" w:rsidRDefault="00FF51ED" w:rsidP="00FF51ED">
      <w:pPr>
        <w:pStyle w:val="NoSpacing"/>
        <w:numPr>
          <w:ilvl w:val="0"/>
          <w:numId w:val="152"/>
        </w:numPr>
      </w:pPr>
      <w:r>
        <w:t>Worked as Lead to manage offshore team of about 8 people including data analysts, Developers and Testing Engineers.</w:t>
      </w:r>
    </w:p>
    <w:p w14:paraId="452E1C87" w14:textId="77777777" w:rsidR="00FF51ED" w:rsidRDefault="00FF51ED" w:rsidP="00FF51ED">
      <w:pPr>
        <w:pStyle w:val="NoSpacing"/>
        <w:numPr>
          <w:ilvl w:val="0"/>
          <w:numId w:val="152"/>
        </w:numPr>
      </w:pPr>
      <w:r>
        <w:t xml:space="preserve">Experience with delta lake ingestion and data transformation. Implemented complex Spark workloads in Azure Databricks, along with dependency management, Git integration. </w:t>
      </w:r>
    </w:p>
    <w:p w14:paraId="15094502" w14:textId="77777777" w:rsidR="00FF51ED" w:rsidRDefault="00FF51ED" w:rsidP="00FF51ED">
      <w:pPr>
        <w:pStyle w:val="NoSpacing"/>
        <w:numPr>
          <w:ilvl w:val="0"/>
          <w:numId w:val="152"/>
        </w:numPr>
      </w:pPr>
      <w:r>
        <w:t xml:space="preserve">Created preprocessing work utilizing Spark Data frame Information outlines to smooth JSON report to a flat record. </w:t>
      </w:r>
    </w:p>
    <w:p w14:paraId="6509377F" w14:textId="606821ED" w:rsidR="00BA240D" w:rsidRDefault="00BA240D" w:rsidP="00FF51ED">
      <w:pPr>
        <w:pStyle w:val="NoSpacing"/>
        <w:numPr>
          <w:ilvl w:val="0"/>
          <w:numId w:val="152"/>
        </w:numPr>
      </w:pPr>
      <w:r w:rsidRPr="00BA240D">
        <w:t>Deploy Informatica mappings to be implemented based on the client requirements and for the analytics team.</w:t>
      </w:r>
    </w:p>
    <w:p w14:paraId="1FA908AA" w14:textId="77777777" w:rsidR="00FF51ED" w:rsidRDefault="00FF51ED" w:rsidP="00FF51ED">
      <w:pPr>
        <w:pStyle w:val="NoSpacing"/>
        <w:numPr>
          <w:ilvl w:val="0"/>
          <w:numId w:val="152"/>
        </w:numPr>
      </w:pPr>
      <w:r>
        <w:t xml:space="preserve">Developed Spark Scala notebook to perform data cleaning and transformation on various tables. </w:t>
      </w:r>
    </w:p>
    <w:p w14:paraId="32BE184F" w14:textId="77777777" w:rsidR="00FF51ED" w:rsidRDefault="00FF51ED" w:rsidP="00FF51ED">
      <w:pPr>
        <w:pStyle w:val="NoSpacing"/>
        <w:numPr>
          <w:ilvl w:val="0"/>
          <w:numId w:val="152"/>
        </w:numPr>
      </w:pPr>
      <w:r>
        <w:t>Responsible for data mapping and data mediation between the source data table and WMO data tables using MS Access and MS Excel.</w:t>
      </w:r>
    </w:p>
    <w:p w14:paraId="41B74B2B" w14:textId="77777777" w:rsidR="00FF51ED" w:rsidRDefault="00FF51ED" w:rsidP="00FF51ED">
      <w:pPr>
        <w:pStyle w:val="NoSpacing"/>
        <w:numPr>
          <w:ilvl w:val="0"/>
          <w:numId w:val="152"/>
        </w:numPr>
      </w:pPr>
      <w:r>
        <w:t xml:space="preserve">Experience in data mapping, logic, data modelling, created class diagrams and ER diagrams, and used SQL queries and PL/ SQL stored procedures to filter data within the database. </w:t>
      </w:r>
    </w:p>
    <w:p w14:paraId="2FCB7A80" w14:textId="77777777" w:rsidR="00FF51ED" w:rsidRDefault="00FF51ED" w:rsidP="00FF51ED">
      <w:pPr>
        <w:pStyle w:val="NoSpacing"/>
        <w:numPr>
          <w:ilvl w:val="0"/>
          <w:numId w:val="152"/>
        </w:numPr>
      </w:pPr>
      <w:r>
        <w:t>Building/ Maintaining Docker/ Kubernetes container clusters managed by Kubernetes Linux, Bash, GIT, Docker on GCP.</w:t>
      </w:r>
    </w:p>
    <w:p w14:paraId="2C275E16" w14:textId="77777777" w:rsidR="00FF51ED" w:rsidRDefault="00FF51ED" w:rsidP="00FF51ED">
      <w:pPr>
        <w:pStyle w:val="NoSpacing"/>
        <w:numPr>
          <w:ilvl w:val="0"/>
          <w:numId w:val="152"/>
        </w:numPr>
      </w:pPr>
      <w:r>
        <w:lastRenderedPageBreak/>
        <w:t xml:space="preserve">Experience in using various Python libraries such as Pandas, SciPy, TensorFlow, Kera’s, Scikit-learn. </w:t>
      </w:r>
    </w:p>
    <w:p w14:paraId="7D5146CF" w14:textId="77777777" w:rsidR="00FF51ED" w:rsidRDefault="00FF51ED" w:rsidP="00FF51ED">
      <w:pPr>
        <w:pStyle w:val="NoSpacing"/>
        <w:numPr>
          <w:ilvl w:val="0"/>
          <w:numId w:val="152"/>
        </w:numPr>
      </w:pPr>
      <w:r>
        <w:t xml:space="preserve">Experience Working in Spark applications such as memory tuning to improve the processing time and efficiency. </w:t>
      </w:r>
    </w:p>
    <w:p w14:paraId="321664B7" w14:textId="77777777" w:rsidR="00FF51ED" w:rsidRDefault="00FF51ED" w:rsidP="00FF51ED">
      <w:pPr>
        <w:pStyle w:val="NoSpacing"/>
        <w:numPr>
          <w:ilvl w:val="0"/>
          <w:numId w:val="152"/>
        </w:numPr>
      </w:pPr>
      <w:r>
        <w:t xml:space="preserve">Used relational and non-relational technologies such as SQL and NoSQL to create data warehouse, Data Lake, and ETL systems. </w:t>
      </w:r>
    </w:p>
    <w:p w14:paraId="2022A184" w14:textId="77777777" w:rsidR="00FF51ED" w:rsidRDefault="00FF51ED" w:rsidP="00FF51ED">
      <w:pPr>
        <w:pStyle w:val="NoSpacing"/>
        <w:numPr>
          <w:ilvl w:val="0"/>
          <w:numId w:val="152"/>
        </w:numPr>
      </w:pPr>
      <w:r>
        <w:t xml:space="preserve">I worked on a lot of performance optimizations, including leveraging a distributed cache for small datasets, partitioning, bucketing, and Map Side Joins. </w:t>
      </w:r>
    </w:p>
    <w:p w14:paraId="17315FEB" w14:textId="24D5B15F" w:rsidR="00BA240D" w:rsidRDefault="00BA240D" w:rsidP="00FF51ED">
      <w:pPr>
        <w:pStyle w:val="NoSpacing"/>
        <w:numPr>
          <w:ilvl w:val="0"/>
          <w:numId w:val="152"/>
        </w:numPr>
      </w:pPr>
      <w:r w:rsidRPr="00BA240D">
        <w:t>Extensive experience in data integration and transformation, utilizing Informatica PowerCenter to perform complex data mappings, transformations, and cleansing operations.</w:t>
      </w:r>
    </w:p>
    <w:p w14:paraId="09981812" w14:textId="77777777" w:rsidR="00444CC3" w:rsidRDefault="00444CC3" w:rsidP="00444CC3">
      <w:pPr>
        <w:pStyle w:val="NoSpacing"/>
        <w:rPr>
          <w:b/>
        </w:rPr>
      </w:pPr>
    </w:p>
    <w:p w14:paraId="265C9EA7" w14:textId="5D9EF8E5" w:rsidR="00FF51ED" w:rsidRDefault="00FF51ED" w:rsidP="001D02FC">
      <w:pPr>
        <w:pStyle w:val="NoSpacing"/>
        <w:rPr>
          <w:b/>
          <w:bCs/>
          <w:lang w:val="en-IN"/>
        </w:rPr>
      </w:pPr>
      <w:r w:rsidRPr="00FF51ED">
        <w:rPr>
          <w:b/>
          <w:bCs/>
          <w:lang w:val="en-IN"/>
        </w:rPr>
        <w:t xml:space="preserve">Tools &amp; Technologies: </w:t>
      </w:r>
      <w:r w:rsidRPr="00FF51ED">
        <w:rPr>
          <w:lang w:val="en-IN"/>
        </w:rPr>
        <w:t xml:space="preserve">Azure Databricks, Spark SQL, Azure Data Factory, </w:t>
      </w:r>
      <w:r w:rsidR="00BA240D">
        <w:rPr>
          <w:lang w:val="en-IN"/>
        </w:rPr>
        <w:t xml:space="preserve">Informatica, </w:t>
      </w:r>
      <w:r w:rsidRPr="00FF51ED">
        <w:rPr>
          <w:lang w:val="en-IN"/>
        </w:rPr>
        <w:t>Google Cloud Composer, DataFlow, DataProc clusters, Apache beam, BigQuery, Azure Data Lake Storage (ADLS) Gen2, Spark, SQL, PL/ SQL, GCP, Python, SQL, NoSQL, Apache Kafka, Jenkins, Docker, Terraform.</w:t>
      </w:r>
    </w:p>
    <w:p w14:paraId="766CF2D2" w14:textId="77777777" w:rsidR="00FF51ED" w:rsidRDefault="00FF51ED" w:rsidP="001D02FC">
      <w:pPr>
        <w:pStyle w:val="NoSpacing"/>
        <w:rPr>
          <w:b/>
          <w:bCs/>
          <w:lang w:val="en-IN"/>
        </w:rPr>
      </w:pPr>
    </w:p>
    <w:p w14:paraId="53BF0150" w14:textId="77777777" w:rsidR="00FF51ED" w:rsidRDefault="00FF51ED" w:rsidP="00FF51ED">
      <w:pPr>
        <w:pStyle w:val="NoSpacing"/>
        <w:rPr>
          <w:b/>
        </w:rPr>
      </w:pPr>
      <w:r w:rsidRPr="00FF51ED">
        <w:rPr>
          <w:b/>
        </w:rPr>
        <w:t xml:space="preserve">Databricks Data Engineer </w:t>
      </w:r>
    </w:p>
    <w:p w14:paraId="328E122F" w14:textId="0921DB71" w:rsidR="003D1332" w:rsidRDefault="00FF51ED" w:rsidP="00FF51ED">
      <w:pPr>
        <w:pStyle w:val="NoSpacing"/>
        <w:rPr>
          <w:b/>
        </w:rPr>
      </w:pPr>
      <w:r w:rsidRPr="00FF51ED">
        <w:rPr>
          <w:b/>
        </w:rPr>
        <w:t>Prime Therapeutics, Eagan, MN</w:t>
      </w:r>
      <w:r w:rsidRPr="00FF51ED">
        <w:rPr>
          <w:b/>
        </w:rPr>
        <w:tab/>
      </w:r>
      <w:r>
        <w:rPr>
          <w:b/>
        </w:rPr>
        <w:t xml:space="preserve"> </w:t>
      </w:r>
      <w:r>
        <w:rPr>
          <w:b/>
        </w:rPr>
        <w:tab/>
      </w:r>
      <w:r>
        <w:rPr>
          <w:b/>
        </w:rPr>
        <w:tab/>
      </w:r>
      <w:r>
        <w:rPr>
          <w:b/>
        </w:rPr>
        <w:tab/>
      </w:r>
      <w:r>
        <w:rPr>
          <w:b/>
        </w:rPr>
        <w:tab/>
      </w:r>
      <w:r>
        <w:rPr>
          <w:b/>
        </w:rPr>
        <w:tab/>
      </w:r>
      <w:r>
        <w:rPr>
          <w:b/>
        </w:rPr>
        <w:tab/>
        <w:t xml:space="preserve">May </w:t>
      </w:r>
      <w:r w:rsidRPr="00FF51ED">
        <w:rPr>
          <w:b/>
        </w:rPr>
        <w:t>2019</w:t>
      </w:r>
      <w:r>
        <w:rPr>
          <w:b/>
        </w:rPr>
        <w:t xml:space="preserve"> to Feb </w:t>
      </w:r>
      <w:r w:rsidRPr="00FF51ED">
        <w:rPr>
          <w:b/>
        </w:rPr>
        <w:t>2022</w:t>
      </w:r>
    </w:p>
    <w:p w14:paraId="5C9B3DF3" w14:textId="77777777" w:rsidR="00444CC3" w:rsidRDefault="00444CC3" w:rsidP="00444CC3">
      <w:pPr>
        <w:pStyle w:val="NoSpacing"/>
        <w:rPr>
          <w:b/>
        </w:rPr>
      </w:pPr>
    </w:p>
    <w:p w14:paraId="737D14A1" w14:textId="77777777" w:rsidR="00FF51ED" w:rsidRPr="00FF51ED" w:rsidRDefault="00FF51ED" w:rsidP="00FF51ED">
      <w:pPr>
        <w:pStyle w:val="NoSpacing"/>
        <w:numPr>
          <w:ilvl w:val="0"/>
          <w:numId w:val="153"/>
        </w:numPr>
        <w:rPr>
          <w:bCs/>
        </w:rPr>
      </w:pPr>
      <w:r w:rsidRPr="00FF51ED">
        <w:rPr>
          <w:bCs/>
        </w:rPr>
        <w:t>Proficient in Microsoft Azure components, such as Azure Data Factory, Azure Data Lake Storage, Azure SQL, Azure Databricks, HDInsight, and ML Service.</w:t>
      </w:r>
    </w:p>
    <w:p w14:paraId="208D6AFD" w14:textId="77777777" w:rsidR="00FF51ED" w:rsidRPr="00FF51ED" w:rsidRDefault="00FF51ED" w:rsidP="00FF51ED">
      <w:pPr>
        <w:pStyle w:val="NoSpacing"/>
        <w:numPr>
          <w:ilvl w:val="0"/>
          <w:numId w:val="153"/>
        </w:numPr>
        <w:rPr>
          <w:bCs/>
        </w:rPr>
      </w:pPr>
      <w:r w:rsidRPr="00FF51ED">
        <w:rPr>
          <w:bCs/>
        </w:rPr>
        <w:t>Leveraged expertise in Microsoft Azure components, including Azure Data Factory, Azure Data Lake Storage, Azure SQL, Azure Databricks, HDInsight, and ML Service, to architect and implement robust data solutions in the healthcare domain.</w:t>
      </w:r>
    </w:p>
    <w:p w14:paraId="6C4E212F" w14:textId="77777777" w:rsidR="00FF51ED" w:rsidRPr="00FF51ED" w:rsidRDefault="00FF51ED" w:rsidP="00FF51ED">
      <w:pPr>
        <w:pStyle w:val="NoSpacing"/>
        <w:numPr>
          <w:ilvl w:val="0"/>
          <w:numId w:val="153"/>
        </w:numPr>
        <w:rPr>
          <w:bCs/>
        </w:rPr>
      </w:pPr>
      <w:r w:rsidRPr="00FF51ED">
        <w:rPr>
          <w:bCs/>
        </w:rPr>
        <w:t>Developed Spark applications utilizing PySpark and Spark SQL to extract, transform, and aggregate healthcare data from various sources, enabling advanced analytics and insights generation regarding patient health trends and treatment efficacy.</w:t>
      </w:r>
    </w:p>
    <w:p w14:paraId="0C5BE789" w14:textId="77777777" w:rsidR="00FF51ED" w:rsidRPr="00FF51ED" w:rsidRDefault="00FF51ED" w:rsidP="00FF51ED">
      <w:pPr>
        <w:pStyle w:val="NoSpacing"/>
        <w:numPr>
          <w:ilvl w:val="0"/>
          <w:numId w:val="153"/>
        </w:numPr>
        <w:rPr>
          <w:bCs/>
        </w:rPr>
      </w:pPr>
      <w:r w:rsidRPr="00FF51ED">
        <w:rPr>
          <w:bCs/>
        </w:rPr>
        <w:t>Applied a deep understanding of Spark Architecture, encompassing Spark Core, Spark SQL, Data Frames, Spark Streaming, driver node, worker node, stages, executors, and tasks, to optimize data processing pipelines and ensure scalability and performance.</w:t>
      </w:r>
    </w:p>
    <w:p w14:paraId="3CCE3621" w14:textId="77777777" w:rsidR="00FF51ED" w:rsidRPr="00FF51ED" w:rsidRDefault="00FF51ED" w:rsidP="00FF51ED">
      <w:pPr>
        <w:pStyle w:val="NoSpacing"/>
        <w:numPr>
          <w:ilvl w:val="0"/>
          <w:numId w:val="153"/>
        </w:numPr>
        <w:rPr>
          <w:bCs/>
        </w:rPr>
      </w:pPr>
      <w:r w:rsidRPr="00FF51ED">
        <w:rPr>
          <w:bCs/>
        </w:rPr>
        <w:t>Designed and implemented Spark jobs using Scala to interface with PostgreSQL databases via Spark SQL Context, facilitating seamless integration of healthcare data into analytical workflows.</w:t>
      </w:r>
    </w:p>
    <w:p w14:paraId="4DFF7524" w14:textId="77777777" w:rsidR="00FF51ED" w:rsidRDefault="00FF51ED" w:rsidP="00FF51ED">
      <w:pPr>
        <w:pStyle w:val="NoSpacing"/>
        <w:numPr>
          <w:ilvl w:val="0"/>
          <w:numId w:val="153"/>
        </w:numPr>
        <w:rPr>
          <w:bCs/>
        </w:rPr>
      </w:pPr>
      <w:r w:rsidRPr="00FF51ED">
        <w:rPr>
          <w:bCs/>
        </w:rPr>
        <w:t>Analyzed client requirements meticulously and formulated tailored approaches to address specific healthcare use cases effectively, ensuring alignment with regulatory compliance standards such as HIPAA.</w:t>
      </w:r>
    </w:p>
    <w:p w14:paraId="5C3DC828" w14:textId="77777777" w:rsidR="00FF51ED" w:rsidRPr="00FF51ED" w:rsidRDefault="00FF51ED" w:rsidP="00FF51ED">
      <w:pPr>
        <w:pStyle w:val="NoSpacing"/>
        <w:numPr>
          <w:ilvl w:val="0"/>
          <w:numId w:val="153"/>
        </w:numPr>
        <w:rPr>
          <w:bCs/>
        </w:rPr>
      </w:pPr>
      <w:r w:rsidRPr="00FF51ED">
        <w:rPr>
          <w:bCs/>
        </w:rPr>
        <w:t>Demonstrated proficiency in optimizing Spark application performance by fine-tuning parameters such as batch interval time, parallelism level, and memory allocation, enhancing overall data processing efficiency.</w:t>
      </w:r>
    </w:p>
    <w:p w14:paraId="49349DD1" w14:textId="77777777" w:rsidR="00FF51ED" w:rsidRPr="00FF51ED" w:rsidRDefault="00FF51ED" w:rsidP="00FF51ED">
      <w:pPr>
        <w:pStyle w:val="NoSpacing"/>
        <w:numPr>
          <w:ilvl w:val="0"/>
          <w:numId w:val="153"/>
        </w:numPr>
        <w:rPr>
          <w:bCs/>
        </w:rPr>
      </w:pPr>
      <w:r w:rsidRPr="00FF51ED">
        <w:rPr>
          <w:bCs/>
        </w:rPr>
        <w:t>Took ownership of estimating cluster requirements, monitoring, and troubleshooting Databricks clusters to maintain optimal performance and reliability in healthcare data processing environments.</w:t>
      </w:r>
    </w:p>
    <w:p w14:paraId="02973B5D" w14:textId="77777777" w:rsidR="00FF51ED" w:rsidRPr="00FF51ED" w:rsidRDefault="00FF51ED" w:rsidP="00FF51ED">
      <w:pPr>
        <w:pStyle w:val="NoSpacing"/>
        <w:numPr>
          <w:ilvl w:val="0"/>
          <w:numId w:val="153"/>
        </w:numPr>
        <w:rPr>
          <w:bCs/>
        </w:rPr>
      </w:pPr>
      <w:r w:rsidRPr="00FF51ED">
        <w:rPr>
          <w:bCs/>
        </w:rPr>
        <w:t>Developed Python APIs to capture array structures in the data processing pipeline at critical points for debugging purposes, enhancing data integrity, and facilitating rapid issue resolution.</w:t>
      </w:r>
    </w:p>
    <w:p w14:paraId="7ECD097E" w14:textId="77777777" w:rsidR="00FF51ED" w:rsidRPr="00FF51ED" w:rsidRDefault="00FF51ED" w:rsidP="00FF51ED">
      <w:pPr>
        <w:pStyle w:val="NoSpacing"/>
        <w:numPr>
          <w:ilvl w:val="0"/>
          <w:numId w:val="153"/>
        </w:numPr>
        <w:rPr>
          <w:bCs/>
        </w:rPr>
      </w:pPr>
      <w:r w:rsidRPr="00FF51ED">
        <w:rPr>
          <w:bCs/>
        </w:rPr>
        <w:t>Engineered a hierarchical representation of healthcare systems by defining components and subcomponents using Python, creating a reusable library of functions tailored to healthcare-specific data processing needs.</w:t>
      </w:r>
    </w:p>
    <w:p w14:paraId="1AF21526" w14:textId="77777777" w:rsidR="00FF51ED" w:rsidRPr="00FF51ED" w:rsidRDefault="00FF51ED" w:rsidP="00FF51ED">
      <w:pPr>
        <w:pStyle w:val="NoSpacing"/>
        <w:numPr>
          <w:ilvl w:val="0"/>
          <w:numId w:val="153"/>
        </w:numPr>
        <w:rPr>
          <w:bCs/>
        </w:rPr>
      </w:pPr>
      <w:r w:rsidRPr="00FF51ED">
        <w:rPr>
          <w:bCs/>
        </w:rPr>
        <w:t>Partnered with sales analysts, marketing strategists, and product managers to define key performance indicators (KPIs) and data requirements that align with Walgreens' strategic sales objectives.</w:t>
      </w:r>
    </w:p>
    <w:p w14:paraId="54220C46" w14:textId="77777777" w:rsidR="00FF51ED" w:rsidRDefault="00FF51ED" w:rsidP="00FF51ED">
      <w:pPr>
        <w:pStyle w:val="NoSpacing"/>
        <w:numPr>
          <w:ilvl w:val="0"/>
          <w:numId w:val="153"/>
        </w:numPr>
        <w:rPr>
          <w:bCs/>
        </w:rPr>
      </w:pPr>
      <w:r w:rsidRPr="00FF51ED">
        <w:rPr>
          <w:bCs/>
        </w:rPr>
        <w:t>Designed and implemented data models for enterprise healthcare data lakes, accommodating diverse use cases such as clinical analytics, claims processing, population health management, and regulatory reporting.</w:t>
      </w:r>
    </w:p>
    <w:p w14:paraId="0FD2EA5B" w14:textId="5837B1F4" w:rsidR="00B34F1E" w:rsidRPr="00FF51ED" w:rsidRDefault="00B34F1E" w:rsidP="00FF51ED">
      <w:pPr>
        <w:pStyle w:val="NoSpacing"/>
        <w:numPr>
          <w:ilvl w:val="0"/>
          <w:numId w:val="153"/>
        </w:numPr>
        <w:rPr>
          <w:bCs/>
        </w:rPr>
      </w:pPr>
      <w:r w:rsidRPr="00B34F1E">
        <w:rPr>
          <w:bCs/>
        </w:rPr>
        <w:lastRenderedPageBreak/>
        <w:t>Used different informatica Partition to improve the performance of the Session.</w:t>
      </w:r>
    </w:p>
    <w:p w14:paraId="56E2B7CB" w14:textId="393DBF7C" w:rsidR="003D1332" w:rsidRDefault="00FF51ED" w:rsidP="00FF51ED">
      <w:pPr>
        <w:pStyle w:val="NoSpacing"/>
        <w:numPr>
          <w:ilvl w:val="0"/>
          <w:numId w:val="153"/>
        </w:numPr>
        <w:rPr>
          <w:bCs/>
        </w:rPr>
      </w:pPr>
      <w:r w:rsidRPr="00FF51ED">
        <w:rPr>
          <w:bCs/>
        </w:rPr>
        <w:t xml:space="preserve">Assumed responsibility for production support, on-call duties, and rapid problem-solving to ensure uninterrupted data processing operations critical for healthcare analytics and decision-making.   </w:t>
      </w:r>
    </w:p>
    <w:p w14:paraId="24F0AB3B" w14:textId="77777777" w:rsidR="00FF51ED" w:rsidRDefault="00FF51ED" w:rsidP="00FF51ED">
      <w:pPr>
        <w:pStyle w:val="NoSpacing"/>
        <w:rPr>
          <w:b/>
        </w:rPr>
      </w:pPr>
    </w:p>
    <w:p w14:paraId="6A3CE3FC" w14:textId="0D824AF3" w:rsidR="003D1332" w:rsidRDefault="00FF51ED" w:rsidP="00015465">
      <w:pPr>
        <w:pStyle w:val="NoSpacing"/>
        <w:rPr>
          <w:b/>
          <w:lang w:val="en-IN"/>
        </w:rPr>
      </w:pPr>
      <w:r w:rsidRPr="00FF51ED">
        <w:rPr>
          <w:b/>
          <w:lang w:val="en-IN"/>
        </w:rPr>
        <w:t xml:space="preserve">Environment: </w:t>
      </w:r>
      <w:r w:rsidRPr="00FF51ED">
        <w:rPr>
          <w:bCs/>
          <w:lang w:val="en-IN"/>
        </w:rPr>
        <w:t>Azure data factory, Azure data lake storage, Databricks, Spark, SQL Server, Python, CI/CD Jenkins, Spark-SQL, Scala, Pyspark, Spark-SQL, PostgreSQL.</w:t>
      </w:r>
    </w:p>
    <w:p w14:paraId="4DBADDA2" w14:textId="77777777" w:rsidR="00FF51ED" w:rsidRDefault="00FF51ED" w:rsidP="00015465">
      <w:pPr>
        <w:pStyle w:val="NoSpacing"/>
        <w:rPr>
          <w:b/>
        </w:rPr>
      </w:pPr>
    </w:p>
    <w:p w14:paraId="49B5EFD8" w14:textId="01C3C074" w:rsidR="00FF51ED" w:rsidRPr="008D69B5" w:rsidRDefault="00FF51ED" w:rsidP="00015465">
      <w:pPr>
        <w:pStyle w:val="NoSpacing"/>
        <w:rPr>
          <w:b/>
          <w:lang w:val="en-IN"/>
        </w:rPr>
      </w:pPr>
      <w:r w:rsidRPr="00FF51ED">
        <w:rPr>
          <w:b/>
        </w:rPr>
        <w:t>Data Engineer</w:t>
      </w:r>
    </w:p>
    <w:p w14:paraId="2F48D5AE" w14:textId="014BE62F" w:rsidR="00FF51ED" w:rsidRDefault="00FF51ED" w:rsidP="00015465">
      <w:pPr>
        <w:pStyle w:val="NoSpacing"/>
        <w:rPr>
          <w:b/>
        </w:rPr>
      </w:pPr>
      <w:r w:rsidRPr="00FF51ED">
        <w:rPr>
          <w:b/>
        </w:rPr>
        <w:t xml:space="preserve">Sysmex America, Lincolnshire, IL </w:t>
      </w:r>
      <w:r w:rsidRPr="00FF51ED">
        <w:rPr>
          <w:b/>
        </w:rPr>
        <w:tab/>
      </w:r>
      <w:r w:rsidRPr="00FF51ED">
        <w:rPr>
          <w:b/>
        </w:rPr>
        <w:tab/>
      </w:r>
      <w:r w:rsidRPr="00FF51ED">
        <w:rPr>
          <w:b/>
        </w:rPr>
        <w:tab/>
      </w:r>
      <w:r w:rsidRPr="00FF51ED">
        <w:rPr>
          <w:b/>
        </w:rPr>
        <w:tab/>
      </w:r>
      <w:r w:rsidRPr="00FF51ED">
        <w:rPr>
          <w:b/>
        </w:rPr>
        <w:tab/>
      </w:r>
      <w:r w:rsidRPr="00FF51ED">
        <w:rPr>
          <w:b/>
        </w:rPr>
        <w:tab/>
      </w:r>
      <w:r>
        <w:rPr>
          <w:b/>
        </w:rPr>
        <w:t xml:space="preserve">Sept </w:t>
      </w:r>
      <w:r w:rsidRPr="00FF51ED">
        <w:rPr>
          <w:b/>
        </w:rPr>
        <w:t>2017</w:t>
      </w:r>
      <w:r>
        <w:rPr>
          <w:b/>
        </w:rPr>
        <w:t xml:space="preserve"> to Apr </w:t>
      </w:r>
      <w:r w:rsidRPr="00FF51ED">
        <w:rPr>
          <w:b/>
        </w:rPr>
        <w:t>2019</w:t>
      </w:r>
    </w:p>
    <w:p w14:paraId="12B1FF55" w14:textId="5B8C453B" w:rsidR="00444CC3" w:rsidRDefault="00FF51ED" w:rsidP="00015465">
      <w:pPr>
        <w:pStyle w:val="NoSpacing"/>
        <w:rPr>
          <w:b/>
        </w:rPr>
      </w:pPr>
      <w:r w:rsidRPr="00FF51ED">
        <w:rPr>
          <w:b/>
        </w:rPr>
        <w:t xml:space="preserve"> </w:t>
      </w:r>
    </w:p>
    <w:p w14:paraId="26793CF0" w14:textId="77777777" w:rsidR="00FF51ED" w:rsidRDefault="00FF51ED" w:rsidP="00FF51ED">
      <w:pPr>
        <w:pStyle w:val="NoSpacing"/>
        <w:numPr>
          <w:ilvl w:val="0"/>
          <w:numId w:val="154"/>
        </w:numPr>
      </w:pPr>
      <w:r>
        <w:t>Applied expertise in performance tuning of Spark Applications, optimizing Batch Interval time, Parallelism levels, and memory allocation to ensure efficient processing of healthcare data, adhering to HIPAA regulations and industry standards.</w:t>
      </w:r>
    </w:p>
    <w:p w14:paraId="14239251" w14:textId="77777777" w:rsidR="00FF51ED" w:rsidRDefault="00FF51ED" w:rsidP="00FF51ED">
      <w:pPr>
        <w:pStyle w:val="NoSpacing"/>
        <w:numPr>
          <w:ilvl w:val="0"/>
          <w:numId w:val="154"/>
        </w:numPr>
      </w:pPr>
      <w:r>
        <w:t>Experience in performance tuning of Spark Applications for setting the right Batch Interval time, the correct level of Parallelism, and memory tuning.</w:t>
      </w:r>
    </w:p>
    <w:p w14:paraId="33B0D9B6" w14:textId="77777777" w:rsidR="00FF51ED" w:rsidRDefault="00FF51ED" w:rsidP="00FF51ED">
      <w:pPr>
        <w:pStyle w:val="NoSpacing"/>
        <w:numPr>
          <w:ilvl w:val="0"/>
          <w:numId w:val="154"/>
        </w:numPr>
      </w:pPr>
      <w:r>
        <w:t>Utilized triage techniques to assess and prioritize incoming issues based on their severity, impact, and urgency, ensuring that critical issues were addressed promptly.</w:t>
      </w:r>
    </w:p>
    <w:p w14:paraId="229CDC02" w14:textId="77777777" w:rsidR="00FF51ED" w:rsidRDefault="00FF51ED" w:rsidP="00FF51ED">
      <w:pPr>
        <w:pStyle w:val="NoSpacing"/>
        <w:numPr>
          <w:ilvl w:val="0"/>
          <w:numId w:val="154"/>
        </w:numPr>
      </w:pPr>
      <w:r>
        <w:t>Actively sought opportunities for process improvement within the triage workflow, leveraging feedback and data analysis to implement enhancements and increase efficiency.</w:t>
      </w:r>
    </w:p>
    <w:p w14:paraId="76B0F7BD" w14:textId="77777777" w:rsidR="00FF51ED" w:rsidRDefault="00FF51ED" w:rsidP="00FF51ED">
      <w:pPr>
        <w:pStyle w:val="NoSpacing"/>
        <w:numPr>
          <w:ilvl w:val="0"/>
          <w:numId w:val="154"/>
        </w:numPr>
      </w:pPr>
      <w:r>
        <w:t>Drove process improvements within the healthcare data triage workflow, leveraging feedback and data analysis to enhance efficiency and effectiveness in identifying and resolving healthcare data issues promptly.</w:t>
      </w:r>
    </w:p>
    <w:p w14:paraId="7E1D04A5" w14:textId="77777777" w:rsidR="00FF51ED" w:rsidRDefault="00FF51ED" w:rsidP="00FF51ED">
      <w:pPr>
        <w:pStyle w:val="NoSpacing"/>
        <w:numPr>
          <w:ilvl w:val="0"/>
          <w:numId w:val="154"/>
        </w:numPr>
      </w:pPr>
      <w:r>
        <w:t>Orchestrated the seamless migration of on-premises data to Snowflake, leveraging its cloud-native architecture to optimize performance, scalability, and cost efficiency.</w:t>
      </w:r>
    </w:p>
    <w:p w14:paraId="3A4818DD" w14:textId="77777777" w:rsidR="00FF51ED" w:rsidRDefault="00FF51ED" w:rsidP="00FF51ED">
      <w:pPr>
        <w:pStyle w:val="NoSpacing"/>
        <w:numPr>
          <w:ilvl w:val="0"/>
          <w:numId w:val="154"/>
        </w:numPr>
      </w:pPr>
      <w:r>
        <w:t>Developed and implemented comprehensive data models within Snowflake, aligning them with business requirements and ensuring efficient data storage, retrieval, and analysis.</w:t>
      </w:r>
    </w:p>
    <w:p w14:paraId="7AEEB7EA" w14:textId="77777777" w:rsidR="00FF51ED" w:rsidRDefault="00FF51ED" w:rsidP="00FF51ED">
      <w:pPr>
        <w:pStyle w:val="NoSpacing"/>
        <w:numPr>
          <w:ilvl w:val="0"/>
          <w:numId w:val="154"/>
        </w:numPr>
      </w:pPr>
      <w:r>
        <w:t>Proactively stayed updated with Snowflake's latest features, enhancements, and best practices, contributing to ongoing process improvements, system optimizations, and operational excellence.</w:t>
      </w:r>
    </w:p>
    <w:p w14:paraId="33127FD9" w14:textId="77777777" w:rsidR="00FF51ED" w:rsidRDefault="00FF51ED" w:rsidP="00FF51ED">
      <w:pPr>
        <w:pStyle w:val="NoSpacing"/>
        <w:numPr>
          <w:ilvl w:val="0"/>
          <w:numId w:val="154"/>
        </w:numPr>
      </w:pPr>
      <w:r>
        <w:t>Good understanding of Spark Architecture including Spark Core, Spark SQL, Data Frames, Spark Streaming, Driver Node, Worker Node, Stages, Executors, and Tasks.</w:t>
      </w:r>
    </w:p>
    <w:p w14:paraId="67BF7AC7" w14:textId="77777777" w:rsidR="00FF51ED" w:rsidRDefault="00FF51ED" w:rsidP="00FF51ED">
      <w:pPr>
        <w:pStyle w:val="NoSpacing"/>
        <w:numPr>
          <w:ilvl w:val="0"/>
          <w:numId w:val="154"/>
        </w:numPr>
      </w:pPr>
      <w:r>
        <w:t>Written Spark jobs using Scala to interact with the PostgreSQL database using Spark SQL Context and accessed Hive tables using Hive Context.</w:t>
      </w:r>
    </w:p>
    <w:p w14:paraId="37D6010E" w14:textId="77777777" w:rsidR="00FF51ED" w:rsidRDefault="00FF51ED" w:rsidP="00FF51ED">
      <w:pPr>
        <w:pStyle w:val="NoSpacing"/>
        <w:numPr>
          <w:ilvl w:val="0"/>
          <w:numId w:val="154"/>
        </w:numPr>
      </w:pPr>
      <w:r>
        <w:t>Responsible for estimating the cluster size, monitoring, and troubleshooting of the Spark data bricks cluster.</w:t>
      </w:r>
    </w:p>
    <w:p w14:paraId="27F34AFB" w14:textId="77777777" w:rsidR="00FF51ED" w:rsidRDefault="00FF51ED" w:rsidP="00FF51ED">
      <w:pPr>
        <w:pStyle w:val="NoSpacing"/>
        <w:numPr>
          <w:ilvl w:val="0"/>
          <w:numId w:val="154"/>
        </w:numPr>
      </w:pPr>
      <w:r>
        <w:t>Development of Python APIs to dump the array structures in the Processor at the failure point for debugging.</w:t>
      </w:r>
    </w:p>
    <w:p w14:paraId="3B90514E" w14:textId="77777777" w:rsidR="00FF51ED" w:rsidRDefault="00FF51ED" w:rsidP="00FF51ED">
      <w:pPr>
        <w:pStyle w:val="NoSpacing"/>
        <w:numPr>
          <w:ilvl w:val="0"/>
          <w:numId w:val="154"/>
        </w:numPr>
      </w:pPr>
      <w:r>
        <w:t>Expertise in Microsoft Azure including components like Azure Data Factory, Azure Data Lake Storage, Azure SQL, Azure Data Bricks, HD Insights, ML Service</w:t>
      </w:r>
    </w:p>
    <w:p w14:paraId="2A8BFA2C" w14:textId="77777777" w:rsidR="00FF51ED" w:rsidRDefault="00FF51ED" w:rsidP="00FF51ED">
      <w:pPr>
        <w:pStyle w:val="NoSpacing"/>
        <w:numPr>
          <w:ilvl w:val="0"/>
          <w:numId w:val="154"/>
        </w:numPr>
      </w:pPr>
      <w:r>
        <w:t>Developed Spark applications using Pyspark and Spark-SQL for data extraction, transformation, and aggregation from multiple file formats for analyzing&amp; transforming the data to uncover insights into the customer usage patterns.</w:t>
      </w:r>
    </w:p>
    <w:p w14:paraId="570945D8" w14:textId="77777777" w:rsidR="00FF51ED" w:rsidRDefault="00FF51ED" w:rsidP="00FF51ED">
      <w:pPr>
        <w:pStyle w:val="NoSpacing"/>
        <w:numPr>
          <w:ilvl w:val="0"/>
          <w:numId w:val="154"/>
        </w:numPr>
      </w:pPr>
      <w:r>
        <w:t>Successfully implemented triage processes in the workflow, allowing for efficient and effective issue management and resolution.</w:t>
      </w:r>
    </w:p>
    <w:p w14:paraId="19C963D6" w14:textId="77777777" w:rsidR="00FF51ED" w:rsidRDefault="00FF51ED" w:rsidP="00FF51ED">
      <w:pPr>
        <w:pStyle w:val="NoSpacing"/>
        <w:numPr>
          <w:ilvl w:val="0"/>
          <w:numId w:val="154"/>
        </w:numPr>
      </w:pPr>
      <w:r>
        <w:t>Representation of the system in hierarchy form by defining the components, and subcomponents using Python and developing a set of library functions over the system based on the user needs.</w:t>
      </w:r>
    </w:p>
    <w:p w14:paraId="5E07BF97" w14:textId="77777777" w:rsidR="00FF51ED" w:rsidRDefault="00FF51ED" w:rsidP="00FF51ED">
      <w:pPr>
        <w:pStyle w:val="NoSpacing"/>
        <w:numPr>
          <w:ilvl w:val="0"/>
          <w:numId w:val="154"/>
        </w:numPr>
      </w:pPr>
      <w:r>
        <w:t xml:space="preserve">Designed and Developed Data Models for Enterprise Data Lake for various use cases including Analytics, processing, storing, and Reporting of voluminous, rapidly changing data. </w:t>
      </w:r>
    </w:p>
    <w:p w14:paraId="5AB29C15" w14:textId="6A4DDC32" w:rsidR="00444CC3" w:rsidRDefault="00FF51ED" w:rsidP="00FF51ED">
      <w:pPr>
        <w:pStyle w:val="NoSpacing"/>
        <w:numPr>
          <w:ilvl w:val="0"/>
          <w:numId w:val="154"/>
        </w:numPr>
      </w:pPr>
      <w:r>
        <w:t>Responsible for production support, on-call, debugging, and Rapid problem-solving.</w:t>
      </w:r>
    </w:p>
    <w:p w14:paraId="0DF1C1D2" w14:textId="77777777" w:rsidR="00FF51ED" w:rsidRDefault="00FF51ED" w:rsidP="00FF51ED">
      <w:pPr>
        <w:pStyle w:val="NoSpacing"/>
        <w:rPr>
          <w:b/>
        </w:rPr>
      </w:pPr>
    </w:p>
    <w:p w14:paraId="40E32D0A" w14:textId="5F78BDB5" w:rsidR="00FF51ED" w:rsidRDefault="00FF51ED" w:rsidP="00FF51ED">
      <w:pPr>
        <w:pStyle w:val="NoSpacing"/>
        <w:rPr>
          <w:b/>
        </w:rPr>
      </w:pPr>
      <w:r w:rsidRPr="00FF51ED">
        <w:rPr>
          <w:b/>
        </w:rPr>
        <w:t xml:space="preserve">Environment: </w:t>
      </w:r>
      <w:r w:rsidRPr="00FF51ED">
        <w:rPr>
          <w:bCs/>
        </w:rPr>
        <w:t>Azure data factory, Azure data lake storage, Databricks, Spark, SQL Server, Python, CI/CD Jenkins, Spark-SQL, Scala, Pyspark, Spark-SQL, PostgreSQL.</w:t>
      </w:r>
    </w:p>
    <w:p w14:paraId="4B5F7D71" w14:textId="77777777" w:rsidR="00FF51ED" w:rsidRDefault="00FF51ED" w:rsidP="00FF51ED">
      <w:pPr>
        <w:pStyle w:val="NoSpacing"/>
        <w:rPr>
          <w:b/>
        </w:rPr>
      </w:pPr>
    </w:p>
    <w:p w14:paraId="605B6D69" w14:textId="77777777" w:rsidR="00FF51ED" w:rsidRDefault="00FF51ED" w:rsidP="00015465">
      <w:pPr>
        <w:pStyle w:val="NoSpacing"/>
        <w:rPr>
          <w:b/>
        </w:rPr>
      </w:pPr>
      <w:r>
        <w:rPr>
          <w:b/>
        </w:rPr>
        <w:t>Data Engineer</w:t>
      </w:r>
    </w:p>
    <w:p w14:paraId="26F8064C" w14:textId="37331537" w:rsidR="00444CC3" w:rsidRDefault="00FF51ED" w:rsidP="00015465">
      <w:pPr>
        <w:pStyle w:val="NoSpacing"/>
        <w:rPr>
          <w:b/>
        </w:rPr>
      </w:pPr>
      <w:r w:rsidRPr="00FF51ED">
        <w:rPr>
          <w:b/>
        </w:rPr>
        <w:t xml:space="preserve">ACCENTURE, INDIA    </w:t>
      </w:r>
      <w:r w:rsidRPr="00FF51ED">
        <w:rPr>
          <w:b/>
        </w:rPr>
        <w:tab/>
      </w:r>
      <w:r w:rsidRPr="00FF51ED">
        <w:rPr>
          <w:b/>
        </w:rPr>
        <w:tab/>
      </w:r>
      <w:r w:rsidRPr="00FF51ED">
        <w:rPr>
          <w:b/>
        </w:rPr>
        <w:tab/>
      </w:r>
      <w:r w:rsidRPr="00FF51ED">
        <w:rPr>
          <w:b/>
        </w:rPr>
        <w:tab/>
      </w:r>
      <w:r w:rsidRPr="00FF51ED">
        <w:rPr>
          <w:b/>
        </w:rPr>
        <w:tab/>
      </w:r>
      <w:r w:rsidRPr="00FF51ED">
        <w:rPr>
          <w:b/>
        </w:rPr>
        <w:tab/>
      </w:r>
      <w:r w:rsidRPr="00FF51ED">
        <w:rPr>
          <w:b/>
        </w:rPr>
        <w:tab/>
        <w:t xml:space="preserve">   </w:t>
      </w:r>
      <w:r w:rsidR="00BD45F7">
        <w:rPr>
          <w:b/>
        </w:rPr>
        <w:tab/>
        <w:t xml:space="preserve">Aug </w:t>
      </w:r>
      <w:r w:rsidRPr="00FF51ED">
        <w:rPr>
          <w:b/>
        </w:rPr>
        <w:t>2014</w:t>
      </w:r>
      <w:r w:rsidR="00BD45F7">
        <w:rPr>
          <w:b/>
        </w:rPr>
        <w:t xml:space="preserve"> to Aug</w:t>
      </w:r>
      <w:r w:rsidRPr="00FF51ED">
        <w:rPr>
          <w:b/>
        </w:rPr>
        <w:t xml:space="preserve"> 2017</w:t>
      </w:r>
    </w:p>
    <w:p w14:paraId="350E2B62" w14:textId="77777777" w:rsidR="00860433" w:rsidRDefault="00860433" w:rsidP="00015465">
      <w:pPr>
        <w:pStyle w:val="NoSpacing"/>
        <w:rPr>
          <w:b/>
        </w:rPr>
      </w:pPr>
    </w:p>
    <w:p w14:paraId="7546DE08" w14:textId="77777777" w:rsidR="00FF51ED" w:rsidRPr="00FF51ED" w:rsidRDefault="00FF51ED" w:rsidP="00FF51ED">
      <w:pPr>
        <w:pStyle w:val="NoSpacing"/>
        <w:numPr>
          <w:ilvl w:val="0"/>
          <w:numId w:val="155"/>
        </w:numPr>
        <w:rPr>
          <w:bCs/>
        </w:rPr>
      </w:pPr>
      <w:r w:rsidRPr="00FF51ED">
        <w:rPr>
          <w:bCs/>
        </w:rPr>
        <w:t>Accomplished as an SQL Developer and establish strong relationships with end-users and technical resources throughout established projects</w:t>
      </w:r>
    </w:p>
    <w:p w14:paraId="3AC0BC7D" w14:textId="77777777" w:rsidR="00FF51ED" w:rsidRPr="00FF51ED" w:rsidRDefault="00FF51ED" w:rsidP="00FF51ED">
      <w:pPr>
        <w:pStyle w:val="NoSpacing"/>
        <w:numPr>
          <w:ilvl w:val="0"/>
          <w:numId w:val="155"/>
        </w:numPr>
        <w:rPr>
          <w:bCs/>
        </w:rPr>
      </w:pPr>
      <w:r w:rsidRPr="00FF51ED">
        <w:rPr>
          <w:bCs/>
        </w:rPr>
        <w:t>Database administration including performance monitoring, access management, and storage management</w:t>
      </w:r>
    </w:p>
    <w:p w14:paraId="0F0BCA53" w14:textId="77777777" w:rsidR="00FF51ED" w:rsidRPr="00FF51ED" w:rsidRDefault="00FF51ED" w:rsidP="00FF51ED">
      <w:pPr>
        <w:pStyle w:val="NoSpacing"/>
        <w:numPr>
          <w:ilvl w:val="0"/>
          <w:numId w:val="155"/>
        </w:numPr>
        <w:rPr>
          <w:bCs/>
        </w:rPr>
      </w:pPr>
      <w:r w:rsidRPr="00FF51ED">
        <w:rPr>
          <w:bCs/>
        </w:rPr>
        <w:t>Partners with development teams/vendors to provide reporting on in-flight software development projects</w:t>
      </w:r>
    </w:p>
    <w:p w14:paraId="525D8D7F" w14:textId="77777777" w:rsidR="00FF51ED" w:rsidRPr="00FF51ED" w:rsidRDefault="00FF51ED" w:rsidP="00FF51ED">
      <w:pPr>
        <w:pStyle w:val="NoSpacing"/>
        <w:numPr>
          <w:ilvl w:val="0"/>
          <w:numId w:val="155"/>
        </w:numPr>
        <w:rPr>
          <w:bCs/>
        </w:rPr>
      </w:pPr>
      <w:r w:rsidRPr="00FF51ED">
        <w:rPr>
          <w:bCs/>
        </w:rPr>
        <w:t>Responsible for performing SQL development and SSIS /SSAS/SSRS development.</w:t>
      </w:r>
    </w:p>
    <w:p w14:paraId="6A0A1594" w14:textId="77777777" w:rsidR="00FF51ED" w:rsidRPr="00FF51ED" w:rsidRDefault="00FF51ED" w:rsidP="00FF51ED">
      <w:pPr>
        <w:pStyle w:val="NoSpacing"/>
        <w:numPr>
          <w:ilvl w:val="0"/>
          <w:numId w:val="155"/>
        </w:numPr>
        <w:rPr>
          <w:bCs/>
        </w:rPr>
      </w:pPr>
      <w:r w:rsidRPr="00FF51ED">
        <w:rPr>
          <w:bCs/>
        </w:rPr>
        <w:t>Work with other developers to facilitate the creation of high-performing data-centric components and applications</w:t>
      </w:r>
    </w:p>
    <w:p w14:paraId="1FEAC3CE" w14:textId="77777777" w:rsidR="00FF51ED" w:rsidRPr="00FF51ED" w:rsidRDefault="00FF51ED" w:rsidP="00FF51ED">
      <w:pPr>
        <w:pStyle w:val="NoSpacing"/>
        <w:numPr>
          <w:ilvl w:val="0"/>
          <w:numId w:val="155"/>
        </w:numPr>
        <w:rPr>
          <w:bCs/>
        </w:rPr>
      </w:pPr>
      <w:r w:rsidRPr="00FF51ED">
        <w:rPr>
          <w:bCs/>
        </w:rPr>
        <w:t>Create, develop, and maintain SQL processes for channel performance data warehousing.</w:t>
      </w:r>
    </w:p>
    <w:p w14:paraId="0C66850A" w14:textId="77777777" w:rsidR="00FF51ED" w:rsidRPr="00FF51ED" w:rsidRDefault="00FF51ED" w:rsidP="00FF51ED">
      <w:pPr>
        <w:pStyle w:val="NoSpacing"/>
        <w:numPr>
          <w:ilvl w:val="0"/>
          <w:numId w:val="155"/>
        </w:numPr>
        <w:rPr>
          <w:bCs/>
        </w:rPr>
      </w:pPr>
      <w:r w:rsidRPr="00FF51ED">
        <w:rPr>
          <w:bCs/>
        </w:rPr>
        <w:t>Closely working with the development manager and an onsite team to deliver solutions.</w:t>
      </w:r>
    </w:p>
    <w:p w14:paraId="540A83E2" w14:textId="77777777" w:rsidR="00FF51ED" w:rsidRPr="00FF51ED" w:rsidRDefault="00FF51ED" w:rsidP="00FF51ED">
      <w:pPr>
        <w:pStyle w:val="NoSpacing"/>
        <w:numPr>
          <w:ilvl w:val="0"/>
          <w:numId w:val="155"/>
        </w:numPr>
        <w:rPr>
          <w:bCs/>
        </w:rPr>
      </w:pPr>
      <w:r w:rsidRPr="00FF51ED">
        <w:rPr>
          <w:bCs/>
        </w:rPr>
        <w:t>Work closely with the development team to provide support for database objects (stored procedures/triggers/views) and perform code review</w:t>
      </w:r>
    </w:p>
    <w:p w14:paraId="3272583C" w14:textId="77777777" w:rsidR="00FF51ED" w:rsidRPr="00FF51ED" w:rsidRDefault="00FF51ED" w:rsidP="00FF51ED">
      <w:pPr>
        <w:pStyle w:val="NoSpacing"/>
        <w:numPr>
          <w:ilvl w:val="0"/>
          <w:numId w:val="155"/>
        </w:numPr>
        <w:rPr>
          <w:bCs/>
        </w:rPr>
      </w:pPr>
      <w:r w:rsidRPr="00FF51ED">
        <w:rPr>
          <w:bCs/>
        </w:rPr>
        <w:t>The SQL Server Developer will work closely with Application Developers to ensure the proper design and implementation of database systems</w:t>
      </w:r>
    </w:p>
    <w:p w14:paraId="5EA3E7F6" w14:textId="77777777" w:rsidR="00444CC3" w:rsidRDefault="00444CC3" w:rsidP="00015465">
      <w:pPr>
        <w:pStyle w:val="NoSpacing"/>
        <w:rPr>
          <w:b/>
        </w:rPr>
      </w:pPr>
    </w:p>
    <w:p w14:paraId="6D48EFE0" w14:textId="2D1761CB" w:rsidR="00FF51ED" w:rsidRDefault="00FF51ED" w:rsidP="00015465">
      <w:pPr>
        <w:pStyle w:val="NoSpacing"/>
        <w:rPr>
          <w:b/>
        </w:rPr>
      </w:pPr>
      <w:r w:rsidRPr="00FF51ED">
        <w:rPr>
          <w:b/>
        </w:rPr>
        <w:t xml:space="preserve">Environment: </w:t>
      </w:r>
      <w:r w:rsidRPr="00FF51ED">
        <w:rPr>
          <w:bCs/>
        </w:rPr>
        <w:t>SQL, SSAS, Stored Procedures, Triggers, Java, Unit Testing</w:t>
      </w:r>
    </w:p>
    <w:p w14:paraId="6E484F37" w14:textId="77777777" w:rsidR="00FF51ED" w:rsidRDefault="00FF51ED" w:rsidP="00015465">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6DFDBE3B" w14:textId="6BF0AD9C" w:rsidR="00EC059A" w:rsidRDefault="00EC059A" w:rsidP="00EC059A">
      <w:pPr>
        <w:pStyle w:val="NoSpacing"/>
        <w:numPr>
          <w:ilvl w:val="0"/>
          <w:numId w:val="61"/>
        </w:numPr>
      </w:pPr>
      <w:r>
        <w:t xml:space="preserve">BE in </w:t>
      </w:r>
      <w:r w:rsidR="00DF1BDF">
        <w:t>CS</w:t>
      </w:r>
      <w:r>
        <w:t xml:space="preserve"> VTU University</w:t>
      </w:r>
      <w:r w:rsidR="001E1D3F">
        <w:t>, Bangalore, 2014</w:t>
      </w:r>
    </w:p>
    <w:p w14:paraId="00D7227F" w14:textId="4F23E238" w:rsidR="00860433" w:rsidRPr="00D53105" w:rsidRDefault="001E1D3F" w:rsidP="001E1D3F">
      <w:pPr>
        <w:pStyle w:val="NoSpacing"/>
        <w:numPr>
          <w:ilvl w:val="0"/>
          <w:numId w:val="61"/>
        </w:numPr>
      </w:pPr>
      <w:r w:rsidRPr="001E1D3F">
        <w:t>Masters in Computer Science</w:t>
      </w:r>
      <w:r>
        <w:t xml:space="preserve">, </w:t>
      </w:r>
      <w:r w:rsidRPr="001E1D3F">
        <w:t>PES University</w:t>
      </w:r>
      <w:r>
        <w:t>, 2017</w:t>
      </w:r>
    </w:p>
    <w:sectPr w:rsidR="00860433" w:rsidRPr="00D53105" w:rsidSect="002E472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83097A" w14:textId="77777777" w:rsidR="002E4723" w:rsidRDefault="002E4723">
      <w:r>
        <w:separator/>
      </w:r>
    </w:p>
  </w:endnote>
  <w:endnote w:type="continuationSeparator" w:id="0">
    <w:p w14:paraId="08D84BD8" w14:textId="77777777" w:rsidR="002E4723" w:rsidRDefault="002E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E9EED" w14:textId="77777777" w:rsidR="00AB3091" w:rsidRDefault="00AB3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29160" w14:textId="77777777" w:rsidR="00AB3091" w:rsidRDefault="00AB3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2EF31A" w14:textId="77777777" w:rsidR="002E4723" w:rsidRDefault="002E4723">
      <w:r>
        <w:separator/>
      </w:r>
    </w:p>
  </w:footnote>
  <w:footnote w:type="continuationSeparator" w:id="0">
    <w:p w14:paraId="119658F9" w14:textId="77777777" w:rsidR="002E4723" w:rsidRDefault="002E4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D0E76" w14:textId="77777777" w:rsidR="00AB3091" w:rsidRDefault="00AB30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78E485F4" w:rsidR="00BF14B3" w:rsidRPr="00654952" w:rsidRDefault="00BF14B3" w:rsidP="009D2991">
    <w:pPr>
      <w:pStyle w:val="NoSpacing"/>
    </w:pPr>
    <w:r w:rsidRPr="00654952">
      <w:rPr>
        <w:b/>
        <w:bCs/>
      </w:rPr>
      <w:t>Candidate Location:</w:t>
    </w:r>
    <w:r w:rsidR="00EC3F6D" w:rsidRPr="00654952">
      <w:t xml:space="preserve"> </w:t>
    </w:r>
    <w:r w:rsidR="00EB5ACF" w:rsidRPr="00EB5ACF">
      <w:t>Richardson</w:t>
    </w:r>
    <w:r w:rsidR="00526C25" w:rsidRPr="00526C25">
      <w:t>,</w:t>
    </w:r>
    <w:r w:rsidR="00526C25">
      <w:t xml:space="preserve"> </w:t>
    </w:r>
    <w:r w:rsidR="00EB5ACF">
      <w:t>TX</w:t>
    </w:r>
  </w:p>
  <w:p w14:paraId="2AE93543" w14:textId="46018892" w:rsidR="007255EB" w:rsidRDefault="00BF14B3" w:rsidP="00654952">
    <w:pPr>
      <w:pStyle w:val="NoSpacing"/>
    </w:pPr>
    <w:r w:rsidRPr="00654952">
      <w:rPr>
        <w:b/>
        <w:bCs/>
      </w:rPr>
      <w:t>Candidate E-mail ID:</w:t>
    </w:r>
    <w:r w:rsidRPr="00654952">
      <w:t xml:space="preserve"> </w:t>
    </w:r>
    <w:r w:rsidR="00AB3091" w:rsidRPr="00AB3091">
      <w:rPr>
        <w:rStyle w:val="Hyperlink"/>
      </w:rPr>
      <w:t>maheshwariboopathy6@gmail.com</w:t>
    </w:r>
  </w:p>
  <w:p w14:paraId="639D8B28" w14:textId="2D028E27" w:rsidR="00BF14B3" w:rsidRPr="00C403D6" w:rsidRDefault="00BF14B3" w:rsidP="00654952">
    <w:pPr>
      <w:pStyle w:val="NoSpacing"/>
    </w:pPr>
    <w:r w:rsidRPr="00654952">
      <w:rPr>
        <w:b/>
        <w:bCs/>
      </w:rPr>
      <w:t>Contact Number:</w:t>
    </w:r>
    <w:r w:rsidR="004C7072" w:rsidRPr="00654952">
      <w:t xml:space="preserve"> </w:t>
    </w:r>
    <w:r w:rsidR="00EB5ACF" w:rsidRPr="00EB5ACF">
      <w:t>945-232-3064</w:t>
    </w:r>
  </w:p>
  <w:p w14:paraId="6360024A" w14:textId="77777777" w:rsidR="00AD5567" w:rsidRDefault="00AD5567" w:rsidP="00AD5567">
    <w:pPr>
      <w:pStyle w:val="Header"/>
      <w:rPr>
        <w:rFonts w:asciiTheme="minorHAnsi" w:hAnsiTheme="minorHAnsi" w:cstheme="minorHAnsi"/>
        <w:b/>
        <w:sz w:val="10"/>
        <w:szCs w:val="28"/>
      </w:rPr>
    </w:pPr>
  </w:p>
  <w:p w14:paraId="4E7C955C" w14:textId="77777777" w:rsidR="00EB5ACF" w:rsidRDefault="00EB5ACF" w:rsidP="005C26B1">
    <w:pPr>
      <w:pStyle w:val="Header"/>
      <w:jc w:val="center"/>
      <w:rPr>
        <w:rFonts w:asciiTheme="minorHAnsi" w:hAnsiTheme="minorHAnsi" w:cstheme="minorHAnsi"/>
        <w:b/>
        <w:sz w:val="28"/>
        <w:szCs w:val="28"/>
      </w:rPr>
    </w:pPr>
    <w:r w:rsidRPr="00EB5ACF">
      <w:rPr>
        <w:rFonts w:asciiTheme="minorHAnsi" w:hAnsiTheme="minorHAnsi" w:cstheme="minorHAnsi"/>
        <w:b/>
        <w:sz w:val="28"/>
        <w:szCs w:val="28"/>
      </w:rPr>
      <w:t>Maheshwari Boopathy</w:t>
    </w:r>
  </w:p>
  <w:p w14:paraId="23F2F05D" w14:textId="2493A06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0F3269"/>
    <w:multiLevelType w:val="hybridMultilevel"/>
    <w:tmpl w:val="47DE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AB6102"/>
    <w:multiLevelType w:val="hybridMultilevel"/>
    <w:tmpl w:val="A8F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0"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8B2614"/>
    <w:multiLevelType w:val="hybridMultilevel"/>
    <w:tmpl w:val="061A7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CCF7652"/>
    <w:multiLevelType w:val="hybridMultilevel"/>
    <w:tmpl w:val="DC1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80619F2"/>
    <w:multiLevelType w:val="hybridMultilevel"/>
    <w:tmpl w:val="2146E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327F73FB"/>
    <w:multiLevelType w:val="hybridMultilevel"/>
    <w:tmpl w:val="87E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3FA3E14"/>
    <w:multiLevelType w:val="hybridMultilevel"/>
    <w:tmpl w:val="911EB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3"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8"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4193E04"/>
    <w:multiLevelType w:val="hybridMultilevel"/>
    <w:tmpl w:val="B6A8C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7"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8"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AB8473A"/>
    <w:multiLevelType w:val="hybridMultilevel"/>
    <w:tmpl w:val="7F02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D8D6EE8"/>
    <w:multiLevelType w:val="hybridMultilevel"/>
    <w:tmpl w:val="2DDC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2"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4A57918"/>
    <w:multiLevelType w:val="hybridMultilevel"/>
    <w:tmpl w:val="B6B8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2"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4"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6" w15:restartNumberingAfterBreak="0">
    <w:nsid w:val="62F81810"/>
    <w:multiLevelType w:val="hybridMultilevel"/>
    <w:tmpl w:val="CCD83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0"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7C70868"/>
    <w:multiLevelType w:val="hybridMultilevel"/>
    <w:tmpl w:val="68FE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5"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1"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3"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0391295"/>
    <w:multiLevelType w:val="hybridMultilevel"/>
    <w:tmpl w:val="26C8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7"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0"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9"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F3B3BC5"/>
    <w:multiLevelType w:val="hybridMultilevel"/>
    <w:tmpl w:val="4E104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34"/>
  </w:num>
  <w:num w:numId="3" w16cid:durableId="1117945646">
    <w:abstractNumId w:val="140"/>
  </w:num>
  <w:num w:numId="4" w16cid:durableId="2062316411">
    <w:abstractNumId w:val="121"/>
  </w:num>
  <w:num w:numId="5" w16cid:durableId="68505365">
    <w:abstractNumId w:val="85"/>
  </w:num>
  <w:num w:numId="6" w16cid:durableId="2001426144">
    <w:abstractNumId w:val="31"/>
  </w:num>
  <w:num w:numId="7" w16cid:durableId="546378377">
    <w:abstractNumId w:val="142"/>
  </w:num>
  <w:num w:numId="8" w16cid:durableId="1243685690">
    <w:abstractNumId w:val="158"/>
  </w:num>
  <w:num w:numId="9" w16cid:durableId="2015448539">
    <w:abstractNumId w:val="66"/>
  </w:num>
  <w:num w:numId="10" w16cid:durableId="429476242">
    <w:abstractNumId w:val="149"/>
  </w:num>
  <w:num w:numId="11" w16cid:durableId="1523056857">
    <w:abstractNumId w:val="125"/>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51"/>
  </w:num>
  <w:num w:numId="14" w16cid:durableId="621612668">
    <w:abstractNumId w:val="87"/>
  </w:num>
  <w:num w:numId="15" w16cid:durableId="392699823">
    <w:abstractNumId w:val="146"/>
  </w:num>
  <w:num w:numId="16" w16cid:durableId="1117481876">
    <w:abstractNumId w:val="127"/>
  </w:num>
  <w:num w:numId="17" w16cid:durableId="698705688">
    <w:abstractNumId w:val="45"/>
  </w:num>
  <w:num w:numId="18" w16cid:durableId="1157844738">
    <w:abstractNumId w:val="43"/>
  </w:num>
  <w:num w:numId="19" w16cid:durableId="998118792">
    <w:abstractNumId w:val="123"/>
  </w:num>
  <w:num w:numId="20" w16cid:durableId="1164978654">
    <w:abstractNumId w:val="61"/>
  </w:num>
  <w:num w:numId="21" w16cid:durableId="1683127025">
    <w:abstractNumId w:val="86"/>
  </w:num>
  <w:num w:numId="22" w16cid:durableId="1708144619">
    <w:abstractNumId w:val="39"/>
  </w:num>
  <w:num w:numId="23" w16cid:durableId="1129859671">
    <w:abstractNumId w:val="51"/>
  </w:num>
  <w:num w:numId="24" w16cid:durableId="1433941263">
    <w:abstractNumId w:val="19"/>
  </w:num>
  <w:num w:numId="25" w16cid:durableId="204409450">
    <w:abstractNumId w:val="23"/>
  </w:num>
  <w:num w:numId="26" w16cid:durableId="1410617977">
    <w:abstractNumId w:val="129"/>
  </w:num>
  <w:num w:numId="27" w16cid:durableId="806120827">
    <w:abstractNumId w:val="77"/>
  </w:num>
  <w:num w:numId="28" w16cid:durableId="11343379">
    <w:abstractNumId w:val="33"/>
  </w:num>
  <w:num w:numId="29" w16cid:durableId="259459309">
    <w:abstractNumId w:val="47"/>
  </w:num>
  <w:num w:numId="30" w16cid:durableId="1069310387">
    <w:abstractNumId w:val="101"/>
  </w:num>
  <w:num w:numId="31" w16cid:durableId="539707014">
    <w:abstractNumId w:val="72"/>
  </w:num>
  <w:num w:numId="32" w16cid:durableId="986932923">
    <w:abstractNumId w:val="17"/>
  </w:num>
  <w:num w:numId="33" w16cid:durableId="1878928156">
    <w:abstractNumId w:val="52"/>
  </w:num>
  <w:num w:numId="34" w16cid:durableId="2059159648">
    <w:abstractNumId w:val="65"/>
  </w:num>
  <w:num w:numId="35" w16cid:durableId="181894017">
    <w:abstractNumId w:val="128"/>
  </w:num>
  <w:num w:numId="36" w16cid:durableId="703216278">
    <w:abstractNumId w:val="46"/>
  </w:num>
  <w:num w:numId="37" w16cid:durableId="2042971358">
    <w:abstractNumId w:val="135"/>
  </w:num>
  <w:num w:numId="38" w16cid:durableId="1280261300">
    <w:abstractNumId w:val="70"/>
  </w:num>
  <w:num w:numId="39" w16cid:durableId="1572960732">
    <w:abstractNumId w:val="94"/>
  </w:num>
  <w:num w:numId="40" w16cid:durableId="529994204">
    <w:abstractNumId w:val="58"/>
  </w:num>
  <w:num w:numId="41" w16cid:durableId="690183929">
    <w:abstractNumId w:val="139"/>
  </w:num>
  <w:num w:numId="42" w16cid:durableId="384254278">
    <w:abstractNumId w:val="130"/>
  </w:num>
  <w:num w:numId="43" w16cid:durableId="1149326237">
    <w:abstractNumId w:val="56"/>
  </w:num>
  <w:num w:numId="44" w16cid:durableId="852459055">
    <w:abstractNumId w:val="40"/>
  </w:num>
  <w:num w:numId="45" w16cid:durableId="2092240963">
    <w:abstractNumId w:val="21"/>
  </w:num>
  <w:num w:numId="46" w16cid:durableId="2105832980">
    <w:abstractNumId w:val="32"/>
  </w:num>
  <w:num w:numId="47" w16cid:durableId="752512973">
    <w:abstractNumId w:val="159"/>
  </w:num>
  <w:num w:numId="48" w16cid:durableId="1142499844">
    <w:abstractNumId w:val="105"/>
  </w:num>
  <w:num w:numId="49" w16cid:durableId="478158183">
    <w:abstractNumId w:val="111"/>
  </w:num>
  <w:num w:numId="50" w16cid:durableId="1341589240">
    <w:abstractNumId w:val="76"/>
  </w:num>
  <w:num w:numId="51" w16cid:durableId="1296254341">
    <w:abstractNumId w:val="143"/>
  </w:num>
  <w:num w:numId="52" w16cid:durableId="695886212">
    <w:abstractNumId w:val="14"/>
  </w:num>
  <w:num w:numId="53" w16cid:durableId="415519533">
    <w:abstractNumId w:val="36"/>
  </w:num>
  <w:num w:numId="54" w16cid:durableId="565721421">
    <w:abstractNumId w:val="75"/>
  </w:num>
  <w:num w:numId="55" w16cid:durableId="667943108">
    <w:abstractNumId w:val="92"/>
  </w:num>
  <w:num w:numId="56" w16cid:durableId="550112358">
    <w:abstractNumId w:val="44"/>
  </w:num>
  <w:num w:numId="57" w16cid:durableId="77605260">
    <w:abstractNumId w:val="95"/>
  </w:num>
  <w:num w:numId="58" w16cid:durableId="1813669205">
    <w:abstractNumId w:val="148"/>
  </w:num>
  <w:num w:numId="59" w16cid:durableId="2126382808">
    <w:abstractNumId w:val="84"/>
  </w:num>
  <w:num w:numId="60" w16cid:durableId="1883863706">
    <w:abstractNumId w:val="119"/>
  </w:num>
  <w:num w:numId="61" w16cid:durableId="427652460">
    <w:abstractNumId w:val="91"/>
  </w:num>
  <w:num w:numId="62" w16cid:durableId="459878198">
    <w:abstractNumId w:val="132"/>
  </w:num>
  <w:num w:numId="63" w16cid:durableId="1441880191">
    <w:abstractNumId w:val="81"/>
  </w:num>
  <w:num w:numId="64" w16cid:durableId="2045710620">
    <w:abstractNumId w:val="161"/>
  </w:num>
  <w:num w:numId="65" w16cid:durableId="1351447887">
    <w:abstractNumId w:val="30"/>
  </w:num>
  <w:num w:numId="66" w16cid:durableId="240603096">
    <w:abstractNumId w:val="124"/>
  </w:num>
  <w:num w:numId="67" w16cid:durableId="2136825959">
    <w:abstractNumId w:val="16"/>
  </w:num>
  <w:num w:numId="68" w16cid:durableId="954825101">
    <w:abstractNumId w:val="145"/>
  </w:num>
  <w:num w:numId="69" w16cid:durableId="1516846731">
    <w:abstractNumId w:val="20"/>
  </w:num>
  <w:num w:numId="70" w16cid:durableId="1568491598">
    <w:abstractNumId w:val="24"/>
  </w:num>
  <w:num w:numId="71" w16cid:durableId="1507406754">
    <w:abstractNumId w:val="38"/>
  </w:num>
  <w:num w:numId="72" w16cid:durableId="1163812142">
    <w:abstractNumId w:val="152"/>
  </w:num>
  <w:num w:numId="73" w16cid:durableId="1335377854">
    <w:abstractNumId w:val="28"/>
  </w:num>
  <w:num w:numId="74" w16cid:durableId="1533105148">
    <w:abstractNumId w:val="69"/>
  </w:num>
  <w:num w:numId="75" w16cid:durableId="1187863028">
    <w:abstractNumId w:val="63"/>
  </w:num>
  <w:num w:numId="76" w16cid:durableId="1853759272">
    <w:abstractNumId w:val="12"/>
  </w:num>
  <w:num w:numId="77" w16cid:durableId="1826969034">
    <w:abstractNumId w:val="157"/>
  </w:num>
  <w:num w:numId="78" w16cid:durableId="929847389">
    <w:abstractNumId w:val="79"/>
  </w:num>
  <w:num w:numId="79" w16cid:durableId="2101169821">
    <w:abstractNumId w:val="49"/>
  </w:num>
  <w:num w:numId="80" w16cid:durableId="1875649266">
    <w:abstractNumId w:val="68"/>
  </w:num>
  <w:num w:numId="81" w16cid:durableId="307828130">
    <w:abstractNumId w:val="62"/>
  </w:num>
  <w:num w:numId="82" w16cid:durableId="392125281">
    <w:abstractNumId w:val="150"/>
  </w:num>
  <w:num w:numId="83" w16cid:durableId="1914657276">
    <w:abstractNumId w:val="103"/>
  </w:num>
  <w:num w:numId="84" w16cid:durableId="54937907">
    <w:abstractNumId w:val="100"/>
  </w:num>
  <w:num w:numId="85" w16cid:durableId="1946691959">
    <w:abstractNumId w:val="136"/>
  </w:num>
  <w:num w:numId="86" w16cid:durableId="480080587">
    <w:abstractNumId w:val="88"/>
  </w:num>
  <w:num w:numId="87" w16cid:durableId="764501111">
    <w:abstractNumId w:val="10"/>
  </w:num>
  <w:num w:numId="88" w16cid:durableId="2043675578">
    <w:abstractNumId w:val="55"/>
  </w:num>
  <w:num w:numId="89" w16cid:durableId="1623227902">
    <w:abstractNumId w:val="113"/>
  </w:num>
  <w:num w:numId="90" w16cid:durableId="1780760636">
    <w:abstractNumId w:val="138"/>
  </w:num>
  <w:num w:numId="91" w16cid:durableId="697465795">
    <w:abstractNumId w:val="59"/>
  </w:num>
  <w:num w:numId="92" w16cid:durableId="101149079">
    <w:abstractNumId w:val="50"/>
  </w:num>
  <w:num w:numId="93" w16cid:durableId="856969397">
    <w:abstractNumId w:val="11"/>
  </w:num>
  <w:num w:numId="94" w16cid:durableId="1137333939">
    <w:abstractNumId w:val="116"/>
  </w:num>
  <w:num w:numId="95" w16cid:durableId="1233199026">
    <w:abstractNumId w:val="64"/>
  </w:num>
  <w:num w:numId="96" w16cid:durableId="832645091">
    <w:abstractNumId w:val="155"/>
  </w:num>
  <w:num w:numId="97" w16cid:durableId="1404714834">
    <w:abstractNumId w:val="118"/>
  </w:num>
  <w:num w:numId="98" w16cid:durableId="166218081">
    <w:abstractNumId w:val="115"/>
  </w:num>
  <w:num w:numId="99" w16cid:durableId="1224945540">
    <w:abstractNumId w:val="15"/>
  </w:num>
  <w:num w:numId="100" w16cid:durableId="75833299">
    <w:abstractNumId w:val="26"/>
  </w:num>
  <w:num w:numId="101" w16cid:durableId="283582824">
    <w:abstractNumId w:val="110"/>
  </w:num>
  <w:num w:numId="102" w16cid:durableId="499345964">
    <w:abstractNumId w:val="112"/>
  </w:num>
  <w:num w:numId="103" w16cid:durableId="1641612048">
    <w:abstractNumId w:val="73"/>
  </w:num>
  <w:num w:numId="104" w16cid:durableId="1476727397">
    <w:abstractNumId w:val="109"/>
  </w:num>
  <w:num w:numId="105" w16cid:durableId="1185290336">
    <w:abstractNumId w:val="117"/>
  </w:num>
  <w:num w:numId="106" w16cid:durableId="1724938421">
    <w:abstractNumId w:val="18"/>
  </w:num>
  <w:num w:numId="107" w16cid:durableId="1424187168">
    <w:abstractNumId w:val="35"/>
  </w:num>
  <w:num w:numId="108" w16cid:durableId="954947564">
    <w:abstractNumId w:val="141"/>
  </w:num>
  <w:num w:numId="109" w16cid:durableId="1613854513">
    <w:abstractNumId w:val="137"/>
  </w:num>
  <w:num w:numId="110" w16cid:durableId="397092367">
    <w:abstractNumId w:val="106"/>
  </w:num>
  <w:num w:numId="111" w16cid:durableId="1717004570">
    <w:abstractNumId w:val="96"/>
  </w:num>
  <w:num w:numId="112" w16cid:durableId="1555004628">
    <w:abstractNumId w:val="34"/>
  </w:num>
  <w:num w:numId="113" w16cid:durableId="210580621">
    <w:abstractNumId w:val="78"/>
  </w:num>
  <w:num w:numId="114" w16cid:durableId="969752091">
    <w:abstractNumId w:val="114"/>
  </w:num>
  <w:num w:numId="115" w16cid:durableId="612710996">
    <w:abstractNumId w:val="133"/>
  </w:num>
  <w:num w:numId="116" w16cid:durableId="1699433690">
    <w:abstractNumId w:val="154"/>
  </w:num>
  <w:num w:numId="117" w16cid:durableId="1397514213">
    <w:abstractNumId w:val="108"/>
  </w:num>
  <w:num w:numId="118" w16cid:durableId="1736007564">
    <w:abstractNumId w:val="99"/>
  </w:num>
  <w:num w:numId="119" w16cid:durableId="1122848572">
    <w:abstractNumId w:val="156"/>
  </w:num>
  <w:num w:numId="120" w16cid:durableId="957446368">
    <w:abstractNumId w:val="13"/>
  </w:num>
  <w:num w:numId="121" w16cid:durableId="1102916302">
    <w:abstractNumId w:val="98"/>
  </w:num>
  <w:num w:numId="122" w16cid:durableId="1190558915">
    <w:abstractNumId w:val="37"/>
  </w:num>
  <w:num w:numId="123" w16cid:durableId="1781799378">
    <w:abstractNumId w:val="80"/>
  </w:num>
  <w:num w:numId="124" w16cid:durableId="1413116348">
    <w:abstractNumId w:val="22"/>
  </w:num>
  <w:num w:numId="125" w16cid:durableId="1812864081">
    <w:abstractNumId w:val="29"/>
  </w:num>
  <w:num w:numId="126" w16cid:durableId="406268431">
    <w:abstractNumId w:val="89"/>
  </w:num>
  <w:num w:numId="127" w16cid:durableId="1438017708">
    <w:abstractNumId w:val="102"/>
  </w:num>
  <w:num w:numId="128" w16cid:durableId="1902054395">
    <w:abstractNumId w:val="120"/>
  </w:num>
  <w:num w:numId="129" w16cid:durableId="873924919">
    <w:abstractNumId w:val="74"/>
  </w:num>
  <w:num w:numId="130" w16cid:durableId="813136000">
    <w:abstractNumId w:val="57"/>
  </w:num>
  <w:num w:numId="131" w16cid:durableId="1567960076">
    <w:abstractNumId w:val="147"/>
  </w:num>
  <w:num w:numId="132" w16cid:durableId="535239335">
    <w:abstractNumId w:val="48"/>
  </w:num>
  <w:num w:numId="133" w16cid:durableId="1486316904">
    <w:abstractNumId w:val="9"/>
  </w:num>
  <w:num w:numId="134" w16cid:durableId="163320161">
    <w:abstractNumId w:val="153"/>
  </w:num>
  <w:num w:numId="135" w16cid:durableId="1777094472">
    <w:abstractNumId w:val="82"/>
  </w:num>
  <w:num w:numId="136" w16cid:durableId="226114745">
    <w:abstractNumId w:val="90"/>
  </w:num>
  <w:num w:numId="137" w16cid:durableId="972253652">
    <w:abstractNumId w:val="60"/>
  </w:num>
  <w:num w:numId="138" w16cid:durableId="2126581100">
    <w:abstractNumId w:val="53"/>
  </w:num>
  <w:num w:numId="139" w16cid:durableId="1147088801">
    <w:abstractNumId w:val="122"/>
  </w:num>
  <w:num w:numId="140" w16cid:durableId="1434668989">
    <w:abstractNumId w:val="107"/>
  </w:num>
  <w:num w:numId="141" w16cid:durableId="1763987915">
    <w:abstractNumId w:val="67"/>
  </w:num>
  <w:num w:numId="142" w16cid:durableId="785660024">
    <w:abstractNumId w:val="25"/>
  </w:num>
  <w:num w:numId="143" w16cid:durableId="1971354223">
    <w:abstractNumId w:val="93"/>
  </w:num>
  <w:num w:numId="144" w16cid:durableId="536625186">
    <w:abstractNumId w:val="27"/>
  </w:num>
  <w:num w:numId="145" w16cid:durableId="601645050">
    <w:abstractNumId w:val="104"/>
  </w:num>
  <w:num w:numId="146" w16cid:durableId="9139774">
    <w:abstractNumId w:val="131"/>
  </w:num>
  <w:num w:numId="147" w16cid:durableId="2041658977">
    <w:abstractNumId w:val="97"/>
  </w:num>
  <w:num w:numId="148" w16cid:durableId="1152059319">
    <w:abstractNumId w:val="42"/>
  </w:num>
  <w:num w:numId="149" w16cid:durableId="1571036040">
    <w:abstractNumId w:val="144"/>
  </w:num>
  <w:num w:numId="150" w16cid:durableId="1658342726">
    <w:abstractNumId w:val="71"/>
  </w:num>
  <w:num w:numId="151" w16cid:durableId="1858229783">
    <w:abstractNumId w:val="160"/>
  </w:num>
  <w:num w:numId="152" w16cid:durableId="660545698">
    <w:abstractNumId w:val="54"/>
  </w:num>
  <w:num w:numId="153" w16cid:durableId="366029858">
    <w:abstractNumId w:val="126"/>
  </w:num>
  <w:num w:numId="154" w16cid:durableId="1219826315">
    <w:abstractNumId w:val="41"/>
  </w:num>
  <w:num w:numId="155" w16cid:durableId="1143698831">
    <w:abstractNumId w:val="8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4BF4"/>
    <w:rsid w:val="001D55C5"/>
    <w:rsid w:val="001D6B23"/>
    <w:rsid w:val="001E0884"/>
    <w:rsid w:val="001E1D3F"/>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723"/>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3F5999"/>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20D"/>
    <w:rsid w:val="006613E5"/>
    <w:rsid w:val="006629E0"/>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4113"/>
    <w:rsid w:val="007F5E21"/>
    <w:rsid w:val="007F6565"/>
    <w:rsid w:val="0080315C"/>
    <w:rsid w:val="008074A2"/>
    <w:rsid w:val="0081260A"/>
    <w:rsid w:val="008142A2"/>
    <w:rsid w:val="00821AC0"/>
    <w:rsid w:val="00830595"/>
    <w:rsid w:val="008316FA"/>
    <w:rsid w:val="00834BC5"/>
    <w:rsid w:val="00842EB5"/>
    <w:rsid w:val="008435F4"/>
    <w:rsid w:val="008464C0"/>
    <w:rsid w:val="00851D25"/>
    <w:rsid w:val="0085515E"/>
    <w:rsid w:val="00855DA0"/>
    <w:rsid w:val="00860433"/>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19EC"/>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3091"/>
    <w:rsid w:val="00AB40DB"/>
    <w:rsid w:val="00AC3904"/>
    <w:rsid w:val="00AC51E1"/>
    <w:rsid w:val="00AC69BB"/>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4F1E"/>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04AD"/>
    <w:rsid w:val="00B948A6"/>
    <w:rsid w:val="00B969C7"/>
    <w:rsid w:val="00B97805"/>
    <w:rsid w:val="00BA240D"/>
    <w:rsid w:val="00BA2960"/>
    <w:rsid w:val="00BA3745"/>
    <w:rsid w:val="00BB1589"/>
    <w:rsid w:val="00BB3B89"/>
    <w:rsid w:val="00BB6718"/>
    <w:rsid w:val="00BC363C"/>
    <w:rsid w:val="00BD2436"/>
    <w:rsid w:val="00BD45F7"/>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5FE5"/>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1BDF"/>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5ACF"/>
    <w:rsid w:val="00EB726C"/>
    <w:rsid w:val="00EB7DE1"/>
    <w:rsid w:val="00EC059A"/>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28AF"/>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1FD4"/>
    <w:rsid w:val="00FC244D"/>
    <w:rsid w:val="00FC49AD"/>
    <w:rsid w:val="00FD1537"/>
    <w:rsid w:val="00FD730F"/>
    <w:rsid w:val="00FE03E2"/>
    <w:rsid w:val="00FE34EF"/>
    <w:rsid w:val="00FE4A2A"/>
    <w:rsid w:val="00FE6CFF"/>
    <w:rsid w:val="00FF51ED"/>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2187</Words>
  <Characters>12466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2024-05-02T22:43:00Z</dcterms:created>
  <dcterms:modified xsi:type="dcterms:W3CDTF">2024-05-03T12:32:00Z</dcterms:modified>
</cp:coreProperties>
</file>