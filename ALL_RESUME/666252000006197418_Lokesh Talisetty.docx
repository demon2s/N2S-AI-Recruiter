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64939" w14:textId="74870A66" w:rsidR="00532972" w:rsidRPr="001D1725" w:rsidRDefault="001D1725" w:rsidP="001D1725">
      <w:pPr>
        <w:pStyle w:val="NoSpacing"/>
        <w:rPr>
          <w:b/>
          <w:bCs/>
        </w:rPr>
      </w:pPr>
      <w:r w:rsidRPr="001D1725">
        <w:rPr>
          <w:b/>
          <w:bCs/>
        </w:rPr>
        <w:t>SUMMARY</w:t>
      </w:r>
      <w:r w:rsidR="00532972" w:rsidRPr="001D1725">
        <w:rPr>
          <w:b/>
          <w:bCs/>
        </w:rPr>
        <w:t>:</w:t>
      </w:r>
    </w:p>
    <w:p w14:paraId="2F340C2A" w14:textId="77777777" w:rsidR="00532972" w:rsidRPr="00035ECD" w:rsidRDefault="00532972" w:rsidP="00035ECD">
      <w:pPr>
        <w:pStyle w:val="NoSpacing"/>
      </w:pPr>
    </w:p>
    <w:p w14:paraId="682D4343" w14:textId="6BF6D497" w:rsidR="00B025DA" w:rsidRDefault="00B025DA" w:rsidP="00B025DA">
      <w:pPr>
        <w:pStyle w:val="NoSpacing"/>
        <w:numPr>
          <w:ilvl w:val="0"/>
          <w:numId w:val="141"/>
        </w:numPr>
      </w:pPr>
      <w:r>
        <w:t>Overall,14 years of experience in a variety of industries including Microsoft Azure Data flows, Azure Data factory, Azure DataBricks,</w:t>
      </w:r>
      <w:r>
        <w:t xml:space="preserve"> </w:t>
      </w:r>
      <w:r>
        <w:t>Synapse,</w:t>
      </w:r>
      <w:r>
        <w:t xml:space="preserve"> Snowflake</w:t>
      </w:r>
      <w:r>
        <w:t>) and 10 years of experience in  ETL tool Informatica,</w:t>
      </w:r>
      <w:r>
        <w:t xml:space="preserve"> </w:t>
      </w:r>
      <w:r>
        <w:t>SSIS,</w:t>
      </w:r>
      <w:r>
        <w:t xml:space="preserve"> </w:t>
      </w:r>
      <w:r>
        <w:t>Bigdata Technologies.</w:t>
      </w:r>
    </w:p>
    <w:p w14:paraId="2B7A6058" w14:textId="77777777" w:rsidR="00B025DA" w:rsidRDefault="00B025DA" w:rsidP="00B025DA">
      <w:pPr>
        <w:pStyle w:val="NoSpacing"/>
        <w:numPr>
          <w:ilvl w:val="0"/>
          <w:numId w:val="141"/>
        </w:numPr>
      </w:pPr>
      <w:r>
        <w:t>Migrated on premise data warehouse to Azure synapse using Azure data factory/Datalakegen2.</w:t>
      </w:r>
    </w:p>
    <w:p w14:paraId="10CEE53E" w14:textId="77777777" w:rsidR="00B025DA" w:rsidRDefault="00B025DA" w:rsidP="00B025DA">
      <w:pPr>
        <w:pStyle w:val="NoSpacing"/>
        <w:numPr>
          <w:ilvl w:val="0"/>
          <w:numId w:val="141"/>
        </w:numPr>
      </w:pPr>
      <w:r>
        <w:t>Loaded data from on premises SAPODP to Azure synapse using OData services API</w:t>
      </w:r>
    </w:p>
    <w:p w14:paraId="0091B813" w14:textId="7AFE5A00" w:rsidR="00B025DA" w:rsidRDefault="00B025DA" w:rsidP="00B025DA">
      <w:pPr>
        <w:pStyle w:val="NoSpacing"/>
        <w:numPr>
          <w:ilvl w:val="0"/>
          <w:numId w:val="141"/>
        </w:numPr>
      </w:pPr>
      <w:r>
        <w:t xml:space="preserve">Created </w:t>
      </w:r>
      <w:r>
        <w:t>key Vaults</w:t>
      </w:r>
      <w:r>
        <w:t>,</w:t>
      </w:r>
      <w:r>
        <w:t xml:space="preserve"> S</w:t>
      </w:r>
      <w:r>
        <w:t>ecret keys for security using azure active directories.</w:t>
      </w:r>
    </w:p>
    <w:p w14:paraId="714F6846" w14:textId="77777777" w:rsidR="00B025DA" w:rsidRDefault="00B025DA" w:rsidP="00B025DA">
      <w:pPr>
        <w:pStyle w:val="NoSpacing"/>
        <w:numPr>
          <w:ilvl w:val="0"/>
          <w:numId w:val="141"/>
        </w:numPr>
      </w:pPr>
      <w:r>
        <w:t>Created Nightly backup for Delta Tables using Cloning Technique using Azure Databricks.</w:t>
      </w:r>
    </w:p>
    <w:p w14:paraId="0E602831" w14:textId="77777777" w:rsidR="00B025DA" w:rsidRDefault="00B025DA" w:rsidP="00B025DA">
      <w:pPr>
        <w:pStyle w:val="NoSpacing"/>
        <w:numPr>
          <w:ilvl w:val="0"/>
          <w:numId w:val="141"/>
        </w:numPr>
      </w:pPr>
      <w:r>
        <w:t>Implemented automated Delta mechanism for delta tables in AWS  Databricks.</w:t>
      </w:r>
    </w:p>
    <w:p w14:paraId="19F287E4" w14:textId="77777777" w:rsidR="00B025DA" w:rsidRDefault="00B025DA" w:rsidP="00B025DA">
      <w:pPr>
        <w:pStyle w:val="NoSpacing"/>
        <w:numPr>
          <w:ilvl w:val="0"/>
          <w:numId w:val="141"/>
        </w:numPr>
      </w:pPr>
      <w:r>
        <w:t>Created dynamic code to pull incremental data from on premises to Azure Data Lake Gen2.</w:t>
      </w:r>
    </w:p>
    <w:p w14:paraId="0853F020" w14:textId="588DFF64" w:rsidR="00B025DA" w:rsidRDefault="00B025DA" w:rsidP="00B025DA">
      <w:pPr>
        <w:pStyle w:val="NoSpacing"/>
        <w:numPr>
          <w:ilvl w:val="0"/>
          <w:numId w:val="141"/>
        </w:numPr>
      </w:pPr>
      <w:r>
        <w:t xml:space="preserve">Created CI/CD Pipelines in </w:t>
      </w:r>
      <w:r w:rsidR="005D1A38">
        <w:t>A</w:t>
      </w:r>
      <w:r>
        <w:t>zure Devops</w:t>
      </w:r>
    </w:p>
    <w:p w14:paraId="172FBB3E" w14:textId="697F72FB" w:rsidR="00B025DA" w:rsidRDefault="00B025DA" w:rsidP="00B025DA">
      <w:pPr>
        <w:pStyle w:val="NoSpacing"/>
        <w:numPr>
          <w:ilvl w:val="0"/>
          <w:numId w:val="141"/>
        </w:numPr>
      </w:pPr>
      <w:r>
        <w:t xml:space="preserve">Implemented SCD type1, SCDType2 logic using azure </w:t>
      </w:r>
      <w:r>
        <w:t>DataBricks</w:t>
      </w:r>
      <w:r>
        <w:t xml:space="preserve"> for snowflake tables (stream datasets)</w:t>
      </w:r>
    </w:p>
    <w:p w14:paraId="1D2EF52B" w14:textId="5DA39EAC" w:rsidR="00B025DA" w:rsidRDefault="00B025DA" w:rsidP="00B025DA">
      <w:pPr>
        <w:pStyle w:val="NoSpacing"/>
        <w:numPr>
          <w:ilvl w:val="0"/>
          <w:numId w:val="141"/>
        </w:numPr>
      </w:pPr>
      <w:r>
        <w:t xml:space="preserve">Developed </w:t>
      </w:r>
      <w:r>
        <w:t>PySpark</w:t>
      </w:r>
      <w:r>
        <w:t xml:space="preserve"> streaming applications to load the data into snowflake.</w:t>
      </w:r>
    </w:p>
    <w:p w14:paraId="2D803C94" w14:textId="79DC8E64" w:rsidR="00B025DA" w:rsidRDefault="00B025DA" w:rsidP="00B025DA">
      <w:pPr>
        <w:pStyle w:val="NoSpacing"/>
        <w:numPr>
          <w:ilvl w:val="0"/>
          <w:numId w:val="141"/>
        </w:numPr>
      </w:pPr>
      <w:r>
        <w:t xml:space="preserve">Analyze performance of </w:t>
      </w:r>
      <w:r>
        <w:t>PySpark</w:t>
      </w:r>
      <w:r>
        <w:t xml:space="preserve"> job and improved them by using snowflake performance techniques like pruning,</w:t>
      </w:r>
      <w:r>
        <w:t xml:space="preserve"> </w:t>
      </w:r>
      <w:r>
        <w:t>Caching,</w:t>
      </w:r>
      <w:r>
        <w:t xml:space="preserve"> </w:t>
      </w:r>
      <w:r>
        <w:t>clustering.</w:t>
      </w:r>
    </w:p>
    <w:p w14:paraId="2BA0B7F5" w14:textId="77777777" w:rsidR="00B025DA" w:rsidRDefault="00B025DA" w:rsidP="00B025DA">
      <w:pPr>
        <w:pStyle w:val="NoSpacing"/>
        <w:numPr>
          <w:ilvl w:val="0"/>
          <w:numId w:val="141"/>
        </w:numPr>
      </w:pPr>
      <w:r>
        <w:t>Loaded the transactional data from on premise to Azure Synapse</w:t>
      </w:r>
    </w:p>
    <w:p w14:paraId="4FBE02B3" w14:textId="0DE0DDBF" w:rsidR="00B025DA" w:rsidRDefault="00B025DA" w:rsidP="00B025DA">
      <w:pPr>
        <w:pStyle w:val="NoSpacing"/>
        <w:numPr>
          <w:ilvl w:val="0"/>
          <w:numId w:val="141"/>
        </w:numPr>
      </w:pPr>
      <w:r>
        <w:t xml:space="preserve">Automated the process of parquet file generation using AWS </w:t>
      </w:r>
      <w:r>
        <w:t>DataBricks</w:t>
      </w:r>
      <w:r>
        <w:t>,</w:t>
      </w:r>
    </w:p>
    <w:p w14:paraId="477A7EEB" w14:textId="77777777" w:rsidR="00B025DA" w:rsidRDefault="00B025DA" w:rsidP="00B025DA">
      <w:pPr>
        <w:pStyle w:val="NoSpacing"/>
        <w:numPr>
          <w:ilvl w:val="0"/>
          <w:numId w:val="141"/>
        </w:numPr>
      </w:pPr>
      <w:r>
        <w:t>Automated ETL pipelines using  AWS Glue</w:t>
      </w:r>
    </w:p>
    <w:p w14:paraId="4163DACF" w14:textId="77777777" w:rsidR="00B025DA" w:rsidRDefault="00B025DA" w:rsidP="00B025DA">
      <w:pPr>
        <w:pStyle w:val="NoSpacing"/>
        <w:numPr>
          <w:ilvl w:val="0"/>
          <w:numId w:val="141"/>
        </w:numPr>
      </w:pPr>
      <w:r>
        <w:t>In - depth knowledge of Apache Hadoop Architecture (1.x and 2.x) and Apache Spark 2.x Architecture.</w:t>
      </w:r>
    </w:p>
    <w:p w14:paraId="2ECDFE15" w14:textId="77777777" w:rsidR="00B025DA" w:rsidRDefault="00B025DA" w:rsidP="00B025DA">
      <w:pPr>
        <w:pStyle w:val="NoSpacing"/>
        <w:numPr>
          <w:ilvl w:val="0"/>
          <w:numId w:val="141"/>
        </w:numPr>
      </w:pPr>
      <w:r>
        <w:t>Hands on experience in Hadoop Ecosystem components such as Hadoop, Spark, HDFS, YARN, Hive, Sqoop, Map Reduce, SCALA, Pig, OOZIE, Kafka</w:t>
      </w:r>
    </w:p>
    <w:p w14:paraId="2F993F07" w14:textId="77777777" w:rsidR="00B025DA" w:rsidRDefault="00B025DA" w:rsidP="00B025DA">
      <w:pPr>
        <w:pStyle w:val="NoSpacing"/>
        <w:numPr>
          <w:ilvl w:val="0"/>
          <w:numId w:val="141"/>
        </w:numPr>
      </w:pPr>
      <w:r>
        <w:t>Experience in importing and exporting data from RDBMS to Hadoop and HIVE using SQOOP.</w:t>
      </w:r>
    </w:p>
    <w:p w14:paraId="2513A964" w14:textId="77777777" w:rsidR="00B025DA" w:rsidRDefault="00B025DA" w:rsidP="00B025DA">
      <w:pPr>
        <w:pStyle w:val="NoSpacing"/>
        <w:numPr>
          <w:ilvl w:val="0"/>
          <w:numId w:val="141"/>
        </w:numPr>
      </w:pPr>
      <w:r>
        <w:t>Experience in transporting, and processing real-time stream data using  Kafka</w:t>
      </w:r>
    </w:p>
    <w:p w14:paraId="7E561D7E" w14:textId="77777777" w:rsidR="00B025DA" w:rsidRDefault="00B025DA" w:rsidP="00B025DA">
      <w:pPr>
        <w:pStyle w:val="NoSpacing"/>
        <w:numPr>
          <w:ilvl w:val="0"/>
          <w:numId w:val="141"/>
        </w:numPr>
      </w:pPr>
      <w:r>
        <w:t>Experience in implementing OLAP multi-dimensional cube functionality using Azure Synapse</w:t>
      </w:r>
    </w:p>
    <w:p w14:paraId="48B66581" w14:textId="77777777" w:rsidR="00B025DA" w:rsidRDefault="00B025DA" w:rsidP="00B025DA">
      <w:pPr>
        <w:pStyle w:val="NoSpacing"/>
        <w:numPr>
          <w:ilvl w:val="0"/>
          <w:numId w:val="141"/>
        </w:numPr>
      </w:pPr>
      <w:r>
        <w:t>Experience in writing Spark transformations and actions using Spark SQL in Scala.</w:t>
      </w:r>
    </w:p>
    <w:p w14:paraId="1860F416" w14:textId="77777777" w:rsidR="00B025DA" w:rsidRDefault="00B025DA" w:rsidP="00B025DA">
      <w:pPr>
        <w:pStyle w:val="NoSpacing"/>
        <w:numPr>
          <w:ilvl w:val="0"/>
          <w:numId w:val="141"/>
        </w:numPr>
      </w:pPr>
      <w:r>
        <w:t>Experience in writing HQL queries in Hive Data warehouse.</w:t>
      </w:r>
    </w:p>
    <w:p w14:paraId="5A80AAE2" w14:textId="77777777" w:rsidR="00B025DA" w:rsidRDefault="00B025DA" w:rsidP="00B025DA">
      <w:pPr>
        <w:pStyle w:val="NoSpacing"/>
        <w:numPr>
          <w:ilvl w:val="0"/>
          <w:numId w:val="141"/>
        </w:numPr>
      </w:pPr>
      <w:r>
        <w:t>Modification and performance tuning of HIVE scripts, resolving automation job failure issues and reloading the data into HIVE Data Warehouse if needed.</w:t>
      </w:r>
    </w:p>
    <w:p w14:paraId="2F31DAD9" w14:textId="77777777" w:rsidR="003D10F3" w:rsidRDefault="003D10F3" w:rsidP="001D1725">
      <w:pPr>
        <w:pStyle w:val="NoSpacing"/>
        <w:rPr>
          <w:b/>
          <w:bCs/>
        </w:rPr>
      </w:pPr>
    </w:p>
    <w:p w14:paraId="39C426A2" w14:textId="3F25FB98" w:rsidR="004E5322" w:rsidRPr="001D1725" w:rsidRDefault="00E66AC4" w:rsidP="001D1725">
      <w:pPr>
        <w:pStyle w:val="NoSpacing"/>
        <w:rPr>
          <w:b/>
          <w:bCs/>
          <w:smallCaps/>
        </w:rPr>
      </w:pPr>
      <w:r w:rsidRPr="001D1725">
        <w:rPr>
          <w:b/>
          <w:bCs/>
        </w:rPr>
        <w:t xml:space="preserve">TECHNICAL </w:t>
      </w:r>
      <w:r w:rsidR="001D1725" w:rsidRPr="001D1725">
        <w:rPr>
          <w:b/>
          <w:bCs/>
          <w:smallCaps/>
        </w:rPr>
        <w:t>SKILLS</w:t>
      </w:r>
      <w:r w:rsidR="00526C25" w:rsidRPr="001D1725">
        <w:rPr>
          <w:b/>
          <w:bCs/>
        </w:rPr>
        <w:t xml:space="preserve">: </w:t>
      </w:r>
    </w:p>
    <w:p w14:paraId="2DAF8B1F" w14:textId="77777777" w:rsidR="001D02FC" w:rsidRDefault="001D02FC" w:rsidP="001D1725">
      <w:pPr>
        <w:pStyle w:val="NoSpacing"/>
      </w:pPr>
    </w:p>
    <w:p w14:paraId="087DB82A" w14:textId="5F34B403" w:rsidR="005D1A38" w:rsidRDefault="005D1A38" w:rsidP="005D1A38">
      <w:pPr>
        <w:pStyle w:val="NoSpacing"/>
        <w:numPr>
          <w:ilvl w:val="0"/>
          <w:numId w:val="152"/>
        </w:numPr>
      </w:pPr>
      <w:r w:rsidRPr="005D1A38">
        <w:rPr>
          <w:b/>
          <w:bCs/>
        </w:rPr>
        <w:t>Cloud Technologies:</w:t>
      </w:r>
      <w:r>
        <w:t xml:space="preserve"> Azure Data factory, Azure Databricks , Azure Dataflow, Azure synapse, Azure Sql Database, Azure Devops,</w:t>
      </w:r>
      <w:r>
        <w:t xml:space="preserve"> A</w:t>
      </w:r>
      <w:r>
        <w:t xml:space="preserve">zure purview, AWs transfer family, AWS  </w:t>
      </w:r>
      <w:r>
        <w:t>DataBricks</w:t>
      </w:r>
      <w:r>
        <w:t>,</w:t>
      </w:r>
      <w:r>
        <w:t xml:space="preserve"> </w:t>
      </w:r>
      <w:r>
        <w:t>AWS lambda</w:t>
      </w:r>
    </w:p>
    <w:p w14:paraId="5A0ED921" w14:textId="77777777" w:rsidR="005D1A38" w:rsidRDefault="005D1A38" w:rsidP="005D1A38">
      <w:pPr>
        <w:pStyle w:val="NoSpacing"/>
        <w:numPr>
          <w:ilvl w:val="0"/>
          <w:numId w:val="152"/>
        </w:numPr>
      </w:pPr>
      <w:r w:rsidRPr="005D1A38">
        <w:rPr>
          <w:b/>
          <w:bCs/>
        </w:rPr>
        <w:t>Operating System:</w:t>
      </w:r>
      <w:r>
        <w:t xml:space="preserve"> Windows 98/2000/XP</w:t>
      </w:r>
    </w:p>
    <w:p w14:paraId="06ACB7D6" w14:textId="77777777" w:rsidR="005D1A38" w:rsidRDefault="005D1A38" w:rsidP="005D1A38">
      <w:pPr>
        <w:pStyle w:val="NoSpacing"/>
        <w:numPr>
          <w:ilvl w:val="0"/>
          <w:numId w:val="152"/>
        </w:numPr>
      </w:pPr>
      <w:r w:rsidRPr="005D1A38">
        <w:rPr>
          <w:b/>
          <w:bCs/>
        </w:rPr>
        <w:t>Apache Spark:</w:t>
      </w:r>
      <w:r>
        <w:t xml:space="preserve"> Spark Core, Spark SQL and Spark Streaming</w:t>
      </w:r>
    </w:p>
    <w:p w14:paraId="2B152EFC" w14:textId="77777777" w:rsidR="005D1A38" w:rsidRDefault="005D1A38" w:rsidP="005D1A38">
      <w:pPr>
        <w:pStyle w:val="NoSpacing"/>
        <w:numPr>
          <w:ilvl w:val="0"/>
          <w:numId w:val="152"/>
        </w:numPr>
      </w:pPr>
      <w:r w:rsidRPr="005D1A38">
        <w:rPr>
          <w:b/>
          <w:bCs/>
        </w:rPr>
        <w:t>Hadoop Distributions:</w:t>
      </w:r>
      <w:r>
        <w:t xml:space="preserve"> Cloudera, Horton works,</w:t>
      </w:r>
    </w:p>
    <w:p w14:paraId="66B853C2" w14:textId="03EAB19B" w:rsidR="005D1A38" w:rsidRDefault="005D1A38" w:rsidP="005D1A38">
      <w:pPr>
        <w:pStyle w:val="NoSpacing"/>
        <w:numPr>
          <w:ilvl w:val="0"/>
          <w:numId w:val="152"/>
        </w:numPr>
      </w:pPr>
      <w:r w:rsidRPr="005D1A38">
        <w:rPr>
          <w:b/>
          <w:bCs/>
        </w:rPr>
        <w:t>ETL tools:</w:t>
      </w:r>
      <w:r>
        <w:t xml:space="preserve"> Power Center Informatica 10.1.1,informatica Developer, Informatica IDQ,</w:t>
      </w:r>
      <w:r>
        <w:t xml:space="preserve"> </w:t>
      </w:r>
      <w:r>
        <w:t>Dataiku</w:t>
      </w:r>
    </w:p>
    <w:p w14:paraId="48722DFD" w14:textId="5DAC4AF8" w:rsidR="005D1A38" w:rsidRDefault="005D1A38" w:rsidP="005D1A38">
      <w:pPr>
        <w:pStyle w:val="NoSpacing"/>
        <w:numPr>
          <w:ilvl w:val="0"/>
          <w:numId w:val="152"/>
        </w:numPr>
      </w:pPr>
      <w:r w:rsidRPr="005D1A38">
        <w:rPr>
          <w:b/>
          <w:bCs/>
        </w:rPr>
        <w:t>Languages:</w:t>
      </w:r>
      <w:r>
        <w:t xml:space="preserve"> Java, Scala, Python Django</w:t>
      </w:r>
    </w:p>
    <w:p w14:paraId="5F5B2E0E" w14:textId="77777777" w:rsidR="005D1A38" w:rsidRDefault="005D1A38" w:rsidP="005D1A38">
      <w:pPr>
        <w:pStyle w:val="NoSpacing"/>
        <w:numPr>
          <w:ilvl w:val="0"/>
          <w:numId w:val="152"/>
        </w:numPr>
      </w:pPr>
      <w:r w:rsidRPr="005D1A38">
        <w:rPr>
          <w:b/>
          <w:bCs/>
        </w:rPr>
        <w:t>Database:</w:t>
      </w:r>
      <w:r>
        <w:t xml:space="preserve"> Oracle, Sysbase IQ, vertica, DB2,Snowflake</w:t>
      </w:r>
    </w:p>
    <w:p w14:paraId="4802C58C" w14:textId="7E383929" w:rsidR="005D1A38" w:rsidRDefault="005D1A38" w:rsidP="005D1A38">
      <w:pPr>
        <w:pStyle w:val="NoSpacing"/>
        <w:numPr>
          <w:ilvl w:val="0"/>
          <w:numId w:val="152"/>
        </w:numPr>
      </w:pPr>
      <w:r w:rsidRPr="005D1A38">
        <w:rPr>
          <w:b/>
          <w:bCs/>
        </w:rPr>
        <w:t>Tools Used:</w:t>
      </w:r>
      <w:r>
        <w:t xml:space="preserve"> </w:t>
      </w:r>
      <w:r>
        <w:t>IntellIJ</w:t>
      </w:r>
      <w:r>
        <w:t>, Eclipse, SQL Developer, SBT,  Win SCP, Putty, Universal Editor, MS Visio</w:t>
      </w:r>
    </w:p>
    <w:p w14:paraId="2D616C5E" w14:textId="77777777" w:rsidR="005D1A38" w:rsidRDefault="005D1A38" w:rsidP="005D1A38">
      <w:pPr>
        <w:pStyle w:val="NoSpacing"/>
        <w:numPr>
          <w:ilvl w:val="0"/>
          <w:numId w:val="152"/>
        </w:numPr>
      </w:pPr>
      <w:r w:rsidRPr="005D1A38">
        <w:rPr>
          <w:b/>
          <w:bCs/>
        </w:rPr>
        <w:t>Scripting Languages:</w:t>
      </w:r>
      <w:r>
        <w:t xml:space="preserve"> Unix  shell scripting, windows scripting’s</w:t>
      </w:r>
    </w:p>
    <w:p w14:paraId="0D872A31" w14:textId="356E84EC" w:rsidR="005D1A38" w:rsidRDefault="005D1A38" w:rsidP="005D1A38">
      <w:pPr>
        <w:pStyle w:val="NoSpacing"/>
        <w:numPr>
          <w:ilvl w:val="0"/>
          <w:numId w:val="152"/>
        </w:numPr>
      </w:pPr>
      <w:r w:rsidRPr="005D1A38">
        <w:rPr>
          <w:b/>
          <w:bCs/>
        </w:rPr>
        <w:t>Scheduling Tools:</w:t>
      </w:r>
      <w:r>
        <w:t xml:space="preserve"> OOZie,</w:t>
      </w:r>
      <w:r>
        <w:t xml:space="preserve"> C</w:t>
      </w:r>
      <w:r>
        <w:t>ontrol-M,</w:t>
      </w:r>
      <w:r>
        <w:t xml:space="preserve"> A</w:t>
      </w:r>
      <w:r>
        <w:t>irflow</w:t>
      </w:r>
    </w:p>
    <w:p w14:paraId="156A5DB0" w14:textId="54117573" w:rsidR="005D1A38" w:rsidRDefault="005D1A38" w:rsidP="005D1A38">
      <w:pPr>
        <w:pStyle w:val="NoSpacing"/>
        <w:numPr>
          <w:ilvl w:val="0"/>
          <w:numId w:val="152"/>
        </w:numPr>
      </w:pPr>
      <w:r w:rsidRPr="005D1A38">
        <w:rPr>
          <w:b/>
          <w:bCs/>
        </w:rPr>
        <w:t>Big data Technologies:</w:t>
      </w:r>
      <w:r>
        <w:t xml:space="preserve"> Hadoop, Map Reduce, HDFS, Hive, Pig, Zookeeper, Sqoop, Ooze, HBASE, Kafka, ORC, Parquet</w:t>
      </w:r>
    </w:p>
    <w:p w14:paraId="4F1AE80F" w14:textId="2C98F225" w:rsidR="00584098" w:rsidRDefault="005D1A38" w:rsidP="005D1A38">
      <w:pPr>
        <w:pStyle w:val="NoSpacing"/>
        <w:numPr>
          <w:ilvl w:val="0"/>
          <w:numId w:val="152"/>
        </w:numPr>
      </w:pPr>
      <w:r w:rsidRPr="005D1A38">
        <w:rPr>
          <w:b/>
          <w:bCs/>
        </w:rPr>
        <w:t>Big Data Frameworks:</w:t>
      </w:r>
      <w:r>
        <w:t xml:space="preserve"> HDFS, YARN, Spark</w:t>
      </w:r>
    </w:p>
    <w:p w14:paraId="256DD265" w14:textId="77777777" w:rsidR="005D1A38" w:rsidRPr="001D1725" w:rsidRDefault="005D1A38" w:rsidP="005D1A38">
      <w:pPr>
        <w:pStyle w:val="NoSpacing"/>
      </w:pPr>
    </w:p>
    <w:p w14:paraId="37D94D96" w14:textId="36B40954" w:rsidR="00532972" w:rsidRPr="001D1725" w:rsidRDefault="001D1725" w:rsidP="001D1725">
      <w:pPr>
        <w:pStyle w:val="NoSpacing"/>
        <w:rPr>
          <w:b/>
          <w:bCs/>
          <w:smallCaps/>
        </w:rPr>
      </w:pPr>
      <w:r w:rsidRPr="001D1725">
        <w:rPr>
          <w:b/>
          <w:bCs/>
        </w:rPr>
        <w:lastRenderedPageBreak/>
        <w:t>PROFESSIONAL EXPERIENCE</w:t>
      </w:r>
      <w:r w:rsidR="00532972" w:rsidRPr="001D1725">
        <w:rPr>
          <w:b/>
          <w:bCs/>
        </w:rPr>
        <w:t>:</w:t>
      </w:r>
      <w:r w:rsidR="00532972" w:rsidRPr="001D1725">
        <w:rPr>
          <w:b/>
          <w:bCs/>
        </w:rPr>
        <w:tab/>
      </w:r>
    </w:p>
    <w:p w14:paraId="268241CB" w14:textId="77777777" w:rsidR="00532972" w:rsidRPr="00035ECD" w:rsidRDefault="00532972" w:rsidP="00035ECD">
      <w:pPr>
        <w:pStyle w:val="NoSpacing"/>
      </w:pPr>
    </w:p>
    <w:p w14:paraId="4CE8FEB6" w14:textId="21807BD6" w:rsidR="00B025DA" w:rsidRDefault="00B025DA" w:rsidP="00444CC3">
      <w:pPr>
        <w:pStyle w:val="NoSpacing"/>
        <w:rPr>
          <w:b/>
        </w:rPr>
      </w:pPr>
      <w:r w:rsidRPr="00B025DA">
        <w:rPr>
          <w:b/>
        </w:rPr>
        <w:t>Data</w:t>
      </w:r>
      <w:r>
        <w:rPr>
          <w:b/>
        </w:rPr>
        <w:t xml:space="preserve"> </w:t>
      </w:r>
      <w:r w:rsidRPr="00B025DA">
        <w:rPr>
          <w:b/>
        </w:rPr>
        <w:t>Engineer</w:t>
      </w:r>
      <w:r w:rsidRPr="00B025DA">
        <w:rPr>
          <w:b/>
        </w:rPr>
        <w:t xml:space="preserve"> </w:t>
      </w:r>
    </w:p>
    <w:p w14:paraId="13E5D814" w14:textId="1C7A34C0" w:rsidR="00444CC3" w:rsidRDefault="00B025DA" w:rsidP="00444CC3">
      <w:pPr>
        <w:pStyle w:val="NoSpacing"/>
        <w:rPr>
          <w:b/>
        </w:rPr>
      </w:pPr>
      <w:r w:rsidRPr="00B025DA">
        <w:rPr>
          <w:b/>
        </w:rPr>
        <w:t>UnitedHealth Group</w:t>
      </w:r>
      <w:r>
        <w:rPr>
          <w:b/>
        </w:rPr>
        <w:t xml:space="preserve">, IL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B025DA">
        <w:rPr>
          <w:b/>
        </w:rPr>
        <w:t>May</w:t>
      </w:r>
      <w:r>
        <w:rPr>
          <w:b/>
        </w:rPr>
        <w:t xml:space="preserve"> </w:t>
      </w:r>
      <w:r w:rsidRPr="00B025DA">
        <w:rPr>
          <w:b/>
        </w:rPr>
        <w:t>2023 to</w:t>
      </w:r>
      <w:r>
        <w:rPr>
          <w:b/>
        </w:rPr>
        <w:t xml:space="preserve"> Present</w:t>
      </w:r>
    </w:p>
    <w:p w14:paraId="53F2CEF6" w14:textId="77777777" w:rsidR="001D02FC" w:rsidRPr="00B025DA" w:rsidRDefault="001D02FC" w:rsidP="00B025DA">
      <w:pPr>
        <w:pStyle w:val="NoSpacing"/>
      </w:pPr>
    </w:p>
    <w:p w14:paraId="725F79EF" w14:textId="2FFE70BD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 xml:space="preserve">Migrated on premises EDW to Cloud  using  AWS transfer family, AWS </w:t>
      </w:r>
      <w:r w:rsidRPr="00B025DA">
        <w:t>D</w:t>
      </w:r>
      <w:r w:rsidRPr="00B025DA">
        <w:t>atabricks,</w:t>
      </w:r>
      <w:r w:rsidRPr="00B025DA">
        <w:t xml:space="preserve"> </w:t>
      </w:r>
      <w:r w:rsidRPr="00B025DA">
        <w:t>snowflake</w:t>
      </w:r>
    </w:p>
    <w:p w14:paraId="7D6278C9" w14:textId="254253A4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 xml:space="preserve">Implemented SCD type1,SCDType2 logic using  azure </w:t>
      </w:r>
      <w:r w:rsidRPr="00B025DA">
        <w:t>DataBricks</w:t>
      </w:r>
      <w:r w:rsidRPr="00B025DA">
        <w:t xml:space="preserve"> for Delta tables.</w:t>
      </w:r>
    </w:p>
    <w:p w14:paraId="45C0B114" w14:textId="7C8F7279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 xml:space="preserve">Converted  on existing ETL informatica code to Databricks </w:t>
      </w:r>
      <w:r w:rsidRPr="00B025DA">
        <w:t>PySpark</w:t>
      </w:r>
      <w:r w:rsidRPr="00B025DA">
        <w:t xml:space="preserve"> code </w:t>
      </w:r>
    </w:p>
    <w:p w14:paraId="5F657276" w14:textId="535EB37D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>Created unix shell scripting to move files from  one location to another using EC2</w:t>
      </w:r>
    </w:p>
    <w:p w14:paraId="5BC9272D" w14:textId="14CCD6CB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>Developed  Automated Testcase scenarios using pytest and fixtures</w:t>
      </w:r>
    </w:p>
    <w:p w14:paraId="4EF0D9D0" w14:textId="1158DBBA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>Developed complex  transformation using snowflake sql</w:t>
      </w:r>
    </w:p>
    <w:p w14:paraId="08E0F30E" w14:textId="18F227F8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>Implemented SCD type1, SCDType2 logic for  snowflake tables.</w:t>
      </w:r>
    </w:p>
    <w:p w14:paraId="4C84F7AA" w14:textId="1CF40DD1" w:rsidR="003D1332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>Loaded the small delta tables using  s3boto, AWS lambda table</w:t>
      </w:r>
    </w:p>
    <w:p w14:paraId="1A2405E7" w14:textId="59C2D1A8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 xml:space="preserve">Implemented SCD type1,SCDType2 logic using  azure </w:t>
      </w:r>
      <w:r w:rsidRPr="00B025DA">
        <w:t>DataBricks</w:t>
      </w:r>
      <w:r w:rsidRPr="00B025DA">
        <w:t xml:space="preserve"> for Delta tables.</w:t>
      </w:r>
    </w:p>
    <w:p w14:paraId="5EA205D9" w14:textId="1ACD6E04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 xml:space="preserve">Developed </w:t>
      </w:r>
      <w:r w:rsidR="005D1A38" w:rsidRPr="00B025DA">
        <w:t>PySpark</w:t>
      </w:r>
      <w:r w:rsidRPr="00B025DA">
        <w:t xml:space="preserve"> streaming applications and loaded them into bronze and silver, gold layers.</w:t>
      </w:r>
    </w:p>
    <w:p w14:paraId="08C73080" w14:textId="1BF0C02C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>Developed</w:t>
      </w:r>
      <w:r w:rsidR="006E3E4B">
        <w:t xml:space="preserve"> </w:t>
      </w:r>
      <w:r w:rsidR="005D1A38" w:rsidRPr="00B025DA">
        <w:t>PySpark</w:t>
      </w:r>
      <w:r w:rsidRPr="00B025DA">
        <w:t xml:space="preserve"> streaming applications and loaded them using techniques like SCD type1,SCD type2.</w:t>
      </w:r>
    </w:p>
    <w:p w14:paraId="5C9C49BB" w14:textId="5CD764A5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 xml:space="preserve">Analyze feasibility, reviewed design scope and proposed enhancements and Automations. </w:t>
      </w:r>
    </w:p>
    <w:p w14:paraId="72C583B7" w14:textId="4E3CEFB9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>Done Impact analysis by understanding Data models for new requirements.</w:t>
      </w:r>
    </w:p>
    <w:p w14:paraId="2389AF41" w14:textId="13C68B19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 xml:space="preserve">Pushed the code to </w:t>
      </w:r>
      <w:r w:rsidR="006E3E4B">
        <w:t>A</w:t>
      </w:r>
      <w:r w:rsidRPr="00B025DA">
        <w:t>zure DevOps git from local using  visual studio and git.</w:t>
      </w:r>
    </w:p>
    <w:p w14:paraId="74152714" w14:textId="3A250951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>Implemented SCD type1, SCDType2 logic for  snowflake tables.</w:t>
      </w:r>
    </w:p>
    <w:p w14:paraId="6A891BA1" w14:textId="00EA308A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 xml:space="preserve">Integrated </w:t>
      </w:r>
      <w:r w:rsidR="005D1A38" w:rsidRPr="00B025DA">
        <w:t>azure</w:t>
      </w:r>
      <w:r w:rsidRPr="00B025DA">
        <w:t xml:space="preserve"> data lake with  snowflake for  Named staged creation.</w:t>
      </w:r>
    </w:p>
    <w:p w14:paraId="28F5E8F3" w14:textId="5CE82E17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>Implemented role based data access.</w:t>
      </w:r>
    </w:p>
    <w:p w14:paraId="7CF6769C" w14:textId="1DCC7B0B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 xml:space="preserve">Developed  Generic  </w:t>
      </w:r>
      <w:r w:rsidR="005D1A38" w:rsidRPr="00B025DA">
        <w:t>Data factory</w:t>
      </w:r>
      <w:r w:rsidR="005D1A38">
        <w:t xml:space="preserve"> </w:t>
      </w:r>
      <w:r w:rsidRPr="00B025DA">
        <w:t xml:space="preserve">framework to load the data from different applications to </w:t>
      </w:r>
      <w:r w:rsidR="005D1A38" w:rsidRPr="00B025DA">
        <w:t>Data lake</w:t>
      </w:r>
    </w:p>
    <w:p w14:paraId="163131B1" w14:textId="0D97BB27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>Pushed the  code to azure devops git from local using  visual studio and git.</w:t>
      </w:r>
    </w:p>
    <w:p w14:paraId="784BFFE1" w14:textId="346D9E88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 xml:space="preserve">Developed  </w:t>
      </w:r>
      <w:r w:rsidR="005D1A38" w:rsidRPr="00B025DA">
        <w:t>PySpark</w:t>
      </w:r>
      <w:r w:rsidRPr="00B025DA">
        <w:t xml:space="preserve"> streaming application to load parquet ,json file format  to delta tables.</w:t>
      </w:r>
    </w:p>
    <w:p w14:paraId="16A45DDE" w14:textId="143205D9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 xml:space="preserve">Extracted the realtime  data from pro2sql database using  mini batch intervals and loaded  into dimensions and facts delta  tables by using </w:t>
      </w:r>
      <w:r w:rsidR="005D1A38" w:rsidRPr="00B025DA">
        <w:t>DataBricks PySpark</w:t>
      </w:r>
      <w:r w:rsidRPr="00B025DA">
        <w:t xml:space="preserve"> structure streaming code.</w:t>
      </w:r>
    </w:p>
    <w:p w14:paraId="3AB1BC54" w14:textId="5D966B96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 xml:space="preserve">Implemented </w:t>
      </w:r>
      <w:r w:rsidR="005D1A38" w:rsidRPr="00B025DA">
        <w:t>PySpark</w:t>
      </w:r>
      <w:r w:rsidRPr="00B025DA">
        <w:t xml:space="preserve"> streaming framework for SCD type1 and scd type2.</w:t>
      </w:r>
    </w:p>
    <w:p w14:paraId="4C3F55FF" w14:textId="126356D9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 xml:space="preserve">Developed </w:t>
      </w:r>
      <w:r w:rsidR="005D1A38" w:rsidRPr="00B025DA">
        <w:t>PySpark</w:t>
      </w:r>
      <w:r w:rsidRPr="00B025DA">
        <w:t xml:space="preserve"> streaming applications to load the data into snowflake from  Azure dataLakegen2.</w:t>
      </w:r>
    </w:p>
    <w:p w14:paraId="34D2F440" w14:textId="60B9A2BF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>Developed reusable python spark framework to load the data from parquet  to delta tables.</w:t>
      </w:r>
    </w:p>
    <w:p w14:paraId="1BF10236" w14:textId="6B21A937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 xml:space="preserve">Upgraded  databases from hive </w:t>
      </w:r>
      <w:r w:rsidR="005D1A38" w:rsidRPr="00B025DA">
        <w:t>Metastore</w:t>
      </w:r>
      <w:r w:rsidRPr="00B025DA">
        <w:t xml:space="preserve"> to unity</w:t>
      </w:r>
      <w:r>
        <w:t xml:space="preserve"> </w:t>
      </w:r>
      <w:r w:rsidRPr="00B025DA">
        <w:t xml:space="preserve">catalog  in </w:t>
      </w:r>
      <w:r w:rsidR="005D1A38" w:rsidRPr="00B025DA">
        <w:t>DataBricks</w:t>
      </w:r>
      <w:r w:rsidR="005D1A38">
        <w:t xml:space="preserve"> </w:t>
      </w:r>
      <w:r w:rsidRPr="00B025DA">
        <w:t>Workspace.</w:t>
      </w:r>
    </w:p>
    <w:p w14:paraId="07EE859F" w14:textId="21AE823C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 xml:space="preserve">Developed </w:t>
      </w:r>
      <w:r w:rsidR="005D1A38" w:rsidRPr="00B025DA">
        <w:t>PySpark</w:t>
      </w:r>
      <w:r w:rsidRPr="00B025DA">
        <w:t xml:space="preserve"> streaming applications to load the data into snowflake from  Azure dataLakegen2.</w:t>
      </w:r>
    </w:p>
    <w:p w14:paraId="6488DA7C" w14:textId="182A2252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 xml:space="preserve">Upgraded  databases from hive </w:t>
      </w:r>
      <w:r w:rsidR="005D1A38" w:rsidRPr="00B025DA">
        <w:t>Metastore</w:t>
      </w:r>
      <w:r w:rsidRPr="00B025DA">
        <w:t xml:space="preserve"> to unity</w:t>
      </w:r>
      <w:r>
        <w:t xml:space="preserve"> </w:t>
      </w:r>
      <w:r w:rsidRPr="00B025DA">
        <w:t xml:space="preserve">catalog  in </w:t>
      </w:r>
      <w:r w:rsidR="005D1A38" w:rsidRPr="00B025DA">
        <w:t>DataBricks</w:t>
      </w:r>
      <w:r w:rsidR="005D1A38">
        <w:t xml:space="preserve"> </w:t>
      </w:r>
      <w:r w:rsidRPr="00B025DA">
        <w:t>Workspace.</w:t>
      </w:r>
    </w:p>
    <w:p w14:paraId="7132A9F3" w14:textId="0088A644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>Created  automated pipelines for both ingestion and transformation.</w:t>
      </w:r>
    </w:p>
    <w:p w14:paraId="3FAEC67D" w14:textId="69A67AD7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 xml:space="preserve">Implemented delta sharing techniques for  </w:t>
      </w:r>
      <w:r w:rsidR="005D1A38" w:rsidRPr="00B025DA">
        <w:t>DataBricks</w:t>
      </w:r>
      <w:r w:rsidRPr="00B025DA">
        <w:t xml:space="preserve"> to </w:t>
      </w:r>
      <w:r w:rsidR="005D1A38" w:rsidRPr="00B025DA">
        <w:t>DataBricks</w:t>
      </w:r>
    </w:p>
    <w:p w14:paraId="2F0182F3" w14:textId="0DE680B1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 xml:space="preserve">Loaded the data to </w:t>
      </w:r>
      <w:r w:rsidR="005D1A38" w:rsidRPr="00B025DA">
        <w:t>DataBricks</w:t>
      </w:r>
      <w:r w:rsidRPr="00B025DA">
        <w:t xml:space="preserve">  by implementing  multi-threading concepts.</w:t>
      </w:r>
    </w:p>
    <w:p w14:paraId="68098070" w14:textId="7342D518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>Loaded the delta tables data using job cluster and multipurpose cluster.</w:t>
      </w:r>
    </w:p>
    <w:p w14:paraId="4F913290" w14:textId="65F5FF04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>Built data model for claims and party ,billing dimensions and facts for  Property  insurances</w:t>
      </w:r>
    </w:p>
    <w:p w14:paraId="104D8B0B" w14:textId="736749A1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 xml:space="preserve">Developed  </w:t>
      </w:r>
      <w:r w:rsidR="005D1A38" w:rsidRPr="00B025DA">
        <w:t>PySpark</w:t>
      </w:r>
      <w:r w:rsidRPr="00B025DA">
        <w:t xml:space="preserve"> streaming transformation code for insurance data and claims,</w:t>
      </w:r>
      <w:r>
        <w:t xml:space="preserve"> </w:t>
      </w:r>
      <w:r w:rsidRPr="00B025DA">
        <w:t>customers data  and  load them in dimensions and facts.</w:t>
      </w:r>
    </w:p>
    <w:p w14:paraId="5EE72451" w14:textId="5B44039B" w:rsidR="00B025DA" w:rsidRPr="00B025DA" w:rsidRDefault="00B025DA" w:rsidP="00B025DA">
      <w:pPr>
        <w:pStyle w:val="NoSpacing"/>
        <w:numPr>
          <w:ilvl w:val="0"/>
          <w:numId w:val="143"/>
        </w:numPr>
      </w:pPr>
      <w:r w:rsidRPr="00B025DA">
        <w:t>Analyzed existing  data model and fixed  insurance model issues.</w:t>
      </w:r>
    </w:p>
    <w:p w14:paraId="09981812" w14:textId="77777777" w:rsidR="00444CC3" w:rsidRPr="00B025DA" w:rsidRDefault="00444CC3" w:rsidP="00B025DA">
      <w:pPr>
        <w:pStyle w:val="NoSpacing"/>
      </w:pPr>
    </w:p>
    <w:p w14:paraId="1D6022A0" w14:textId="69C85484" w:rsidR="00B025DA" w:rsidRPr="00B025DA" w:rsidRDefault="00B025DA" w:rsidP="00444CC3">
      <w:pPr>
        <w:pStyle w:val="NoSpacing"/>
        <w:rPr>
          <w:b/>
          <w:bCs/>
          <w:lang w:val="en-IN"/>
        </w:rPr>
      </w:pPr>
      <w:r w:rsidRPr="00B025DA">
        <w:rPr>
          <w:b/>
          <w:bCs/>
          <w:lang w:val="en-IN"/>
        </w:rPr>
        <w:t>Environment</w:t>
      </w:r>
      <w:r w:rsidRPr="00B025DA">
        <w:rPr>
          <w:b/>
          <w:bCs/>
          <w:lang w:val="en-IN"/>
        </w:rPr>
        <w:t xml:space="preserve">: </w:t>
      </w:r>
      <w:r w:rsidRPr="00B025DA">
        <w:rPr>
          <w:lang w:val="en-IN"/>
        </w:rPr>
        <w:t xml:space="preserve">Azure </w:t>
      </w:r>
      <w:r w:rsidR="005D1A38" w:rsidRPr="00B025DA">
        <w:rPr>
          <w:lang w:val="en-IN"/>
        </w:rPr>
        <w:t>DataBricks</w:t>
      </w:r>
      <w:r w:rsidRPr="00B025DA">
        <w:rPr>
          <w:lang w:val="en-IN"/>
        </w:rPr>
        <w:t>, Azure Data factory, Pyspark,</w:t>
      </w:r>
      <w:r>
        <w:rPr>
          <w:lang w:val="en-IN"/>
        </w:rPr>
        <w:t xml:space="preserve"> </w:t>
      </w:r>
      <w:r w:rsidRPr="00B025DA">
        <w:rPr>
          <w:lang w:val="en-IN"/>
        </w:rPr>
        <w:t xml:space="preserve">AzureSqlDB, SQL server, Snowflake, </w:t>
      </w:r>
      <w:r w:rsidR="005D1A38" w:rsidRPr="00B025DA">
        <w:rPr>
          <w:lang w:val="en-IN"/>
        </w:rPr>
        <w:t>PySpark</w:t>
      </w:r>
      <w:r w:rsidRPr="00B025DA">
        <w:rPr>
          <w:lang w:val="en-IN"/>
        </w:rPr>
        <w:t xml:space="preserve"> streaming</w:t>
      </w:r>
    </w:p>
    <w:p w14:paraId="5556DB77" w14:textId="77777777" w:rsidR="00B025DA" w:rsidRPr="00B025DA" w:rsidRDefault="00B025DA" w:rsidP="00444CC3">
      <w:pPr>
        <w:pStyle w:val="NoSpacing"/>
        <w:rPr>
          <w:b/>
          <w:bCs/>
          <w:lang w:val="en-IN"/>
        </w:rPr>
      </w:pPr>
    </w:p>
    <w:p w14:paraId="7B397949" w14:textId="77777777" w:rsidR="00B025DA" w:rsidRPr="00444CC3" w:rsidRDefault="00B025DA" w:rsidP="00B025DA">
      <w:pPr>
        <w:pStyle w:val="NoSpacing"/>
        <w:rPr>
          <w:b/>
          <w:bCs/>
          <w:lang w:val="en-IN"/>
        </w:rPr>
      </w:pPr>
      <w:r w:rsidRPr="00B025DA">
        <w:rPr>
          <w:b/>
          <w:bCs/>
          <w:lang w:val="en-IN"/>
        </w:rPr>
        <w:t>Azure Data Engineer</w:t>
      </w:r>
    </w:p>
    <w:p w14:paraId="045C9E95" w14:textId="63AE3C98" w:rsidR="00B025DA" w:rsidRPr="00B025DA" w:rsidRDefault="00B025DA" w:rsidP="00B025DA">
      <w:pPr>
        <w:pStyle w:val="NoSpacing"/>
        <w:rPr>
          <w:b/>
          <w:bCs/>
          <w:lang w:val="en-IN"/>
        </w:rPr>
      </w:pPr>
      <w:r w:rsidRPr="00B025DA">
        <w:rPr>
          <w:b/>
          <w:bCs/>
          <w:lang w:val="en-IN"/>
        </w:rPr>
        <w:t>Johnson Controls, Milwaukee, WI/IL</w:t>
      </w:r>
      <w:r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 w:rsidRPr="00B025DA">
        <w:rPr>
          <w:b/>
          <w:bCs/>
          <w:lang w:val="en-IN"/>
        </w:rPr>
        <w:t>Jul 2022 to Apr</w:t>
      </w:r>
      <w:r>
        <w:rPr>
          <w:b/>
          <w:bCs/>
          <w:lang w:val="en-IN"/>
        </w:rPr>
        <w:t xml:space="preserve"> </w:t>
      </w:r>
      <w:r w:rsidRPr="00B025DA">
        <w:rPr>
          <w:b/>
          <w:bCs/>
          <w:lang w:val="en-IN"/>
        </w:rPr>
        <w:t>2023</w:t>
      </w:r>
    </w:p>
    <w:p w14:paraId="40C6BFB7" w14:textId="77777777" w:rsidR="001D1725" w:rsidRPr="00444CC3" w:rsidRDefault="001D1725" w:rsidP="001D02FC">
      <w:pPr>
        <w:pStyle w:val="NoSpacing"/>
        <w:rPr>
          <w:lang w:val="en-IN"/>
        </w:rPr>
      </w:pPr>
    </w:p>
    <w:p w14:paraId="0040FE19" w14:textId="101F920B" w:rsidR="00B025DA" w:rsidRDefault="00B025DA" w:rsidP="00B025DA">
      <w:pPr>
        <w:pStyle w:val="NoSpacing"/>
        <w:numPr>
          <w:ilvl w:val="0"/>
          <w:numId w:val="144"/>
        </w:numPr>
      </w:pPr>
      <w:r>
        <w:t xml:space="preserve">Migrated on premises SAP data  to Azure data lake gen2/Azure synapse  using OData </w:t>
      </w:r>
      <w:r w:rsidR="005D1A38">
        <w:t>Services API</w:t>
      </w:r>
    </w:p>
    <w:p w14:paraId="5860B7E2" w14:textId="77777777" w:rsidR="00B025DA" w:rsidRDefault="00B025DA" w:rsidP="00B025DA">
      <w:pPr>
        <w:pStyle w:val="NoSpacing"/>
        <w:numPr>
          <w:ilvl w:val="0"/>
          <w:numId w:val="144"/>
        </w:numPr>
      </w:pPr>
      <w:r>
        <w:t>Implemented Delta mechanism for delta  tables.</w:t>
      </w:r>
    </w:p>
    <w:p w14:paraId="117B38CA" w14:textId="77777777" w:rsidR="00B025DA" w:rsidRDefault="00B025DA" w:rsidP="00B025DA">
      <w:pPr>
        <w:pStyle w:val="NoSpacing"/>
        <w:numPr>
          <w:ilvl w:val="0"/>
          <w:numId w:val="144"/>
        </w:numPr>
      </w:pPr>
      <w:r>
        <w:t>Created dynamic code to pull incremental data from on premises to Azure Data Lake gen2.</w:t>
      </w:r>
    </w:p>
    <w:p w14:paraId="3F3E5D86" w14:textId="3EE13F70" w:rsidR="00B025DA" w:rsidRDefault="00B025DA" w:rsidP="00B025DA">
      <w:pPr>
        <w:pStyle w:val="NoSpacing"/>
        <w:numPr>
          <w:ilvl w:val="0"/>
          <w:numId w:val="144"/>
        </w:numPr>
      </w:pPr>
      <w:r>
        <w:t xml:space="preserve">Mounted Azure data lake gen2 to Azure </w:t>
      </w:r>
      <w:r w:rsidR="005D1A38">
        <w:t>DataBricks</w:t>
      </w:r>
      <w:r>
        <w:t>.</w:t>
      </w:r>
    </w:p>
    <w:p w14:paraId="5696A3BD" w14:textId="77777777" w:rsidR="00B025DA" w:rsidRDefault="00B025DA" w:rsidP="00B025DA">
      <w:pPr>
        <w:pStyle w:val="NoSpacing"/>
        <w:numPr>
          <w:ilvl w:val="0"/>
          <w:numId w:val="144"/>
        </w:numPr>
      </w:pPr>
      <w:r>
        <w:t>Created keysvault and secret keys for storage accounts and loaded the data using  Databricks</w:t>
      </w:r>
    </w:p>
    <w:p w14:paraId="6C145D21" w14:textId="77777777" w:rsidR="00B025DA" w:rsidRDefault="00B025DA" w:rsidP="00B025DA">
      <w:pPr>
        <w:pStyle w:val="NoSpacing"/>
        <w:numPr>
          <w:ilvl w:val="0"/>
          <w:numId w:val="144"/>
        </w:numPr>
      </w:pPr>
      <w:r>
        <w:t>Created  ADF pipelines to load the  data from  AWS S3 to  Azure dataLakegen2</w:t>
      </w:r>
    </w:p>
    <w:p w14:paraId="6445A22A" w14:textId="77777777" w:rsidR="00B025DA" w:rsidRDefault="00B025DA" w:rsidP="00B025DA">
      <w:pPr>
        <w:pStyle w:val="NoSpacing"/>
        <w:numPr>
          <w:ilvl w:val="0"/>
          <w:numId w:val="144"/>
        </w:numPr>
      </w:pPr>
      <w:r>
        <w:t>Created spark streaming application to read the data from blob storage.</w:t>
      </w:r>
    </w:p>
    <w:p w14:paraId="5E6B03BE" w14:textId="4CA0DD39" w:rsidR="00B025DA" w:rsidRDefault="00B025DA" w:rsidP="00B025DA">
      <w:pPr>
        <w:pStyle w:val="NoSpacing"/>
        <w:numPr>
          <w:ilvl w:val="0"/>
          <w:numId w:val="144"/>
        </w:numPr>
      </w:pPr>
      <w:r>
        <w:t xml:space="preserve">Created UDF functions  and registered them in </w:t>
      </w:r>
      <w:r w:rsidR="005D1A38">
        <w:t>PySpark</w:t>
      </w:r>
      <w:r>
        <w:t xml:space="preserve"> based on requirement.</w:t>
      </w:r>
    </w:p>
    <w:p w14:paraId="4A7B6BBC" w14:textId="77777777" w:rsidR="00B025DA" w:rsidRDefault="00B025DA" w:rsidP="00B025DA">
      <w:pPr>
        <w:pStyle w:val="NoSpacing"/>
        <w:numPr>
          <w:ilvl w:val="0"/>
          <w:numId w:val="144"/>
        </w:numPr>
      </w:pPr>
      <w:r>
        <w:t>Implemented complex logic in SQL queries.</w:t>
      </w:r>
    </w:p>
    <w:p w14:paraId="7BE0F1B8" w14:textId="77777777" w:rsidR="00B025DA" w:rsidRDefault="00B025DA" w:rsidP="00B025DA">
      <w:pPr>
        <w:pStyle w:val="NoSpacing"/>
        <w:numPr>
          <w:ilvl w:val="0"/>
          <w:numId w:val="144"/>
        </w:numPr>
      </w:pPr>
      <w:r>
        <w:t>Implemented windows functions explode using Azure Data.</w:t>
      </w:r>
    </w:p>
    <w:p w14:paraId="7FA62BA8" w14:textId="77777777" w:rsidR="00B025DA" w:rsidRDefault="00B025DA" w:rsidP="00B025DA">
      <w:pPr>
        <w:pStyle w:val="NoSpacing"/>
        <w:numPr>
          <w:ilvl w:val="0"/>
          <w:numId w:val="144"/>
        </w:numPr>
      </w:pPr>
      <w:r>
        <w:t xml:space="preserve">Interacted with client to get functional requirement clarification. </w:t>
      </w:r>
    </w:p>
    <w:p w14:paraId="24E5CA23" w14:textId="6ECB4A50" w:rsidR="00B025DA" w:rsidRDefault="00B025DA" w:rsidP="00B025DA">
      <w:pPr>
        <w:pStyle w:val="NoSpacing"/>
        <w:numPr>
          <w:ilvl w:val="0"/>
          <w:numId w:val="144"/>
        </w:numPr>
      </w:pPr>
      <w:r>
        <w:t xml:space="preserve">Developed  </w:t>
      </w:r>
      <w:r w:rsidR="005D1A38">
        <w:t>PySpark</w:t>
      </w:r>
      <w:r>
        <w:t xml:space="preserve"> streaming application to load parquet ,json file format  to delta tables.</w:t>
      </w:r>
    </w:p>
    <w:p w14:paraId="1E886F2B" w14:textId="1C2FE20C" w:rsidR="00B025DA" w:rsidRDefault="00B025DA" w:rsidP="00B025DA">
      <w:pPr>
        <w:pStyle w:val="NoSpacing"/>
        <w:numPr>
          <w:ilvl w:val="0"/>
          <w:numId w:val="144"/>
        </w:numPr>
      </w:pPr>
      <w:r>
        <w:t>Extracted the realtime  data from pro2sql database using  mini batch intervals and loaded  into dimensions and facts delta tables by using</w:t>
      </w:r>
      <w:r w:rsidR="005D1A38">
        <w:t xml:space="preserve"> DataBricks PySpark</w:t>
      </w:r>
      <w:r>
        <w:t xml:space="preserve"> structure streaming</w:t>
      </w:r>
      <w:r w:rsidR="005D1A38">
        <w:t xml:space="preserve"> </w:t>
      </w:r>
      <w:r>
        <w:t>code</w:t>
      </w:r>
    </w:p>
    <w:p w14:paraId="731D7EEA" w14:textId="71C167D4" w:rsidR="00B025DA" w:rsidRDefault="00B025DA" w:rsidP="00B025DA">
      <w:pPr>
        <w:pStyle w:val="NoSpacing"/>
        <w:numPr>
          <w:ilvl w:val="0"/>
          <w:numId w:val="144"/>
        </w:numPr>
      </w:pPr>
      <w:r>
        <w:t xml:space="preserve">Implemented </w:t>
      </w:r>
      <w:r w:rsidR="005D1A38">
        <w:t>PySpark</w:t>
      </w:r>
      <w:r>
        <w:t xml:space="preserve"> streaming framework for SCD type1 and scd type2.</w:t>
      </w:r>
    </w:p>
    <w:p w14:paraId="4D9ABCFC" w14:textId="77777777" w:rsidR="00B025DA" w:rsidRDefault="00B025DA" w:rsidP="00B025DA">
      <w:pPr>
        <w:pStyle w:val="NoSpacing"/>
        <w:numPr>
          <w:ilvl w:val="0"/>
          <w:numId w:val="144"/>
        </w:numPr>
      </w:pPr>
      <w:r>
        <w:t xml:space="preserve">Analyze feasibility, reviewed design scope and proposed enhancements and Automations. </w:t>
      </w:r>
    </w:p>
    <w:p w14:paraId="4450F1A1" w14:textId="77777777" w:rsidR="00B025DA" w:rsidRDefault="00B025DA" w:rsidP="00B025DA">
      <w:pPr>
        <w:pStyle w:val="NoSpacing"/>
        <w:numPr>
          <w:ilvl w:val="0"/>
          <w:numId w:val="144"/>
        </w:numPr>
      </w:pPr>
      <w:r>
        <w:t>Done Impact analysis by understanding Data models for new requirements.</w:t>
      </w:r>
    </w:p>
    <w:p w14:paraId="70527E69" w14:textId="77777777" w:rsidR="00B025DA" w:rsidRDefault="00B025DA" w:rsidP="00B025DA">
      <w:pPr>
        <w:pStyle w:val="NoSpacing"/>
        <w:numPr>
          <w:ilvl w:val="0"/>
          <w:numId w:val="144"/>
        </w:numPr>
      </w:pPr>
      <w:r>
        <w:t>Helped   other team members in solving technical  and functions issues.</w:t>
      </w:r>
    </w:p>
    <w:p w14:paraId="27C86294" w14:textId="77777777" w:rsidR="00B025DA" w:rsidRDefault="00B025DA" w:rsidP="00B025DA">
      <w:pPr>
        <w:pStyle w:val="NoSpacing"/>
        <w:numPr>
          <w:ilvl w:val="0"/>
          <w:numId w:val="144"/>
        </w:numPr>
      </w:pPr>
      <w:r>
        <w:t>Configured and Implemented CI /CD pipelines of azure synapse using azure devops</w:t>
      </w:r>
    </w:p>
    <w:p w14:paraId="4D7A98EA" w14:textId="77777777" w:rsidR="00B025DA" w:rsidRDefault="00B025DA" w:rsidP="00B025DA">
      <w:pPr>
        <w:pStyle w:val="NoSpacing"/>
        <w:numPr>
          <w:ilvl w:val="0"/>
          <w:numId w:val="144"/>
        </w:numPr>
      </w:pPr>
      <w:r>
        <w:t>Configured and Implemented CI /CD pipelines of azure Databricks using azure devops</w:t>
      </w:r>
    </w:p>
    <w:p w14:paraId="734917FB" w14:textId="6634F596" w:rsidR="00B025DA" w:rsidRDefault="00B025DA" w:rsidP="00B025DA">
      <w:pPr>
        <w:pStyle w:val="NoSpacing"/>
        <w:numPr>
          <w:ilvl w:val="0"/>
          <w:numId w:val="144"/>
        </w:numPr>
      </w:pPr>
      <w:r>
        <w:t>Configured and Implemented CD pipelines of azure datafactory using azure devops</w:t>
      </w:r>
    </w:p>
    <w:p w14:paraId="5629E341" w14:textId="12A6C43B" w:rsidR="00B025DA" w:rsidRDefault="00B025DA" w:rsidP="00B025DA">
      <w:pPr>
        <w:pStyle w:val="NoSpacing"/>
        <w:numPr>
          <w:ilvl w:val="0"/>
          <w:numId w:val="144"/>
        </w:numPr>
      </w:pPr>
      <w:r>
        <w:t xml:space="preserve">Migrated on premises sql database to  synapse  using </w:t>
      </w:r>
      <w:r w:rsidR="005D1A38">
        <w:t>PySpark</w:t>
      </w:r>
      <w:r>
        <w:t xml:space="preserve"> streaming application.</w:t>
      </w:r>
    </w:p>
    <w:p w14:paraId="2000242F" w14:textId="1244DF9F" w:rsidR="00B025DA" w:rsidRDefault="00B025DA" w:rsidP="00B025DA">
      <w:pPr>
        <w:pStyle w:val="NoSpacing"/>
        <w:numPr>
          <w:ilvl w:val="0"/>
          <w:numId w:val="144"/>
        </w:numPr>
      </w:pPr>
      <w:r>
        <w:t xml:space="preserve">Created dimensions and fact tables using  </w:t>
      </w:r>
      <w:r w:rsidR="005D1A38">
        <w:t>PySpark DataBricks</w:t>
      </w:r>
    </w:p>
    <w:p w14:paraId="4078E44F" w14:textId="77777777" w:rsidR="00B025DA" w:rsidRDefault="00B025DA" w:rsidP="00B025DA">
      <w:pPr>
        <w:pStyle w:val="NoSpacing"/>
        <w:numPr>
          <w:ilvl w:val="0"/>
          <w:numId w:val="144"/>
        </w:numPr>
      </w:pPr>
      <w:r>
        <w:t>Developed Datamodel for datamarts</w:t>
      </w:r>
    </w:p>
    <w:p w14:paraId="16A11985" w14:textId="77777777" w:rsidR="00444CC3" w:rsidRDefault="00444CC3" w:rsidP="00444CC3">
      <w:pPr>
        <w:pStyle w:val="NoSpacing"/>
        <w:rPr>
          <w:b/>
        </w:rPr>
      </w:pPr>
    </w:p>
    <w:p w14:paraId="14114B93" w14:textId="4FDEC7F5" w:rsidR="00B025DA" w:rsidRDefault="00B025DA" w:rsidP="00444CC3">
      <w:pPr>
        <w:pStyle w:val="NoSpacing"/>
        <w:rPr>
          <w:b/>
        </w:rPr>
      </w:pPr>
      <w:r w:rsidRPr="00B025DA">
        <w:rPr>
          <w:b/>
        </w:rPr>
        <w:t xml:space="preserve">Environment: </w:t>
      </w:r>
      <w:r w:rsidRPr="00B025DA">
        <w:rPr>
          <w:bCs/>
        </w:rPr>
        <w:t xml:space="preserve">Azure </w:t>
      </w:r>
      <w:r w:rsidR="005D1A38" w:rsidRPr="00B025DA">
        <w:rPr>
          <w:bCs/>
        </w:rPr>
        <w:t>DataBricks</w:t>
      </w:r>
      <w:r w:rsidRPr="00B025DA">
        <w:rPr>
          <w:bCs/>
        </w:rPr>
        <w:t>, Azure Data factory, Pyspark,</w:t>
      </w:r>
      <w:r w:rsidR="005D1A38">
        <w:rPr>
          <w:bCs/>
        </w:rPr>
        <w:t xml:space="preserve"> </w:t>
      </w:r>
      <w:r w:rsidRPr="00B025DA">
        <w:rPr>
          <w:bCs/>
        </w:rPr>
        <w:t>AzureSqlDB,</w:t>
      </w:r>
      <w:r w:rsidR="005D1A38">
        <w:rPr>
          <w:bCs/>
        </w:rPr>
        <w:t xml:space="preserve"> </w:t>
      </w:r>
      <w:r w:rsidRPr="00B025DA">
        <w:rPr>
          <w:bCs/>
        </w:rPr>
        <w:t>Snowflake,</w:t>
      </w:r>
      <w:r w:rsidR="005D1A38">
        <w:rPr>
          <w:bCs/>
        </w:rPr>
        <w:t xml:space="preserve"> H</w:t>
      </w:r>
      <w:r w:rsidRPr="00B025DA">
        <w:rPr>
          <w:bCs/>
        </w:rPr>
        <w:t>ive,</w:t>
      </w:r>
      <w:r w:rsidR="005D1A38">
        <w:rPr>
          <w:bCs/>
        </w:rPr>
        <w:t xml:space="preserve"> </w:t>
      </w:r>
      <w:r w:rsidRPr="00B025DA">
        <w:rPr>
          <w:bCs/>
        </w:rPr>
        <w:t>pysparkstreaming,</w:t>
      </w:r>
      <w:r w:rsidR="005D1A38">
        <w:rPr>
          <w:bCs/>
        </w:rPr>
        <w:t xml:space="preserve"> </w:t>
      </w:r>
      <w:r w:rsidR="005D1A38" w:rsidRPr="00B025DA">
        <w:rPr>
          <w:bCs/>
        </w:rPr>
        <w:t>EventHub</w:t>
      </w:r>
    </w:p>
    <w:p w14:paraId="1ADC2D15" w14:textId="77777777" w:rsidR="00B025DA" w:rsidRDefault="00B025DA" w:rsidP="00444CC3">
      <w:pPr>
        <w:pStyle w:val="NoSpacing"/>
        <w:rPr>
          <w:b/>
        </w:rPr>
      </w:pPr>
    </w:p>
    <w:p w14:paraId="73322D6F" w14:textId="77777777" w:rsidR="00B025DA" w:rsidRPr="00444CC3" w:rsidRDefault="00B025DA" w:rsidP="00B025DA">
      <w:pPr>
        <w:pStyle w:val="NoSpacing"/>
        <w:rPr>
          <w:b/>
        </w:rPr>
      </w:pPr>
      <w:r w:rsidRPr="00B025DA">
        <w:rPr>
          <w:b/>
        </w:rPr>
        <w:t>Azure Data Engineer</w:t>
      </w:r>
    </w:p>
    <w:p w14:paraId="44F83E1E" w14:textId="6383103C" w:rsidR="00B025DA" w:rsidRPr="00B025DA" w:rsidRDefault="00B025DA" w:rsidP="00B025DA">
      <w:pPr>
        <w:pStyle w:val="NoSpacing"/>
        <w:rPr>
          <w:b/>
        </w:rPr>
      </w:pPr>
      <w:r w:rsidRPr="00B025DA">
        <w:rPr>
          <w:b/>
        </w:rPr>
        <w:t xml:space="preserve">Cognizant, UK/India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B025DA">
        <w:rPr>
          <w:b/>
        </w:rPr>
        <w:t>Jan 2016 to Jun 2022</w:t>
      </w:r>
    </w:p>
    <w:p w14:paraId="1A63E219" w14:textId="77777777" w:rsidR="00D53105" w:rsidRPr="00035ECD" w:rsidRDefault="00D53105" w:rsidP="00035ECD">
      <w:pPr>
        <w:pStyle w:val="NoSpacing"/>
      </w:pPr>
    </w:p>
    <w:p w14:paraId="1F8001B2" w14:textId="77777777" w:rsidR="00B025DA" w:rsidRDefault="00B025DA" w:rsidP="00B025DA">
      <w:pPr>
        <w:pStyle w:val="NoSpacing"/>
        <w:numPr>
          <w:ilvl w:val="0"/>
          <w:numId w:val="127"/>
        </w:numPr>
      </w:pPr>
      <w:r>
        <w:t>Migrated on premises  data mart data  to Azure data lake gen2/Azure synapse  using azure datafactory and Azure DataBricks.</w:t>
      </w:r>
    </w:p>
    <w:p w14:paraId="0CCDD293" w14:textId="01778738" w:rsidR="00B025DA" w:rsidRDefault="00B025DA" w:rsidP="00B025DA">
      <w:pPr>
        <w:pStyle w:val="NoSpacing"/>
        <w:numPr>
          <w:ilvl w:val="0"/>
          <w:numId w:val="127"/>
        </w:numPr>
      </w:pPr>
      <w:r>
        <w:t xml:space="preserve">Based on new requirements , analyzed the existing </w:t>
      </w:r>
      <w:r w:rsidR="005D1A38">
        <w:t>Datamodel</w:t>
      </w:r>
      <w:r>
        <w:t xml:space="preserve"> and Built dimensions and facts and  loaded them using Azure Databricks.</w:t>
      </w:r>
    </w:p>
    <w:p w14:paraId="4F13FAC3" w14:textId="77777777" w:rsidR="00B025DA" w:rsidRDefault="00B025DA" w:rsidP="00B025DA">
      <w:pPr>
        <w:pStyle w:val="NoSpacing"/>
        <w:numPr>
          <w:ilvl w:val="0"/>
          <w:numId w:val="127"/>
        </w:numPr>
      </w:pPr>
      <w:r>
        <w:t>Created Nightly backup for Delta Tables using Cloning Technique.</w:t>
      </w:r>
    </w:p>
    <w:p w14:paraId="4C87EEDE" w14:textId="77777777" w:rsidR="00B025DA" w:rsidRDefault="00B025DA" w:rsidP="00B025DA">
      <w:pPr>
        <w:pStyle w:val="NoSpacing"/>
        <w:numPr>
          <w:ilvl w:val="0"/>
          <w:numId w:val="127"/>
        </w:numPr>
      </w:pPr>
      <w:r>
        <w:t>Implemented Delta mechanism for delta tables.</w:t>
      </w:r>
    </w:p>
    <w:p w14:paraId="15E3A74C" w14:textId="77777777" w:rsidR="00B025DA" w:rsidRDefault="00B025DA" w:rsidP="00B025DA">
      <w:pPr>
        <w:pStyle w:val="NoSpacing"/>
        <w:numPr>
          <w:ilvl w:val="0"/>
          <w:numId w:val="127"/>
        </w:numPr>
      </w:pPr>
      <w:r>
        <w:t>Created dynamic code to pull incremental data from on premises to Azure Data Lake gen2.</w:t>
      </w:r>
    </w:p>
    <w:p w14:paraId="5995D09F" w14:textId="38E4A314" w:rsidR="00B025DA" w:rsidRDefault="00B025DA" w:rsidP="00B025DA">
      <w:pPr>
        <w:pStyle w:val="NoSpacing"/>
        <w:numPr>
          <w:ilvl w:val="0"/>
          <w:numId w:val="127"/>
        </w:numPr>
      </w:pPr>
      <w:r>
        <w:t xml:space="preserve">Mounted Azure data lake gen2 to Azure </w:t>
      </w:r>
      <w:r w:rsidR="00D16307">
        <w:t>DataBricks</w:t>
      </w:r>
      <w:r>
        <w:t>.</w:t>
      </w:r>
    </w:p>
    <w:p w14:paraId="63713E93" w14:textId="77777777" w:rsidR="00B025DA" w:rsidRDefault="00B025DA" w:rsidP="00B025DA">
      <w:pPr>
        <w:pStyle w:val="NoSpacing"/>
        <w:numPr>
          <w:ilvl w:val="0"/>
          <w:numId w:val="127"/>
        </w:numPr>
      </w:pPr>
      <w:r>
        <w:t>Created keysvault and secret keys for storage accounts and loaded the data using  Databricks</w:t>
      </w:r>
    </w:p>
    <w:p w14:paraId="0A7A6CF1" w14:textId="77777777" w:rsidR="00B025DA" w:rsidRDefault="00B025DA" w:rsidP="00B025DA">
      <w:pPr>
        <w:pStyle w:val="NoSpacing"/>
        <w:numPr>
          <w:ilvl w:val="0"/>
          <w:numId w:val="127"/>
        </w:numPr>
      </w:pPr>
      <w:r>
        <w:t>Created  ADF pipelines to load the  data from  AWS S3 to  Azure dataLakegen2</w:t>
      </w:r>
    </w:p>
    <w:p w14:paraId="15B1FD5F" w14:textId="77777777" w:rsidR="00B025DA" w:rsidRDefault="00B025DA" w:rsidP="00B025DA">
      <w:pPr>
        <w:pStyle w:val="NoSpacing"/>
        <w:numPr>
          <w:ilvl w:val="0"/>
          <w:numId w:val="127"/>
        </w:numPr>
      </w:pPr>
      <w:r>
        <w:t xml:space="preserve">Created azure devopsCI/CD pipelines to create Pull request and to migrate in production. </w:t>
      </w:r>
    </w:p>
    <w:p w14:paraId="6851D23E" w14:textId="3BF6E11E" w:rsidR="00B025DA" w:rsidRDefault="00B025DA" w:rsidP="00B025DA">
      <w:pPr>
        <w:pStyle w:val="NoSpacing"/>
        <w:numPr>
          <w:ilvl w:val="0"/>
          <w:numId w:val="127"/>
        </w:numPr>
      </w:pPr>
      <w:r>
        <w:t>Created Store procedures in Azure SQLDB</w:t>
      </w:r>
      <w:r w:rsidR="00D16307">
        <w:t xml:space="preserve"> </w:t>
      </w:r>
      <w:r>
        <w:t>to</w:t>
      </w:r>
      <w:r w:rsidR="00D16307">
        <w:t xml:space="preserve"> </w:t>
      </w:r>
      <w:r>
        <w:t>implement Audit log mechanism.</w:t>
      </w:r>
    </w:p>
    <w:p w14:paraId="25FB7F39" w14:textId="77777777" w:rsidR="00B025DA" w:rsidRDefault="00B025DA" w:rsidP="00B025DA">
      <w:pPr>
        <w:pStyle w:val="NoSpacing"/>
        <w:numPr>
          <w:ilvl w:val="0"/>
          <w:numId w:val="127"/>
        </w:numPr>
      </w:pPr>
      <w:r>
        <w:t>Created spark streaming application to read the data from blob storage.</w:t>
      </w:r>
    </w:p>
    <w:p w14:paraId="3C4C7A5C" w14:textId="77777777" w:rsidR="00B025DA" w:rsidRDefault="00B025DA" w:rsidP="00B025DA">
      <w:pPr>
        <w:pStyle w:val="NoSpacing"/>
        <w:numPr>
          <w:ilvl w:val="0"/>
          <w:numId w:val="127"/>
        </w:numPr>
      </w:pPr>
      <w:r>
        <w:t xml:space="preserve">Analyze feasibility, reviewed design scope and proposed enhancements and Automations. </w:t>
      </w:r>
    </w:p>
    <w:p w14:paraId="4368EC52" w14:textId="77777777" w:rsidR="00B025DA" w:rsidRDefault="00B025DA" w:rsidP="00B025DA">
      <w:pPr>
        <w:pStyle w:val="NoSpacing"/>
      </w:pPr>
    </w:p>
    <w:p w14:paraId="01F9E681" w14:textId="00C14D95" w:rsidR="00444CC3" w:rsidRDefault="00B025DA" w:rsidP="00B025DA">
      <w:pPr>
        <w:pStyle w:val="NoSpacing"/>
      </w:pPr>
      <w:r w:rsidRPr="00B025DA">
        <w:rPr>
          <w:b/>
          <w:bCs/>
        </w:rPr>
        <w:t>Environment:</w:t>
      </w:r>
      <w:r>
        <w:t xml:space="preserve"> Azure </w:t>
      </w:r>
      <w:r w:rsidR="005D1A38">
        <w:t>DataBricks</w:t>
      </w:r>
      <w:r>
        <w:t>,</w:t>
      </w:r>
      <w:r w:rsidR="00D16307">
        <w:t xml:space="preserve"> </w:t>
      </w:r>
      <w:r>
        <w:t>Azure Data factory, Pyspark,</w:t>
      </w:r>
      <w:r w:rsidR="00D16307">
        <w:t xml:space="preserve"> </w:t>
      </w:r>
      <w:r>
        <w:t>AzureSqlDB,</w:t>
      </w:r>
      <w:r w:rsidR="00D16307">
        <w:t xml:space="preserve"> </w:t>
      </w:r>
      <w:r>
        <w:t>Azure Synapse</w:t>
      </w:r>
    </w:p>
    <w:p w14:paraId="39C690A7" w14:textId="77777777" w:rsidR="00015465" w:rsidRDefault="00015465" w:rsidP="00015465">
      <w:pPr>
        <w:pStyle w:val="NoSpacing"/>
        <w:rPr>
          <w:b/>
        </w:rPr>
      </w:pPr>
    </w:p>
    <w:p w14:paraId="1707031A" w14:textId="3BCA12BE" w:rsidR="00444CC3" w:rsidRPr="00444CC3" w:rsidRDefault="00D16307" w:rsidP="00444CC3">
      <w:pPr>
        <w:pStyle w:val="NoSpacing"/>
        <w:rPr>
          <w:b/>
        </w:rPr>
      </w:pPr>
      <w:r w:rsidRPr="00D16307">
        <w:rPr>
          <w:b/>
        </w:rPr>
        <w:t>ETEX - Belgium Sept 2019 to Dec 2020</w:t>
      </w:r>
    </w:p>
    <w:p w14:paraId="597FA923" w14:textId="77777777" w:rsidR="00D16307" w:rsidRDefault="00D16307" w:rsidP="00D16307">
      <w:pPr>
        <w:pStyle w:val="NoSpacing"/>
        <w:rPr>
          <w:b/>
        </w:rPr>
      </w:pPr>
    </w:p>
    <w:p w14:paraId="6F822DE8" w14:textId="0EADA7E3" w:rsidR="00D16307" w:rsidRPr="00D16307" w:rsidRDefault="00D16307" w:rsidP="00D16307">
      <w:pPr>
        <w:pStyle w:val="NoSpacing"/>
        <w:numPr>
          <w:ilvl w:val="0"/>
          <w:numId w:val="146"/>
        </w:numPr>
      </w:pPr>
      <w:r w:rsidRPr="00D16307">
        <w:t>Implemented SCD type1 using  Azure dataflow.</w:t>
      </w:r>
    </w:p>
    <w:p w14:paraId="702815FD" w14:textId="370E6E08" w:rsidR="00D16307" w:rsidRPr="00D16307" w:rsidRDefault="00D16307" w:rsidP="00D16307">
      <w:pPr>
        <w:pStyle w:val="NoSpacing"/>
        <w:numPr>
          <w:ilvl w:val="0"/>
          <w:numId w:val="146"/>
        </w:numPr>
      </w:pPr>
      <w:r w:rsidRPr="00D16307">
        <w:t>Implemented Delta mechanism for smaller data using  OData service API</w:t>
      </w:r>
    </w:p>
    <w:p w14:paraId="4CE07CBA" w14:textId="5E6CDCC7" w:rsidR="00D16307" w:rsidRPr="00D16307" w:rsidRDefault="00D16307" w:rsidP="00D16307">
      <w:pPr>
        <w:pStyle w:val="NoSpacing"/>
        <w:numPr>
          <w:ilvl w:val="0"/>
          <w:numId w:val="146"/>
        </w:numPr>
      </w:pPr>
      <w:r w:rsidRPr="00D16307">
        <w:t>Copied all the transaction and dimensions   table from   on premise  to  Azure  synapse</w:t>
      </w:r>
    </w:p>
    <w:p w14:paraId="5B1DC21C" w14:textId="326D3C55" w:rsidR="00D16307" w:rsidRPr="00D16307" w:rsidRDefault="00D16307" w:rsidP="00D16307">
      <w:pPr>
        <w:pStyle w:val="NoSpacing"/>
        <w:numPr>
          <w:ilvl w:val="0"/>
          <w:numId w:val="146"/>
        </w:numPr>
      </w:pPr>
      <w:r w:rsidRPr="00D16307">
        <w:t>Extensively used derived ,lookup, select ,lookup and join,</w:t>
      </w:r>
      <w:r>
        <w:t xml:space="preserve"> </w:t>
      </w:r>
      <w:r w:rsidR="005D1A38" w:rsidRPr="00D16307">
        <w:t>aggregate</w:t>
      </w:r>
      <w:r>
        <w:t xml:space="preserve"> </w:t>
      </w:r>
      <w:r w:rsidRPr="00D16307">
        <w:t>transformations.</w:t>
      </w:r>
    </w:p>
    <w:p w14:paraId="1FACA482" w14:textId="76B060E9" w:rsidR="00D16307" w:rsidRPr="00D16307" w:rsidRDefault="00D16307" w:rsidP="00D16307">
      <w:pPr>
        <w:pStyle w:val="NoSpacing"/>
        <w:numPr>
          <w:ilvl w:val="0"/>
          <w:numId w:val="146"/>
        </w:numPr>
      </w:pPr>
      <w:r w:rsidRPr="00D16307">
        <w:t>Created keysvault and secret keys for storage accounts and loaded the data using  Data Factory</w:t>
      </w:r>
    </w:p>
    <w:p w14:paraId="3D2FDE20" w14:textId="795A6FD7" w:rsidR="00D16307" w:rsidRPr="00D16307" w:rsidRDefault="00D16307" w:rsidP="00D16307">
      <w:pPr>
        <w:pStyle w:val="NoSpacing"/>
        <w:numPr>
          <w:ilvl w:val="0"/>
          <w:numId w:val="146"/>
        </w:numPr>
      </w:pPr>
      <w:r w:rsidRPr="00D16307">
        <w:t>Created  pipelines and  Automated the  process of copy activity  by using   control table  mechanism for both synapse/Datalkaegen2</w:t>
      </w:r>
    </w:p>
    <w:p w14:paraId="706955BA" w14:textId="6782D051" w:rsidR="00D16307" w:rsidRPr="00D16307" w:rsidRDefault="00D16307" w:rsidP="00D16307">
      <w:pPr>
        <w:pStyle w:val="NoSpacing"/>
        <w:numPr>
          <w:ilvl w:val="0"/>
          <w:numId w:val="146"/>
        </w:numPr>
      </w:pPr>
      <w:r w:rsidRPr="00D16307">
        <w:t>Automated the process of  parquet file  using parquet file  generation</w:t>
      </w:r>
    </w:p>
    <w:p w14:paraId="140AB430" w14:textId="207E8F11" w:rsidR="00D16307" w:rsidRPr="00D16307" w:rsidRDefault="00D16307" w:rsidP="00D16307">
      <w:pPr>
        <w:pStyle w:val="NoSpacing"/>
        <w:numPr>
          <w:ilvl w:val="0"/>
          <w:numId w:val="146"/>
        </w:numPr>
      </w:pPr>
      <w:r w:rsidRPr="00D16307">
        <w:t>Created Store procedures in Azure SQL DB to load facts tables/Dimensions</w:t>
      </w:r>
    </w:p>
    <w:p w14:paraId="79AF5366" w14:textId="32433846" w:rsidR="00D16307" w:rsidRPr="00D16307" w:rsidRDefault="00D16307" w:rsidP="00D16307">
      <w:pPr>
        <w:pStyle w:val="NoSpacing"/>
        <w:numPr>
          <w:ilvl w:val="0"/>
          <w:numId w:val="146"/>
        </w:numPr>
      </w:pPr>
      <w:r w:rsidRPr="00D16307">
        <w:t>Extracted data from azure SQL Managed instance and loaded them in  Datalakegen2</w:t>
      </w:r>
    </w:p>
    <w:p w14:paraId="561F7893" w14:textId="57D298A4" w:rsidR="00D16307" w:rsidRPr="00D16307" w:rsidRDefault="00D16307" w:rsidP="00D16307">
      <w:pPr>
        <w:pStyle w:val="NoSpacing"/>
        <w:numPr>
          <w:ilvl w:val="0"/>
          <w:numId w:val="146"/>
        </w:numPr>
      </w:pPr>
      <w:r w:rsidRPr="00D16307">
        <w:t>Implemented shading  Techniques in Azure synapse  to improve the performances of the  transaction tables</w:t>
      </w:r>
    </w:p>
    <w:p w14:paraId="10617772" w14:textId="4536A2CB" w:rsidR="00D16307" w:rsidRPr="00D16307" w:rsidRDefault="00D16307" w:rsidP="00D16307">
      <w:pPr>
        <w:pStyle w:val="NoSpacing"/>
        <w:numPr>
          <w:ilvl w:val="0"/>
          <w:numId w:val="146"/>
        </w:numPr>
      </w:pPr>
      <w:r w:rsidRPr="00D16307">
        <w:t>Improved the performance of job by implementing broadcast join techniques.</w:t>
      </w:r>
    </w:p>
    <w:p w14:paraId="0630144E" w14:textId="5C103011" w:rsidR="00D16307" w:rsidRPr="00D16307" w:rsidRDefault="00D16307" w:rsidP="00D16307">
      <w:pPr>
        <w:pStyle w:val="NoSpacing"/>
        <w:numPr>
          <w:ilvl w:val="0"/>
          <w:numId w:val="146"/>
        </w:numPr>
      </w:pPr>
      <w:r w:rsidRPr="00D16307">
        <w:t xml:space="preserve">Interacted with client to get functional requirement clarification. </w:t>
      </w:r>
    </w:p>
    <w:p w14:paraId="7D87972D" w14:textId="7410F2B6" w:rsidR="00D16307" w:rsidRPr="00D16307" w:rsidRDefault="00D16307" w:rsidP="00D16307">
      <w:pPr>
        <w:pStyle w:val="NoSpacing"/>
        <w:numPr>
          <w:ilvl w:val="0"/>
          <w:numId w:val="146"/>
        </w:numPr>
      </w:pPr>
      <w:r w:rsidRPr="00D16307">
        <w:t xml:space="preserve">Analyze feasibility, reviewed design scope and proposed enhancements and Automations. </w:t>
      </w:r>
    </w:p>
    <w:p w14:paraId="55BF84F2" w14:textId="493C1798" w:rsidR="00D16307" w:rsidRPr="00D16307" w:rsidRDefault="00D16307" w:rsidP="00D16307">
      <w:pPr>
        <w:pStyle w:val="NoSpacing"/>
        <w:numPr>
          <w:ilvl w:val="0"/>
          <w:numId w:val="146"/>
        </w:numPr>
      </w:pPr>
      <w:r w:rsidRPr="00D16307">
        <w:t>Done Impact analysis by understanding Data models for new requirements.</w:t>
      </w:r>
    </w:p>
    <w:p w14:paraId="328E122F" w14:textId="2161F637" w:rsidR="003D1332" w:rsidRPr="00D16307" w:rsidRDefault="00D16307" w:rsidP="00D16307">
      <w:pPr>
        <w:pStyle w:val="NoSpacing"/>
        <w:numPr>
          <w:ilvl w:val="0"/>
          <w:numId w:val="146"/>
        </w:numPr>
      </w:pPr>
      <w:r w:rsidRPr="00D16307">
        <w:t>Planned and conducted code reviews for changes and enhancements that ensure standards compliance and systems interoperability.</w:t>
      </w:r>
    </w:p>
    <w:p w14:paraId="531E3B98" w14:textId="77777777" w:rsidR="00D16307" w:rsidRDefault="00D16307" w:rsidP="00D16307">
      <w:pPr>
        <w:pStyle w:val="NoSpacing"/>
        <w:rPr>
          <w:b/>
        </w:rPr>
      </w:pPr>
    </w:p>
    <w:p w14:paraId="2D3AEFF0" w14:textId="6F0D1141" w:rsidR="00444CC3" w:rsidRPr="00444CC3" w:rsidRDefault="00D16307" w:rsidP="00444CC3">
      <w:pPr>
        <w:pStyle w:val="NoSpacing"/>
        <w:rPr>
          <w:b/>
        </w:rPr>
      </w:pPr>
      <w:r w:rsidRPr="00D16307">
        <w:rPr>
          <w:b/>
        </w:rPr>
        <w:t>Royal Bank of Scotland Feb 2017 to Aug 2019</w:t>
      </w:r>
    </w:p>
    <w:p w14:paraId="5C9B3DF3" w14:textId="77777777" w:rsidR="00444CC3" w:rsidRDefault="00444CC3" w:rsidP="00444CC3">
      <w:pPr>
        <w:pStyle w:val="NoSpacing"/>
        <w:rPr>
          <w:b/>
        </w:rPr>
      </w:pPr>
    </w:p>
    <w:p w14:paraId="25701D3E" w14:textId="77777777" w:rsidR="00D16307" w:rsidRPr="00D16307" w:rsidRDefault="00D16307" w:rsidP="00D16307">
      <w:pPr>
        <w:pStyle w:val="NoSpacing"/>
        <w:numPr>
          <w:ilvl w:val="0"/>
          <w:numId w:val="147"/>
        </w:numPr>
        <w:rPr>
          <w:bCs/>
        </w:rPr>
      </w:pPr>
      <w:r w:rsidRPr="00D16307">
        <w:rPr>
          <w:bCs/>
        </w:rPr>
        <w:t>Developed Spark scripts using Python on HDFS for Data Aggregation, Validation and verified its performance over MR jobs.</w:t>
      </w:r>
    </w:p>
    <w:p w14:paraId="591E9BF6" w14:textId="77777777" w:rsidR="00D16307" w:rsidRPr="00D16307" w:rsidRDefault="00D16307" w:rsidP="00D16307">
      <w:pPr>
        <w:pStyle w:val="NoSpacing"/>
        <w:numPr>
          <w:ilvl w:val="0"/>
          <w:numId w:val="147"/>
        </w:numPr>
        <w:rPr>
          <w:bCs/>
        </w:rPr>
      </w:pPr>
      <w:r w:rsidRPr="00D16307">
        <w:rPr>
          <w:bCs/>
        </w:rPr>
        <w:t>Utilized HDFS to monitor and manage the Hadoop Cluster.</w:t>
      </w:r>
    </w:p>
    <w:p w14:paraId="06520084" w14:textId="77777777" w:rsidR="00D16307" w:rsidRPr="00D16307" w:rsidRDefault="00D16307" w:rsidP="00D16307">
      <w:pPr>
        <w:pStyle w:val="NoSpacing"/>
        <w:numPr>
          <w:ilvl w:val="0"/>
          <w:numId w:val="147"/>
        </w:numPr>
        <w:rPr>
          <w:bCs/>
        </w:rPr>
      </w:pPr>
      <w:r w:rsidRPr="00D16307">
        <w:rPr>
          <w:bCs/>
        </w:rPr>
        <w:t>Collaborated on insights with Data Scientists, Business Analysts and Partners.</w:t>
      </w:r>
    </w:p>
    <w:p w14:paraId="12EA7AC2" w14:textId="77777777" w:rsidR="00D16307" w:rsidRPr="00D16307" w:rsidRDefault="00D16307" w:rsidP="00D16307">
      <w:pPr>
        <w:pStyle w:val="NoSpacing"/>
        <w:numPr>
          <w:ilvl w:val="0"/>
          <w:numId w:val="147"/>
        </w:numPr>
        <w:rPr>
          <w:bCs/>
        </w:rPr>
      </w:pPr>
      <w:r w:rsidRPr="00D16307">
        <w:rPr>
          <w:bCs/>
        </w:rPr>
        <w:t>Performed advanced procedure like text analytics and processing, using the in-memory computing capabilities of Spark using Python.</w:t>
      </w:r>
    </w:p>
    <w:p w14:paraId="48741DCC" w14:textId="77777777" w:rsidR="00D16307" w:rsidRPr="00D16307" w:rsidRDefault="00D16307" w:rsidP="00D16307">
      <w:pPr>
        <w:pStyle w:val="NoSpacing"/>
        <w:numPr>
          <w:ilvl w:val="0"/>
          <w:numId w:val="147"/>
        </w:numPr>
        <w:rPr>
          <w:bCs/>
        </w:rPr>
      </w:pPr>
      <w:r w:rsidRPr="00D16307">
        <w:rPr>
          <w:bCs/>
        </w:rPr>
        <w:t>Utilized Python Panda Frame to provide data analysis.</w:t>
      </w:r>
    </w:p>
    <w:p w14:paraId="29A7F33A" w14:textId="77777777" w:rsidR="00D16307" w:rsidRPr="00D16307" w:rsidRDefault="00D16307" w:rsidP="00D16307">
      <w:pPr>
        <w:pStyle w:val="NoSpacing"/>
        <w:numPr>
          <w:ilvl w:val="0"/>
          <w:numId w:val="147"/>
        </w:numPr>
        <w:rPr>
          <w:bCs/>
        </w:rPr>
      </w:pPr>
      <w:r w:rsidRPr="00D16307">
        <w:rPr>
          <w:bCs/>
        </w:rPr>
        <w:t>Enhanced and optimized Spark scripts to aggregate, group the data tasks.</w:t>
      </w:r>
    </w:p>
    <w:p w14:paraId="2B2AC2ED" w14:textId="77777777" w:rsidR="00D16307" w:rsidRPr="00D16307" w:rsidRDefault="00D16307" w:rsidP="00D16307">
      <w:pPr>
        <w:pStyle w:val="NoSpacing"/>
        <w:numPr>
          <w:ilvl w:val="0"/>
          <w:numId w:val="147"/>
        </w:numPr>
        <w:rPr>
          <w:bCs/>
        </w:rPr>
      </w:pPr>
      <w:r w:rsidRPr="00D16307">
        <w:rPr>
          <w:bCs/>
        </w:rPr>
        <w:t>Loaded the data into Spark RDD and do in memory data Computation to generate the output response.</w:t>
      </w:r>
    </w:p>
    <w:p w14:paraId="2284C32F" w14:textId="77777777" w:rsidR="00D16307" w:rsidRPr="00D16307" w:rsidRDefault="00D16307" w:rsidP="00D16307">
      <w:pPr>
        <w:pStyle w:val="NoSpacing"/>
        <w:numPr>
          <w:ilvl w:val="0"/>
          <w:numId w:val="147"/>
        </w:numPr>
        <w:rPr>
          <w:bCs/>
        </w:rPr>
      </w:pPr>
      <w:r w:rsidRPr="00D16307">
        <w:rPr>
          <w:bCs/>
        </w:rPr>
        <w:t>Involved in converting Hive/SQL queries into Spark Transformations using Spark RDD has and Spark.</w:t>
      </w:r>
    </w:p>
    <w:p w14:paraId="5A40A7AE" w14:textId="77777777" w:rsidR="00D16307" w:rsidRPr="00D16307" w:rsidRDefault="00D16307" w:rsidP="00D16307">
      <w:pPr>
        <w:pStyle w:val="NoSpacing"/>
        <w:numPr>
          <w:ilvl w:val="0"/>
          <w:numId w:val="147"/>
        </w:numPr>
        <w:rPr>
          <w:bCs/>
        </w:rPr>
      </w:pPr>
      <w:r w:rsidRPr="00D16307">
        <w:rPr>
          <w:bCs/>
        </w:rPr>
        <w:t>Optimizing of existing algorithms in Hadoop using Spark Context, Spark SQL, Data Frames and Pair RDD’s.</w:t>
      </w:r>
    </w:p>
    <w:p w14:paraId="7D6DB498" w14:textId="77777777" w:rsidR="00D16307" w:rsidRPr="00D16307" w:rsidRDefault="00D16307" w:rsidP="00D16307">
      <w:pPr>
        <w:pStyle w:val="NoSpacing"/>
        <w:numPr>
          <w:ilvl w:val="0"/>
          <w:numId w:val="147"/>
        </w:numPr>
        <w:rPr>
          <w:bCs/>
        </w:rPr>
      </w:pPr>
      <w:r w:rsidRPr="00D16307">
        <w:rPr>
          <w:bCs/>
        </w:rPr>
        <w:t>Used Spark API over Hadoop Yarn to perform analytics on data and monitor scheduling.</w:t>
      </w:r>
    </w:p>
    <w:p w14:paraId="74B62B1E" w14:textId="77777777" w:rsidR="00D16307" w:rsidRPr="00D16307" w:rsidRDefault="00D16307" w:rsidP="00D16307">
      <w:pPr>
        <w:pStyle w:val="NoSpacing"/>
        <w:numPr>
          <w:ilvl w:val="0"/>
          <w:numId w:val="147"/>
        </w:numPr>
        <w:rPr>
          <w:bCs/>
        </w:rPr>
      </w:pPr>
      <w:r w:rsidRPr="00D16307">
        <w:rPr>
          <w:bCs/>
        </w:rPr>
        <w:t>capabilities, effective and efficient Joins, Transformations and other during ingestion process itself.</w:t>
      </w:r>
    </w:p>
    <w:p w14:paraId="0BA12081" w14:textId="77777777" w:rsidR="00D16307" w:rsidRPr="00D16307" w:rsidRDefault="00D16307" w:rsidP="00D16307">
      <w:pPr>
        <w:pStyle w:val="NoSpacing"/>
        <w:numPr>
          <w:ilvl w:val="0"/>
          <w:numId w:val="147"/>
        </w:numPr>
        <w:rPr>
          <w:bCs/>
        </w:rPr>
      </w:pPr>
      <w:r w:rsidRPr="00D16307">
        <w:rPr>
          <w:bCs/>
        </w:rPr>
        <w:t>Developed data integration programs in a Hadoop and RDBMS environment with both traditional and non-traditional data sources for data access and analysis.</w:t>
      </w:r>
    </w:p>
    <w:p w14:paraId="3F68990E" w14:textId="77777777" w:rsidR="00D16307" w:rsidRPr="00D16307" w:rsidRDefault="00D16307" w:rsidP="00D16307">
      <w:pPr>
        <w:pStyle w:val="NoSpacing"/>
        <w:numPr>
          <w:ilvl w:val="0"/>
          <w:numId w:val="147"/>
        </w:numPr>
        <w:rPr>
          <w:bCs/>
        </w:rPr>
      </w:pPr>
      <w:r w:rsidRPr="00D16307">
        <w:rPr>
          <w:bCs/>
        </w:rPr>
        <w:t>Loaded xml file using Pyspark into Hive tables</w:t>
      </w:r>
    </w:p>
    <w:p w14:paraId="2AC47DA9" w14:textId="77777777" w:rsidR="00D16307" w:rsidRPr="00D16307" w:rsidRDefault="00D16307" w:rsidP="00D16307">
      <w:pPr>
        <w:pStyle w:val="NoSpacing"/>
        <w:numPr>
          <w:ilvl w:val="0"/>
          <w:numId w:val="147"/>
        </w:numPr>
        <w:rPr>
          <w:bCs/>
        </w:rPr>
      </w:pPr>
      <w:r w:rsidRPr="00D16307">
        <w:rPr>
          <w:bCs/>
        </w:rPr>
        <w:t>Analyzed SQL scripts and designed the solution to implement using PySpark.</w:t>
      </w:r>
    </w:p>
    <w:p w14:paraId="4F15927D" w14:textId="22A47385" w:rsidR="00D16307" w:rsidRPr="00D16307" w:rsidRDefault="00D16307" w:rsidP="00D16307">
      <w:pPr>
        <w:pStyle w:val="NoSpacing"/>
        <w:numPr>
          <w:ilvl w:val="0"/>
          <w:numId w:val="147"/>
        </w:numPr>
        <w:rPr>
          <w:bCs/>
        </w:rPr>
      </w:pPr>
      <w:r w:rsidRPr="00D16307">
        <w:rPr>
          <w:bCs/>
        </w:rPr>
        <w:t xml:space="preserve">Implemented SCD type 1using </w:t>
      </w:r>
      <w:r w:rsidR="005D1A38" w:rsidRPr="00D16307">
        <w:rPr>
          <w:bCs/>
        </w:rPr>
        <w:t>PySpark</w:t>
      </w:r>
      <w:r w:rsidRPr="00D16307">
        <w:rPr>
          <w:bCs/>
        </w:rPr>
        <w:t>.</w:t>
      </w:r>
    </w:p>
    <w:p w14:paraId="09A193F0" w14:textId="77777777" w:rsidR="00D16307" w:rsidRPr="00D16307" w:rsidRDefault="00D16307" w:rsidP="00D16307">
      <w:pPr>
        <w:pStyle w:val="NoSpacing"/>
        <w:numPr>
          <w:ilvl w:val="0"/>
          <w:numId w:val="147"/>
        </w:numPr>
        <w:rPr>
          <w:bCs/>
        </w:rPr>
      </w:pPr>
      <w:r w:rsidRPr="00D16307">
        <w:rPr>
          <w:bCs/>
        </w:rPr>
        <w:t>Handled several techno-functional responsibilities including estimates, identifying functional and technical gaps, requirements gathering, designing solutions, development, developing documentation and production support.</w:t>
      </w:r>
    </w:p>
    <w:p w14:paraId="16B51F74" w14:textId="77777777" w:rsidR="00D16307" w:rsidRPr="00D16307" w:rsidRDefault="00D16307" w:rsidP="00D16307">
      <w:pPr>
        <w:pStyle w:val="NoSpacing"/>
        <w:numPr>
          <w:ilvl w:val="0"/>
          <w:numId w:val="147"/>
        </w:numPr>
        <w:rPr>
          <w:bCs/>
        </w:rPr>
      </w:pPr>
      <w:r w:rsidRPr="00D16307">
        <w:rPr>
          <w:bCs/>
        </w:rPr>
        <w:t>Converted  ORC file to  PARQUET  file  using hive scripts</w:t>
      </w:r>
    </w:p>
    <w:p w14:paraId="3D8460A2" w14:textId="39B17B24" w:rsidR="00D16307" w:rsidRPr="00D16307" w:rsidRDefault="00D16307" w:rsidP="00D16307">
      <w:pPr>
        <w:pStyle w:val="NoSpacing"/>
        <w:numPr>
          <w:ilvl w:val="0"/>
          <w:numId w:val="147"/>
        </w:numPr>
        <w:rPr>
          <w:bCs/>
        </w:rPr>
      </w:pPr>
      <w:r w:rsidRPr="00D16307">
        <w:rPr>
          <w:bCs/>
        </w:rPr>
        <w:lastRenderedPageBreak/>
        <w:t>Worked in data ingestion and pipeline</w:t>
      </w:r>
    </w:p>
    <w:p w14:paraId="1E17FE45" w14:textId="77777777" w:rsidR="00D16307" w:rsidRDefault="00D16307" w:rsidP="00D16307">
      <w:pPr>
        <w:pStyle w:val="NoSpacing"/>
        <w:rPr>
          <w:bCs/>
        </w:rPr>
      </w:pPr>
    </w:p>
    <w:p w14:paraId="56E2B7CB" w14:textId="66D3ADDB" w:rsidR="003D1332" w:rsidRDefault="00D16307" w:rsidP="00D16307">
      <w:pPr>
        <w:pStyle w:val="NoSpacing"/>
        <w:rPr>
          <w:bCs/>
        </w:rPr>
      </w:pPr>
      <w:r w:rsidRPr="00D16307">
        <w:rPr>
          <w:b/>
        </w:rPr>
        <w:t>Environment:</w:t>
      </w:r>
      <w:r>
        <w:rPr>
          <w:bCs/>
        </w:rPr>
        <w:t xml:space="preserve"> </w:t>
      </w:r>
      <w:r w:rsidRPr="00D16307">
        <w:rPr>
          <w:bCs/>
        </w:rPr>
        <w:t>HDFS,</w:t>
      </w:r>
      <w:r w:rsidR="005D1A38">
        <w:rPr>
          <w:bCs/>
        </w:rPr>
        <w:t xml:space="preserve"> </w:t>
      </w:r>
      <w:r w:rsidR="005D1A38" w:rsidRPr="00D16307">
        <w:rPr>
          <w:bCs/>
        </w:rPr>
        <w:t>PySpark</w:t>
      </w:r>
      <w:r w:rsidRPr="00D16307">
        <w:rPr>
          <w:bCs/>
        </w:rPr>
        <w:t>,</w:t>
      </w:r>
      <w:r w:rsidR="005D1A38">
        <w:rPr>
          <w:bCs/>
        </w:rPr>
        <w:t xml:space="preserve"> </w:t>
      </w:r>
      <w:r w:rsidR="005D1A38" w:rsidRPr="00D16307">
        <w:rPr>
          <w:bCs/>
        </w:rPr>
        <w:t>Cloudera</w:t>
      </w:r>
      <w:r w:rsidRPr="00D16307">
        <w:rPr>
          <w:bCs/>
        </w:rPr>
        <w:t xml:space="preserve"> distributions, Azure Data Factory, Dataflow</w:t>
      </w:r>
    </w:p>
    <w:p w14:paraId="421DEC62" w14:textId="77777777" w:rsidR="00D16307" w:rsidRDefault="00D16307" w:rsidP="00D16307">
      <w:pPr>
        <w:pStyle w:val="NoSpacing"/>
        <w:rPr>
          <w:b/>
        </w:rPr>
      </w:pPr>
    </w:p>
    <w:p w14:paraId="075F60CD" w14:textId="6A987543" w:rsidR="00444CC3" w:rsidRPr="008D69B5" w:rsidRDefault="00D16307" w:rsidP="00444CC3">
      <w:pPr>
        <w:pStyle w:val="NoSpacing"/>
        <w:rPr>
          <w:b/>
          <w:lang w:val="en-IN"/>
        </w:rPr>
      </w:pPr>
      <w:r w:rsidRPr="00D16307">
        <w:rPr>
          <w:b/>
        </w:rPr>
        <w:t>CoreLogic, India Jan 2016 to Feb 2017</w:t>
      </w:r>
    </w:p>
    <w:p w14:paraId="6A3CE3FC" w14:textId="77777777" w:rsidR="003D1332" w:rsidRPr="008D69B5" w:rsidRDefault="003D1332" w:rsidP="00015465">
      <w:pPr>
        <w:pStyle w:val="NoSpacing"/>
        <w:rPr>
          <w:b/>
          <w:lang w:val="en-IN"/>
        </w:rPr>
      </w:pPr>
    </w:p>
    <w:p w14:paraId="11A30389" w14:textId="77777777" w:rsidR="00D16307" w:rsidRDefault="00D16307" w:rsidP="00D16307">
      <w:pPr>
        <w:pStyle w:val="NoSpacing"/>
        <w:numPr>
          <w:ilvl w:val="0"/>
          <w:numId w:val="148"/>
        </w:numPr>
      </w:pPr>
      <w:r>
        <w:t>Preparation of high/low level ETL design document.</w:t>
      </w:r>
    </w:p>
    <w:p w14:paraId="35CB6893" w14:textId="381713D3" w:rsidR="00D16307" w:rsidRDefault="00D16307" w:rsidP="00D16307">
      <w:pPr>
        <w:pStyle w:val="NoSpacing"/>
        <w:numPr>
          <w:ilvl w:val="0"/>
          <w:numId w:val="148"/>
        </w:numPr>
      </w:pPr>
      <w:r>
        <w:t>Design/Developed mappings/sessions using informatica power center for data loading.</w:t>
      </w:r>
    </w:p>
    <w:p w14:paraId="5777A605" w14:textId="77777777" w:rsidR="00D16307" w:rsidRDefault="00D16307" w:rsidP="00D16307">
      <w:pPr>
        <w:pStyle w:val="NoSpacing"/>
        <w:numPr>
          <w:ilvl w:val="0"/>
          <w:numId w:val="148"/>
        </w:numPr>
      </w:pPr>
      <w:r>
        <w:t>Involved in preparation of test scripts and Execution in QA</w:t>
      </w:r>
    </w:p>
    <w:p w14:paraId="2428E6C2" w14:textId="77777777" w:rsidR="00D16307" w:rsidRDefault="00D16307" w:rsidP="00D16307">
      <w:pPr>
        <w:pStyle w:val="NoSpacing"/>
        <w:numPr>
          <w:ilvl w:val="0"/>
          <w:numId w:val="148"/>
        </w:numPr>
      </w:pPr>
      <w:r>
        <w:t>Execution of test scripts and bug fixing</w:t>
      </w:r>
    </w:p>
    <w:p w14:paraId="50296B41" w14:textId="77777777" w:rsidR="00D16307" w:rsidRDefault="00D16307" w:rsidP="00D16307">
      <w:pPr>
        <w:pStyle w:val="NoSpacing"/>
        <w:numPr>
          <w:ilvl w:val="0"/>
          <w:numId w:val="148"/>
        </w:numPr>
      </w:pPr>
      <w:r>
        <w:t>Developed Unix shell scripts for file moving and archival process</w:t>
      </w:r>
    </w:p>
    <w:p w14:paraId="60048117" w14:textId="77777777" w:rsidR="00D16307" w:rsidRDefault="00D16307" w:rsidP="00D16307">
      <w:pPr>
        <w:pStyle w:val="NoSpacing"/>
        <w:numPr>
          <w:ilvl w:val="0"/>
          <w:numId w:val="148"/>
        </w:numPr>
      </w:pPr>
      <w:r>
        <w:t>Acknowledged Tickets and Resolved Service center tickets</w:t>
      </w:r>
    </w:p>
    <w:p w14:paraId="27D93F73" w14:textId="77777777" w:rsidR="00D16307" w:rsidRDefault="00D16307" w:rsidP="00D16307">
      <w:pPr>
        <w:pStyle w:val="NoSpacing"/>
        <w:numPr>
          <w:ilvl w:val="0"/>
          <w:numId w:val="148"/>
        </w:numPr>
      </w:pPr>
      <w:r>
        <w:t>Involved in trouble shooting Issues and fixes</w:t>
      </w:r>
    </w:p>
    <w:p w14:paraId="5463EE6D" w14:textId="77777777" w:rsidR="00D16307" w:rsidRDefault="00D16307" w:rsidP="00D16307">
      <w:pPr>
        <w:pStyle w:val="NoSpacing"/>
        <w:numPr>
          <w:ilvl w:val="0"/>
          <w:numId w:val="148"/>
        </w:numPr>
      </w:pPr>
      <w:r>
        <w:t>Preparation Migration checklist</w:t>
      </w:r>
    </w:p>
    <w:p w14:paraId="18BEA8A9" w14:textId="77777777" w:rsidR="00D16307" w:rsidRDefault="00D16307" w:rsidP="00D16307">
      <w:pPr>
        <w:pStyle w:val="NoSpacing"/>
        <w:numPr>
          <w:ilvl w:val="0"/>
          <w:numId w:val="148"/>
        </w:numPr>
      </w:pPr>
      <w:r>
        <w:t>Involved in Migration of codes</w:t>
      </w:r>
    </w:p>
    <w:p w14:paraId="655925CC" w14:textId="77777777" w:rsidR="00D16307" w:rsidRDefault="00D16307" w:rsidP="00D16307">
      <w:pPr>
        <w:pStyle w:val="NoSpacing"/>
        <w:numPr>
          <w:ilvl w:val="0"/>
          <w:numId w:val="148"/>
        </w:numPr>
      </w:pPr>
      <w:r>
        <w:t>Handled Team size of three .</w:t>
      </w:r>
    </w:p>
    <w:p w14:paraId="0EC423B6" w14:textId="77777777" w:rsidR="003D1332" w:rsidRDefault="003D1332" w:rsidP="00015465">
      <w:pPr>
        <w:pStyle w:val="NoSpacing"/>
        <w:rPr>
          <w:b/>
        </w:rPr>
      </w:pPr>
    </w:p>
    <w:p w14:paraId="631FA48A" w14:textId="77777777" w:rsidR="00D16307" w:rsidRDefault="00D16307" w:rsidP="00015465">
      <w:pPr>
        <w:pStyle w:val="NoSpacing"/>
        <w:rPr>
          <w:b/>
        </w:rPr>
      </w:pPr>
      <w:r w:rsidRPr="00D16307">
        <w:rPr>
          <w:b/>
        </w:rPr>
        <w:t>ETL Developer</w:t>
      </w:r>
      <w:r w:rsidRPr="00D16307">
        <w:rPr>
          <w:b/>
        </w:rPr>
        <w:t xml:space="preserve"> </w:t>
      </w:r>
    </w:p>
    <w:p w14:paraId="57B7E69B" w14:textId="3D328EBA" w:rsidR="003D1332" w:rsidRDefault="00D16307" w:rsidP="00015465">
      <w:pPr>
        <w:pStyle w:val="NoSpacing"/>
        <w:rPr>
          <w:b/>
        </w:rPr>
      </w:pPr>
      <w:r w:rsidRPr="00D16307">
        <w:rPr>
          <w:b/>
        </w:rPr>
        <w:t xml:space="preserve">Wipro, India </w:t>
      </w:r>
      <w:r w:rsidRPr="00D16307">
        <w:rPr>
          <w:b/>
        </w:rPr>
        <w:tab/>
      </w:r>
      <w:r w:rsidRPr="00D16307">
        <w:rPr>
          <w:b/>
        </w:rPr>
        <w:tab/>
      </w:r>
      <w:r w:rsidRPr="00D16307">
        <w:rPr>
          <w:b/>
        </w:rPr>
        <w:tab/>
      </w:r>
      <w:r w:rsidRPr="00D16307">
        <w:rPr>
          <w:b/>
        </w:rPr>
        <w:tab/>
      </w:r>
      <w:r w:rsidRPr="00D16307">
        <w:rPr>
          <w:b/>
        </w:rPr>
        <w:tab/>
      </w:r>
      <w:r w:rsidRPr="00D16307">
        <w:rPr>
          <w:b/>
        </w:rPr>
        <w:tab/>
      </w:r>
      <w:r w:rsidRPr="00D16307">
        <w:rPr>
          <w:b/>
        </w:rPr>
        <w:tab/>
      </w:r>
      <w:r w:rsidRPr="00D16307">
        <w:rPr>
          <w:b/>
        </w:rPr>
        <w:tab/>
      </w:r>
      <w:r w:rsidRPr="00D16307">
        <w:rPr>
          <w:b/>
        </w:rPr>
        <w:tab/>
      </w:r>
      <w:r>
        <w:rPr>
          <w:b/>
        </w:rPr>
        <w:tab/>
      </w:r>
      <w:r w:rsidRPr="00D16307">
        <w:rPr>
          <w:b/>
        </w:rPr>
        <w:t>Jan 2014 to Dec</w:t>
      </w:r>
      <w:r>
        <w:rPr>
          <w:b/>
        </w:rPr>
        <w:t xml:space="preserve"> </w:t>
      </w:r>
      <w:r w:rsidRPr="00D16307">
        <w:rPr>
          <w:b/>
        </w:rPr>
        <w:t>2015</w:t>
      </w:r>
    </w:p>
    <w:p w14:paraId="099BE87C" w14:textId="77777777" w:rsidR="00D16307" w:rsidRDefault="00D16307" w:rsidP="00015465">
      <w:pPr>
        <w:pStyle w:val="NoSpacing"/>
        <w:rPr>
          <w:b/>
        </w:rPr>
      </w:pPr>
    </w:p>
    <w:p w14:paraId="25BA5816" w14:textId="77777777" w:rsidR="00D16307" w:rsidRPr="00D16307" w:rsidRDefault="00D16307" w:rsidP="00D16307">
      <w:pPr>
        <w:pStyle w:val="NoSpacing"/>
        <w:numPr>
          <w:ilvl w:val="0"/>
          <w:numId w:val="149"/>
        </w:numPr>
        <w:rPr>
          <w:bCs/>
        </w:rPr>
      </w:pPr>
      <w:r w:rsidRPr="00D16307">
        <w:rPr>
          <w:bCs/>
        </w:rPr>
        <w:t>Preparation of high/low level ETL design document.</w:t>
      </w:r>
    </w:p>
    <w:p w14:paraId="78D2052D" w14:textId="77777777" w:rsidR="00D16307" w:rsidRPr="00D16307" w:rsidRDefault="00D16307" w:rsidP="00D16307">
      <w:pPr>
        <w:pStyle w:val="NoSpacing"/>
        <w:numPr>
          <w:ilvl w:val="0"/>
          <w:numId w:val="149"/>
        </w:numPr>
        <w:rPr>
          <w:bCs/>
        </w:rPr>
      </w:pPr>
      <w:r w:rsidRPr="00D16307">
        <w:rPr>
          <w:bCs/>
        </w:rPr>
        <w:t>Developed mappings/sessions using informatica power center for data loading.</w:t>
      </w:r>
    </w:p>
    <w:p w14:paraId="2C1D909A" w14:textId="77777777" w:rsidR="00D16307" w:rsidRPr="00D16307" w:rsidRDefault="00D16307" w:rsidP="00D16307">
      <w:pPr>
        <w:pStyle w:val="NoSpacing"/>
        <w:numPr>
          <w:ilvl w:val="0"/>
          <w:numId w:val="149"/>
        </w:numPr>
        <w:rPr>
          <w:bCs/>
        </w:rPr>
      </w:pPr>
      <w:r w:rsidRPr="00D16307">
        <w:rPr>
          <w:bCs/>
        </w:rPr>
        <w:t>Involved in preparation of test scripts and Execution in QA</w:t>
      </w:r>
    </w:p>
    <w:p w14:paraId="0541242A" w14:textId="77777777" w:rsidR="00D16307" w:rsidRPr="00D16307" w:rsidRDefault="00D16307" w:rsidP="00D16307">
      <w:pPr>
        <w:pStyle w:val="NoSpacing"/>
        <w:numPr>
          <w:ilvl w:val="0"/>
          <w:numId w:val="149"/>
        </w:numPr>
        <w:rPr>
          <w:bCs/>
        </w:rPr>
      </w:pPr>
      <w:r w:rsidRPr="00D16307">
        <w:rPr>
          <w:bCs/>
        </w:rPr>
        <w:t>Execution of test scripts and bug fixing</w:t>
      </w:r>
    </w:p>
    <w:p w14:paraId="2F1505EC" w14:textId="77777777" w:rsidR="00D16307" w:rsidRPr="00D16307" w:rsidRDefault="00D16307" w:rsidP="00D16307">
      <w:pPr>
        <w:pStyle w:val="NoSpacing"/>
        <w:numPr>
          <w:ilvl w:val="0"/>
          <w:numId w:val="149"/>
        </w:numPr>
        <w:rPr>
          <w:bCs/>
        </w:rPr>
      </w:pPr>
      <w:r w:rsidRPr="00D16307">
        <w:rPr>
          <w:bCs/>
        </w:rPr>
        <w:t>Developed Unix shell scripts for file moving and archival process</w:t>
      </w:r>
    </w:p>
    <w:p w14:paraId="5490FE15" w14:textId="77777777" w:rsidR="00D16307" w:rsidRPr="00D16307" w:rsidRDefault="00D16307" w:rsidP="00D16307">
      <w:pPr>
        <w:pStyle w:val="NoSpacing"/>
        <w:numPr>
          <w:ilvl w:val="0"/>
          <w:numId w:val="149"/>
        </w:numPr>
        <w:rPr>
          <w:bCs/>
        </w:rPr>
      </w:pPr>
      <w:r w:rsidRPr="00D16307">
        <w:rPr>
          <w:bCs/>
        </w:rPr>
        <w:t>Acknowledged Tickets and Resolved Service center tickets</w:t>
      </w:r>
    </w:p>
    <w:p w14:paraId="5970532E" w14:textId="77777777" w:rsidR="00D16307" w:rsidRPr="00D16307" w:rsidRDefault="00D16307" w:rsidP="00D16307">
      <w:pPr>
        <w:pStyle w:val="NoSpacing"/>
        <w:numPr>
          <w:ilvl w:val="0"/>
          <w:numId w:val="149"/>
        </w:numPr>
        <w:rPr>
          <w:bCs/>
        </w:rPr>
      </w:pPr>
      <w:r w:rsidRPr="00D16307">
        <w:rPr>
          <w:bCs/>
        </w:rPr>
        <w:t>Involved in trouble shooting Issues and fixes</w:t>
      </w:r>
    </w:p>
    <w:p w14:paraId="4533E699" w14:textId="77777777" w:rsidR="00D16307" w:rsidRPr="00D16307" w:rsidRDefault="00D16307" w:rsidP="00D16307">
      <w:pPr>
        <w:pStyle w:val="NoSpacing"/>
        <w:numPr>
          <w:ilvl w:val="0"/>
          <w:numId w:val="149"/>
        </w:numPr>
        <w:rPr>
          <w:bCs/>
        </w:rPr>
      </w:pPr>
      <w:r w:rsidRPr="00D16307">
        <w:rPr>
          <w:bCs/>
        </w:rPr>
        <w:t>Preparation Migration checklist</w:t>
      </w:r>
    </w:p>
    <w:p w14:paraId="73226215" w14:textId="77777777" w:rsidR="00D16307" w:rsidRPr="00D16307" w:rsidRDefault="00D16307" w:rsidP="00D16307">
      <w:pPr>
        <w:pStyle w:val="NoSpacing"/>
        <w:numPr>
          <w:ilvl w:val="0"/>
          <w:numId w:val="149"/>
        </w:numPr>
        <w:rPr>
          <w:bCs/>
        </w:rPr>
      </w:pPr>
      <w:r w:rsidRPr="00D16307">
        <w:rPr>
          <w:bCs/>
        </w:rPr>
        <w:t>Involved in Migration of codes</w:t>
      </w:r>
    </w:p>
    <w:p w14:paraId="0919AC0E" w14:textId="77777777" w:rsidR="00D16307" w:rsidRPr="00D16307" w:rsidRDefault="00D16307" w:rsidP="00D16307">
      <w:pPr>
        <w:pStyle w:val="NoSpacing"/>
        <w:numPr>
          <w:ilvl w:val="0"/>
          <w:numId w:val="149"/>
        </w:numPr>
        <w:rPr>
          <w:bCs/>
        </w:rPr>
      </w:pPr>
      <w:r w:rsidRPr="00D16307">
        <w:rPr>
          <w:bCs/>
        </w:rPr>
        <w:t>Handled data cleansing and profiling using IDQ technology</w:t>
      </w:r>
    </w:p>
    <w:p w14:paraId="41AF171F" w14:textId="77777777" w:rsidR="00D16307" w:rsidRDefault="00D16307" w:rsidP="00D16307">
      <w:pPr>
        <w:pStyle w:val="NoSpacing"/>
        <w:rPr>
          <w:bCs/>
        </w:rPr>
      </w:pPr>
    </w:p>
    <w:p w14:paraId="38EA4245" w14:textId="7516D561" w:rsidR="00D16307" w:rsidRPr="00D16307" w:rsidRDefault="00D16307" w:rsidP="00D16307">
      <w:pPr>
        <w:pStyle w:val="NoSpacing"/>
        <w:rPr>
          <w:bCs/>
        </w:rPr>
      </w:pPr>
      <w:r w:rsidRPr="00D16307">
        <w:rPr>
          <w:b/>
        </w:rPr>
        <w:t>Environment:</w:t>
      </w:r>
      <w:r>
        <w:rPr>
          <w:bCs/>
        </w:rPr>
        <w:t xml:space="preserve"> </w:t>
      </w:r>
      <w:r w:rsidRPr="00D16307">
        <w:rPr>
          <w:bCs/>
        </w:rPr>
        <w:t>UNIX, Informatica 9.1.1, Oracle, IDQ</w:t>
      </w:r>
      <w:r w:rsidRPr="00D16307">
        <w:rPr>
          <w:bCs/>
        </w:rPr>
        <w:tab/>
      </w:r>
    </w:p>
    <w:p w14:paraId="73A6D804" w14:textId="77777777" w:rsidR="003D1332" w:rsidRDefault="003D1332" w:rsidP="00015465">
      <w:pPr>
        <w:pStyle w:val="NoSpacing"/>
        <w:rPr>
          <w:b/>
        </w:rPr>
      </w:pPr>
    </w:p>
    <w:p w14:paraId="3F27B812" w14:textId="77777777" w:rsidR="00D16307" w:rsidRDefault="00D16307" w:rsidP="00D16307">
      <w:pPr>
        <w:pStyle w:val="NoSpacing"/>
        <w:rPr>
          <w:b/>
        </w:rPr>
      </w:pPr>
      <w:r w:rsidRPr="00D16307">
        <w:rPr>
          <w:b/>
        </w:rPr>
        <w:t>ETL Developer/Support analyst</w:t>
      </w:r>
      <w:r w:rsidRPr="00D16307">
        <w:rPr>
          <w:b/>
        </w:rPr>
        <w:t xml:space="preserve"> </w:t>
      </w:r>
    </w:p>
    <w:p w14:paraId="05ECE379" w14:textId="71CD6ECA" w:rsidR="00D16307" w:rsidRPr="00D16307" w:rsidRDefault="00D16307" w:rsidP="00D16307">
      <w:pPr>
        <w:pStyle w:val="NoSpacing"/>
        <w:rPr>
          <w:b/>
        </w:rPr>
      </w:pPr>
      <w:r w:rsidRPr="00D16307">
        <w:rPr>
          <w:b/>
        </w:rPr>
        <w:t>General Electric</w:t>
      </w:r>
      <w:r>
        <w:rPr>
          <w:b/>
        </w:rPr>
        <w:t xml:space="preserve">, </w:t>
      </w:r>
      <w:r w:rsidRPr="00D16307">
        <w:rPr>
          <w:b/>
        </w:rPr>
        <w:t xml:space="preserve">TCS, India </w:t>
      </w:r>
      <w:r w:rsidRPr="00D16307">
        <w:rPr>
          <w:b/>
        </w:rPr>
        <w:tab/>
      </w:r>
      <w:r w:rsidRPr="00D16307">
        <w:rPr>
          <w:b/>
        </w:rPr>
        <w:tab/>
      </w:r>
      <w:r w:rsidRPr="00D16307">
        <w:rPr>
          <w:b/>
        </w:rPr>
        <w:tab/>
      </w:r>
      <w:r w:rsidRPr="00D16307">
        <w:rPr>
          <w:b/>
        </w:rPr>
        <w:tab/>
      </w:r>
      <w:r w:rsidRPr="00D16307">
        <w:rPr>
          <w:b/>
        </w:rPr>
        <w:tab/>
      </w:r>
      <w:r w:rsidRPr="00D16307">
        <w:rPr>
          <w:b/>
        </w:rPr>
        <w:tab/>
      </w:r>
      <w:r w:rsidRPr="00D16307">
        <w:rPr>
          <w:b/>
        </w:rPr>
        <w:tab/>
      </w:r>
      <w:r w:rsidRPr="00D16307">
        <w:rPr>
          <w:b/>
        </w:rPr>
        <w:tab/>
        <w:t>Aug 2011 to Dec</w:t>
      </w:r>
      <w:r>
        <w:rPr>
          <w:b/>
        </w:rPr>
        <w:t xml:space="preserve"> </w:t>
      </w:r>
      <w:r w:rsidRPr="00D16307">
        <w:rPr>
          <w:b/>
        </w:rPr>
        <w:t>2013</w:t>
      </w:r>
    </w:p>
    <w:p w14:paraId="681CF37D" w14:textId="526A4971" w:rsidR="00444CC3" w:rsidRPr="00444CC3" w:rsidRDefault="00444CC3" w:rsidP="00D16307">
      <w:pPr>
        <w:pStyle w:val="NoSpacing"/>
        <w:rPr>
          <w:b/>
        </w:rPr>
      </w:pPr>
    </w:p>
    <w:p w14:paraId="57BB7187" w14:textId="77777777" w:rsidR="00444CC3" w:rsidRDefault="00444CC3" w:rsidP="00015465">
      <w:pPr>
        <w:pStyle w:val="NoSpacing"/>
        <w:rPr>
          <w:b/>
        </w:rPr>
      </w:pPr>
    </w:p>
    <w:p w14:paraId="77E27CF8" w14:textId="77777777" w:rsidR="00D16307" w:rsidRDefault="00D16307" w:rsidP="00D16307">
      <w:pPr>
        <w:pStyle w:val="NoSpacing"/>
        <w:numPr>
          <w:ilvl w:val="0"/>
          <w:numId w:val="132"/>
        </w:numPr>
      </w:pPr>
      <w:r>
        <w:t>Preparation of high/low level ETL design document.</w:t>
      </w:r>
    </w:p>
    <w:p w14:paraId="46E13ED6" w14:textId="77777777" w:rsidR="00D16307" w:rsidRDefault="00D16307" w:rsidP="00D16307">
      <w:pPr>
        <w:pStyle w:val="NoSpacing"/>
        <w:numPr>
          <w:ilvl w:val="0"/>
          <w:numId w:val="132"/>
        </w:numPr>
      </w:pPr>
      <w:r>
        <w:t>Analyzed the stored procedures/packages and implemented code design.</w:t>
      </w:r>
    </w:p>
    <w:p w14:paraId="4A34849D" w14:textId="77777777" w:rsidR="00D16307" w:rsidRDefault="00D16307" w:rsidP="00D16307">
      <w:pPr>
        <w:pStyle w:val="NoSpacing"/>
        <w:numPr>
          <w:ilvl w:val="0"/>
          <w:numId w:val="132"/>
        </w:numPr>
      </w:pPr>
      <w:r>
        <w:t>converted 90% of oracle stored procedures logics into ETL mappings.</w:t>
      </w:r>
    </w:p>
    <w:p w14:paraId="5BD051F3" w14:textId="77777777" w:rsidR="00D16307" w:rsidRDefault="00D16307" w:rsidP="00D16307">
      <w:pPr>
        <w:pStyle w:val="NoSpacing"/>
        <w:numPr>
          <w:ilvl w:val="0"/>
          <w:numId w:val="132"/>
        </w:numPr>
      </w:pPr>
      <w:r>
        <w:t>Developed mappings/sessions using informatica power center for data loading.</w:t>
      </w:r>
    </w:p>
    <w:p w14:paraId="61E4CC17" w14:textId="77777777" w:rsidR="00D16307" w:rsidRDefault="00D16307" w:rsidP="00D16307">
      <w:pPr>
        <w:pStyle w:val="NoSpacing"/>
        <w:numPr>
          <w:ilvl w:val="0"/>
          <w:numId w:val="132"/>
        </w:numPr>
      </w:pPr>
      <w:r>
        <w:t>Developed mapping for building dynamic SQL statements in informatica.</w:t>
      </w:r>
    </w:p>
    <w:p w14:paraId="21766F04" w14:textId="77777777" w:rsidR="00D16307" w:rsidRDefault="00D16307" w:rsidP="00D16307">
      <w:pPr>
        <w:pStyle w:val="NoSpacing"/>
        <w:numPr>
          <w:ilvl w:val="0"/>
          <w:numId w:val="132"/>
        </w:numPr>
      </w:pPr>
      <w:r>
        <w:t>Involved in preparation of test scripts and Execution in QA</w:t>
      </w:r>
    </w:p>
    <w:p w14:paraId="578DAC11" w14:textId="77777777" w:rsidR="00D16307" w:rsidRDefault="00D16307" w:rsidP="00D16307">
      <w:pPr>
        <w:pStyle w:val="NoSpacing"/>
        <w:numPr>
          <w:ilvl w:val="0"/>
          <w:numId w:val="132"/>
        </w:numPr>
      </w:pPr>
      <w:r>
        <w:t>Execution of test scripts and bug fixing</w:t>
      </w:r>
    </w:p>
    <w:p w14:paraId="710EEA2E" w14:textId="77777777" w:rsidR="00D16307" w:rsidRDefault="00D16307" w:rsidP="00D16307">
      <w:pPr>
        <w:pStyle w:val="NoSpacing"/>
        <w:numPr>
          <w:ilvl w:val="0"/>
          <w:numId w:val="132"/>
        </w:numPr>
      </w:pPr>
      <w:r>
        <w:t>Developed Unix shell scripts for findings number of columns in a data file</w:t>
      </w:r>
    </w:p>
    <w:p w14:paraId="643AD707" w14:textId="77777777" w:rsidR="00D16307" w:rsidRDefault="00D16307" w:rsidP="00D16307">
      <w:pPr>
        <w:pStyle w:val="NoSpacing"/>
        <w:numPr>
          <w:ilvl w:val="0"/>
          <w:numId w:val="132"/>
        </w:numPr>
      </w:pPr>
      <w:r>
        <w:t>Developed Unix shell scripts, for finding files older than n days, ftpingsftping</w:t>
      </w:r>
    </w:p>
    <w:p w14:paraId="40580C2C" w14:textId="77777777" w:rsidR="00D16307" w:rsidRDefault="00D16307" w:rsidP="00D16307">
      <w:pPr>
        <w:pStyle w:val="NoSpacing"/>
        <w:numPr>
          <w:ilvl w:val="0"/>
          <w:numId w:val="132"/>
        </w:numPr>
      </w:pPr>
      <w:r>
        <w:t>acknowledged Tickets and Resolved Service center tickets</w:t>
      </w:r>
    </w:p>
    <w:p w14:paraId="0CD7CBA7" w14:textId="77777777" w:rsidR="00D16307" w:rsidRDefault="00D16307" w:rsidP="00D16307">
      <w:pPr>
        <w:pStyle w:val="NoSpacing"/>
        <w:numPr>
          <w:ilvl w:val="0"/>
          <w:numId w:val="132"/>
        </w:numPr>
      </w:pPr>
      <w:r>
        <w:t>Involved in trouble shooting Issues and fixes</w:t>
      </w:r>
    </w:p>
    <w:p w14:paraId="4DAC8D13" w14:textId="77777777" w:rsidR="00D16307" w:rsidRDefault="00D16307" w:rsidP="00D16307">
      <w:pPr>
        <w:pStyle w:val="NoSpacing"/>
        <w:numPr>
          <w:ilvl w:val="0"/>
          <w:numId w:val="132"/>
        </w:numPr>
      </w:pPr>
      <w:r>
        <w:lastRenderedPageBreak/>
        <w:t>Preparation Migration checklist</w:t>
      </w:r>
    </w:p>
    <w:p w14:paraId="6FACEFB6" w14:textId="77777777" w:rsidR="00D16307" w:rsidRDefault="00D16307" w:rsidP="00D16307">
      <w:pPr>
        <w:pStyle w:val="NoSpacing"/>
        <w:numPr>
          <w:ilvl w:val="0"/>
          <w:numId w:val="132"/>
        </w:numPr>
      </w:pPr>
      <w:r>
        <w:t>Involved in Migration of codes</w:t>
      </w:r>
    </w:p>
    <w:p w14:paraId="2B69C90B" w14:textId="7626F3B3" w:rsidR="00444CC3" w:rsidRPr="00444CC3" w:rsidRDefault="00D16307" w:rsidP="00D16307">
      <w:pPr>
        <w:pStyle w:val="NoSpacing"/>
        <w:numPr>
          <w:ilvl w:val="0"/>
          <w:numId w:val="132"/>
        </w:numPr>
      </w:pPr>
      <w:r>
        <w:t>Meeting Service Line agreements</w:t>
      </w:r>
    </w:p>
    <w:p w14:paraId="3B20EA0A" w14:textId="77777777" w:rsidR="00444CC3" w:rsidRDefault="00444CC3" w:rsidP="00015465">
      <w:pPr>
        <w:pStyle w:val="NoSpacing"/>
        <w:rPr>
          <w:b/>
        </w:rPr>
      </w:pPr>
    </w:p>
    <w:p w14:paraId="01CEA788" w14:textId="77777777" w:rsidR="00D16307" w:rsidRPr="00444CC3" w:rsidRDefault="00D16307" w:rsidP="00D16307">
      <w:pPr>
        <w:pStyle w:val="NoSpacing"/>
        <w:rPr>
          <w:b/>
        </w:rPr>
      </w:pPr>
      <w:r w:rsidRPr="00D16307">
        <w:rPr>
          <w:b/>
        </w:rPr>
        <w:t>ETL Developer</w:t>
      </w:r>
    </w:p>
    <w:p w14:paraId="238CB769" w14:textId="19D91C15" w:rsidR="00D16307" w:rsidRPr="00D16307" w:rsidRDefault="00D16307" w:rsidP="00D16307">
      <w:pPr>
        <w:pStyle w:val="NoSpacing"/>
        <w:rPr>
          <w:b/>
        </w:rPr>
      </w:pPr>
      <w:r w:rsidRPr="00D16307">
        <w:rPr>
          <w:b/>
        </w:rPr>
        <w:t xml:space="preserve">Satwic Software solutions INC, India </w:t>
      </w:r>
      <w:r w:rsidRPr="00D16307">
        <w:rPr>
          <w:b/>
        </w:rPr>
        <w:tab/>
      </w:r>
      <w:r w:rsidRPr="00D16307">
        <w:rPr>
          <w:b/>
        </w:rPr>
        <w:tab/>
      </w:r>
      <w:r w:rsidRPr="00D16307">
        <w:rPr>
          <w:b/>
        </w:rPr>
        <w:tab/>
      </w:r>
      <w:r w:rsidRPr="00D16307">
        <w:rPr>
          <w:b/>
        </w:rPr>
        <w:tab/>
      </w:r>
      <w:r w:rsidRPr="00D16307">
        <w:rPr>
          <w:b/>
        </w:rPr>
        <w:tab/>
      </w:r>
      <w:r w:rsidRPr="00D16307">
        <w:rPr>
          <w:b/>
        </w:rPr>
        <w:tab/>
      </w:r>
      <w:r>
        <w:rPr>
          <w:b/>
        </w:rPr>
        <w:tab/>
      </w:r>
      <w:r w:rsidRPr="00D16307">
        <w:rPr>
          <w:b/>
        </w:rPr>
        <w:t xml:space="preserve">Jul 2008 to Aug 2011  </w:t>
      </w:r>
    </w:p>
    <w:p w14:paraId="12B1FF55" w14:textId="77777777" w:rsidR="00444CC3" w:rsidRDefault="00444CC3" w:rsidP="00015465">
      <w:pPr>
        <w:pStyle w:val="NoSpacing"/>
        <w:rPr>
          <w:b/>
        </w:rPr>
      </w:pPr>
    </w:p>
    <w:p w14:paraId="600859F8" w14:textId="77777777" w:rsidR="00D16307" w:rsidRDefault="00D16307" w:rsidP="00D16307">
      <w:pPr>
        <w:pStyle w:val="NoSpacing"/>
        <w:numPr>
          <w:ilvl w:val="0"/>
          <w:numId w:val="150"/>
        </w:numPr>
      </w:pPr>
      <w:r>
        <w:t>Preparation of low level ETL design document.</w:t>
      </w:r>
    </w:p>
    <w:p w14:paraId="3B705B55" w14:textId="77777777" w:rsidR="00D16307" w:rsidRDefault="00D16307" w:rsidP="00D16307">
      <w:pPr>
        <w:pStyle w:val="NoSpacing"/>
        <w:numPr>
          <w:ilvl w:val="0"/>
          <w:numId w:val="150"/>
        </w:numPr>
      </w:pPr>
      <w:r>
        <w:t>Developed mappings/sessions using Informatica power center for data loading.</w:t>
      </w:r>
    </w:p>
    <w:p w14:paraId="606C965B" w14:textId="77777777" w:rsidR="00D16307" w:rsidRDefault="00D16307" w:rsidP="00D16307">
      <w:pPr>
        <w:pStyle w:val="NoSpacing"/>
        <w:numPr>
          <w:ilvl w:val="0"/>
          <w:numId w:val="150"/>
        </w:numPr>
      </w:pPr>
      <w:r>
        <w:t>Used Informatica Workflow Manager &amp; Monitor to Create, Schedule and Send the OVO Messages in case of process failures.</w:t>
      </w:r>
    </w:p>
    <w:p w14:paraId="40D11007" w14:textId="77777777" w:rsidR="00D16307" w:rsidRDefault="00D16307" w:rsidP="00D16307">
      <w:pPr>
        <w:pStyle w:val="NoSpacing"/>
        <w:numPr>
          <w:ilvl w:val="0"/>
          <w:numId w:val="150"/>
        </w:numPr>
      </w:pPr>
      <w:r>
        <w:t>Developed file mover Unix shell scripting for DPOS retailers</w:t>
      </w:r>
    </w:p>
    <w:p w14:paraId="2F60B6C2" w14:textId="77777777" w:rsidR="00D16307" w:rsidRDefault="00D16307" w:rsidP="00D16307">
      <w:pPr>
        <w:pStyle w:val="NoSpacing"/>
        <w:numPr>
          <w:ilvl w:val="0"/>
          <w:numId w:val="150"/>
        </w:numPr>
      </w:pPr>
      <w:r>
        <w:t>Creation of workflows and scheduling the jobs for DPOS retailer</w:t>
      </w:r>
    </w:p>
    <w:p w14:paraId="2C4FFEA1" w14:textId="77777777" w:rsidR="00D16307" w:rsidRDefault="00D16307" w:rsidP="00D16307">
      <w:pPr>
        <w:pStyle w:val="NoSpacing"/>
        <w:numPr>
          <w:ilvl w:val="0"/>
          <w:numId w:val="150"/>
        </w:numPr>
      </w:pPr>
      <w:r>
        <w:t>Developed pre scripts and post scripts for DPOS retailer</w:t>
      </w:r>
    </w:p>
    <w:p w14:paraId="13E82B47" w14:textId="77777777" w:rsidR="00D16307" w:rsidRDefault="00D16307" w:rsidP="00D16307">
      <w:pPr>
        <w:pStyle w:val="NoSpacing"/>
        <w:numPr>
          <w:ilvl w:val="0"/>
          <w:numId w:val="150"/>
        </w:numPr>
      </w:pPr>
      <w:r>
        <w:t>Worked as a QA Tester, created test script and executed and logged defects in mercury tool</w:t>
      </w:r>
    </w:p>
    <w:p w14:paraId="4CD0EC87" w14:textId="77777777" w:rsidR="00D16307" w:rsidRDefault="00D16307" w:rsidP="00D16307">
      <w:pPr>
        <w:pStyle w:val="NoSpacing"/>
        <w:numPr>
          <w:ilvl w:val="0"/>
          <w:numId w:val="150"/>
        </w:numPr>
      </w:pPr>
      <w:r>
        <w:t>Handled both production supports and enhancement.</w:t>
      </w:r>
    </w:p>
    <w:p w14:paraId="5AB29C15" w14:textId="77777777" w:rsidR="00444CC3" w:rsidRDefault="00444CC3" w:rsidP="00015465">
      <w:pPr>
        <w:pStyle w:val="NoSpacing"/>
        <w:rPr>
          <w:b/>
        </w:rPr>
      </w:pPr>
    </w:p>
    <w:p w14:paraId="3ED21149" w14:textId="1B290403" w:rsidR="00532972" w:rsidRPr="008D69B5" w:rsidRDefault="00532972" w:rsidP="008D69B5">
      <w:pPr>
        <w:pStyle w:val="NoSpacing"/>
        <w:rPr>
          <w:b/>
          <w:bCs/>
          <w:caps/>
          <w:smallCaps/>
        </w:rPr>
      </w:pPr>
      <w:r w:rsidRPr="008D69B5">
        <w:rPr>
          <w:b/>
          <w:bCs/>
        </w:rPr>
        <w:t>EDUCATION</w:t>
      </w:r>
      <w:r w:rsidR="00251678" w:rsidRPr="008D69B5">
        <w:rPr>
          <w:b/>
          <w:bCs/>
        </w:rPr>
        <w:t xml:space="preserve"> &amp; CERTIFICATIONS</w:t>
      </w:r>
      <w:r w:rsidRPr="008D69B5">
        <w:rPr>
          <w:b/>
          <w:bCs/>
        </w:rPr>
        <w:t>:</w:t>
      </w:r>
    </w:p>
    <w:p w14:paraId="05D9F8F8" w14:textId="77777777" w:rsidR="002C08E8" w:rsidRPr="008D69B5" w:rsidRDefault="002C08E8" w:rsidP="008D69B5">
      <w:pPr>
        <w:pStyle w:val="NoSpacing"/>
      </w:pPr>
    </w:p>
    <w:p w14:paraId="51F8233D" w14:textId="77777777" w:rsidR="00D16307" w:rsidRDefault="00D16307" w:rsidP="00D16307">
      <w:pPr>
        <w:pStyle w:val="NoSpacing"/>
        <w:numPr>
          <w:ilvl w:val="0"/>
          <w:numId w:val="61"/>
        </w:numPr>
      </w:pPr>
      <w:r>
        <w:t>Certified in DP -200 Implementing Azure Data Solution</w:t>
      </w:r>
    </w:p>
    <w:p w14:paraId="638574B6" w14:textId="376CB60D" w:rsidR="003D1332" w:rsidRPr="00D53105" w:rsidRDefault="00D16307" w:rsidP="00D16307">
      <w:pPr>
        <w:pStyle w:val="NoSpacing"/>
        <w:numPr>
          <w:ilvl w:val="0"/>
          <w:numId w:val="61"/>
        </w:numPr>
      </w:pPr>
      <w:r>
        <w:t>B.Tech from JNTU 2007</w:t>
      </w:r>
    </w:p>
    <w:sectPr w:rsidR="003D1332" w:rsidRPr="00D53105" w:rsidSect="005612BD">
      <w:headerReference w:type="default" r:id="rId8"/>
      <w:footerReference w:type="default" r:id="rId9"/>
      <w:headerReference w:type="first" r:id="rId10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A4BCE" w14:textId="77777777" w:rsidR="005612BD" w:rsidRDefault="005612BD">
      <w:r>
        <w:separator/>
      </w:r>
    </w:p>
  </w:endnote>
  <w:endnote w:type="continuationSeparator" w:id="0">
    <w:p w14:paraId="3F760BBD" w14:textId="77777777" w:rsidR="005612BD" w:rsidRDefault="00561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charset w:val="01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C797C" w14:textId="77777777" w:rsidR="005612BD" w:rsidRDefault="005612BD">
      <w:r>
        <w:separator/>
      </w:r>
    </w:p>
  </w:footnote>
  <w:footnote w:type="continuationSeparator" w:id="0">
    <w:p w14:paraId="39D35D1E" w14:textId="77777777" w:rsidR="005612BD" w:rsidRDefault="005612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30122CCC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73438F" w:rsidRPr="0073438F">
      <w:t>Peoria</w:t>
    </w:r>
    <w:r w:rsidR="00526C25" w:rsidRPr="00526C25">
      <w:t>,</w:t>
    </w:r>
    <w:r w:rsidR="00526C25">
      <w:t xml:space="preserve"> </w:t>
    </w:r>
    <w:r w:rsidR="0073438F">
      <w:t>IL</w:t>
    </w:r>
  </w:p>
  <w:p w14:paraId="2AE93543" w14:textId="0A46DE29" w:rsidR="007255EB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r w:rsidR="0073438F" w:rsidRPr="0073438F">
      <w:rPr>
        <w:rStyle w:val="Hyperlink"/>
      </w:rPr>
      <w:t>lokesh.linga86@gmail.com</w:t>
    </w:r>
  </w:p>
  <w:p w14:paraId="639D8B28" w14:textId="30DE755B" w:rsidR="00BF14B3" w:rsidRPr="00C403D6" w:rsidRDefault="00BF14B3" w:rsidP="00654952">
    <w:pPr>
      <w:pStyle w:val="NoSpacing"/>
    </w:pPr>
    <w:r w:rsidRPr="00654952">
      <w:rPr>
        <w:b/>
        <w:bCs/>
      </w:rPr>
      <w:t>Contact Number:</w:t>
    </w:r>
    <w:r w:rsidR="004C7072" w:rsidRPr="00654952">
      <w:t xml:space="preserve"> </w:t>
    </w:r>
    <w:r w:rsidR="0073438F" w:rsidRPr="0073438F">
      <w:t>309</w:t>
    </w:r>
    <w:r w:rsidR="0073438F">
      <w:t>-</w:t>
    </w:r>
    <w:r w:rsidR="0073438F" w:rsidRPr="0073438F">
      <w:t>892</w:t>
    </w:r>
    <w:r w:rsidR="0073438F">
      <w:t>-</w:t>
    </w:r>
    <w:r w:rsidR="0073438F" w:rsidRPr="0073438F">
      <w:t>1186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33822890" w14:textId="78695904" w:rsidR="001D1725" w:rsidRDefault="00D25915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D25915">
      <w:rPr>
        <w:rFonts w:asciiTheme="minorHAnsi" w:hAnsiTheme="minorHAnsi" w:cstheme="minorHAnsi"/>
        <w:b/>
        <w:sz w:val="28"/>
        <w:szCs w:val="28"/>
      </w:rPr>
      <w:t>Lokesh Talisetty</w:t>
    </w:r>
  </w:p>
  <w:p w14:paraId="23F2F05D" w14:textId="7098DDCE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18A3FDD"/>
    <w:multiLevelType w:val="hybridMultilevel"/>
    <w:tmpl w:val="840E7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562EE8"/>
    <w:multiLevelType w:val="hybridMultilevel"/>
    <w:tmpl w:val="7EF06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BA2AE6"/>
    <w:multiLevelType w:val="hybridMultilevel"/>
    <w:tmpl w:val="CF8E0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171C4A"/>
    <w:multiLevelType w:val="hybridMultilevel"/>
    <w:tmpl w:val="E6B8BFD6"/>
    <w:lvl w:ilvl="0" w:tplc="0DEA1D5E">
      <w:start w:val="10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F4487"/>
    <w:multiLevelType w:val="hybridMultilevel"/>
    <w:tmpl w:val="45D0C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442AFC"/>
    <w:multiLevelType w:val="hybridMultilevel"/>
    <w:tmpl w:val="61EC1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6D546AA"/>
    <w:multiLevelType w:val="hybridMultilevel"/>
    <w:tmpl w:val="766A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7E6246C"/>
    <w:multiLevelType w:val="hybridMultilevel"/>
    <w:tmpl w:val="14880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1F25EA"/>
    <w:multiLevelType w:val="hybridMultilevel"/>
    <w:tmpl w:val="747A0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0B6549D1"/>
    <w:multiLevelType w:val="hybridMultilevel"/>
    <w:tmpl w:val="24DC4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B4211B"/>
    <w:multiLevelType w:val="hybridMultilevel"/>
    <w:tmpl w:val="5CE2A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0C500DD5"/>
    <w:multiLevelType w:val="hybridMultilevel"/>
    <w:tmpl w:val="CA08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D471DBA"/>
    <w:multiLevelType w:val="hybridMultilevel"/>
    <w:tmpl w:val="3856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F086893"/>
    <w:multiLevelType w:val="hybridMultilevel"/>
    <w:tmpl w:val="27961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0FC37048"/>
    <w:multiLevelType w:val="hybridMultilevel"/>
    <w:tmpl w:val="9D263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FDA6247"/>
    <w:multiLevelType w:val="hybridMultilevel"/>
    <w:tmpl w:val="073CF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0A23A03"/>
    <w:multiLevelType w:val="hybridMultilevel"/>
    <w:tmpl w:val="A7726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3167871"/>
    <w:multiLevelType w:val="hybridMultilevel"/>
    <w:tmpl w:val="C7FC8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5D00599"/>
    <w:multiLevelType w:val="hybridMultilevel"/>
    <w:tmpl w:val="B8C4D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6527365"/>
    <w:multiLevelType w:val="hybridMultilevel"/>
    <w:tmpl w:val="82B6E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17B64AF8"/>
    <w:multiLevelType w:val="hybridMultilevel"/>
    <w:tmpl w:val="C4A0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1885528D"/>
    <w:multiLevelType w:val="hybridMultilevel"/>
    <w:tmpl w:val="5A48E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89F4949"/>
    <w:multiLevelType w:val="hybridMultilevel"/>
    <w:tmpl w:val="401A9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9CD1406"/>
    <w:multiLevelType w:val="hybridMultilevel"/>
    <w:tmpl w:val="CEFE9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A427A55"/>
    <w:multiLevelType w:val="hybridMultilevel"/>
    <w:tmpl w:val="BFA82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AB00AB0"/>
    <w:multiLevelType w:val="hybridMultilevel"/>
    <w:tmpl w:val="99EC7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58EF8A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AC65032"/>
    <w:multiLevelType w:val="hybridMultilevel"/>
    <w:tmpl w:val="C8449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1C7A2887"/>
    <w:multiLevelType w:val="hybridMultilevel"/>
    <w:tmpl w:val="1C20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22C2250A"/>
    <w:multiLevelType w:val="hybridMultilevel"/>
    <w:tmpl w:val="43F0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247E2189"/>
    <w:multiLevelType w:val="hybridMultilevel"/>
    <w:tmpl w:val="71D0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24F056F2"/>
    <w:multiLevelType w:val="hybridMultilevel"/>
    <w:tmpl w:val="ABC67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54F73C6"/>
    <w:multiLevelType w:val="hybridMultilevel"/>
    <w:tmpl w:val="689C8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5A32566"/>
    <w:multiLevelType w:val="hybridMultilevel"/>
    <w:tmpl w:val="C62E7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3" w15:restartNumberingAfterBreak="0">
    <w:nsid w:val="26FD700E"/>
    <w:multiLevelType w:val="hybridMultilevel"/>
    <w:tmpl w:val="24D8C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8EA4C6E"/>
    <w:multiLevelType w:val="hybridMultilevel"/>
    <w:tmpl w:val="AB8C8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92408BD"/>
    <w:multiLevelType w:val="hybridMultilevel"/>
    <w:tmpl w:val="CD52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9FA1AAC"/>
    <w:multiLevelType w:val="hybridMultilevel"/>
    <w:tmpl w:val="DC9CD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A357D06"/>
    <w:multiLevelType w:val="hybridMultilevel"/>
    <w:tmpl w:val="5234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A9961DA"/>
    <w:multiLevelType w:val="hybridMultilevel"/>
    <w:tmpl w:val="45DEA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B2E2BCC"/>
    <w:multiLevelType w:val="hybridMultilevel"/>
    <w:tmpl w:val="BDEA2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1" w15:restartNumberingAfterBreak="0">
    <w:nsid w:val="2CE876F4"/>
    <w:multiLevelType w:val="hybridMultilevel"/>
    <w:tmpl w:val="655CE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D5E3AAC"/>
    <w:multiLevelType w:val="hybridMultilevel"/>
    <w:tmpl w:val="34B21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127559D"/>
    <w:multiLevelType w:val="hybridMultilevel"/>
    <w:tmpl w:val="58D2D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15B325F"/>
    <w:multiLevelType w:val="hybridMultilevel"/>
    <w:tmpl w:val="5D527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336741A4"/>
    <w:multiLevelType w:val="hybridMultilevel"/>
    <w:tmpl w:val="8902A456"/>
    <w:lvl w:ilvl="0" w:tplc="D27A1B24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3A44C16"/>
    <w:multiLevelType w:val="hybridMultilevel"/>
    <w:tmpl w:val="564E4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3EB0A99"/>
    <w:multiLevelType w:val="hybridMultilevel"/>
    <w:tmpl w:val="88AE1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603450A"/>
    <w:multiLevelType w:val="hybridMultilevel"/>
    <w:tmpl w:val="C2AE2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2" w15:restartNumberingAfterBreak="0">
    <w:nsid w:val="39470DDC"/>
    <w:multiLevelType w:val="hybridMultilevel"/>
    <w:tmpl w:val="50D6A0B8"/>
    <w:lvl w:ilvl="0" w:tplc="7DBCF9C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B5A276F"/>
    <w:multiLevelType w:val="hybridMultilevel"/>
    <w:tmpl w:val="195AC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041467E"/>
    <w:multiLevelType w:val="hybridMultilevel"/>
    <w:tmpl w:val="014A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060627B"/>
    <w:multiLevelType w:val="hybridMultilevel"/>
    <w:tmpl w:val="B96C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7" w15:restartNumberingAfterBreak="0">
    <w:nsid w:val="426431E5"/>
    <w:multiLevelType w:val="hybridMultilevel"/>
    <w:tmpl w:val="CD247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34D254F"/>
    <w:multiLevelType w:val="hybridMultilevel"/>
    <w:tmpl w:val="0AE69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3997D72"/>
    <w:multiLevelType w:val="hybridMultilevel"/>
    <w:tmpl w:val="81A66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3BF393B"/>
    <w:multiLevelType w:val="hybridMultilevel"/>
    <w:tmpl w:val="96EED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41509DC"/>
    <w:multiLevelType w:val="hybridMultilevel"/>
    <w:tmpl w:val="F5683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4EA1896"/>
    <w:multiLevelType w:val="hybridMultilevel"/>
    <w:tmpl w:val="CE3C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4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5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6" w15:restartNumberingAfterBreak="0">
    <w:nsid w:val="471A6B0C"/>
    <w:multiLevelType w:val="hybridMultilevel"/>
    <w:tmpl w:val="2A2A18B0"/>
    <w:lvl w:ilvl="0" w:tplc="5CBE7E0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71F3B00"/>
    <w:multiLevelType w:val="hybridMultilevel"/>
    <w:tmpl w:val="4E34A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8A075E2"/>
    <w:multiLevelType w:val="hybridMultilevel"/>
    <w:tmpl w:val="4AAE5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8FF2B39"/>
    <w:multiLevelType w:val="hybridMultilevel"/>
    <w:tmpl w:val="BAAE3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9480CFC"/>
    <w:multiLevelType w:val="hybridMultilevel"/>
    <w:tmpl w:val="A998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B053771"/>
    <w:multiLevelType w:val="hybridMultilevel"/>
    <w:tmpl w:val="762E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B2333C1"/>
    <w:multiLevelType w:val="hybridMultilevel"/>
    <w:tmpl w:val="5664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CA470A9"/>
    <w:multiLevelType w:val="hybridMultilevel"/>
    <w:tmpl w:val="B5EA8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ECA69CF"/>
    <w:multiLevelType w:val="hybridMultilevel"/>
    <w:tmpl w:val="885CB668"/>
    <w:lvl w:ilvl="0" w:tplc="B2E6AE5C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FA353C0"/>
    <w:multiLevelType w:val="hybridMultilevel"/>
    <w:tmpl w:val="814A5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FFB18A4"/>
    <w:multiLevelType w:val="hybridMultilevel"/>
    <w:tmpl w:val="E91A0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1DC2E7A"/>
    <w:multiLevelType w:val="hybridMultilevel"/>
    <w:tmpl w:val="1EACF9EA"/>
    <w:lvl w:ilvl="0" w:tplc="EA96199E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9" w15:restartNumberingAfterBreak="0">
    <w:nsid w:val="53145D6D"/>
    <w:multiLevelType w:val="hybridMultilevel"/>
    <w:tmpl w:val="F0F21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33618BA"/>
    <w:multiLevelType w:val="hybridMultilevel"/>
    <w:tmpl w:val="7BEC8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5EC7DB2"/>
    <w:multiLevelType w:val="hybridMultilevel"/>
    <w:tmpl w:val="DE56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6DC73A6"/>
    <w:multiLevelType w:val="hybridMultilevel"/>
    <w:tmpl w:val="FCCA5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6DD28AF"/>
    <w:multiLevelType w:val="hybridMultilevel"/>
    <w:tmpl w:val="E306D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6FE1808"/>
    <w:multiLevelType w:val="hybridMultilevel"/>
    <w:tmpl w:val="F446A3C8"/>
    <w:lvl w:ilvl="0" w:tplc="2C783E9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7360E1C"/>
    <w:multiLevelType w:val="hybridMultilevel"/>
    <w:tmpl w:val="EE7EF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7EC3F9B"/>
    <w:multiLevelType w:val="hybridMultilevel"/>
    <w:tmpl w:val="B70CB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8A16CC9"/>
    <w:multiLevelType w:val="hybridMultilevel"/>
    <w:tmpl w:val="78E8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8D81C64"/>
    <w:multiLevelType w:val="hybridMultilevel"/>
    <w:tmpl w:val="B58C3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96305D8"/>
    <w:multiLevelType w:val="hybridMultilevel"/>
    <w:tmpl w:val="A01A8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9927030"/>
    <w:multiLevelType w:val="hybridMultilevel"/>
    <w:tmpl w:val="7370E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A40208A"/>
    <w:multiLevelType w:val="hybridMultilevel"/>
    <w:tmpl w:val="F13AE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AD01FB0"/>
    <w:multiLevelType w:val="hybridMultilevel"/>
    <w:tmpl w:val="A5EE0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BBE4D7D"/>
    <w:multiLevelType w:val="hybridMultilevel"/>
    <w:tmpl w:val="E93EB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C502C82"/>
    <w:multiLevelType w:val="hybridMultilevel"/>
    <w:tmpl w:val="54D4A2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486648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D5D7B3A"/>
    <w:multiLevelType w:val="hybridMultilevel"/>
    <w:tmpl w:val="305A6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821DB4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E6A566D"/>
    <w:multiLevelType w:val="hybridMultilevel"/>
    <w:tmpl w:val="B8F41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ECE524A"/>
    <w:multiLevelType w:val="hybridMultilevel"/>
    <w:tmpl w:val="458C8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9" w15:restartNumberingAfterBreak="0">
    <w:nsid w:val="5F993AD5"/>
    <w:multiLevelType w:val="hybridMultilevel"/>
    <w:tmpl w:val="8C5C0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1" w15:restartNumberingAfterBreak="0">
    <w:nsid w:val="6023680D"/>
    <w:multiLevelType w:val="hybridMultilevel"/>
    <w:tmpl w:val="268A0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0AD0589"/>
    <w:multiLevelType w:val="hybridMultilevel"/>
    <w:tmpl w:val="17B61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5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6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7" w15:restartNumberingAfterBreak="0">
    <w:nsid w:val="66C326DD"/>
    <w:multiLevelType w:val="hybridMultilevel"/>
    <w:tmpl w:val="53F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806733A"/>
    <w:multiLevelType w:val="hybridMultilevel"/>
    <w:tmpl w:val="8D629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90120E1"/>
    <w:multiLevelType w:val="hybridMultilevel"/>
    <w:tmpl w:val="FC140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1" w15:restartNumberingAfterBreak="0">
    <w:nsid w:val="6A4654B7"/>
    <w:multiLevelType w:val="hybridMultilevel"/>
    <w:tmpl w:val="9200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A564446"/>
    <w:multiLevelType w:val="hybridMultilevel"/>
    <w:tmpl w:val="07661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A756BAB"/>
    <w:multiLevelType w:val="hybridMultilevel"/>
    <w:tmpl w:val="85127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C2065DC"/>
    <w:multiLevelType w:val="hybridMultilevel"/>
    <w:tmpl w:val="0FF80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CAB355E"/>
    <w:multiLevelType w:val="hybridMultilevel"/>
    <w:tmpl w:val="437AF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D174CEF"/>
    <w:multiLevelType w:val="hybridMultilevel"/>
    <w:tmpl w:val="8950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8" w15:restartNumberingAfterBreak="0">
    <w:nsid w:val="6D605128"/>
    <w:multiLevelType w:val="hybridMultilevel"/>
    <w:tmpl w:val="7F08BC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0" w15:restartNumberingAfterBreak="0">
    <w:nsid w:val="6F914BCD"/>
    <w:multiLevelType w:val="hybridMultilevel"/>
    <w:tmpl w:val="74CA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1580D3E"/>
    <w:multiLevelType w:val="hybridMultilevel"/>
    <w:tmpl w:val="7400B5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2557B02"/>
    <w:multiLevelType w:val="hybridMultilevel"/>
    <w:tmpl w:val="A7C49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4" w15:restartNumberingAfterBreak="0">
    <w:nsid w:val="748C6A64"/>
    <w:multiLevelType w:val="hybridMultilevel"/>
    <w:tmpl w:val="7520E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57B43CE"/>
    <w:multiLevelType w:val="hybridMultilevel"/>
    <w:tmpl w:val="1212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64205E1"/>
    <w:multiLevelType w:val="hybridMultilevel"/>
    <w:tmpl w:val="5A329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8" w15:restartNumberingAfterBreak="0">
    <w:nsid w:val="77AD7925"/>
    <w:multiLevelType w:val="hybridMultilevel"/>
    <w:tmpl w:val="C94AB408"/>
    <w:lvl w:ilvl="0" w:tplc="E514F3A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0" w15:restartNumberingAfterBreak="0">
    <w:nsid w:val="785813D3"/>
    <w:multiLevelType w:val="hybridMultilevel"/>
    <w:tmpl w:val="89C02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9045468"/>
    <w:multiLevelType w:val="hybridMultilevel"/>
    <w:tmpl w:val="A7D29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ABC4097"/>
    <w:multiLevelType w:val="hybridMultilevel"/>
    <w:tmpl w:val="24820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AD34830"/>
    <w:multiLevelType w:val="hybridMultilevel"/>
    <w:tmpl w:val="5308D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B0E0C8E"/>
    <w:multiLevelType w:val="hybridMultilevel"/>
    <w:tmpl w:val="F5AEDB7C"/>
    <w:lvl w:ilvl="0" w:tplc="02362B0C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C0466C2"/>
    <w:multiLevelType w:val="hybridMultilevel"/>
    <w:tmpl w:val="CE80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7" w15:restartNumberingAfterBreak="0">
    <w:nsid w:val="7EFE2F8D"/>
    <w:multiLevelType w:val="hybridMultilevel"/>
    <w:tmpl w:val="00CC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F802C3B"/>
    <w:multiLevelType w:val="hybridMultilevel"/>
    <w:tmpl w:val="242C0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05335">
    <w:abstractNumId w:val="7"/>
  </w:num>
  <w:num w:numId="2" w16cid:durableId="1720786493">
    <w:abstractNumId w:val="130"/>
  </w:num>
  <w:num w:numId="3" w16cid:durableId="1117945646">
    <w:abstractNumId w:val="137"/>
  </w:num>
  <w:num w:numId="4" w16cid:durableId="2062316411">
    <w:abstractNumId w:val="118"/>
  </w:num>
  <w:num w:numId="5" w16cid:durableId="68505365">
    <w:abstractNumId w:val="83"/>
  </w:num>
  <w:num w:numId="6" w16cid:durableId="2001426144">
    <w:abstractNumId w:val="32"/>
  </w:num>
  <w:num w:numId="7" w16cid:durableId="546378377">
    <w:abstractNumId w:val="139"/>
  </w:num>
  <w:num w:numId="8" w16cid:durableId="1243685690">
    <w:abstractNumId w:val="156"/>
  </w:num>
  <w:num w:numId="9" w16cid:durableId="2015448539">
    <w:abstractNumId w:val="66"/>
  </w:num>
  <w:num w:numId="10" w16cid:durableId="429476242">
    <w:abstractNumId w:val="147"/>
  </w:num>
  <w:num w:numId="11" w16cid:durableId="1523056857">
    <w:abstractNumId w:val="123"/>
  </w:num>
  <w:num w:numId="12" w16cid:durableId="172880079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728066596">
    <w:abstractNumId w:val="149"/>
  </w:num>
  <w:num w:numId="14" w16cid:durableId="621612668">
    <w:abstractNumId w:val="85"/>
  </w:num>
  <w:num w:numId="15" w16cid:durableId="392699823">
    <w:abstractNumId w:val="143"/>
  </w:num>
  <w:num w:numId="16" w16cid:durableId="1117481876">
    <w:abstractNumId w:val="124"/>
  </w:num>
  <w:num w:numId="17" w16cid:durableId="698705688">
    <w:abstractNumId w:val="45"/>
  </w:num>
  <w:num w:numId="18" w16cid:durableId="1157844738">
    <w:abstractNumId w:val="43"/>
  </w:num>
  <w:num w:numId="19" w16cid:durableId="998118792">
    <w:abstractNumId w:val="120"/>
  </w:num>
  <w:num w:numId="20" w16cid:durableId="1164978654">
    <w:abstractNumId w:val="60"/>
  </w:num>
  <w:num w:numId="21" w16cid:durableId="1683127025">
    <w:abstractNumId w:val="84"/>
  </w:num>
  <w:num w:numId="22" w16cid:durableId="1708144619">
    <w:abstractNumId w:val="41"/>
  </w:num>
  <w:num w:numId="23" w16cid:durableId="1129859671">
    <w:abstractNumId w:val="51"/>
  </w:num>
  <w:num w:numId="24" w16cid:durableId="1433941263">
    <w:abstractNumId w:val="21"/>
  </w:num>
  <w:num w:numId="25" w16cid:durableId="204409450">
    <w:abstractNumId w:val="25"/>
  </w:num>
  <w:num w:numId="26" w16cid:durableId="1410617977">
    <w:abstractNumId w:val="126"/>
  </w:num>
  <w:num w:numId="27" w16cid:durableId="806120827">
    <w:abstractNumId w:val="76"/>
  </w:num>
  <w:num w:numId="28" w16cid:durableId="11343379">
    <w:abstractNumId w:val="34"/>
  </w:num>
  <w:num w:numId="29" w16cid:durableId="259459309">
    <w:abstractNumId w:val="47"/>
  </w:num>
  <w:num w:numId="30" w16cid:durableId="1069310387">
    <w:abstractNumId w:val="98"/>
  </w:num>
  <w:num w:numId="31" w16cid:durableId="539707014">
    <w:abstractNumId w:val="71"/>
  </w:num>
  <w:num w:numId="32" w16cid:durableId="986932923">
    <w:abstractNumId w:val="18"/>
  </w:num>
  <w:num w:numId="33" w16cid:durableId="1878928156">
    <w:abstractNumId w:val="52"/>
  </w:num>
  <w:num w:numId="34" w16cid:durableId="2059159648">
    <w:abstractNumId w:val="65"/>
  </w:num>
  <w:num w:numId="35" w16cid:durableId="181894017">
    <w:abstractNumId w:val="125"/>
  </w:num>
  <w:num w:numId="36" w16cid:durableId="703216278">
    <w:abstractNumId w:val="46"/>
  </w:num>
  <w:num w:numId="37" w16cid:durableId="2042971358">
    <w:abstractNumId w:val="131"/>
  </w:num>
  <w:num w:numId="38" w16cid:durableId="1280261300">
    <w:abstractNumId w:val="69"/>
  </w:num>
  <w:num w:numId="39" w16cid:durableId="1572960732">
    <w:abstractNumId w:val="91"/>
  </w:num>
  <w:num w:numId="40" w16cid:durableId="529994204">
    <w:abstractNumId w:val="57"/>
  </w:num>
  <w:num w:numId="41" w16cid:durableId="690183929">
    <w:abstractNumId w:val="136"/>
  </w:num>
  <w:num w:numId="42" w16cid:durableId="384254278">
    <w:abstractNumId w:val="127"/>
  </w:num>
  <w:num w:numId="43" w16cid:durableId="1149326237">
    <w:abstractNumId w:val="55"/>
  </w:num>
  <w:num w:numId="44" w16cid:durableId="852459055">
    <w:abstractNumId w:val="42"/>
  </w:num>
  <w:num w:numId="45" w16cid:durableId="2092240963">
    <w:abstractNumId w:val="23"/>
  </w:num>
  <w:num w:numId="46" w16cid:durableId="2105832980">
    <w:abstractNumId w:val="33"/>
  </w:num>
  <w:num w:numId="47" w16cid:durableId="752512973">
    <w:abstractNumId w:val="157"/>
  </w:num>
  <w:num w:numId="48" w16cid:durableId="1142499844">
    <w:abstractNumId w:val="101"/>
  </w:num>
  <w:num w:numId="49" w16cid:durableId="478158183">
    <w:abstractNumId w:val="107"/>
  </w:num>
  <w:num w:numId="50" w16cid:durableId="1341589240">
    <w:abstractNumId w:val="75"/>
  </w:num>
  <w:num w:numId="51" w16cid:durableId="1296254341">
    <w:abstractNumId w:val="140"/>
  </w:num>
  <w:num w:numId="52" w16cid:durableId="695886212">
    <w:abstractNumId w:val="15"/>
  </w:num>
  <w:num w:numId="53" w16cid:durableId="415519533">
    <w:abstractNumId w:val="38"/>
  </w:num>
  <w:num w:numId="54" w16cid:durableId="565721421">
    <w:abstractNumId w:val="74"/>
  </w:num>
  <w:num w:numId="55" w16cid:durableId="667943108">
    <w:abstractNumId w:val="90"/>
  </w:num>
  <w:num w:numId="56" w16cid:durableId="550112358">
    <w:abstractNumId w:val="44"/>
  </w:num>
  <w:num w:numId="57" w16cid:durableId="77605260">
    <w:abstractNumId w:val="92"/>
  </w:num>
  <w:num w:numId="58" w16cid:durableId="1813669205">
    <w:abstractNumId w:val="145"/>
  </w:num>
  <w:num w:numId="59" w16cid:durableId="2126382808">
    <w:abstractNumId w:val="82"/>
  </w:num>
  <w:num w:numId="60" w16cid:durableId="1883863706">
    <w:abstractNumId w:val="116"/>
  </w:num>
  <w:num w:numId="61" w16cid:durableId="427652460">
    <w:abstractNumId w:val="89"/>
  </w:num>
  <w:num w:numId="62" w16cid:durableId="459878198">
    <w:abstractNumId w:val="128"/>
  </w:num>
  <w:num w:numId="63" w16cid:durableId="1441880191">
    <w:abstractNumId w:val="80"/>
  </w:num>
  <w:num w:numId="64" w16cid:durableId="2045710620">
    <w:abstractNumId w:val="158"/>
  </w:num>
  <w:num w:numId="65" w16cid:durableId="1351447887">
    <w:abstractNumId w:val="31"/>
  </w:num>
  <w:num w:numId="66" w16cid:durableId="240603096">
    <w:abstractNumId w:val="121"/>
  </w:num>
  <w:num w:numId="67" w16cid:durableId="2136825959">
    <w:abstractNumId w:val="17"/>
  </w:num>
  <w:num w:numId="68" w16cid:durableId="954825101">
    <w:abstractNumId w:val="142"/>
  </w:num>
  <w:num w:numId="69" w16cid:durableId="1516846731">
    <w:abstractNumId w:val="22"/>
  </w:num>
  <w:num w:numId="70" w16cid:durableId="1568491598">
    <w:abstractNumId w:val="26"/>
  </w:num>
  <w:num w:numId="71" w16cid:durableId="1507406754">
    <w:abstractNumId w:val="40"/>
  </w:num>
  <w:num w:numId="72" w16cid:durableId="1163812142">
    <w:abstractNumId w:val="150"/>
  </w:num>
  <w:num w:numId="73" w16cid:durableId="1335377854">
    <w:abstractNumId w:val="29"/>
  </w:num>
  <w:num w:numId="74" w16cid:durableId="1533105148">
    <w:abstractNumId w:val="68"/>
  </w:num>
  <w:num w:numId="75" w16cid:durableId="1187863028">
    <w:abstractNumId w:val="63"/>
  </w:num>
  <w:num w:numId="76" w16cid:durableId="1853759272">
    <w:abstractNumId w:val="13"/>
  </w:num>
  <w:num w:numId="77" w16cid:durableId="1826969034">
    <w:abstractNumId w:val="155"/>
  </w:num>
  <w:num w:numId="78" w16cid:durableId="929847389">
    <w:abstractNumId w:val="78"/>
  </w:num>
  <w:num w:numId="79" w16cid:durableId="2101169821">
    <w:abstractNumId w:val="49"/>
  </w:num>
  <w:num w:numId="80" w16cid:durableId="1875649266">
    <w:abstractNumId w:val="67"/>
  </w:num>
  <w:num w:numId="81" w16cid:durableId="307828130">
    <w:abstractNumId w:val="62"/>
  </w:num>
  <w:num w:numId="82" w16cid:durableId="392125281">
    <w:abstractNumId w:val="148"/>
  </w:num>
  <w:num w:numId="83" w16cid:durableId="1914657276">
    <w:abstractNumId w:val="100"/>
  </w:num>
  <w:num w:numId="84" w16cid:durableId="54937907">
    <w:abstractNumId w:val="97"/>
  </w:num>
  <w:num w:numId="85" w16cid:durableId="1946691959">
    <w:abstractNumId w:val="132"/>
  </w:num>
  <w:num w:numId="86" w16cid:durableId="480080587">
    <w:abstractNumId w:val="86"/>
  </w:num>
  <w:num w:numId="87" w16cid:durableId="764501111">
    <w:abstractNumId w:val="11"/>
  </w:num>
  <w:num w:numId="88" w16cid:durableId="2043675578">
    <w:abstractNumId w:val="54"/>
  </w:num>
  <w:num w:numId="89" w16cid:durableId="1623227902">
    <w:abstractNumId w:val="109"/>
  </w:num>
  <w:num w:numId="90" w16cid:durableId="1780760636">
    <w:abstractNumId w:val="135"/>
  </w:num>
  <w:num w:numId="91" w16cid:durableId="697465795">
    <w:abstractNumId w:val="58"/>
  </w:num>
  <w:num w:numId="92" w16cid:durableId="101149079">
    <w:abstractNumId w:val="50"/>
  </w:num>
  <w:num w:numId="93" w16cid:durableId="856969397">
    <w:abstractNumId w:val="12"/>
  </w:num>
  <w:num w:numId="94" w16cid:durableId="1137333939">
    <w:abstractNumId w:val="112"/>
  </w:num>
  <w:num w:numId="95" w16cid:durableId="1233199026">
    <w:abstractNumId w:val="64"/>
  </w:num>
  <w:num w:numId="96" w16cid:durableId="832645091">
    <w:abstractNumId w:val="153"/>
  </w:num>
  <w:num w:numId="97" w16cid:durableId="1404714834">
    <w:abstractNumId w:val="115"/>
  </w:num>
  <w:num w:numId="98" w16cid:durableId="166218081">
    <w:abstractNumId w:val="111"/>
  </w:num>
  <w:num w:numId="99" w16cid:durableId="1224945540">
    <w:abstractNumId w:val="16"/>
  </w:num>
  <w:num w:numId="100" w16cid:durableId="75833299">
    <w:abstractNumId w:val="28"/>
  </w:num>
  <w:num w:numId="101" w16cid:durableId="283582824">
    <w:abstractNumId w:val="106"/>
  </w:num>
  <w:num w:numId="102" w16cid:durableId="499345964">
    <w:abstractNumId w:val="108"/>
  </w:num>
  <w:num w:numId="103" w16cid:durableId="1641612048">
    <w:abstractNumId w:val="72"/>
  </w:num>
  <w:num w:numId="104" w16cid:durableId="1476727397">
    <w:abstractNumId w:val="105"/>
  </w:num>
  <w:num w:numId="105" w16cid:durableId="1185290336">
    <w:abstractNumId w:val="113"/>
  </w:num>
  <w:num w:numId="106" w16cid:durableId="1724938421">
    <w:abstractNumId w:val="20"/>
  </w:num>
  <w:num w:numId="107" w16cid:durableId="1424187168">
    <w:abstractNumId w:val="37"/>
  </w:num>
  <w:num w:numId="108" w16cid:durableId="954947564">
    <w:abstractNumId w:val="138"/>
  </w:num>
  <w:num w:numId="109" w16cid:durableId="1613854513">
    <w:abstractNumId w:val="134"/>
  </w:num>
  <w:num w:numId="110" w16cid:durableId="397092367">
    <w:abstractNumId w:val="102"/>
  </w:num>
  <w:num w:numId="111" w16cid:durableId="1717004570">
    <w:abstractNumId w:val="93"/>
  </w:num>
  <w:num w:numId="112" w16cid:durableId="1555004628">
    <w:abstractNumId w:val="35"/>
  </w:num>
  <w:num w:numId="113" w16cid:durableId="210580621">
    <w:abstractNumId w:val="77"/>
  </w:num>
  <w:num w:numId="114" w16cid:durableId="969752091">
    <w:abstractNumId w:val="110"/>
  </w:num>
  <w:num w:numId="115" w16cid:durableId="612710996">
    <w:abstractNumId w:val="129"/>
  </w:num>
  <w:num w:numId="116" w16cid:durableId="1699433690">
    <w:abstractNumId w:val="152"/>
  </w:num>
  <w:num w:numId="117" w16cid:durableId="1397514213">
    <w:abstractNumId w:val="104"/>
  </w:num>
  <w:num w:numId="118" w16cid:durableId="1736007564">
    <w:abstractNumId w:val="96"/>
  </w:num>
  <w:num w:numId="119" w16cid:durableId="1122848572">
    <w:abstractNumId w:val="154"/>
  </w:num>
  <w:num w:numId="120" w16cid:durableId="957446368">
    <w:abstractNumId w:val="14"/>
  </w:num>
  <w:num w:numId="121" w16cid:durableId="1102916302">
    <w:abstractNumId w:val="94"/>
  </w:num>
  <w:num w:numId="122" w16cid:durableId="1190558915">
    <w:abstractNumId w:val="39"/>
  </w:num>
  <w:num w:numId="123" w16cid:durableId="1781799378">
    <w:abstractNumId w:val="79"/>
  </w:num>
  <w:num w:numId="124" w16cid:durableId="1413116348">
    <w:abstractNumId w:val="24"/>
  </w:num>
  <w:num w:numId="125" w16cid:durableId="1812864081">
    <w:abstractNumId w:val="30"/>
  </w:num>
  <w:num w:numId="126" w16cid:durableId="406268431">
    <w:abstractNumId w:val="87"/>
  </w:num>
  <w:num w:numId="127" w16cid:durableId="1438017708">
    <w:abstractNumId w:val="99"/>
  </w:num>
  <w:num w:numId="128" w16cid:durableId="1902054395">
    <w:abstractNumId w:val="117"/>
  </w:num>
  <w:num w:numId="129" w16cid:durableId="873924919">
    <w:abstractNumId w:val="73"/>
  </w:num>
  <w:num w:numId="130" w16cid:durableId="813136000">
    <w:abstractNumId w:val="56"/>
  </w:num>
  <w:num w:numId="131" w16cid:durableId="1567960076">
    <w:abstractNumId w:val="144"/>
  </w:num>
  <w:num w:numId="132" w16cid:durableId="535239335">
    <w:abstractNumId w:val="48"/>
  </w:num>
  <w:num w:numId="133" w16cid:durableId="1486316904">
    <w:abstractNumId w:val="10"/>
  </w:num>
  <w:num w:numId="134" w16cid:durableId="163320161">
    <w:abstractNumId w:val="151"/>
  </w:num>
  <w:num w:numId="135" w16cid:durableId="1777094472">
    <w:abstractNumId w:val="81"/>
  </w:num>
  <w:num w:numId="136" w16cid:durableId="226114745">
    <w:abstractNumId w:val="88"/>
  </w:num>
  <w:num w:numId="137" w16cid:durableId="972253652">
    <w:abstractNumId w:val="59"/>
  </w:num>
  <w:num w:numId="138" w16cid:durableId="2126581100">
    <w:abstractNumId w:val="53"/>
  </w:num>
  <w:num w:numId="139" w16cid:durableId="1147088801">
    <w:abstractNumId w:val="119"/>
  </w:num>
  <w:num w:numId="140" w16cid:durableId="1434668989">
    <w:abstractNumId w:val="103"/>
  </w:num>
  <w:num w:numId="141" w16cid:durableId="679350895">
    <w:abstractNumId w:val="114"/>
  </w:num>
  <w:num w:numId="142" w16cid:durableId="1814710194">
    <w:abstractNumId w:val="70"/>
  </w:num>
  <w:num w:numId="143" w16cid:durableId="1885629706">
    <w:abstractNumId w:val="133"/>
  </w:num>
  <w:num w:numId="144" w16cid:durableId="969087676">
    <w:abstractNumId w:val="95"/>
  </w:num>
  <w:num w:numId="145" w16cid:durableId="87222">
    <w:abstractNumId w:val="9"/>
  </w:num>
  <w:num w:numId="146" w16cid:durableId="1724399897">
    <w:abstractNumId w:val="61"/>
  </w:num>
  <w:num w:numId="147" w16cid:durableId="958412175">
    <w:abstractNumId w:val="122"/>
  </w:num>
  <w:num w:numId="148" w16cid:durableId="994377777">
    <w:abstractNumId w:val="19"/>
  </w:num>
  <w:num w:numId="149" w16cid:durableId="2097551955">
    <w:abstractNumId w:val="27"/>
  </w:num>
  <w:num w:numId="150" w16cid:durableId="2144417548">
    <w:abstractNumId w:val="146"/>
  </w:num>
  <w:num w:numId="151" w16cid:durableId="156388456">
    <w:abstractNumId w:val="141"/>
  </w:num>
  <w:num w:numId="152" w16cid:durableId="1129392748">
    <w:abstractNumId w:val="36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65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0F69E8"/>
    <w:rsid w:val="00103186"/>
    <w:rsid w:val="00103E36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81B74"/>
    <w:rsid w:val="0018509B"/>
    <w:rsid w:val="00186DDF"/>
    <w:rsid w:val="0019159B"/>
    <w:rsid w:val="001B46BC"/>
    <w:rsid w:val="001C14D9"/>
    <w:rsid w:val="001C1C4D"/>
    <w:rsid w:val="001D02FC"/>
    <w:rsid w:val="001D093A"/>
    <w:rsid w:val="001D0CFF"/>
    <w:rsid w:val="001D1725"/>
    <w:rsid w:val="001D2BA7"/>
    <w:rsid w:val="001D55C5"/>
    <w:rsid w:val="001D6B23"/>
    <w:rsid w:val="001E0884"/>
    <w:rsid w:val="001E4213"/>
    <w:rsid w:val="001E7EF4"/>
    <w:rsid w:val="001F1B48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20B99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60F4"/>
    <w:rsid w:val="002A0778"/>
    <w:rsid w:val="002A2C36"/>
    <w:rsid w:val="002A5967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13DA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4849"/>
    <w:rsid w:val="002E5847"/>
    <w:rsid w:val="002E62A0"/>
    <w:rsid w:val="002E6C1E"/>
    <w:rsid w:val="002F0D85"/>
    <w:rsid w:val="002F129F"/>
    <w:rsid w:val="002F1A15"/>
    <w:rsid w:val="002F4CD7"/>
    <w:rsid w:val="002F4E56"/>
    <w:rsid w:val="00306522"/>
    <w:rsid w:val="00306793"/>
    <w:rsid w:val="003125B5"/>
    <w:rsid w:val="00313E14"/>
    <w:rsid w:val="00314657"/>
    <w:rsid w:val="003157CF"/>
    <w:rsid w:val="00317CAC"/>
    <w:rsid w:val="0032307D"/>
    <w:rsid w:val="00333973"/>
    <w:rsid w:val="003431F6"/>
    <w:rsid w:val="00346707"/>
    <w:rsid w:val="0034773C"/>
    <w:rsid w:val="00352507"/>
    <w:rsid w:val="00354471"/>
    <w:rsid w:val="0035690D"/>
    <w:rsid w:val="00360DBE"/>
    <w:rsid w:val="003610FB"/>
    <w:rsid w:val="0036552E"/>
    <w:rsid w:val="00371797"/>
    <w:rsid w:val="00372101"/>
    <w:rsid w:val="00373FD2"/>
    <w:rsid w:val="0037737E"/>
    <w:rsid w:val="0037758A"/>
    <w:rsid w:val="00377ACD"/>
    <w:rsid w:val="003830AE"/>
    <w:rsid w:val="003831D0"/>
    <w:rsid w:val="00383C57"/>
    <w:rsid w:val="00385233"/>
    <w:rsid w:val="00397154"/>
    <w:rsid w:val="003A2A01"/>
    <w:rsid w:val="003A2D25"/>
    <w:rsid w:val="003A320E"/>
    <w:rsid w:val="003A799B"/>
    <w:rsid w:val="003B0287"/>
    <w:rsid w:val="003B169E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0F3"/>
    <w:rsid w:val="003D1332"/>
    <w:rsid w:val="003D14FE"/>
    <w:rsid w:val="003D3DF9"/>
    <w:rsid w:val="003D4FFF"/>
    <w:rsid w:val="003D67D4"/>
    <w:rsid w:val="003D7674"/>
    <w:rsid w:val="003E08BC"/>
    <w:rsid w:val="003E76FE"/>
    <w:rsid w:val="003F2572"/>
    <w:rsid w:val="00400457"/>
    <w:rsid w:val="0041611E"/>
    <w:rsid w:val="00416C71"/>
    <w:rsid w:val="00420329"/>
    <w:rsid w:val="00420693"/>
    <w:rsid w:val="00420D56"/>
    <w:rsid w:val="004215AD"/>
    <w:rsid w:val="0042382F"/>
    <w:rsid w:val="004273BA"/>
    <w:rsid w:val="00431077"/>
    <w:rsid w:val="00431B4D"/>
    <w:rsid w:val="00431D02"/>
    <w:rsid w:val="00436A08"/>
    <w:rsid w:val="00440E60"/>
    <w:rsid w:val="0044294E"/>
    <w:rsid w:val="004436F6"/>
    <w:rsid w:val="00444CC3"/>
    <w:rsid w:val="004500CF"/>
    <w:rsid w:val="00454701"/>
    <w:rsid w:val="004550D1"/>
    <w:rsid w:val="0045764D"/>
    <w:rsid w:val="004705F3"/>
    <w:rsid w:val="00473DB1"/>
    <w:rsid w:val="00474B34"/>
    <w:rsid w:val="00474E1E"/>
    <w:rsid w:val="004812EC"/>
    <w:rsid w:val="004821CB"/>
    <w:rsid w:val="0048296C"/>
    <w:rsid w:val="00483B4E"/>
    <w:rsid w:val="00485963"/>
    <w:rsid w:val="00492149"/>
    <w:rsid w:val="00492B5C"/>
    <w:rsid w:val="00497E32"/>
    <w:rsid w:val="004A2300"/>
    <w:rsid w:val="004A3855"/>
    <w:rsid w:val="004A520C"/>
    <w:rsid w:val="004A6F87"/>
    <w:rsid w:val="004B066E"/>
    <w:rsid w:val="004B47F2"/>
    <w:rsid w:val="004B4A32"/>
    <w:rsid w:val="004C24AD"/>
    <w:rsid w:val="004C2E59"/>
    <w:rsid w:val="004C5AB1"/>
    <w:rsid w:val="004C6508"/>
    <w:rsid w:val="004C7072"/>
    <w:rsid w:val="004D0789"/>
    <w:rsid w:val="004D1F11"/>
    <w:rsid w:val="004D224E"/>
    <w:rsid w:val="004E176A"/>
    <w:rsid w:val="004E1AE9"/>
    <w:rsid w:val="004E33D7"/>
    <w:rsid w:val="004E3CBF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41B1"/>
    <w:rsid w:val="00526C25"/>
    <w:rsid w:val="00532972"/>
    <w:rsid w:val="005331ED"/>
    <w:rsid w:val="00533B61"/>
    <w:rsid w:val="00543622"/>
    <w:rsid w:val="00543886"/>
    <w:rsid w:val="005464F8"/>
    <w:rsid w:val="00554A98"/>
    <w:rsid w:val="00555298"/>
    <w:rsid w:val="005574F1"/>
    <w:rsid w:val="00561123"/>
    <w:rsid w:val="005612BD"/>
    <w:rsid w:val="00564FB3"/>
    <w:rsid w:val="00566E50"/>
    <w:rsid w:val="00570A2D"/>
    <w:rsid w:val="00577B5B"/>
    <w:rsid w:val="00584098"/>
    <w:rsid w:val="005866AF"/>
    <w:rsid w:val="005A508B"/>
    <w:rsid w:val="005A6919"/>
    <w:rsid w:val="005B07F7"/>
    <w:rsid w:val="005B5025"/>
    <w:rsid w:val="005B561B"/>
    <w:rsid w:val="005B75B5"/>
    <w:rsid w:val="005C0325"/>
    <w:rsid w:val="005C0BD5"/>
    <w:rsid w:val="005C26B1"/>
    <w:rsid w:val="005C5C24"/>
    <w:rsid w:val="005C68E3"/>
    <w:rsid w:val="005D09A9"/>
    <w:rsid w:val="005D1A38"/>
    <w:rsid w:val="005D2425"/>
    <w:rsid w:val="005D72C2"/>
    <w:rsid w:val="005E105F"/>
    <w:rsid w:val="005E53FD"/>
    <w:rsid w:val="005F0A0D"/>
    <w:rsid w:val="005F2208"/>
    <w:rsid w:val="00600004"/>
    <w:rsid w:val="00600B0B"/>
    <w:rsid w:val="0060562A"/>
    <w:rsid w:val="006116C4"/>
    <w:rsid w:val="00621366"/>
    <w:rsid w:val="006214E7"/>
    <w:rsid w:val="00623DF5"/>
    <w:rsid w:val="00633C18"/>
    <w:rsid w:val="00636C52"/>
    <w:rsid w:val="00636D04"/>
    <w:rsid w:val="0063792F"/>
    <w:rsid w:val="0064372A"/>
    <w:rsid w:val="00646190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91BFB"/>
    <w:rsid w:val="00692031"/>
    <w:rsid w:val="00693628"/>
    <w:rsid w:val="006A1629"/>
    <w:rsid w:val="006A4E16"/>
    <w:rsid w:val="006A562E"/>
    <w:rsid w:val="006B049D"/>
    <w:rsid w:val="006C20EF"/>
    <w:rsid w:val="006C41D0"/>
    <w:rsid w:val="006D1608"/>
    <w:rsid w:val="006D247C"/>
    <w:rsid w:val="006D7B0A"/>
    <w:rsid w:val="006E0D4D"/>
    <w:rsid w:val="006E1CEA"/>
    <w:rsid w:val="006E3601"/>
    <w:rsid w:val="006E3C4D"/>
    <w:rsid w:val="006E3E4B"/>
    <w:rsid w:val="006E6708"/>
    <w:rsid w:val="006E7495"/>
    <w:rsid w:val="00700507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38F"/>
    <w:rsid w:val="00734A31"/>
    <w:rsid w:val="00736AF5"/>
    <w:rsid w:val="00740975"/>
    <w:rsid w:val="00740BCF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7283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74A2"/>
    <w:rsid w:val="0081260A"/>
    <w:rsid w:val="008142A2"/>
    <w:rsid w:val="00821AC0"/>
    <w:rsid w:val="00830595"/>
    <w:rsid w:val="008316FA"/>
    <w:rsid w:val="00834BC5"/>
    <w:rsid w:val="00842EB5"/>
    <w:rsid w:val="008435F4"/>
    <w:rsid w:val="008464C0"/>
    <w:rsid w:val="00851D25"/>
    <w:rsid w:val="0085515E"/>
    <w:rsid w:val="00855DA0"/>
    <w:rsid w:val="00861E50"/>
    <w:rsid w:val="00865351"/>
    <w:rsid w:val="00870121"/>
    <w:rsid w:val="0087131E"/>
    <w:rsid w:val="008718A2"/>
    <w:rsid w:val="008757A7"/>
    <w:rsid w:val="0087756E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28FE"/>
    <w:rsid w:val="008A3781"/>
    <w:rsid w:val="008B2E59"/>
    <w:rsid w:val="008B3880"/>
    <w:rsid w:val="008B7BA1"/>
    <w:rsid w:val="008C27B5"/>
    <w:rsid w:val="008C2CDD"/>
    <w:rsid w:val="008C391E"/>
    <w:rsid w:val="008C7C3E"/>
    <w:rsid w:val="008D4FCB"/>
    <w:rsid w:val="008D69B5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340E0"/>
    <w:rsid w:val="00940639"/>
    <w:rsid w:val="00940967"/>
    <w:rsid w:val="009410C0"/>
    <w:rsid w:val="00951554"/>
    <w:rsid w:val="00952675"/>
    <w:rsid w:val="00955D46"/>
    <w:rsid w:val="0095635A"/>
    <w:rsid w:val="00957348"/>
    <w:rsid w:val="00961622"/>
    <w:rsid w:val="0096407C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7B58"/>
    <w:rsid w:val="009C0594"/>
    <w:rsid w:val="009C09BD"/>
    <w:rsid w:val="009C1DCE"/>
    <w:rsid w:val="009C1F42"/>
    <w:rsid w:val="009C28FB"/>
    <w:rsid w:val="009C3827"/>
    <w:rsid w:val="009D2991"/>
    <w:rsid w:val="009D5065"/>
    <w:rsid w:val="009D5154"/>
    <w:rsid w:val="009E110E"/>
    <w:rsid w:val="009E14A2"/>
    <w:rsid w:val="009E2AD9"/>
    <w:rsid w:val="009F2463"/>
    <w:rsid w:val="009F4241"/>
    <w:rsid w:val="009F4DB1"/>
    <w:rsid w:val="009F569E"/>
    <w:rsid w:val="009F6696"/>
    <w:rsid w:val="009F66AA"/>
    <w:rsid w:val="009F7DF6"/>
    <w:rsid w:val="00A00603"/>
    <w:rsid w:val="00A01F84"/>
    <w:rsid w:val="00A1100D"/>
    <w:rsid w:val="00A13448"/>
    <w:rsid w:val="00A142CB"/>
    <w:rsid w:val="00A24546"/>
    <w:rsid w:val="00A24A33"/>
    <w:rsid w:val="00A268CB"/>
    <w:rsid w:val="00A31157"/>
    <w:rsid w:val="00A3375E"/>
    <w:rsid w:val="00A34017"/>
    <w:rsid w:val="00A4103A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70A8B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94CDC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3904"/>
    <w:rsid w:val="00AC51E1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25DA"/>
    <w:rsid w:val="00B07FBE"/>
    <w:rsid w:val="00B109B0"/>
    <w:rsid w:val="00B10ECB"/>
    <w:rsid w:val="00B14421"/>
    <w:rsid w:val="00B1671E"/>
    <w:rsid w:val="00B17D19"/>
    <w:rsid w:val="00B210E4"/>
    <w:rsid w:val="00B2466A"/>
    <w:rsid w:val="00B33787"/>
    <w:rsid w:val="00B35213"/>
    <w:rsid w:val="00B360ED"/>
    <w:rsid w:val="00B45FFB"/>
    <w:rsid w:val="00B47705"/>
    <w:rsid w:val="00B513EA"/>
    <w:rsid w:val="00B5352C"/>
    <w:rsid w:val="00B5361D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80AA2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D2436"/>
    <w:rsid w:val="00BD732F"/>
    <w:rsid w:val="00BE01AE"/>
    <w:rsid w:val="00BE08A2"/>
    <w:rsid w:val="00BE11EA"/>
    <w:rsid w:val="00BE1756"/>
    <w:rsid w:val="00BE2CB0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40EE"/>
    <w:rsid w:val="00C2552C"/>
    <w:rsid w:val="00C31E18"/>
    <w:rsid w:val="00C32373"/>
    <w:rsid w:val="00C3518D"/>
    <w:rsid w:val="00C403D6"/>
    <w:rsid w:val="00C41C27"/>
    <w:rsid w:val="00C421A8"/>
    <w:rsid w:val="00C43779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CD2"/>
    <w:rsid w:val="00C74DAA"/>
    <w:rsid w:val="00C76BCE"/>
    <w:rsid w:val="00C8664A"/>
    <w:rsid w:val="00C90307"/>
    <w:rsid w:val="00C924AB"/>
    <w:rsid w:val="00C944B5"/>
    <w:rsid w:val="00C96171"/>
    <w:rsid w:val="00C97C14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C1B"/>
    <w:rsid w:val="00CC5D10"/>
    <w:rsid w:val="00CC75D8"/>
    <w:rsid w:val="00CC7905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16307"/>
    <w:rsid w:val="00D20E5D"/>
    <w:rsid w:val="00D25915"/>
    <w:rsid w:val="00D27106"/>
    <w:rsid w:val="00D27D9F"/>
    <w:rsid w:val="00D30AE4"/>
    <w:rsid w:val="00D31465"/>
    <w:rsid w:val="00D40373"/>
    <w:rsid w:val="00D41ABA"/>
    <w:rsid w:val="00D435E0"/>
    <w:rsid w:val="00D45B46"/>
    <w:rsid w:val="00D46344"/>
    <w:rsid w:val="00D471B9"/>
    <w:rsid w:val="00D53105"/>
    <w:rsid w:val="00D54766"/>
    <w:rsid w:val="00D611B3"/>
    <w:rsid w:val="00D64B1F"/>
    <w:rsid w:val="00D70766"/>
    <w:rsid w:val="00D71323"/>
    <w:rsid w:val="00D75E82"/>
    <w:rsid w:val="00D76412"/>
    <w:rsid w:val="00D76E7E"/>
    <w:rsid w:val="00D85BFA"/>
    <w:rsid w:val="00D9360F"/>
    <w:rsid w:val="00D95D38"/>
    <w:rsid w:val="00DA14B0"/>
    <w:rsid w:val="00DA5C01"/>
    <w:rsid w:val="00DB1A6A"/>
    <w:rsid w:val="00DC55BF"/>
    <w:rsid w:val="00DC613F"/>
    <w:rsid w:val="00DC6BC4"/>
    <w:rsid w:val="00DD03F8"/>
    <w:rsid w:val="00DD0B68"/>
    <w:rsid w:val="00DD34D8"/>
    <w:rsid w:val="00DD3E00"/>
    <w:rsid w:val="00DF181C"/>
    <w:rsid w:val="00DF5EE6"/>
    <w:rsid w:val="00E04545"/>
    <w:rsid w:val="00E04EA7"/>
    <w:rsid w:val="00E0758D"/>
    <w:rsid w:val="00E11E51"/>
    <w:rsid w:val="00E1356F"/>
    <w:rsid w:val="00E21629"/>
    <w:rsid w:val="00E22993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4B44"/>
    <w:rsid w:val="00E4794A"/>
    <w:rsid w:val="00E47F99"/>
    <w:rsid w:val="00E525A0"/>
    <w:rsid w:val="00E52911"/>
    <w:rsid w:val="00E53036"/>
    <w:rsid w:val="00E536F5"/>
    <w:rsid w:val="00E574BB"/>
    <w:rsid w:val="00E60E59"/>
    <w:rsid w:val="00E62641"/>
    <w:rsid w:val="00E62ADB"/>
    <w:rsid w:val="00E63709"/>
    <w:rsid w:val="00E65CCF"/>
    <w:rsid w:val="00E66AC4"/>
    <w:rsid w:val="00E71D7A"/>
    <w:rsid w:val="00E77DD8"/>
    <w:rsid w:val="00E85504"/>
    <w:rsid w:val="00E87BDF"/>
    <w:rsid w:val="00E904B5"/>
    <w:rsid w:val="00E92266"/>
    <w:rsid w:val="00E935F1"/>
    <w:rsid w:val="00E93FCD"/>
    <w:rsid w:val="00E943C2"/>
    <w:rsid w:val="00EA0A77"/>
    <w:rsid w:val="00EA3203"/>
    <w:rsid w:val="00EA3407"/>
    <w:rsid w:val="00EB33CD"/>
    <w:rsid w:val="00EB37CA"/>
    <w:rsid w:val="00EB726C"/>
    <w:rsid w:val="00EB7DE1"/>
    <w:rsid w:val="00EC1214"/>
    <w:rsid w:val="00EC1E03"/>
    <w:rsid w:val="00EC36FC"/>
    <w:rsid w:val="00EC3A65"/>
    <w:rsid w:val="00EC3F6D"/>
    <w:rsid w:val="00EC6225"/>
    <w:rsid w:val="00EC7E2E"/>
    <w:rsid w:val="00ED156F"/>
    <w:rsid w:val="00ED2D21"/>
    <w:rsid w:val="00ED70CD"/>
    <w:rsid w:val="00ED7440"/>
    <w:rsid w:val="00ED759F"/>
    <w:rsid w:val="00ED7B12"/>
    <w:rsid w:val="00EE2899"/>
    <w:rsid w:val="00EE4008"/>
    <w:rsid w:val="00EF01E1"/>
    <w:rsid w:val="00EF2854"/>
    <w:rsid w:val="00EF4E8F"/>
    <w:rsid w:val="00F00382"/>
    <w:rsid w:val="00F01E1C"/>
    <w:rsid w:val="00F02336"/>
    <w:rsid w:val="00F03C9B"/>
    <w:rsid w:val="00F07323"/>
    <w:rsid w:val="00F153FC"/>
    <w:rsid w:val="00F224D3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47DA"/>
    <w:rsid w:val="00F7527D"/>
    <w:rsid w:val="00F76204"/>
    <w:rsid w:val="00F857B3"/>
    <w:rsid w:val="00F86972"/>
    <w:rsid w:val="00F87ACF"/>
    <w:rsid w:val="00F87D39"/>
    <w:rsid w:val="00F921A5"/>
    <w:rsid w:val="00F93A34"/>
    <w:rsid w:val="00F94DD7"/>
    <w:rsid w:val="00F9683A"/>
    <w:rsid w:val="00FB0611"/>
    <w:rsid w:val="00FB5A9A"/>
    <w:rsid w:val="00FB7405"/>
    <w:rsid w:val="00FC0EF9"/>
    <w:rsid w:val="00FC1612"/>
    <w:rsid w:val="00FC1DE2"/>
    <w:rsid w:val="00FC244D"/>
    <w:rsid w:val="00FC49AD"/>
    <w:rsid w:val="00FD1537"/>
    <w:rsid w:val="00FD730F"/>
    <w:rsid w:val="00FE03E2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2229</Words>
  <Characters>12707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2006-06-28T14:40:00Z</cp:lastPrinted>
  <dcterms:created xsi:type="dcterms:W3CDTF">2024-04-24T21:19:00Z</dcterms:created>
  <dcterms:modified xsi:type="dcterms:W3CDTF">2024-04-24T21:51:00Z</dcterms:modified>
</cp:coreProperties>
</file>