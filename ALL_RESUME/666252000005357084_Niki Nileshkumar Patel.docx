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064939" w14:textId="77777777" w:rsidR="00532972" w:rsidRPr="00B45FFB" w:rsidRDefault="00532972" w:rsidP="00532972">
      <w:pPr>
        <w:pStyle w:val="Title"/>
        <w:pBdr>
          <w:bottom w:val="single" w:sz="12" w:space="1" w:color="auto"/>
        </w:pBdr>
        <w:jc w:val="left"/>
        <w:rPr>
          <w:rFonts w:asciiTheme="minorHAnsi" w:hAnsiTheme="minorHAnsi" w:cstheme="minorHAnsi"/>
          <w:smallCaps w:val="0"/>
          <w:sz w:val="22"/>
          <w:szCs w:val="22"/>
        </w:rPr>
      </w:pPr>
      <w:r w:rsidRPr="00096E76">
        <w:rPr>
          <w:rFonts w:asciiTheme="minorHAnsi" w:hAnsiTheme="minorHAnsi" w:cstheme="minorHAnsi"/>
          <w:smallCaps w:val="0"/>
          <w:sz w:val="22"/>
          <w:szCs w:val="22"/>
        </w:rPr>
        <w:t>PROFESSIONAL SUMMARY</w:t>
      </w:r>
      <w:r>
        <w:rPr>
          <w:rFonts w:asciiTheme="minorHAnsi" w:hAnsiTheme="minorHAnsi" w:cstheme="minorHAnsi"/>
          <w:smallCaps w:val="0"/>
          <w:sz w:val="22"/>
          <w:szCs w:val="22"/>
        </w:rPr>
        <w:t>:</w:t>
      </w:r>
    </w:p>
    <w:p w14:paraId="053569A3" w14:textId="77777777" w:rsidR="00955D46" w:rsidRPr="00A6613A" w:rsidRDefault="00955D46" w:rsidP="00A6613A">
      <w:pPr>
        <w:pStyle w:val="NoSpacing"/>
        <w:rPr>
          <w:sz w:val="10"/>
        </w:rPr>
      </w:pPr>
    </w:p>
    <w:p w14:paraId="78D0F2B3" w14:textId="77777777" w:rsidR="004E72E7" w:rsidRPr="004E72E7" w:rsidRDefault="004E72E7" w:rsidP="004E72E7">
      <w:pPr>
        <w:pStyle w:val="NoSpacing"/>
        <w:numPr>
          <w:ilvl w:val="0"/>
          <w:numId w:val="53"/>
        </w:numPr>
      </w:pPr>
      <w:r w:rsidRPr="004E72E7">
        <w:t xml:space="preserve">Having 6+ years of experience in all parts of Software Development Life Cycle (SDLC) including requirement analysis, design specification, code development, code integration, testing and deployment of client-server applications using Object Oriented Analysis Design (OOAD) and methodologies. </w:t>
      </w:r>
    </w:p>
    <w:p w14:paraId="02FBC7CC" w14:textId="77777777" w:rsidR="004E72E7" w:rsidRPr="004E72E7" w:rsidRDefault="004E72E7" w:rsidP="004E72E7">
      <w:pPr>
        <w:pStyle w:val="NoSpacing"/>
        <w:numPr>
          <w:ilvl w:val="0"/>
          <w:numId w:val="53"/>
        </w:numPr>
      </w:pPr>
      <w:r w:rsidRPr="004E72E7">
        <w:t>Experience in Microservices based architectures, Enterprise Application Integration, Enterprise Service Bus, SOA, Web services (SOAP &amp; RESTful).</w:t>
      </w:r>
    </w:p>
    <w:p w14:paraId="102C9FE0" w14:textId="77777777" w:rsidR="004E72E7" w:rsidRPr="004E72E7" w:rsidRDefault="004E72E7" w:rsidP="004E72E7">
      <w:pPr>
        <w:pStyle w:val="NoSpacing"/>
        <w:numPr>
          <w:ilvl w:val="0"/>
          <w:numId w:val="53"/>
        </w:numPr>
      </w:pPr>
      <w:r w:rsidRPr="004E72E7">
        <w:t xml:space="preserve">Experience in working in environments using Agile (SCRUM), RUP and Test Driven (TDD) development methodologies. </w:t>
      </w:r>
    </w:p>
    <w:p w14:paraId="1AFE01C9" w14:textId="77777777" w:rsidR="004E72E7" w:rsidRPr="004E72E7" w:rsidRDefault="004E72E7" w:rsidP="004E72E7">
      <w:pPr>
        <w:pStyle w:val="NoSpacing"/>
        <w:numPr>
          <w:ilvl w:val="0"/>
          <w:numId w:val="53"/>
        </w:numPr>
      </w:pPr>
      <w:r w:rsidRPr="004E72E7">
        <w:t>Extensive Experience in Java/J2EE programming – JDBC, Servlets, JSP, JSTL, JMS, EJB</w:t>
      </w:r>
    </w:p>
    <w:p w14:paraId="1D974959" w14:textId="77777777" w:rsidR="004E72E7" w:rsidRPr="004E72E7" w:rsidRDefault="004E72E7" w:rsidP="004E72E7">
      <w:pPr>
        <w:pStyle w:val="NoSpacing"/>
        <w:numPr>
          <w:ilvl w:val="0"/>
          <w:numId w:val="53"/>
        </w:numPr>
      </w:pPr>
      <w:r w:rsidRPr="004E72E7">
        <w:t>Expert knowledge over J2EE design patterns like MVC Architecture, Front Controller, Session Facade, Business Delegate and Data Access Object for building J2EE Applications.</w:t>
      </w:r>
    </w:p>
    <w:p w14:paraId="4FE5A031" w14:textId="77777777" w:rsidR="004E72E7" w:rsidRPr="004E72E7" w:rsidRDefault="004E72E7" w:rsidP="004E72E7">
      <w:pPr>
        <w:pStyle w:val="NoSpacing"/>
        <w:numPr>
          <w:ilvl w:val="0"/>
          <w:numId w:val="53"/>
        </w:numPr>
      </w:pPr>
      <w:r w:rsidRPr="004E72E7">
        <w:t>Experienced in web development using HTML, DHTML, XHTML, CSS, JavaScript technologies.</w:t>
      </w:r>
    </w:p>
    <w:p w14:paraId="373F4EDE" w14:textId="77777777" w:rsidR="004E72E7" w:rsidRPr="004E72E7" w:rsidRDefault="004E72E7" w:rsidP="004E72E7">
      <w:pPr>
        <w:pStyle w:val="NoSpacing"/>
        <w:numPr>
          <w:ilvl w:val="0"/>
          <w:numId w:val="53"/>
        </w:numPr>
      </w:pPr>
      <w:r w:rsidRPr="004E72E7">
        <w:t>Experienced in developing MVC framework-based websites using Struts and spring.</w:t>
      </w:r>
    </w:p>
    <w:p w14:paraId="12C1770A" w14:textId="77777777" w:rsidR="004E72E7" w:rsidRPr="004E72E7" w:rsidRDefault="004E72E7" w:rsidP="004E72E7">
      <w:pPr>
        <w:pStyle w:val="NoSpacing"/>
        <w:numPr>
          <w:ilvl w:val="0"/>
          <w:numId w:val="53"/>
        </w:numPr>
      </w:pPr>
      <w:r w:rsidRPr="004E72E7">
        <w:t>Experience in utilizing open-source frameworks such as AngularJS, Struts, Spring, Hibernate, JSF and JQuery.</w:t>
      </w:r>
    </w:p>
    <w:p w14:paraId="23006CB0" w14:textId="77777777" w:rsidR="004E72E7" w:rsidRPr="004E72E7" w:rsidRDefault="004E72E7" w:rsidP="004E72E7">
      <w:pPr>
        <w:pStyle w:val="NoSpacing"/>
        <w:numPr>
          <w:ilvl w:val="0"/>
          <w:numId w:val="53"/>
        </w:numPr>
      </w:pPr>
      <w:r w:rsidRPr="004E72E7">
        <w:t>Experience in working with IDE’S like Eclipse, spring boot, Spring Tool Suite (STS) and Intellij.</w:t>
      </w:r>
    </w:p>
    <w:p w14:paraId="62565C4D" w14:textId="77777777" w:rsidR="004E72E7" w:rsidRPr="004E72E7" w:rsidRDefault="004E72E7" w:rsidP="004E72E7">
      <w:pPr>
        <w:pStyle w:val="NoSpacing"/>
        <w:numPr>
          <w:ilvl w:val="0"/>
          <w:numId w:val="53"/>
        </w:numPr>
      </w:pPr>
      <w:r w:rsidRPr="004E72E7">
        <w:t>Experience in building web applications using spring framework models MVC, AOP, IOC, DAO, Spring Data and template classes.</w:t>
      </w:r>
    </w:p>
    <w:p w14:paraId="261FD0F0" w14:textId="77777777" w:rsidR="004E72E7" w:rsidRPr="004E72E7" w:rsidRDefault="004E72E7" w:rsidP="004E72E7">
      <w:pPr>
        <w:pStyle w:val="NoSpacing"/>
        <w:numPr>
          <w:ilvl w:val="0"/>
          <w:numId w:val="53"/>
        </w:numPr>
      </w:pPr>
      <w:r w:rsidRPr="004E72E7">
        <w:t xml:space="preserve">Expertise in integrating tools with Jenkins and writing Jobs in Jenkins. Experience in CICD process using Jenkins. </w:t>
      </w:r>
    </w:p>
    <w:p w14:paraId="2D9F4E4C" w14:textId="77777777" w:rsidR="004E72E7" w:rsidRPr="004E72E7" w:rsidRDefault="004E72E7" w:rsidP="004E72E7">
      <w:pPr>
        <w:pStyle w:val="NoSpacing"/>
        <w:numPr>
          <w:ilvl w:val="0"/>
          <w:numId w:val="53"/>
        </w:numPr>
      </w:pPr>
      <w:r w:rsidRPr="004E72E7">
        <w:t>Expertise in Object-relational mapping using Hibernate, Java Persistence API (JPA).</w:t>
      </w:r>
    </w:p>
    <w:p w14:paraId="538B7B8C" w14:textId="77777777" w:rsidR="004E72E7" w:rsidRPr="004E72E7" w:rsidRDefault="004E72E7" w:rsidP="004E72E7">
      <w:pPr>
        <w:pStyle w:val="NoSpacing"/>
        <w:numPr>
          <w:ilvl w:val="0"/>
          <w:numId w:val="53"/>
        </w:numPr>
      </w:pPr>
      <w:r w:rsidRPr="004E72E7">
        <w:t>Expertise in developing and consuming Web services including different technologies and standards like DTD, XSD, SOAP, WSDL, JAX-RPC, JAX-WS, WS-I and Apache Axis, JAX-RPC.</w:t>
      </w:r>
    </w:p>
    <w:p w14:paraId="290F7DB5" w14:textId="77777777" w:rsidR="004E72E7" w:rsidRPr="004E72E7" w:rsidRDefault="004E72E7" w:rsidP="004E72E7">
      <w:pPr>
        <w:pStyle w:val="NoSpacing"/>
        <w:numPr>
          <w:ilvl w:val="0"/>
          <w:numId w:val="53"/>
        </w:numPr>
      </w:pPr>
      <w:r w:rsidRPr="004E72E7">
        <w:t>Experience in developing messaging systems using JMS, WebSphere MQ.</w:t>
      </w:r>
    </w:p>
    <w:p w14:paraId="5256460B" w14:textId="77777777" w:rsidR="004E72E7" w:rsidRPr="004E72E7" w:rsidRDefault="004E72E7" w:rsidP="004E72E7">
      <w:pPr>
        <w:pStyle w:val="NoSpacing"/>
        <w:numPr>
          <w:ilvl w:val="0"/>
          <w:numId w:val="53"/>
        </w:numPr>
      </w:pPr>
      <w:r w:rsidRPr="004E72E7">
        <w:t>Experience in installing, configuring, tuning IBM Web, BEA Web Logic, Apache Tomcat, JBOSS.</w:t>
      </w:r>
    </w:p>
    <w:p w14:paraId="52CA042A" w14:textId="77777777" w:rsidR="004E72E7" w:rsidRPr="004E72E7" w:rsidRDefault="004E72E7" w:rsidP="004E72E7">
      <w:pPr>
        <w:pStyle w:val="NoSpacing"/>
        <w:numPr>
          <w:ilvl w:val="0"/>
          <w:numId w:val="53"/>
        </w:numPr>
      </w:pPr>
      <w:r w:rsidRPr="004E72E7">
        <w:t>Experience in developing and deploying a Microservice application utilizing almost of the AWS Stack including S3, EC2, DynamoDB, SNS and SQS.</w:t>
      </w:r>
    </w:p>
    <w:p w14:paraId="2B0E95E0" w14:textId="77777777" w:rsidR="004E72E7" w:rsidRPr="004E72E7" w:rsidRDefault="004E72E7" w:rsidP="004E72E7">
      <w:pPr>
        <w:pStyle w:val="NoSpacing"/>
        <w:numPr>
          <w:ilvl w:val="0"/>
          <w:numId w:val="53"/>
        </w:numPr>
      </w:pPr>
      <w:r w:rsidRPr="004E72E7">
        <w:t>Experience on the Security frameworks like OAuth 2.0, JWT token-based authentication, Spring Security and Implemented Single Sign-On (SSO) using Site Minder on single/multiple cookie domains for Web applications.</w:t>
      </w:r>
    </w:p>
    <w:p w14:paraId="69988B50" w14:textId="77777777" w:rsidR="004E72E7" w:rsidRPr="004E72E7" w:rsidRDefault="004E72E7" w:rsidP="004E72E7">
      <w:pPr>
        <w:pStyle w:val="NoSpacing"/>
        <w:numPr>
          <w:ilvl w:val="0"/>
          <w:numId w:val="53"/>
        </w:numPr>
      </w:pPr>
      <w:r w:rsidRPr="004E72E7">
        <w:t>Strong experience in XML related technologies including XSD, DTD, XSLT, XPATH, DOM, SAX, JAXP, JAXB, XML-RPC and XML Beans.</w:t>
      </w:r>
    </w:p>
    <w:p w14:paraId="1C256D35" w14:textId="77777777" w:rsidR="004E72E7" w:rsidRPr="004E72E7" w:rsidRDefault="004E72E7" w:rsidP="004E72E7">
      <w:pPr>
        <w:pStyle w:val="NoSpacing"/>
        <w:numPr>
          <w:ilvl w:val="0"/>
          <w:numId w:val="53"/>
        </w:numPr>
      </w:pPr>
      <w:r w:rsidRPr="004E72E7">
        <w:t>Expertise in database modeling, administration and development using SQL, T-SQL and PL/SQL in Oracle, DB2 and SQL Server environments.</w:t>
      </w:r>
    </w:p>
    <w:p w14:paraId="62DB485E" w14:textId="77777777" w:rsidR="004E72E7" w:rsidRPr="004E72E7" w:rsidRDefault="004E72E7" w:rsidP="004E72E7">
      <w:pPr>
        <w:pStyle w:val="NoSpacing"/>
        <w:numPr>
          <w:ilvl w:val="0"/>
          <w:numId w:val="53"/>
        </w:numPr>
      </w:pPr>
      <w:r w:rsidRPr="004E72E7">
        <w:t>Experience in using ANT and Maven for build automation.</w:t>
      </w:r>
    </w:p>
    <w:p w14:paraId="11742E3F" w14:textId="77777777" w:rsidR="004E72E7" w:rsidRPr="004E72E7" w:rsidRDefault="004E72E7" w:rsidP="004E72E7">
      <w:pPr>
        <w:pStyle w:val="NoSpacing"/>
        <w:numPr>
          <w:ilvl w:val="0"/>
          <w:numId w:val="53"/>
        </w:numPr>
      </w:pPr>
      <w:r w:rsidRPr="004E72E7">
        <w:t>Experience in using version control and configuration management tools like SVN, Clear Case, CVS, Subversion, Git.</w:t>
      </w:r>
    </w:p>
    <w:p w14:paraId="0337863E" w14:textId="311ED02C" w:rsidR="00E578A5" w:rsidRPr="004E72E7" w:rsidRDefault="004E72E7" w:rsidP="004E72E7">
      <w:pPr>
        <w:pStyle w:val="NoSpacing"/>
        <w:numPr>
          <w:ilvl w:val="0"/>
          <w:numId w:val="53"/>
        </w:numPr>
      </w:pPr>
      <w:r w:rsidRPr="004E72E7">
        <w:t>Versatile team player with good communication, analytical, presentation and inter-personal skills.</w:t>
      </w:r>
    </w:p>
    <w:p w14:paraId="0E77EFD5" w14:textId="77777777" w:rsidR="004E72E7" w:rsidRDefault="004E72E7" w:rsidP="00C710EF">
      <w:pPr>
        <w:pStyle w:val="Title"/>
        <w:pBdr>
          <w:bottom w:val="single" w:sz="12" w:space="1" w:color="auto"/>
        </w:pBdr>
        <w:jc w:val="left"/>
        <w:rPr>
          <w:rFonts w:asciiTheme="minorHAnsi" w:hAnsiTheme="minorHAnsi" w:cstheme="minorHAnsi"/>
          <w:caps/>
          <w:smallCaps w:val="0"/>
          <w:sz w:val="22"/>
          <w:szCs w:val="22"/>
        </w:rPr>
      </w:pPr>
    </w:p>
    <w:p w14:paraId="01A7FF2D" w14:textId="1B400CCB" w:rsidR="00C710EF" w:rsidRPr="00C710EF" w:rsidRDefault="00C710EF" w:rsidP="00C710EF">
      <w:pPr>
        <w:pStyle w:val="Title"/>
        <w:pBdr>
          <w:bottom w:val="single" w:sz="12" w:space="1" w:color="auto"/>
        </w:pBdr>
        <w:jc w:val="left"/>
        <w:rPr>
          <w:rFonts w:asciiTheme="minorHAnsi" w:hAnsiTheme="minorHAnsi" w:cstheme="minorHAnsi"/>
          <w:caps/>
          <w:smallCaps w:val="0"/>
          <w:sz w:val="22"/>
          <w:szCs w:val="22"/>
        </w:rPr>
      </w:pPr>
      <w:r w:rsidRPr="00C710EF">
        <w:rPr>
          <w:rFonts w:asciiTheme="minorHAnsi" w:hAnsiTheme="minorHAnsi" w:cstheme="minorHAnsi"/>
          <w:caps/>
          <w:smallCaps w:val="0"/>
          <w:sz w:val="22"/>
          <w:szCs w:val="22"/>
        </w:rPr>
        <w:t>Technical Skills:</w:t>
      </w:r>
    </w:p>
    <w:p w14:paraId="17616B2C" w14:textId="77777777" w:rsidR="00C710EF" w:rsidRPr="00C710EF" w:rsidRDefault="00C710EF" w:rsidP="00C710EF">
      <w:pPr>
        <w:pStyle w:val="NoSpacing"/>
        <w:rPr>
          <w:sz w:val="10"/>
        </w:rPr>
      </w:pPr>
    </w:p>
    <w:p w14:paraId="02E883A4" w14:textId="77777777" w:rsidR="004E72E7" w:rsidRPr="004E72E7" w:rsidRDefault="004E72E7" w:rsidP="004E72E7">
      <w:pPr>
        <w:pStyle w:val="NoSpacing"/>
      </w:pPr>
      <w:r w:rsidRPr="004E72E7">
        <w:rPr>
          <w:b/>
          <w:bCs/>
        </w:rPr>
        <w:t>Programming Languages:</w:t>
      </w:r>
      <w:r w:rsidRPr="004E72E7">
        <w:t xml:space="preserve"> JAVA, C, C++, HTML, XML, PL/ SQL</w:t>
      </w:r>
    </w:p>
    <w:p w14:paraId="76038BBB" w14:textId="77777777" w:rsidR="004E72E7" w:rsidRPr="004E72E7" w:rsidRDefault="004E72E7" w:rsidP="004E72E7">
      <w:pPr>
        <w:pStyle w:val="NoSpacing"/>
        <w:rPr>
          <w:sz w:val="10"/>
        </w:rPr>
      </w:pPr>
    </w:p>
    <w:p w14:paraId="2D0EE3AD" w14:textId="05CF1FCC" w:rsidR="004E72E7" w:rsidRPr="004E72E7" w:rsidRDefault="004E72E7" w:rsidP="004E72E7">
      <w:pPr>
        <w:pStyle w:val="NoSpacing"/>
      </w:pPr>
      <w:r w:rsidRPr="004E72E7">
        <w:rPr>
          <w:b/>
          <w:bCs/>
        </w:rPr>
        <w:t>Java/J2EE Technologies:</w:t>
      </w:r>
      <w:r w:rsidRPr="004E72E7">
        <w:t xml:space="preserve"> Java Swing, J2EE, Servlets, JSP, JDBC, JPA, Hibernate, iBATIS, Spring 3.0, Spring Batch, EJB 2.0/3.0, JSF, REST, JMS, JAX-WS, JAX RPC, JBOSS ESB.</w:t>
      </w:r>
    </w:p>
    <w:p w14:paraId="07E8E80F" w14:textId="77777777" w:rsidR="004E72E7" w:rsidRDefault="004E72E7" w:rsidP="004E72E7">
      <w:pPr>
        <w:pStyle w:val="NoSpacing"/>
      </w:pPr>
    </w:p>
    <w:p w14:paraId="2F412710" w14:textId="0D1B3F0D" w:rsidR="004E72E7" w:rsidRPr="004E72E7" w:rsidRDefault="004E72E7" w:rsidP="004E72E7">
      <w:pPr>
        <w:pStyle w:val="NoSpacing"/>
      </w:pPr>
      <w:r w:rsidRPr="004E72E7">
        <w:rPr>
          <w:b/>
          <w:bCs/>
        </w:rPr>
        <w:lastRenderedPageBreak/>
        <w:t>Framework &amp; Tools:</w:t>
      </w:r>
      <w:r w:rsidRPr="004E72E7">
        <w:t xml:space="preserve"> Struts, Hibernate, JPA, Spring, Camel, J2EE Design Patterns, Java Data Objects, JSF, JUnit 3.8.1, Ant 1.6.2, Maven framework, Spark</w:t>
      </w:r>
    </w:p>
    <w:p w14:paraId="5FB3438F" w14:textId="77777777" w:rsidR="004E72E7" w:rsidRPr="004E72E7" w:rsidRDefault="004E72E7" w:rsidP="004E72E7">
      <w:pPr>
        <w:pStyle w:val="NoSpacing"/>
        <w:rPr>
          <w:sz w:val="10"/>
        </w:rPr>
      </w:pPr>
    </w:p>
    <w:p w14:paraId="718458AB" w14:textId="0563C618" w:rsidR="004E72E7" w:rsidRPr="004E72E7" w:rsidRDefault="004E72E7" w:rsidP="004E72E7">
      <w:pPr>
        <w:pStyle w:val="NoSpacing"/>
      </w:pPr>
      <w:r w:rsidRPr="004E72E7">
        <w:rPr>
          <w:b/>
          <w:bCs/>
        </w:rPr>
        <w:t>Web/Application Servers:</w:t>
      </w:r>
      <w:r w:rsidRPr="004E72E7">
        <w:t xml:space="preserve"> Web Sphere Application Server 6.1, Apache Tomcat 6.0/7.0, BEA Web Logic, JBOSS EAP 5/6/7, IIS 8</w:t>
      </w:r>
    </w:p>
    <w:p w14:paraId="0933DC78" w14:textId="77777777" w:rsidR="004E72E7" w:rsidRPr="004E72E7" w:rsidRDefault="004E72E7" w:rsidP="004E72E7">
      <w:pPr>
        <w:pStyle w:val="NoSpacing"/>
        <w:rPr>
          <w:sz w:val="10"/>
        </w:rPr>
      </w:pPr>
    </w:p>
    <w:p w14:paraId="7D4A7960" w14:textId="7B33B1AB" w:rsidR="004E72E7" w:rsidRPr="004E72E7" w:rsidRDefault="004E72E7" w:rsidP="004E72E7">
      <w:pPr>
        <w:pStyle w:val="NoSpacing"/>
      </w:pPr>
      <w:r w:rsidRPr="004E72E7">
        <w:rPr>
          <w:b/>
          <w:bCs/>
        </w:rPr>
        <w:t>Database:</w:t>
      </w:r>
      <w:r w:rsidRPr="004E72E7">
        <w:t xml:space="preserve"> Oracle 10g/11g, SQL Server, MySQL</w:t>
      </w:r>
    </w:p>
    <w:p w14:paraId="29DFD863" w14:textId="77777777" w:rsidR="004E72E7" w:rsidRPr="004E72E7" w:rsidRDefault="004E72E7" w:rsidP="004E72E7">
      <w:pPr>
        <w:pStyle w:val="NoSpacing"/>
        <w:rPr>
          <w:sz w:val="10"/>
        </w:rPr>
      </w:pPr>
    </w:p>
    <w:p w14:paraId="2D1F4F63" w14:textId="259D9813" w:rsidR="004E72E7" w:rsidRPr="004E72E7" w:rsidRDefault="004E72E7" w:rsidP="004E72E7">
      <w:pPr>
        <w:pStyle w:val="NoSpacing"/>
      </w:pPr>
      <w:r w:rsidRPr="004E72E7">
        <w:rPr>
          <w:b/>
          <w:bCs/>
        </w:rPr>
        <w:t>Operating Systems:</w:t>
      </w:r>
      <w:r w:rsidRPr="004E72E7">
        <w:t xml:space="preserve"> Windows XP/Vista/7/2008 R2/2012, UNIX, Linux</w:t>
      </w:r>
    </w:p>
    <w:p w14:paraId="5750CAD7" w14:textId="77777777" w:rsidR="004E72E7" w:rsidRPr="004E72E7" w:rsidRDefault="004E72E7" w:rsidP="004E72E7">
      <w:pPr>
        <w:pStyle w:val="NoSpacing"/>
        <w:rPr>
          <w:sz w:val="10"/>
        </w:rPr>
      </w:pPr>
    </w:p>
    <w:p w14:paraId="25355804" w14:textId="0B7D0C62" w:rsidR="004E72E7" w:rsidRPr="004E72E7" w:rsidRDefault="004E72E7" w:rsidP="004E72E7">
      <w:pPr>
        <w:pStyle w:val="NoSpacing"/>
      </w:pPr>
      <w:r w:rsidRPr="004E72E7">
        <w:rPr>
          <w:b/>
          <w:bCs/>
        </w:rPr>
        <w:t>Web Technologies:</w:t>
      </w:r>
      <w:r w:rsidRPr="004E72E7">
        <w:t xml:space="preserve"> HTML, DHTML, XML, XSL, XSLT, JSTL, JavaScript, CSS, Struts 1.x/2.0, SOAP, Ajax, jQuery, Angular JS/2/4, JSON, JSF, Oracle ADF</w:t>
      </w:r>
    </w:p>
    <w:p w14:paraId="1667486A" w14:textId="77777777" w:rsidR="004E72E7" w:rsidRPr="004E72E7" w:rsidRDefault="004E72E7" w:rsidP="004E72E7">
      <w:pPr>
        <w:pStyle w:val="NoSpacing"/>
        <w:rPr>
          <w:sz w:val="10"/>
        </w:rPr>
      </w:pPr>
    </w:p>
    <w:p w14:paraId="0A7E5D22" w14:textId="51827FA2" w:rsidR="004E72E7" w:rsidRPr="004E72E7" w:rsidRDefault="004E72E7" w:rsidP="004E72E7">
      <w:pPr>
        <w:pStyle w:val="NoSpacing"/>
      </w:pPr>
      <w:r w:rsidRPr="004E72E7">
        <w:rPr>
          <w:b/>
          <w:bCs/>
        </w:rPr>
        <w:t>Development Tools:</w:t>
      </w:r>
      <w:r w:rsidRPr="004E72E7">
        <w:t xml:space="preserve"> IBM WSAD 6.x/7.x, Eclipse, JDeveloper, RAD 6.0, Net Beans, IntelliJ, JBOSS IDE, Sun Studio</w:t>
      </w:r>
    </w:p>
    <w:p w14:paraId="43456EF5" w14:textId="77777777" w:rsidR="004E72E7" w:rsidRPr="004E72E7" w:rsidRDefault="004E72E7" w:rsidP="004E72E7">
      <w:pPr>
        <w:pStyle w:val="NoSpacing"/>
        <w:rPr>
          <w:sz w:val="10"/>
        </w:rPr>
      </w:pPr>
    </w:p>
    <w:p w14:paraId="2CC7A65D" w14:textId="1351C6D4" w:rsidR="004E72E7" w:rsidRPr="004E72E7" w:rsidRDefault="004E72E7" w:rsidP="004E72E7">
      <w:pPr>
        <w:pStyle w:val="NoSpacing"/>
      </w:pPr>
      <w:r w:rsidRPr="004E72E7">
        <w:rPr>
          <w:b/>
          <w:bCs/>
        </w:rPr>
        <w:t>Version Control Systems:</w:t>
      </w:r>
      <w:r w:rsidRPr="004E72E7">
        <w:t xml:space="preserve"> CVS, SVN, Git, Tortoise Git, Source Tree</w:t>
      </w:r>
    </w:p>
    <w:p w14:paraId="7F13C972" w14:textId="77777777" w:rsidR="004E72E7" w:rsidRPr="004E72E7" w:rsidRDefault="004E72E7" w:rsidP="004E72E7">
      <w:pPr>
        <w:pStyle w:val="NoSpacing"/>
        <w:rPr>
          <w:sz w:val="10"/>
        </w:rPr>
      </w:pPr>
    </w:p>
    <w:p w14:paraId="252C0CCD" w14:textId="59BE92D5" w:rsidR="00E578A5" w:rsidRPr="004E72E7" w:rsidRDefault="004E72E7" w:rsidP="004E72E7">
      <w:pPr>
        <w:pStyle w:val="NoSpacing"/>
      </w:pPr>
      <w:r w:rsidRPr="004E72E7">
        <w:rPr>
          <w:b/>
          <w:bCs/>
        </w:rPr>
        <w:t>Other Tools:</w:t>
      </w:r>
      <w:r w:rsidRPr="004E72E7">
        <w:t xml:space="preserve"> Rational Rose, Microsoft Visio, Open LDAP, Putty, Reflection-X</w:t>
      </w:r>
    </w:p>
    <w:p w14:paraId="3CF448B0" w14:textId="77777777" w:rsidR="004E72E7" w:rsidRDefault="004E72E7" w:rsidP="009C4732">
      <w:pPr>
        <w:pStyle w:val="NoSpacing"/>
      </w:pPr>
    </w:p>
    <w:p w14:paraId="37D94D96" w14:textId="694E0A82" w:rsidR="00532972" w:rsidRPr="00B573EC" w:rsidRDefault="00532972" w:rsidP="00532972">
      <w:pPr>
        <w:pStyle w:val="Title"/>
        <w:pBdr>
          <w:bottom w:val="single" w:sz="12" w:space="1" w:color="auto"/>
        </w:pBdr>
        <w:jc w:val="left"/>
        <w:rPr>
          <w:rFonts w:asciiTheme="minorHAnsi" w:hAnsiTheme="minorHAnsi" w:cstheme="minorHAnsi"/>
          <w:caps/>
          <w:smallCaps w:val="0"/>
          <w:sz w:val="22"/>
          <w:szCs w:val="22"/>
        </w:rPr>
      </w:pPr>
      <w:r w:rsidRPr="00B573EC">
        <w:rPr>
          <w:rFonts w:asciiTheme="minorHAnsi" w:hAnsiTheme="minorHAnsi" w:cstheme="minorHAnsi"/>
          <w:caps/>
          <w:smallCaps w:val="0"/>
          <w:sz w:val="22"/>
          <w:szCs w:val="22"/>
        </w:rPr>
        <w:t>PROFESSIONAL Experience:</w:t>
      </w:r>
      <w:r w:rsidRPr="00B573EC">
        <w:rPr>
          <w:rFonts w:asciiTheme="minorHAnsi" w:hAnsiTheme="minorHAnsi" w:cstheme="minorHAnsi"/>
          <w:caps/>
          <w:smallCaps w:val="0"/>
          <w:sz w:val="22"/>
          <w:szCs w:val="22"/>
        </w:rPr>
        <w:tab/>
      </w:r>
    </w:p>
    <w:p w14:paraId="268241CB" w14:textId="77777777" w:rsidR="00532972" w:rsidRPr="00A6613A" w:rsidRDefault="00532972" w:rsidP="00035ECD">
      <w:pPr>
        <w:pStyle w:val="NoSpacing"/>
        <w:rPr>
          <w:sz w:val="10"/>
        </w:rPr>
      </w:pPr>
    </w:p>
    <w:p w14:paraId="6A958582" w14:textId="0F68760D" w:rsidR="004E72E7" w:rsidRPr="004E72E7" w:rsidRDefault="004E72E7" w:rsidP="004E72E7">
      <w:pPr>
        <w:pStyle w:val="NoSpacing"/>
        <w:rPr>
          <w:b/>
          <w:bCs/>
        </w:rPr>
      </w:pPr>
      <w:r w:rsidRPr="004E72E7">
        <w:rPr>
          <w:b/>
          <w:bCs/>
        </w:rPr>
        <w:t>Penn Mutual, Horsham, PA</w:t>
      </w:r>
      <w:r w:rsidRPr="004E72E7">
        <w:rPr>
          <w:b/>
          <w:bCs/>
        </w:rPr>
        <w:tab/>
      </w:r>
      <w:r w:rsidRPr="004E72E7">
        <w:rPr>
          <w:b/>
          <w:bCs/>
        </w:rPr>
        <w:tab/>
      </w:r>
      <w:r w:rsidRPr="004E72E7">
        <w:rPr>
          <w:b/>
          <w:bCs/>
        </w:rPr>
        <w:tab/>
      </w:r>
      <w:r w:rsidRPr="004E72E7">
        <w:rPr>
          <w:b/>
          <w:bCs/>
        </w:rPr>
        <w:tab/>
      </w:r>
      <w:r w:rsidRPr="004E72E7">
        <w:rPr>
          <w:b/>
          <w:bCs/>
        </w:rPr>
        <w:tab/>
      </w:r>
      <w:r w:rsidRPr="004E72E7">
        <w:rPr>
          <w:b/>
          <w:bCs/>
        </w:rPr>
        <w:tab/>
      </w:r>
      <w:r w:rsidRPr="004E72E7">
        <w:rPr>
          <w:b/>
          <w:bCs/>
        </w:rPr>
        <w:tab/>
      </w:r>
      <w:r w:rsidRPr="004E72E7">
        <w:rPr>
          <w:b/>
          <w:bCs/>
        </w:rPr>
        <w:tab/>
        <w:t xml:space="preserve">Nov 2021 – Till Date  </w:t>
      </w:r>
    </w:p>
    <w:p w14:paraId="052FC7F0" w14:textId="77777777" w:rsidR="004E72E7" w:rsidRPr="004E72E7" w:rsidRDefault="004E72E7" w:rsidP="004E72E7">
      <w:pPr>
        <w:pStyle w:val="NoSpacing"/>
        <w:rPr>
          <w:b/>
          <w:bCs/>
        </w:rPr>
      </w:pPr>
      <w:r w:rsidRPr="004E72E7">
        <w:rPr>
          <w:b/>
          <w:bCs/>
        </w:rPr>
        <w:t>Java Developer</w:t>
      </w:r>
    </w:p>
    <w:p w14:paraId="1515F165" w14:textId="77777777" w:rsidR="004E72E7" w:rsidRPr="004E72E7" w:rsidRDefault="004E72E7" w:rsidP="004E72E7">
      <w:pPr>
        <w:pStyle w:val="NoSpacing"/>
        <w:rPr>
          <w:b/>
          <w:bCs/>
          <w:sz w:val="10"/>
        </w:rPr>
      </w:pPr>
    </w:p>
    <w:p w14:paraId="05DA73CE" w14:textId="77777777" w:rsidR="004E72E7" w:rsidRPr="004E72E7" w:rsidRDefault="004E72E7" w:rsidP="004E72E7">
      <w:pPr>
        <w:pStyle w:val="NoSpacing"/>
        <w:rPr>
          <w:b/>
          <w:bCs/>
        </w:rPr>
      </w:pPr>
      <w:r w:rsidRPr="004E72E7">
        <w:rPr>
          <w:b/>
          <w:bCs/>
        </w:rPr>
        <w:t>Responsibilities:</w:t>
      </w:r>
    </w:p>
    <w:p w14:paraId="28995D96" w14:textId="77777777" w:rsidR="004E72E7" w:rsidRPr="004E72E7" w:rsidRDefault="004E72E7" w:rsidP="004E72E7">
      <w:pPr>
        <w:pStyle w:val="NoSpacing"/>
        <w:numPr>
          <w:ilvl w:val="0"/>
          <w:numId w:val="54"/>
        </w:numPr>
      </w:pPr>
      <w:r w:rsidRPr="004E72E7">
        <w:t xml:space="preserve">Participating in daily scrum meetings and reviews with bi-weekly sprint deliveries as part of agile development. </w:t>
      </w:r>
    </w:p>
    <w:p w14:paraId="1EA7FC5D" w14:textId="77777777" w:rsidR="004E72E7" w:rsidRPr="004E72E7" w:rsidRDefault="004E72E7" w:rsidP="004E72E7">
      <w:pPr>
        <w:pStyle w:val="NoSpacing"/>
        <w:numPr>
          <w:ilvl w:val="0"/>
          <w:numId w:val="54"/>
        </w:numPr>
      </w:pPr>
      <w:r w:rsidRPr="004E72E7">
        <w:t>Understanding business and software requirements plus utilizing technology to enunciate data flow between front-end and back-end technologies.</w:t>
      </w:r>
    </w:p>
    <w:p w14:paraId="2D895075" w14:textId="77777777" w:rsidR="004E72E7" w:rsidRPr="004E72E7" w:rsidRDefault="004E72E7" w:rsidP="004E72E7">
      <w:pPr>
        <w:pStyle w:val="NoSpacing"/>
        <w:numPr>
          <w:ilvl w:val="0"/>
          <w:numId w:val="54"/>
        </w:numPr>
      </w:pPr>
      <w:r w:rsidRPr="004E72E7">
        <w:t>Working on design patterns such as Factory, Builder, Singleton, Strategy, MVC, DAO, etc.</w:t>
      </w:r>
    </w:p>
    <w:p w14:paraId="07E055B9" w14:textId="77777777" w:rsidR="004E72E7" w:rsidRPr="004E72E7" w:rsidRDefault="004E72E7" w:rsidP="004E72E7">
      <w:pPr>
        <w:pStyle w:val="NoSpacing"/>
        <w:numPr>
          <w:ilvl w:val="0"/>
          <w:numId w:val="54"/>
        </w:numPr>
      </w:pPr>
      <w:r w:rsidRPr="004E72E7">
        <w:t>Developing new Restful micro services using Spring Boot framework and reactive programming.</w:t>
      </w:r>
    </w:p>
    <w:p w14:paraId="44455D0B" w14:textId="77777777" w:rsidR="004E72E7" w:rsidRPr="004E72E7" w:rsidRDefault="004E72E7" w:rsidP="004E72E7">
      <w:pPr>
        <w:pStyle w:val="NoSpacing"/>
        <w:numPr>
          <w:ilvl w:val="0"/>
          <w:numId w:val="54"/>
        </w:numPr>
      </w:pPr>
      <w:r w:rsidRPr="004E72E7">
        <w:t>Working and designing the architecture for new micro services.</w:t>
      </w:r>
    </w:p>
    <w:p w14:paraId="340F49BC" w14:textId="77777777" w:rsidR="004E72E7" w:rsidRPr="004E72E7" w:rsidRDefault="004E72E7" w:rsidP="004E72E7">
      <w:pPr>
        <w:pStyle w:val="NoSpacing"/>
        <w:numPr>
          <w:ilvl w:val="0"/>
          <w:numId w:val="54"/>
        </w:numPr>
      </w:pPr>
      <w:r w:rsidRPr="004E72E7">
        <w:t>Implementing Spring AOP (Aspect Oriented Programming) framework for application audit purposes and handling cross-cutting concerns.</w:t>
      </w:r>
    </w:p>
    <w:p w14:paraId="498C89DD" w14:textId="77777777" w:rsidR="004E72E7" w:rsidRPr="004E72E7" w:rsidRDefault="004E72E7" w:rsidP="004E72E7">
      <w:pPr>
        <w:pStyle w:val="NoSpacing"/>
        <w:numPr>
          <w:ilvl w:val="0"/>
          <w:numId w:val="54"/>
        </w:numPr>
      </w:pPr>
      <w:r w:rsidRPr="004E72E7">
        <w:t>Working with Docker and deploying services in AWS ECS for containerization purposes.</w:t>
      </w:r>
    </w:p>
    <w:p w14:paraId="2F91B196" w14:textId="77777777" w:rsidR="004E72E7" w:rsidRPr="004E72E7" w:rsidRDefault="004E72E7" w:rsidP="004E72E7">
      <w:pPr>
        <w:pStyle w:val="NoSpacing"/>
        <w:numPr>
          <w:ilvl w:val="0"/>
          <w:numId w:val="54"/>
        </w:numPr>
      </w:pPr>
      <w:r w:rsidRPr="004E72E7">
        <w:t>Working with AWS S3 and SQS for storage and queueing purposes.</w:t>
      </w:r>
    </w:p>
    <w:p w14:paraId="03569A38" w14:textId="77777777" w:rsidR="004E72E7" w:rsidRPr="004E72E7" w:rsidRDefault="004E72E7" w:rsidP="004E72E7">
      <w:pPr>
        <w:pStyle w:val="NoSpacing"/>
        <w:numPr>
          <w:ilvl w:val="0"/>
          <w:numId w:val="54"/>
        </w:numPr>
      </w:pPr>
      <w:r w:rsidRPr="004E72E7">
        <w:t>Writing AWS lambdas in Python language to perform various business functions.</w:t>
      </w:r>
    </w:p>
    <w:p w14:paraId="2C66F7D7" w14:textId="77777777" w:rsidR="004E72E7" w:rsidRPr="004E72E7" w:rsidRDefault="004E72E7" w:rsidP="004E72E7">
      <w:pPr>
        <w:pStyle w:val="NoSpacing"/>
        <w:numPr>
          <w:ilvl w:val="0"/>
          <w:numId w:val="54"/>
        </w:numPr>
      </w:pPr>
      <w:r w:rsidRPr="004E72E7">
        <w:t>Working with AWS Kinesis Data Streams and developed custom wrappers on top of the KCL 2.0 library in Java for internal use cases.</w:t>
      </w:r>
    </w:p>
    <w:p w14:paraId="053EAE01" w14:textId="77777777" w:rsidR="004E72E7" w:rsidRPr="004E72E7" w:rsidRDefault="004E72E7" w:rsidP="004E72E7">
      <w:pPr>
        <w:pStyle w:val="NoSpacing"/>
        <w:numPr>
          <w:ilvl w:val="0"/>
          <w:numId w:val="54"/>
        </w:numPr>
      </w:pPr>
      <w:r w:rsidRPr="004E72E7">
        <w:t>Accessing and Managing databases using MySQL and PostgreSQL. Using Hibernate as an ORM tool.</w:t>
      </w:r>
    </w:p>
    <w:p w14:paraId="50A606FF" w14:textId="77777777" w:rsidR="004E72E7" w:rsidRPr="004E72E7" w:rsidRDefault="004E72E7" w:rsidP="004E72E7">
      <w:pPr>
        <w:pStyle w:val="NoSpacing"/>
        <w:numPr>
          <w:ilvl w:val="0"/>
          <w:numId w:val="54"/>
        </w:numPr>
      </w:pPr>
      <w:r w:rsidRPr="004E72E7">
        <w:t>Working in a CI/CD environment using Jenkins and deploying applications into AWS clusters.</w:t>
      </w:r>
    </w:p>
    <w:p w14:paraId="0C674C0B" w14:textId="77777777" w:rsidR="004E72E7" w:rsidRPr="004E72E7" w:rsidRDefault="004E72E7" w:rsidP="004E72E7">
      <w:pPr>
        <w:pStyle w:val="NoSpacing"/>
        <w:numPr>
          <w:ilvl w:val="0"/>
          <w:numId w:val="54"/>
        </w:numPr>
      </w:pPr>
      <w:r w:rsidRPr="004E72E7">
        <w:t>Using AWS Cloud Watch to monitor system metrics and also set up alarms.</w:t>
      </w:r>
    </w:p>
    <w:p w14:paraId="71DCE895" w14:textId="77777777" w:rsidR="004E72E7" w:rsidRPr="004E72E7" w:rsidRDefault="004E72E7" w:rsidP="004E72E7">
      <w:pPr>
        <w:pStyle w:val="NoSpacing"/>
        <w:numPr>
          <w:ilvl w:val="0"/>
          <w:numId w:val="54"/>
        </w:numPr>
      </w:pPr>
      <w:r w:rsidRPr="004E72E7">
        <w:t>Using Log4J for logging, debugging, testing purposes, and, maintaining system state.</w:t>
      </w:r>
    </w:p>
    <w:p w14:paraId="42D38AE0" w14:textId="77777777" w:rsidR="004E72E7" w:rsidRPr="004E72E7" w:rsidRDefault="004E72E7" w:rsidP="004E72E7">
      <w:pPr>
        <w:pStyle w:val="NoSpacing"/>
        <w:numPr>
          <w:ilvl w:val="0"/>
          <w:numId w:val="54"/>
        </w:numPr>
      </w:pPr>
      <w:r w:rsidRPr="004E72E7">
        <w:t>Using Maven to build the application and resolve all necessary dependencies.</w:t>
      </w:r>
    </w:p>
    <w:p w14:paraId="488378D5" w14:textId="77777777" w:rsidR="004E72E7" w:rsidRPr="004E72E7" w:rsidRDefault="004E72E7" w:rsidP="004E72E7">
      <w:pPr>
        <w:pStyle w:val="NoSpacing"/>
        <w:numPr>
          <w:ilvl w:val="0"/>
          <w:numId w:val="54"/>
        </w:numPr>
      </w:pPr>
      <w:r w:rsidRPr="004E72E7">
        <w:t>Using Git as a version control tool and GitHub to manage the code repository.</w:t>
      </w:r>
    </w:p>
    <w:p w14:paraId="76BF6BD3" w14:textId="77777777" w:rsidR="004E72E7" w:rsidRPr="004E72E7" w:rsidRDefault="004E72E7" w:rsidP="004E72E7">
      <w:pPr>
        <w:pStyle w:val="NoSpacing"/>
        <w:numPr>
          <w:ilvl w:val="0"/>
          <w:numId w:val="54"/>
        </w:numPr>
      </w:pPr>
      <w:r w:rsidRPr="004E72E7">
        <w:t>Participating in troubleshooting and fixing PROD defects, debugging errors, and code reviews to enhance performance.</w:t>
      </w:r>
    </w:p>
    <w:p w14:paraId="289885CC" w14:textId="77777777" w:rsidR="004E72E7" w:rsidRPr="004E72E7" w:rsidRDefault="004E72E7" w:rsidP="004E72E7">
      <w:pPr>
        <w:pStyle w:val="NoSpacing"/>
        <w:rPr>
          <w:sz w:val="10"/>
        </w:rPr>
      </w:pPr>
    </w:p>
    <w:p w14:paraId="7E51BE98" w14:textId="77777777" w:rsidR="004E72E7" w:rsidRPr="004E72E7" w:rsidRDefault="004E72E7" w:rsidP="004E72E7">
      <w:pPr>
        <w:pStyle w:val="NoSpacing"/>
      </w:pPr>
      <w:r w:rsidRPr="004E72E7">
        <w:rPr>
          <w:b/>
          <w:bCs/>
        </w:rPr>
        <w:t>Environment:</w:t>
      </w:r>
      <w:r w:rsidRPr="004E72E7">
        <w:t xml:space="preserve"> Java 8, Spring Boot, Spring (Security, MVC, AOP, JPA), AWS (lambda, S3, Kinesis, SQS, ECS, EC2, Cloud Watch), MySQL, PostgreSQL, PgAdmin, SequelPro, DB Visualizer, Git, GitHub, Maven, Jenkins, Docker, Log4J, JUnit.</w:t>
      </w:r>
    </w:p>
    <w:p w14:paraId="2109C51B" w14:textId="77777777" w:rsidR="004E72E7" w:rsidRPr="004E72E7" w:rsidRDefault="004E72E7" w:rsidP="004E72E7">
      <w:pPr>
        <w:pStyle w:val="NoSpacing"/>
      </w:pPr>
    </w:p>
    <w:p w14:paraId="5B7EC4ED" w14:textId="77777777" w:rsidR="004E72E7" w:rsidRDefault="004E72E7" w:rsidP="004E72E7">
      <w:pPr>
        <w:pStyle w:val="NoSpacing"/>
        <w:rPr>
          <w:b/>
          <w:bCs/>
        </w:rPr>
      </w:pPr>
      <w:r w:rsidRPr="004E72E7">
        <w:rPr>
          <w:b/>
          <w:bCs/>
        </w:rPr>
        <w:t xml:space="preserve">Longview Capital Corporation, Newman, IL                                            </w:t>
      </w:r>
    </w:p>
    <w:p w14:paraId="123BA8CF" w14:textId="7727180F" w:rsidR="004E72E7" w:rsidRPr="004E72E7" w:rsidRDefault="004E72E7" w:rsidP="004E72E7">
      <w:pPr>
        <w:pStyle w:val="NoSpacing"/>
        <w:rPr>
          <w:b/>
          <w:bCs/>
        </w:rPr>
      </w:pPr>
      <w:r w:rsidRPr="004E72E7">
        <w:rPr>
          <w:b/>
          <w:bCs/>
        </w:rPr>
        <w:t>Java Developer</w:t>
      </w:r>
      <w:r w:rsidRPr="004E72E7">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t xml:space="preserve">   </w:t>
      </w:r>
      <w:r w:rsidRPr="004E72E7">
        <w:rPr>
          <w:b/>
          <w:bCs/>
        </w:rPr>
        <w:t>Jan 2020 – Oct 2021</w:t>
      </w:r>
    </w:p>
    <w:p w14:paraId="2EBE15EA" w14:textId="77777777" w:rsidR="004E72E7" w:rsidRPr="004E72E7" w:rsidRDefault="004E72E7" w:rsidP="004E72E7">
      <w:pPr>
        <w:pStyle w:val="NoSpacing"/>
        <w:rPr>
          <w:b/>
          <w:bCs/>
        </w:rPr>
      </w:pPr>
      <w:r w:rsidRPr="004E72E7">
        <w:rPr>
          <w:b/>
          <w:bCs/>
        </w:rPr>
        <w:lastRenderedPageBreak/>
        <w:t>Responsibilities:</w:t>
      </w:r>
    </w:p>
    <w:p w14:paraId="4D5B6F60" w14:textId="77777777" w:rsidR="004E72E7" w:rsidRPr="004E72E7" w:rsidRDefault="004E72E7" w:rsidP="004E72E7">
      <w:pPr>
        <w:pStyle w:val="NoSpacing"/>
        <w:numPr>
          <w:ilvl w:val="0"/>
          <w:numId w:val="55"/>
        </w:numPr>
      </w:pPr>
      <w:r w:rsidRPr="004E72E7">
        <w:t>Developed web interfaces using single page application framework</w:t>
      </w:r>
    </w:p>
    <w:p w14:paraId="47CC86A6" w14:textId="77777777" w:rsidR="004E72E7" w:rsidRPr="004E72E7" w:rsidRDefault="004E72E7" w:rsidP="004E72E7">
      <w:pPr>
        <w:pStyle w:val="NoSpacing"/>
        <w:numPr>
          <w:ilvl w:val="0"/>
          <w:numId w:val="55"/>
        </w:numPr>
      </w:pPr>
      <w:r w:rsidRPr="004E72E7">
        <w:t>Create Angular Components that could be reused.</w:t>
      </w:r>
    </w:p>
    <w:p w14:paraId="0C5660CE" w14:textId="77777777" w:rsidR="004E72E7" w:rsidRPr="004E72E7" w:rsidRDefault="004E72E7" w:rsidP="004E72E7">
      <w:pPr>
        <w:pStyle w:val="NoSpacing"/>
        <w:numPr>
          <w:ilvl w:val="0"/>
          <w:numId w:val="55"/>
        </w:numPr>
      </w:pPr>
      <w:r w:rsidRPr="004E72E7">
        <w:t>Created CI/CD pipeline leveraging Jenkins.</w:t>
      </w:r>
    </w:p>
    <w:p w14:paraId="68CC71C9" w14:textId="77777777" w:rsidR="004E72E7" w:rsidRPr="004E72E7" w:rsidRDefault="004E72E7" w:rsidP="004E72E7">
      <w:pPr>
        <w:pStyle w:val="NoSpacing"/>
        <w:numPr>
          <w:ilvl w:val="0"/>
          <w:numId w:val="55"/>
        </w:numPr>
      </w:pPr>
      <w:r w:rsidRPr="004E72E7">
        <w:t xml:space="preserve">Created custom Interface Design documents to maintain one common reference point for developers, Managers </w:t>
      </w:r>
    </w:p>
    <w:p w14:paraId="063619A5" w14:textId="77777777" w:rsidR="004E72E7" w:rsidRPr="004E72E7" w:rsidRDefault="004E72E7" w:rsidP="004E72E7">
      <w:pPr>
        <w:pStyle w:val="NoSpacing"/>
        <w:numPr>
          <w:ilvl w:val="0"/>
          <w:numId w:val="55"/>
        </w:numPr>
      </w:pPr>
      <w:r w:rsidRPr="004E72E7">
        <w:t>And clients alike.</w:t>
      </w:r>
    </w:p>
    <w:p w14:paraId="64827873" w14:textId="77777777" w:rsidR="004E72E7" w:rsidRPr="004E72E7" w:rsidRDefault="004E72E7" w:rsidP="004E72E7">
      <w:pPr>
        <w:pStyle w:val="NoSpacing"/>
        <w:numPr>
          <w:ilvl w:val="0"/>
          <w:numId w:val="55"/>
        </w:numPr>
      </w:pPr>
      <w:r w:rsidRPr="004E72E7">
        <w:t>Perform daily code reviews on team and push for code quality improvements leveraging industry best practices.</w:t>
      </w:r>
    </w:p>
    <w:p w14:paraId="7C53C5BD" w14:textId="77777777" w:rsidR="004E72E7" w:rsidRPr="004E72E7" w:rsidRDefault="004E72E7" w:rsidP="004E72E7">
      <w:pPr>
        <w:pStyle w:val="NoSpacing"/>
        <w:numPr>
          <w:ilvl w:val="0"/>
          <w:numId w:val="55"/>
        </w:numPr>
      </w:pPr>
      <w:r w:rsidRPr="004E72E7">
        <w:t xml:space="preserve">Expertized in implementing Spark using java and Spark SQL for faster testing and processing of data </w:t>
      </w:r>
    </w:p>
    <w:p w14:paraId="34D5EE6E" w14:textId="77777777" w:rsidR="004E72E7" w:rsidRPr="004E72E7" w:rsidRDefault="004E72E7" w:rsidP="004E72E7">
      <w:pPr>
        <w:pStyle w:val="NoSpacing"/>
        <w:numPr>
          <w:ilvl w:val="0"/>
          <w:numId w:val="55"/>
        </w:numPr>
      </w:pPr>
      <w:r w:rsidRPr="004E72E7">
        <w:t>Responsible to manage data from different sources.</w:t>
      </w:r>
    </w:p>
    <w:p w14:paraId="0E28B4BA" w14:textId="77777777" w:rsidR="004E72E7" w:rsidRPr="004E72E7" w:rsidRDefault="004E72E7" w:rsidP="004E72E7">
      <w:pPr>
        <w:pStyle w:val="NoSpacing"/>
        <w:numPr>
          <w:ilvl w:val="0"/>
          <w:numId w:val="55"/>
        </w:numPr>
      </w:pPr>
      <w:r w:rsidRPr="004E72E7">
        <w:t>Implemented advanced procedures like text analytics and processing using the in-memory computing</w:t>
      </w:r>
    </w:p>
    <w:p w14:paraId="4AA9F0FA" w14:textId="77777777" w:rsidR="004E72E7" w:rsidRPr="004E72E7" w:rsidRDefault="004E72E7" w:rsidP="004E72E7">
      <w:pPr>
        <w:pStyle w:val="NoSpacing"/>
        <w:numPr>
          <w:ilvl w:val="0"/>
          <w:numId w:val="55"/>
        </w:numPr>
      </w:pPr>
      <w:r w:rsidRPr="004E72E7">
        <w:t>Capabilities like Apache Spark written in Java.</w:t>
      </w:r>
    </w:p>
    <w:p w14:paraId="748E8381" w14:textId="77777777" w:rsidR="004E72E7" w:rsidRPr="004E72E7" w:rsidRDefault="004E72E7" w:rsidP="004E72E7">
      <w:pPr>
        <w:pStyle w:val="NoSpacing"/>
        <w:numPr>
          <w:ilvl w:val="0"/>
          <w:numId w:val="55"/>
        </w:numPr>
      </w:pPr>
      <w:r w:rsidRPr="004E72E7">
        <w:t>Developed Microservices using Spring Boot and deploying Microservices into AWS cloud using Jenkins.</w:t>
      </w:r>
    </w:p>
    <w:p w14:paraId="1A57E028" w14:textId="77777777" w:rsidR="004E72E7" w:rsidRPr="004E72E7" w:rsidRDefault="004E72E7" w:rsidP="004E72E7">
      <w:pPr>
        <w:pStyle w:val="NoSpacing"/>
        <w:numPr>
          <w:ilvl w:val="0"/>
          <w:numId w:val="55"/>
        </w:numPr>
      </w:pPr>
      <w:r w:rsidRPr="004E72E7">
        <w:t>Used Spring Boot which is radically faster in building cloud Microservices and develop spring based application</w:t>
      </w:r>
    </w:p>
    <w:p w14:paraId="383F0E69" w14:textId="77777777" w:rsidR="004E72E7" w:rsidRPr="004E72E7" w:rsidRDefault="004E72E7" w:rsidP="004E72E7">
      <w:pPr>
        <w:pStyle w:val="NoSpacing"/>
        <w:numPr>
          <w:ilvl w:val="0"/>
          <w:numId w:val="55"/>
        </w:numPr>
      </w:pPr>
      <w:r w:rsidRPr="004E72E7">
        <w:t>With very less configuration.</w:t>
      </w:r>
    </w:p>
    <w:p w14:paraId="6618AE9B" w14:textId="77777777" w:rsidR="004E72E7" w:rsidRPr="004E72E7" w:rsidRDefault="004E72E7" w:rsidP="004E72E7">
      <w:pPr>
        <w:pStyle w:val="NoSpacing"/>
        <w:numPr>
          <w:ilvl w:val="0"/>
          <w:numId w:val="55"/>
        </w:numPr>
      </w:pPr>
      <w:r w:rsidRPr="004E72E7">
        <w:t>Developed end-to-end web application using Spring MVC framework.</w:t>
      </w:r>
    </w:p>
    <w:p w14:paraId="5BEF4FB1" w14:textId="77777777" w:rsidR="004E72E7" w:rsidRPr="004E72E7" w:rsidRDefault="004E72E7" w:rsidP="004E72E7">
      <w:pPr>
        <w:pStyle w:val="NoSpacing"/>
        <w:numPr>
          <w:ilvl w:val="0"/>
          <w:numId w:val="55"/>
        </w:numPr>
      </w:pPr>
      <w:r w:rsidRPr="004E72E7">
        <w:t>Used spring for dependency injection.</w:t>
      </w:r>
    </w:p>
    <w:p w14:paraId="06D11BE9" w14:textId="77777777" w:rsidR="004E72E7" w:rsidRPr="004E72E7" w:rsidRDefault="004E72E7" w:rsidP="004E72E7">
      <w:pPr>
        <w:pStyle w:val="NoSpacing"/>
        <w:numPr>
          <w:ilvl w:val="0"/>
          <w:numId w:val="55"/>
        </w:numPr>
      </w:pPr>
      <w:r w:rsidRPr="004E72E7">
        <w:t xml:space="preserve">Worked on Angular JS, which combines web applications with Model View Controller capability to make </w:t>
      </w:r>
    </w:p>
    <w:p w14:paraId="1F286E9F" w14:textId="77777777" w:rsidR="004E72E7" w:rsidRPr="004E72E7" w:rsidRDefault="004E72E7" w:rsidP="004E72E7">
      <w:pPr>
        <w:pStyle w:val="NoSpacing"/>
        <w:numPr>
          <w:ilvl w:val="0"/>
          <w:numId w:val="55"/>
        </w:numPr>
      </w:pPr>
      <w:r w:rsidRPr="004E72E7">
        <w:t xml:space="preserve">Development and testing of code efficient. </w:t>
      </w:r>
    </w:p>
    <w:p w14:paraId="6D288D58" w14:textId="77777777" w:rsidR="004E72E7" w:rsidRPr="004E72E7" w:rsidRDefault="004E72E7" w:rsidP="004E72E7">
      <w:pPr>
        <w:pStyle w:val="NoSpacing"/>
        <w:numPr>
          <w:ilvl w:val="0"/>
          <w:numId w:val="55"/>
        </w:numPr>
      </w:pPr>
      <w:r w:rsidRPr="004E72E7">
        <w:t>Used spring security for basic authentication and also to connect LDAP severs to get the SSO functionality.</w:t>
      </w:r>
    </w:p>
    <w:p w14:paraId="47C36307" w14:textId="77777777" w:rsidR="004E72E7" w:rsidRPr="004E72E7" w:rsidRDefault="004E72E7" w:rsidP="004E72E7">
      <w:pPr>
        <w:pStyle w:val="NoSpacing"/>
        <w:numPr>
          <w:ilvl w:val="0"/>
          <w:numId w:val="55"/>
        </w:numPr>
      </w:pPr>
      <w:r w:rsidRPr="004E72E7">
        <w:t>Developed HQL queries with Hibernate to perform curd operation as per requirements.</w:t>
      </w:r>
    </w:p>
    <w:p w14:paraId="2DBAD956" w14:textId="77777777" w:rsidR="004E72E7" w:rsidRPr="004E72E7" w:rsidRDefault="004E72E7" w:rsidP="004E72E7">
      <w:pPr>
        <w:pStyle w:val="NoSpacing"/>
        <w:numPr>
          <w:ilvl w:val="0"/>
          <w:numId w:val="55"/>
        </w:numPr>
      </w:pPr>
      <w:r w:rsidRPr="004E72E7">
        <w:t>Used Hibernate for building DAOs.</w:t>
      </w:r>
    </w:p>
    <w:p w14:paraId="74309141" w14:textId="77777777" w:rsidR="004E72E7" w:rsidRPr="004E72E7" w:rsidRDefault="004E72E7" w:rsidP="004E72E7">
      <w:pPr>
        <w:pStyle w:val="NoSpacing"/>
        <w:numPr>
          <w:ilvl w:val="0"/>
          <w:numId w:val="55"/>
        </w:numPr>
      </w:pPr>
      <w:r w:rsidRPr="004E72E7">
        <w:t>Used NoSQL DB like Mongo DB for the proof of concept for storing empty form templates for form-builder app.</w:t>
      </w:r>
    </w:p>
    <w:p w14:paraId="064162BA" w14:textId="77777777" w:rsidR="004E72E7" w:rsidRPr="004E72E7" w:rsidRDefault="004E72E7" w:rsidP="004E72E7">
      <w:pPr>
        <w:pStyle w:val="NoSpacing"/>
        <w:numPr>
          <w:ilvl w:val="0"/>
          <w:numId w:val="55"/>
        </w:numPr>
      </w:pPr>
      <w:r w:rsidRPr="004E72E7">
        <w:t>Design and develop RESTful web services using Spring Boot, Apache Open JPA and Camel.</w:t>
      </w:r>
    </w:p>
    <w:p w14:paraId="157533A5" w14:textId="77777777" w:rsidR="004E72E7" w:rsidRPr="004E72E7" w:rsidRDefault="004E72E7" w:rsidP="004E72E7">
      <w:pPr>
        <w:pStyle w:val="NoSpacing"/>
        <w:numPr>
          <w:ilvl w:val="0"/>
          <w:numId w:val="55"/>
        </w:numPr>
      </w:pPr>
      <w:r w:rsidRPr="004E72E7">
        <w:t>Developed unit test cases using Junit, Spring to test REST Microservices.</w:t>
      </w:r>
    </w:p>
    <w:p w14:paraId="4C4AEBA6" w14:textId="77777777" w:rsidR="004E72E7" w:rsidRPr="004E72E7" w:rsidRDefault="004E72E7" w:rsidP="004E72E7">
      <w:pPr>
        <w:pStyle w:val="NoSpacing"/>
        <w:numPr>
          <w:ilvl w:val="0"/>
          <w:numId w:val="55"/>
        </w:numPr>
      </w:pPr>
      <w:r w:rsidRPr="004E72E7">
        <w:t>Produced and consumed RESTful web services to integrate the application with other applications.</w:t>
      </w:r>
    </w:p>
    <w:p w14:paraId="713F2DAC" w14:textId="77777777" w:rsidR="004E72E7" w:rsidRPr="004E72E7" w:rsidRDefault="004E72E7" w:rsidP="004E72E7">
      <w:pPr>
        <w:pStyle w:val="NoSpacing"/>
        <w:numPr>
          <w:ilvl w:val="0"/>
          <w:numId w:val="55"/>
        </w:numPr>
      </w:pPr>
      <w:r w:rsidRPr="004E72E7">
        <w:t>Involved in Back-end development of enterprise application for Maryland State project.</w:t>
      </w:r>
    </w:p>
    <w:p w14:paraId="1FC80EAE" w14:textId="77777777" w:rsidR="004E72E7" w:rsidRPr="004E72E7" w:rsidRDefault="004E72E7" w:rsidP="004E72E7">
      <w:pPr>
        <w:pStyle w:val="NoSpacing"/>
        <w:numPr>
          <w:ilvl w:val="0"/>
          <w:numId w:val="55"/>
        </w:numPr>
      </w:pPr>
      <w:r w:rsidRPr="004E72E7">
        <w:t xml:space="preserve">Developed Interfaces (feeds); i.e., transferring the data from user interface side to database and vice-versa. </w:t>
      </w:r>
    </w:p>
    <w:p w14:paraId="58E7F1F7" w14:textId="77777777" w:rsidR="004E72E7" w:rsidRPr="004E72E7" w:rsidRDefault="004E72E7" w:rsidP="004E72E7">
      <w:pPr>
        <w:pStyle w:val="NoSpacing"/>
        <w:numPr>
          <w:ilvl w:val="0"/>
          <w:numId w:val="55"/>
        </w:numPr>
      </w:pPr>
      <w:r w:rsidRPr="004E72E7">
        <w:t>Utilized Visual Studio code for writing the API’s.</w:t>
      </w:r>
    </w:p>
    <w:p w14:paraId="553A78E1" w14:textId="77777777" w:rsidR="004E72E7" w:rsidRPr="004E72E7" w:rsidRDefault="004E72E7" w:rsidP="004E72E7">
      <w:pPr>
        <w:pStyle w:val="NoSpacing"/>
        <w:numPr>
          <w:ilvl w:val="0"/>
          <w:numId w:val="55"/>
        </w:numPr>
      </w:pPr>
      <w:r w:rsidRPr="004E72E7">
        <w:t xml:space="preserve">Responsible for Continuous Integration (CI) and Continuous Delivery (CD) process implementation for database using tools like Jenkins. </w:t>
      </w:r>
    </w:p>
    <w:p w14:paraId="3F3C3C03" w14:textId="77777777" w:rsidR="004E72E7" w:rsidRPr="004E72E7" w:rsidRDefault="004E72E7" w:rsidP="004E72E7">
      <w:pPr>
        <w:pStyle w:val="NoSpacing"/>
        <w:numPr>
          <w:ilvl w:val="0"/>
          <w:numId w:val="55"/>
        </w:numPr>
      </w:pPr>
      <w:r w:rsidRPr="004E72E7">
        <w:t>Performed CRUD operations and applied Queries for validation of data which is traversing forth and back using SQL.</w:t>
      </w:r>
    </w:p>
    <w:p w14:paraId="04D704A1" w14:textId="77777777" w:rsidR="004E72E7" w:rsidRPr="004E72E7" w:rsidRDefault="004E72E7" w:rsidP="004E72E7">
      <w:pPr>
        <w:pStyle w:val="NoSpacing"/>
        <w:numPr>
          <w:ilvl w:val="0"/>
          <w:numId w:val="55"/>
        </w:numPr>
      </w:pPr>
      <w:r w:rsidRPr="004E72E7">
        <w:t>Worked with the teams where requirements are constantly being implemented, tested and improved.</w:t>
      </w:r>
    </w:p>
    <w:p w14:paraId="47D9372E" w14:textId="77777777" w:rsidR="004E72E7" w:rsidRPr="004E72E7" w:rsidRDefault="004E72E7" w:rsidP="004E72E7">
      <w:pPr>
        <w:pStyle w:val="NoSpacing"/>
        <w:numPr>
          <w:ilvl w:val="0"/>
          <w:numId w:val="55"/>
        </w:numPr>
      </w:pPr>
      <w:r w:rsidRPr="004E72E7">
        <w:t>Involved in the client discussions to understand their requirements and developed the application based on their requirement.</w:t>
      </w:r>
    </w:p>
    <w:p w14:paraId="7326BD5E" w14:textId="77777777" w:rsidR="004E72E7" w:rsidRPr="004E72E7" w:rsidRDefault="004E72E7" w:rsidP="004E72E7">
      <w:pPr>
        <w:pStyle w:val="NoSpacing"/>
        <w:numPr>
          <w:ilvl w:val="0"/>
          <w:numId w:val="55"/>
        </w:numPr>
      </w:pPr>
      <w:r w:rsidRPr="004E72E7">
        <w:t>Used spring validation framework to implement the server side validations and used the AngularJS, AJAX to get the data from the server asynchronously by using JSON objects.</w:t>
      </w:r>
    </w:p>
    <w:p w14:paraId="303BC14D" w14:textId="77777777" w:rsidR="004E72E7" w:rsidRPr="004E72E7" w:rsidRDefault="004E72E7" w:rsidP="004E72E7">
      <w:pPr>
        <w:pStyle w:val="NoSpacing"/>
        <w:numPr>
          <w:ilvl w:val="0"/>
          <w:numId w:val="55"/>
        </w:numPr>
      </w:pPr>
      <w:r w:rsidRPr="004E72E7">
        <w:t>Used developer tools for debugging. Used git for code versioning.</w:t>
      </w:r>
    </w:p>
    <w:p w14:paraId="7F736E13" w14:textId="77777777" w:rsidR="004E72E7" w:rsidRPr="004E72E7" w:rsidRDefault="004E72E7" w:rsidP="004E72E7">
      <w:pPr>
        <w:pStyle w:val="NoSpacing"/>
        <w:numPr>
          <w:ilvl w:val="0"/>
          <w:numId w:val="55"/>
        </w:numPr>
      </w:pPr>
      <w:r w:rsidRPr="004E72E7">
        <w:t>Participated In the daily deployments and worked in the continuous integration testing environment and Implemented code using existing coding standards.</w:t>
      </w:r>
    </w:p>
    <w:p w14:paraId="0A52DD92" w14:textId="77777777" w:rsidR="004E72E7" w:rsidRPr="004E72E7" w:rsidRDefault="004E72E7" w:rsidP="004E72E7">
      <w:pPr>
        <w:pStyle w:val="NoSpacing"/>
        <w:numPr>
          <w:ilvl w:val="0"/>
          <w:numId w:val="55"/>
        </w:numPr>
      </w:pPr>
      <w:r w:rsidRPr="004E72E7">
        <w:lastRenderedPageBreak/>
        <w:t>Utilized Jenkins for deploying the changes of the code for CICD and after deploying, I used to check the application before sending it to UAT and QA teams.</w:t>
      </w:r>
    </w:p>
    <w:p w14:paraId="280AD786" w14:textId="77777777" w:rsidR="004E72E7" w:rsidRPr="004E72E7" w:rsidRDefault="004E72E7" w:rsidP="004E72E7">
      <w:pPr>
        <w:pStyle w:val="NoSpacing"/>
        <w:numPr>
          <w:ilvl w:val="0"/>
          <w:numId w:val="55"/>
        </w:numPr>
      </w:pPr>
      <w:r w:rsidRPr="004E72E7">
        <w:t>Used JIRA as a ticketing tool, bug tracking and issue tracking.</w:t>
      </w:r>
    </w:p>
    <w:p w14:paraId="42FAECF9" w14:textId="77777777" w:rsidR="004E72E7" w:rsidRPr="004E72E7" w:rsidRDefault="004E72E7" w:rsidP="004E72E7">
      <w:pPr>
        <w:pStyle w:val="NoSpacing"/>
        <w:numPr>
          <w:ilvl w:val="0"/>
          <w:numId w:val="55"/>
        </w:numPr>
      </w:pPr>
      <w:r w:rsidRPr="004E72E7">
        <w:t>Took responsibility of creating the modules and onboarding the rest API’s into WSO2 solely.</w:t>
      </w:r>
    </w:p>
    <w:p w14:paraId="2F61D643" w14:textId="77777777" w:rsidR="004E72E7" w:rsidRPr="004E72E7" w:rsidRDefault="004E72E7" w:rsidP="004E72E7">
      <w:pPr>
        <w:pStyle w:val="NoSpacing"/>
        <w:rPr>
          <w:sz w:val="10"/>
        </w:rPr>
      </w:pPr>
    </w:p>
    <w:p w14:paraId="57659EF5" w14:textId="77777777" w:rsidR="004E72E7" w:rsidRPr="004E72E7" w:rsidRDefault="004E72E7" w:rsidP="004E72E7">
      <w:pPr>
        <w:pStyle w:val="NoSpacing"/>
      </w:pPr>
      <w:r w:rsidRPr="004E72E7">
        <w:rPr>
          <w:b/>
          <w:bCs/>
        </w:rPr>
        <w:t>Environment:</w:t>
      </w:r>
      <w:r w:rsidRPr="004E72E7">
        <w:t xml:space="preserve"> Java, HTML5, CSS3, JavaScript, Visual Studio Code, Node JS, Microservices, Hibernate, Spring, Spring Boot, Restful Web Services, Angular, Bit bucket, MONGO DB, Restful Web Services, DB2, AWS, Jenkins, Docker.</w:t>
      </w:r>
    </w:p>
    <w:p w14:paraId="708FF5F1" w14:textId="77777777" w:rsidR="004E72E7" w:rsidRPr="004E72E7" w:rsidRDefault="004E72E7" w:rsidP="004E72E7">
      <w:pPr>
        <w:pStyle w:val="NoSpacing"/>
      </w:pPr>
      <w:r w:rsidRPr="004E72E7">
        <w:t xml:space="preserve">                                                                                                            </w:t>
      </w:r>
      <w:r w:rsidRPr="004E72E7">
        <w:tab/>
      </w:r>
      <w:r w:rsidRPr="004E72E7">
        <w:tab/>
      </w:r>
    </w:p>
    <w:p w14:paraId="5DDB0FB1" w14:textId="6C5FE615" w:rsidR="004E72E7" w:rsidRPr="004E72E7" w:rsidRDefault="004E72E7" w:rsidP="004E72E7">
      <w:pPr>
        <w:pStyle w:val="NoSpacing"/>
        <w:rPr>
          <w:b/>
          <w:bCs/>
        </w:rPr>
      </w:pPr>
      <w:r w:rsidRPr="004E72E7">
        <w:rPr>
          <w:b/>
          <w:bCs/>
        </w:rPr>
        <w:t>GRSi – Rockville, MD</w:t>
      </w:r>
      <w:r w:rsidRPr="004E72E7">
        <w:rPr>
          <w:b/>
          <w:bCs/>
        </w:rPr>
        <w:tab/>
      </w:r>
      <w:r w:rsidRPr="004E72E7">
        <w:rPr>
          <w:b/>
          <w:bCs/>
        </w:rPr>
        <w:tab/>
      </w:r>
      <w:r w:rsidRPr="004E72E7">
        <w:rPr>
          <w:b/>
          <w:bCs/>
        </w:rPr>
        <w:tab/>
      </w:r>
      <w:r w:rsidRPr="004E72E7">
        <w:rPr>
          <w:b/>
          <w:bCs/>
        </w:rPr>
        <w:tab/>
        <w:t xml:space="preserve">             </w:t>
      </w:r>
      <w:r w:rsidRPr="004E72E7">
        <w:rPr>
          <w:b/>
          <w:bCs/>
        </w:rPr>
        <w:tab/>
        <w:t xml:space="preserve">                       </w:t>
      </w:r>
      <w:r>
        <w:rPr>
          <w:b/>
          <w:bCs/>
        </w:rPr>
        <w:tab/>
      </w:r>
      <w:r>
        <w:rPr>
          <w:b/>
          <w:bCs/>
        </w:rPr>
        <w:tab/>
      </w:r>
      <w:r>
        <w:rPr>
          <w:b/>
          <w:bCs/>
        </w:rPr>
        <w:tab/>
        <w:t xml:space="preserve"> </w:t>
      </w:r>
      <w:r w:rsidRPr="004E72E7">
        <w:rPr>
          <w:b/>
          <w:bCs/>
        </w:rPr>
        <w:t>May 2017 – Dec 2019</w:t>
      </w:r>
    </w:p>
    <w:p w14:paraId="37F5DDEE" w14:textId="77777777" w:rsidR="004E72E7" w:rsidRPr="004E72E7" w:rsidRDefault="004E72E7" w:rsidP="004E72E7">
      <w:pPr>
        <w:pStyle w:val="NoSpacing"/>
        <w:rPr>
          <w:b/>
          <w:bCs/>
        </w:rPr>
      </w:pPr>
      <w:r w:rsidRPr="004E72E7">
        <w:rPr>
          <w:b/>
          <w:bCs/>
        </w:rPr>
        <w:t xml:space="preserve">Full Stack Java Developer </w:t>
      </w:r>
      <w:r w:rsidRPr="004E72E7">
        <w:rPr>
          <w:b/>
          <w:bCs/>
        </w:rPr>
        <w:tab/>
      </w:r>
      <w:r w:rsidRPr="004E72E7">
        <w:rPr>
          <w:b/>
          <w:bCs/>
        </w:rPr>
        <w:tab/>
      </w:r>
      <w:r w:rsidRPr="004E72E7">
        <w:rPr>
          <w:b/>
          <w:bCs/>
        </w:rPr>
        <w:tab/>
      </w:r>
      <w:r w:rsidRPr="004E72E7">
        <w:rPr>
          <w:b/>
          <w:bCs/>
        </w:rPr>
        <w:tab/>
      </w:r>
      <w:r w:rsidRPr="004E72E7">
        <w:rPr>
          <w:b/>
          <w:bCs/>
        </w:rPr>
        <w:tab/>
      </w:r>
      <w:r w:rsidRPr="004E72E7">
        <w:rPr>
          <w:b/>
          <w:bCs/>
        </w:rPr>
        <w:tab/>
      </w:r>
    </w:p>
    <w:p w14:paraId="52FDEB92" w14:textId="77777777" w:rsidR="004E72E7" w:rsidRPr="004E72E7" w:rsidRDefault="004E72E7" w:rsidP="004E72E7">
      <w:pPr>
        <w:pStyle w:val="NoSpacing"/>
        <w:rPr>
          <w:sz w:val="10"/>
        </w:rPr>
      </w:pPr>
    </w:p>
    <w:p w14:paraId="6E4FCB20" w14:textId="360AAF90" w:rsidR="004E72E7" w:rsidRPr="004E72E7" w:rsidRDefault="004E72E7" w:rsidP="004E72E7">
      <w:pPr>
        <w:pStyle w:val="NoSpacing"/>
        <w:numPr>
          <w:ilvl w:val="0"/>
          <w:numId w:val="56"/>
        </w:numPr>
      </w:pPr>
      <w:r w:rsidRPr="004E72E7">
        <w:t xml:space="preserve">Involved in gathering requirements, deriving functional requirements and system requirements from the Business Requirements, and followed Agile Scrum Methodology for software development process.  </w:t>
      </w:r>
    </w:p>
    <w:p w14:paraId="06307866" w14:textId="77777777" w:rsidR="004E72E7" w:rsidRPr="004E72E7" w:rsidRDefault="004E72E7" w:rsidP="004E72E7">
      <w:pPr>
        <w:pStyle w:val="NoSpacing"/>
        <w:numPr>
          <w:ilvl w:val="0"/>
          <w:numId w:val="56"/>
        </w:numPr>
      </w:pPr>
      <w:r w:rsidRPr="004E72E7">
        <w:t>Implement the web application using Express, Angular4 along with HTML5, CSS3, JavaScript, jQuery, Bootstrap and other web technologies.</w:t>
      </w:r>
    </w:p>
    <w:p w14:paraId="0C879894" w14:textId="77777777" w:rsidR="004E72E7" w:rsidRPr="004E72E7" w:rsidRDefault="004E72E7" w:rsidP="004E72E7">
      <w:pPr>
        <w:pStyle w:val="NoSpacing"/>
        <w:numPr>
          <w:ilvl w:val="0"/>
          <w:numId w:val="56"/>
        </w:numPr>
      </w:pPr>
      <w:r w:rsidRPr="004E72E7">
        <w:t>Developed various Angular directives to help build the functionality and UI behaviour using JavaScript, also developed filters and angular services.</w:t>
      </w:r>
    </w:p>
    <w:p w14:paraId="48F53018" w14:textId="77777777" w:rsidR="004E72E7" w:rsidRPr="004E72E7" w:rsidRDefault="004E72E7" w:rsidP="004E72E7">
      <w:pPr>
        <w:pStyle w:val="NoSpacing"/>
        <w:numPr>
          <w:ilvl w:val="0"/>
          <w:numId w:val="56"/>
        </w:numPr>
      </w:pPr>
      <w:r w:rsidRPr="004E72E7">
        <w:t>Created services with Angular 4 @injectable property, as to make the service available for dependency injection when creating components.</w:t>
      </w:r>
    </w:p>
    <w:p w14:paraId="0142E9C1" w14:textId="77777777" w:rsidR="004E72E7" w:rsidRPr="004E72E7" w:rsidRDefault="004E72E7" w:rsidP="004E72E7">
      <w:pPr>
        <w:pStyle w:val="NoSpacing"/>
        <w:numPr>
          <w:ilvl w:val="0"/>
          <w:numId w:val="56"/>
        </w:numPr>
      </w:pPr>
      <w:r w:rsidRPr="004E72E7">
        <w:t>Built the reusable service components using Angular 2 services with Object Oriented JavaScript, jQuery, HTML, CSS3 based on the visual designs.</w:t>
      </w:r>
    </w:p>
    <w:p w14:paraId="7F0E4D34" w14:textId="77777777" w:rsidR="004E72E7" w:rsidRPr="004E72E7" w:rsidRDefault="004E72E7" w:rsidP="004E72E7">
      <w:pPr>
        <w:pStyle w:val="NoSpacing"/>
        <w:numPr>
          <w:ilvl w:val="0"/>
          <w:numId w:val="56"/>
        </w:numPr>
      </w:pPr>
      <w:r w:rsidRPr="004E72E7">
        <w:t>Worked on creating Angular 2 forms and validations to validate the user input, Used Angular 2 ngIf and ngFor for validations for the input fields of the forms with the data existed in the database.</w:t>
      </w:r>
    </w:p>
    <w:p w14:paraId="62B4B7A7" w14:textId="77777777" w:rsidR="004E72E7" w:rsidRPr="004E72E7" w:rsidRDefault="004E72E7" w:rsidP="004E72E7">
      <w:pPr>
        <w:pStyle w:val="NoSpacing"/>
        <w:numPr>
          <w:ilvl w:val="0"/>
          <w:numId w:val="56"/>
        </w:numPr>
      </w:pPr>
      <w:r w:rsidRPr="004E72E7">
        <w:t>Implemented RESTFUL web services using spring boot and consumed using spring REST services. Published Rest services for performing CRUD operations from database.</w:t>
      </w:r>
    </w:p>
    <w:p w14:paraId="49F67F79" w14:textId="77777777" w:rsidR="004E72E7" w:rsidRPr="004E72E7" w:rsidRDefault="004E72E7" w:rsidP="004E72E7">
      <w:pPr>
        <w:pStyle w:val="NoSpacing"/>
        <w:numPr>
          <w:ilvl w:val="0"/>
          <w:numId w:val="56"/>
        </w:numPr>
      </w:pPr>
      <w:r w:rsidRPr="004E72E7">
        <w:t>Extensively Implemented Spring boot, dependency Injection (DI) and aspect-oriented programming (AOP) features along with hibernate.</w:t>
      </w:r>
    </w:p>
    <w:p w14:paraId="10851DD3" w14:textId="77777777" w:rsidR="004E72E7" w:rsidRPr="004E72E7" w:rsidRDefault="004E72E7" w:rsidP="004E72E7">
      <w:pPr>
        <w:pStyle w:val="NoSpacing"/>
        <w:numPr>
          <w:ilvl w:val="0"/>
          <w:numId w:val="56"/>
        </w:numPr>
      </w:pPr>
      <w:r w:rsidRPr="004E72E7">
        <w:t>Worked using spring boot micro services to process the messages into the Kafka cluster setup and implemented Kafka producer and consumer applications on Kafka cluster setup with the help of Zookeeper.</w:t>
      </w:r>
    </w:p>
    <w:p w14:paraId="5DD5EB76" w14:textId="77777777" w:rsidR="004E72E7" w:rsidRPr="004E72E7" w:rsidRDefault="004E72E7" w:rsidP="004E72E7">
      <w:pPr>
        <w:pStyle w:val="NoSpacing"/>
        <w:numPr>
          <w:ilvl w:val="0"/>
          <w:numId w:val="56"/>
        </w:numPr>
      </w:pPr>
      <w:r w:rsidRPr="004E72E7">
        <w:t>Have implemented to reprocess the failure messages in Kafka using offset id and have worked on real time data integration using Kafka.</w:t>
      </w:r>
    </w:p>
    <w:p w14:paraId="72B6F677" w14:textId="77777777" w:rsidR="004E72E7" w:rsidRPr="004E72E7" w:rsidRDefault="004E72E7" w:rsidP="004E72E7">
      <w:pPr>
        <w:pStyle w:val="NoSpacing"/>
        <w:numPr>
          <w:ilvl w:val="0"/>
          <w:numId w:val="56"/>
        </w:numPr>
      </w:pPr>
      <w:r w:rsidRPr="004E72E7">
        <w:t>Have written Kafka producers to stream the data from external rest APIs to Kafka topics.</w:t>
      </w:r>
    </w:p>
    <w:p w14:paraId="701A22F2" w14:textId="77777777" w:rsidR="004E72E7" w:rsidRPr="004E72E7" w:rsidRDefault="004E72E7" w:rsidP="004E72E7">
      <w:pPr>
        <w:pStyle w:val="NoSpacing"/>
        <w:numPr>
          <w:ilvl w:val="0"/>
          <w:numId w:val="56"/>
        </w:numPr>
      </w:pPr>
      <w:r w:rsidRPr="004E72E7">
        <w:t>Extensively used Core Java collections, Generics, Exception handling, Design patterns for functionality, also worked on java 1.8 functional programming concepts, lambda expressions.</w:t>
      </w:r>
    </w:p>
    <w:p w14:paraId="35BB9786" w14:textId="77777777" w:rsidR="004E72E7" w:rsidRPr="004E72E7" w:rsidRDefault="004E72E7" w:rsidP="004E72E7">
      <w:pPr>
        <w:pStyle w:val="NoSpacing"/>
        <w:numPr>
          <w:ilvl w:val="0"/>
          <w:numId w:val="56"/>
        </w:numPr>
      </w:pPr>
      <w:r w:rsidRPr="004E72E7">
        <w:t>Experienced in deploying the Cassandra cluster in cloud, on premises, data storage and disaster recovery and worked on Cassandra Data modelling, NoSQL Architecture, DSE Cassandra Database administration.</w:t>
      </w:r>
    </w:p>
    <w:p w14:paraId="78B0C206" w14:textId="77777777" w:rsidR="004E72E7" w:rsidRPr="004E72E7" w:rsidRDefault="004E72E7" w:rsidP="004E72E7">
      <w:pPr>
        <w:pStyle w:val="NoSpacing"/>
        <w:numPr>
          <w:ilvl w:val="0"/>
          <w:numId w:val="56"/>
        </w:numPr>
      </w:pPr>
      <w:r w:rsidRPr="004E72E7">
        <w:t>Designed, developed, and maintained the data layer using Hibernate 4.0 and using Spring ORM to integrate with Hibernate.</w:t>
      </w:r>
      <w:r w:rsidRPr="004E72E7">
        <w:tab/>
      </w:r>
    </w:p>
    <w:p w14:paraId="301051EC" w14:textId="77777777" w:rsidR="004E72E7" w:rsidRPr="004E72E7" w:rsidRDefault="004E72E7" w:rsidP="004E72E7">
      <w:pPr>
        <w:pStyle w:val="NoSpacing"/>
        <w:numPr>
          <w:ilvl w:val="0"/>
          <w:numId w:val="56"/>
        </w:numPr>
      </w:pPr>
      <w:r w:rsidRPr="004E72E7">
        <w:t>Developed hibernate inheritance mapping using single table approach and configured multi-level caching in Hibernate.</w:t>
      </w:r>
    </w:p>
    <w:p w14:paraId="7D239A61" w14:textId="77777777" w:rsidR="004E72E7" w:rsidRPr="004E72E7" w:rsidRDefault="004E72E7" w:rsidP="004E72E7">
      <w:pPr>
        <w:pStyle w:val="NoSpacing"/>
        <w:numPr>
          <w:ilvl w:val="0"/>
          <w:numId w:val="56"/>
        </w:numPr>
      </w:pPr>
      <w:r w:rsidRPr="004E72E7">
        <w:t>Designed tables in Oracle 11g database and worked with Database Developers for implementing Stored Procedures in the application.</w:t>
      </w:r>
    </w:p>
    <w:p w14:paraId="59E67EA9" w14:textId="43A8DB08" w:rsidR="004E72E7" w:rsidRPr="004E72E7" w:rsidRDefault="004E72E7" w:rsidP="004E72E7">
      <w:pPr>
        <w:pStyle w:val="NoSpacing"/>
        <w:numPr>
          <w:ilvl w:val="0"/>
          <w:numId w:val="56"/>
        </w:numPr>
      </w:pPr>
      <w:r w:rsidRPr="004E72E7">
        <w:t xml:space="preserve">Worked in different IDEs like Eclipse, Spring Tool Suite and IntelliJ IDEA and worked on various application and web servers like IBM WebSphere. </w:t>
      </w:r>
    </w:p>
    <w:p w14:paraId="7A960A4F" w14:textId="77777777" w:rsidR="004E72E7" w:rsidRPr="004E72E7" w:rsidRDefault="004E72E7" w:rsidP="004E72E7">
      <w:pPr>
        <w:pStyle w:val="NoSpacing"/>
        <w:numPr>
          <w:ilvl w:val="0"/>
          <w:numId w:val="56"/>
        </w:numPr>
      </w:pPr>
      <w:r w:rsidRPr="004E72E7">
        <w:lastRenderedPageBreak/>
        <w:t>Configured Maven for Java automation projects and developed Maven project object model (POM) for Unit and Integration tests. Developed scripts for build, deployment, maintenance, and related tasks using Jenkins, Maven.</w:t>
      </w:r>
    </w:p>
    <w:p w14:paraId="69166EA2" w14:textId="77777777" w:rsidR="004E72E7" w:rsidRPr="004E72E7" w:rsidRDefault="004E72E7" w:rsidP="004E72E7">
      <w:pPr>
        <w:pStyle w:val="NoSpacing"/>
        <w:numPr>
          <w:ilvl w:val="0"/>
          <w:numId w:val="56"/>
        </w:numPr>
      </w:pPr>
      <w:r w:rsidRPr="004E72E7">
        <w:t>Performed unit testing and integration testing on all the applications using various tools like Jasmine, Karma, and Junit.</w:t>
      </w:r>
    </w:p>
    <w:p w14:paraId="1C9F3976" w14:textId="77777777" w:rsidR="004E72E7" w:rsidRPr="004E72E7" w:rsidRDefault="004E72E7" w:rsidP="004E72E7">
      <w:pPr>
        <w:pStyle w:val="NoSpacing"/>
        <w:numPr>
          <w:ilvl w:val="0"/>
          <w:numId w:val="56"/>
        </w:numPr>
      </w:pPr>
      <w:r w:rsidRPr="004E72E7">
        <w:t>Involved in setting up AWS services with EC2 instances, S3 bucket, IAM, RDS took part in deploying application in AWS.</w:t>
      </w:r>
    </w:p>
    <w:p w14:paraId="236C19F8" w14:textId="77777777" w:rsidR="004E72E7" w:rsidRPr="004E72E7" w:rsidRDefault="004E72E7" w:rsidP="004E72E7">
      <w:pPr>
        <w:pStyle w:val="NoSpacing"/>
        <w:numPr>
          <w:ilvl w:val="0"/>
          <w:numId w:val="56"/>
        </w:numPr>
      </w:pPr>
      <w:r w:rsidRPr="004E72E7">
        <w:t>Writing and retrieving files to and from AWS S3bucket for UI to render data faster that involves complex and time-consuming server-side logic.</w:t>
      </w:r>
    </w:p>
    <w:p w14:paraId="052CF81E" w14:textId="77777777" w:rsidR="004E72E7" w:rsidRPr="004E72E7" w:rsidRDefault="004E72E7" w:rsidP="004E72E7">
      <w:pPr>
        <w:pStyle w:val="NoSpacing"/>
        <w:rPr>
          <w:sz w:val="10"/>
        </w:rPr>
      </w:pPr>
    </w:p>
    <w:p w14:paraId="56DC8351" w14:textId="29375324" w:rsidR="00E578A5" w:rsidRDefault="004E72E7" w:rsidP="004E72E7">
      <w:pPr>
        <w:pStyle w:val="NoSpacing"/>
        <w:rPr>
          <w:smallCaps/>
        </w:rPr>
      </w:pPr>
      <w:r w:rsidRPr="004E72E7">
        <w:rPr>
          <w:b/>
          <w:bCs/>
        </w:rPr>
        <w:t>Environment:</w:t>
      </w:r>
      <w:r w:rsidRPr="004E72E7">
        <w:t xml:space="preserve"> Agile, Java 8, JDK, J2EE, XML, Spring, Git, Hibernate 4.2, XML, JavaScript, jQuery XHTML, Design Patterns, JUnit, Spring boot, NoSQL, SQL, Cassandra, REST, Web Services, Eclipse, Postman, Kafka, WebLogic, Oracle 11g, Web Sphere, Jenkins, JIRA.</w:t>
      </w:r>
    </w:p>
    <w:p w14:paraId="3DBFF20F" w14:textId="77777777" w:rsidR="004E72E7" w:rsidRDefault="004E72E7" w:rsidP="00532972">
      <w:pPr>
        <w:pStyle w:val="Title"/>
        <w:pBdr>
          <w:bottom w:val="single" w:sz="12" w:space="1" w:color="auto"/>
        </w:pBdr>
        <w:jc w:val="left"/>
        <w:rPr>
          <w:rFonts w:asciiTheme="minorHAnsi" w:hAnsiTheme="minorHAnsi" w:cstheme="minorHAnsi"/>
          <w:smallCaps w:val="0"/>
          <w:sz w:val="22"/>
          <w:szCs w:val="22"/>
        </w:rPr>
      </w:pPr>
    </w:p>
    <w:p w14:paraId="3ED21149" w14:textId="20ED9E3E" w:rsidR="00532972" w:rsidRPr="00A75463" w:rsidRDefault="00532972" w:rsidP="00532972">
      <w:pPr>
        <w:pStyle w:val="Title"/>
        <w:pBdr>
          <w:bottom w:val="single" w:sz="12" w:space="1" w:color="auto"/>
        </w:pBdr>
        <w:jc w:val="left"/>
        <w:rPr>
          <w:rFonts w:asciiTheme="minorHAnsi" w:hAnsiTheme="minorHAnsi" w:cstheme="minorHAnsi"/>
          <w:caps/>
          <w:smallCaps w:val="0"/>
          <w:sz w:val="22"/>
          <w:szCs w:val="22"/>
        </w:rPr>
      </w:pPr>
      <w:r w:rsidRPr="00044096">
        <w:rPr>
          <w:rFonts w:asciiTheme="minorHAnsi" w:hAnsiTheme="minorHAnsi" w:cstheme="minorHAnsi"/>
          <w:smallCaps w:val="0"/>
          <w:sz w:val="22"/>
          <w:szCs w:val="22"/>
        </w:rPr>
        <w:t>EDUCATION</w:t>
      </w:r>
      <w:r w:rsidR="00251678">
        <w:rPr>
          <w:rFonts w:asciiTheme="minorHAnsi" w:hAnsiTheme="minorHAnsi" w:cstheme="minorHAnsi"/>
          <w:smallCaps w:val="0"/>
          <w:sz w:val="22"/>
          <w:szCs w:val="22"/>
        </w:rPr>
        <w:t xml:space="preserve"> &amp; CERTIFICATIONS</w:t>
      </w:r>
      <w:r w:rsidRPr="00220B99">
        <w:rPr>
          <w:rFonts w:asciiTheme="minorHAnsi" w:hAnsiTheme="minorHAnsi" w:cstheme="minorHAnsi"/>
          <w:smallCaps w:val="0"/>
          <w:sz w:val="22"/>
          <w:szCs w:val="22"/>
        </w:rPr>
        <w:t>:</w:t>
      </w:r>
    </w:p>
    <w:p w14:paraId="05D9F8F8" w14:textId="77777777" w:rsidR="002C08E8" w:rsidRPr="00B834C6" w:rsidRDefault="002C08E8" w:rsidP="00035ECD">
      <w:pPr>
        <w:pStyle w:val="NoSpacing"/>
        <w:rPr>
          <w:sz w:val="10"/>
        </w:rPr>
      </w:pPr>
    </w:p>
    <w:p w14:paraId="79D8CBDB" w14:textId="3583E486" w:rsidR="009E7CCF" w:rsidRPr="009E7CCF" w:rsidRDefault="004E72E7" w:rsidP="004E72E7">
      <w:pPr>
        <w:pStyle w:val="NoSpacing"/>
        <w:numPr>
          <w:ilvl w:val="0"/>
          <w:numId w:val="57"/>
        </w:numPr>
      </w:pPr>
      <w:r w:rsidRPr="004E72E7">
        <w:t>Bachelor's in pharmacy from Charotar University 2015</w:t>
      </w:r>
    </w:p>
    <w:sectPr w:rsidR="009E7CCF" w:rsidRPr="009E7CCF" w:rsidSect="002E39E9">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6C03DB" w14:textId="77777777" w:rsidR="002E39E9" w:rsidRDefault="002E39E9">
      <w:r>
        <w:separator/>
      </w:r>
    </w:p>
  </w:endnote>
  <w:endnote w:type="continuationSeparator" w:id="0">
    <w:p w14:paraId="62901867" w14:textId="77777777" w:rsidR="002E39E9" w:rsidRDefault="002E3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Noto Sans Symbols">
    <w:altName w:val="Calibri"/>
    <w:charset w:val="01"/>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1FF2B8" w14:textId="77777777" w:rsidR="002E39E9" w:rsidRDefault="002E39E9">
      <w:r>
        <w:separator/>
      </w:r>
    </w:p>
  </w:footnote>
  <w:footnote w:type="continuationSeparator" w:id="0">
    <w:p w14:paraId="05354B60" w14:textId="77777777" w:rsidR="002E39E9" w:rsidRDefault="002E39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7FB71" w14:textId="186AAE1A" w:rsidR="00BF14B3" w:rsidRPr="00654952" w:rsidRDefault="00BF14B3" w:rsidP="009D2991">
    <w:pPr>
      <w:pStyle w:val="NoSpacing"/>
    </w:pPr>
    <w:r w:rsidRPr="00654952">
      <w:rPr>
        <w:b/>
        <w:bCs/>
      </w:rPr>
      <w:t>Candidate Location:</w:t>
    </w:r>
    <w:r w:rsidR="00EC3F6D" w:rsidRPr="00654952">
      <w:t xml:space="preserve"> </w:t>
    </w:r>
    <w:r w:rsidR="004E72E7" w:rsidRPr="004E72E7">
      <w:rPr>
        <w:rFonts w:ascii="Calibri" w:hAnsi="Calibri" w:cs="Calibri"/>
      </w:rPr>
      <w:t>Detroit</w:t>
    </w:r>
    <w:r w:rsidR="004E72E7">
      <w:rPr>
        <w:rFonts w:ascii="Calibri" w:hAnsi="Calibri" w:cs="Calibri"/>
      </w:rPr>
      <w:t>, MI</w:t>
    </w:r>
  </w:p>
  <w:p w14:paraId="4F2C61CC" w14:textId="58A16A60" w:rsidR="00333CDC" w:rsidRDefault="00BF14B3" w:rsidP="00654952">
    <w:pPr>
      <w:pStyle w:val="NoSpacing"/>
    </w:pPr>
    <w:r w:rsidRPr="00654952">
      <w:rPr>
        <w:b/>
        <w:bCs/>
      </w:rPr>
      <w:t>Candidate E-mail ID:</w:t>
    </w:r>
    <w:r w:rsidRPr="00654952">
      <w:t xml:space="preserve"> </w:t>
    </w:r>
    <w:hyperlink r:id="rId1" w:history="1">
      <w:r w:rsidR="004E72E7" w:rsidRPr="00AC60EA">
        <w:rPr>
          <w:rStyle w:val="Hyperlink"/>
        </w:rPr>
        <w:t>nikip1595@gmail.com</w:t>
      </w:r>
    </w:hyperlink>
  </w:p>
  <w:p w14:paraId="639D8B28" w14:textId="152D34A6" w:rsidR="00BF14B3" w:rsidRPr="006233C9" w:rsidRDefault="00BF14B3" w:rsidP="00654952">
    <w:pPr>
      <w:pStyle w:val="NoSpacing"/>
      <w:rPr>
        <w:lang w:val="en-IN"/>
      </w:rPr>
    </w:pPr>
    <w:r w:rsidRPr="006233C9">
      <w:rPr>
        <w:b/>
        <w:bCs/>
        <w:lang w:val="en-IN"/>
      </w:rPr>
      <w:t>Contact Number:</w:t>
    </w:r>
    <w:r w:rsidR="004C7072" w:rsidRPr="006233C9">
      <w:rPr>
        <w:lang w:val="en-IN"/>
      </w:rPr>
      <w:t xml:space="preserve"> </w:t>
    </w:r>
    <w:r w:rsidR="004E72E7" w:rsidRPr="004E72E7">
      <w:rPr>
        <w:rFonts w:ascii="Calibri" w:hAnsi="Calibri" w:cs="Calibri"/>
        <w:lang w:val="en-IN"/>
      </w:rPr>
      <w:t>313-306-4188</w:t>
    </w:r>
  </w:p>
  <w:p w14:paraId="6360024A" w14:textId="77777777" w:rsidR="00AD5567" w:rsidRPr="006233C9" w:rsidRDefault="00AD5567" w:rsidP="00AD5567">
    <w:pPr>
      <w:pStyle w:val="Header"/>
      <w:rPr>
        <w:rFonts w:asciiTheme="minorHAnsi" w:hAnsiTheme="minorHAnsi" w:cstheme="minorHAnsi"/>
        <w:b/>
        <w:sz w:val="10"/>
        <w:szCs w:val="28"/>
        <w:lang w:val="en-IN"/>
      </w:rPr>
    </w:pPr>
  </w:p>
  <w:p w14:paraId="04EF755D" w14:textId="77777777" w:rsidR="00424A3B" w:rsidRDefault="00424A3B" w:rsidP="000155D8">
    <w:pPr>
      <w:pStyle w:val="Header"/>
      <w:jc w:val="center"/>
      <w:rPr>
        <w:rFonts w:asciiTheme="minorHAnsi" w:hAnsiTheme="minorHAnsi" w:cstheme="minorHAnsi"/>
        <w:b/>
        <w:sz w:val="28"/>
        <w:szCs w:val="28"/>
        <w:lang w:val="en-IN"/>
      </w:rPr>
    </w:pPr>
    <w:r w:rsidRPr="00424A3B">
      <w:rPr>
        <w:rFonts w:asciiTheme="minorHAnsi" w:hAnsiTheme="minorHAnsi" w:cstheme="minorHAnsi"/>
        <w:b/>
        <w:sz w:val="28"/>
        <w:szCs w:val="28"/>
        <w:lang w:val="en-IN"/>
      </w:rPr>
      <w:t>Niki Nileshkumar Patel</w:t>
    </w:r>
  </w:p>
  <w:p w14:paraId="23F2F05D" w14:textId="17D296CA" w:rsidR="00654952" w:rsidRPr="00424A3B" w:rsidRDefault="00654952" w:rsidP="000155D8">
    <w:pPr>
      <w:pStyle w:val="Header"/>
      <w:jc w:val="center"/>
      <w:rPr>
        <w:sz w:val="11"/>
        <w:lang w:val="en-IN"/>
      </w:rPr>
    </w:pPr>
    <w:r w:rsidRPr="00424A3B">
      <w:rPr>
        <w:rFonts w:asciiTheme="minorHAnsi" w:hAnsiTheme="minorHAnsi" w:cstheme="minorHAnsi"/>
        <w:b/>
        <w:sz w:val="28"/>
        <w:szCs w:val="28"/>
        <w:lang w:val="en-IN"/>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0"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1"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 w15:restartNumberingAfterBreak="0">
    <w:nsid w:val="16364AAD"/>
    <w:multiLevelType w:val="hybridMultilevel"/>
    <w:tmpl w:val="23AE57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5" w15:restartNumberingAfterBreak="0">
    <w:nsid w:val="18BB67B9"/>
    <w:multiLevelType w:val="hybridMultilevel"/>
    <w:tmpl w:val="C60653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AE330F4"/>
    <w:multiLevelType w:val="hybridMultilevel"/>
    <w:tmpl w:val="7FEAA7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18" w15:restartNumberingAfterBreak="0">
    <w:nsid w:val="1ED04F5E"/>
    <w:multiLevelType w:val="hybridMultilevel"/>
    <w:tmpl w:val="3EDC02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0"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1"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2"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3"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4" w15:restartNumberingAfterBreak="0">
    <w:nsid w:val="270A6F07"/>
    <w:multiLevelType w:val="hybridMultilevel"/>
    <w:tmpl w:val="5AAE23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6" w15:restartNumberingAfterBreak="0">
    <w:nsid w:val="2BDC520B"/>
    <w:multiLevelType w:val="hybridMultilevel"/>
    <w:tmpl w:val="7CB0EF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8" w15:restartNumberingAfterBreak="0">
    <w:nsid w:val="31C764A0"/>
    <w:multiLevelType w:val="hybridMultilevel"/>
    <w:tmpl w:val="346EB1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1F71B68"/>
    <w:multiLevelType w:val="hybridMultilevel"/>
    <w:tmpl w:val="1BF02D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35D55D7E"/>
    <w:multiLevelType w:val="hybridMultilevel"/>
    <w:tmpl w:val="F8AA30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3"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4" w15:restartNumberingAfterBreak="0">
    <w:nsid w:val="42282FD0"/>
    <w:multiLevelType w:val="hybridMultilevel"/>
    <w:tmpl w:val="2DBCFC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6"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7"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8" w15:restartNumberingAfterBreak="0">
    <w:nsid w:val="494E6C9F"/>
    <w:multiLevelType w:val="hybridMultilevel"/>
    <w:tmpl w:val="CA4AFB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9C01438"/>
    <w:multiLevelType w:val="hybridMultilevel"/>
    <w:tmpl w:val="D01EAB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00179DE"/>
    <w:multiLevelType w:val="hybridMultilevel"/>
    <w:tmpl w:val="074C52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2" w15:restartNumberingAfterBreak="0">
    <w:nsid w:val="55130B59"/>
    <w:multiLevelType w:val="hybridMultilevel"/>
    <w:tmpl w:val="32368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D8E5CD4"/>
    <w:multiLevelType w:val="hybridMultilevel"/>
    <w:tmpl w:val="D520D8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E470E35"/>
    <w:multiLevelType w:val="hybridMultilevel"/>
    <w:tmpl w:val="629ECA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6"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7"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48" w15:restartNumberingAfterBreak="0">
    <w:nsid w:val="622E4EEA"/>
    <w:multiLevelType w:val="hybridMultilevel"/>
    <w:tmpl w:val="763A32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646D05F7"/>
    <w:multiLevelType w:val="hybridMultilevel"/>
    <w:tmpl w:val="02F0EC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1"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2"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3"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4" w15:restartNumberingAfterBreak="0">
    <w:nsid w:val="6B7E1305"/>
    <w:multiLevelType w:val="hybridMultilevel"/>
    <w:tmpl w:val="9F7A9B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6D2F64D3"/>
    <w:multiLevelType w:val="hybridMultilevel"/>
    <w:tmpl w:val="7C568D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6D534BD8"/>
    <w:multiLevelType w:val="hybridMultilevel"/>
    <w:tmpl w:val="BEB80F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8"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9" w15:restartNumberingAfterBreak="0">
    <w:nsid w:val="737A65C7"/>
    <w:multiLevelType w:val="hybridMultilevel"/>
    <w:tmpl w:val="B72CA2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61"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2"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2069646486">
    <w:abstractNumId w:val="7"/>
  </w:num>
  <w:num w:numId="2" w16cid:durableId="1837652111">
    <w:abstractNumId w:val="53"/>
  </w:num>
  <w:num w:numId="3" w16cid:durableId="139352410">
    <w:abstractNumId w:val="57"/>
  </w:num>
  <w:num w:numId="4" w16cid:durableId="1139345333">
    <w:abstractNumId w:val="45"/>
  </w:num>
  <w:num w:numId="5" w16cid:durableId="1566716753">
    <w:abstractNumId w:val="35"/>
  </w:num>
  <w:num w:numId="6" w16cid:durableId="862130666">
    <w:abstractNumId w:val="13"/>
  </w:num>
  <w:num w:numId="7" w16cid:durableId="2013292984">
    <w:abstractNumId w:val="58"/>
  </w:num>
  <w:num w:numId="8" w16cid:durableId="777530213">
    <w:abstractNumId w:val="63"/>
  </w:num>
  <w:num w:numId="9" w16cid:durableId="1192037481">
    <w:abstractNumId w:val="30"/>
  </w:num>
  <w:num w:numId="10" w16cid:durableId="263391843">
    <w:abstractNumId w:val="61"/>
  </w:num>
  <w:num w:numId="11" w16cid:durableId="66726532">
    <w:abstractNumId w:val="47"/>
  </w:num>
  <w:num w:numId="12" w16cid:durableId="1409574671">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638071982">
    <w:abstractNumId w:val="62"/>
  </w:num>
  <w:num w:numId="14" w16cid:durableId="1133476638">
    <w:abstractNumId w:val="37"/>
  </w:num>
  <w:num w:numId="15" w16cid:durableId="337585252">
    <w:abstractNumId w:val="60"/>
  </w:num>
  <w:num w:numId="16" w16cid:durableId="2061587357">
    <w:abstractNumId w:val="50"/>
  </w:num>
  <w:num w:numId="17" w16cid:durableId="1065491973">
    <w:abstractNumId w:val="20"/>
  </w:num>
  <w:num w:numId="18" w16cid:durableId="1318266233">
    <w:abstractNumId w:val="19"/>
  </w:num>
  <w:num w:numId="19" w16cid:durableId="526874085">
    <w:abstractNumId w:val="46"/>
  </w:num>
  <w:num w:numId="20" w16cid:durableId="844248676">
    <w:abstractNumId w:val="25"/>
  </w:num>
  <w:num w:numId="21" w16cid:durableId="284892896">
    <w:abstractNumId w:val="36"/>
  </w:num>
  <w:num w:numId="22" w16cid:durableId="605190378">
    <w:abstractNumId w:val="17"/>
  </w:num>
  <w:num w:numId="23" w16cid:durableId="509416459">
    <w:abstractNumId w:val="22"/>
  </w:num>
  <w:num w:numId="24" w16cid:durableId="1935087531">
    <w:abstractNumId w:val="10"/>
  </w:num>
  <w:num w:numId="25" w16cid:durableId="1366129160">
    <w:abstractNumId w:val="11"/>
  </w:num>
  <w:num w:numId="26" w16cid:durableId="1003901784">
    <w:abstractNumId w:val="52"/>
  </w:num>
  <w:num w:numId="27" w16cid:durableId="543714750">
    <w:abstractNumId w:val="33"/>
  </w:num>
  <w:num w:numId="28" w16cid:durableId="504515879">
    <w:abstractNumId w:val="14"/>
  </w:num>
  <w:num w:numId="29" w16cid:durableId="1754471848">
    <w:abstractNumId w:val="21"/>
  </w:num>
  <w:num w:numId="30" w16cid:durableId="553084479">
    <w:abstractNumId w:val="41"/>
  </w:num>
  <w:num w:numId="31" w16cid:durableId="1454204984">
    <w:abstractNumId w:val="32"/>
  </w:num>
  <w:num w:numId="32" w16cid:durableId="1183738669">
    <w:abstractNumId w:val="9"/>
  </w:num>
  <w:num w:numId="33" w16cid:durableId="128592335">
    <w:abstractNumId w:val="23"/>
  </w:num>
  <w:num w:numId="34" w16cid:durableId="187452677">
    <w:abstractNumId w:val="27"/>
  </w:num>
  <w:num w:numId="35" w16cid:durableId="972758455">
    <w:abstractNumId w:val="51"/>
  </w:num>
  <w:num w:numId="36" w16cid:durableId="696352674">
    <w:abstractNumId w:val="43"/>
  </w:num>
  <w:num w:numId="37" w16cid:durableId="1452240081">
    <w:abstractNumId w:val="44"/>
  </w:num>
  <w:num w:numId="38" w16cid:durableId="1975127">
    <w:abstractNumId w:val="49"/>
  </w:num>
  <w:num w:numId="39" w16cid:durableId="2010983753">
    <w:abstractNumId w:val="31"/>
  </w:num>
  <w:num w:numId="40" w16cid:durableId="86317840">
    <w:abstractNumId w:val="15"/>
  </w:num>
  <w:num w:numId="41" w16cid:durableId="1826123919">
    <w:abstractNumId w:val="40"/>
  </w:num>
  <w:num w:numId="42" w16cid:durableId="171377881">
    <w:abstractNumId w:val="56"/>
  </w:num>
  <w:num w:numId="43" w16cid:durableId="1301378530">
    <w:abstractNumId w:val="28"/>
  </w:num>
  <w:num w:numId="44" w16cid:durableId="63451266">
    <w:abstractNumId w:val="42"/>
  </w:num>
  <w:num w:numId="45" w16cid:durableId="1059354957">
    <w:abstractNumId w:val="38"/>
  </w:num>
  <w:num w:numId="46" w16cid:durableId="309945007">
    <w:abstractNumId w:val="16"/>
  </w:num>
  <w:num w:numId="47" w16cid:durableId="269777204">
    <w:abstractNumId w:val="12"/>
  </w:num>
  <w:num w:numId="48" w16cid:durableId="1781144836">
    <w:abstractNumId w:val="54"/>
  </w:num>
  <w:num w:numId="49" w16cid:durableId="2113240056">
    <w:abstractNumId w:val="29"/>
  </w:num>
  <w:num w:numId="50" w16cid:durableId="371076748">
    <w:abstractNumId w:val="55"/>
  </w:num>
  <w:num w:numId="51" w16cid:durableId="1760561521">
    <w:abstractNumId w:val="59"/>
  </w:num>
  <w:num w:numId="52" w16cid:durableId="1766536720">
    <w:abstractNumId w:val="34"/>
  </w:num>
  <w:num w:numId="53" w16cid:durableId="1895894247">
    <w:abstractNumId w:val="26"/>
  </w:num>
  <w:num w:numId="54" w16cid:durableId="755514782">
    <w:abstractNumId w:val="24"/>
  </w:num>
  <w:num w:numId="55" w16cid:durableId="448938442">
    <w:abstractNumId w:val="18"/>
  </w:num>
  <w:num w:numId="56" w16cid:durableId="1869175889">
    <w:abstractNumId w:val="39"/>
  </w:num>
  <w:num w:numId="57" w16cid:durableId="489101318">
    <w:abstractNumId w:val="48"/>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DF"/>
    <w:rsid w:val="000155D8"/>
    <w:rsid w:val="00015A3A"/>
    <w:rsid w:val="000161BC"/>
    <w:rsid w:val="00016EB6"/>
    <w:rsid w:val="00017698"/>
    <w:rsid w:val="00020B14"/>
    <w:rsid w:val="00022695"/>
    <w:rsid w:val="00026654"/>
    <w:rsid w:val="000271D0"/>
    <w:rsid w:val="000307D2"/>
    <w:rsid w:val="00031C35"/>
    <w:rsid w:val="00031D7F"/>
    <w:rsid w:val="00033F6D"/>
    <w:rsid w:val="00035146"/>
    <w:rsid w:val="00035ECD"/>
    <w:rsid w:val="00040A4A"/>
    <w:rsid w:val="000424A5"/>
    <w:rsid w:val="00044096"/>
    <w:rsid w:val="000457FA"/>
    <w:rsid w:val="000627FC"/>
    <w:rsid w:val="000705D0"/>
    <w:rsid w:val="00072569"/>
    <w:rsid w:val="00076ED5"/>
    <w:rsid w:val="0007787C"/>
    <w:rsid w:val="00083644"/>
    <w:rsid w:val="0008376A"/>
    <w:rsid w:val="0008587E"/>
    <w:rsid w:val="000916E5"/>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BB7"/>
    <w:rsid w:val="000D6232"/>
    <w:rsid w:val="000E0C93"/>
    <w:rsid w:val="000E2B3C"/>
    <w:rsid w:val="000E33CB"/>
    <w:rsid w:val="000E7DE1"/>
    <w:rsid w:val="000F429C"/>
    <w:rsid w:val="000F5906"/>
    <w:rsid w:val="00103186"/>
    <w:rsid w:val="00103E36"/>
    <w:rsid w:val="001126DB"/>
    <w:rsid w:val="00116E85"/>
    <w:rsid w:val="001176D1"/>
    <w:rsid w:val="001207E5"/>
    <w:rsid w:val="001208FC"/>
    <w:rsid w:val="00124BA1"/>
    <w:rsid w:val="00126FA7"/>
    <w:rsid w:val="0013079E"/>
    <w:rsid w:val="00132324"/>
    <w:rsid w:val="001325B9"/>
    <w:rsid w:val="00133260"/>
    <w:rsid w:val="00133DAE"/>
    <w:rsid w:val="0013532E"/>
    <w:rsid w:val="00137902"/>
    <w:rsid w:val="00141480"/>
    <w:rsid w:val="00141B36"/>
    <w:rsid w:val="00143F52"/>
    <w:rsid w:val="0014542A"/>
    <w:rsid w:val="00151F21"/>
    <w:rsid w:val="00154466"/>
    <w:rsid w:val="001559D1"/>
    <w:rsid w:val="00156EFD"/>
    <w:rsid w:val="00162D7B"/>
    <w:rsid w:val="0016461A"/>
    <w:rsid w:val="00181B74"/>
    <w:rsid w:val="0018509B"/>
    <w:rsid w:val="00186DDF"/>
    <w:rsid w:val="0019159B"/>
    <w:rsid w:val="001B46BC"/>
    <w:rsid w:val="001C14D9"/>
    <w:rsid w:val="001C1C4D"/>
    <w:rsid w:val="001D093A"/>
    <w:rsid w:val="001D0CFF"/>
    <w:rsid w:val="001D2BA7"/>
    <w:rsid w:val="001D6B23"/>
    <w:rsid w:val="001E0884"/>
    <w:rsid w:val="001E3245"/>
    <w:rsid w:val="001E4213"/>
    <w:rsid w:val="001E7EF4"/>
    <w:rsid w:val="001F1B48"/>
    <w:rsid w:val="001F520E"/>
    <w:rsid w:val="001F75AD"/>
    <w:rsid w:val="002005A0"/>
    <w:rsid w:val="002039F2"/>
    <w:rsid w:val="002072BF"/>
    <w:rsid w:val="00210D95"/>
    <w:rsid w:val="00212024"/>
    <w:rsid w:val="0021212A"/>
    <w:rsid w:val="0021272F"/>
    <w:rsid w:val="00214B40"/>
    <w:rsid w:val="00220B99"/>
    <w:rsid w:val="00225032"/>
    <w:rsid w:val="00226E09"/>
    <w:rsid w:val="002307CD"/>
    <w:rsid w:val="00231825"/>
    <w:rsid w:val="00232DBE"/>
    <w:rsid w:val="0023520E"/>
    <w:rsid w:val="00236BF5"/>
    <w:rsid w:val="002430AF"/>
    <w:rsid w:val="002432CA"/>
    <w:rsid w:val="002435B5"/>
    <w:rsid w:val="002457BF"/>
    <w:rsid w:val="00245AEF"/>
    <w:rsid w:val="00247A42"/>
    <w:rsid w:val="00251678"/>
    <w:rsid w:val="002523CB"/>
    <w:rsid w:val="00254034"/>
    <w:rsid w:val="002603D2"/>
    <w:rsid w:val="002615D1"/>
    <w:rsid w:val="0026269B"/>
    <w:rsid w:val="00263804"/>
    <w:rsid w:val="002651C1"/>
    <w:rsid w:val="00266A5C"/>
    <w:rsid w:val="00266EFC"/>
    <w:rsid w:val="002719A8"/>
    <w:rsid w:val="00272D68"/>
    <w:rsid w:val="00277E62"/>
    <w:rsid w:val="00284988"/>
    <w:rsid w:val="00285023"/>
    <w:rsid w:val="00293168"/>
    <w:rsid w:val="002960F4"/>
    <w:rsid w:val="002A0778"/>
    <w:rsid w:val="002A2C36"/>
    <w:rsid w:val="002A5967"/>
    <w:rsid w:val="002A77A4"/>
    <w:rsid w:val="002B2582"/>
    <w:rsid w:val="002B2941"/>
    <w:rsid w:val="002B58FD"/>
    <w:rsid w:val="002C06C7"/>
    <w:rsid w:val="002C08E8"/>
    <w:rsid w:val="002C29EE"/>
    <w:rsid w:val="002C3075"/>
    <w:rsid w:val="002C3270"/>
    <w:rsid w:val="002C4FC5"/>
    <w:rsid w:val="002D2250"/>
    <w:rsid w:val="002D267F"/>
    <w:rsid w:val="002D30DD"/>
    <w:rsid w:val="002D4470"/>
    <w:rsid w:val="002D4476"/>
    <w:rsid w:val="002D5E87"/>
    <w:rsid w:val="002D6A75"/>
    <w:rsid w:val="002E11E6"/>
    <w:rsid w:val="002E1952"/>
    <w:rsid w:val="002E39E9"/>
    <w:rsid w:val="002E4849"/>
    <w:rsid w:val="002E5847"/>
    <w:rsid w:val="002E62A0"/>
    <w:rsid w:val="002E6C1E"/>
    <w:rsid w:val="002F0D85"/>
    <w:rsid w:val="002F1A15"/>
    <w:rsid w:val="002F4CD7"/>
    <w:rsid w:val="002F4E56"/>
    <w:rsid w:val="00306522"/>
    <w:rsid w:val="00306793"/>
    <w:rsid w:val="003125B5"/>
    <w:rsid w:val="00313E14"/>
    <w:rsid w:val="003157CF"/>
    <w:rsid w:val="00317CAC"/>
    <w:rsid w:val="0032307D"/>
    <w:rsid w:val="00333973"/>
    <w:rsid w:val="00333CDC"/>
    <w:rsid w:val="003431F6"/>
    <w:rsid w:val="00346707"/>
    <w:rsid w:val="0034773C"/>
    <w:rsid w:val="00352507"/>
    <w:rsid w:val="00354471"/>
    <w:rsid w:val="0035690D"/>
    <w:rsid w:val="00360DBE"/>
    <w:rsid w:val="003610FB"/>
    <w:rsid w:val="003639FE"/>
    <w:rsid w:val="0036552E"/>
    <w:rsid w:val="00371797"/>
    <w:rsid w:val="00372051"/>
    <w:rsid w:val="00372101"/>
    <w:rsid w:val="00373FD2"/>
    <w:rsid w:val="0037737E"/>
    <w:rsid w:val="0037758A"/>
    <w:rsid w:val="00377ACD"/>
    <w:rsid w:val="003830AE"/>
    <w:rsid w:val="003831D0"/>
    <w:rsid w:val="00383C57"/>
    <w:rsid w:val="00385233"/>
    <w:rsid w:val="00397154"/>
    <w:rsid w:val="003A2A01"/>
    <w:rsid w:val="003A2D25"/>
    <w:rsid w:val="003A320E"/>
    <w:rsid w:val="003B0287"/>
    <w:rsid w:val="003B169E"/>
    <w:rsid w:val="003B2ADF"/>
    <w:rsid w:val="003B3010"/>
    <w:rsid w:val="003B4EAD"/>
    <w:rsid w:val="003B6182"/>
    <w:rsid w:val="003C3BB7"/>
    <w:rsid w:val="003C3DB0"/>
    <w:rsid w:val="003C4A9C"/>
    <w:rsid w:val="003C593F"/>
    <w:rsid w:val="003C5CB9"/>
    <w:rsid w:val="003D14FE"/>
    <w:rsid w:val="003D3DF9"/>
    <w:rsid w:val="003D4FFF"/>
    <w:rsid w:val="003D67D4"/>
    <w:rsid w:val="003D7674"/>
    <w:rsid w:val="003E08BC"/>
    <w:rsid w:val="003E76FE"/>
    <w:rsid w:val="003F2572"/>
    <w:rsid w:val="003F292A"/>
    <w:rsid w:val="00400457"/>
    <w:rsid w:val="0041611E"/>
    <w:rsid w:val="00416C71"/>
    <w:rsid w:val="004176FC"/>
    <w:rsid w:val="00420329"/>
    <w:rsid w:val="00420693"/>
    <w:rsid w:val="00420D56"/>
    <w:rsid w:val="0042382F"/>
    <w:rsid w:val="00424A3B"/>
    <w:rsid w:val="004273BA"/>
    <w:rsid w:val="00431077"/>
    <w:rsid w:val="00431B4D"/>
    <w:rsid w:val="00431D02"/>
    <w:rsid w:val="00436A08"/>
    <w:rsid w:val="00440E60"/>
    <w:rsid w:val="0044294E"/>
    <w:rsid w:val="004436F6"/>
    <w:rsid w:val="004500CF"/>
    <w:rsid w:val="00454701"/>
    <w:rsid w:val="004550D1"/>
    <w:rsid w:val="00456DFB"/>
    <w:rsid w:val="0045764D"/>
    <w:rsid w:val="00462B77"/>
    <w:rsid w:val="004705F3"/>
    <w:rsid w:val="00473DB1"/>
    <w:rsid w:val="00474B34"/>
    <w:rsid w:val="00474E1E"/>
    <w:rsid w:val="0047501F"/>
    <w:rsid w:val="004812EC"/>
    <w:rsid w:val="004821CB"/>
    <w:rsid w:val="0048296C"/>
    <w:rsid w:val="00483B4E"/>
    <w:rsid w:val="00485963"/>
    <w:rsid w:val="00487EF5"/>
    <w:rsid w:val="00492149"/>
    <w:rsid w:val="00492B5C"/>
    <w:rsid w:val="00497E32"/>
    <w:rsid w:val="004A2AF0"/>
    <w:rsid w:val="004A3855"/>
    <w:rsid w:val="004A50FE"/>
    <w:rsid w:val="004A520C"/>
    <w:rsid w:val="004A6F87"/>
    <w:rsid w:val="004B066E"/>
    <w:rsid w:val="004B209F"/>
    <w:rsid w:val="004B47F2"/>
    <w:rsid w:val="004B4A32"/>
    <w:rsid w:val="004B5277"/>
    <w:rsid w:val="004C24AD"/>
    <w:rsid w:val="004C2E59"/>
    <w:rsid w:val="004C5AB1"/>
    <w:rsid w:val="004C6508"/>
    <w:rsid w:val="004C7072"/>
    <w:rsid w:val="004D224E"/>
    <w:rsid w:val="004E176A"/>
    <w:rsid w:val="004E1AE9"/>
    <w:rsid w:val="004E33D7"/>
    <w:rsid w:val="004E5322"/>
    <w:rsid w:val="004E58BE"/>
    <w:rsid w:val="004E59EA"/>
    <w:rsid w:val="004E72E7"/>
    <w:rsid w:val="004F007E"/>
    <w:rsid w:val="004F38F5"/>
    <w:rsid w:val="005009F1"/>
    <w:rsid w:val="0050204C"/>
    <w:rsid w:val="00502381"/>
    <w:rsid w:val="0050466A"/>
    <w:rsid w:val="00506E29"/>
    <w:rsid w:val="0050738C"/>
    <w:rsid w:val="00507E4A"/>
    <w:rsid w:val="00510004"/>
    <w:rsid w:val="005127FB"/>
    <w:rsid w:val="00514579"/>
    <w:rsid w:val="005206B0"/>
    <w:rsid w:val="00520A58"/>
    <w:rsid w:val="005241B1"/>
    <w:rsid w:val="00526C25"/>
    <w:rsid w:val="00527910"/>
    <w:rsid w:val="00532972"/>
    <w:rsid w:val="005331ED"/>
    <w:rsid w:val="00533B61"/>
    <w:rsid w:val="00540A83"/>
    <w:rsid w:val="00543622"/>
    <w:rsid w:val="00543886"/>
    <w:rsid w:val="005464F8"/>
    <w:rsid w:val="00554A98"/>
    <w:rsid w:val="00555298"/>
    <w:rsid w:val="00561123"/>
    <w:rsid w:val="00564FB3"/>
    <w:rsid w:val="00566E50"/>
    <w:rsid w:val="00570A2D"/>
    <w:rsid w:val="00577B5B"/>
    <w:rsid w:val="005866AF"/>
    <w:rsid w:val="005A508B"/>
    <w:rsid w:val="005B07F7"/>
    <w:rsid w:val="005B5025"/>
    <w:rsid w:val="005B75B5"/>
    <w:rsid w:val="005C0BD5"/>
    <w:rsid w:val="005C26B1"/>
    <w:rsid w:val="005C5C24"/>
    <w:rsid w:val="005C68E3"/>
    <w:rsid w:val="005D09A9"/>
    <w:rsid w:val="005D2425"/>
    <w:rsid w:val="005D72C2"/>
    <w:rsid w:val="005E105F"/>
    <w:rsid w:val="005E53FD"/>
    <w:rsid w:val="005F0A0D"/>
    <w:rsid w:val="005F2100"/>
    <w:rsid w:val="005F2208"/>
    <w:rsid w:val="005F5142"/>
    <w:rsid w:val="00600004"/>
    <w:rsid w:val="00600B0B"/>
    <w:rsid w:val="006116C4"/>
    <w:rsid w:val="00621366"/>
    <w:rsid w:val="006214E7"/>
    <w:rsid w:val="006233C9"/>
    <w:rsid w:val="00623DF5"/>
    <w:rsid w:val="00633C18"/>
    <w:rsid w:val="00634DC4"/>
    <w:rsid w:val="00636C52"/>
    <w:rsid w:val="00636D04"/>
    <w:rsid w:val="0063792F"/>
    <w:rsid w:val="00640210"/>
    <w:rsid w:val="0064372A"/>
    <w:rsid w:val="00646190"/>
    <w:rsid w:val="00654952"/>
    <w:rsid w:val="006552DE"/>
    <w:rsid w:val="006555C1"/>
    <w:rsid w:val="00655CBE"/>
    <w:rsid w:val="006613E5"/>
    <w:rsid w:val="00662DA3"/>
    <w:rsid w:val="0066362F"/>
    <w:rsid w:val="006642F0"/>
    <w:rsid w:val="00665176"/>
    <w:rsid w:val="00666CB7"/>
    <w:rsid w:val="0066702F"/>
    <w:rsid w:val="00674873"/>
    <w:rsid w:val="006748FE"/>
    <w:rsid w:val="0067669C"/>
    <w:rsid w:val="006829A1"/>
    <w:rsid w:val="00682BA8"/>
    <w:rsid w:val="00683F45"/>
    <w:rsid w:val="00691BFB"/>
    <w:rsid w:val="00692031"/>
    <w:rsid w:val="00693628"/>
    <w:rsid w:val="0069588D"/>
    <w:rsid w:val="006A1629"/>
    <w:rsid w:val="006A4E16"/>
    <w:rsid w:val="006B049D"/>
    <w:rsid w:val="006C20EF"/>
    <w:rsid w:val="006C41D0"/>
    <w:rsid w:val="006D1608"/>
    <w:rsid w:val="006D247C"/>
    <w:rsid w:val="006D7B0A"/>
    <w:rsid w:val="006E0D4D"/>
    <w:rsid w:val="006E1CEA"/>
    <w:rsid w:val="006E3601"/>
    <w:rsid w:val="006E3618"/>
    <w:rsid w:val="006E3C4D"/>
    <w:rsid w:val="006E6708"/>
    <w:rsid w:val="006E7495"/>
    <w:rsid w:val="00700507"/>
    <w:rsid w:val="00703A66"/>
    <w:rsid w:val="00703AAC"/>
    <w:rsid w:val="007071F0"/>
    <w:rsid w:val="00707F0C"/>
    <w:rsid w:val="007109D9"/>
    <w:rsid w:val="00714ED9"/>
    <w:rsid w:val="00716681"/>
    <w:rsid w:val="00716CF6"/>
    <w:rsid w:val="0071741F"/>
    <w:rsid w:val="0072018C"/>
    <w:rsid w:val="007255EB"/>
    <w:rsid w:val="00725CD4"/>
    <w:rsid w:val="00726472"/>
    <w:rsid w:val="00732DB4"/>
    <w:rsid w:val="00734A31"/>
    <w:rsid w:val="00740975"/>
    <w:rsid w:val="007409F3"/>
    <w:rsid w:val="00740BCF"/>
    <w:rsid w:val="007520CB"/>
    <w:rsid w:val="00752FD3"/>
    <w:rsid w:val="0075494E"/>
    <w:rsid w:val="007561FE"/>
    <w:rsid w:val="00762531"/>
    <w:rsid w:val="0076254B"/>
    <w:rsid w:val="00763957"/>
    <w:rsid w:val="0076539C"/>
    <w:rsid w:val="00766783"/>
    <w:rsid w:val="007669A7"/>
    <w:rsid w:val="00775741"/>
    <w:rsid w:val="00776362"/>
    <w:rsid w:val="00777D82"/>
    <w:rsid w:val="007815FE"/>
    <w:rsid w:val="00783CE2"/>
    <w:rsid w:val="00784E38"/>
    <w:rsid w:val="00785A95"/>
    <w:rsid w:val="0079115B"/>
    <w:rsid w:val="00792ADB"/>
    <w:rsid w:val="00793092"/>
    <w:rsid w:val="00795F48"/>
    <w:rsid w:val="00795F54"/>
    <w:rsid w:val="00796BC9"/>
    <w:rsid w:val="007A2D26"/>
    <w:rsid w:val="007A31AB"/>
    <w:rsid w:val="007B1335"/>
    <w:rsid w:val="007B2324"/>
    <w:rsid w:val="007C5095"/>
    <w:rsid w:val="007C6B8B"/>
    <w:rsid w:val="007D675E"/>
    <w:rsid w:val="007D7E67"/>
    <w:rsid w:val="007E130A"/>
    <w:rsid w:val="007E18BC"/>
    <w:rsid w:val="007E3E7F"/>
    <w:rsid w:val="007F01BE"/>
    <w:rsid w:val="007F09C1"/>
    <w:rsid w:val="007F1B4C"/>
    <w:rsid w:val="007F5E21"/>
    <w:rsid w:val="007F6565"/>
    <w:rsid w:val="00800F08"/>
    <w:rsid w:val="008074A2"/>
    <w:rsid w:val="0081260A"/>
    <w:rsid w:val="008142A2"/>
    <w:rsid w:val="00821AC0"/>
    <w:rsid w:val="00830595"/>
    <w:rsid w:val="008316FA"/>
    <w:rsid w:val="00834BC5"/>
    <w:rsid w:val="00842EB5"/>
    <w:rsid w:val="008464C0"/>
    <w:rsid w:val="00846749"/>
    <w:rsid w:val="00851D25"/>
    <w:rsid w:val="0085515E"/>
    <w:rsid w:val="00855DA0"/>
    <w:rsid w:val="00861E50"/>
    <w:rsid w:val="00865351"/>
    <w:rsid w:val="00870121"/>
    <w:rsid w:val="0087131E"/>
    <w:rsid w:val="008757A7"/>
    <w:rsid w:val="0087756E"/>
    <w:rsid w:val="008818F2"/>
    <w:rsid w:val="008857F1"/>
    <w:rsid w:val="00886739"/>
    <w:rsid w:val="00887D74"/>
    <w:rsid w:val="00887EA7"/>
    <w:rsid w:val="00890F95"/>
    <w:rsid w:val="008923B4"/>
    <w:rsid w:val="00894865"/>
    <w:rsid w:val="008955C4"/>
    <w:rsid w:val="00896017"/>
    <w:rsid w:val="008A3781"/>
    <w:rsid w:val="008A5520"/>
    <w:rsid w:val="008B2935"/>
    <w:rsid w:val="008B2E59"/>
    <w:rsid w:val="008B3880"/>
    <w:rsid w:val="008B7BA1"/>
    <w:rsid w:val="008C2CDD"/>
    <w:rsid w:val="008C391E"/>
    <w:rsid w:val="008C7C3E"/>
    <w:rsid w:val="008D4FCB"/>
    <w:rsid w:val="008E00BB"/>
    <w:rsid w:val="008E2893"/>
    <w:rsid w:val="008E467A"/>
    <w:rsid w:val="008E4873"/>
    <w:rsid w:val="008F2662"/>
    <w:rsid w:val="008F6528"/>
    <w:rsid w:val="008F7BF0"/>
    <w:rsid w:val="00900564"/>
    <w:rsid w:val="00902358"/>
    <w:rsid w:val="009076F5"/>
    <w:rsid w:val="009113B7"/>
    <w:rsid w:val="00911C09"/>
    <w:rsid w:val="009133FC"/>
    <w:rsid w:val="009134FC"/>
    <w:rsid w:val="0091433C"/>
    <w:rsid w:val="009154E3"/>
    <w:rsid w:val="009161D0"/>
    <w:rsid w:val="00916F00"/>
    <w:rsid w:val="00922223"/>
    <w:rsid w:val="00924D11"/>
    <w:rsid w:val="009275C6"/>
    <w:rsid w:val="0093354A"/>
    <w:rsid w:val="00940639"/>
    <w:rsid w:val="00940967"/>
    <w:rsid w:val="00941901"/>
    <w:rsid w:val="00951554"/>
    <w:rsid w:val="00952675"/>
    <w:rsid w:val="00955D46"/>
    <w:rsid w:val="0095635A"/>
    <w:rsid w:val="00957348"/>
    <w:rsid w:val="00961622"/>
    <w:rsid w:val="0096407C"/>
    <w:rsid w:val="009756F2"/>
    <w:rsid w:val="00981982"/>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39F0"/>
    <w:rsid w:val="009B7B58"/>
    <w:rsid w:val="009C0594"/>
    <w:rsid w:val="009C09BD"/>
    <w:rsid w:val="009C1DCE"/>
    <w:rsid w:val="009C1F42"/>
    <w:rsid w:val="009C28FB"/>
    <w:rsid w:val="009C3827"/>
    <w:rsid w:val="009C4732"/>
    <w:rsid w:val="009D2991"/>
    <w:rsid w:val="009D5065"/>
    <w:rsid w:val="009E110E"/>
    <w:rsid w:val="009E14A2"/>
    <w:rsid w:val="009E2AD9"/>
    <w:rsid w:val="009E4505"/>
    <w:rsid w:val="009E7CCF"/>
    <w:rsid w:val="009F2463"/>
    <w:rsid w:val="009F4241"/>
    <w:rsid w:val="009F4DB1"/>
    <w:rsid w:val="009F6696"/>
    <w:rsid w:val="009F66AA"/>
    <w:rsid w:val="009F7DF6"/>
    <w:rsid w:val="00A00603"/>
    <w:rsid w:val="00A01F84"/>
    <w:rsid w:val="00A1100D"/>
    <w:rsid w:val="00A142CB"/>
    <w:rsid w:val="00A24546"/>
    <w:rsid w:val="00A24A33"/>
    <w:rsid w:val="00A268CB"/>
    <w:rsid w:val="00A31157"/>
    <w:rsid w:val="00A3375E"/>
    <w:rsid w:val="00A34017"/>
    <w:rsid w:val="00A4103A"/>
    <w:rsid w:val="00A43CC1"/>
    <w:rsid w:val="00A4633A"/>
    <w:rsid w:val="00A46A9F"/>
    <w:rsid w:val="00A51A10"/>
    <w:rsid w:val="00A538C6"/>
    <w:rsid w:val="00A55008"/>
    <w:rsid w:val="00A57792"/>
    <w:rsid w:val="00A651D7"/>
    <w:rsid w:val="00A656E6"/>
    <w:rsid w:val="00A6613A"/>
    <w:rsid w:val="00A66838"/>
    <w:rsid w:val="00A70A8B"/>
    <w:rsid w:val="00A74DA6"/>
    <w:rsid w:val="00A75435"/>
    <w:rsid w:val="00A75463"/>
    <w:rsid w:val="00A770F4"/>
    <w:rsid w:val="00A847BF"/>
    <w:rsid w:val="00A84E64"/>
    <w:rsid w:val="00A871D3"/>
    <w:rsid w:val="00A91596"/>
    <w:rsid w:val="00AA01D4"/>
    <w:rsid w:val="00AA1253"/>
    <w:rsid w:val="00AA2366"/>
    <w:rsid w:val="00AA2FE9"/>
    <w:rsid w:val="00AA3E09"/>
    <w:rsid w:val="00AA5A7C"/>
    <w:rsid w:val="00AB10E0"/>
    <w:rsid w:val="00AB2C9A"/>
    <w:rsid w:val="00AB40DB"/>
    <w:rsid w:val="00AC3904"/>
    <w:rsid w:val="00AC51E1"/>
    <w:rsid w:val="00AD3734"/>
    <w:rsid w:val="00AD448F"/>
    <w:rsid w:val="00AD5567"/>
    <w:rsid w:val="00AE1791"/>
    <w:rsid w:val="00AE3544"/>
    <w:rsid w:val="00AF6AFF"/>
    <w:rsid w:val="00AF6CFF"/>
    <w:rsid w:val="00AF6FBC"/>
    <w:rsid w:val="00AF7091"/>
    <w:rsid w:val="00B011F5"/>
    <w:rsid w:val="00B017C6"/>
    <w:rsid w:val="00B0237B"/>
    <w:rsid w:val="00B07FBE"/>
    <w:rsid w:val="00B109B0"/>
    <w:rsid w:val="00B10ECB"/>
    <w:rsid w:val="00B14421"/>
    <w:rsid w:val="00B17D19"/>
    <w:rsid w:val="00B210E4"/>
    <w:rsid w:val="00B2466A"/>
    <w:rsid w:val="00B27F18"/>
    <w:rsid w:val="00B33787"/>
    <w:rsid w:val="00B35213"/>
    <w:rsid w:val="00B360ED"/>
    <w:rsid w:val="00B45FFB"/>
    <w:rsid w:val="00B47705"/>
    <w:rsid w:val="00B513EA"/>
    <w:rsid w:val="00B5352C"/>
    <w:rsid w:val="00B5592F"/>
    <w:rsid w:val="00B55C79"/>
    <w:rsid w:val="00B573EC"/>
    <w:rsid w:val="00B61296"/>
    <w:rsid w:val="00B63DB3"/>
    <w:rsid w:val="00B643C1"/>
    <w:rsid w:val="00B65240"/>
    <w:rsid w:val="00B67ACA"/>
    <w:rsid w:val="00B70799"/>
    <w:rsid w:val="00B71FBB"/>
    <w:rsid w:val="00B7539F"/>
    <w:rsid w:val="00B76600"/>
    <w:rsid w:val="00B80AA2"/>
    <w:rsid w:val="00B834C6"/>
    <w:rsid w:val="00B8368F"/>
    <w:rsid w:val="00B948A6"/>
    <w:rsid w:val="00B969C7"/>
    <w:rsid w:val="00B97805"/>
    <w:rsid w:val="00BA2960"/>
    <w:rsid w:val="00BA3745"/>
    <w:rsid w:val="00BB1589"/>
    <w:rsid w:val="00BB3B89"/>
    <w:rsid w:val="00BB6718"/>
    <w:rsid w:val="00BC363C"/>
    <w:rsid w:val="00BD2436"/>
    <w:rsid w:val="00BD54FE"/>
    <w:rsid w:val="00BD732F"/>
    <w:rsid w:val="00BE01AE"/>
    <w:rsid w:val="00BE08A2"/>
    <w:rsid w:val="00BE11EA"/>
    <w:rsid w:val="00BE1756"/>
    <w:rsid w:val="00BE2CB0"/>
    <w:rsid w:val="00BE42F1"/>
    <w:rsid w:val="00BF141F"/>
    <w:rsid w:val="00BF14B3"/>
    <w:rsid w:val="00BF3245"/>
    <w:rsid w:val="00BF3845"/>
    <w:rsid w:val="00BF630A"/>
    <w:rsid w:val="00BF700A"/>
    <w:rsid w:val="00C02226"/>
    <w:rsid w:val="00C06AB9"/>
    <w:rsid w:val="00C124F1"/>
    <w:rsid w:val="00C12ADD"/>
    <w:rsid w:val="00C12E1A"/>
    <w:rsid w:val="00C12FF4"/>
    <w:rsid w:val="00C1621C"/>
    <w:rsid w:val="00C1689A"/>
    <w:rsid w:val="00C17187"/>
    <w:rsid w:val="00C2016F"/>
    <w:rsid w:val="00C22574"/>
    <w:rsid w:val="00C2258C"/>
    <w:rsid w:val="00C22628"/>
    <w:rsid w:val="00C229CB"/>
    <w:rsid w:val="00C23800"/>
    <w:rsid w:val="00C2552C"/>
    <w:rsid w:val="00C31E18"/>
    <w:rsid w:val="00C32373"/>
    <w:rsid w:val="00C3518D"/>
    <w:rsid w:val="00C403D6"/>
    <w:rsid w:val="00C41C27"/>
    <w:rsid w:val="00C421A8"/>
    <w:rsid w:val="00C45A63"/>
    <w:rsid w:val="00C469B0"/>
    <w:rsid w:val="00C46FF9"/>
    <w:rsid w:val="00C47CC1"/>
    <w:rsid w:val="00C51C29"/>
    <w:rsid w:val="00C52081"/>
    <w:rsid w:val="00C52A5E"/>
    <w:rsid w:val="00C56794"/>
    <w:rsid w:val="00C6095F"/>
    <w:rsid w:val="00C62ABB"/>
    <w:rsid w:val="00C62CD2"/>
    <w:rsid w:val="00C710EF"/>
    <w:rsid w:val="00C74DAA"/>
    <w:rsid w:val="00C76BCE"/>
    <w:rsid w:val="00C8664A"/>
    <w:rsid w:val="00C90307"/>
    <w:rsid w:val="00C924AB"/>
    <w:rsid w:val="00C944B5"/>
    <w:rsid w:val="00C96171"/>
    <w:rsid w:val="00CA0479"/>
    <w:rsid w:val="00CA2ED8"/>
    <w:rsid w:val="00CA7AB3"/>
    <w:rsid w:val="00CB02C0"/>
    <w:rsid w:val="00CB08FC"/>
    <w:rsid w:val="00CB5E63"/>
    <w:rsid w:val="00CC0895"/>
    <w:rsid w:val="00CC308D"/>
    <w:rsid w:val="00CC3321"/>
    <w:rsid w:val="00CC411B"/>
    <w:rsid w:val="00CC5D10"/>
    <w:rsid w:val="00CC75D8"/>
    <w:rsid w:val="00CC7905"/>
    <w:rsid w:val="00CD06A9"/>
    <w:rsid w:val="00CD154E"/>
    <w:rsid w:val="00CD4D91"/>
    <w:rsid w:val="00CD78E5"/>
    <w:rsid w:val="00CE0E0D"/>
    <w:rsid w:val="00CE31AB"/>
    <w:rsid w:val="00CF01D4"/>
    <w:rsid w:val="00CF10B3"/>
    <w:rsid w:val="00CF5E45"/>
    <w:rsid w:val="00CF6D7C"/>
    <w:rsid w:val="00CF71B9"/>
    <w:rsid w:val="00D0467C"/>
    <w:rsid w:val="00D0645F"/>
    <w:rsid w:val="00D14F91"/>
    <w:rsid w:val="00D20E5D"/>
    <w:rsid w:val="00D21D84"/>
    <w:rsid w:val="00D27106"/>
    <w:rsid w:val="00D30AE4"/>
    <w:rsid w:val="00D31465"/>
    <w:rsid w:val="00D41ABA"/>
    <w:rsid w:val="00D435E0"/>
    <w:rsid w:val="00D45B46"/>
    <w:rsid w:val="00D46344"/>
    <w:rsid w:val="00D471B9"/>
    <w:rsid w:val="00D53105"/>
    <w:rsid w:val="00D54766"/>
    <w:rsid w:val="00D611B3"/>
    <w:rsid w:val="00D624CE"/>
    <w:rsid w:val="00D64B1F"/>
    <w:rsid w:val="00D70766"/>
    <w:rsid w:val="00D71323"/>
    <w:rsid w:val="00D75E82"/>
    <w:rsid w:val="00D76412"/>
    <w:rsid w:val="00D76E7E"/>
    <w:rsid w:val="00D85BFA"/>
    <w:rsid w:val="00D9360F"/>
    <w:rsid w:val="00D95D38"/>
    <w:rsid w:val="00DA14B0"/>
    <w:rsid w:val="00DB1A6A"/>
    <w:rsid w:val="00DB7465"/>
    <w:rsid w:val="00DC428D"/>
    <w:rsid w:val="00DC55BF"/>
    <w:rsid w:val="00DC613F"/>
    <w:rsid w:val="00DC6BC4"/>
    <w:rsid w:val="00DD03F8"/>
    <w:rsid w:val="00DD0B68"/>
    <w:rsid w:val="00DD34D8"/>
    <w:rsid w:val="00DD3E00"/>
    <w:rsid w:val="00DF181C"/>
    <w:rsid w:val="00DF5EE6"/>
    <w:rsid w:val="00E04545"/>
    <w:rsid w:val="00E04EA7"/>
    <w:rsid w:val="00E1356F"/>
    <w:rsid w:val="00E14E9C"/>
    <w:rsid w:val="00E21629"/>
    <w:rsid w:val="00E22993"/>
    <w:rsid w:val="00E27669"/>
    <w:rsid w:val="00E27B93"/>
    <w:rsid w:val="00E31A59"/>
    <w:rsid w:val="00E32049"/>
    <w:rsid w:val="00E327E6"/>
    <w:rsid w:val="00E32E65"/>
    <w:rsid w:val="00E34C13"/>
    <w:rsid w:val="00E35082"/>
    <w:rsid w:val="00E35805"/>
    <w:rsid w:val="00E40E5F"/>
    <w:rsid w:val="00E4794A"/>
    <w:rsid w:val="00E47F99"/>
    <w:rsid w:val="00E525A0"/>
    <w:rsid w:val="00E52911"/>
    <w:rsid w:val="00E53036"/>
    <w:rsid w:val="00E536F5"/>
    <w:rsid w:val="00E55165"/>
    <w:rsid w:val="00E574BB"/>
    <w:rsid w:val="00E578A5"/>
    <w:rsid w:val="00E60E59"/>
    <w:rsid w:val="00E62641"/>
    <w:rsid w:val="00E62ADB"/>
    <w:rsid w:val="00E63709"/>
    <w:rsid w:val="00E65CCF"/>
    <w:rsid w:val="00E71D7A"/>
    <w:rsid w:val="00E77DD8"/>
    <w:rsid w:val="00E85504"/>
    <w:rsid w:val="00E87BDF"/>
    <w:rsid w:val="00E904B5"/>
    <w:rsid w:val="00E92266"/>
    <w:rsid w:val="00E935F1"/>
    <w:rsid w:val="00E93926"/>
    <w:rsid w:val="00E93FCD"/>
    <w:rsid w:val="00E943C2"/>
    <w:rsid w:val="00EA0A77"/>
    <w:rsid w:val="00EA3203"/>
    <w:rsid w:val="00EA3407"/>
    <w:rsid w:val="00EA5160"/>
    <w:rsid w:val="00EB33CD"/>
    <w:rsid w:val="00EB37CA"/>
    <w:rsid w:val="00EB4C94"/>
    <w:rsid w:val="00EB5971"/>
    <w:rsid w:val="00EB726C"/>
    <w:rsid w:val="00EB7DE1"/>
    <w:rsid w:val="00EC1214"/>
    <w:rsid w:val="00EC1E03"/>
    <w:rsid w:val="00EC36FC"/>
    <w:rsid w:val="00EC3A65"/>
    <w:rsid w:val="00EC3F6D"/>
    <w:rsid w:val="00EC6225"/>
    <w:rsid w:val="00EC7DCA"/>
    <w:rsid w:val="00EC7E2E"/>
    <w:rsid w:val="00ED156F"/>
    <w:rsid w:val="00ED24BB"/>
    <w:rsid w:val="00ED70CD"/>
    <w:rsid w:val="00ED7440"/>
    <w:rsid w:val="00ED759F"/>
    <w:rsid w:val="00ED7B12"/>
    <w:rsid w:val="00EE2899"/>
    <w:rsid w:val="00EE4008"/>
    <w:rsid w:val="00EF01E1"/>
    <w:rsid w:val="00EF2854"/>
    <w:rsid w:val="00EF4E8F"/>
    <w:rsid w:val="00F00382"/>
    <w:rsid w:val="00F00E96"/>
    <w:rsid w:val="00F01E1C"/>
    <w:rsid w:val="00F02336"/>
    <w:rsid w:val="00F04FDA"/>
    <w:rsid w:val="00F07323"/>
    <w:rsid w:val="00F153FC"/>
    <w:rsid w:val="00F25BC6"/>
    <w:rsid w:val="00F26F25"/>
    <w:rsid w:val="00F30303"/>
    <w:rsid w:val="00F3167A"/>
    <w:rsid w:val="00F46B6E"/>
    <w:rsid w:val="00F47DD1"/>
    <w:rsid w:val="00F52872"/>
    <w:rsid w:val="00F539B5"/>
    <w:rsid w:val="00F60F46"/>
    <w:rsid w:val="00F625B9"/>
    <w:rsid w:val="00F62A10"/>
    <w:rsid w:val="00F62EB2"/>
    <w:rsid w:val="00F667C1"/>
    <w:rsid w:val="00F6717E"/>
    <w:rsid w:val="00F70ABF"/>
    <w:rsid w:val="00F70F04"/>
    <w:rsid w:val="00F71F59"/>
    <w:rsid w:val="00F72754"/>
    <w:rsid w:val="00F7527D"/>
    <w:rsid w:val="00F76204"/>
    <w:rsid w:val="00F86972"/>
    <w:rsid w:val="00F87ACF"/>
    <w:rsid w:val="00F87D39"/>
    <w:rsid w:val="00F93A34"/>
    <w:rsid w:val="00F94DD7"/>
    <w:rsid w:val="00F9683A"/>
    <w:rsid w:val="00FB0611"/>
    <w:rsid w:val="00FB5A9A"/>
    <w:rsid w:val="00FC0EF9"/>
    <w:rsid w:val="00FC1612"/>
    <w:rsid w:val="00FC1DE2"/>
    <w:rsid w:val="00FC244D"/>
    <w:rsid w:val="00FD1537"/>
    <w:rsid w:val="00FD548E"/>
    <w:rsid w:val="00FD730F"/>
    <w:rsid w:val="00FE03E2"/>
    <w:rsid w:val="00FE2273"/>
    <w:rsid w:val="00FE34EF"/>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1"/>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 w:type="character" w:customStyle="1" w:styleId="UnresolvedMention2">
    <w:name w:val="Unresolved Mention2"/>
    <w:basedOn w:val="DefaultParagraphFont"/>
    <w:uiPriority w:val="99"/>
    <w:semiHidden/>
    <w:unhideWhenUsed/>
    <w:rsid w:val="00B834C6"/>
    <w:rPr>
      <w:color w:val="605E5C"/>
      <w:shd w:val="clear" w:color="auto" w:fill="E1DFDD"/>
    </w:rPr>
  </w:style>
  <w:style w:type="character" w:styleId="UnresolvedMention">
    <w:name w:val="Unresolved Mention"/>
    <w:basedOn w:val="DefaultParagraphFont"/>
    <w:uiPriority w:val="99"/>
    <w:semiHidden/>
    <w:unhideWhenUsed/>
    <w:rsid w:val="004E72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78850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09252690">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hyperlink" Target="mailto:nikip1595@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8713B8B-35AC-412A-9447-8C02B51CA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1948</Words>
  <Characters>11106</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13028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cp:lastPrinted>2006-06-28T14:40:00Z</cp:lastPrinted>
  <dcterms:created xsi:type="dcterms:W3CDTF">2024-01-24T15:41:00Z</dcterms:created>
  <dcterms:modified xsi:type="dcterms:W3CDTF">2024-01-24T15:47:00Z</dcterms:modified>
</cp:coreProperties>
</file>