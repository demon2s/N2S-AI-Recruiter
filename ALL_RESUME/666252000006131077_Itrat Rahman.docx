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BD5E8" w14:textId="74A36572" w:rsidR="00AF6AFF" w:rsidRPr="000F5EB5" w:rsidRDefault="00385C3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caps/>
          <w:smallCaps w:val="0"/>
          <w:sz w:val="22"/>
          <w:szCs w:val="22"/>
        </w:rPr>
        <w:t>PROFESSIONAL SUMMARY</w:t>
      </w:r>
      <w:r w:rsidR="0070770F" w:rsidRPr="000F5EB5">
        <w:rPr>
          <w:rFonts w:ascii="Calibri" w:hAnsi="Calibri" w:cs="Calibri"/>
          <w:caps/>
          <w:smallCaps w:val="0"/>
          <w:sz w:val="22"/>
          <w:szCs w:val="22"/>
        </w:rPr>
        <w:t>:</w:t>
      </w:r>
    </w:p>
    <w:p w14:paraId="5DE9D46C" w14:textId="77777777" w:rsidR="00AF6AFF" w:rsidRPr="00A7634B" w:rsidRDefault="00AF6AFF" w:rsidP="000F5EB5">
      <w:pPr>
        <w:pStyle w:val="Title"/>
        <w:jc w:val="both"/>
        <w:rPr>
          <w:rFonts w:ascii="Calibri" w:hAnsi="Calibri" w:cs="Calibri"/>
          <w:caps/>
          <w:smallCaps w:val="0"/>
          <w:sz w:val="10"/>
          <w:szCs w:val="22"/>
        </w:rPr>
      </w:pPr>
    </w:p>
    <w:p w14:paraId="41F54337" w14:textId="77777777" w:rsidR="00BF2407" w:rsidRPr="00BF2407" w:rsidRDefault="00BF2407" w:rsidP="00BF2407">
      <w:pPr>
        <w:pStyle w:val="NoSpacing"/>
        <w:numPr>
          <w:ilvl w:val="0"/>
          <w:numId w:val="41"/>
        </w:numPr>
      </w:pPr>
      <w:r w:rsidRPr="00BF2407">
        <w:t>A full stack senior data scientist with over 8 years of technical expertise in data science and artiﬁcial intelligence.</w:t>
      </w:r>
    </w:p>
    <w:p w14:paraId="79207795" w14:textId="77777777" w:rsidR="00BF2407" w:rsidRPr="00BF2407" w:rsidRDefault="00BF2407" w:rsidP="00BF2407">
      <w:pPr>
        <w:pStyle w:val="NoSpacing"/>
        <w:numPr>
          <w:ilvl w:val="0"/>
          <w:numId w:val="41"/>
        </w:numPr>
      </w:pPr>
      <w:r w:rsidRPr="00BF2407">
        <w:t>8 years of Python programming experience in production environments, encompassing deployments of AI and data systems using FastAPI/Flask, containerization with Docker, and database programming for system log storage.</w:t>
      </w:r>
    </w:p>
    <w:p w14:paraId="6D9890D4" w14:textId="77777777" w:rsidR="00BF2407" w:rsidRPr="00BF2407" w:rsidRDefault="00BF2407" w:rsidP="00BF2407">
      <w:pPr>
        <w:pStyle w:val="NoSpacing"/>
        <w:numPr>
          <w:ilvl w:val="0"/>
          <w:numId w:val="41"/>
        </w:numPr>
      </w:pPr>
      <w:r w:rsidRPr="00BF2407">
        <w:t>8 years of machine learning experience, with extensive skills in training deep learning models such as autoencoders, object detection models, image classiﬁers, Siamese networks, and named entity recognition models.</w:t>
      </w:r>
    </w:p>
    <w:p w14:paraId="10F8FF0B" w14:textId="77777777" w:rsidR="00BF2407" w:rsidRPr="00BF2407" w:rsidRDefault="00BF2407" w:rsidP="00BF2407">
      <w:pPr>
        <w:pStyle w:val="NoSpacing"/>
        <w:numPr>
          <w:ilvl w:val="0"/>
          <w:numId w:val="41"/>
        </w:numPr>
      </w:pPr>
      <w:r w:rsidRPr="00BF2407">
        <w:t>7 years of experience in developing AI products which includes facial recognition system, intrusion detection system, OCR &amp; deep model-based document veriﬁcation system, eye blink detection system, and named entity recognition system etc.</w:t>
      </w:r>
    </w:p>
    <w:p w14:paraId="3B5CFD5F" w14:textId="77777777" w:rsidR="00BF2407" w:rsidRPr="00BF2407" w:rsidRDefault="00BF2407" w:rsidP="00BF2407">
      <w:pPr>
        <w:pStyle w:val="NoSpacing"/>
        <w:numPr>
          <w:ilvl w:val="0"/>
          <w:numId w:val="41"/>
        </w:numPr>
      </w:pPr>
      <w:r w:rsidRPr="00BF2407">
        <w:t>3 years of experience in MLOps, developing pipelines for orchestrating and automating data preprocessing, training, and deployment.</w:t>
      </w:r>
    </w:p>
    <w:p w14:paraId="7970FE13" w14:textId="77777777" w:rsidR="00BF2407" w:rsidRPr="00BF2407" w:rsidRDefault="00BF2407" w:rsidP="00BF2407">
      <w:pPr>
        <w:pStyle w:val="NoSpacing"/>
        <w:numPr>
          <w:ilvl w:val="0"/>
          <w:numId w:val="41"/>
        </w:numPr>
      </w:pPr>
      <w:r w:rsidRPr="00BF2407">
        <w:t>6 years of experience in data analysis, particularly in geospatial analysis, hypothesis testing, and clustering. Developed data products that streamline business operations, fuel growth, and enhance proﬁtability.</w:t>
      </w:r>
    </w:p>
    <w:p w14:paraId="7ED01390" w14:textId="77777777" w:rsidR="00BF2407" w:rsidRPr="00BF2407" w:rsidRDefault="00BF2407" w:rsidP="00BF2407">
      <w:pPr>
        <w:pStyle w:val="NoSpacing"/>
        <w:numPr>
          <w:ilvl w:val="0"/>
          <w:numId w:val="41"/>
        </w:numPr>
      </w:pPr>
      <w:r w:rsidRPr="00BF2407">
        <w:t>5 years of experience in Google Cloud Platform particularly in serverless deployment, data pipelines having various sources and sinks, MLOps pipeline, and big data analytics.</w:t>
      </w:r>
    </w:p>
    <w:p w14:paraId="0F8B747A" w14:textId="77777777" w:rsidR="00BF2407" w:rsidRDefault="00BF2407" w:rsidP="00BF2407">
      <w:pPr>
        <w:pStyle w:val="NoSpacing"/>
        <w:numPr>
          <w:ilvl w:val="0"/>
          <w:numId w:val="41"/>
        </w:numPr>
      </w:pPr>
      <w:r w:rsidRPr="00BF2407">
        <w:t>5 years of experience in managing medium to large-scale data pipelines for various domains, including e-commerce, text, and images.</w:t>
      </w:r>
    </w:p>
    <w:p w14:paraId="05108534" w14:textId="541174B3" w:rsidR="00BF2407" w:rsidRPr="00BF2407" w:rsidRDefault="00BF2407" w:rsidP="00BF2407">
      <w:pPr>
        <w:pStyle w:val="NoSpacing"/>
        <w:numPr>
          <w:ilvl w:val="0"/>
          <w:numId w:val="41"/>
        </w:numPr>
      </w:pPr>
      <w:r w:rsidRPr="00BF2407">
        <w:t>Expertise in</w:t>
      </w:r>
      <w:r>
        <w:t xml:space="preserve"> </w:t>
      </w:r>
      <w:r w:rsidRPr="00BF2407">
        <w:t>Google Cloud Platform (GCP).</w:t>
      </w:r>
    </w:p>
    <w:p w14:paraId="7E64813E" w14:textId="740014DB" w:rsidR="00A47770" w:rsidRPr="00BF2407" w:rsidRDefault="00BF2407" w:rsidP="00BF2407">
      <w:pPr>
        <w:pStyle w:val="NoSpacing"/>
        <w:numPr>
          <w:ilvl w:val="0"/>
          <w:numId w:val="41"/>
        </w:numPr>
      </w:pPr>
      <w:r w:rsidRPr="00BF2407">
        <w:t>3 years of experience in teaching data science and machine learning. Developed a 2-month bootcamp focused on the low-level implementation of ML algorithms.</w:t>
      </w:r>
    </w:p>
    <w:p w14:paraId="5272BC02" w14:textId="77777777" w:rsidR="00BF2407" w:rsidRPr="000F5EB5" w:rsidRDefault="00BF2407" w:rsidP="00BF2407">
      <w:pPr>
        <w:pStyle w:val="NoSpacing"/>
        <w:jc w:val="both"/>
        <w:rPr>
          <w:rFonts w:cs="Calibri"/>
        </w:rPr>
      </w:pPr>
    </w:p>
    <w:p w14:paraId="12550591" w14:textId="318AEFF3" w:rsidR="00A47770" w:rsidRPr="00A47770" w:rsidRDefault="00A47770" w:rsidP="00A47770">
      <w:pPr>
        <w:pStyle w:val="Title"/>
        <w:pBdr>
          <w:bottom w:val="single" w:sz="12" w:space="2" w:color="auto"/>
        </w:pBdr>
        <w:jc w:val="both"/>
        <w:rPr>
          <w:rFonts w:ascii="Calibri" w:hAnsi="Calibri" w:cs="Calibri"/>
          <w:caps/>
          <w:smallCaps w:val="0"/>
          <w:sz w:val="22"/>
          <w:szCs w:val="22"/>
        </w:rPr>
      </w:pPr>
      <w:r w:rsidRPr="00A47770">
        <w:rPr>
          <w:rFonts w:ascii="Calibri" w:hAnsi="Calibri" w:cs="Calibri"/>
          <w:caps/>
          <w:smallCaps w:val="0"/>
          <w:sz w:val="22"/>
          <w:szCs w:val="22"/>
        </w:rPr>
        <w:t>SKILLS</w:t>
      </w:r>
      <w:r>
        <w:rPr>
          <w:rFonts w:ascii="Calibri" w:hAnsi="Calibri" w:cs="Calibri"/>
          <w:caps/>
          <w:smallCaps w:val="0"/>
          <w:sz w:val="22"/>
          <w:szCs w:val="22"/>
        </w:rPr>
        <w:t>:</w:t>
      </w:r>
    </w:p>
    <w:p w14:paraId="14C5D504" w14:textId="77777777" w:rsidR="00A47770" w:rsidRPr="00A47770" w:rsidRDefault="00A47770" w:rsidP="00A47770">
      <w:pPr>
        <w:pStyle w:val="NoSpacing"/>
        <w:jc w:val="both"/>
        <w:rPr>
          <w:rFonts w:cs="Calibri"/>
          <w:sz w:val="10"/>
        </w:rPr>
      </w:pPr>
    </w:p>
    <w:p w14:paraId="1F1244F9" w14:textId="7E2D2746" w:rsidR="00BF2407" w:rsidRPr="00BF2407" w:rsidRDefault="00BF2407" w:rsidP="00BF2407">
      <w:pPr>
        <w:pStyle w:val="NoSpacing"/>
        <w:rPr>
          <w:b/>
          <w:bCs/>
        </w:rPr>
      </w:pPr>
      <w:r w:rsidRPr="00BF2407">
        <w:rPr>
          <w:b/>
          <w:bCs/>
        </w:rPr>
        <w:t>Software Packages/Frameworks</w:t>
      </w:r>
    </w:p>
    <w:p w14:paraId="1AECB96F" w14:textId="64FD702D" w:rsidR="00BF2407" w:rsidRPr="00BF2407" w:rsidRDefault="00BF2407" w:rsidP="00BF2407">
      <w:pPr>
        <w:pStyle w:val="NoSpacing"/>
        <w:numPr>
          <w:ilvl w:val="0"/>
          <w:numId w:val="42"/>
        </w:numPr>
      </w:pPr>
      <w:r w:rsidRPr="00BF2407">
        <w:rPr>
          <w:b/>
          <w:bCs/>
        </w:rPr>
        <w:t>Proﬁcient in:</w:t>
      </w:r>
      <w:r w:rsidRPr="00BF2407">
        <w:t xml:space="preserve"> python, numpy, pandas, scipy, matplotlib, seaborn, bokeh, folium, scikit-learn, nltk, Hugging Face, spacy, Tensorﬂow/Keras, OpenCV, PySpark, dask, Git, GitHub, Linux, Bash, cron, Flask, FastAPI, Docker, Docker-compose, SQL, MySQL, PostgreSQL, MongoDB, BigQuery</w:t>
      </w:r>
    </w:p>
    <w:p w14:paraId="06929AEA" w14:textId="7506E20E" w:rsidR="00BF2407" w:rsidRPr="00BF2407" w:rsidRDefault="00BF2407" w:rsidP="00BF2407">
      <w:pPr>
        <w:pStyle w:val="NoSpacing"/>
        <w:numPr>
          <w:ilvl w:val="0"/>
          <w:numId w:val="42"/>
        </w:numPr>
      </w:pPr>
      <w:r w:rsidRPr="00BF2407">
        <w:rPr>
          <w:b/>
          <w:bCs/>
        </w:rPr>
        <w:t>Competent in:</w:t>
      </w:r>
      <w:r w:rsidRPr="00BF2407">
        <w:t xml:space="preserve"> Pytorch, OpenAI, airﬂow, MLﬂow, concurrent, Looker Studio, CI/CD pipeline</w:t>
      </w:r>
    </w:p>
    <w:p w14:paraId="1D19578A" w14:textId="77777777" w:rsidR="00BF2407" w:rsidRPr="00BF2407" w:rsidRDefault="00BF2407" w:rsidP="00BF2407">
      <w:pPr>
        <w:pStyle w:val="NoSpacing"/>
        <w:rPr>
          <w:b/>
          <w:bCs/>
          <w:sz w:val="10"/>
        </w:rPr>
      </w:pPr>
    </w:p>
    <w:p w14:paraId="414DB057" w14:textId="7A1BF1D4" w:rsidR="00BF2407" w:rsidRPr="00BF2407" w:rsidRDefault="00BF2407" w:rsidP="00BF2407">
      <w:pPr>
        <w:pStyle w:val="NoSpacing"/>
        <w:rPr>
          <w:b/>
          <w:bCs/>
        </w:rPr>
      </w:pPr>
      <w:r w:rsidRPr="00BF2407">
        <w:rPr>
          <w:b/>
          <w:bCs/>
        </w:rPr>
        <w:t>Data Science/Machine Learning</w:t>
      </w:r>
    </w:p>
    <w:p w14:paraId="5C72CF52" w14:textId="5028B6C4" w:rsidR="00BF2407" w:rsidRPr="00BF2407" w:rsidRDefault="00BF2407" w:rsidP="00BF2407">
      <w:pPr>
        <w:pStyle w:val="NoSpacing"/>
        <w:numPr>
          <w:ilvl w:val="0"/>
          <w:numId w:val="43"/>
        </w:numPr>
      </w:pPr>
      <w:r w:rsidRPr="00BF2407">
        <w:rPr>
          <w:b/>
          <w:bCs/>
        </w:rPr>
        <w:t>Proﬁcient in:</w:t>
      </w:r>
      <w:r w:rsidRPr="00BF2407">
        <w:t xml:space="preserve"> linear algebra, statistics, algorithms &amp; data structures, data visualisation, A/B testing, classical machine learning, deep learning, embeddings, computer vision, object segmentation, object detection, facial recognition, natural language processing, named entity recognition, GAN</w:t>
      </w:r>
    </w:p>
    <w:p w14:paraId="3B887533" w14:textId="05B7581A" w:rsidR="00BF2407" w:rsidRPr="00BF2407" w:rsidRDefault="00BF2407" w:rsidP="00BF2407">
      <w:pPr>
        <w:pStyle w:val="NoSpacing"/>
        <w:numPr>
          <w:ilvl w:val="0"/>
          <w:numId w:val="43"/>
        </w:numPr>
      </w:pPr>
      <w:r w:rsidRPr="00BF2407">
        <w:rPr>
          <w:b/>
          <w:bCs/>
        </w:rPr>
        <w:t>Competent in:</w:t>
      </w:r>
      <w:r w:rsidRPr="00BF2407">
        <w:t xml:space="preserve"> LLM, machine translation, time series forecasting, recommender system, fraud detection</w:t>
      </w:r>
    </w:p>
    <w:p w14:paraId="2AE3A41F" w14:textId="77777777" w:rsidR="00BF2407" w:rsidRPr="00BF2407" w:rsidRDefault="00BF2407" w:rsidP="00BF2407">
      <w:pPr>
        <w:pStyle w:val="NoSpacing"/>
        <w:rPr>
          <w:bCs/>
          <w:sz w:val="10"/>
        </w:rPr>
      </w:pPr>
    </w:p>
    <w:p w14:paraId="7D04FB64" w14:textId="3295762E" w:rsidR="00BF2407" w:rsidRPr="00BF2407" w:rsidRDefault="00BF2407" w:rsidP="00BF2407">
      <w:pPr>
        <w:pStyle w:val="NoSpacing"/>
        <w:rPr>
          <w:b/>
          <w:bCs/>
        </w:rPr>
      </w:pPr>
      <w:r w:rsidRPr="00BF2407">
        <w:rPr>
          <w:b/>
          <w:bCs/>
        </w:rPr>
        <w:t>MLOps/DataOps</w:t>
      </w:r>
    </w:p>
    <w:p w14:paraId="432D31AD" w14:textId="59674F88" w:rsidR="00BF2407" w:rsidRPr="00BF2407" w:rsidRDefault="00BF2407" w:rsidP="00BF2407">
      <w:pPr>
        <w:pStyle w:val="NoSpacing"/>
        <w:numPr>
          <w:ilvl w:val="0"/>
          <w:numId w:val="44"/>
        </w:numPr>
      </w:pPr>
      <w:r w:rsidRPr="00BF2407">
        <w:rPr>
          <w:b/>
          <w:bCs/>
        </w:rPr>
        <w:t>Competent in:</w:t>
      </w:r>
      <w:r w:rsidRPr="00BF2407">
        <w:t xml:space="preserve"> automating ML lifecycle using MLﬂow, orchestrating DataOps &amp; MLOps pipeline using airﬂow, automating deployment using CI/CD pipeline via Jenkins</w:t>
      </w:r>
    </w:p>
    <w:p w14:paraId="33D8D429" w14:textId="77777777" w:rsidR="00BF2407" w:rsidRPr="00BF2407" w:rsidRDefault="00BF2407" w:rsidP="00BF2407">
      <w:pPr>
        <w:pStyle w:val="NoSpacing"/>
        <w:rPr>
          <w:b/>
          <w:bCs/>
          <w:sz w:val="10"/>
        </w:rPr>
      </w:pPr>
    </w:p>
    <w:p w14:paraId="37D7878D" w14:textId="02849871" w:rsidR="00BF2407" w:rsidRPr="00BF2407" w:rsidRDefault="00BF2407" w:rsidP="00BF2407">
      <w:pPr>
        <w:pStyle w:val="NoSpacing"/>
        <w:rPr>
          <w:b/>
          <w:bCs/>
        </w:rPr>
      </w:pPr>
      <w:r w:rsidRPr="00BF2407">
        <w:rPr>
          <w:b/>
          <w:bCs/>
        </w:rPr>
        <w:t>Cloud Computing/Data Engineering</w:t>
      </w:r>
    </w:p>
    <w:p w14:paraId="6277ED8F" w14:textId="34C5BA2B" w:rsidR="00BF2407" w:rsidRPr="00BF2407" w:rsidRDefault="00BF2407" w:rsidP="00BF2407">
      <w:pPr>
        <w:pStyle w:val="NoSpacing"/>
        <w:numPr>
          <w:ilvl w:val="0"/>
          <w:numId w:val="44"/>
        </w:numPr>
      </w:pPr>
      <w:r w:rsidRPr="00BF2407">
        <w:rPr>
          <w:b/>
          <w:bCs/>
        </w:rPr>
        <w:t>Proﬁcient in:</w:t>
      </w:r>
      <w:r w:rsidRPr="00BF2407">
        <w:t xml:space="preserve"> training, serving, and tuning machine learning models using GCP Vertex AI; big data processing via Apache Spark/Dask on GCP Dataproc clusters; API deployment in serverless solutions such as GCP Cloud Functions, GCP Cloud Run, etc.</w:t>
      </w:r>
    </w:p>
    <w:p w14:paraId="71E7F4AF" w14:textId="77777777" w:rsidR="00BF2407" w:rsidRPr="000F5EB5" w:rsidRDefault="00BF2407" w:rsidP="000F5EB5">
      <w:pPr>
        <w:pStyle w:val="NoSpacing"/>
        <w:jc w:val="both"/>
        <w:rPr>
          <w:rFonts w:cs="Calibri"/>
        </w:rPr>
      </w:pPr>
    </w:p>
    <w:p w14:paraId="071844FE" w14:textId="3A15B0E2" w:rsidR="000E0C93" w:rsidRPr="000F5EB5" w:rsidRDefault="003B169E" w:rsidP="000F5EB5">
      <w:pPr>
        <w:pStyle w:val="Title"/>
        <w:pBdr>
          <w:bottom w:val="single" w:sz="12" w:space="2" w:color="auto"/>
        </w:pBdr>
        <w:jc w:val="both"/>
        <w:rPr>
          <w:rFonts w:ascii="Calibri" w:hAnsi="Calibri" w:cs="Calibri"/>
          <w:caps/>
          <w:smallCaps w:val="0"/>
          <w:sz w:val="22"/>
          <w:szCs w:val="22"/>
        </w:rPr>
      </w:pPr>
      <w:r w:rsidRPr="000F5EB5">
        <w:rPr>
          <w:rFonts w:ascii="Calibri" w:hAnsi="Calibri" w:cs="Calibri"/>
          <w:caps/>
          <w:smallCaps w:val="0"/>
          <w:sz w:val="22"/>
          <w:szCs w:val="22"/>
        </w:rPr>
        <w:lastRenderedPageBreak/>
        <w:t>PROFESSIONAL</w:t>
      </w:r>
      <w:r w:rsidR="000E0C93" w:rsidRPr="000F5EB5">
        <w:rPr>
          <w:rFonts w:ascii="Calibri" w:hAnsi="Calibri" w:cs="Calibri"/>
          <w:caps/>
          <w:smallCaps w:val="0"/>
          <w:sz w:val="22"/>
          <w:szCs w:val="22"/>
        </w:rPr>
        <w:t xml:space="preserve"> Experience</w:t>
      </w:r>
      <w:r w:rsidR="001D2BA7" w:rsidRPr="000F5EB5">
        <w:rPr>
          <w:rFonts w:ascii="Calibri" w:hAnsi="Calibri" w:cs="Calibri"/>
          <w:caps/>
          <w:smallCaps w:val="0"/>
          <w:sz w:val="22"/>
          <w:szCs w:val="22"/>
        </w:rPr>
        <w:t>:</w:t>
      </w:r>
    </w:p>
    <w:p w14:paraId="15CEA687" w14:textId="77777777" w:rsidR="00847051" w:rsidRPr="00A7634B" w:rsidRDefault="00847051" w:rsidP="000F5EB5">
      <w:pPr>
        <w:pStyle w:val="NoSpacing"/>
        <w:jc w:val="both"/>
        <w:rPr>
          <w:rFonts w:cs="Calibri"/>
          <w:sz w:val="10"/>
        </w:rPr>
      </w:pPr>
    </w:p>
    <w:p w14:paraId="37114182" w14:textId="77777777" w:rsidR="00BF2407" w:rsidRDefault="00BF2407" w:rsidP="00BF2407">
      <w:pPr>
        <w:pStyle w:val="NoSpacing"/>
        <w:rPr>
          <w:b/>
          <w:bCs/>
        </w:rPr>
      </w:pPr>
      <w:r w:rsidRPr="00BF2407">
        <w:rPr>
          <w:b/>
          <w:bCs/>
        </w:rPr>
        <w:t xml:space="preserve">SSL Wireless </w:t>
      </w:r>
    </w:p>
    <w:p w14:paraId="2D599561" w14:textId="48B4EF07" w:rsidR="00BF2407" w:rsidRPr="00BF2407" w:rsidRDefault="00BF2407" w:rsidP="00BF2407">
      <w:pPr>
        <w:pStyle w:val="NoSpacing"/>
        <w:rPr>
          <w:b/>
          <w:bCs/>
        </w:rPr>
      </w:pPr>
      <w:r w:rsidRPr="00BF2407">
        <w:rPr>
          <w:b/>
          <w:bCs/>
        </w:rPr>
        <w:t>Data Scientist (Associate Manager)</w:t>
      </w:r>
      <w:r>
        <w:rPr>
          <w:b/>
          <w:bCs/>
        </w:rPr>
        <w:tab/>
      </w:r>
      <w:r>
        <w:rPr>
          <w:b/>
          <w:bCs/>
        </w:rPr>
        <w:tab/>
      </w:r>
      <w:r>
        <w:rPr>
          <w:b/>
          <w:bCs/>
        </w:rPr>
        <w:tab/>
      </w:r>
      <w:r>
        <w:rPr>
          <w:b/>
          <w:bCs/>
        </w:rPr>
        <w:tab/>
      </w:r>
      <w:r>
        <w:rPr>
          <w:b/>
          <w:bCs/>
        </w:rPr>
        <w:tab/>
      </w:r>
      <w:r>
        <w:rPr>
          <w:b/>
          <w:bCs/>
        </w:rPr>
        <w:tab/>
        <w:t xml:space="preserve">          </w:t>
      </w:r>
      <w:r w:rsidRPr="00BF2407">
        <w:rPr>
          <w:b/>
          <w:bCs/>
        </w:rPr>
        <w:t>April 2020</w:t>
      </w:r>
      <w:r>
        <w:rPr>
          <w:b/>
          <w:bCs/>
        </w:rPr>
        <w:t xml:space="preserve"> – </w:t>
      </w:r>
      <w:r w:rsidRPr="00BF2407">
        <w:rPr>
          <w:b/>
          <w:bCs/>
        </w:rPr>
        <w:t>March 2024</w:t>
      </w:r>
    </w:p>
    <w:p w14:paraId="7CDCBE9A" w14:textId="77777777" w:rsidR="00BF2407" w:rsidRPr="00BF2407" w:rsidRDefault="00BF2407" w:rsidP="00BF2407">
      <w:pPr>
        <w:pStyle w:val="NoSpacing"/>
        <w:rPr>
          <w:sz w:val="10"/>
        </w:rPr>
      </w:pPr>
    </w:p>
    <w:p w14:paraId="60C48187" w14:textId="6042C718" w:rsidR="00BF2407" w:rsidRPr="00BF2407" w:rsidRDefault="00BF2407" w:rsidP="00BF2407">
      <w:pPr>
        <w:pStyle w:val="NoSpacing"/>
      </w:pPr>
      <w:r w:rsidRPr="00BF2407">
        <w:t>SSL Wireless is the leading provider of payment gateway (85% market share) and SMS gateway (60% market share) services in Bangladesh, recognized as a top ﬁntech company in the country. I was promoted to a senior role in January 2022 and since then, I have been leading, managing, and mentoring the next generation of data scientists.</w:t>
      </w:r>
    </w:p>
    <w:p w14:paraId="1EFB609D" w14:textId="77777777" w:rsidR="00BF2407" w:rsidRPr="00BF2407" w:rsidRDefault="00BF2407" w:rsidP="00BF2407">
      <w:pPr>
        <w:pStyle w:val="NoSpacing"/>
        <w:rPr>
          <w:b/>
          <w:bCs/>
          <w:sz w:val="10"/>
        </w:rPr>
      </w:pPr>
    </w:p>
    <w:p w14:paraId="6DAA0955" w14:textId="599E0A3B" w:rsidR="00BF2407" w:rsidRPr="00BF2407" w:rsidRDefault="00BF2407" w:rsidP="00BF2407">
      <w:pPr>
        <w:pStyle w:val="NoSpacing"/>
        <w:rPr>
          <w:b/>
          <w:bCs/>
        </w:rPr>
      </w:pPr>
      <w:r w:rsidRPr="00BF2407">
        <w:rPr>
          <w:b/>
          <w:bCs/>
        </w:rPr>
        <w:t>Machine Learning Projects:</w:t>
      </w:r>
    </w:p>
    <w:p w14:paraId="1D8CC92D" w14:textId="419A3487" w:rsidR="00BF2407" w:rsidRPr="00BF2407" w:rsidRDefault="00BF2407" w:rsidP="00BF2407">
      <w:pPr>
        <w:pStyle w:val="NoSpacing"/>
        <w:numPr>
          <w:ilvl w:val="0"/>
          <w:numId w:val="44"/>
        </w:numPr>
      </w:pPr>
      <w:r w:rsidRPr="00BF2407">
        <w:t>Developed and deployed an AI-based document veriﬁcation system (TensorFlow, Pytorch, OpenCV) for eight types of documents (NID, TIN Certiﬁcate, VAT Certiﬁcate, etc.) submitted by online merchants of payment gateway during</w:t>
      </w:r>
      <w:r>
        <w:t xml:space="preserve"> </w:t>
      </w:r>
      <w:r w:rsidRPr="00BF2407">
        <w:t>self-signup. Trained custom object detection models to crop documents from raw images and deep learning models for checking and matching document resemblance, achieving over 97% F1 score. Developed OCR-based parsing algorithms with more than 95% accuracy to extract critical ﬁelds from documents, which are then matched with user inputs. Developed, containerized, and deployed API services (FastAPI, Docker, Docker-compose) for systems of all documents, set up a CI/CD pipeline (Jenkins) for seamless service deployment without downtime, and developed a dashboard (Looker Studio) to monitor service performance in real-time. System improved merchant onboarding eﬃciency by 40%.</w:t>
      </w:r>
    </w:p>
    <w:p w14:paraId="3D0E745A" w14:textId="526074BC" w:rsidR="00BF2407" w:rsidRDefault="00BF2407" w:rsidP="00BF2407">
      <w:pPr>
        <w:pStyle w:val="NoSpacing"/>
        <w:numPr>
          <w:ilvl w:val="0"/>
          <w:numId w:val="44"/>
        </w:numPr>
      </w:pPr>
      <w:r w:rsidRPr="00BF2407">
        <w:t>Developed, deployed, and piloted a face-recognition system (TensorFlow, OpenCV, FastAPI, Docker) capable of recognizing multiple faces in real-time video streams from various cameras. Trained a face recognition model on a custom-curated dataset featuring underrepresented individuals. Implemented a video streaming and face detection module on Jetson Nano. Collaborated with the engineering team to create the backend for a real-time notiﬁcation system for recognition events and a web application that registers multiple photos of a user having diﬀerent facial poses utilizing a TensorFlow.js model.</w:t>
      </w:r>
    </w:p>
    <w:p w14:paraId="71C5BD24" w14:textId="10F2ADCA" w:rsidR="00BF2407" w:rsidRPr="00BF2407" w:rsidRDefault="00BF2407" w:rsidP="00BF2407">
      <w:pPr>
        <w:pStyle w:val="NoSpacing"/>
        <w:numPr>
          <w:ilvl w:val="0"/>
          <w:numId w:val="44"/>
        </w:numPr>
      </w:pPr>
      <w:r w:rsidRPr="00BF2407">
        <w:t>Used GCP Vertex AI for Machine learning model training, Automated generation of reports, Backups and other DevOps tasks</w:t>
      </w:r>
    </w:p>
    <w:p w14:paraId="0342F927" w14:textId="2773CA4A" w:rsidR="00BF2407" w:rsidRDefault="00BF2407" w:rsidP="00BF2407">
      <w:pPr>
        <w:pStyle w:val="NoSpacing"/>
        <w:numPr>
          <w:ilvl w:val="0"/>
          <w:numId w:val="44"/>
        </w:numPr>
      </w:pPr>
      <w:r w:rsidRPr="00BF2407">
        <w:t>Developed, deployed, and piloted an intrusion detection system (TensorFlow, OpenCV, FastAPI, Docker) that detects</w:t>
      </w:r>
      <w:r>
        <w:t xml:space="preserve"> </w:t>
      </w:r>
      <w:r w:rsidRPr="00BF2407">
        <w:t>pedestrians trespassing over a designated polygon boundary. Implemented a pedestrian detection module on Jetson Nano. Collaborated with the engineering team to develop a comprehensive system, including both backend and frontend, to visually present intrusions on a panel.</w:t>
      </w:r>
    </w:p>
    <w:p w14:paraId="14BED8AE" w14:textId="77777777" w:rsidR="00BF2407" w:rsidRDefault="00BF2407" w:rsidP="00BF2407">
      <w:pPr>
        <w:pStyle w:val="NoSpacing"/>
        <w:numPr>
          <w:ilvl w:val="0"/>
          <w:numId w:val="44"/>
        </w:numPr>
      </w:pPr>
      <w:r>
        <w:t>Working with Big query ML(Machine Learning) on GCP platform to train and build models.</w:t>
      </w:r>
    </w:p>
    <w:p w14:paraId="68DF13EF" w14:textId="788B4FFE" w:rsidR="00BF2407" w:rsidRPr="00BF2407" w:rsidRDefault="00BF2407" w:rsidP="00BF2407">
      <w:pPr>
        <w:pStyle w:val="NoSpacing"/>
        <w:numPr>
          <w:ilvl w:val="0"/>
          <w:numId w:val="44"/>
        </w:numPr>
      </w:pPr>
      <w:r>
        <w:t>Used single environment for data scientists to complete all of their ML work, from experimentation, to deployment, to managing and monitoring models on GCP Vertex AI.</w:t>
      </w:r>
    </w:p>
    <w:p w14:paraId="3B5D0F08" w14:textId="2BA61EF8" w:rsidR="00BF2407" w:rsidRPr="00BF2407" w:rsidRDefault="00BF2407" w:rsidP="00BF2407">
      <w:pPr>
        <w:pStyle w:val="NoSpacing"/>
        <w:numPr>
          <w:ilvl w:val="0"/>
          <w:numId w:val="44"/>
        </w:numPr>
      </w:pPr>
      <w:r w:rsidRPr="00BF2407">
        <w:t>Developed and deployed (spaCy, FastAPI, Docker) a name entity recognition model with over 95% accuracy that extracts products, prices, and quantities from Bengali texts returned by a Bengali speech-to-text model.</w:t>
      </w:r>
    </w:p>
    <w:p w14:paraId="7C1672C8" w14:textId="30BDF166" w:rsidR="00BF2407" w:rsidRPr="00BF2407" w:rsidRDefault="00BF2407" w:rsidP="00BF2407">
      <w:pPr>
        <w:pStyle w:val="NoSpacing"/>
        <w:numPr>
          <w:ilvl w:val="0"/>
          <w:numId w:val="44"/>
        </w:numPr>
      </w:pPr>
      <w:r w:rsidRPr="00BF2407">
        <w:t>Developed and deployed an eye blink detection system for spoof detection in a CRM app, employing a computer vision pipeline with face detection, facial landmark detection, and blink detection logic based on landmark points. Collaborated with the Android team to deploy a TensorFlow Lite model for facial landmark detection and integrate blink detection logic in Kotlin. The system achieves human-level accuracy (&gt;99%) on a video sample set.</w:t>
      </w:r>
    </w:p>
    <w:p w14:paraId="682CC60C" w14:textId="512B7495" w:rsidR="00BF2407" w:rsidRPr="00BF2407" w:rsidRDefault="00BF2407" w:rsidP="00BF2407">
      <w:pPr>
        <w:pStyle w:val="NoSpacing"/>
        <w:numPr>
          <w:ilvl w:val="0"/>
          <w:numId w:val="44"/>
        </w:numPr>
      </w:pPr>
      <w:r w:rsidRPr="00BF2407">
        <w:t>Developed and deployed a face veriﬁcation system (TensorFlow, OpenCV, FastAPI, Docker) that veriﬁes whether two</w:t>
      </w:r>
      <w:r>
        <w:t xml:space="preserve"> </w:t>
      </w:r>
      <w:r w:rsidRPr="00BF2407">
        <w:t>photos belong to the same person, achieving 97% accuracy on a large corpus of photo pairs. This face veriﬁcation process is a compliance bound step in the eKYC for bank account opening using the Easy Merchant App.</w:t>
      </w:r>
    </w:p>
    <w:p w14:paraId="73B4F29F" w14:textId="77777777" w:rsidR="00BF2407" w:rsidRPr="00BF2407" w:rsidRDefault="00BF2407" w:rsidP="00BF2407">
      <w:pPr>
        <w:pStyle w:val="NoSpacing"/>
        <w:rPr>
          <w:b/>
          <w:bCs/>
          <w:sz w:val="10"/>
        </w:rPr>
      </w:pPr>
    </w:p>
    <w:p w14:paraId="18B6BBB0" w14:textId="65C5E37C" w:rsidR="00BF2407" w:rsidRPr="00BF2407" w:rsidRDefault="00BF2407" w:rsidP="00BF2407">
      <w:pPr>
        <w:pStyle w:val="NoSpacing"/>
        <w:rPr>
          <w:b/>
          <w:bCs/>
        </w:rPr>
      </w:pPr>
      <w:r w:rsidRPr="00BF2407">
        <w:rPr>
          <w:b/>
          <w:bCs/>
        </w:rPr>
        <w:t>Data Science Projects:</w:t>
      </w:r>
    </w:p>
    <w:p w14:paraId="354B160C" w14:textId="018F579F" w:rsidR="00BF2407" w:rsidRPr="00BF2407" w:rsidRDefault="00BF2407" w:rsidP="00BF2407">
      <w:pPr>
        <w:pStyle w:val="NoSpacing"/>
        <w:numPr>
          <w:ilvl w:val="0"/>
          <w:numId w:val="45"/>
        </w:numPr>
      </w:pPr>
      <w:r w:rsidRPr="00BF2407">
        <w:t xml:space="preserve">Developed an end-to-end route optimization system (sklearn, folium), which automatically retrieves merchant locations within a speciﬁed area from Google Maps and generates optimized short-distance </w:t>
      </w:r>
      <w:r w:rsidRPr="00BF2407">
        <w:lastRenderedPageBreak/>
        <w:t>routes. This system substantially reduces costs by approximately $500-$700 per area and saves hundreds of man hours in manual area scanning eﬀorts.</w:t>
      </w:r>
    </w:p>
    <w:p w14:paraId="49A81374" w14:textId="6BBB50FE" w:rsidR="00BF2407" w:rsidRPr="00BF2407" w:rsidRDefault="00BF2407" w:rsidP="00BF2407">
      <w:pPr>
        <w:pStyle w:val="NoSpacing"/>
        <w:numPr>
          <w:ilvl w:val="0"/>
          <w:numId w:val="45"/>
        </w:numPr>
      </w:pPr>
      <w:r w:rsidRPr="00BF2407">
        <w:t>Developed a system to identify poor-quality National ID (NID) images that failed veriﬁcation due to OCR issues on the</w:t>
      </w:r>
      <w:r>
        <w:t xml:space="preserve"> </w:t>
      </w:r>
      <w:r w:rsidRPr="00BF2407">
        <w:t>client's end. This system includes an image-based veriﬁcation process that evaluates clarity, color quality, resemblance, and adequate cropping area. Applied a combination of clustering and z-score analysis on failed and successful samples to ﬁne-tune the thresholds for the metrics associated with these checks. Developed a computer vision pipeline that performed veriﬁcation checks on a backlog of around 200K NID images, eﬀectively saving 400 man-hours of manual labor.</w:t>
      </w:r>
    </w:p>
    <w:p w14:paraId="4FFF2CCB" w14:textId="33C8BCB9" w:rsidR="00BF2407" w:rsidRPr="00BF2407" w:rsidRDefault="00BF2407" w:rsidP="00BF2407">
      <w:pPr>
        <w:pStyle w:val="NoSpacing"/>
        <w:numPr>
          <w:ilvl w:val="0"/>
          <w:numId w:val="45"/>
        </w:numPr>
      </w:pPr>
      <w:r w:rsidRPr="00BF2407">
        <w:t>Developed and deployed a system (MySQL geospatial search, FastAPI, Docker) to detect fraudulent merchant activities through name and location manipulation. This system alerts a CRM app of any fraudulent events, enhancing operational integrity and security.</w:t>
      </w:r>
    </w:p>
    <w:p w14:paraId="0B6657EB" w14:textId="77777777" w:rsidR="00BF2407" w:rsidRPr="00BF2407" w:rsidRDefault="00BF2407" w:rsidP="00BF2407">
      <w:pPr>
        <w:pStyle w:val="NoSpacing"/>
        <w:rPr>
          <w:sz w:val="10"/>
        </w:rPr>
      </w:pPr>
      <w:r w:rsidRPr="00BF2407">
        <w:rPr>
          <w:sz w:val="10"/>
        </w:rPr>
        <w:t xml:space="preserve"> </w:t>
      </w:r>
    </w:p>
    <w:p w14:paraId="7047829F" w14:textId="1EFCD5E9" w:rsidR="00BF2407" w:rsidRPr="00BF2407" w:rsidRDefault="00BF2407" w:rsidP="00BF2407">
      <w:pPr>
        <w:pStyle w:val="NoSpacing"/>
        <w:rPr>
          <w:b/>
          <w:bCs/>
        </w:rPr>
      </w:pPr>
      <w:r w:rsidRPr="00BF2407">
        <w:rPr>
          <w:b/>
          <w:bCs/>
        </w:rPr>
        <w:t>Data Engineering Projects:</w:t>
      </w:r>
    </w:p>
    <w:p w14:paraId="026B0D12" w14:textId="79E5E845" w:rsidR="00BF2407" w:rsidRPr="00BF2407" w:rsidRDefault="00BF2407" w:rsidP="00BF2407">
      <w:pPr>
        <w:pStyle w:val="NoSpacing"/>
        <w:numPr>
          <w:ilvl w:val="0"/>
          <w:numId w:val="46"/>
        </w:numPr>
      </w:pPr>
      <w:r w:rsidRPr="00BF2407">
        <w:t>Developed a multi-step, hybrid data pipeline (Dask, concurrent, PyMongo, PyMySQL, GCP Dataﬂow) which eﬃciently processes data from on-premise databases (MySQL, MongoDB) and loads it into GCP BigQuery tables. This pipeline aggregates data from various applications to create customer proﬁles and ingests tokenized data into BigQuery tables. Accelerated diﬀerent pipeline phases by 6x to 30x by leveraging distributed programming, python concurrency, and database indexing. A cron scheduler was implemented to automate daily pipeline executions. Additionally, developed a notiﬁcation system that sends reports and alerts to a private Telegram group. This pipeline processes approximately 100 million rows of data monthly.</w:t>
      </w:r>
    </w:p>
    <w:p w14:paraId="5FE11007" w14:textId="77777777" w:rsidR="00BF2407" w:rsidRPr="00BF2407" w:rsidRDefault="00BF2407" w:rsidP="00BF2407">
      <w:pPr>
        <w:pStyle w:val="NoSpacing"/>
      </w:pPr>
    </w:p>
    <w:p w14:paraId="712F2548" w14:textId="77777777" w:rsidR="00BF2407" w:rsidRDefault="00BF2407" w:rsidP="00BF2407">
      <w:pPr>
        <w:pStyle w:val="NoSpacing"/>
        <w:rPr>
          <w:b/>
          <w:bCs/>
        </w:rPr>
      </w:pPr>
      <w:r w:rsidRPr="00BF2407">
        <w:rPr>
          <w:b/>
          <w:bCs/>
        </w:rPr>
        <w:t>Learners &amp; Yearners</w:t>
      </w:r>
      <w:r>
        <w:rPr>
          <w:b/>
          <w:bCs/>
        </w:rPr>
        <w:t xml:space="preserve">, </w:t>
      </w:r>
      <w:r w:rsidRPr="00BF2407">
        <w:rPr>
          <w:b/>
          <w:bCs/>
        </w:rPr>
        <w:t>Founder</w:t>
      </w:r>
      <w:r>
        <w:rPr>
          <w:b/>
          <w:bCs/>
        </w:rPr>
        <w:tab/>
      </w:r>
      <w:r>
        <w:rPr>
          <w:b/>
          <w:bCs/>
        </w:rPr>
        <w:tab/>
      </w:r>
    </w:p>
    <w:p w14:paraId="627537E2" w14:textId="7371D151" w:rsidR="00BF2407" w:rsidRPr="00BF2407" w:rsidRDefault="00BF2407" w:rsidP="00BF2407">
      <w:pPr>
        <w:pStyle w:val="NoSpacing"/>
        <w:rPr>
          <w:b/>
          <w:bCs/>
        </w:rPr>
      </w:pPr>
      <w:r>
        <w:rPr>
          <w:b/>
          <w:bCs/>
        </w:rPr>
        <w:t xml:space="preserve">ML and </w:t>
      </w:r>
      <w:r w:rsidRPr="00BF2407">
        <w:rPr>
          <w:b/>
          <w:bCs/>
        </w:rPr>
        <w:t>Business Development</w:t>
      </w:r>
      <w:r>
        <w:rPr>
          <w:b/>
          <w:bCs/>
        </w:rPr>
        <w:tab/>
      </w:r>
      <w:r>
        <w:rPr>
          <w:b/>
          <w:bCs/>
        </w:rPr>
        <w:tab/>
      </w:r>
      <w:r>
        <w:rPr>
          <w:b/>
          <w:bCs/>
        </w:rPr>
        <w:tab/>
      </w:r>
      <w:r>
        <w:rPr>
          <w:b/>
          <w:bCs/>
        </w:rPr>
        <w:tab/>
      </w:r>
      <w:r>
        <w:rPr>
          <w:b/>
          <w:bCs/>
        </w:rPr>
        <w:tab/>
      </w:r>
      <w:r>
        <w:rPr>
          <w:b/>
          <w:bCs/>
        </w:rPr>
        <w:tab/>
      </w:r>
      <w:r>
        <w:rPr>
          <w:b/>
          <w:bCs/>
        </w:rPr>
        <w:tab/>
        <w:t xml:space="preserve">    </w:t>
      </w:r>
      <w:r w:rsidRPr="00BF2407">
        <w:rPr>
          <w:b/>
          <w:bCs/>
        </w:rPr>
        <w:t>January 2017</w:t>
      </w:r>
      <w:r>
        <w:rPr>
          <w:b/>
          <w:bCs/>
        </w:rPr>
        <w:t xml:space="preserve"> – </w:t>
      </w:r>
      <w:r w:rsidRPr="00BF2407">
        <w:rPr>
          <w:b/>
          <w:bCs/>
        </w:rPr>
        <w:t>March 2020</w:t>
      </w:r>
    </w:p>
    <w:p w14:paraId="462064E5" w14:textId="77777777" w:rsidR="00BF2407" w:rsidRPr="00BF2407" w:rsidRDefault="00BF2407" w:rsidP="00BF2407">
      <w:pPr>
        <w:pStyle w:val="NoSpacing"/>
        <w:rPr>
          <w:sz w:val="10"/>
        </w:rPr>
      </w:pPr>
    </w:p>
    <w:p w14:paraId="45EDC66C" w14:textId="7077FC8B" w:rsidR="00BF2407" w:rsidRPr="00BF2407" w:rsidRDefault="00BF2407" w:rsidP="00BF2407">
      <w:pPr>
        <w:pStyle w:val="NoSpacing"/>
      </w:pPr>
      <w:r w:rsidRPr="00BF2407">
        <w:t>L&amp;Y is a start-up that aims to develop friendly and animated online courses in AI and machine learning.</w:t>
      </w:r>
    </w:p>
    <w:p w14:paraId="109BAA2B" w14:textId="77777777" w:rsidR="00BF2407" w:rsidRPr="00BF2407" w:rsidRDefault="00BF2407" w:rsidP="00BF2407">
      <w:pPr>
        <w:pStyle w:val="NoSpacing"/>
        <w:rPr>
          <w:b/>
          <w:bCs/>
          <w:sz w:val="10"/>
        </w:rPr>
      </w:pPr>
    </w:p>
    <w:p w14:paraId="4DE1F799" w14:textId="63CB7D88" w:rsidR="00BF2407" w:rsidRPr="00BF2407" w:rsidRDefault="00BF2407" w:rsidP="00BF2407">
      <w:pPr>
        <w:pStyle w:val="NoSpacing"/>
        <w:rPr>
          <w:b/>
          <w:bCs/>
        </w:rPr>
      </w:pPr>
      <w:r w:rsidRPr="00BF2407">
        <w:rPr>
          <w:b/>
          <w:bCs/>
        </w:rPr>
        <w:t>ML Projects:</w:t>
      </w:r>
    </w:p>
    <w:p w14:paraId="70E484AB" w14:textId="449B8E9A" w:rsidR="00BF2407" w:rsidRPr="00BF2407" w:rsidRDefault="00BF2407" w:rsidP="00BF2407">
      <w:pPr>
        <w:pStyle w:val="NoSpacing"/>
        <w:numPr>
          <w:ilvl w:val="0"/>
          <w:numId w:val="46"/>
        </w:numPr>
      </w:pPr>
      <w:r w:rsidRPr="00BF2407">
        <w:t>Developed a course that teaches low level implementation of ml algorithms. Developed code repositories, created slides, and recorded lecture videos.</w:t>
      </w:r>
    </w:p>
    <w:p w14:paraId="09C27708" w14:textId="28B14903" w:rsidR="00BF2407" w:rsidRPr="00BF2407" w:rsidRDefault="00BF2407" w:rsidP="00BF2407">
      <w:pPr>
        <w:pStyle w:val="NoSpacing"/>
        <w:numPr>
          <w:ilvl w:val="0"/>
          <w:numId w:val="46"/>
        </w:numPr>
      </w:pPr>
      <w:r w:rsidRPr="00BF2407">
        <w:t>For the ﬁrst course I developed a python package encompassing low-level implementations of key machine learning algorithms such as decision trees, KNN, and K-means clustering. Additionally, I constructed small to medium scale exploratory &amp; predictive data analysis projects. GitLabRepo of teaching samples.</w:t>
      </w:r>
    </w:p>
    <w:p w14:paraId="045D1865" w14:textId="10A1ED3D" w:rsidR="00BF2407" w:rsidRPr="00BF2407" w:rsidRDefault="00BF2407" w:rsidP="00BF2407">
      <w:pPr>
        <w:pStyle w:val="NoSpacing"/>
        <w:numPr>
          <w:ilvl w:val="0"/>
          <w:numId w:val="46"/>
        </w:numPr>
      </w:pPr>
      <w:r w:rsidRPr="00BF2407">
        <w:t>Developed large scale projects in deep learning, computer vision, natural language processing, and reinforcement learning etc.</w:t>
      </w:r>
    </w:p>
    <w:p w14:paraId="027D8DCC" w14:textId="2136AB11" w:rsidR="00BF2407" w:rsidRPr="00BF2407" w:rsidRDefault="00BF2407" w:rsidP="00BF2407">
      <w:pPr>
        <w:pStyle w:val="NoSpacing"/>
        <w:numPr>
          <w:ilvl w:val="0"/>
          <w:numId w:val="46"/>
        </w:numPr>
      </w:pPr>
      <w:r w:rsidRPr="00BF2407">
        <w:t>Delivered a 2-month long data science bootcamp at Upskill to a group of 10-15 students.</w:t>
      </w:r>
    </w:p>
    <w:p w14:paraId="398B0EF3" w14:textId="77777777" w:rsidR="00BF2407" w:rsidRPr="00BF2407" w:rsidRDefault="00BF2407" w:rsidP="00BF2407">
      <w:pPr>
        <w:pStyle w:val="NoSpacing"/>
        <w:rPr>
          <w:b/>
          <w:bCs/>
          <w:sz w:val="10"/>
        </w:rPr>
      </w:pPr>
    </w:p>
    <w:p w14:paraId="25B579F1" w14:textId="494D6791" w:rsidR="00BF2407" w:rsidRPr="00BF2407" w:rsidRDefault="00BF2407" w:rsidP="00BF2407">
      <w:pPr>
        <w:pStyle w:val="NoSpacing"/>
        <w:rPr>
          <w:b/>
          <w:bCs/>
        </w:rPr>
      </w:pPr>
      <w:r w:rsidRPr="00BF2407">
        <w:rPr>
          <w:b/>
          <w:bCs/>
        </w:rPr>
        <w:t>Business Development:</w:t>
      </w:r>
    </w:p>
    <w:p w14:paraId="3E13DA2F" w14:textId="16C0D4FE" w:rsidR="00BF2407" w:rsidRPr="00BF2407" w:rsidRDefault="00BF2407" w:rsidP="00BF2407">
      <w:pPr>
        <w:pStyle w:val="NoSpacing"/>
        <w:numPr>
          <w:ilvl w:val="0"/>
          <w:numId w:val="46"/>
        </w:numPr>
      </w:pPr>
      <w:r w:rsidRPr="00BF2407">
        <w:t>Collaborated to build a business plan, pitch deck etc of the startup.</w:t>
      </w:r>
    </w:p>
    <w:p w14:paraId="1AA6206F" w14:textId="77777777" w:rsidR="00BF2407" w:rsidRPr="00BF2407" w:rsidRDefault="00BF2407" w:rsidP="00BF2407">
      <w:pPr>
        <w:pStyle w:val="NoSpacing"/>
      </w:pPr>
    </w:p>
    <w:p w14:paraId="597B6CBC" w14:textId="77777777" w:rsidR="00BF2407" w:rsidRDefault="00BF2407" w:rsidP="00BF2407">
      <w:pPr>
        <w:pStyle w:val="NoSpacing"/>
        <w:rPr>
          <w:b/>
          <w:bCs/>
        </w:rPr>
      </w:pPr>
      <w:r w:rsidRPr="00BF2407">
        <w:rPr>
          <w:b/>
          <w:bCs/>
        </w:rPr>
        <w:t xml:space="preserve">Southeast Bank Limited </w:t>
      </w:r>
    </w:p>
    <w:p w14:paraId="40ABD4B7" w14:textId="460471EA" w:rsidR="00BF2407" w:rsidRPr="00BF2407" w:rsidRDefault="00BF2407" w:rsidP="00BF2407">
      <w:pPr>
        <w:pStyle w:val="NoSpacing"/>
        <w:rPr>
          <w:b/>
          <w:bCs/>
        </w:rPr>
      </w:pPr>
      <w:r w:rsidRPr="00BF2407">
        <w:rPr>
          <w:b/>
          <w:bCs/>
        </w:rPr>
        <w:t>Software Engineering Intern</w:t>
      </w:r>
      <w:r>
        <w:rPr>
          <w:b/>
          <w:bCs/>
        </w:rPr>
        <w:tab/>
      </w:r>
      <w:r>
        <w:rPr>
          <w:b/>
          <w:bCs/>
        </w:rPr>
        <w:tab/>
      </w:r>
      <w:r>
        <w:rPr>
          <w:b/>
          <w:bCs/>
        </w:rPr>
        <w:tab/>
      </w:r>
      <w:r>
        <w:rPr>
          <w:b/>
          <w:bCs/>
        </w:rPr>
        <w:tab/>
      </w:r>
      <w:r>
        <w:rPr>
          <w:b/>
          <w:bCs/>
        </w:rPr>
        <w:tab/>
      </w:r>
      <w:r>
        <w:rPr>
          <w:b/>
          <w:bCs/>
        </w:rPr>
        <w:tab/>
      </w:r>
      <w:r>
        <w:rPr>
          <w:b/>
          <w:bCs/>
        </w:rPr>
        <w:tab/>
        <w:t xml:space="preserve">         </w:t>
      </w:r>
      <w:r w:rsidRPr="00BF2407">
        <w:rPr>
          <w:b/>
          <w:bCs/>
        </w:rPr>
        <w:t>May 2016</w:t>
      </w:r>
      <w:r>
        <w:rPr>
          <w:b/>
          <w:bCs/>
        </w:rPr>
        <w:t xml:space="preserve"> – </w:t>
      </w:r>
      <w:r w:rsidRPr="00BF2407">
        <w:rPr>
          <w:b/>
          <w:bCs/>
        </w:rPr>
        <w:t>August 2016</w:t>
      </w:r>
    </w:p>
    <w:p w14:paraId="2A62F8AD" w14:textId="77777777" w:rsidR="00BF2407" w:rsidRPr="00BF2407" w:rsidRDefault="00BF2407" w:rsidP="00BF2407">
      <w:pPr>
        <w:pStyle w:val="NoSpacing"/>
        <w:rPr>
          <w:sz w:val="10"/>
        </w:rPr>
      </w:pPr>
    </w:p>
    <w:p w14:paraId="1B0C47ED" w14:textId="3393063C" w:rsidR="00BF2407" w:rsidRPr="00BF2407" w:rsidRDefault="00BF2407" w:rsidP="00BF2407">
      <w:pPr>
        <w:pStyle w:val="NoSpacing"/>
      </w:pPr>
      <w:r w:rsidRPr="00BF2407">
        <w:t>Southeast Bank Limited is one of the mainstream local banks in Bangladesh.</w:t>
      </w:r>
    </w:p>
    <w:p w14:paraId="659EF2EF" w14:textId="77777777" w:rsidR="00BF2407" w:rsidRPr="00BF2407" w:rsidRDefault="00BF2407" w:rsidP="00BF2407">
      <w:pPr>
        <w:pStyle w:val="NoSpacing"/>
        <w:rPr>
          <w:sz w:val="10"/>
        </w:rPr>
      </w:pPr>
    </w:p>
    <w:p w14:paraId="41300199" w14:textId="1F1CD1DE" w:rsidR="00BF2407" w:rsidRPr="00BF2407" w:rsidRDefault="00BF2407" w:rsidP="00BF2407">
      <w:pPr>
        <w:pStyle w:val="NoSpacing"/>
        <w:numPr>
          <w:ilvl w:val="0"/>
          <w:numId w:val="46"/>
        </w:numPr>
      </w:pPr>
      <w:r w:rsidRPr="00BF2407">
        <w:t>Developed a fully-ﬂedged optical character recognition software utilizing advanced machine learning and computer vision techniques, to convert raw bank documents into text documents.</w:t>
      </w:r>
    </w:p>
    <w:p w14:paraId="2786B8B7" w14:textId="398CA6A9" w:rsidR="00BF2407" w:rsidRPr="00BF2407" w:rsidRDefault="00BF2407" w:rsidP="00BF2407">
      <w:pPr>
        <w:pStyle w:val="NoSpacing"/>
        <w:numPr>
          <w:ilvl w:val="0"/>
          <w:numId w:val="46"/>
        </w:numPr>
      </w:pPr>
      <w:r w:rsidRPr="00BF2407">
        <w:t>Developed a computer vision pipeline that parses characters using pixel density, recognizes characters using SVM classiﬁer,</w:t>
      </w:r>
      <w:r>
        <w:t xml:space="preserve"> </w:t>
      </w:r>
      <w:r w:rsidRPr="00BF2407">
        <w:t>and constructs words and lines from parsed characters.</w:t>
      </w:r>
    </w:p>
    <w:p w14:paraId="76690DD5" w14:textId="7C135E88" w:rsidR="00BF2407" w:rsidRPr="00BF2407" w:rsidRDefault="00BF2407" w:rsidP="00BF2407">
      <w:pPr>
        <w:pStyle w:val="NoSpacing"/>
        <w:numPr>
          <w:ilvl w:val="0"/>
          <w:numId w:val="46"/>
        </w:numPr>
      </w:pPr>
      <w:r w:rsidRPr="00BF2407">
        <w:t>Curated a labelled dataset of English characters for training. Trained and optimized SVM classiﬁer using grid search.</w:t>
      </w:r>
    </w:p>
    <w:p w14:paraId="37449DEA" w14:textId="6A3B98D3" w:rsidR="00BF2407" w:rsidRPr="00BF2407" w:rsidRDefault="00BF2407" w:rsidP="00BF2407">
      <w:pPr>
        <w:pStyle w:val="NoSpacing"/>
        <w:numPr>
          <w:ilvl w:val="0"/>
          <w:numId w:val="46"/>
        </w:numPr>
      </w:pPr>
      <w:r w:rsidRPr="00BF2407">
        <w:t>Collaborated with senior software engineers for integration and deployment.</w:t>
      </w:r>
    </w:p>
    <w:p w14:paraId="5E6AE576" w14:textId="77777777" w:rsidR="00BF2407" w:rsidRPr="00BF2407" w:rsidRDefault="00BF2407" w:rsidP="00BF2407">
      <w:pPr>
        <w:pStyle w:val="NoSpacing"/>
      </w:pPr>
    </w:p>
    <w:p w14:paraId="458D625C" w14:textId="77777777" w:rsidR="00BF2407" w:rsidRDefault="00BF2407" w:rsidP="00BF2407">
      <w:pPr>
        <w:pStyle w:val="NoSpacing"/>
        <w:rPr>
          <w:b/>
          <w:bCs/>
        </w:rPr>
      </w:pPr>
      <w:r w:rsidRPr="00BF2407">
        <w:rPr>
          <w:b/>
          <w:bCs/>
        </w:rPr>
        <w:t xml:space="preserve">Insight Robotics Limited </w:t>
      </w:r>
    </w:p>
    <w:p w14:paraId="64ECCC3E" w14:textId="3FBC7A29" w:rsidR="00BF2407" w:rsidRPr="00BF2407" w:rsidRDefault="00BF2407" w:rsidP="00BF2407">
      <w:pPr>
        <w:pStyle w:val="NoSpacing"/>
        <w:rPr>
          <w:b/>
          <w:bCs/>
        </w:rPr>
      </w:pPr>
      <w:r w:rsidRPr="00BF2407">
        <w:rPr>
          <w:b/>
          <w:bCs/>
        </w:rPr>
        <w:lastRenderedPageBreak/>
        <w:t>Software Engineering Intern</w:t>
      </w:r>
      <w:r>
        <w:rPr>
          <w:b/>
          <w:bCs/>
        </w:rPr>
        <w:tab/>
      </w:r>
      <w:r>
        <w:rPr>
          <w:b/>
          <w:bCs/>
        </w:rPr>
        <w:tab/>
      </w:r>
      <w:r>
        <w:rPr>
          <w:b/>
          <w:bCs/>
        </w:rPr>
        <w:tab/>
      </w:r>
      <w:r>
        <w:rPr>
          <w:b/>
          <w:bCs/>
        </w:rPr>
        <w:tab/>
      </w:r>
      <w:r>
        <w:rPr>
          <w:b/>
          <w:bCs/>
        </w:rPr>
        <w:tab/>
      </w:r>
      <w:r>
        <w:rPr>
          <w:b/>
          <w:bCs/>
        </w:rPr>
        <w:tab/>
        <w:t xml:space="preserve">           </w:t>
      </w:r>
      <w:r w:rsidRPr="00BF2407">
        <w:rPr>
          <w:b/>
          <w:bCs/>
        </w:rPr>
        <w:t>November 2015</w:t>
      </w:r>
      <w:r>
        <w:rPr>
          <w:b/>
          <w:bCs/>
        </w:rPr>
        <w:t xml:space="preserve"> – </w:t>
      </w:r>
      <w:r w:rsidRPr="00BF2407">
        <w:rPr>
          <w:b/>
          <w:bCs/>
        </w:rPr>
        <w:t>January 2016</w:t>
      </w:r>
    </w:p>
    <w:p w14:paraId="76A9524E" w14:textId="77777777" w:rsidR="00BF2407" w:rsidRPr="00BF2407" w:rsidRDefault="00BF2407" w:rsidP="00BF2407">
      <w:pPr>
        <w:pStyle w:val="NoSpacing"/>
        <w:rPr>
          <w:sz w:val="10"/>
        </w:rPr>
      </w:pPr>
    </w:p>
    <w:p w14:paraId="6B645FE8" w14:textId="3CA73BAE" w:rsidR="00BF2407" w:rsidRPr="00BF2407" w:rsidRDefault="00BF2407" w:rsidP="00BF2407">
      <w:pPr>
        <w:pStyle w:val="NoSpacing"/>
      </w:pPr>
      <w:r w:rsidRPr="00BF2407">
        <w:t>Insight Robotics is a Hong Kong Robotics company whose ﬂagship product is a ﬁre-detection robot that automatically detects and alarms a forest ﬁre.</w:t>
      </w:r>
    </w:p>
    <w:p w14:paraId="0714527F" w14:textId="77777777" w:rsidR="00BF2407" w:rsidRPr="00BF2407" w:rsidRDefault="00BF2407" w:rsidP="00BF2407">
      <w:pPr>
        <w:pStyle w:val="NoSpacing"/>
        <w:rPr>
          <w:sz w:val="10"/>
        </w:rPr>
      </w:pPr>
    </w:p>
    <w:p w14:paraId="04C02B04" w14:textId="4253F3DE" w:rsidR="00BF2407" w:rsidRPr="00BF2407" w:rsidRDefault="00BF2407" w:rsidP="00BF2407">
      <w:pPr>
        <w:pStyle w:val="NoSpacing"/>
        <w:numPr>
          <w:ilvl w:val="0"/>
          <w:numId w:val="47"/>
        </w:numPr>
      </w:pPr>
      <w:r w:rsidRPr="00BF2407">
        <w:t>Developed an image-based smoke detection algorithm utilizing advanced machine learning and computer vision techniques, which halved the false alarm rate and improved the detection rate.</w:t>
      </w:r>
    </w:p>
    <w:p w14:paraId="1694EAA8" w14:textId="2E46625A" w:rsidR="00BF2407" w:rsidRPr="00BF2407" w:rsidRDefault="00BF2407" w:rsidP="00BF2407">
      <w:pPr>
        <w:pStyle w:val="NoSpacing"/>
        <w:numPr>
          <w:ilvl w:val="0"/>
          <w:numId w:val="47"/>
        </w:numPr>
      </w:pPr>
      <w:r w:rsidRPr="00BF2407">
        <w:t>Developed a computer vision pipeline that detects smoke through a combination of color detection using HSV ﬁltering, db</w:t>
      </w:r>
      <w:r>
        <w:t xml:space="preserve"> </w:t>
      </w:r>
      <w:r w:rsidRPr="00BF2407">
        <w:t>scan clustering to select smoke contours, and upward motion tracking of smoke objects using background subtraction method.</w:t>
      </w:r>
    </w:p>
    <w:p w14:paraId="69FADDDC" w14:textId="4364885A" w:rsidR="00BF2407" w:rsidRPr="00BF2407" w:rsidRDefault="00BF2407" w:rsidP="00BF2407">
      <w:pPr>
        <w:pStyle w:val="NoSpacing"/>
        <w:numPr>
          <w:ilvl w:val="0"/>
          <w:numId w:val="47"/>
        </w:numPr>
      </w:pPr>
      <w:r w:rsidRPr="00BF2407">
        <w:t>Trained and optimized db-scan clustering algorithm on video dataset.</w:t>
      </w:r>
    </w:p>
    <w:p w14:paraId="581E2EEA" w14:textId="54775800" w:rsidR="00BF2407" w:rsidRPr="00BF2407" w:rsidRDefault="00BF2407" w:rsidP="00BF2407">
      <w:pPr>
        <w:pStyle w:val="NoSpacing"/>
        <w:numPr>
          <w:ilvl w:val="0"/>
          <w:numId w:val="47"/>
        </w:numPr>
      </w:pPr>
      <w:r w:rsidRPr="00BF2407">
        <w:t>Collaborated with senior software engineers to deploy the algorithm on ﬁre detection robots.</w:t>
      </w:r>
    </w:p>
    <w:p w14:paraId="675F6BE0" w14:textId="77777777" w:rsidR="00A47770" w:rsidRDefault="00A47770" w:rsidP="000F5EB5">
      <w:pPr>
        <w:pStyle w:val="NoSpacing"/>
        <w:jc w:val="both"/>
        <w:rPr>
          <w:b/>
          <w:bCs/>
        </w:rPr>
      </w:pPr>
    </w:p>
    <w:p w14:paraId="5E8308CF" w14:textId="3CB84E71" w:rsidR="00DC03D8" w:rsidRPr="000F5EB5" w:rsidRDefault="00ED18B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smallCaps w:val="0"/>
          <w:sz w:val="22"/>
          <w:szCs w:val="22"/>
        </w:rPr>
        <w:t>EDUCATION</w:t>
      </w:r>
      <w:r w:rsidR="001B25B2" w:rsidRPr="000F5EB5">
        <w:rPr>
          <w:rFonts w:ascii="Calibri" w:hAnsi="Calibri" w:cs="Calibri"/>
          <w:smallCaps w:val="0"/>
          <w:sz w:val="22"/>
          <w:szCs w:val="22"/>
        </w:rPr>
        <w:t xml:space="preserve"> AND CERTIFICATIONS</w:t>
      </w:r>
      <w:r w:rsidR="00AC4D14" w:rsidRPr="000F5EB5">
        <w:rPr>
          <w:rFonts w:ascii="Calibri" w:hAnsi="Calibri" w:cs="Calibri"/>
          <w:smallCaps w:val="0"/>
          <w:sz w:val="22"/>
          <w:szCs w:val="22"/>
        </w:rPr>
        <w:t>/</w:t>
      </w:r>
      <w:r w:rsidR="00AC4D14" w:rsidRPr="000F5EB5">
        <w:rPr>
          <w:rFonts w:ascii="Calibri" w:hAnsi="Calibri" w:cs="Calibri"/>
          <w:sz w:val="22"/>
          <w:szCs w:val="22"/>
        </w:rPr>
        <w:t xml:space="preserve"> </w:t>
      </w:r>
      <w:r w:rsidR="00AC4D14" w:rsidRPr="000F5EB5">
        <w:rPr>
          <w:rFonts w:ascii="Calibri" w:hAnsi="Calibri" w:cs="Calibri"/>
          <w:smallCaps w:val="0"/>
          <w:sz w:val="22"/>
          <w:szCs w:val="22"/>
        </w:rPr>
        <w:t>TRAINING</w:t>
      </w:r>
      <w:r w:rsidR="00D96F56" w:rsidRPr="000F5EB5">
        <w:rPr>
          <w:rFonts w:ascii="Calibri" w:hAnsi="Calibri" w:cs="Calibri"/>
          <w:smallCaps w:val="0"/>
          <w:sz w:val="22"/>
          <w:szCs w:val="22"/>
        </w:rPr>
        <w:t>:</w:t>
      </w:r>
    </w:p>
    <w:p w14:paraId="63F5D306" w14:textId="77777777" w:rsidR="00DC03D8" w:rsidRPr="00346200" w:rsidRDefault="00DC03D8" w:rsidP="000F5EB5">
      <w:pPr>
        <w:pStyle w:val="NoSpacing"/>
        <w:jc w:val="both"/>
        <w:rPr>
          <w:rFonts w:cs="Calibri"/>
          <w:sz w:val="10"/>
        </w:rPr>
      </w:pPr>
    </w:p>
    <w:p w14:paraId="2E4F9D24" w14:textId="101A50BB" w:rsidR="00BF2407" w:rsidRPr="00BF2407" w:rsidRDefault="00BF2407" w:rsidP="00BF2407">
      <w:pPr>
        <w:pStyle w:val="NoSpacing"/>
        <w:numPr>
          <w:ilvl w:val="0"/>
          <w:numId w:val="49"/>
        </w:numPr>
        <w:jc w:val="both"/>
        <w:rPr>
          <w:rFonts w:cs="Calibri"/>
        </w:rPr>
      </w:pPr>
      <w:r w:rsidRPr="00BF2407">
        <w:rPr>
          <w:rFonts w:cs="Calibri"/>
        </w:rPr>
        <w:t>University College London, London</w:t>
      </w:r>
      <w:r>
        <w:rPr>
          <w:rFonts w:cs="Calibri"/>
        </w:rPr>
        <w:t xml:space="preserve">, </w:t>
      </w:r>
      <w:r w:rsidRPr="00BF2407">
        <w:rPr>
          <w:rFonts w:cs="Calibri"/>
        </w:rPr>
        <w:t>Master of Engineering (Integrated 4 year Masters)</w:t>
      </w:r>
      <w:r>
        <w:rPr>
          <w:rFonts w:cs="Calibri"/>
        </w:rPr>
        <w:t xml:space="preserve"> – </w:t>
      </w:r>
      <w:r w:rsidRPr="00BF2407">
        <w:rPr>
          <w:rFonts w:cs="Calibri"/>
        </w:rPr>
        <w:t>September 2011 - June 2015</w:t>
      </w:r>
    </w:p>
    <w:p w14:paraId="3F4C2A78" w14:textId="77777777" w:rsidR="00BF2407" w:rsidRPr="00BF2407" w:rsidRDefault="00BF2407" w:rsidP="00BF2407">
      <w:pPr>
        <w:pStyle w:val="NoSpacing"/>
        <w:jc w:val="both"/>
        <w:rPr>
          <w:rFonts w:cs="Calibri"/>
          <w:b/>
          <w:bCs/>
        </w:rPr>
      </w:pPr>
      <w:r w:rsidRPr="00BF2407">
        <w:rPr>
          <w:rFonts w:cs="Calibri"/>
          <w:b/>
          <w:bCs/>
        </w:rPr>
        <w:t>Coursera – Veriﬁed Courses</w:t>
      </w:r>
    </w:p>
    <w:p w14:paraId="680626DE" w14:textId="0C3DAAE3" w:rsidR="00BF2407" w:rsidRPr="00BF2407" w:rsidRDefault="00BF2407" w:rsidP="00BF2407">
      <w:pPr>
        <w:pStyle w:val="NoSpacing"/>
        <w:jc w:val="both"/>
        <w:rPr>
          <w:rFonts w:cs="Calibri"/>
        </w:rPr>
      </w:pPr>
      <w:r w:rsidRPr="00BF2407">
        <w:rPr>
          <w:rFonts w:cs="Calibri"/>
        </w:rPr>
        <w:t>Completed 25 veriﬁed Coursera courses, including 4 specializations</w:t>
      </w:r>
    </w:p>
    <w:p w14:paraId="4F0DF45B" w14:textId="6711C63F" w:rsidR="00BF2407" w:rsidRPr="00BF2407" w:rsidRDefault="00BF2407" w:rsidP="00BF2407">
      <w:pPr>
        <w:pStyle w:val="NoSpacing"/>
        <w:numPr>
          <w:ilvl w:val="0"/>
          <w:numId w:val="48"/>
        </w:numPr>
        <w:jc w:val="both"/>
        <w:rPr>
          <w:rFonts w:cs="Calibri"/>
        </w:rPr>
      </w:pPr>
      <w:r w:rsidRPr="00BF2407">
        <w:rPr>
          <w:rFonts w:cs="Calibri"/>
        </w:rPr>
        <w:t>Deep Learning Specialization (5 courses) from Coursera</w:t>
      </w:r>
    </w:p>
    <w:p w14:paraId="65641B80" w14:textId="3B80B4A4" w:rsidR="00BF2407" w:rsidRPr="00BF2407" w:rsidRDefault="00BF2407" w:rsidP="00BF2407">
      <w:pPr>
        <w:pStyle w:val="NoSpacing"/>
        <w:numPr>
          <w:ilvl w:val="0"/>
          <w:numId w:val="48"/>
        </w:numPr>
        <w:jc w:val="both"/>
        <w:rPr>
          <w:rFonts w:cs="Calibri"/>
        </w:rPr>
      </w:pPr>
      <w:r w:rsidRPr="00BF2407">
        <w:rPr>
          <w:rFonts w:cs="Calibri"/>
        </w:rPr>
        <w:t>Machine Learning Specialization (4 courses) from Coursera</w:t>
      </w:r>
    </w:p>
    <w:p w14:paraId="4C7FF28A" w14:textId="740E5580" w:rsidR="00BF2407" w:rsidRPr="00BF2407" w:rsidRDefault="00BF2407" w:rsidP="00BF2407">
      <w:pPr>
        <w:pStyle w:val="NoSpacing"/>
        <w:numPr>
          <w:ilvl w:val="0"/>
          <w:numId w:val="48"/>
        </w:numPr>
        <w:jc w:val="both"/>
        <w:rPr>
          <w:rFonts w:cs="Calibri"/>
        </w:rPr>
      </w:pPr>
      <w:r w:rsidRPr="00BF2407">
        <w:rPr>
          <w:rFonts w:cs="Calibri"/>
        </w:rPr>
        <w:t>Data Engineering, Big Data, and Machine Learning on GCP (5 courses) from Coursera</w:t>
      </w:r>
    </w:p>
    <w:p w14:paraId="55C519D9" w14:textId="67BDFC6E" w:rsidR="001723FF" w:rsidRPr="000F5EB5" w:rsidRDefault="00BF2407" w:rsidP="00BF2407">
      <w:pPr>
        <w:pStyle w:val="NoSpacing"/>
        <w:numPr>
          <w:ilvl w:val="0"/>
          <w:numId w:val="48"/>
        </w:numPr>
        <w:jc w:val="both"/>
        <w:rPr>
          <w:rFonts w:cs="Calibri"/>
        </w:rPr>
      </w:pPr>
      <w:r w:rsidRPr="00BF2407">
        <w:rPr>
          <w:rFonts w:cs="Calibri"/>
        </w:rPr>
        <w:t>Python Specialization (5 courses) from Coursera</w:t>
      </w:r>
    </w:p>
    <w:sectPr w:rsidR="001723FF" w:rsidRPr="000F5EB5" w:rsidSect="005D2A26">
      <w:headerReference w:type="default" r:id="rId8"/>
      <w:headerReference w:type="first" r:id="rId9"/>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29F6FA" w14:textId="77777777" w:rsidR="005D2A26" w:rsidRDefault="005D2A26">
      <w:r>
        <w:separator/>
      </w:r>
    </w:p>
  </w:endnote>
  <w:endnote w:type="continuationSeparator" w:id="0">
    <w:p w14:paraId="25738262" w14:textId="77777777" w:rsidR="005D2A26" w:rsidRDefault="005D2A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3C6738" w14:textId="77777777" w:rsidR="005D2A26" w:rsidRDefault="005D2A26">
      <w:r>
        <w:separator/>
      </w:r>
    </w:p>
  </w:footnote>
  <w:footnote w:type="continuationSeparator" w:id="0">
    <w:p w14:paraId="69E1C878" w14:textId="77777777" w:rsidR="005D2A26" w:rsidRDefault="005D2A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F49A2" w14:textId="77777777" w:rsidR="008B4E18" w:rsidRDefault="008B4E18">
    <w:pPr>
      <w:pStyle w:val="Header"/>
    </w:pPr>
  </w:p>
  <w:p w14:paraId="3F165E6F" w14:textId="77777777" w:rsidR="008B4E18" w:rsidRDefault="008B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7E908A00" w:rsidR="00BF14B3" w:rsidRPr="00A47770" w:rsidRDefault="00BF14B3" w:rsidP="00D241AA">
    <w:pPr>
      <w:pStyle w:val="NoSpacing"/>
    </w:pPr>
    <w:r w:rsidRPr="00EA39C5">
      <w:rPr>
        <w:b/>
        <w:bCs/>
      </w:rPr>
      <w:t>Candidate Location:</w:t>
    </w:r>
    <w:r w:rsidR="00EC3F6D" w:rsidRPr="00654952">
      <w:t xml:space="preserve"> </w:t>
    </w:r>
    <w:r w:rsidR="00373D51" w:rsidRPr="00373D51">
      <w:t>Wixom, MI 48393</w:t>
    </w:r>
  </w:p>
  <w:p w14:paraId="692063C6" w14:textId="5D3A96F3" w:rsidR="00A47770" w:rsidRDefault="00BF14B3" w:rsidP="00D241AA">
    <w:pPr>
      <w:pStyle w:val="NoSpacing"/>
    </w:pPr>
    <w:r w:rsidRPr="00654952">
      <w:rPr>
        <w:b/>
        <w:bCs/>
      </w:rPr>
      <w:t>Candidate E-mail ID:</w:t>
    </w:r>
    <w:r w:rsidR="00A552E3">
      <w:t xml:space="preserve"> </w:t>
    </w:r>
    <w:hyperlink r:id="rId1" w:history="1">
      <w:r w:rsidR="00BF2407" w:rsidRPr="00E36B6B">
        <w:rPr>
          <w:rStyle w:val="Hyperlink"/>
        </w:rPr>
        <w:t>rahmanitrat@gmail.com</w:t>
      </w:r>
    </w:hyperlink>
  </w:p>
  <w:p w14:paraId="639D8B28" w14:textId="6122556C" w:rsidR="00BF14B3" w:rsidRPr="0053391A" w:rsidRDefault="00BF14B3" w:rsidP="00D241AA">
    <w:pPr>
      <w:pStyle w:val="NoSpacing"/>
    </w:pPr>
    <w:r w:rsidRPr="00EA39C5">
      <w:rPr>
        <w:b/>
        <w:bCs/>
      </w:rPr>
      <w:t>Contact Number:</w:t>
    </w:r>
    <w:r w:rsidR="004C7072" w:rsidRPr="00654952">
      <w:t xml:space="preserve"> </w:t>
    </w:r>
    <w:r w:rsidR="00BF2407" w:rsidRPr="00BF2407">
      <w:t>832</w:t>
    </w:r>
    <w:r w:rsidR="00BF2407">
      <w:t>-</w:t>
    </w:r>
    <w:r w:rsidR="00BF2407" w:rsidRPr="00BF2407">
      <w:t>670</w:t>
    </w:r>
    <w:r w:rsidR="00BF2407">
      <w:t>-</w:t>
    </w:r>
    <w:r w:rsidR="00BF2407" w:rsidRPr="00BF2407">
      <w:t>1119</w:t>
    </w:r>
  </w:p>
  <w:p w14:paraId="6360024A" w14:textId="77777777" w:rsidR="00AD5567" w:rsidRDefault="00AD5567" w:rsidP="00AD5567">
    <w:pPr>
      <w:pStyle w:val="Header"/>
      <w:rPr>
        <w:rFonts w:asciiTheme="minorHAnsi" w:hAnsiTheme="minorHAnsi" w:cstheme="minorHAnsi"/>
        <w:b/>
        <w:sz w:val="10"/>
        <w:szCs w:val="28"/>
      </w:rPr>
    </w:pPr>
  </w:p>
  <w:p w14:paraId="591CB8F4" w14:textId="0BC278B0" w:rsidR="00646BDB" w:rsidRDefault="000C1910" w:rsidP="005C26B1">
    <w:pPr>
      <w:pStyle w:val="Header"/>
      <w:jc w:val="center"/>
      <w:rPr>
        <w:rFonts w:asciiTheme="minorHAnsi" w:hAnsiTheme="minorHAnsi" w:cstheme="minorHAnsi"/>
        <w:b/>
        <w:sz w:val="32"/>
        <w:szCs w:val="32"/>
      </w:rPr>
    </w:pPr>
    <w:r w:rsidRPr="000C1910">
      <w:rPr>
        <w:rFonts w:asciiTheme="minorHAnsi" w:hAnsiTheme="minorHAnsi" w:cstheme="minorHAnsi"/>
        <w:b/>
        <w:sz w:val="32"/>
        <w:szCs w:val="32"/>
      </w:rPr>
      <w:t>Itrat Rahman</w:t>
    </w:r>
  </w:p>
  <w:p w14:paraId="0E63A109" w14:textId="77777777" w:rsidR="000C1910" w:rsidRPr="007D675E" w:rsidRDefault="000C1910" w:rsidP="005C26B1">
    <w:pPr>
      <w:pStyle w:val="Header"/>
      <w:jc w:val="center"/>
      <w:rPr>
        <w:sz w:val="1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7933AA0"/>
    <w:multiLevelType w:val="hybridMultilevel"/>
    <w:tmpl w:val="7728A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8FD7DDE"/>
    <w:multiLevelType w:val="hybridMultilevel"/>
    <w:tmpl w:val="04685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9F4B85"/>
    <w:multiLevelType w:val="hybridMultilevel"/>
    <w:tmpl w:val="1F763B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325EED"/>
    <w:multiLevelType w:val="hybridMultilevel"/>
    <w:tmpl w:val="CE120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F8D38BA"/>
    <w:multiLevelType w:val="hybridMultilevel"/>
    <w:tmpl w:val="CEAEA73E"/>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1651598"/>
    <w:multiLevelType w:val="hybridMultilevel"/>
    <w:tmpl w:val="2AF45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493756C"/>
    <w:multiLevelType w:val="hybridMultilevel"/>
    <w:tmpl w:val="1B782F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60577C1"/>
    <w:multiLevelType w:val="hybridMultilevel"/>
    <w:tmpl w:val="FFF0311E"/>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7B24A5D"/>
    <w:multiLevelType w:val="hybridMultilevel"/>
    <w:tmpl w:val="2480881A"/>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AF719D9"/>
    <w:multiLevelType w:val="hybridMultilevel"/>
    <w:tmpl w:val="A5AE7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F6B77E9"/>
    <w:multiLevelType w:val="hybridMultilevel"/>
    <w:tmpl w:val="BD1A3A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3B16B24"/>
    <w:multiLevelType w:val="hybridMultilevel"/>
    <w:tmpl w:val="181A1140"/>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84E749A"/>
    <w:multiLevelType w:val="hybridMultilevel"/>
    <w:tmpl w:val="F9840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DD92BE2"/>
    <w:multiLevelType w:val="hybridMultilevel"/>
    <w:tmpl w:val="6B482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4F37F20"/>
    <w:multiLevelType w:val="hybridMultilevel"/>
    <w:tmpl w:val="645202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8764CE3"/>
    <w:multiLevelType w:val="hybridMultilevel"/>
    <w:tmpl w:val="AC3E5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3B770263"/>
    <w:multiLevelType w:val="hybridMultilevel"/>
    <w:tmpl w:val="82687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4C6FC4"/>
    <w:multiLevelType w:val="hybridMultilevel"/>
    <w:tmpl w:val="1A7C6D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3D3011FC"/>
    <w:multiLevelType w:val="hybridMultilevel"/>
    <w:tmpl w:val="32C04140"/>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3270313"/>
    <w:multiLevelType w:val="hybridMultilevel"/>
    <w:tmpl w:val="4FB2D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4BEE2761"/>
    <w:multiLevelType w:val="hybridMultilevel"/>
    <w:tmpl w:val="BEA2021C"/>
    <w:lvl w:ilvl="0" w:tplc="6FE6523E">
      <w:start w:val="1"/>
      <w:numFmt w:val="bullet"/>
      <w:lvlText w:val=""/>
      <w:lvlJc w:val="left"/>
      <w:pPr>
        <w:ind w:left="360" w:hanging="360"/>
      </w:pPr>
      <w:rPr>
        <w:rFonts w:ascii="Wingdings" w:hAnsi="Wingdings" w:hint="default"/>
        <w:color w:val="00305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CD9552B"/>
    <w:multiLevelType w:val="hybridMultilevel"/>
    <w:tmpl w:val="1DBC2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DD36B4E"/>
    <w:multiLevelType w:val="hybridMultilevel"/>
    <w:tmpl w:val="D3F4C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70A65EB"/>
    <w:multiLevelType w:val="hybridMultilevel"/>
    <w:tmpl w:val="4EE40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8FD2FFA"/>
    <w:multiLevelType w:val="hybridMultilevel"/>
    <w:tmpl w:val="7CCE6AFE"/>
    <w:lvl w:ilvl="0" w:tplc="6FE6523E">
      <w:start w:val="1"/>
      <w:numFmt w:val="bullet"/>
      <w:lvlText w:val=""/>
      <w:lvlJc w:val="left"/>
      <w:pPr>
        <w:tabs>
          <w:tab w:val="num" w:pos="360"/>
        </w:tabs>
        <w:ind w:left="360" w:hanging="360"/>
      </w:pPr>
      <w:rPr>
        <w:rFonts w:ascii="Wingdings" w:hAnsi="Wingdings" w:hint="default"/>
        <w:color w:val="00305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62C153C7"/>
    <w:multiLevelType w:val="hybridMultilevel"/>
    <w:tmpl w:val="A3905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47A5FE6"/>
    <w:multiLevelType w:val="hybridMultilevel"/>
    <w:tmpl w:val="6530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8140829"/>
    <w:multiLevelType w:val="hybridMultilevel"/>
    <w:tmpl w:val="84F64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8B1200D"/>
    <w:multiLevelType w:val="hybridMultilevel"/>
    <w:tmpl w:val="A4D06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121FCC"/>
    <w:multiLevelType w:val="hybridMultilevel"/>
    <w:tmpl w:val="2FD0884A"/>
    <w:lvl w:ilvl="0" w:tplc="6FE6523E">
      <w:start w:val="1"/>
      <w:numFmt w:val="bullet"/>
      <w:lvlText w:val=""/>
      <w:lvlJc w:val="left"/>
      <w:pPr>
        <w:ind w:left="360" w:hanging="360"/>
      </w:pPr>
      <w:rPr>
        <w:rFonts w:ascii="Wingdings" w:hAnsi="Wingdings" w:hint="default"/>
        <w:color w:val="003056"/>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6" w15:restartNumberingAfterBreak="0">
    <w:nsid w:val="69996662"/>
    <w:multiLevelType w:val="hybridMultilevel"/>
    <w:tmpl w:val="2B3CF8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8"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9" w15:restartNumberingAfterBreak="0">
    <w:nsid w:val="70E95FE2"/>
    <w:multiLevelType w:val="hybridMultilevel"/>
    <w:tmpl w:val="3886D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45D6C80"/>
    <w:multiLevelType w:val="hybridMultilevel"/>
    <w:tmpl w:val="964C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45E17A6"/>
    <w:multiLevelType w:val="hybridMultilevel"/>
    <w:tmpl w:val="CFF0D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3" w15:restartNumberingAfterBreak="0">
    <w:nsid w:val="76B37E0D"/>
    <w:multiLevelType w:val="hybridMultilevel"/>
    <w:tmpl w:val="1416F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45"/>
  </w:num>
  <w:num w:numId="3" w16cid:durableId="2065760350">
    <w:abstractNumId w:val="47"/>
  </w:num>
  <w:num w:numId="4" w16cid:durableId="1466660314">
    <w:abstractNumId w:val="38"/>
  </w:num>
  <w:num w:numId="5" w16cid:durableId="1115716328">
    <w:abstractNumId w:val="32"/>
  </w:num>
  <w:num w:numId="6" w16cid:durableId="1082140285">
    <w:abstractNumId w:val="16"/>
  </w:num>
  <w:num w:numId="7" w16cid:durableId="1078557572">
    <w:abstractNumId w:val="48"/>
  </w:num>
  <w:num w:numId="8" w16cid:durableId="424230876">
    <w:abstractNumId w:val="55"/>
  </w:num>
  <w:num w:numId="9" w16cid:durableId="1798447915">
    <w:abstractNumId w:val="24"/>
  </w:num>
  <w:num w:numId="10" w16cid:durableId="496380996">
    <w:abstractNumId w:val="54"/>
  </w:num>
  <w:num w:numId="11" w16cid:durableId="126817913">
    <w:abstractNumId w:val="39"/>
  </w:num>
  <w:num w:numId="12" w16cid:durableId="1203057793">
    <w:abstractNumId w:val="27"/>
  </w:num>
  <w:num w:numId="13" w16cid:durableId="301692902">
    <w:abstractNumId w:val="22"/>
  </w:num>
  <w:num w:numId="14" w16cid:durableId="1622225688">
    <w:abstractNumId w:val="52"/>
  </w:num>
  <w:num w:numId="15" w16cid:durableId="116609236">
    <w:abstractNumId w:val="21"/>
  </w:num>
  <w:num w:numId="16" w16cid:durableId="672951172">
    <w:abstractNumId w:val="41"/>
  </w:num>
  <w:num w:numId="17" w16cid:durableId="255752872">
    <w:abstractNumId w:val="35"/>
  </w:num>
  <w:num w:numId="18" w16cid:durableId="1445148520">
    <w:abstractNumId w:val="29"/>
  </w:num>
  <w:num w:numId="19" w16cid:durableId="533999061">
    <w:abstractNumId w:val="33"/>
  </w:num>
  <w:num w:numId="20" w16cid:durableId="814562085">
    <w:abstractNumId w:val="28"/>
  </w:num>
  <w:num w:numId="21" w16cid:durableId="497427800">
    <w:abstractNumId w:val="25"/>
  </w:num>
  <w:num w:numId="22" w16cid:durableId="1053768284">
    <w:abstractNumId w:val="37"/>
  </w:num>
  <w:num w:numId="23" w16cid:durableId="2081902730">
    <w:abstractNumId w:val="12"/>
  </w:num>
  <w:num w:numId="24" w16cid:durableId="1273322418">
    <w:abstractNumId w:val="53"/>
  </w:num>
  <w:num w:numId="25" w16cid:durableId="613361739">
    <w:abstractNumId w:val="51"/>
  </w:num>
  <w:num w:numId="26" w16cid:durableId="1375234173">
    <w:abstractNumId w:val="15"/>
  </w:num>
  <w:num w:numId="27" w16cid:durableId="76749546">
    <w:abstractNumId w:val="31"/>
  </w:num>
  <w:num w:numId="28" w16cid:durableId="1042559974">
    <w:abstractNumId w:val="44"/>
  </w:num>
  <w:num w:numId="29" w16cid:durableId="554128199">
    <w:abstractNumId w:val="14"/>
  </w:num>
  <w:num w:numId="30" w16cid:durableId="1330790695">
    <w:abstractNumId w:val="17"/>
  </w:num>
  <w:num w:numId="31" w16cid:durableId="616641946">
    <w:abstractNumId w:val="19"/>
  </w:num>
  <w:num w:numId="32" w16cid:durableId="1281835137">
    <w:abstractNumId w:val="30"/>
  </w:num>
  <w:num w:numId="33" w16cid:durableId="173613261">
    <w:abstractNumId w:val="20"/>
  </w:num>
  <w:num w:numId="34" w16cid:durableId="1320843127">
    <w:abstractNumId w:val="40"/>
  </w:num>
  <w:num w:numId="35" w16cid:durableId="1696467653">
    <w:abstractNumId w:val="36"/>
  </w:num>
  <w:num w:numId="36" w16cid:durableId="501090163">
    <w:abstractNumId w:val="9"/>
  </w:num>
  <w:num w:numId="37" w16cid:durableId="2071075328">
    <w:abstractNumId w:val="26"/>
  </w:num>
  <w:num w:numId="38" w16cid:durableId="1119489965">
    <w:abstractNumId w:val="11"/>
  </w:num>
  <w:num w:numId="39" w16cid:durableId="1435323563">
    <w:abstractNumId w:val="13"/>
  </w:num>
  <w:num w:numId="40" w16cid:durableId="713239268">
    <w:abstractNumId w:val="23"/>
  </w:num>
  <w:num w:numId="41" w16cid:durableId="1210072122">
    <w:abstractNumId w:val="34"/>
  </w:num>
  <w:num w:numId="42" w16cid:durableId="1383750754">
    <w:abstractNumId w:val="50"/>
  </w:num>
  <w:num w:numId="43" w16cid:durableId="275335802">
    <w:abstractNumId w:val="42"/>
  </w:num>
  <w:num w:numId="44" w16cid:durableId="1328441390">
    <w:abstractNumId w:val="46"/>
  </w:num>
  <w:num w:numId="45" w16cid:durableId="1882936995">
    <w:abstractNumId w:val="43"/>
  </w:num>
  <w:num w:numId="46" w16cid:durableId="1881933296">
    <w:abstractNumId w:val="10"/>
  </w:num>
  <w:num w:numId="47" w16cid:durableId="1071923006">
    <w:abstractNumId w:val="49"/>
  </w:num>
  <w:num w:numId="48" w16cid:durableId="62073391">
    <w:abstractNumId w:val="8"/>
  </w:num>
  <w:num w:numId="49" w16cid:durableId="1510951550">
    <w:abstractNumId w:val="1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3DED"/>
    <w:rsid w:val="0000735B"/>
    <w:rsid w:val="00007667"/>
    <w:rsid w:val="00010102"/>
    <w:rsid w:val="000127E3"/>
    <w:rsid w:val="00012B2F"/>
    <w:rsid w:val="00012BCC"/>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1370"/>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910"/>
    <w:rsid w:val="000C1F3E"/>
    <w:rsid w:val="000C4FC3"/>
    <w:rsid w:val="000C55B1"/>
    <w:rsid w:val="000C57F8"/>
    <w:rsid w:val="000D0109"/>
    <w:rsid w:val="000D0560"/>
    <w:rsid w:val="000D1B40"/>
    <w:rsid w:val="000D4A2C"/>
    <w:rsid w:val="000D4C01"/>
    <w:rsid w:val="000D5BB7"/>
    <w:rsid w:val="000D6232"/>
    <w:rsid w:val="000D6599"/>
    <w:rsid w:val="000D7D9B"/>
    <w:rsid w:val="000E0C3D"/>
    <w:rsid w:val="000E0C93"/>
    <w:rsid w:val="000E2B3C"/>
    <w:rsid w:val="000E33CB"/>
    <w:rsid w:val="000E47A0"/>
    <w:rsid w:val="000F5EB5"/>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712D"/>
    <w:rsid w:val="00170622"/>
    <w:rsid w:val="00170B2A"/>
    <w:rsid w:val="001713B3"/>
    <w:rsid w:val="001723FF"/>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25B2"/>
    <w:rsid w:val="001B46BC"/>
    <w:rsid w:val="001C1C4D"/>
    <w:rsid w:val="001C62C1"/>
    <w:rsid w:val="001D093A"/>
    <w:rsid w:val="001D0CFF"/>
    <w:rsid w:val="001D2064"/>
    <w:rsid w:val="001D2BA7"/>
    <w:rsid w:val="001D6B23"/>
    <w:rsid w:val="001D7086"/>
    <w:rsid w:val="001E0755"/>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200"/>
    <w:rsid w:val="00346707"/>
    <w:rsid w:val="0034773C"/>
    <w:rsid w:val="00352507"/>
    <w:rsid w:val="00354471"/>
    <w:rsid w:val="0035690D"/>
    <w:rsid w:val="00360DBE"/>
    <w:rsid w:val="003610FB"/>
    <w:rsid w:val="0036552E"/>
    <w:rsid w:val="00365CC2"/>
    <w:rsid w:val="00366817"/>
    <w:rsid w:val="00371318"/>
    <w:rsid w:val="00371797"/>
    <w:rsid w:val="00372101"/>
    <w:rsid w:val="00372B0A"/>
    <w:rsid w:val="00373D51"/>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5749"/>
    <w:rsid w:val="00405E10"/>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53330"/>
    <w:rsid w:val="00454701"/>
    <w:rsid w:val="004550D1"/>
    <w:rsid w:val="0045764D"/>
    <w:rsid w:val="004628D9"/>
    <w:rsid w:val="004705F3"/>
    <w:rsid w:val="004720F9"/>
    <w:rsid w:val="00473DB1"/>
    <w:rsid w:val="00474338"/>
    <w:rsid w:val="0047497D"/>
    <w:rsid w:val="00474E1E"/>
    <w:rsid w:val="0047797C"/>
    <w:rsid w:val="004821CB"/>
    <w:rsid w:val="00485963"/>
    <w:rsid w:val="00485A52"/>
    <w:rsid w:val="00492149"/>
    <w:rsid w:val="00492B5C"/>
    <w:rsid w:val="00497E32"/>
    <w:rsid w:val="004A3855"/>
    <w:rsid w:val="004A520C"/>
    <w:rsid w:val="004A5DE2"/>
    <w:rsid w:val="004A7ED8"/>
    <w:rsid w:val="004B4A32"/>
    <w:rsid w:val="004C24AD"/>
    <w:rsid w:val="004C2E59"/>
    <w:rsid w:val="004C3267"/>
    <w:rsid w:val="004C3997"/>
    <w:rsid w:val="004C410B"/>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3876"/>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0F2D"/>
    <w:rsid w:val="00561123"/>
    <w:rsid w:val="00561CF7"/>
    <w:rsid w:val="00562E3A"/>
    <w:rsid w:val="00564FB3"/>
    <w:rsid w:val="00566E50"/>
    <w:rsid w:val="00577B5B"/>
    <w:rsid w:val="00580A76"/>
    <w:rsid w:val="00584031"/>
    <w:rsid w:val="005844F1"/>
    <w:rsid w:val="00590192"/>
    <w:rsid w:val="005A0350"/>
    <w:rsid w:val="005A4EA5"/>
    <w:rsid w:val="005A508B"/>
    <w:rsid w:val="005A7709"/>
    <w:rsid w:val="005B07F7"/>
    <w:rsid w:val="005B224F"/>
    <w:rsid w:val="005B2347"/>
    <w:rsid w:val="005B3949"/>
    <w:rsid w:val="005B5025"/>
    <w:rsid w:val="005B63FE"/>
    <w:rsid w:val="005B75B5"/>
    <w:rsid w:val="005C0BD5"/>
    <w:rsid w:val="005C1902"/>
    <w:rsid w:val="005C26B1"/>
    <w:rsid w:val="005C50FE"/>
    <w:rsid w:val="005C5C24"/>
    <w:rsid w:val="005C68E3"/>
    <w:rsid w:val="005C7B23"/>
    <w:rsid w:val="005D2A26"/>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372A"/>
    <w:rsid w:val="00643C9A"/>
    <w:rsid w:val="0064412E"/>
    <w:rsid w:val="00646190"/>
    <w:rsid w:val="00646BDB"/>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4E16"/>
    <w:rsid w:val="006A7F43"/>
    <w:rsid w:val="006A7FBB"/>
    <w:rsid w:val="006B3D14"/>
    <w:rsid w:val="006B66B2"/>
    <w:rsid w:val="006C153D"/>
    <w:rsid w:val="006C20EF"/>
    <w:rsid w:val="006C41D0"/>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7BA"/>
    <w:rsid w:val="00752957"/>
    <w:rsid w:val="00752FD3"/>
    <w:rsid w:val="007561FE"/>
    <w:rsid w:val="007604BC"/>
    <w:rsid w:val="0076184D"/>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5F4D"/>
    <w:rsid w:val="007D675E"/>
    <w:rsid w:val="007D7E67"/>
    <w:rsid w:val="007E01DE"/>
    <w:rsid w:val="007E130A"/>
    <w:rsid w:val="007E18BC"/>
    <w:rsid w:val="007E39C0"/>
    <w:rsid w:val="007E5F06"/>
    <w:rsid w:val="007F050C"/>
    <w:rsid w:val="007F09C1"/>
    <w:rsid w:val="007F16C7"/>
    <w:rsid w:val="007F1B4C"/>
    <w:rsid w:val="0080085D"/>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5B10"/>
    <w:rsid w:val="008F6528"/>
    <w:rsid w:val="008F7BF0"/>
    <w:rsid w:val="00900564"/>
    <w:rsid w:val="00903A56"/>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2E6D"/>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02E"/>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2FE7"/>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47770"/>
    <w:rsid w:val="00A538C6"/>
    <w:rsid w:val="00A54D7A"/>
    <w:rsid w:val="00A55008"/>
    <w:rsid w:val="00A552E3"/>
    <w:rsid w:val="00A5600D"/>
    <w:rsid w:val="00A57792"/>
    <w:rsid w:val="00A63CB8"/>
    <w:rsid w:val="00A651D7"/>
    <w:rsid w:val="00A656E6"/>
    <w:rsid w:val="00A70A8B"/>
    <w:rsid w:val="00A726D2"/>
    <w:rsid w:val="00A740B7"/>
    <w:rsid w:val="00A75463"/>
    <w:rsid w:val="00A7634B"/>
    <w:rsid w:val="00A770F4"/>
    <w:rsid w:val="00A847BF"/>
    <w:rsid w:val="00A84E64"/>
    <w:rsid w:val="00A871D3"/>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D14"/>
    <w:rsid w:val="00AC4E9B"/>
    <w:rsid w:val="00AC51E1"/>
    <w:rsid w:val="00AD078B"/>
    <w:rsid w:val="00AD3734"/>
    <w:rsid w:val="00AD3768"/>
    <w:rsid w:val="00AD5567"/>
    <w:rsid w:val="00AE1DCD"/>
    <w:rsid w:val="00AE30E7"/>
    <w:rsid w:val="00AE3544"/>
    <w:rsid w:val="00AF0475"/>
    <w:rsid w:val="00AF14FB"/>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6718"/>
    <w:rsid w:val="00BC363C"/>
    <w:rsid w:val="00BC5464"/>
    <w:rsid w:val="00BD2436"/>
    <w:rsid w:val="00BD2793"/>
    <w:rsid w:val="00BD387A"/>
    <w:rsid w:val="00BE01AE"/>
    <w:rsid w:val="00BE08A2"/>
    <w:rsid w:val="00BE11EA"/>
    <w:rsid w:val="00BE185F"/>
    <w:rsid w:val="00BE1FAE"/>
    <w:rsid w:val="00BE6FC0"/>
    <w:rsid w:val="00BF14B3"/>
    <w:rsid w:val="00BF2407"/>
    <w:rsid w:val="00BF3245"/>
    <w:rsid w:val="00BF423C"/>
    <w:rsid w:val="00BF630A"/>
    <w:rsid w:val="00BF700A"/>
    <w:rsid w:val="00C01039"/>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2712"/>
    <w:rsid w:val="00C86277"/>
    <w:rsid w:val="00C8638B"/>
    <w:rsid w:val="00C8664A"/>
    <w:rsid w:val="00C90307"/>
    <w:rsid w:val="00C916C0"/>
    <w:rsid w:val="00C931A6"/>
    <w:rsid w:val="00C93628"/>
    <w:rsid w:val="00C93F16"/>
    <w:rsid w:val="00C94455"/>
    <w:rsid w:val="00C944B5"/>
    <w:rsid w:val="00C96171"/>
    <w:rsid w:val="00CA0479"/>
    <w:rsid w:val="00CA2ED8"/>
    <w:rsid w:val="00CA7AB3"/>
    <w:rsid w:val="00CB02C0"/>
    <w:rsid w:val="00CB5E63"/>
    <w:rsid w:val="00CB7950"/>
    <w:rsid w:val="00CC0895"/>
    <w:rsid w:val="00CC120C"/>
    <w:rsid w:val="00CC308D"/>
    <w:rsid w:val="00CC3321"/>
    <w:rsid w:val="00CC3B99"/>
    <w:rsid w:val="00CC50A2"/>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1449"/>
    <w:rsid w:val="00D045AB"/>
    <w:rsid w:val="00D0467C"/>
    <w:rsid w:val="00D0645F"/>
    <w:rsid w:val="00D16C74"/>
    <w:rsid w:val="00D17F0E"/>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0ADB"/>
    <w:rsid w:val="00E525A0"/>
    <w:rsid w:val="00E52911"/>
    <w:rsid w:val="00E52A2A"/>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575"/>
    <w:rsid w:val="00EA39C5"/>
    <w:rsid w:val="00EA4A4E"/>
    <w:rsid w:val="00EB1635"/>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A73"/>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23"/>
    <w:rsid w:val="00F86972"/>
    <w:rsid w:val="00F87ACF"/>
    <w:rsid w:val="00F87D39"/>
    <w:rsid w:val="00F90A44"/>
    <w:rsid w:val="00F9148A"/>
    <w:rsid w:val="00F93A34"/>
    <w:rsid w:val="00F945B1"/>
    <w:rsid w:val="00F94869"/>
    <w:rsid w:val="00F9683A"/>
    <w:rsid w:val="00F97C14"/>
    <w:rsid w:val="00FA1A3C"/>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06643">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6977954">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rahmanitra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1741</Words>
  <Characters>9927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11645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2024-04-16T13:34:00Z</dcterms:created>
  <dcterms:modified xsi:type="dcterms:W3CDTF">2024-04-16T14:25:00Z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