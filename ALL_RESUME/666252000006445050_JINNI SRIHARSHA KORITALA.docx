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064939" w14:textId="74870A66" w:rsidR="00532972" w:rsidRPr="00AA2C97" w:rsidRDefault="001D1725" w:rsidP="001D1725">
      <w:pPr>
        <w:pStyle w:val="NoSpacing"/>
      </w:pPr>
      <w:r w:rsidRPr="00AA2C97">
        <w:t>SUMMARY</w:t>
      </w:r>
      <w:r w:rsidR="00532972" w:rsidRPr="00AA2C97">
        <w:t>:</w:t>
      </w:r>
    </w:p>
    <w:p w14:paraId="2F340C2A" w14:textId="77777777" w:rsidR="00532972" w:rsidRPr="00035ECD" w:rsidRDefault="00532972" w:rsidP="00035ECD">
      <w:pPr>
        <w:pStyle w:val="NoSpacing"/>
      </w:pPr>
    </w:p>
    <w:p w14:paraId="162B2502" w14:textId="4E4F9EE1" w:rsidR="00403F75" w:rsidRDefault="00AA2C97" w:rsidP="002C5248">
      <w:pPr>
        <w:pStyle w:val="NoSpacing"/>
        <w:numPr>
          <w:ilvl w:val="0"/>
          <w:numId w:val="38"/>
        </w:numPr>
      </w:pPr>
      <w:r>
        <w:t xml:space="preserve">Software </w:t>
      </w:r>
      <w:r w:rsidR="00403F75" w:rsidRPr="00403F75">
        <w:t xml:space="preserve"> Developer having around 10 years of experience in the design and development of desktop and distributed multi-tier web applications.</w:t>
      </w:r>
      <w:r w:rsidR="00403F75">
        <w:t xml:space="preserve"> </w:t>
      </w:r>
      <w:r w:rsidR="00403F75" w:rsidRPr="00403F75">
        <w:t>In-depth knowledge of Object-Oriented Analysis and Design (OOAD), Design Patterns and Service Oriented Architecture</w:t>
      </w:r>
      <w:r>
        <w:t>.</w:t>
      </w:r>
    </w:p>
    <w:p w14:paraId="0AE7D880" w14:textId="635FDA3D" w:rsidR="00AA2C97" w:rsidRPr="00403F75" w:rsidRDefault="00AA2C97" w:rsidP="002C5248">
      <w:pPr>
        <w:pStyle w:val="NoSpacing"/>
        <w:numPr>
          <w:ilvl w:val="0"/>
          <w:numId w:val="38"/>
        </w:numPr>
      </w:pPr>
      <w:r w:rsidRPr="003E0CB7">
        <w:t>Strong experience in Java/J2EE technologies Spring framework, Hibernate, REST Web Services, Servlets, JSP, Spring JDBC, and MVC architecture.</w:t>
      </w:r>
    </w:p>
    <w:p w14:paraId="10377327" w14:textId="77777777" w:rsidR="00403F75" w:rsidRPr="00403F75" w:rsidRDefault="00403F75" w:rsidP="00403F75">
      <w:pPr>
        <w:pStyle w:val="NoSpacing"/>
        <w:numPr>
          <w:ilvl w:val="0"/>
          <w:numId w:val="38"/>
        </w:numPr>
      </w:pPr>
      <w:r w:rsidRPr="00403F75">
        <w:t>Familiarity with OpenAI's language models and APIs, including GPT-3 and GPT-4.</w:t>
      </w:r>
    </w:p>
    <w:p w14:paraId="3A496633" w14:textId="77777777" w:rsidR="00403F75" w:rsidRPr="00403F75" w:rsidRDefault="00403F75" w:rsidP="00403F75">
      <w:pPr>
        <w:pStyle w:val="NoSpacing"/>
        <w:numPr>
          <w:ilvl w:val="0"/>
          <w:numId w:val="38"/>
        </w:numPr>
      </w:pPr>
      <w:r w:rsidRPr="00403F75">
        <w:t>Experience in leveraging OpenAI's models for natural language processing tasks such as text generation, translation, and sentiment analysis.</w:t>
      </w:r>
    </w:p>
    <w:p w14:paraId="2CE293DC" w14:textId="77777777" w:rsidR="00403F75" w:rsidRPr="00403F75" w:rsidRDefault="00403F75" w:rsidP="00403F75">
      <w:pPr>
        <w:pStyle w:val="NoSpacing"/>
        <w:numPr>
          <w:ilvl w:val="0"/>
          <w:numId w:val="38"/>
        </w:numPr>
      </w:pPr>
      <w:r w:rsidRPr="00403F75">
        <w:t>Strong understanding of the underlying concepts and architectures behind OpenAI models.</w:t>
      </w:r>
    </w:p>
    <w:p w14:paraId="0B4F36E4" w14:textId="77777777" w:rsidR="00403F75" w:rsidRPr="00403F75" w:rsidRDefault="00403F75" w:rsidP="00403F75">
      <w:pPr>
        <w:pStyle w:val="NoSpacing"/>
        <w:numPr>
          <w:ilvl w:val="0"/>
          <w:numId w:val="38"/>
        </w:numPr>
      </w:pPr>
      <w:r w:rsidRPr="00403F75">
        <w:t>Proficient in working with Pinecone and MongoDB, a Vector database for searching algorithms.</w:t>
      </w:r>
    </w:p>
    <w:p w14:paraId="178CBDB7" w14:textId="16123354" w:rsidR="00403F75" w:rsidRPr="00403F75" w:rsidRDefault="00403F75" w:rsidP="000B2F1F">
      <w:pPr>
        <w:pStyle w:val="NoSpacing"/>
        <w:numPr>
          <w:ilvl w:val="0"/>
          <w:numId w:val="38"/>
        </w:numPr>
      </w:pPr>
      <w:r w:rsidRPr="00403F75">
        <w:t>Specialized in working with state-of-the-art Language Model Models (LLMs) such as OpenAI's GPT series.</w:t>
      </w:r>
      <w:r>
        <w:t xml:space="preserve"> </w:t>
      </w:r>
      <w:r w:rsidRPr="00403F75">
        <w:t>Applied expertise in natural language processing (NLP) to utilize LLMs for various applications, including text generation, language understanding, and translation.</w:t>
      </w:r>
    </w:p>
    <w:p w14:paraId="580312AC" w14:textId="3F9FF92D" w:rsidR="00403F75" w:rsidRDefault="00403F75" w:rsidP="006C5036">
      <w:pPr>
        <w:pStyle w:val="NoSpacing"/>
        <w:numPr>
          <w:ilvl w:val="0"/>
          <w:numId w:val="38"/>
        </w:numPr>
      </w:pPr>
      <w:r w:rsidRPr="00403F75">
        <w:t>Demonstrated proficiency in fine-tuning and customizing LLMs to meet specific project requirements and optimize performance.</w:t>
      </w:r>
      <w:r>
        <w:t xml:space="preserve"> </w:t>
      </w:r>
      <w:r w:rsidRPr="00403F75">
        <w:t>Familiarity with Lang Chain, a blockchain-based platform for multilingual communication and translation.</w:t>
      </w:r>
    </w:p>
    <w:p w14:paraId="7F4A3D40" w14:textId="44E95D24" w:rsidR="00AA2C97" w:rsidRPr="003E0CB7" w:rsidRDefault="00AA2C97" w:rsidP="003E0CB7">
      <w:pPr>
        <w:pStyle w:val="NoSpacing"/>
        <w:numPr>
          <w:ilvl w:val="0"/>
          <w:numId w:val="38"/>
        </w:numPr>
      </w:pPr>
      <w:r w:rsidRPr="003E0CB7">
        <w:t>Used OAuth 2.0 along with Spring security framework to securely expose our API’s by mandating the access token when client wants to access our resources. Considering security aspect used implicit/ API grant type.</w:t>
      </w:r>
    </w:p>
    <w:p w14:paraId="08F02CE0" w14:textId="77777777" w:rsidR="00403F75" w:rsidRPr="00403F75" w:rsidRDefault="00403F75" w:rsidP="00403F75">
      <w:pPr>
        <w:pStyle w:val="NoSpacing"/>
        <w:numPr>
          <w:ilvl w:val="0"/>
          <w:numId w:val="38"/>
        </w:numPr>
      </w:pPr>
      <w:r w:rsidRPr="00403F75">
        <w:t>Utilized Python frameworks such as Django and Flask to build web applications, RESTful APIs, and microservices, ensuring adherence to best practices and industry standards.</w:t>
      </w:r>
    </w:p>
    <w:p w14:paraId="00F63F6E" w14:textId="77777777" w:rsidR="00403F75" w:rsidRPr="00403F75" w:rsidRDefault="00403F75" w:rsidP="00403F75">
      <w:pPr>
        <w:pStyle w:val="NoSpacing"/>
        <w:numPr>
          <w:ilvl w:val="0"/>
          <w:numId w:val="38"/>
        </w:numPr>
      </w:pPr>
      <w:r w:rsidRPr="00403F75">
        <w:t>Developed and maintained Python-based applications, demonstrating expertise in the full software development lifecycle from design to deployment.</w:t>
      </w:r>
    </w:p>
    <w:p w14:paraId="01EC1F54" w14:textId="77777777" w:rsidR="00403F75" w:rsidRPr="00403F75" w:rsidRDefault="00403F75" w:rsidP="00403F75">
      <w:pPr>
        <w:pStyle w:val="NoSpacing"/>
        <w:numPr>
          <w:ilvl w:val="0"/>
          <w:numId w:val="38"/>
        </w:numPr>
      </w:pPr>
      <w:r w:rsidRPr="00403F75">
        <w:t>Integrated third-party APIs and services into Python applications, facilitating seamless communication and data exchange between systems.</w:t>
      </w:r>
    </w:p>
    <w:p w14:paraId="5A7A8E1D" w14:textId="77777777" w:rsidR="00403F75" w:rsidRPr="00403F75" w:rsidRDefault="00403F75" w:rsidP="00403F75">
      <w:pPr>
        <w:pStyle w:val="NoSpacing"/>
        <w:numPr>
          <w:ilvl w:val="0"/>
          <w:numId w:val="38"/>
        </w:numPr>
      </w:pPr>
      <w:r w:rsidRPr="00403F75">
        <w:t>Contributed to open-source projects and participated in online communities to share knowledge, collaborate with peers, and stay updated on the latest developments in the Python ecosystem.</w:t>
      </w:r>
    </w:p>
    <w:p w14:paraId="2AAAE782" w14:textId="7336B11E" w:rsidR="00403F75" w:rsidRPr="00403F75" w:rsidRDefault="00403F75" w:rsidP="00403F75">
      <w:pPr>
        <w:pStyle w:val="NoSpacing"/>
        <w:numPr>
          <w:ilvl w:val="0"/>
          <w:numId w:val="38"/>
        </w:numPr>
      </w:pPr>
      <w:r w:rsidRPr="00403F75">
        <w:t>Proficient in Python programming language with expertise in leveraging libraries such as Pandas, TensorFlow, NumPy, Scikit-Learn,</w:t>
      </w:r>
      <w:r w:rsidR="007D0108">
        <w:t xml:space="preserve"> PySpark</w:t>
      </w:r>
      <w:r w:rsidRPr="00403F75">
        <w:t xml:space="preserve"> and PyTorch.</w:t>
      </w:r>
    </w:p>
    <w:p w14:paraId="79801FD8" w14:textId="77777777" w:rsidR="00403F75" w:rsidRPr="00403F75" w:rsidRDefault="00403F75" w:rsidP="00403F75">
      <w:pPr>
        <w:pStyle w:val="NoSpacing"/>
        <w:numPr>
          <w:ilvl w:val="0"/>
          <w:numId w:val="38"/>
        </w:numPr>
      </w:pPr>
      <w:r w:rsidRPr="00403F75">
        <w:t>Stayed current on developments in related Python frameworks.</w:t>
      </w:r>
    </w:p>
    <w:p w14:paraId="43529575" w14:textId="77777777" w:rsidR="00403F75" w:rsidRPr="00403F75" w:rsidRDefault="00403F75" w:rsidP="00403F75">
      <w:pPr>
        <w:pStyle w:val="NoSpacing"/>
        <w:numPr>
          <w:ilvl w:val="0"/>
          <w:numId w:val="38"/>
        </w:numPr>
      </w:pPr>
      <w:r w:rsidRPr="00403F75">
        <w:t>Proficient in implementing various AI and ML algorithms, including regression, classification, clustering, and deep learning, using these libraries.</w:t>
      </w:r>
    </w:p>
    <w:p w14:paraId="523C8A3C" w14:textId="77777777" w:rsidR="00403F75" w:rsidRPr="00403F75" w:rsidRDefault="00403F75" w:rsidP="00403F75">
      <w:pPr>
        <w:pStyle w:val="NoSpacing"/>
        <w:numPr>
          <w:ilvl w:val="0"/>
          <w:numId w:val="38"/>
        </w:numPr>
      </w:pPr>
      <w:r w:rsidRPr="00403F75">
        <w:t>Stay updated on the latest advancements and best practices in AI and ML by actively participating in online communities, forums, and conferences.</w:t>
      </w:r>
    </w:p>
    <w:p w14:paraId="6C45B2E8" w14:textId="2F4FB259" w:rsidR="00403F75" w:rsidRPr="00403F75" w:rsidRDefault="00403F75" w:rsidP="003D1DC1">
      <w:pPr>
        <w:pStyle w:val="NoSpacing"/>
        <w:numPr>
          <w:ilvl w:val="0"/>
          <w:numId w:val="38"/>
        </w:numPr>
      </w:pPr>
      <w:r w:rsidRPr="00403F75">
        <w:t>Hands-on experience with automated test tools such as Python Robot framework, pytest, and unit test.</w:t>
      </w:r>
      <w:r>
        <w:t xml:space="preserve"> </w:t>
      </w:r>
      <w:r w:rsidRPr="00403F75">
        <w:t>Actively involved in continuous integration (CI) and continuous deployment (CD) processes using tools like Jenkins and GitLab CI/CD to automate build, test, and deployment pipelines.</w:t>
      </w:r>
    </w:p>
    <w:p w14:paraId="48ED5F0C" w14:textId="77777777" w:rsidR="00403F75" w:rsidRPr="00403F75" w:rsidRDefault="00403F75" w:rsidP="00403F75">
      <w:pPr>
        <w:pStyle w:val="NoSpacing"/>
        <w:numPr>
          <w:ilvl w:val="0"/>
          <w:numId w:val="38"/>
        </w:numPr>
      </w:pPr>
      <w:r w:rsidRPr="00403F75">
        <w:t>Hands-on experience in back-end procedure development, for Database Applications using Oracle, DB2, SQL and PL/SQL, SQL Server.</w:t>
      </w:r>
    </w:p>
    <w:p w14:paraId="5564376F" w14:textId="77777777" w:rsidR="00403F75" w:rsidRPr="00403F75" w:rsidRDefault="00403F75" w:rsidP="00403F75">
      <w:pPr>
        <w:pStyle w:val="NoSpacing"/>
        <w:numPr>
          <w:ilvl w:val="0"/>
          <w:numId w:val="38"/>
        </w:numPr>
      </w:pPr>
      <w:r w:rsidRPr="00403F75">
        <w:t>Strong working knowledge of Relational and NOSQL databases like MS-SQL, Oracle 12c/ 11g, MongoDB, Sybase, MySQL, and Cassandra.</w:t>
      </w:r>
    </w:p>
    <w:p w14:paraId="00AF82A2" w14:textId="77777777" w:rsidR="00403F75" w:rsidRPr="00403F75" w:rsidRDefault="00403F75" w:rsidP="00403F75">
      <w:pPr>
        <w:pStyle w:val="NoSpacing"/>
        <w:numPr>
          <w:ilvl w:val="0"/>
          <w:numId w:val="38"/>
        </w:numPr>
      </w:pPr>
      <w:r w:rsidRPr="00403F75">
        <w:t>Designed, implemented, and maintained cloud-based solutions on the Google Cloud Platform, leveraging services such as Compute Engine, Kubernetes Engine, and App Engine to meet project requirements.</w:t>
      </w:r>
    </w:p>
    <w:p w14:paraId="68332424" w14:textId="77777777" w:rsidR="00403F75" w:rsidRPr="00403F75" w:rsidRDefault="00403F75" w:rsidP="00403F75">
      <w:pPr>
        <w:pStyle w:val="NoSpacing"/>
        <w:numPr>
          <w:ilvl w:val="0"/>
          <w:numId w:val="38"/>
        </w:numPr>
      </w:pPr>
      <w:r w:rsidRPr="00403F75">
        <w:t>Orchestrated containerized workloads using Google Kubernetes Engine (GKE), including deployment, scaling, and monitoring of microservices-based architectures.</w:t>
      </w:r>
    </w:p>
    <w:p w14:paraId="0CFE6820" w14:textId="77777777" w:rsidR="00403F75" w:rsidRPr="00403F75" w:rsidRDefault="00403F75" w:rsidP="00403F75">
      <w:pPr>
        <w:pStyle w:val="NoSpacing"/>
        <w:numPr>
          <w:ilvl w:val="0"/>
          <w:numId w:val="38"/>
        </w:numPr>
      </w:pPr>
      <w:r w:rsidRPr="00403F75">
        <w:lastRenderedPageBreak/>
        <w:t>Designed, deployed, and managed Kubernetes clusters in production environments, ensuring high availability, scalability, and reliability of containerized applications.</w:t>
      </w:r>
    </w:p>
    <w:p w14:paraId="16ED59E9" w14:textId="77777777" w:rsidR="00403F75" w:rsidRPr="00403F75" w:rsidRDefault="00403F75" w:rsidP="00403F75">
      <w:pPr>
        <w:pStyle w:val="NoSpacing"/>
        <w:numPr>
          <w:ilvl w:val="0"/>
          <w:numId w:val="38"/>
        </w:numPr>
      </w:pPr>
      <w:r w:rsidRPr="00403F75">
        <w:t>Implemented Kubernetes-based solutions for application autoscaling and self-healing using Horizontal Pod Autoscaler (HPA), Vertical Pod Autoscaler (VPA), and Pod Restart Policies, optimizing resource utilization and application performance.</w:t>
      </w:r>
    </w:p>
    <w:p w14:paraId="310F64D8" w14:textId="0A32C717" w:rsidR="00403F75" w:rsidRPr="00403F75" w:rsidRDefault="00403F75" w:rsidP="000E7CDB">
      <w:pPr>
        <w:pStyle w:val="NoSpacing"/>
        <w:numPr>
          <w:ilvl w:val="0"/>
          <w:numId w:val="38"/>
        </w:numPr>
      </w:pPr>
      <w:r w:rsidRPr="00403F75">
        <w:t>Implemented security best practices on GCP, including Identity and Access Management (IAM), encryption at rest and in transit, and security key management, to protect sensitive data and resources.</w:t>
      </w:r>
      <w:r>
        <w:t xml:space="preserve"> </w:t>
      </w:r>
      <w:r w:rsidRPr="00403F75">
        <w:t>Hosting Micro Services on PCF and AWS platforms. Migrated applications from the internal data center to AWS.</w:t>
      </w:r>
    </w:p>
    <w:p w14:paraId="369C9201" w14:textId="77777777" w:rsidR="00403F75" w:rsidRPr="00403F75" w:rsidRDefault="00403F75" w:rsidP="00403F75">
      <w:pPr>
        <w:pStyle w:val="NoSpacing"/>
        <w:numPr>
          <w:ilvl w:val="0"/>
          <w:numId w:val="38"/>
        </w:numPr>
      </w:pPr>
      <w:r w:rsidRPr="00403F75">
        <w:t>Used Amazon Web Services (AWS) a secure cloud services platform, offering compute power, database storage, content delivery, and other functionality to help businesses scale and grow.</w:t>
      </w:r>
    </w:p>
    <w:p w14:paraId="2F99FA8B" w14:textId="77777777" w:rsidR="00403F75" w:rsidRPr="00403F75" w:rsidRDefault="00403F75" w:rsidP="00403F75">
      <w:pPr>
        <w:pStyle w:val="NoSpacing"/>
        <w:numPr>
          <w:ilvl w:val="0"/>
          <w:numId w:val="38"/>
        </w:numPr>
      </w:pPr>
      <w:r w:rsidRPr="00403F75">
        <w:t>Proficient in using Amazon Web Services (AWS). Experience focusing on services like EC2, Elastic Beanstalk, Cloud Watch, Cloud Front, Cloud Formation, IAM, S3, RDS, Elastic Cache, SNS, SQS, and AMI.</w:t>
      </w:r>
    </w:p>
    <w:p w14:paraId="089E808F" w14:textId="2484D9E0" w:rsidR="00403F75" w:rsidRPr="00403F75" w:rsidRDefault="00403F75" w:rsidP="009F55D4">
      <w:pPr>
        <w:pStyle w:val="NoSpacing"/>
        <w:numPr>
          <w:ilvl w:val="0"/>
          <w:numId w:val="38"/>
        </w:numPr>
      </w:pPr>
      <w:r w:rsidRPr="00403F75">
        <w:t>Implemented infrastructure as code (IaC) using tools like Terraform or Kubernetes manifests (YAML/JSON) to automate the provisioning and configuration of Kubernetes clusters and associated resources.</w:t>
      </w:r>
      <w:r>
        <w:t xml:space="preserve"> </w:t>
      </w:r>
      <w:r w:rsidRPr="00403F75">
        <w:t>Utilized Kubernetes networking features such as Services, Ingress, and Network Policies to enable secure and efficient communication between containers and external services.</w:t>
      </w:r>
    </w:p>
    <w:p w14:paraId="71113983" w14:textId="77777777" w:rsidR="003D1332" w:rsidRPr="00A84564" w:rsidRDefault="003D1332" w:rsidP="001D1725">
      <w:pPr>
        <w:pStyle w:val="NoSpacing"/>
      </w:pPr>
    </w:p>
    <w:p w14:paraId="39C426A2" w14:textId="6514E231" w:rsidR="004E5322" w:rsidRPr="001D1725" w:rsidRDefault="00E66AC4" w:rsidP="001D1725">
      <w:pPr>
        <w:pStyle w:val="NoSpacing"/>
        <w:rPr>
          <w:b/>
          <w:bCs/>
          <w:smallCaps/>
        </w:rPr>
      </w:pPr>
      <w:r w:rsidRPr="001D1725">
        <w:rPr>
          <w:b/>
          <w:bCs/>
        </w:rPr>
        <w:t xml:space="preserve">TECHNICAL </w:t>
      </w:r>
      <w:r w:rsidR="001D1725" w:rsidRPr="001D1725">
        <w:rPr>
          <w:b/>
          <w:bCs/>
          <w:smallCaps/>
        </w:rPr>
        <w:t>SKILLS</w:t>
      </w:r>
      <w:r w:rsidR="00526C25" w:rsidRPr="001D1725">
        <w:rPr>
          <w:b/>
          <w:bCs/>
        </w:rPr>
        <w:t xml:space="preserve">: </w:t>
      </w:r>
    </w:p>
    <w:p w14:paraId="411F6863" w14:textId="6CF4866A" w:rsidR="00403F75" w:rsidRDefault="00403F75" w:rsidP="00403F75">
      <w:pPr>
        <w:pStyle w:val="NoSpacing"/>
      </w:pPr>
    </w:p>
    <w:tbl>
      <w:tblPr>
        <w:tblStyle w:val="TableGrid"/>
        <w:tblW w:w="10260" w:type="dxa"/>
        <w:tblInd w:w="-185" w:type="dxa"/>
        <w:tblLook w:val="04A0" w:firstRow="1" w:lastRow="0" w:firstColumn="1" w:lastColumn="0" w:noHBand="0" w:noVBand="1"/>
      </w:tblPr>
      <w:tblGrid>
        <w:gridCol w:w="2790"/>
        <w:gridCol w:w="7470"/>
      </w:tblGrid>
      <w:tr w:rsidR="00403F75" w14:paraId="57609F74" w14:textId="77777777" w:rsidTr="00403F75">
        <w:tc>
          <w:tcPr>
            <w:tcW w:w="2790" w:type="dxa"/>
          </w:tcPr>
          <w:p w14:paraId="6BA4E81C" w14:textId="117957A5" w:rsidR="00403F75" w:rsidRDefault="00403F75" w:rsidP="00403F75">
            <w:pPr>
              <w:pStyle w:val="NoSpacing"/>
            </w:pPr>
            <w:r w:rsidRPr="006D2AA9">
              <w:rPr>
                <w:rFonts w:ascii="Calibri" w:hAnsi="Calibri" w:cs="Calibri"/>
                <w:b/>
                <w:bCs/>
              </w:rPr>
              <w:t>Languages</w:t>
            </w:r>
          </w:p>
        </w:tc>
        <w:tc>
          <w:tcPr>
            <w:tcW w:w="7470" w:type="dxa"/>
          </w:tcPr>
          <w:p w14:paraId="30696BFD" w14:textId="6A0A5CBD" w:rsidR="00403F75" w:rsidRDefault="00403F75" w:rsidP="00403F75">
            <w:pPr>
              <w:pStyle w:val="NoSpacing"/>
            </w:pPr>
            <w:r w:rsidRPr="006D2AA9">
              <w:rPr>
                <w:rFonts w:ascii="Calibri" w:hAnsi="Calibri" w:cs="Calibri"/>
              </w:rPr>
              <w:t>Java,</w:t>
            </w:r>
            <w:r w:rsidR="003E0CB7">
              <w:rPr>
                <w:rFonts w:ascii="Calibri" w:hAnsi="Calibri" w:cs="Calibri"/>
              </w:rPr>
              <w:t xml:space="preserve"> </w:t>
            </w:r>
            <w:r w:rsidR="003E0CB7" w:rsidRPr="006D2AA9">
              <w:rPr>
                <w:rFonts w:ascii="Calibri" w:hAnsi="Calibri" w:cs="Calibri"/>
              </w:rPr>
              <w:t>Python</w:t>
            </w:r>
            <w:r w:rsidR="003E0CB7">
              <w:rPr>
                <w:rFonts w:ascii="Calibri" w:hAnsi="Calibri" w:cs="Calibri"/>
              </w:rPr>
              <w:t>,</w:t>
            </w:r>
            <w:r w:rsidRPr="006D2AA9">
              <w:rPr>
                <w:rFonts w:ascii="Calibri" w:hAnsi="Calibri" w:cs="Calibri"/>
              </w:rPr>
              <w:t xml:space="preserve"> J2EE,C,C++, SQL and PL/SQL</w:t>
            </w:r>
          </w:p>
        </w:tc>
      </w:tr>
      <w:tr w:rsidR="00403F75" w14:paraId="1D58A06E" w14:textId="77777777" w:rsidTr="00403F75">
        <w:tc>
          <w:tcPr>
            <w:tcW w:w="2790" w:type="dxa"/>
          </w:tcPr>
          <w:p w14:paraId="30D1F71D" w14:textId="2F87A029" w:rsidR="00403F75" w:rsidRDefault="00403F75" w:rsidP="00403F75">
            <w:pPr>
              <w:pStyle w:val="NoSpacing"/>
            </w:pPr>
            <w:r w:rsidRPr="006D2AA9">
              <w:rPr>
                <w:rFonts w:ascii="Calibri" w:hAnsi="Calibri" w:cs="Calibri"/>
                <w:b/>
                <w:bCs/>
              </w:rPr>
              <w:t>Mark-up/XML Technologies</w:t>
            </w:r>
          </w:p>
        </w:tc>
        <w:tc>
          <w:tcPr>
            <w:tcW w:w="7470" w:type="dxa"/>
          </w:tcPr>
          <w:p w14:paraId="0201E270" w14:textId="34FEEC77" w:rsidR="00403F75" w:rsidRDefault="00403F75" w:rsidP="00403F75">
            <w:pPr>
              <w:pStyle w:val="NoSpacing"/>
            </w:pPr>
            <w:r w:rsidRPr="006D2AA9">
              <w:rPr>
                <w:rFonts w:ascii="Calibri" w:hAnsi="Calibri" w:cs="Calibri"/>
              </w:rPr>
              <w:t>HTML5, CSS3, Bootstrap, JavaScript, YAML and JSON</w:t>
            </w:r>
          </w:p>
        </w:tc>
      </w:tr>
      <w:tr w:rsidR="00403F75" w14:paraId="22205E93" w14:textId="77777777" w:rsidTr="00403F75">
        <w:tc>
          <w:tcPr>
            <w:tcW w:w="2790" w:type="dxa"/>
          </w:tcPr>
          <w:p w14:paraId="6C0F6936" w14:textId="25766714" w:rsidR="00403F75" w:rsidRDefault="00403F75" w:rsidP="00403F75">
            <w:pPr>
              <w:pStyle w:val="NoSpacing"/>
            </w:pPr>
            <w:r w:rsidRPr="006D2AA9">
              <w:rPr>
                <w:rFonts w:ascii="Calibri" w:hAnsi="Calibri" w:cs="Calibri"/>
                <w:b/>
                <w:bCs/>
              </w:rPr>
              <w:t>Tools &amp; Framework</w:t>
            </w:r>
          </w:p>
        </w:tc>
        <w:tc>
          <w:tcPr>
            <w:tcW w:w="7470" w:type="dxa"/>
          </w:tcPr>
          <w:p w14:paraId="264437E0" w14:textId="18559901" w:rsidR="00403F75" w:rsidRDefault="00AA2C97" w:rsidP="00403F75">
            <w:pPr>
              <w:pStyle w:val="NoSpacing"/>
            </w:pPr>
            <w:r>
              <w:rPr>
                <w:rFonts w:ascii="Calibri" w:hAnsi="Calibri" w:cs="Calibri"/>
              </w:rPr>
              <w:t xml:space="preserve">Spring boot, </w:t>
            </w:r>
            <w:r w:rsidR="00403F75" w:rsidRPr="006D2AA9">
              <w:rPr>
                <w:rFonts w:ascii="Calibri" w:hAnsi="Calibri" w:cs="Calibri"/>
              </w:rPr>
              <w:t>Fast API, Flask, Django, Tkinter,</w:t>
            </w:r>
            <w:r w:rsidR="007D0108">
              <w:rPr>
                <w:rFonts w:ascii="Calibri" w:hAnsi="Calibri" w:cs="Calibri"/>
              </w:rPr>
              <w:t xml:space="preserve"> </w:t>
            </w:r>
            <w:r w:rsidR="007D0108">
              <w:t>PySpark,</w:t>
            </w:r>
            <w:r w:rsidR="00403F75" w:rsidRPr="006D2AA9">
              <w:rPr>
                <w:rFonts w:ascii="Calibri" w:hAnsi="Calibri" w:cs="Calibri"/>
              </w:rPr>
              <w:t xml:space="preserve"> PyQt, Matplotlib</w:t>
            </w:r>
          </w:p>
        </w:tc>
      </w:tr>
      <w:tr w:rsidR="00403F75" w14:paraId="53973DFE" w14:textId="77777777" w:rsidTr="00403F75">
        <w:tc>
          <w:tcPr>
            <w:tcW w:w="2790" w:type="dxa"/>
          </w:tcPr>
          <w:p w14:paraId="4ED8EAD8" w14:textId="44C9A595" w:rsidR="00403F75" w:rsidRDefault="00403F75" w:rsidP="00403F75">
            <w:pPr>
              <w:pStyle w:val="NoSpacing"/>
            </w:pPr>
            <w:r w:rsidRPr="006D2AA9">
              <w:rPr>
                <w:rFonts w:ascii="Calibri" w:hAnsi="Calibri" w:cs="Calibri"/>
                <w:b/>
                <w:bCs/>
              </w:rPr>
              <w:t>Build Automation</w:t>
            </w:r>
          </w:p>
        </w:tc>
        <w:tc>
          <w:tcPr>
            <w:tcW w:w="7470" w:type="dxa"/>
          </w:tcPr>
          <w:p w14:paraId="72B63835" w14:textId="43507ED5" w:rsidR="00403F75" w:rsidRDefault="00403F75" w:rsidP="00403F75">
            <w:pPr>
              <w:pStyle w:val="NoSpacing"/>
            </w:pPr>
            <w:r w:rsidRPr="006D2AA9">
              <w:rPr>
                <w:rFonts w:ascii="Calibri" w:hAnsi="Calibri" w:cs="Calibri"/>
              </w:rPr>
              <w:t>Kubernetes, MAVEN, Jenkins, Gradle</w:t>
            </w:r>
          </w:p>
        </w:tc>
      </w:tr>
      <w:tr w:rsidR="00403F75" w14:paraId="14E4F7CC" w14:textId="77777777" w:rsidTr="00403F75">
        <w:tc>
          <w:tcPr>
            <w:tcW w:w="2790" w:type="dxa"/>
          </w:tcPr>
          <w:p w14:paraId="6C32131C" w14:textId="43640A2F" w:rsidR="00403F75" w:rsidRDefault="00403F75" w:rsidP="00403F75">
            <w:pPr>
              <w:pStyle w:val="NoSpacing"/>
            </w:pPr>
            <w:r w:rsidRPr="006D2AA9">
              <w:rPr>
                <w:rFonts w:ascii="Calibri" w:hAnsi="Calibri" w:cs="Calibri"/>
                <w:b/>
                <w:bCs/>
              </w:rPr>
              <w:t xml:space="preserve">Web </w:t>
            </w:r>
            <w:r>
              <w:rPr>
                <w:rFonts w:ascii="Calibri" w:hAnsi="Calibri" w:cs="Calibri"/>
                <w:b/>
                <w:bCs/>
              </w:rPr>
              <w:t>S</w:t>
            </w:r>
            <w:r w:rsidRPr="006D2AA9">
              <w:rPr>
                <w:rFonts w:ascii="Calibri" w:hAnsi="Calibri" w:cs="Calibri"/>
                <w:b/>
                <w:bCs/>
              </w:rPr>
              <w:t>ervices</w:t>
            </w:r>
          </w:p>
        </w:tc>
        <w:tc>
          <w:tcPr>
            <w:tcW w:w="7470" w:type="dxa"/>
          </w:tcPr>
          <w:p w14:paraId="58141135" w14:textId="3216C160" w:rsidR="00403F75" w:rsidRDefault="00403F75" w:rsidP="00403F75">
            <w:pPr>
              <w:pStyle w:val="NoSpacing"/>
            </w:pPr>
            <w:r w:rsidRPr="006D2AA9">
              <w:rPr>
                <w:rFonts w:ascii="Calibri" w:hAnsi="Calibri" w:cs="Calibri"/>
              </w:rPr>
              <w:t>RESTful, UDDI, Microservices, Bottle</w:t>
            </w:r>
          </w:p>
        </w:tc>
      </w:tr>
      <w:tr w:rsidR="00403F75" w14:paraId="2F0F9342" w14:textId="77777777" w:rsidTr="00403F75">
        <w:tc>
          <w:tcPr>
            <w:tcW w:w="2790" w:type="dxa"/>
          </w:tcPr>
          <w:p w14:paraId="2F0302E9" w14:textId="04D97B61" w:rsidR="00403F75" w:rsidRDefault="00403F75" w:rsidP="00403F75">
            <w:pPr>
              <w:pStyle w:val="NoSpacing"/>
            </w:pPr>
            <w:r w:rsidRPr="006D2AA9">
              <w:rPr>
                <w:rFonts w:ascii="Calibri" w:hAnsi="Calibri" w:cs="Calibri"/>
                <w:b/>
                <w:bCs/>
              </w:rPr>
              <w:t>Cloud Technologies</w:t>
            </w:r>
          </w:p>
        </w:tc>
        <w:tc>
          <w:tcPr>
            <w:tcW w:w="7470" w:type="dxa"/>
          </w:tcPr>
          <w:p w14:paraId="21936828" w14:textId="18B55F1E" w:rsidR="00403F75" w:rsidRDefault="00403F75" w:rsidP="00403F75">
            <w:pPr>
              <w:pStyle w:val="NoSpacing"/>
            </w:pPr>
            <w:r w:rsidRPr="006D2AA9">
              <w:rPr>
                <w:rFonts w:ascii="Calibri" w:hAnsi="Calibri" w:cs="Calibri"/>
              </w:rPr>
              <w:t>GCP, Amazon Web Services (EC2, SQS, RDS, IAM, S3), PCF and Spring Cloud</w:t>
            </w:r>
          </w:p>
        </w:tc>
      </w:tr>
      <w:tr w:rsidR="00403F75" w14:paraId="57E7C1F8" w14:textId="77777777" w:rsidTr="00403F75">
        <w:tc>
          <w:tcPr>
            <w:tcW w:w="2790" w:type="dxa"/>
          </w:tcPr>
          <w:p w14:paraId="039124D2" w14:textId="24E50961" w:rsidR="00403F75" w:rsidRDefault="00403F75" w:rsidP="00403F75">
            <w:pPr>
              <w:pStyle w:val="NoSpacing"/>
            </w:pPr>
            <w:r w:rsidRPr="006D2AA9">
              <w:rPr>
                <w:rFonts w:ascii="Calibri" w:hAnsi="Calibri" w:cs="Calibri"/>
                <w:b/>
                <w:bCs/>
              </w:rPr>
              <w:t>Databases</w:t>
            </w:r>
          </w:p>
        </w:tc>
        <w:tc>
          <w:tcPr>
            <w:tcW w:w="7470" w:type="dxa"/>
          </w:tcPr>
          <w:p w14:paraId="723E3798" w14:textId="392B7E6A" w:rsidR="00403F75" w:rsidRDefault="00403F75" w:rsidP="00403F75">
            <w:pPr>
              <w:pStyle w:val="NoSpacing"/>
            </w:pPr>
            <w:r w:rsidRPr="006D2AA9">
              <w:rPr>
                <w:rFonts w:ascii="Calibri" w:hAnsi="Calibri" w:cs="Calibri"/>
              </w:rPr>
              <w:t>Pinecone, Oracle, SQL-Server, NoSQL DB like MongoDB and Couch base</w:t>
            </w:r>
          </w:p>
        </w:tc>
      </w:tr>
      <w:tr w:rsidR="00403F75" w14:paraId="4718F062" w14:textId="77777777" w:rsidTr="00403F75">
        <w:tc>
          <w:tcPr>
            <w:tcW w:w="2790" w:type="dxa"/>
          </w:tcPr>
          <w:p w14:paraId="71093BC1" w14:textId="53A282E9" w:rsidR="00403F75" w:rsidRDefault="00403F75" w:rsidP="00403F75">
            <w:pPr>
              <w:pStyle w:val="NoSpacing"/>
            </w:pPr>
            <w:r w:rsidRPr="006D2AA9">
              <w:rPr>
                <w:rFonts w:ascii="Calibri" w:hAnsi="Calibri" w:cs="Calibri"/>
                <w:b/>
                <w:bCs/>
              </w:rPr>
              <w:t xml:space="preserve">IDE </w:t>
            </w:r>
            <w:r>
              <w:rPr>
                <w:rFonts w:ascii="Calibri" w:hAnsi="Calibri" w:cs="Calibri"/>
                <w:b/>
                <w:bCs/>
              </w:rPr>
              <w:t>T</w:t>
            </w:r>
            <w:r w:rsidRPr="006D2AA9">
              <w:rPr>
                <w:rFonts w:ascii="Calibri" w:hAnsi="Calibri" w:cs="Calibri"/>
                <w:b/>
                <w:bCs/>
              </w:rPr>
              <w:t>ools</w:t>
            </w:r>
          </w:p>
        </w:tc>
        <w:tc>
          <w:tcPr>
            <w:tcW w:w="7470" w:type="dxa"/>
          </w:tcPr>
          <w:p w14:paraId="0A465433" w14:textId="51E7F3D5" w:rsidR="00403F75" w:rsidRDefault="00403F75" w:rsidP="00403F75">
            <w:pPr>
              <w:pStyle w:val="NoSpacing"/>
            </w:pPr>
            <w:r w:rsidRPr="006D2AA9">
              <w:rPr>
                <w:rFonts w:ascii="Calibri" w:hAnsi="Calibri" w:cs="Calibri"/>
              </w:rPr>
              <w:t>Pycharm, Eclipse, Net Beans, and IntelliJ IDEA, RAD, Adobe Dreamweaver</w:t>
            </w:r>
          </w:p>
        </w:tc>
      </w:tr>
      <w:tr w:rsidR="00403F75" w14:paraId="077286C7" w14:textId="77777777" w:rsidTr="00403F75">
        <w:tc>
          <w:tcPr>
            <w:tcW w:w="2790" w:type="dxa"/>
          </w:tcPr>
          <w:p w14:paraId="22CAC0DC" w14:textId="5090A40B" w:rsidR="00403F75" w:rsidRDefault="00403F75" w:rsidP="00403F75">
            <w:pPr>
              <w:pStyle w:val="NoSpacing"/>
            </w:pPr>
            <w:r w:rsidRPr="006D2AA9">
              <w:rPr>
                <w:rFonts w:ascii="Calibri" w:hAnsi="Calibri" w:cs="Calibri"/>
                <w:b/>
                <w:bCs/>
              </w:rPr>
              <w:t>Testing Tools/ Others</w:t>
            </w:r>
          </w:p>
        </w:tc>
        <w:tc>
          <w:tcPr>
            <w:tcW w:w="7470" w:type="dxa"/>
          </w:tcPr>
          <w:p w14:paraId="575588EB" w14:textId="2339E402" w:rsidR="00403F75" w:rsidRDefault="00403F75" w:rsidP="00403F75">
            <w:pPr>
              <w:pStyle w:val="NoSpacing"/>
            </w:pPr>
            <w:r w:rsidRPr="006D2AA9">
              <w:rPr>
                <w:rFonts w:ascii="Calibri" w:hAnsi="Calibri" w:cs="Calibri"/>
              </w:rPr>
              <w:t>Robot framework, Selenium, pytest, Rational Clear Quest, RTC, Load UI, Mockito</w:t>
            </w:r>
          </w:p>
        </w:tc>
      </w:tr>
      <w:tr w:rsidR="00403F75" w14:paraId="2E927E5B" w14:textId="77777777" w:rsidTr="00403F75">
        <w:tc>
          <w:tcPr>
            <w:tcW w:w="2790" w:type="dxa"/>
          </w:tcPr>
          <w:p w14:paraId="4FA926E1" w14:textId="6424E862" w:rsidR="00403F75" w:rsidRDefault="00403F75" w:rsidP="00403F75">
            <w:pPr>
              <w:pStyle w:val="NoSpacing"/>
            </w:pPr>
            <w:r w:rsidRPr="006D2AA9">
              <w:rPr>
                <w:rFonts w:ascii="Calibri" w:hAnsi="Calibri" w:cs="Calibri"/>
                <w:b/>
                <w:bCs/>
              </w:rPr>
              <w:t>Version Control</w:t>
            </w:r>
          </w:p>
        </w:tc>
        <w:tc>
          <w:tcPr>
            <w:tcW w:w="7470" w:type="dxa"/>
          </w:tcPr>
          <w:p w14:paraId="2745747C" w14:textId="207CE908" w:rsidR="00403F75" w:rsidRDefault="00403F75" w:rsidP="00403F75">
            <w:pPr>
              <w:pStyle w:val="NoSpacing"/>
            </w:pPr>
            <w:r w:rsidRPr="006D2AA9">
              <w:rPr>
                <w:rFonts w:ascii="Calibri" w:hAnsi="Calibri" w:cs="Calibri"/>
              </w:rPr>
              <w:t>Tortoise SVN, CVS, and GIT</w:t>
            </w:r>
          </w:p>
        </w:tc>
      </w:tr>
      <w:tr w:rsidR="00403F75" w14:paraId="6F369A79" w14:textId="77777777" w:rsidTr="00403F75">
        <w:tc>
          <w:tcPr>
            <w:tcW w:w="2790" w:type="dxa"/>
          </w:tcPr>
          <w:p w14:paraId="45064392" w14:textId="3CCAC539" w:rsidR="00403F75" w:rsidRDefault="00403F75" w:rsidP="00403F75">
            <w:pPr>
              <w:pStyle w:val="NoSpacing"/>
            </w:pPr>
            <w:r w:rsidRPr="006D2AA9">
              <w:rPr>
                <w:rFonts w:ascii="Calibri" w:hAnsi="Calibri" w:cs="Calibri"/>
                <w:b/>
                <w:bCs/>
              </w:rPr>
              <w:t>OS &amp; Environment</w:t>
            </w:r>
          </w:p>
        </w:tc>
        <w:tc>
          <w:tcPr>
            <w:tcW w:w="7470" w:type="dxa"/>
          </w:tcPr>
          <w:p w14:paraId="1C5B2211" w14:textId="4E218BE9" w:rsidR="00403F75" w:rsidRDefault="00403F75" w:rsidP="00403F75">
            <w:pPr>
              <w:pStyle w:val="NoSpacing"/>
            </w:pPr>
            <w:r w:rsidRPr="006D2AA9">
              <w:rPr>
                <w:rFonts w:ascii="Calibri" w:hAnsi="Calibri" w:cs="Calibri"/>
              </w:rPr>
              <w:t>Windows, macOS, Win 2k Server, Sun Solaris, UNIX</w:t>
            </w:r>
          </w:p>
        </w:tc>
      </w:tr>
      <w:tr w:rsidR="00403F75" w14:paraId="473805F6" w14:textId="77777777" w:rsidTr="00403F75">
        <w:tc>
          <w:tcPr>
            <w:tcW w:w="2790" w:type="dxa"/>
          </w:tcPr>
          <w:p w14:paraId="1CD10BEB" w14:textId="497E4ED3" w:rsidR="00403F75" w:rsidRDefault="00403F75" w:rsidP="00403F75">
            <w:pPr>
              <w:pStyle w:val="NoSpacing"/>
            </w:pPr>
            <w:r w:rsidRPr="006D2AA9">
              <w:rPr>
                <w:rFonts w:ascii="Calibri" w:hAnsi="Calibri" w:cs="Calibri"/>
                <w:b/>
                <w:bCs/>
              </w:rPr>
              <w:t>Design Patterns</w:t>
            </w:r>
          </w:p>
        </w:tc>
        <w:tc>
          <w:tcPr>
            <w:tcW w:w="7470" w:type="dxa"/>
          </w:tcPr>
          <w:p w14:paraId="1AC308DF" w14:textId="30D895A9" w:rsidR="00403F75" w:rsidRDefault="00403F75" w:rsidP="00403F75">
            <w:pPr>
              <w:pStyle w:val="NoSpacing"/>
            </w:pPr>
            <w:r w:rsidRPr="006D2AA9">
              <w:rPr>
                <w:rFonts w:ascii="Calibri" w:hAnsi="Calibri" w:cs="Calibri"/>
              </w:rPr>
              <w:t>Factory, MVC, Front Controller, DAO pattern</w:t>
            </w:r>
          </w:p>
        </w:tc>
      </w:tr>
    </w:tbl>
    <w:p w14:paraId="30A52514" w14:textId="77777777" w:rsidR="001D1725" w:rsidRPr="001D1725" w:rsidRDefault="001D1725" w:rsidP="001D1725">
      <w:pPr>
        <w:pStyle w:val="NoSpacing"/>
      </w:pPr>
    </w:p>
    <w:p w14:paraId="37D94D96" w14:textId="36B40954" w:rsidR="00532972" w:rsidRPr="001D1725" w:rsidRDefault="001D1725" w:rsidP="001D1725">
      <w:pPr>
        <w:pStyle w:val="NoSpacing"/>
        <w:rPr>
          <w:b/>
          <w:bCs/>
          <w:smallCaps/>
        </w:rPr>
      </w:pPr>
      <w:r w:rsidRPr="001D1725">
        <w:rPr>
          <w:b/>
          <w:bCs/>
        </w:rPr>
        <w:t>PROFESSIONAL EXPERIENCE</w:t>
      </w:r>
      <w:r w:rsidR="00532972" w:rsidRPr="001D1725">
        <w:rPr>
          <w:b/>
          <w:bCs/>
        </w:rPr>
        <w:t>:</w:t>
      </w:r>
      <w:r w:rsidR="00532972" w:rsidRPr="001D1725">
        <w:rPr>
          <w:b/>
          <w:bCs/>
        </w:rPr>
        <w:tab/>
      </w:r>
    </w:p>
    <w:p w14:paraId="268241CB" w14:textId="77777777" w:rsidR="00532972" w:rsidRPr="00403F75" w:rsidRDefault="00532972" w:rsidP="00035ECD">
      <w:pPr>
        <w:pStyle w:val="NoSpacing"/>
        <w:rPr>
          <w:sz w:val="18"/>
          <w:szCs w:val="18"/>
        </w:rPr>
      </w:pPr>
    </w:p>
    <w:p w14:paraId="0736499E" w14:textId="63F10C54" w:rsidR="00403F75" w:rsidRPr="00403F75" w:rsidRDefault="00403F75" w:rsidP="00403F75">
      <w:pPr>
        <w:pStyle w:val="NoSpacing"/>
        <w:rPr>
          <w:b/>
        </w:rPr>
      </w:pPr>
      <w:r w:rsidRPr="00403F75">
        <w:rPr>
          <w:b/>
        </w:rPr>
        <w:t xml:space="preserve">Sr. </w:t>
      </w:r>
      <w:r w:rsidR="00AA2C97">
        <w:rPr>
          <w:b/>
        </w:rPr>
        <w:t>Software</w:t>
      </w:r>
      <w:r w:rsidRPr="00403F75">
        <w:rPr>
          <w:b/>
        </w:rPr>
        <w:t xml:space="preserve"> Developer</w:t>
      </w:r>
    </w:p>
    <w:p w14:paraId="022B3864" w14:textId="3F14AF67" w:rsidR="00403F75" w:rsidRPr="00403F75" w:rsidRDefault="00403F75" w:rsidP="00403F75">
      <w:pPr>
        <w:pStyle w:val="NoSpacing"/>
        <w:rPr>
          <w:bCs/>
        </w:rPr>
      </w:pPr>
      <w:r w:rsidRPr="00403F75">
        <w:rPr>
          <w:bCs/>
        </w:rPr>
        <w:t>Native Voice, Denver, CO</w:t>
      </w:r>
      <w:r w:rsidRPr="00403F75">
        <w:rPr>
          <w:bCs/>
        </w:rPr>
        <w:tab/>
        <w:t xml:space="preserve">             </w:t>
      </w:r>
      <w:r w:rsidRPr="00403F75">
        <w:rPr>
          <w:bCs/>
        </w:rPr>
        <w:tab/>
        <w:t xml:space="preserve">                                                         </w:t>
      </w:r>
      <w:r w:rsidRPr="00403F75">
        <w:rPr>
          <w:bCs/>
        </w:rPr>
        <w:tab/>
        <w:t xml:space="preserve"> </w:t>
      </w:r>
      <w:r w:rsidRPr="00403F75">
        <w:rPr>
          <w:bCs/>
        </w:rPr>
        <w:tab/>
      </w:r>
      <w:r w:rsidRPr="00403F75">
        <w:rPr>
          <w:bCs/>
        </w:rPr>
        <w:tab/>
        <w:t xml:space="preserve">     Nov 2022 – Present</w:t>
      </w:r>
    </w:p>
    <w:p w14:paraId="2AFF4806" w14:textId="5E2B7B14" w:rsidR="00403F75" w:rsidRPr="00403F75" w:rsidRDefault="00403F75" w:rsidP="00403F75">
      <w:pPr>
        <w:pStyle w:val="NoSpacing"/>
        <w:rPr>
          <w:sz w:val="12"/>
          <w:szCs w:val="12"/>
        </w:rPr>
      </w:pPr>
    </w:p>
    <w:p w14:paraId="1E7AD9A3" w14:textId="00CF8CC5" w:rsidR="00403F75" w:rsidRDefault="00403F75" w:rsidP="003E0CB7">
      <w:pPr>
        <w:pStyle w:val="NoSpacing"/>
        <w:numPr>
          <w:ilvl w:val="0"/>
          <w:numId w:val="38"/>
        </w:numPr>
      </w:pPr>
      <w:r w:rsidRPr="00403F75">
        <w:t>Involved in SDLC requirement gathering, analysis, design, development, testing, and deployment of applications by using Agile (SCRUM) methodology.</w:t>
      </w:r>
    </w:p>
    <w:p w14:paraId="0D578DC1" w14:textId="02B7322E" w:rsidR="003E0CB7" w:rsidRDefault="003E0CB7" w:rsidP="003E0CB7">
      <w:pPr>
        <w:pStyle w:val="NoSpacing"/>
        <w:numPr>
          <w:ilvl w:val="0"/>
          <w:numId w:val="38"/>
        </w:numPr>
      </w:pPr>
      <w:r w:rsidRPr="003E0CB7">
        <w:t xml:space="preserve">Design and develop Microservice business components using </w:t>
      </w:r>
      <w:r>
        <w:t>J</w:t>
      </w:r>
      <w:r w:rsidRPr="003E0CB7">
        <w:t>ava, Spring Boot, Spring Security, Spring Batch, Spring Data JPA and implement REST Web Services based on RESTful APIs.</w:t>
      </w:r>
    </w:p>
    <w:p w14:paraId="69FBF251" w14:textId="405DD1FB" w:rsidR="00403F75" w:rsidRDefault="003E0CB7" w:rsidP="007108F1">
      <w:pPr>
        <w:pStyle w:val="NoSpacing"/>
        <w:numPr>
          <w:ilvl w:val="0"/>
          <w:numId w:val="38"/>
        </w:numPr>
      </w:pPr>
      <w:r w:rsidRPr="003E0CB7">
        <w:t>Used Java 8 Stream API for bulk data operations on collections using both streams and parallel streams.</w:t>
      </w:r>
      <w:r>
        <w:t xml:space="preserve"> </w:t>
      </w:r>
      <w:r w:rsidR="00403F75" w:rsidRPr="00403F75">
        <w:t>Design and develop Microservice business components using Python, and Flask, and implement REST Web Services based on RESTful APIs.</w:t>
      </w:r>
    </w:p>
    <w:p w14:paraId="56FA9BFC" w14:textId="4E5DC18F" w:rsidR="00AA2C97" w:rsidRPr="003E0CB7" w:rsidRDefault="00AA2C97" w:rsidP="003E0CB7">
      <w:pPr>
        <w:pStyle w:val="NoSpacing"/>
        <w:numPr>
          <w:ilvl w:val="0"/>
          <w:numId w:val="38"/>
        </w:numPr>
      </w:pPr>
      <w:r w:rsidRPr="003E0CB7">
        <w:t>Created and injected Spring Services, Controllers and DAO’s to achieve Dependency Injection.</w:t>
      </w:r>
    </w:p>
    <w:p w14:paraId="018BFECC" w14:textId="77777777" w:rsidR="00403F75" w:rsidRPr="00403F75" w:rsidRDefault="00403F75" w:rsidP="003E0CB7">
      <w:pPr>
        <w:pStyle w:val="NoSpacing"/>
        <w:numPr>
          <w:ilvl w:val="0"/>
          <w:numId w:val="38"/>
        </w:numPr>
      </w:pPr>
      <w:r w:rsidRPr="00403F75">
        <w:t>Designed LLMs based on OpenAI's technology to create our own NLP methodologies.</w:t>
      </w:r>
    </w:p>
    <w:p w14:paraId="72BA84C4" w14:textId="77777777" w:rsidR="00403F75" w:rsidRPr="00403F75" w:rsidRDefault="00403F75" w:rsidP="003E0CB7">
      <w:pPr>
        <w:pStyle w:val="NoSpacing"/>
        <w:numPr>
          <w:ilvl w:val="0"/>
          <w:numId w:val="38"/>
        </w:numPr>
      </w:pPr>
      <w:r w:rsidRPr="00403F75">
        <w:t>Proficient in utilizing both sparse and dense representations of data to perform efficient operations and computations, tailored to the specific characteristics of the data.</w:t>
      </w:r>
    </w:p>
    <w:p w14:paraId="788436EE" w14:textId="77777777" w:rsidR="00403F75" w:rsidRPr="00403F75" w:rsidRDefault="00403F75" w:rsidP="003E0CB7">
      <w:pPr>
        <w:pStyle w:val="NoSpacing"/>
        <w:numPr>
          <w:ilvl w:val="0"/>
          <w:numId w:val="38"/>
        </w:numPr>
      </w:pPr>
      <w:r w:rsidRPr="00403F75">
        <w:t>Used similarity measures between sparse vectors, such as cosine similarity, to efficiently find similar items or documents in large datasets.</w:t>
      </w:r>
    </w:p>
    <w:p w14:paraId="033C4B37" w14:textId="77777777" w:rsidR="00403F75" w:rsidRPr="00403F75" w:rsidRDefault="00403F75" w:rsidP="003E0CB7">
      <w:pPr>
        <w:pStyle w:val="NoSpacing"/>
        <w:numPr>
          <w:ilvl w:val="0"/>
          <w:numId w:val="38"/>
        </w:numPr>
      </w:pPr>
      <w:r w:rsidRPr="00403F75">
        <w:t>Used clustering algorithms, such as k-means clustering and hierarchical clustering, for grouping dense vectors based on similarity or distance metrics.</w:t>
      </w:r>
    </w:p>
    <w:p w14:paraId="3B1E2F1C" w14:textId="77777777" w:rsidR="00403F75" w:rsidRPr="00403F75" w:rsidRDefault="00403F75" w:rsidP="003E0CB7">
      <w:pPr>
        <w:pStyle w:val="NoSpacing"/>
        <w:numPr>
          <w:ilvl w:val="0"/>
          <w:numId w:val="38"/>
        </w:numPr>
      </w:pPr>
      <w:r w:rsidRPr="00403F75">
        <w:t>Experienced in training supervised machine learning models, such as linear regression, support vector machines, and random forests, using either sparse or dense representations of the data, based on the model's requirements and feature characteristics.</w:t>
      </w:r>
    </w:p>
    <w:p w14:paraId="39A69EB5" w14:textId="7A654B4C" w:rsidR="00403F75" w:rsidRPr="00403F75" w:rsidRDefault="00403F75" w:rsidP="003E0CB7">
      <w:pPr>
        <w:pStyle w:val="NoSpacing"/>
        <w:numPr>
          <w:ilvl w:val="0"/>
          <w:numId w:val="38"/>
        </w:numPr>
      </w:pPr>
      <w:r w:rsidRPr="00403F75">
        <w:t>Skilled in applying unsupervised learning techniques, including clustering, dimensionality reduction, and density estimation, to discover patterns or structures in data represented in either sparse or dense formats.</w:t>
      </w:r>
      <w:r>
        <w:t xml:space="preserve"> </w:t>
      </w:r>
      <w:r w:rsidRPr="00403F75">
        <w:t>Experienced in vectorization of data to extract the perfect data using queries and accessing the vector data from vector DB like Pinecone and MongoDB.</w:t>
      </w:r>
    </w:p>
    <w:p w14:paraId="11BAC903" w14:textId="351D3C74" w:rsidR="00403F75" w:rsidRPr="00403F75" w:rsidRDefault="00403F75" w:rsidP="003E0CB7">
      <w:pPr>
        <w:pStyle w:val="NoSpacing"/>
        <w:numPr>
          <w:ilvl w:val="0"/>
          <w:numId w:val="38"/>
        </w:numPr>
      </w:pPr>
      <w:r w:rsidRPr="00403F75">
        <w:t>Spearheaded the integration of OpenAI's AI assistants into various applications, leveraging cutting-edge natural language processing (NLP) technologies to enhance user experiences and streamline workflows.</w:t>
      </w:r>
      <w:r>
        <w:t xml:space="preserve"> </w:t>
      </w:r>
      <w:r w:rsidRPr="00403F75">
        <w:t>Led the development and customization of OpenAI's GPT-based assistants to meet specific client needs, including chatbots, virtual assistants, and automated customer support systems.</w:t>
      </w:r>
    </w:p>
    <w:p w14:paraId="45BE3741" w14:textId="77777777" w:rsidR="00403F75" w:rsidRPr="00403F75" w:rsidRDefault="00403F75" w:rsidP="003E0CB7">
      <w:pPr>
        <w:pStyle w:val="NoSpacing"/>
        <w:numPr>
          <w:ilvl w:val="0"/>
          <w:numId w:val="38"/>
        </w:numPr>
      </w:pPr>
      <w:r w:rsidRPr="00403F75">
        <w:t>Used Flask framework including Flask core, Flask-Security, and Flask-RESTful, and implemented the authentication, authorization, and access-control features.</w:t>
      </w:r>
    </w:p>
    <w:p w14:paraId="2D5A972D" w14:textId="75F0635A" w:rsidR="00403F75" w:rsidRDefault="00403F75" w:rsidP="003E0CB7">
      <w:pPr>
        <w:pStyle w:val="NoSpacing"/>
        <w:numPr>
          <w:ilvl w:val="0"/>
          <w:numId w:val="38"/>
        </w:numPr>
      </w:pPr>
      <w:r w:rsidRPr="00403F75">
        <w:t>Implemented end-to-end ML pipelines, ensuring a smooth transition from development to production environments, resulting in reduced deployment time by 40%.</w:t>
      </w:r>
    </w:p>
    <w:p w14:paraId="724C8CD1" w14:textId="77777777" w:rsidR="007D0108" w:rsidRDefault="007D0108" w:rsidP="003E0CB7">
      <w:pPr>
        <w:pStyle w:val="NoSpacing"/>
        <w:numPr>
          <w:ilvl w:val="0"/>
          <w:numId w:val="38"/>
        </w:numPr>
      </w:pPr>
      <w:r w:rsidRPr="00D74715">
        <w:t>Conducted extensive data processing and analysis using PySpark to clean and prepare data for use in predictive analytics, resulting in improved model accuracy and reliability.</w:t>
      </w:r>
    </w:p>
    <w:p w14:paraId="7DC3341E" w14:textId="77777777" w:rsidR="007D0108" w:rsidRDefault="007D0108" w:rsidP="003E0CB7">
      <w:pPr>
        <w:pStyle w:val="NoSpacing"/>
        <w:numPr>
          <w:ilvl w:val="0"/>
          <w:numId w:val="38"/>
        </w:numPr>
      </w:pPr>
      <w:r w:rsidRPr="00D74715">
        <w:t>Led the design and implementation of real-time data analytics solutions using PySpark and Kafka, enabling near-instantaneous data processing and insights for business decision-making.</w:t>
      </w:r>
    </w:p>
    <w:p w14:paraId="44B36F64" w14:textId="77777777" w:rsidR="007D0108" w:rsidRDefault="007D0108" w:rsidP="003E0CB7">
      <w:pPr>
        <w:pStyle w:val="NoSpacing"/>
        <w:numPr>
          <w:ilvl w:val="0"/>
          <w:numId w:val="38"/>
        </w:numPr>
      </w:pPr>
      <w:r w:rsidRPr="00D74715">
        <w:t>Authored and maintained comprehensive documentation on data processing workflows using PySpark, facilitating knowledge transfer and consistent application of best practices within the team.</w:t>
      </w:r>
    </w:p>
    <w:p w14:paraId="076655AB" w14:textId="77777777" w:rsidR="00403F75" w:rsidRPr="00403F75" w:rsidRDefault="00403F75" w:rsidP="003E0CB7">
      <w:pPr>
        <w:pStyle w:val="NoSpacing"/>
        <w:numPr>
          <w:ilvl w:val="0"/>
          <w:numId w:val="38"/>
        </w:numPr>
      </w:pPr>
      <w:r w:rsidRPr="00403F75">
        <w:t>Orchestrated continuous integration and delivery (CI/CD) pipelines for ML models, leveraging tools such as Jenkins, and GitLab CI/CD, leading to improved model deployment frequency and stability.</w:t>
      </w:r>
    </w:p>
    <w:p w14:paraId="70C074A3" w14:textId="06E0EEB2" w:rsidR="00403F75" w:rsidRPr="00403F75" w:rsidRDefault="00403F75" w:rsidP="003E0CB7">
      <w:pPr>
        <w:pStyle w:val="NoSpacing"/>
        <w:numPr>
          <w:ilvl w:val="0"/>
          <w:numId w:val="38"/>
        </w:numPr>
      </w:pPr>
      <w:r w:rsidRPr="00403F75">
        <w:t>Developed RESTFUL APIs and web services using Go, Handling HTTP requests and responses effectively.</w:t>
      </w:r>
      <w:r>
        <w:t xml:space="preserve"> </w:t>
      </w:r>
      <w:r w:rsidRPr="00403F75">
        <w:t>Proficient in leveraging Go’s concurrency models with goroutines and channels using Go.</w:t>
      </w:r>
    </w:p>
    <w:p w14:paraId="22478BBA" w14:textId="77777777" w:rsidR="00403F75" w:rsidRPr="00403F75" w:rsidRDefault="00403F75" w:rsidP="003E0CB7">
      <w:pPr>
        <w:pStyle w:val="NoSpacing"/>
        <w:numPr>
          <w:ilvl w:val="0"/>
          <w:numId w:val="38"/>
        </w:numPr>
      </w:pPr>
      <w:r w:rsidRPr="00403F75">
        <w:t>Designed and developed the REST-based Microservices using Flask.</w:t>
      </w:r>
    </w:p>
    <w:p w14:paraId="2DC81173" w14:textId="77777777" w:rsidR="00403F75" w:rsidRPr="00403F75" w:rsidRDefault="00403F75" w:rsidP="003E0CB7">
      <w:pPr>
        <w:pStyle w:val="NoSpacing"/>
        <w:numPr>
          <w:ilvl w:val="0"/>
          <w:numId w:val="38"/>
        </w:numPr>
      </w:pPr>
      <w:r w:rsidRPr="00403F75">
        <w:t>Created and injected Flask Services and Controllers to achieve Dependency Injection.</w:t>
      </w:r>
    </w:p>
    <w:p w14:paraId="6F522910" w14:textId="77777777" w:rsidR="00403F75" w:rsidRPr="00403F75" w:rsidRDefault="00403F75" w:rsidP="003E0CB7">
      <w:pPr>
        <w:pStyle w:val="NoSpacing"/>
        <w:numPr>
          <w:ilvl w:val="0"/>
          <w:numId w:val="38"/>
        </w:numPr>
      </w:pPr>
      <w:r w:rsidRPr="00403F75">
        <w:t>Ability to write Python scripts for updating bulk records at specified intervals of time.</w:t>
      </w:r>
    </w:p>
    <w:p w14:paraId="3DFE452C" w14:textId="77777777" w:rsidR="00403F75" w:rsidRPr="00403F75" w:rsidRDefault="00403F75" w:rsidP="003E0CB7">
      <w:pPr>
        <w:pStyle w:val="NoSpacing"/>
        <w:numPr>
          <w:ilvl w:val="0"/>
          <w:numId w:val="38"/>
        </w:numPr>
      </w:pPr>
      <w:r w:rsidRPr="00403F75">
        <w:t>Experienced in writing Deployment, Service, and Ingress objects for deploying our application into Kubernetes using the Python Kubernetes client library.</w:t>
      </w:r>
    </w:p>
    <w:p w14:paraId="5EB07449" w14:textId="77777777" w:rsidR="00403F75" w:rsidRPr="00403F75" w:rsidRDefault="00403F75" w:rsidP="003E0CB7">
      <w:pPr>
        <w:pStyle w:val="NoSpacing"/>
        <w:numPr>
          <w:ilvl w:val="0"/>
          <w:numId w:val="38"/>
        </w:numPr>
      </w:pPr>
      <w:r w:rsidRPr="00403F75">
        <w:t>Led the design and implementation of a scalable and secure cloud infrastructure using Google Compute Engine and Google Kubernetes Engine, enhancing operational efficiency and system resilience for a high-traffic financial services application.</w:t>
      </w:r>
    </w:p>
    <w:p w14:paraId="326A036A" w14:textId="77777777" w:rsidR="00403F75" w:rsidRPr="00403F75" w:rsidRDefault="00403F75" w:rsidP="003E0CB7">
      <w:pPr>
        <w:pStyle w:val="NoSpacing"/>
        <w:numPr>
          <w:ilvl w:val="0"/>
          <w:numId w:val="38"/>
        </w:numPr>
      </w:pPr>
      <w:r w:rsidRPr="00403F75">
        <w:t>Experienced with GCP’s networking services, managing Virtual Private Clouds (VPC), content delivery networks (CDN), VPN setups, and Cloud Load Balancing to ensure optimized, secure, and cost-effective network operations.</w:t>
      </w:r>
    </w:p>
    <w:p w14:paraId="2811CCC1" w14:textId="77777777" w:rsidR="00403F75" w:rsidRPr="00403F75" w:rsidRDefault="00403F75" w:rsidP="003E0CB7">
      <w:pPr>
        <w:pStyle w:val="NoSpacing"/>
        <w:numPr>
          <w:ilvl w:val="0"/>
          <w:numId w:val="38"/>
        </w:numPr>
      </w:pPr>
      <w:r w:rsidRPr="00403F75">
        <w:t>Proficient in using GCP tools and services including BigQuery for advanced data analysis, Cloud Storage for efficient data warehousing, and Cloud Functions for streamlined serverless computing operations.</w:t>
      </w:r>
    </w:p>
    <w:p w14:paraId="790ECC5F" w14:textId="297FE1AA" w:rsidR="00403F75" w:rsidRPr="00403F75" w:rsidRDefault="00403F75" w:rsidP="003E0CB7">
      <w:pPr>
        <w:pStyle w:val="NoSpacing"/>
        <w:numPr>
          <w:ilvl w:val="0"/>
          <w:numId w:val="38"/>
        </w:numPr>
      </w:pPr>
      <w:r w:rsidRPr="00403F75">
        <w:t>Used Jenkins CI/CD pipelines to build all our applications to the Docker registry and then deployed to Kubernetes.</w:t>
      </w:r>
      <w:r>
        <w:t xml:space="preserve"> </w:t>
      </w:r>
      <w:r w:rsidRPr="00403F75">
        <w:t>Experience in implementing highly scalable and performance-efficient architecture.</w:t>
      </w:r>
    </w:p>
    <w:p w14:paraId="47C3527F" w14:textId="77777777" w:rsidR="00403F75" w:rsidRPr="00403F75" w:rsidRDefault="00403F75" w:rsidP="003E0CB7">
      <w:pPr>
        <w:pStyle w:val="NoSpacing"/>
        <w:numPr>
          <w:ilvl w:val="0"/>
          <w:numId w:val="38"/>
        </w:numPr>
      </w:pPr>
      <w:r w:rsidRPr="00403F75">
        <w:t>Wrote the unit test cases for server-side applications by using the pytest and unit test framework.</w:t>
      </w:r>
    </w:p>
    <w:p w14:paraId="7B63EE57" w14:textId="296E55F9" w:rsidR="00403F75" w:rsidRPr="00403F75" w:rsidRDefault="00403F75" w:rsidP="003E0CB7">
      <w:pPr>
        <w:pStyle w:val="NoSpacing"/>
        <w:numPr>
          <w:ilvl w:val="0"/>
          <w:numId w:val="38"/>
        </w:numPr>
      </w:pPr>
      <w:r w:rsidRPr="00403F75">
        <w:t>Developed a logging module using Python's logging library to create log files to debug and trace applications.</w:t>
      </w:r>
      <w:r>
        <w:t xml:space="preserve"> </w:t>
      </w:r>
      <w:r w:rsidRPr="00403F75">
        <w:t>Responding to production issues, daily application maintenance, and incident resolution, and responsible for process improvement, application monitoring strategy, and overall application stability.</w:t>
      </w:r>
      <w:r>
        <w:t xml:space="preserve"> </w:t>
      </w:r>
      <w:r w:rsidRPr="00403F75">
        <w:t>Maintain the progress of issues worked on in-progress status in JIRA.</w:t>
      </w:r>
    </w:p>
    <w:p w14:paraId="43BB8979" w14:textId="77777777" w:rsidR="00403F75" w:rsidRPr="00403F75" w:rsidRDefault="00403F75" w:rsidP="003E0CB7">
      <w:pPr>
        <w:pStyle w:val="NoSpacing"/>
        <w:numPr>
          <w:ilvl w:val="0"/>
          <w:numId w:val="38"/>
        </w:numPr>
      </w:pPr>
      <w:r w:rsidRPr="00403F75">
        <w:t>Participate in approving the pull requests and weekly code reviews to ensure the code quality.</w:t>
      </w:r>
    </w:p>
    <w:p w14:paraId="0C95C931" w14:textId="77777777" w:rsidR="00403F75" w:rsidRPr="00403F75" w:rsidRDefault="00403F75" w:rsidP="003E0CB7">
      <w:pPr>
        <w:pStyle w:val="NoSpacing"/>
        <w:numPr>
          <w:ilvl w:val="0"/>
          <w:numId w:val="38"/>
        </w:numPr>
      </w:pPr>
      <w:r w:rsidRPr="00403F75">
        <w:t>Experienced in creating pipeline scripts for CI/CD deployment using Jenkins.</w:t>
      </w:r>
    </w:p>
    <w:p w14:paraId="6954154B" w14:textId="77777777" w:rsidR="00403F75" w:rsidRPr="00403F75" w:rsidRDefault="00403F75" w:rsidP="003E0CB7">
      <w:pPr>
        <w:pStyle w:val="NoSpacing"/>
        <w:numPr>
          <w:ilvl w:val="0"/>
          <w:numId w:val="38"/>
        </w:numPr>
      </w:pPr>
      <w:r w:rsidRPr="00403F75">
        <w:t>Used pip as the dependency management tool and Git as version control.</w:t>
      </w:r>
    </w:p>
    <w:p w14:paraId="7D40764A" w14:textId="202AB362" w:rsidR="00403F75" w:rsidRDefault="00403F75" w:rsidP="003E0CB7">
      <w:pPr>
        <w:pStyle w:val="NoSpacing"/>
        <w:numPr>
          <w:ilvl w:val="0"/>
          <w:numId w:val="38"/>
        </w:numPr>
      </w:pPr>
      <w:r w:rsidRPr="00403F75">
        <w:t>Collaborated closely with other members of the Development Team to both develop detailed specification documents with clear project deliverables and timelines, and to ensure timely completion of deliverables.</w:t>
      </w:r>
      <w:r>
        <w:t xml:space="preserve"> </w:t>
      </w:r>
      <w:r w:rsidRPr="00403F75">
        <w:t>Developed the Unit test cases in Test Driven Development (TDD) and mock testing using Robot framework, pytest, and unit test frameworks.</w:t>
      </w:r>
    </w:p>
    <w:p w14:paraId="20DC2F9A" w14:textId="77777777" w:rsidR="00403F75" w:rsidRPr="00403F75" w:rsidRDefault="00403F75" w:rsidP="00403F75">
      <w:pPr>
        <w:pStyle w:val="NoSpacing"/>
      </w:pPr>
    </w:p>
    <w:p w14:paraId="2D070293" w14:textId="660D2098" w:rsidR="00403F75" w:rsidRDefault="00403F75" w:rsidP="00403F75">
      <w:pPr>
        <w:pStyle w:val="NoSpacing"/>
      </w:pPr>
      <w:r w:rsidRPr="006D2AA9">
        <w:rPr>
          <w:b/>
          <w:bCs/>
        </w:rPr>
        <w:t>Environment:</w:t>
      </w:r>
      <w:r w:rsidRPr="006D2AA9">
        <w:t xml:space="preserve"> </w:t>
      </w:r>
      <w:r w:rsidR="003E0CB7">
        <w:t xml:space="preserve">Java, </w:t>
      </w:r>
      <w:r w:rsidRPr="006D2AA9">
        <w:t>Python 3.8, Flask, openAI, JSON, JSONDecode, logging, Git, Jenkins, Docker, Kubernetes,</w:t>
      </w:r>
      <w:r>
        <w:t xml:space="preserve"> </w:t>
      </w:r>
      <w:r w:rsidRPr="006D2AA9">
        <w:t>GCP, MongoDB, Windows, Linux, PyCharm, pip, RabbitMQ, Flask-Swagger, Postman, Flask-RESTful, pytest, Robot Framework.</w:t>
      </w:r>
    </w:p>
    <w:p w14:paraId="5590EBFC" w14:textId="4CEFD406" w:rsidR="00403F75" w:rsidRPr="007D0108" w:rsidRDefault="00403F75" w:rsidP="00403F75">
      <w:pPr>
        <w:pStyle w:val="NoSpacing"/>
        <w:rPr>
          <w:sz w:val="18"/>
          <w:szCs w:val="18"/>
        </w:rPr>
      </w:pPr>
    </w:p>
    <w:p w14:paraId="27A5BAA8" w14:textId="1BF675A8" w:rsidR="00403F75" w:rsidRPr="00403F75" w:rsidRDefault="00403F75" w:rsidP="00403F75">
      <w:pPr>
        <w:pStyle w:val="NoSpacing"/>
        <w:rPr>
          <w:b/>
        </w:rPr>
      </w:pPr>
      <w:r w:rsidRPr="00403F75">
        <w:rPr>
          <w:b/>
        </w:rPr>
        <w:t>Software Developer</w:t>
      </w:r>
    </w:p>
    <w:p w14:paraId="00FA8777" w14:textId="0D58B005" w:rsidR="00403F75" w:rsidRPr="00403F75" w:rsidRDefault="00403F75" w:rsidP="00403F75">
      <w:pPr>
        <w:pStyle w:val="NoSpacing"/>
        <w:rPr>
          <w:bCs/>
        </w:rPr>
      </w:pPr>
      <w:r w:rsidRPr="00403F75">
        <w:rPr>
          <w:bCs/>
        </w:rPr>
        <w:t>Optus Infotech Pvt Ltd, India</w:t>
      </w:r>
      <w:r w:rsidRPr="00403F75">
        <w:rPr>
          <w:bCs/>
        </w:rPr>
        <w:tab/>
        <w:t xml:space="preserve">            </w:t>
      </w:r>
      <w:r w:rsidRPr="00403F75">
        <w:rPr>
          <w:bCs/>
        </w:rPr>
        <w:tab/>
        <w:t xml:space="preserve">                                                         </w:t>
      </w:r>
      <w:r w:rsidRPr="00403F75">
        <w:rPr>
          <w:bCs/>
        </w:rPr>
        <w:tab/>
        <w:t xml:space="preserve"> </w:t>
      </w:r>
      <w:r>
        <w:rPr>
          <w:bCs/>
        </w:rPr>
        <w:t xml:space="preserve">                             </w:t>
      </w:r>
      <w:r w:rsidRPr="00403F75">
        <w:rPr>
          <w:bCs/>
        </w:rPr>
        <w:t>Feb 2015 – Sept 2020</w:t>
      </w:r>
    </w:p>
    <w:p w14:paraId="4D69CE5A" w14:textId="77777777" w:rsidR="00403F75" w:rsidRPr="007D0108" w:rsidRDefault="00403F75" w:rsidP="00403F75">
      <w:pPr>
        <w:pStyle w:val="NoSpacing"/>
        <w:rPr>
          <w:sz w:val="14"/>
          <w:szCs w:val="14"/>
        </w:rPr>
      </w:pPr>
    </w:p>
    <w:p w14:paraId="43FE2116" w14:textId="77777777" w:rsidR="00403F75" w:rsidRPr="00403F75" w:rsidRDefault="00403F75" w:rsidP="003E0CB7">
      <w:pPr>
        <w:pStyle w:val="NoSpacing"/>
        <w:numPr>
          <w:ilvl w:val="0"/>
          <w:numId w:val="38"/>
        </w:numPr>
      </w:pPr>
      <w:r w:rsidRPr="00403F75">
        <w:t>Involved in SDLC requirement gathering, analysis, design, development, testing, and deployment of applications by using Agile (SCRUM) methodology.</w:t>
      </w:r>
    </w:p>
    <w:p w14:paraId="07482442" w14:textId="6AB7D9F8" w:rsidR="00403F75" w:rsidRPr="00403F75" w:rsidRDefault="00403F75" w:rsidP="003E0CB7">
      <w:pPr>
        <w:pStyle w:val="NoSpacing"/>
        <w:numPr>
          <w:ilvl w:val="0"/>
          <w:numId w:val="38"/>
        </w:numPr>
      </w:pPr>
      <w:r w:rsidRPr="00403F75">
        <w:t>Design and develop Microservice business components using Java, Spring Boot, Spring Security, Spring Batch, Spring Data JPA,</w:t>
      </w:r>
      <w:r w:rsidR="003E0CB7">
        <w:t xml:space="preserve"> </w:t>
      </w:r>
      <w:r w:rsidR="003E0CB7" w:rsidRPr="00403F75">
        <w:t>Python</w:t>
      </w:r>
      <w:r w:rsidRPr="00403F75">
        <w:t xml:space="preserve"> and implement REST Web Services based on RESTful APIs.</w:t>
      </w:r>
    </w:p>
    <w:p w14:paraId="75A3B497" w14:textId="77777777" w:rsidR="00403F75" w:rsidRPr="00403F75" w:rsidRDefault="00403F75" w:rsidP="003E0CB7">
      <w:pPr>
        <w:pStyle w:val="NoSpacing"/>
        <w:numPr>
          <w:ilvl w:val="0"/>
          <w:numId w:val="38"/>
        </w:numPr>
      </w:pPr>
      <w:r w:rsidRPr="00403F75">
        <w:t>Utilized Flask framework including Flask core, Flask-Security, and Flask-Auto wiring to implement authentication, authorization, and access-control features.</w:t>
      </w:r>
    </w:p>
    <w:p w14:paraId="24540309" w14:textId="77777777" w:rsidR="00403F75" w:rsidRPr="00403F75" w:rsidRDefault="00403F75" w:rsidP="003E0CB7">
      <w:pPr>
        <w:pStyle w:val="NoSpacing"/>
        <w:numPr>
          <w:ilvl w:val="0"/>
          <w:numId w:val="38"/>
        </w:numPr>
      </w:pPr>
      <w:r w:rsidRPr="00403F75">
        <w:t>Created and injected Flask services, controllers, and DAOs to achieve dependency injection.</w:t>
      </w:r>
    </w:p>
    <w:p w14:paraId="4605459D" w14:textId="77777777" w:rsidR="00403F75" w:rsidRPr="00403F75" w:rsidRDefault="00403F75" w:rsidP="003E0CB7">
      <w:pPr>
        <w:pStyle w:val="NoSpacing"/>
        <w:numPr>
          <w:ilvl w:val="0"/>
          <w:numId w:val="38"/>
        </w:numPr>
      </w:pPr>
      <w:r w:rsidRPr="00403F75">
        <w:t>Utilized Python's list comprehension and generator expressions for bulk data operations on collections, taking advantage of both sequential and parallel processing with libraries like joblib or multiprocessing.</w:t>
      </w:r>
    </w:p>
    <w:p w14:paraId="534C6D9A" w14:textId="77777777" w:rsidR="00403F75" w:rsidRPr="00403F75" w:rsidRDefault="00403F75" w:rsidP="003E0CB7">
      <w:pPr>
        <w:pStyle w:val="NoSpacing"/>
        <w:numPr>
          <w:ilvl w:val="0"/>
          <w:numId w:val="38"/>
        </w:numPr>
      </w:pPr>
      <w:r w:rsidRPr="00403F75">
        <w:t>Made extensive use of Python's functional programming features such as lambda functions, concurrent programming with threading and multiprocessing, and built-in sorting mechanisms.</w:t>
      </w:r>
    </w:p>
    <w:p w14:paraId="3615976B" w14:textId="77777777" w:rsidR="00403F75" w:rsidRPr="00403F75" w:rsidRDefault="00403F75" w:rsidP="003E0CB7">
      <w:pPr>
        <w:pStyle w:val="NoSpacing"/>
        <w:numPr>
          <w:ilvl w:val="0"/>
          <w:numId w:val="38"/>
        </w:numPr>
      </w:pPr>
      <w:r w:rsidRPr="00403F75">
        <w:t>Used spring framework including spring core/IOC, Spring AOP, Spring ORM, and Spring Auto wiring and implemented the authentication, authorization, and access-control features by using Spring Security.</w:t>
      </w:r>
    </w:p>
    <w:p w14:paraId="755EC1FA" w14:textId="77777777" w:rsidR="00403F75" w:rsidRPr="00403F75" w:rsidRDefault="00403F75" w:rsidP="003E0CB7">
      <w:pPr>
        <w:pStyle w:val="NoSpacing"/>
        <w:numPr>
          <w:ilvl w:val="0"/>
          <w:numId w:val="38"/>
        </w:numPr>
      </w:pPr>
      <w:r w:rsidRPr="00403F75">
        <w:t>Created and injected Spring Services, Controllers, and DAOs to achieve Dependency Injection.</w:t>
      </w:r>
    </w:p>
    <w:p w14:paraId="4F44996B" w14:textId="77777777" w:rsidR="00403F75" w:rsidRPr="00403F75" w:rsidRDefault="00403F75" w:rsidP="003E0CB7">
      <w:pPr>
        <w:pStyle w:val="NoSpacing"/>
        <w:numPr>
          <w:ilvl w:val="0"/>
          <w:numId w:val="38"/>
        </w:numPr>
      </w:pPr>
      <w:r w:rsidRPr="00403F75">
        <w:t xml:space="preserve">Ability to write Spring batch jobs for updating bulk records at specified intervals of time. </w:t>
      </w:r>
    </w:p>
    <w:p w14:paraId="15BE729E" w14:textId="77777777" w:rsidR="00403F75" w:rsidRPr="00403F75" w:rsidRDefault="00403F75" w:rsidP="003E0CB7">
      <w:pPr>
        <w:pStyle w:val="NoSpacing"/>
        <w:numPr>
          <w:ilvl w:val="0"/>
          <w:numId w:val="38"/>
        </w:numPr>
      </w:pPr>
      <w:r w:rsidRPr="00403F75">
        <w:t>Implemented Spring boot Microservices to process the messages into Kafka Cluster setup.</w:t>
      </w:r>
    </w:p>
    <w:p w14:paraId="463FDB95" w14:textId="77777777" w:rsidR="00403F75" w:rsidRPr="00403F75" w:rsidRDefault="00403F75" w:rsidP="003E0CB7">
      <w:pPr>
        <w:pStyle w:val="NoSpacing"/>
        <w:numPr>
          <w:ilvl w:val="0"/>
          <w:numId w:val="38"/>
        </w:numPr>
      </w:pPr>
      <w:r w:rsidRPr="00403F75">
        <w:t>Developed using new features of Java 1.8 annotations, Generics, enhanced for loop, and Enums.</w:t>
      </w:r>
    </w:p>
    <w:p w14:paraId="6328745D" w14:textId="69D3F877" w:rsidR="00403F75" w:rsidRPr="00403F75" w:rsidRDefault="00403F75" w:rsidP="003E0CB7">
      <w:pPr>
        <w:pStyle w:val="NoSpacing"/>
        <w:numPr>
          <w:ilvl w:val="0"/>
          <w:numId w:val="38"/>
        </w:numPr>
      </w:pPr>
      <w:r w:rsidRPr="00403F75">
        <w:t>Used Java 8 Stream API for bulk data operations on collections using both streams and parallel streams.</w:t>
      </w:r>
      <w:r>
        <w:t xml:space="preserve"> </w:t>
      </w:r>
      <w:r w:rsidRPr="00403F75">
        <w:t>Extensively used Java 8 features such as lambda expressions, Parallel operations on collections, multithreading, and effective sorting mechanisms.</w:t>
      </w:r>
    </w:p>
    <w:p w14:paraId="22050F32" w14:textId="77777777" w:rsidR="00403F75" w:rsidRPr="00403F75" w:rsidRDefault="00403F75" w:rsidP="003E0CB7">
      <w:pPr>
        <w:pStyle w:val="NoSpacing"/>
        <w:numPr>
          <w:ilvl w:val="0"/>
          <w:numId w:val="38"/>
        </w:numPr>
      </w:pPr>
      <w:r w:rsidRPr="00403F75">
        <w:t>Developed Terraform modules for the K3s deployed on multi-nodes cluster.</w:t>
      </w:r>
    </w:p>
    <w:p w14:paraId="14BB8E85" w14:textId="1C1D27D4" w:rsidR="00403F75" w:rsidRPr="00403F75" w:rsidRDefault="00403F75" w:rsidP="003E0CB7">
      <w:pPr>
        <w:pStyle w:val="NoSpacing"/>
        <w:numPr>
          <w:ilvl w:val="0"/>
          <w:numId w:val="38"/>
        </w:numPr>
      </w:pPr>
      <w:r w:rsidRPr="00403F75">
        <w:t>Implementing Service-oriented architecture (SOA) and OOP concepts using Web Services like SOAP, and REST Services.</w:t>
      </w:r>
      <w:r>
        <w:t xml:space="preserve"> </w:t>
      </w:r>
      <w:r w:rsidRPr="00403F75">
        <w:t>Developed backend services to fetch data from MYSQL using Spring Data JPA, and Hibernate frameworks.</w:t>
      </w:r>
    </w:p>
    <w:p w14:paraId="7A573A90" w14:textId="77777777" w:rsidR="00403F75" w:rsidRPr="00403F75" w:rsidRDefault="00403F75" w:rsidP="003E0CB7">
      <w:pPr>
        <w:pStyle w:val="NoSpacing"/>
        <w:numPr>
          <w:ilvl w:val="0"/>
          <w:numId w:val="38"/>
        </w:numPr>
      </w:pPr>
      <w:r w:rsidRPr="00403F75">
        <w:t>Involved in using Spring Security for Web Applications for Microservice Authentication.</w:t>
      </w:r>
    </w:p>
    <w:p w14:paraId="7F6E93A1" w14:textId="77777777" w:rsidR="00403F75" w:rsidRPr="00403F75" w:rsidRDefault="00403F75" w:rsidP="003E0CB7">
      <w:pPr>
        <w:pStyle w:val="NoSpacing"/>
        <w:numPr>
          <w:ilvl w:val="0"/>
          <w:numId w:val="38"/>
        </w:numPr>
      </w:pPr>
      <w:r w:rsidRPr="00403F75">
        <w:t>Used OAuth 2.0 along with Spring security framework to securely expose our APIs by mandating the access token when a client wants to access our resources. Considering the security aspect used implicit/ API grant type.</w:t>
      </w:r>
    </w:p>
    <w:p w14:paraId="5022884A" w14:textId="77777777" w:rsidR="00403F75" w:rsidRPr="00403F75" w:rsidRDefault="00403F75" w:rsidP="003E0CB7">
      <w:pPr>
        <w:pStyle w:val="NoSpacing"/>
        <w:numPr>
          <w:ilvl w:val="0"/>
          <w:numId w:val="38"/>
        </w:numPr>
      </w:pPr>
      <w:r w:rsidRPr="00403F75">
        <w:t>Experience in migrating the AWS RDS database to host on an EC2 instance for enhanced cost savings.</w:t>
      </w:r>
    </w:p>
    <w:p w14:paraId="57D36203" w14:textId="77777777" w:rsidR="00403F75" w:rsidRPr="00403F75" w:rsidRDefault="00403F75" w:rsidP="003E0CB7">
      <w:pPr>
        <w:pStyle w:val="NoSpacing"/>
        <w:numPr>
          <w:ilvl w:val="0"/>
          <w:numId w:val="38"/>
        </w:numPr>
      </w:pPr>
      <w:r w:rsidRPr="00403F75">
        <w:t xml:space="preserve">Experience in working on cloud-specific AWS technologies including IAM, Simple Storage Services (S3), Elastic Bean Stalk, Virtual Private Cloud (VPC), RDS, and Cloud Watch. </w:t>
      </w:r>
    </w:p>
    <w:p w14:paraId="6363F2D7" w14:textId="77777777" w:rsidR="00403F75" w:rsidRPr="00403F75" w:rsidRDefault="00403F75" w:rsidP="003E0CB7">
      <w:pPr>
        <w:pStyle w:val="NoSpacing"/>
        <w:numPr>
          <w:ilvl w:val="0"/>
          <w:numId w:val="38"/>
        </w:numPr>
      </w:pPr>
      <w:r w:rsidRPr="00403F75">
        <w:t>Involved in writing Java API for Amazon Lambda to manage some of the AWS services.</w:t>
      </w:r>
    </w:p>
    <w:p w14:paraId="1010585C" w14:textId="30D17D94" w:rsidR="00403F75" w:rsidRPr="00403F75" w:rsidRDefault="00403F75" w:rsidP="003E0CB7">
      <w:pPr>
        <w:pStyle w:val="NoSpacing"/>
        <w:numPr>
          <w:ilvl w:val="0"/>
          <w:numId w:val="38"/>
        </w:numPr>
      </w:pPr>
      <w:r w:rsidRPr="00403F75">
        <w:t>Managed deployments in EKS managed Kubernetes, set nodes cluster, and deployed containerized applications</w:t>
      </w:r>
      <w:r>
        <w:t xml:space="preserve">. </w:t>
      </w:r>
      <w:r w:rsidRPr="00403F75">
        <w:t>Monitor server logs to support production activities with the help of Kubernetes logs and Splunk Cloud logging.</w:t>
      </w:r>
      <w:r>
        <w:t xml:space="preserve"> </w:t>
      </w:r>
    </w:p>
    <w:p w14:paraId="5E1A7E7D" w14:textId="77777777" w:rsidR="00403F75" w:rsidRPr="00403F75" w:rsidRDefault="00403F75" w:rsidP="003E0CB7">
      <w:pPr>
        <w:pStyle w:val="NoSpacing"/>
        <w:numPr>
          <w:ilvl w:val="0"/>
          <w:numId w:val="38"/>
        </w:numPr>
      </w:pPr>
      <w:r w:rsidRPr="00403F75">
        <w:t>Experienced in writing PL/SQL Procedures, Views, Indexes, Triggers, and Functions to create and manage data on schemas. Also experienced in writing complex queries for extracting data.</w:t>
      </w:r>
    </w:p>
    <w:p w14:paraId="39735CAC" w14:textId="77777777" w:rsidR="00403F75" w:rsidRPr="00403F75" w:rsidRDefault="00403F75" w:rsidP="003E0CB7">
      <w:pPr>
        <w:pStyle w:val="NoSpacing"/>
        <w:numPr>
          <w:ilvl w:val="0"/>
          <w:numId w:val="38"/>
        </w:numPr>
      </w:pPr>
      <w:r w:rsidRPr="00403F75">
        <w:t>Used Grid FS in MongoDB for uploading and retrieving files in our Spring Boot microservice application.</w:t>
      </w:r>
    </w:p>
    <w:p w14:paraId="1FBF4E0C" w14:textId="674E709C" w:rsidR="00403F75" w:rsidRPr="00403F75" w:rsidRDefault="00403F75" w:rsidP="003E0CB7">
      <w:pPr>
        <w:pStyle w:val="NoSpacing"/>
        <w:numPr>
          <w:ilvl w:val="0"/>
          <w:numId w:val="38"/>
        </w:numPr>
      </w:pPr>
      <w:r w:rsidRPr="00403F75">
        <w:t>Experienced in writing Deployment, Service, and Ingress objects for deploying our application into Kubernetes.</w:t>
      </w:r>
      <w:r>
        <w:t xml:space="preserve"> </w:t>
      </w:r>
      <w:r w:rsidRPr="00403F75">
        <w:t>Used Jenkins CI/CD pipelines to build all our applications to the Docker registry and then deployed to Kubernetes</w:t>
      </w:r>
    </w:p>
    <w:p w14:paraId="0921F7B5" w14:textId="77777777" w:rsidR="00403F75" w:rsidRPr="00403F75" w:rsidRDefault="00403F75" w:rsidP="003E0CB7">
      <w:pPr>
        <w:pStyle w:val="NoSpacing"/>
        <w:numPr>
          <w:ilvl w:val="0"/>
          <w:numId w:val="38"/>
        </w:numPr>
      </w:pPr>
      <w:r w:rsidRPr="00403F75">
        <w:t>Experience in implementing highly scalable and performance-efficient Drool Architecture.</w:t>
      </w:r>
    </w:p>
    <w:p w14:paraId="772889F5" w14:textId="77777777" w:rsidR="00403F75" w:rsidRPr="00403F75" w:rsidRDefault="00403F75" w:rsidP="003E0CB7">
      <w:pPr>
        <w:pStyle w:val="NoSpacing"/>
        <w:numPr>
          <w:ilvl w:val="0"/>
          <w:numId w:val="38"/>
        </w:numPr>
      </w:pPr>
      <w:r w:rsidRPr="00403F75">
        <w:t>Responding to production issues, daily application maintenance, and incident resolution and responsible for process improvement, application monitoring strategy, and overall application stability.</w:t>
      </w:r>
    </w:p>
    <w:p w14:paraId="6941667A" w14:textId="77777777" w:rsidR="00403F75" w:rsidRPr="00403F75" w:rsidRDefault="00403F75" w:rsidP="003E0CB7">
      <w:pPr>
        <w:pStyle w:val="NoSpacing"/>
        <w:numPr>
          <w:ilvl w:val="0"/>
          <w:numId w:val="38"/>
        </w:numPr>
      </w:pPr>
      <w:r w:rsidRPr="00403F75">
        <w:t>Maintain the progress of issues worked on in-progress status in JIRA.</w:t>
      </w:r>
    </w:p>
    <w:p w14:paraId="0D053482" w14:textId="77777777" w:rsidR="00403F75" w:rsidRPr="00403F75" w:rsidRDefault="00403F75" w:rsidP="003E0CB7">
      <w:pPr>
        <w:pStyle w:val="NoSpacing"/>
        <w:numPr>
          <w:ilvl w:val="0"/>
          <w:numId w:val="38"/>
        </w:numPr>
      </w:pPr>
      <w:r w:rsidRPr="00403F75">
        <w:t>Participate in approving the pull requests and weekly code reviews to ensure the code quality.</w:t>
      </w:r>
    </w:p>
    <w:p w14:paraId="1BBC1F11" w14:textId="77777777" w:rsidR="00403F75" w:rsidRPr="00403F75" w:rsidRDefault="00403F75" w:rsidP="003E0CB7">
      <w:pPr>
        <w:pStyle w:val="NoSpacing"/>
        <w:numPr>
          <w:ilvl w:val="0"/>
          <w:numId w:val="38"/>
        </w:numPr>
      </w:pPr>
      <w:r w:rsidRPr="00403F75">
        <w:t>Experienced in creating pipeline scripts for CI/CD deployment using Jenkins.</w:t>
      </w:r>
    </w:p>
    <w:p w14:paraId="1B009FBA" w14:textId="16368299" w:rsidR="00403F75" w:rsidRDefault="00403F75" w:rsidP="003E0CB7">
      <w:pPr>
        <w:pStyle w:val="NoSpacing"/>
        <w:numPr>
          <w:ilvl w:val="0"/>
          <w:numId w:val="38"/>
        </w:numPr>
      </w:pPr>
      <w:r w:rsidRPr="00403F75">
        <w:t>Collaborated closely with other members of the Development Team to both develop detailed specification documents with clear project deliverables and timelines, and to ensure timely completion of deliverables.</w:t>
      </w:r>
    </w:p>
    <w:p w14:paraId="443CE267" w14:textId="77777777" w:rsidR="00403F75" w:rsidRPr="00403F75" w:rsidRDefault="00403F75" w:rsidP="00403F75">
      <w:pPr>
        <w:pStyle w:val="NoSpacing"/>
        <w:rPr>
          <w:sz w:val="16"/>
          <w:szCs w:val="16"/>
        </w:rPr>
      </w:pPr>
    </w:p>
    <w:p w14:paraId="01FC602A" w14:textId="5F730024" w:rsidR="00403F75" w:rsidRDefault="00403F75" w:rsidP="00403F75">
      <w:pPr>
        <w:pStyle w:val="NoSpacing"/>
      </w:pPr>
      <w:r w:rsidRPr="006D2AA9">
        <w:rPr>
          <w:b/>
          <w:bCs/>
        </w:rPr>
        <w:t>Environment:</w:t>
      </w:r>
      <w:r w:rsidRPr="006D2AA9">
        <w:t xml:space="preserve"> </w:t>
      </w:r>
      <w:r w:rsidR="003E0CB7" w:rsidRPr="006D2AA9">
        <w:t>Java 1.8</w:t>
      </w:r>
      <w:r w:rsidR="003E0CB7">
        <w:t>, P</w:t>
      </w:r>
      <w:r w:rsidRPr="006D2AA9">
        <w:t>ython3.4, Flask, JWT, JSON, Object Mapper, SLF4J, GitHub, Jenkins, Docker, Open Shift, Apache Kafka, Windows, LINUX, IntelliJ, PyCharm, Cucumber, Maven, Active MQ, Swagger, Postman, REST services, JUnit, JMeter.</w:t>
      </w:r>
    </w:p>
    <w:p w14:paraId="693172EE" w14:textId="37A6B944" w:rsidR="00403F75" w:rsidRPr="00403F75" w:rsidRDefault="00403F75" w:rsidP="00403F75">
      <w:pPr>
        <w:pStyle w:val="NoSpacing"/>
        <w:rPr>
          <w:sz w:val="16"/>
          <w:szCs w:val="16"/>
        </w:rPr>
      </w:pPr>
    </w:p>
    <w:p w14:paraId="121E2F70" w14:textId="527FA01C" w:rsidR="00403F75" w:rsidRPr="00403F75" w:rsidRDefault="003E0CB7" w:rsidP="00403F75">
      <w:pPr>
        <w:pStyle w:val="NoSpacing"/>
        <w:rPr>
          <w:b/>
        </w:rPr>
      </w:pPr>
      <w:r w:rsidRPr="00403F75">
        <w:rPr>
          <w:b/>
        </w:rPr>
        <w:t>Software Developer</w:t>
      </w:r>
    </w:p>
    <w:p w14:paraId="4A01EA92" w14:textId="3462EF65" w:rsidR="00403F75" w:rsidRPr="00403F75" w:rsidRDefault="00403F75" w:rsidP="00403F75">
      <w:pPr>
        <w:pStyle w:val="NoSpacing"/>
        <w:rPr>
          <w:bCs/>
        </w:rPr>
      </w:pPr>
      <w:r w:rsidRPr="00403F75">
        <w:rPr>
          <w:bCs/>
        </w:rPr>
        <w:t xml:space="preserve">Dhatri Info Solutions, India                        </w:t>
      </w:r>
      <w:r w:rsidRPr="00403F75">
        <w:rPr>
          <w:bCs/>
        </w:rPr>
        <w:tab/>
      </w:r>
      <w:r w:rsidRPr="00403F75">
        <w:rPr>
          <w:bCs/>
        </w:rPr>
        <w:tab/>
      </w:r>
      <w:r w:rsidRPr="00403F75">
        <w:rPr>
          <w:bCs/>
        </w:rPr>
        <w:tab/>
        <w:t xml:space="preserve">                                    </w:t>
      </w:r>
      <w:r>
        <w:rPr>
          <w:bCs/>
        </w:rPr>
        <w:t xml:space="preserve">                         </w:t>
      </w:r>
      <w:r w:rsidRPr="00403F75">
        <w:rPr>
          <w:bCs/>
        </w:rPr>
        <w:t>Jan 2014 – Feb 2015</w:t>
      </w:r>
    </w:p>
    <w:p w14:paraId="242214FF" w14:textId="77777777" w:rsidR="00403F75" w:rsidRPr="00403F75" w:rsidRDefault="00403F75" w:rsidP="00403F75">
      <w:pPr>
        <w:pStyle w:val="NoSpacing"/>
        <w:rPr>
          <w:sz w:val="16"/>
          <w:szCs w:val="16"/>
        </w:rPr>
      </w:pPr>
    </w:p>
    <w:p w14:paraId="2FB96D9B" w14:textId="0C5B42E5" w:rsidR="00403F75" w:rsidRPr="00403F75" w:rsidRDefault="00403F75" w:rsidP="003E0CB7">
      <w:pPr>
        <w:pStyle w:val="NoSpacing"/>
        <w:numPr>
          <w:ilvl w:val="0"/>
          <w:numId w:val="38"/>
        </w:numPr>
      </w:pPr>
      <w:r w:rsidRPr="00403F75">
        <w:t>Developed Merge jobs in Python to extract and load data into MySQL database.</w:t>
      </w:r>
    </w:p>
    <w:p w14:paraId="0412B286" w14:textId="6C160CD7" w:rsidR="00403F75" w:rsidRDefault="00403F75" w:rsidP="003E0CB7">
      <w:pPr>
        <w:pStyle w:val="NoSpacing"/>
        <w:numPr>
          <w:ilvl w:val="0"/>
          <w:numId w:val="38"/>
        </w:numPr>
      </w:pPr>
      <w:r w:rsidRPr="00403F75">
        <w:t>Involved in building database Models, APIs, and Views utilizing Python, to build an interactive web-based solution.</w:t>
      </w:r>
      <w:r>
        <w:t xml:space="preserve"> </w:t>
      </w:r>
      <w:r w:rsidRPr="00403F75">
        <w:t>Wrote Python OO Design code for manufacturing quality, monitoring, logging, and debugging code optimization.</w:t>
      </w:r>
    </w:p>
    <w:p w14:paraId="0908C89D" w14:textId="77777777" w:rsidR="0092518D" w:rsidRDefault="0092518D" w:rsidP="0092518D">
      <w:pPr>
        <w:pStyle w:val="NoSpacing"/>
        <w:numPr>
          <w:ilvl w:val="0"/>
          <w:numId w:val="38"/>
        </w:numPr>
      </w:pPr>
      <w:r>
        <w:t>Developed the front-end using HTML, JavaScript, AJAX, and CSS. Used the basic principles of MVC to</w:t>
      </w:r>
    </w:p>
    <w:p w14:paraId="24F795BC" w14:textId="3104EC1A" w:rsidR="0092518D" w:rsidRPr="00403F75" w:rsidRDefault="0092518D" w:rsidP="0092518D">
      <w:pPr>
        <w:pStyle w:val="NoSpacing"/>
        <w:numPr>
          <w:ilvl w:val="0"/>
          <w:numId w:val="38"/>
        </w:numPr>
      </w:pPr>
      <w:r>
        <w:t>incorporate the React framework to build client-side application.</w:t>
      </w:r>
    </w:p>
    <w:p w14:paraId="5C57675D" w14:textId="77777777" w:rsidR="00403F75" w:rsidRPr="00403F75" w:rsidRDefault="00403F75" w:rsidP="003E0CB7">
      <w:pPr>
        <w:pStyle w:val="NoSpacing"/>
        <w:numPr>
          <w:ilvl w:val="0"/>
          <w:numId w:val="38"/>
        </w:numPr>
      </w:pPr>
      <w:r w:rsidRPr="00403F75">
        <w:t>Dynamic implementation of SQL server work on the website using SQL developer tool and working with continuous integration and automation using Jenkins.</w:t>
      </w:r>
    </w:p>
    <w:p w14:paraId="52012606" w14:textId="0105C238" w:rsidR="00403F75" w:rsidRPr="00403F75" w:rsidRDefault="00403F75" w:rsidP="003E0CB7">
      <w:pPr>
        <w:pStyle w:val="NoSpacing"/>
        <w:numPr>
          <w:ilvl w:val="0"/>
          <w:numId w:val="38"/>
        </w:numPr>
      </w:pPr>
      <w:r w:rsidRPr="00403F75">
        <w:t>Involved in writing SQL queries implementing functions, triggers, cursors, object types, sequences, indexes, etc.</w:t>
      </w:r>
      <w:r>
        <w:t xml:space="preserve"> </w:t>
      </w:r>
      <w:r w:rsidRPr="00403F75">
        <w:t>Rewrite existing Python /Django modules to deliver certain formats of data.</w:t>
      </w:r>
    </w:p>
    <w:p w14:paraId="111C9930" w14:textId="77777777" w:rsidR="00403F75" w:rsidRPr="00403F75" w:rsidRDefault="00403F75" w:rsidP="003E0CB7">
      <w:pPr>
        <w:pStyle w:val="NoSpacing"/>
        <w:numPr>
          <w:ilvl w:val="0"/>
          <w:numId w:val="38"/>
        </w:numPr>
      </w:pPr>
      <w:r w:rsidRPr="00403F75">
        <w:t>Used Django Database APIs to access database objects.</w:t>
      </w:r>
    </w:p>
    <w:p w14:paraId="112D7439" w14:textId="77777777" w:rsidR="00403F75" w:rsidRPr="00403F75" w:rsidRDefault="00403F75" w:rsidP="003E0CB7">
      <w:pPr>
        <w:pStyle w:val="NoSpacing"/>
        <w:numPr>
          <w:ilvl w:val="0"/>
          <w:numId w:val="38"/>
        </w:numPr>
      </w:pPr>
      <w:r w:rsidRPr="00403F75">
        <w:t>Wrote Python scripts to parse XML documents and load the data in the database.</w:t>
      </w:r>
    </w:p>
    <w:p w14:paraId="303997E9" w14:textId="1F7B969B" w:rsidR="00403F75" w:rsidRPr="00403F75" w:rsidRDefault="00403F75" w:rsidP="003E0CB7">
      <w:pPr>
        <w:pStyle w:val="NoSpacing"/>
        <w:numPr>
          <w:ilvl w:val="0"/>
          <w:numId w:val="38"/>
        </w:numPr>
      </w:pPr>
      <w:r w:rsidRPr="00403F75">
        <w:t>Involved in the development of RESTful Web Services for getting and sending data from the external interface in the JSON format.</w:t>
      </w:r>
      <w:r>
        <w:t xml:space="preserve"> </w:t>
      </w:r>
      <w:r w:rsidRPr="00403F75">
        <w:t>Used Django configuration to manage URLs and application parameters.</w:t>
      </w:r>
    </w:p>
    <w:p w14:paraId="1D020CB2" w14:textId="27BDA5DB" w:rsidR="00403F75" w:rsidRPr="00403F75" w:rsidRDefault="00403F75" w:rsidP="003E0CB7">
      <w:pPr>
        <w:pStyle w:val="NoSpacing"/>
        <w:numPr>
          <w:ilvl w:val="0"/>
          <w:numId w:val="38"/>
        </w:numPr>
      </w:pPr>
      <w:r w:rsidRPr="00403F75">
        <w:t>Used Python and Django to interface with the jQuery UI and manage the storage and deletion of content.</w:t>
      </w:r>
      <w:r>
        <w:t xml:space="preserve"> </w:t>
      </w:r>
      <w:r w:rsidRPr="00403F75">
        <w:t>Responsible for debugging, testing, maintaining, and deploying the application.</w:t>
      </w:r>
    </w:p>
    <w:p w14:paraId="72ADCDBF" w14:textId="77777777" w:rsidR="00403F75" w:rsidRPr="00403F75" w:rsidRDefault="00403F75" w:rsidP="003E0CB7">
      <w:pPr>
        <w:pStyle w:val="NoSpacing"/>
        <w:numPr>
          <w:ilvl w:val="0"/>
          <w:numId w:val="38"/>
        </w:numPr>
      </w:pPr>
      <w:r w:rsidRPr="00403F75">
        <w:t>Developed entire frontend and backend modules using Python on Django Web Framework.</w:t>
      </w:r>
    </w:p>
    <w:p w14:paraId="10BB045D" w14:textId="77777777" w:rsidR="00403F75" w:rsidRPr="00403F75" w:rsidRDefault="00403F75" w:rsidP="003E0CB7">
      <w:pPr>
        <w:pStyle w:val="NoSpacing"/>
        <w:numPr>
          <w:ilvl w:val="0"/>
          <w:numId w:val="38"/>
        </w:numPr>
      </w:pPr>
      <w:r w:rsidRPr="00403F75">
        <w:t>Used Jira for defect tracking and project management.</w:t>
      </w:r>
    </w:p>
    <w:p w14:paraId="71A30D84" w14:textId="7601B5EE" w:rsidR="00403F75" w:rsidRDefault="00403F75" w:rsidP="003E0CB7">
      <w:pPr>
        <w:pStyle w:val="NoSpacing"/>
        <w:numPr>
          <w:ilvl w:val="0"/>
          <w:numId w:val="38"/>
        </w:numPr>
      </w:pPr>
      <w:r w:rsidRPr="00403F75">
        <w:t>Wrote Python routines to log into the websites and fetch data for selected options.</w:t>
      </w:r>
    </w:p>
    <w:p w14:paraId="3AAD6751" w14:textId="77777777" w:rsidR="00403F75" w:rsidRPr="00403F75" w:rsidRDefault="00403F75" w:rsidP="00403F75">
      <w:pPr>
        <w:pStyle w:val="NoSpacing"/>
        <w:rPr>
          <w:sz w:val="14"/>
          <w:szCs w:val="14"/>
        </w:rPr>
      </w:pPr>
    </w:p>
    <w:p w14:paraId="174A87D4" w14:textId="017A4F17" w:rsidR="00403F75" w:rsidRDefault="00403F75" w:rsidP="00403F75">
      <w:pPr>
        <w:pStyle w:val="NoSpacing"/>
      </w:pPr>
      <w:r w:rsidRPr="006D2AA9">
        <w:rPr>
          <w:b/>
          <w:bCs/>
        </w:rPr>
        <w:t>Environment:</w:t>
      </w:r>
      <w:r w:rsidRPr="006D2AA9">
        <w:t xml:space="preserve"> </w:t>
      </w:r>
      <w:r w:rsidR="003E0CB7" w:rsidRPr="006D2AA9">
        <w:t>Java</w:t>
      </w:r>
      <w:r w:rsidR="003E0CB7">
        <w:t>,</w:t>
      </w:r>
      <w:r w:rsidR="003E0CB7" w:rsidRPr="006D2AA9">
        <w:t xml:space="preserve"> </w:t>
      </w:r>
      <w:r w:rsidRPr="006D2AA9">
        <w:t>Python 2.7, Django, C++, jQuery, MySQL, Oracle 11.2, Linux, Django, Eclipse, Shell Scripting, HTML, XHTML, SVN, CSS, AJAX, Bugzilla, JavaScript, Apache Web Server.</w:t>
      </w:r>
    </w:p>
    <w:p w14:paraId="4EB136D9" w14:textId="6A4D6D76" w:rsidR="00403F75" w:rsidRDefault="00403F75" w:rsidP="00403F75">
      <w:pPr>
        <w:jc w:val="both"/>
        <w:rPr>
          <w:rFonts w:ascii="Calibri" w:hAnsi="Calibri" w:cs="Calibri"/>
          <w:sz w:val="16"/>
          <w:szCs w:val="16"/>
        </w:rPr>
      </w:pPr>
    </w:p>
    <w:p w14:paraId="376D3B8F" w14:textId="7492A1CE" w:rsidR="003E0CB7" w:rsidRDefault="003E0CB7" w:rsidP="00403F75">
      <w:pPr>
        <w:jc w:val="both"/>
        <w:rPr>
          <w:rFonts w:ascii="Calibri" w:hAnsi="Calibri" w:cs="Calibri"/>
          <w:sz w:val="16"/>
          <w:szCs w:val="16"/>
        </w:rPr>
      </w:pPr>
    </w:p>
    <w:p w14:paraId="38565944" w14:textId="77777777" w:rsidR="003E0CB7" w:rsidRPr="00403F75" w:rsidRDefault="003E0CB7" w:rsidP="00403F75">
      <w:pPr>
        <w:jc w:val="both"/>
        <w:rPr>
          <w:rFonts w:ascii="Calibri" w:hAnsi="Calibri" w:cs="Calibri"/>
          <w:sz w:val="16"/>
          <w:szCs w:val="16"/>
        </w:rPr>
      </w:pPr>
    </w:p>
    <w:p w14:paraId="57D3D4AC" w14:textId="55D73238" w:rsidR="00403F75" w:rsidRPr="00403F75" w:rsidRDefault="003E0CB7" w:rsidP="00403F75">
      <w:pPr>
        <w:pStyle w:val="NoSpacing"/>
        <w:rPr>
          <w:b/>
        </w:rPr>
      </w:pPr>
      <w:r w:rsidRPr="00403F75">
        <w:rPr>
          <w:b/>
        </w:rPr>
        <w:t>Software Developer</w:t>
      </w:r>
    </w:p>
    <w:p w14:paraId="214981B2" w14:textId="529ADFFF" w:rsidR="00403F75" w:rsidRPr="00403F75" w:rsidRDefault="00403F75" w:rsidP="00403F75">
      <w:pPr>
        <w:pStyle w:val="NoSpacing"/>
        <w:rPr>
          <w:bCs/>
        </w:rPr>
      </w:pPr>
      <w:r w:rsidRPr="00403F75">
        <w:rPr>
          <w:bCs/>
        </w:rPr>
        <w:t>Celigo, India</w:t>
      </w:r>
      <w:r w:rsidRPr="00403F75">
        <w:rPr>
          <w:bCs/>
        </w:rPr>
        <w:tab/>
      </w:r>
      <w:r w:rsidRPr="00403F75">
        <w:rPr>
          <w:bCs/>
        </w:rPr>
        <w:tab/>
      </w:r>
      <w:r w:rsidRPr="00403F75">
        <w:rPr>
          <w:bCs/>
        </w:rPr>
        <w:tab/>
      </w:r>
      <w:r w:rsidRPr="00403F75">
        <w:rPr>
          <w:bCs/>
        </w:rPr>
        <w:tab/>
      </w:r>
      <w:r w:rsidRPr="00403F75">
        <w:rPr>
          <w:bCs/>
        </w:rPr>
        <w:tab/>
      </w:r>
      <w:r w:rsidRPr="00403F75">
        <w:rPr>
          <w:bCs/>
        </w:rPr>
        <w:tab/>
      </w:r>
      <w:r w:rsidRPr="00403F75">
        <w:rPr>
          <w:bCs/>
        </w:rPr>
        <w:tab/>
      </w:r>
      <w:r w:rsidRPr="00403F75">
        <w:rPr>
          <w:bCs/>
        </w:rPr>
        <w:tab/>
      </w:r>
      <w:r w:rsidRPr="00403F75">
        <w:rPr>
          <w:bCs/>
        </w:rPr>
        <w:tab/>
        <w:t xml:space="preserve">       </w:t>
      </w:r>
      <w:r>
        <w:rPr>
          <w:bCs/>
        </w:rPr>
        <w:t xml:space="preserve">           </w:t>
      </w:r>
      <w:r w:rsidRPr="00403F75">
        <w:rPr>
          <w:bCs/>
        </w:rPr>
        <w:t>Feb 2012 – Jan 2014</w:t>
      </w:r>
    </w:p>
    <w:p w14:paraId="2A95B40E" w14:textId="77777777" w:rsidR="00403F75" w:rsidRPr="003E0CB7" w:rsidRDefault="00403F75" w:rsidP="003E0CB7">
      <w:pPr>
        <w:pStyle w:val="NoSpacing"/>
      </w:pPr>
    </w:p>
    <w:p w14:paraId="6509B831" w14:textId="77777777" w:rsidR="00403F75" w:rsidRPr="003E0CB7" w:rsidRDefault="00403F75" w:rsidP="003E0CB7">
      <w:pPr>
        <w:pStyle w:val="NoSpacing"/>
        <w:numPr>
          <w:ilvl w:val="0"/>
          <w:numId w:val="38"/>
        </w:numPr>
      </w:pPr>
      <w:r w:rsidRPr="003E0CB7">
        <w:t>Participated in requirement gathering and worked closely with the architect in designing and modeling.</w:t>
      </w:r>
    </w:p>
    <w:p w14:paraId="40EC29B6" w14:textId="77777777" w:rsidR="00403F75" w:rsidRPr="003E0CB7" w:rsidRDefault="00403F75" w:rsidP="003E0CB7">
      <w:pPr>
        <w:pStyle w:val="NoSpacing"/>
        <w:numPr>
          <w:ilvl w:val="0"/>
          <w:numId w:val="38"/>
        </w:numPr>
      </w:pPr>
      <w:r w:rsidRPr="003E0CB7">
        <w:t>Developed entire frontend and backend modules using Python on Django Web Framework.</w:t>
      </w:r>
    </w:p>
    <w:p w14:paraId="3F08F2E6" w14:textId="77777777" w:rsidR="00403F75" w:rsidRPr="003E0CB7" w:rsidRDefault="00403F75" w:rsidP="003E0CB7">
      <w:pPr>
        <w:pStyle w:val="NoSpacing"/>
        <w:numPr>
          <w:ilvl w:val="0"/>
          <w:numId w:val="38"/>
        </w:numPr>
      </w:pPr>
      <w:r w:rsidRPr="003E0CB7">
        <w:t>Developed tools using Python, Shell scripting, XML, and BIG DATA to automate some of the menial tasks.</w:t>
      </w:r>
    </w:p>
    <w:p w14:paraId="555B3BD8" w14:textId="77777777" w:rsidR="00403F75" w:rsidRPr="003E0CB7" w:rsidRDefault="00403F75" w:rsidP="003E0CB7">
      <w:pPr>
        <w:pStyle w:val="NoSpacing"/>
        <w:numPr>
          <w:ilvl w:val="0"/>
          <w:numId w:val="38"/>
        </w:numPr>
      </w:pPr>
      <w:r w:rsidRPr="003E0CB7">
        <w:t>Performed testing using Django's Test Module.</w:t>
      </w:r>
    </w:p>
    <w:p w14:paraId="2813A297" w14:textId="77777777" w:rsidR="00403F75" w:rsidRPr="003E0CB7" w:rsidRDefault="00403F75" w:rsidP="003E0CB7">
      <w:pPr>
        <w:pStyle w:val="NoSpacing"/>
        <w:numPr>
          <w:ilvl w:val="0"/>
          <w:numId w:val="38"/>
        </w:numPr>
      </w:pPr>
      <w:r w:rsidRPr="003E0CB7">
        <w:t>Used Django configuration to manage URLs and application parameters.</w:t>
      </w:r>
    </w:p>
    <w:p w14:paraId="14513B86" w14:textId="77777777" w:rsidR="00403F75" w:rsidRPr="003E0CB7" w:rsidRDefault="00403F75" w:rsidP="003E0CB7">
      <w:pPr>
        <w:pStyle w:val="NoSpacing"/>
        <w:numPr>
          <w:ilvl w:val="0"/>
          <w:numId w:val="38"/>
        </w:numPr>
      </w:pPr>
      <w:r w:rsidRPr="003E0CB7">
        <w:t>Involved in Web development, programming, and engineering Django, Web Server Gateway Interface (WSGI) and SQL internal admin tools behave Behaviour-driven development (BDD).</w:t>
      </w:r>
    </w:p>
    <w:p w14:paraId="0B652DCB" w14:textId="77777777" w:rsidR="00403F75" w:rsidRPr="003E0CB7" w:rsidRDefault="00403F75" w:rsidP="003E0CB7">
      <w:pPr>
        <w:pStyle w:val="NoSpacing"/>
        <w:numPr>
          <w:ilvl w:val="0"/>
          <w:numId w:val="38"/>
        </w:numPr>
      </w:pPr>
      <w:r w:rsidRPr="003E0CB7">
        <w:t>Used Python and Django to interface with the jQuery UI and manage the storage and deletion of content.</w:t>
      </w:r>
    </w:p>
    <w:p w14:paraId="439A7B5E" w14:textId="77777777" w:rsidR="00403F75" w:rsidRPr="003E0CB7" w:rsidRDefault="00403F75" w:rsidP="003E0CB7">
      <w:pPr>
        <w:pStyle w:val="NoSpacing"/>
        <w:numPr>
          <w:ilvl w:val="0"/>
          <w:numId w:val="38"/>
        </w:numPr>
      </w:pPr>
      <w:r w:rsidRPr="003E0CB7">
        <w:t>Developed a fully automated continuous integration system using Git, Jenkins, MySQL, and custom tools developed in Python and Bash.</w:t>
      </w:r>
    </w:p>
    <w:p w14:paraId="187BAEF3" w14:textId="77777777" w:rsidR="00403F75" w:rsidRPr="003E0CB7" w:rsidRDefault="00403F75" w:rsidP="003E0CB7">
      <w:pPr>
        <w:pStyle w:val="NoSpacing"/>
        <w:numPr>
          <w:ilvl w:val="0"/>
          <w:numId w:val="38"/>
        </w:numPr>
      </w:pPr>
      <w:r w:rsidRPr="003E0CB7">
        <w:t>Designed and managed API system deployment using a fast HTTP server and Amazon AWS architecture</w:t>
      </w:r>
    </w:p>
    <w:p w14:paraId="5BF36609" w14:textId="77777777" w:rsidR="00403F75" w:rsidRPr="003E0CB7" w:rsidRDefault="00403F75" w:rsidP="003E0CB7">
      <w:pPr>
        <w:pStyle w:val="NoSpacing"/>
        <w:numPr>
          <w:ilvl w:val="0"/>
          <w:numId w:val="38"/>
        </w:numPr>
      </w:pPr>
      <w:r w:rsidRPr="003E0CB7">
        <w:t>Creation of Python scripts for data access and analysis (Scripts, Data Feeds, XLS, FIXML) to aid in process and system monitoring, and reporting.</w:t>
      </w:r>
    </w:p>
    <w:p w14:paraId="239E453B" w14:textId="77777777" w:rsidR="00403F75" w:rsidRPr="003E0CB7" w:rsidRDefault="00403F75" w:rsidP="003E0CB7">
      <w:pPr>
        <w:pStyle w:val="NoSpacing"/>
        <w:numPr>
          <w:ilvl w:val="0"/>
          <w:numId w:val="38"/>
        </w:numPr>
      </w:pPr>
      <w:r w:rsidRPr="003E0CB7">
        <w:t>Rewrite existing Java applications in the Python module to deliver certain formats of data.</w:t>
      </w:r>
    </w:p>
    <w:p w14:paraId="09D2B9BC" w14:textId="77777777" w:rsidR="00403F75" w:rsidRPr="003E0CB7" w:rsidRDefault="00403F75" w:rsidP="003E0CB7">
      <w:pPr>
        <w:pStyle w:val="NoSpacing"/>
        <w:numPr>
          <w:ilvl w:val="0"/>
          <w:numId w:val="38"/>
        </w:numPr>
      </w:pPr>
      <w:r w:rsidRPr="003E0CB7">
        <w:t>Wrote Python scripts to parse XML documents and load the data in the database.</w:t>
      </w:r>
    </w:p>
    <w:p w14:paraId="742C17D8" w14:textId="77777777" w:rsidR="00403F75" w:rsidRPr="003E0CB7" w:rsidRDefault="00403F75" w:rsidP="003E0CB7">
      <w:pPr>
        <w:pStyle w:val="NoSpacing"/>
        <w:numPr>
          <w:ilvl w:val="0"/>
          <w:numId w:val="38"/>
        </w:numPr>
      </w:pPr>
      <w:r w:rsidRPr="003E0CB7">
        <w:t>Generated property list for every application dynamically using Python.</w:t>
      </w:r>
    </w:p>
    <w:p w14:paraId="5A9B9C4C" w14:textId="77777777" w:rsidR="00403F75" w:rsidRPr="003E0CB7" w:rsidRDefault="00403F75" w:rsidP="003E0CB7">
      <w:pPr>
        <w:pStyle w:val="NoSpacing"/>
        <w:numPr>
          <w:ilvl w:val="0"/>
          <w:numId w:val="38"/>
        </w:numPr>
      </w:pPr>
      <w:r w:rsidRPr="003E0CB7">
        <w:t>Responsible for search engine optimization to improve the visibility of the website.</w:t>
      </w:r>
    </w:p>
    <w:p w14:paraId="79B20BA6" w14:textId="3330ABA5" w:rsidR="00403F75" w:rsidRPr="003E0CB7" w:rsidRDefault="00403F75" w:rsidP="003E0CB7">
      <w:pPr>
        <w:pStyle w:val="NoSpacing"/>
        <w:numPr>
          <w:ilvl w:val="0"/>
          <w:numId w:val="38"/>
        </w:numPr>
      </w:pPr>
      <w:r w:rsidRPr="003E0CB7">
        <w:t>Designed and developed the UI of the website using HTML5, XHTML, AJAX, CSS3, BIG DATA and JavaScript. Handled all the client-side validation using JavaScript.</w:t>
      </w:r>
    </w:p>
    <w:p w14:paraId="3E75D65E" w14:textId="77777777" w:rsidR="00403F75" w:rsidRPr="003E0CB7" w:rsidRDefault="00403F75" w:rsidP="003E0CB7">
      <w:pPr>
        <w:pStyle w:val="NoSpacing"/>
        <w:numPr>
          <w:ilvl w:val="0"/>
          <w:numId w:val="38"/>
        </w:numPr>
      </w:pPr>
      <w:r w:rsidRPr="003E0CB7">
        <w:t>Designed and developed a data management system using MySQL.</w:t>
      </w:r>
    </w:p>
    <w:p w14:paraId="49AD9FC0" w14:textId="77777777" w:rsidR="00403F75" w:rsidRPr="003E0CB7" w:rsidRDefault="00403F75" w:rsidP="003E0CB7">
      <w:pPr>
        <w:pStyle w:val="NoSpacing"/>
        <w:numPr>
          <w:ilvl w:val="0"/>
          <w:numId w:val="38"/>
        </w:numPr>
      </w:pPr>
      <w:r w:rsidRPr="003E0CB7">
        <w:t>Created a Git repository and added the project to GitHub.</w:t>
      </w:r>
    </w:p>
    <w:p w14:paraId="24D66D28" w14:textId="77777777" w:rsidR="00403F75" w:rsidRPr="003E0CB7" w:rsidRDefault="00403F75" w:rsidP="003E0CB7">
      <w:pPr>
        <w:pStyle w:val="NoSpacing"/>
        <w:numPr>
          <w:ilvl w:val="0"/>
          <w:numId w:val="38"/>
        </w:numPr>
      </w:pPr>
      <w:r w:rsidRPr="003E0CB7">
        <w:t>Build a development environment with JIRA.</w:t>
      </w:r>
    </w:p>
    <w:p w14:paraId="51265A4B" w14:textId="77777777" w:rsidR="00403F75" w:rsidRPr="003E0CB7" w:rsidRDefault="00403F75" w:rsidP="003E0CB7">
      <w:pPr>
        <w:pStyle w:val="NoSpacing"/>
        <w:numPr>
          <w:ilvl w:val="0"/>
          <w:numId w:val="38"/>
        </w:numPr>
      </w:pPr>
      <w:r w:rsidRPr="003E0CB7">
        <w:t>Creating unit test/regression test framework for working/new code.</w:t>
      </w:r>
    </w:p>
    <w:p w14:paraId="4762C304" w14:textId="77777777" w:rsidR="00403F75" w:rsidRPr="003E0CB7" w:rsidRDefault="00403F75" w:rsidP="003E0CB7">
      <w:pPr>
        <w:pStyle w:val="NoSpacing"/>
        <w:numPr>
          <w:ilvl w:val="0"/>
          <w:numId w:val="38"/>
        </w:numPr>
      </w:pPr>
      <w:r w:rsidRPr="003E0CB7">
        <w:t>Using the Subversion version control tool to coordinate team development.</w:t>
      </w:r>
    </w:p>
    <w:p w14:paraId="32E04D24" w14:textId="7D4FAB44" w:rsidR="00403F75" w:rsidRDefault="00403F75" w:rsidP="003E0CB7">
      <w:pPr>
        <w:pStyle w:val="NoSpacing"/>
        <w:numPr>
          <w:ilvl w:val="0"/>
          <w:numId w:val="38"/>
        </w:numPr>
      </w:pPr>
      <w:r w:rsidRPr="003E0CB7">
        <w:t>Responsible for debugging and troubleshooting the web application</w:t>
      </w:r>
    </w:p>
    <w:p w14:paraId="746A47A9" w14:textId="77777777" w:rsidR="003E0CB7" w:rsidRPr="003E0CB7" w:rsidRDefault="003E0CB7" w:rsidP="003E0CB7">
      <w:pPr>
        <w:pStyle w:val="NoSpacing"/>
      </w:pPr>
    </w:p>
    <w:p w14:paraId="0D7FFD75" w14:textId="6D8A8608" w:rsidR="00403F75" w:rsidRDefault="00403F75" w:rsidP="00403F75">
      <w:pPr>
        <w:pStyle w:val="NoSpacing"/>
      </w:pPr>
      <w:r w:rsidRPr="006D2AA9">
        <w:rPr>
          <w:rFonts w:ascii="Calibri" w:hAnsi="Calibri" w:cs="Calibri"/>
          <w:b/>
          <w:bCs/>
        </w:rPr>
        <w:t>Environment:</w:t>
      </w:r>
      <w:r w:rsidRPr="006D2AA9">
        <w:rPr>
          <w:rFonts w:ascii="Calibri" w:hAnsi="Calibri" w:cs="Calibri"/>
        </w:rPr>
        <w:t xml:space="preserve"> </w:t>
      </w:r>
      <w:r w:rsidR="003E0CB7">
        <w:rPr>
          <w:rFonts w:ascii="Calibri" w:hAnsi="Calibri" w:cs="Calibri"/>
        </w:rPr>
        <w:t xml:space="preserve">Java, </w:t>
      </w:r>
      <w:r w:rsidRPr="006D2AA9">
        <w:rPr>
          <w:rFonts w:ascii="Calibri" w:hAnsi="Calibri" w:cs="Calibri"/>
        </w:rPr>
        <w:t>Python 2.7, Django 1.4, CSS, HTML, JavaScript, jQuery, webbapp2, AJAX, MYSQL, Linux.</w:t>
      </w:r>
    </w:p>
    <w:p w14:paraId="73A6D804" w14:textId="77777777" w:rsidR="003D1332" w:rsidRPr="00403F75" w:rsidRDefault="003D1332" w:rsidP="00015465">
      <w:pPr>
        <w:pStyle w:val="NoSpacing"/>
        <w:rPr>
          <w:b/>
          <w:sz w:val="18"/>
          <w:szCs w:val="18"/>
        </w:rPr>
      </w:pPr>
    </w:p>
    <w:p w14:paraId="3ED21149" w14:textId="1B290403"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Default="002C08E8" w:rsidP="00035ECD">
      <w:pPr>
        <w:pStyle w:val="NoSpacing"/>
      </w:pPr>
    </w:p>
    <w:p w14:paraId="086571F9" w14:textId="77777777" w:rsidR="00403F75" w:rsidRPr="00403F75" w:rsidRDefault="00403F75" w:rsidP="00403F75">
      <w:pPr>
        <w:pStyle w:val="NoSpacing"/>
        <w:numPr>
          <w:ilvl w:val="0"/>
          <w:numId w:val="36"/>
        </w:numPr>
      </w:pPr>
      <w:r w:rsidRPr="00403F75">
        <w:t>Bachelor’s in Tech from JNTU, Hyderabad (2005-2009)</w:t>
      </w:r>
    </w:p>
    <w:p w14:paraId="36D210DC" w14:textId="77777777" w:rsidR="00403F75" w:rsidRPr="00403F75" w:rsidRDefault="00403F75" w:rsidP="00403F75">
      <w:pPr>
        <w:pStyle w:val="NoSpacing"/>
        <w:numPr>
          <w:ilvl w:val="0"/>
          <w:numId w:val="36"/>
        </w:numPr>
      </w:pPr>
      <w:r w:rsidRPr="00403F75">
        <w:t>Master’s in Information Technology from Vignan University (2009-2011)</w:t>
      </w:r>
    </w:p>
    <w:p w14:paraId="091379C9" w14:textId="77777777" w:rsidR="00403F75" w:rsidRDefault="00403F75" w:rsidP="00403F75">
      <w:pPr>
        <w:pStyle w:val="NoSpacing"/>
        <w:numPr>
          <w:ilvl w:val="0"/>
          <w:numId w:val="36"/>
        </w:numPr>
      </w:pPr>
      <w:r w:rsidRPr="00403F75">
        <w:t>Postgraduate in Big Data Science and Big Data analytics from Wrexham Glyndwr University, UK (2020-2022)</w:t>
      </w:r>
    </w:p>
    <w:p w14:paraId="2A8445E0" w14:textId="105DA7FF" w:rsidR="00403F75" w:rsidRDefault="00403F75" w:rsidP="00403F75">
      <w:pPr>
        <w:pStyle w:val="NoSpacing"/>
        <w:numPr>
          <w:ilvl w:val="0"/>
          <w:numId w:val="36"/>
        </w:numPr>
      </w:pPr>
      <w:r>
        <w:t>Certified Python Programmer (PCEP) - pqs9.zQqD.u3YM</w:t>
      </w:r>
    </w:p>
    <w:p w14:paraId="2F797F23" w14:textId="3349CA13" w:rsidR="00403F75" w:rsidRDefault="00403F75" w:rsidP="00403F75">
      <w:pPr>
        <w:pStyle w:val="NoSpacing"/>
        <w:numPr>
          <w:ilvl w:val="0"/>
          <w:numId w:val="36"/>
        </w:numPr>
      </w:pPr>
      <w:r>
        <w:t>Certified Kubernetes Application Developer (CKAD)- LF-oo1yp5wd22</w:t>
      </w:r>
    </w:p>
    <w:p w14:paraId="06A54F5B" w14:textId="018E4680" w:rsidR="00403F75" w:rsidRDefault="00403F75" w:rsidP="00403F75">
      <w:pPr>
        <w:pStyle w:val="NoSpacing"/>
        <w:numPr>
          <w:ilvl w:val="0"/>
          <w:numId w:val="36"/>
        </w:numPr>
        <w:sectPr w:rsidR="00403F75" w:rsidSect="00282B88">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pPr>
      <w:r>
        <w:t>Certified Kubernetes Administrator (CKA)- LF-4mq0pdqwz4</w:t>
      </w:r>
    </w:p>
    <w:p w14:paraId="638574B6" w14:textId="126CF11D" w:rsidR="003D1332" w:rsidRDefault="003D1332" w:rsidP="006747A9">
      <w:pPr>
        <w:pStyle w:val="NoSpacing"/>
        <w:ind w:left="720"/>
      </w:pPr>
    </w:p>
    <w:p w14:paraId="786AAC6A" w14:textId="77777777" w:rsidR="00403F75" w:rsidRPr="00D53105" w:rsidRDefault="00403F75" w:rsidP="006747A9">
      <w:pPr>
        <w:pStyle w:val="NoSpacing"/>
        <w:ind w:left="720"/>
      </w:pPr>
    </w:p>
    <w:sectPr w:rsidR="00403F75" w:rsidRPr="00D53105" w:rsidSect="00282B88">
      <w:type w:val="continuous"/>
      <w:pgSz w:w="12240" w:h="15840" w:code="1"/>
      <w:pgMar w:top="540" w:right="1152" w:bottom="720" w:left="1152" w:header="510" w:footer="864" w:gutter="0"/>
      <w:cols w:num="2"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E41BEF" w14:textId="77777777" w:rsidR="00C47F81" w:rsidRDefault="00C47F81">
      <w:r>
        <w:separator/>
      </w:r>
    </w:p>
  </w:endnote>
  <w:endnote w:type="continuationSeparator" w:id="0">
    <w:p w14:paraId="7CF56AF5" w14:textId="77777777" w:rsidR="00C47F81" w:rsidRDefault="00C47F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5C0AA5" w14:textId="77777777" w:rsidR="00C47F81" w:rsidRDefault="00C47F81">
      <w:r>
        <w:separator/>
      </w:r>
    </w:p>
  </w:footnote>
  <w:footnote w:type="continuationSeparator" w:id="0">
    <w:p w14:paraId="1D96D359" w14:textId="77777777" w:rsidR="00C47F81" w:rsidRDefault="00C47F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57FB71" w14:textId="29652F04" w:rsidR="00BF14B3" w:rsidRPr="00654952" w:rsidRDefault="00BF14B3" w:rsidP="009D2991">
    <w:pPr>
      <w:pStyle w:val="NoSpacing"/>
    </w:pPr>
    <w:r w:rsidRPr="00654952">
      <w:rPr>
        <w:b/>
        <w:bCs/>
      </w:rPr>
      <w:t>Candidate Location:</w:t>
    </w:r>
    <w:r w:rsidR="00EC3F6D" w:rsidRPr="00654952">
      <w:t xml:space="preserve"> </w:t>
    </w:r>
    <w:r w:rsidR="009B4A29">
      <w:t>DETROIT</w:t>
    </w:r>
    <w:r w:rsidR="00AD5533">
      <w:t xml:space="preserve">, </w:t>
    </w:r>
    <w:r w:rsidR="005239E1">
      <w:t>M</w:t>
    </w:r>
    <w:r w:rsidR="006747A9">
      <w:t>I</w:t>
    </w:r>
  </w:p>
  <w:p w14:paraId="2AE93543" w14:textId="3C4BBF38" w:rsidR="007255EB" w:rsidRDefault="00BF14B3" w:rsidP="00654952">
    <w:pPr>
      <w:pStyle w:val="NoSpacing"/>
    </w:pPr>
    <w:r w:rsidRPr="00654952">
      <w:rPr>
        <w:b/>
        <w:bCs/>
      </w:rPr>
      <w:t>Candidate E-mail ID:</w:t>
    </w:r>
    <w:r w:rsidRPr="00654952">
      <w:t xml:space="preserve"> </w:t>
    </w:r>
    <w:r w:rsidR="00403F75" w:rsidRPr="00403F75">
      <w:rPr>
        <w:rStyle w:val="Hyperlink"/>
      </w:rPr>
      <w:t>jinnisriharsha2009@gmail.com</w:t>
    </w:r>
  </w:p>
  <w:p w14:paraId="639D8B28" w14:textId="166A26FD" w:rsidR="00BF14B3" w:rsidRPr="00C403D6" w:rsidRDefault="00BF14B3" w:rsidP="00654952">
    <w:pPr>
      <w:pStyle w:val="NoSpacing"/>
    </w:pPr>
    <w:r w:rsidRPr="00654952">
      <w:rPr>
        <w:b/>
        <w:bCs/>
      </w:rPr>
      <w:t>Contact Number:</w:t>
    </w:r>
    <w:r w:rsidR="004C7072" w:rsidRPr="00654952">
      <w:t xml:space="preserve"> </w:t>
    </w:r>
    <w:r w:rsidR="00403F75" w:rsidRPr="00403F75">
      <w:t>425-345-0390</w:t>
    </w:r>
  </w:p>
  <w:p w14:paraId="6360024A" w14:textId="77777777" w:rsidR="00AD5567" w:rsidRDefault="00AD5567" w:rsidP="00AD5567">
    <w:pPr>
      <w:pStyle w:val="Header"/>
      <w:rPr>
        <w:rFonts w:asciiTheme="minorHAnsi" w:hAnsiTheme="minorHAnsi" w:cstheme="minorHAnsi"/>
        <w:b/>
        <w:sz w:val="10"/>
        <w:szCs w:val="28"/>
      </w:rPr>
    </w:pPr>
  </w:p>
  <w:p w14:paraId="33822890" w14:textId="2D869089" w:rsidR="001D1725" w:rsidRDefault="00403F75" w:rsidP="005C26B1">
    <w:pPr>
      <w:pStyle w:val="Header"/>
      <w:jc w:val="center"/>
      <w:rPr>
        <w:rFonts w:asciiTheme="minorHAnsi" w:hAnsiTheme="minorHAnsi" w:cstheme="minorHAnsi"/>
        <w:b/>
        <w:sz w:val="28"/>
        <w:szCs w:val="28"/>
      </w:rPr>
    </w:pPr>
    <w:r w:rsidRPr="00403F75">
      <w:rPr>
        <w:rFonts w:asciiTheme="minorHAnsi" w:hAnsiTheme="minorHAnsi" w:cstheme="minorHAnsi"/>
        <w:b/>
        <w:sz w:val="28"/>
        <w:szCs w:val="28"/>
      </w:rPr>
      <w:t>JINNI SRIHARSHA KORITALA</w:t>
    </w:r>
  </w:p>
  <w:p w14:paraId="23F2F05D" w14:textId="7098DDCE"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4" w15:restartNumberingAfterBreak="0">
    <w:nsid w:val="1885528D"/>
    <w:multiLevelType w:val="hybridMultilevel"/>
    <w:tmpl w:val="AE0E0346"/>
    <w:lvl w:ilvl="0" w:tplc="40090001">
      <w:start w:val="1"/>
      <w:numFmt w:val="bullet"/>
      <w:lvlText w:val=""/>
      <w:lvlJc w:val="left"/>
      <w:pPr>
        <w:ind w:left="720" w:hanging="360"/>
      </w:pPr>
      <w:rPr>
        <w:rFonts w:ascii="Symbol" w:hAnsi="Symbol" w:hint="default"/>
      </w:rPr>
    </w:lvl>
    <w:lvl w:ilvl="1" w:tplc="EBEEA13A">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16" w15:restartNumberingAfterBreak="0">
    <w:nsid w:val="1FE976DE"/>
    <w:multiLevelType w:val="hybridMultilevel"/>
    <w:tmpl w:val="DDB28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3"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9"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48FF2B39"/>
    <w:multiLevelType w:val="hybridMultilevel"/>
    <w:tmpl w:val="E80240B0"/>
    <w:lvl w:ilvl="0" w:tplc="04090001">
      <w:start w:val="1"/>
      <w:numFmt w:val="bullet"/>
      <w:lvlText w:val=""/>
      <w:lvlJc w:val="left"/>
      <w:pPr>
        <w:ind w:left="720" w:hanging="360"/>
      </w:pPr>
      <w:rPr>
        <w:rFonts w:ascii="Symbol" w:hAnsi="Symbol" w:hint="default"/>
      </w:rPr>
    </w:lvl>
    <w:lvl w:ilvl="1" w:tplc="2C3EB10A">
      <w:numFmt w:val="bullet"/>
      <w:lvlText w:val="•"/>
      <w:lvlJc w:val="left"/>
      <w:pPr>
        <w:ind w:left="1800" w:hanging="72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F3212F"/>
    <w:multiLevelType w:val="multilevel"/>
    <w:tmpl w:val="4AF3212F"/>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32" w15:restartNumberingAfterBreak="0">
    <w:nsid w:val="516A0BB0"/>
    <w:multiLevelType w:val="hybridMultilevel"/>
    <w:tmpl w:val="0B447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6"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9"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0"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6BD04685"/>
    <w:multiLevelType w:val="hybridMultilevel"/>
    <w:tmpl w:val="477CD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C2065DC"/>
    <w:multiLevelType w:val="hybridMultilevel"/>
    <w:tmpl w:val="0FF80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4"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5"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46"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77972D4E"/>
    <w:multiLevelType w:val="hybridMultilevel"/>
    <w:tmpl w:val="AFA6E022"/>
    <w:lvl w:ilvl="0" w:tplc="68E0C858">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8785AAC"/>
    <w:multiLevelType w:val="hybridMultilevel"/>
    <w:tmpl w:val="29C83F7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1" w15:restartNumberingAfterBreak="0">
    <w:nsid w:val="7F6226AE"/>
    <w:multiLevelType w:val="hybridMultilevel"/>
    <w:tmpl w:val="4BAEC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40"/>
  </w:num>
  <w:num w:numId="3">
    <w:abstractNumId w:val="43"/>
  </w:num>
  <w:num w:numId="4">
    <w:abstractNumId w:val="34"/>
  </w:num>
  <w:num w:numId="5">
    <w:abstractNumId w:val="27"/>
  </w:num>
  <w:num w:numId="6">
    <w:abstractNumId w:val="12"/>
  </w:num>
  <w:num w:numId="7">
    <w:abstractNumId w:val="44"/>
  </w:num>
  <w:num w:numId="8">
    <w:abstractNumId w:val="50"/>
  </w:num>
  <w:num w:numId="9">
    <w:abstractNumId w:val="24"/>
  </w:num>
  <w:num w:numId="10">
    <w:abstractNumId w:val="46"/>
  </w:num>
  <w:num w:numId="11">
    <w:abstractNumId w:val="36"/>
  </w:num>
  <w:num w:numId="12">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abstractNumId w:val="48"/>
  </w:num>
  <w:num w:numId="14">
    <w:abstractNumId w:val="29"/>
  </w:num>
  <w:num w:numId="15">
    <w:abstractNumId w:val="45"/>
  </w:num>
  <w:num w:numId="16">
    <w:abstractNumId w:val="37"/>
  </w:num>
  <w:num w:numId="17">
    <w:abstractNumId w:val="18"/>
  </w:num>
  <w:num w:numId="18">
    <w:abstractNumId w:val="17"/>
  </w:num>
  <w:num w:numId="19">
    <w:abstractNumId w:val="35"/>
  </w:num>
  <w:num w:numId="20">
    <w:abstractNumId w:val="22"/>
  </w:num>
  <w:num w:numId="21">
    <w:abstractNumId w:val="28"/>
  </w:num>
  <w:num w:numId="22">
    <w:abstractNumId w:val="15"/>
  </w:num>
  <w:num w:numId="23">
    <w:abstractNumId w:val="20"/>
  </w:num>
  <w:num w:numId="24">
    <w:abstractNumId w:val="10"/>
  </w:num>
  <w:num w:numId="25">
    <w:abstractNumId w:val="11"/>
  </w:num>
  <w:num w:numId="26">
    <w:abstractNumId w:val="39"/>
  </w:num>
  <w:num w:numId="27">
    <w:abstractNumId w:val="26"/>
  </w:num>
  <w:num w:numId="28">
    <w:abstractNumId w:val="13"/>
  </w:num>
  <w:num w:numId="29">
    <w:abstractNumId w:val="19"/>
  </w:num>
  <w:num w:numId="30">
    <w:abstractNumId w:val="33"/>
  </w:num>
  <w:num w:numId="31">
    <w:abstractNumId w:val="25"/>
  </w:num>
  <w:num w:numId="32">
    <w:abstractNumId w:val="9"/>
  </w:num>
  <w:num w:numId="33">
    <w:abstractNumId w:val="21"/>
  </w:num>
  <w:num w:numId="34">
    <w:abstractNumId w:val="23"/>
  </w:num>
  <w:num w:numId="35">
    <w:abstractNumId w:val="38"/>
  </w:num>
  <w:num w:numId="36">
    <w:abstractNumId w:val="30"/>
  </w:num>
  <w:num w:numId="37">
    <w:abstractNumId w:val="42"/>
  </w:num>
  <w:num w:numId="38">
    <w:abstractNumId w:val="14"/>
  </w:num>
  <w:num w:numId="39">
    <w:abstractNumId w:val="49"/>
  </w:num>
  <w:num w:numId="40">
    <w:abstractNumId w:val="32"/>
  </w:num>
  <w:num w:numId="41">
    <w:abstractNumId w:val="51"/>
  </w:num>
  <w:num w:numId="42">
    <w:abstractNumId w:val="41"/>
  </w:num>
  <w:num w:numId="43">
    <w:abstractNumId w:val="16"/>
  </w:num>
  <w:num w:numId="44">
    <w:abstractNumId w:val="31"/>
  </w:num>
  <w:num w:numId="45">
    <w:abstractNumId w:val="4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0AA5"/>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B46BC"/>
    <w:rsid w:val="001C14D9"/>
    <w:rsid w:val="001C1C4D"/>
    <w:rsid w:val="001D02FC"/>
    <w:rsid w:val="001D093A"/>
    <w:rsid w:val="001D0CFF"/>
    <w:rsid w:val="001D1725"/>
    <w:rsid w:val="001D2BA7"/>
    <w:rsid w:val="001D55C5"/>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ABA"/>
    <w:rsid w:val="00236BF5"/>
    <w:rsid w:val="002430AF"/>
    <w:rsid w:val="002432CA"/>
    <w:rsid w:val="002435B5"/>
    <w:rsid w:val="002457BF"/>
    <w:rsid w:val="00245AEF"/>
    <w:rsid w:val="00247A42"/>
    <w:rsid w:val="00251678"/>
    <w:rsid w:val="002523CB"/>
    <w:rsid w:val="00254034"/>
    <w:rsid w:val="00257596"/>
    <w:rsid w:val="002603D2"/>
    <w:rsid w:val="002615D1"/>
    <w:rsid w:val="0026269B"/>
    <w:rsid w:val="00263804"/>
    <w:rsid w:val="002651C1"/>
    <w:rsid w:val="00266A5C"/>
    <w:rsid w:val="00266EFC"/>
    <w:rsid w:val="002719A8"/>
    <w:rsid w:val="00272D68"/>
    <w:rsid w:val="00277E62"/>
    <w:rsid w:val="00282B88"/>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7CAC"/>
    <w:rsid w:val="0032307D"/>
    <w:rsid w:val="00333973"/>
    <w:rsid w:val="003431F6"/>
    <w:rsid w:val="00346707"/>
    <w:rsid w:val="0034773C"/>
    <w:rsid w:val="00352507"/>
    <w:rsid w:val="00354471"/>
    <w:rsid w:val="0035690D"/>
    <w:rsid w:val="003576A2"/>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B0287"/>
    <w:rsid w:val="003B169E"/>
    <w:rsid w:val="003B2ADF"/>
    <w:rsid w:val="003B3010"/>
    <w:rsid w:val="003B4EAD"/>
    <w:rsid w:val="003C3BB7"/>
    <w:rsid w:val="003C3DB0"/>
    <w:rsid w:val="003C593F"/>
    <w:rsid w:val="003C5CB9"/>
    <w:rsid w:val="003C7644"/>
    <w:rsid w:val="003D1043"/>
    <w:rsid w:val="003D1332"/>
    <w:rsid w:val="003D14FE"/>
    <w:rsid w:val="003D3DF9"/>
    <w:rsid w:val="003D4FFF"/>
    <w:rsid w:val="003D67D4"/>
    <w:rsid w:val="003D7674"/>
    <w:rsid w:val="003E08BC"/>
    <w:rsid w:val="003E0CB7"/>
    <w:rsid w:val="003E76FE"/>
    <w:rsid w:val="003F2572"/>
    <w:rsid w:val="00400457"/>
    <w:rsid w:val="00403F75"/>
    <w:rsid w:val="0041611E"/>
    <w:rsid w:val="00416C71"/>
    <w:rsid w:val="00420329"/>
    <w:rsid w:val="00420693"/>
    <w:rsid w:val="00420D56"/>
    <w:rsid w:val="004215AD"/>
    <w:rsid w:val="0042382F"/>
    <w:rsid w:val="004273BA"/>
    <w:rsid w:val="00431077"/>
    <w:rsid w:val="00431B4D"/>
    <w:rsid w:val="00431D02"/>
    <w:rsid w:val="00436A08"/>
    <w:rsid w:val="00440E60"/>
    <w:rsid w:val="004426EF"/>
    <w:rsid w:val="0044294E"/>
    <w:rsid w:val="004436F6"/>
    <w:rsid w:val="00445483"/>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2300"/>
    <w:rsid w:val="004A3855"/>
    <w:rsid w:val="004A520C"/>
    <w:rsid w:val="004A5727"/>
    <w:rsid w:val="004A6F87"/>
    <w:rsid w:val="004B066E"/>
    <w:rsid w:val="004B47F2"/>
    <w:rsid w:val="004B4A32"/>
    <w:rsid w:val="004C24AD"/>
    <w:rsid w:val="004C2E59"/>
    <w:rsid w:val="004C5AB1"/>
    <w:rsid w:val="004C6508"/>
    <w:rsid w:val="004C7072"/>
    <w:rsid w:val="004D0789"/>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39E1"/>
    <w:rsid w:val="005241B1"/>
    <w:rsid w:val="00526C25"/>
    <w:rsid w:val="00532972"/>
    <w:rsid w:val="005331ED"/>
    <w:rsid w:val="00533B61"/>
    <w:rsid w:val="00543622"/>
    <w:rsid w:val="00543886"/>
    <w:rsid w:val="005464F8"/>
    <w:rsid w:val="00554A98"/>
    <w:rsid w:val="00555298"/>
    <w:rsid w:val="00561123"/>
    <w:rsid w:val="00564FB3"/>
    <w:rsid w:val="00566E50"/>
    <w:rsid w:val="00570A2D"/>
    <w:rsid w:val="00577B5B"/>
    <w:rsid w:val="005866AF"/>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116C4"/>
    <w:rsid w:val="00621366"/>
    <w:rsid w:val="006214E7"/>
    <w:rsid w:val="00623DF5"/>
    <w:rsid w:val="00633C18"/>
    <w:rsid w:val="00636C52"/>
    <w:rsid w:val="00636D04"/>
    <w:rsid w:val="0063792F"/>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47A9"/>
    <w:rsid w:val="00674873"/>
    <w:rsid w:val="006748FE"/>
    <w:rsid w:val="0067669C"/>
    <w:rsid w:val="006829A1"/>
    <w:rsid w:val="00691BFB"/>
    <w:rsid w:val="00692031"/>
    <w:rsid w:val="00693628"/>
    <w:rsid w:val="006A1629"/>
    <w:rsid w:val="006A4E16"/>
    <w:rsid w:val="006A562E"/>
    <w:rsid w:val="006B049D"/>
    <w:rsid w:val="006C20EF"/>
    <w:rsid w:val="006C41D0"/>
    <w:rsid w:val="006D1608"/>
    <w:rsid w:val="006D247C"/>
    <w:rsid w:val="006D436D"/>
    <w:rsid w:val="006D7B0A"/>
    <w:rsid w:val="006E0D4D"/>
    <w:rsid w:val="006E1CEA"/>
    <w:rsid w:val="006E3601"/>
    <w:rsid w:val="006E3C4D"/>
    <w:rsid w:val="006E6708"/>
    <w:rsid w:val="006E7495"/>
    <w:rsid w:val="00700507"/>
    <w:rsid w:val="00703AAC"/>
    <w:rsid w:val="007071F0"/>
    <w:rsid w:val="007075DC"/>
    <w:rsid w:val="00707F0C"/>
    <w:rsid w:val="007109D9"/>
    <w:rsid w:val="00714ED9"/>
    <w:rsid w:val="00716681"/>
    <w:rsid w:val="00716CF6"/>
    <w:rsid w:val="0071741F"/>
    <w:rsid w:val="0072018C"/>
    <w:rsid w:val="007255EB"/>
    <w:rsid w:val="00725CD4"/>
    <w:rsid w:val="00726472"/>
    <w:rsid w:val="00732DB4"/>
    <w:rsid w:val="00734A31"/>
    <w:rsid w:val="00736AF5"/>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0108"/>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234D6"/>
    <w:rsid w:val="00830595"/>
    <w:rsid w:val="008316FA"/>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28FE"/>
    <w:rsid w:val="008A3781"/>
    <w:rsid w:val="008B2E59"/>
    <w:rsid w:val="008B30DB"/>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518D"/>
    <w:rsid w:val="009275C6"/>
    <w:rsid w:val="0093354A"/>
    <w:rsid w:val="009340E0"/>
    <w:rsid w:val="00940639"/>
    <w:rsid w:val="00940967"/>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4A29"/>
    <w:rsid w:val="009B7B58"/>
    <w:rsid w:val="009C0594"/>
    <w:rsid w:val="009C09BD"/>
    <w:rsid w:val="009C192B"/>
    <w:rsid w:val="009C1DCE"/>
    <w:rsid w:val="009C1F42"/>
    <w:rsid w:val="009C28FB"/>
    <w:rsid w:val="009C3827"/>
    <w:rsid w:val="009D2991"/>
    <w:rsid w:val="009D5065"/>
    <w:rsid w:val="009D5154"/>
    <w:rsid w:val="009D6532"/>
    <w:rsid w:val="009E110E"/>
    <w:rsid w:val="009E14A2"/>
    <w:rsid w:val="009E2AD9"/>
    <w:rsid w:val="009F2463"/>
    <w:rsid w:val="009F4241"/>
    <w:rsid w:val="009F4DB1"/>
    <w:rsid w:val="009F569E"/>
    <w:rsid w:val="009F6696"/>
    <w:rsid w:val="009F66AA"/>
    <w:rsid w:val="009F7DF6"/>
    <w:rsid w:val="00A005D6"/>
    <w:rsid w:val="00A00603"/>
    <w:rsid w:val="00A01F84"/>
    <w:rsid w:val="00A1100D"/>
    <w:rsid w:val="00A13448"/>
    <w:rsid w:val="00A142CB"/>
    <w:rsid w:val="00A23142"/>
    <w:rsid w:val="00A24546"/>
    <w:rsid w:val="00A24A33"/>
    <w:rsid w:val="00A268CB"/>
    <w:rsid w:val="00A31157"/>
    <w:rsid w:val="00A3375E"/>
    <w:rsid w:val="00A34017"/>
    <w:rsid w:val="00A4103A"/>
    <w:rsid w:val="00A43CB0"/>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94CDC"/>
    <w:rsid w:val="00AA01D4"/>
    <w:rsid w:val="00AA1253"/>
    <w:rsid w:val="00AA2366"/>
    <w:rsid w:val="00AA2C97"/>
    <w:rsid w:val="00AA2FE9"/>
    <w:rsid w:val="00AA3E09"/>
    <w:rsid w:val="00AA5A7C"/>
    <w:rsid w:val="00AB10E0"/>
    <w:rsid w:val="00AB2C9A"/>
    <w:rsid w:val="00AB40DB"/>
    <w:rsid w:val="00AC3904"/>
    <w:rsid w:val="00AC51E1"/>
    <w:rsid w:val="00AD3734"/>
    <w:rsid w:val="00AD448F"/>
    <w:rsid w:val="00AD5533"/>
    <w:rsid w:val="00AD5567"/>
    <w:rsid w:val="00AE1791"/>
    <w:rsid w:val="00AE3544"/>
    <w:rsid w:val="00AF0AD7"/>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17EF8"/>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CC1"/>
    <w:rsid w:val="00C47F81"/>
    <w:rsid w:val="00C51C29"/>
    <w:rsid w:val="00C52081"/>
    <w:rsid w:val="00C52A5E"/>
    <w:rsid w:val="00C56794"/>
    <w:rsid w:val="00C6095F"/>
    <w:rsid w:val="00C62CD2"/>
    <w:rsid w:val="00C71EE6"/>
    <w:rsid w:val="00C74DAA"/>
    <w:rsid w:val="00C76BCE"/>
    <w:rsid w:val="00C8664A"/>
    <w:rsid w:val="00C90307"/>
    <w:rsid w:val="00C924AB"/>
    <w:rsid w:val="00C944B5"/>
    <w:rsid w:val="00C96171"/>
    <w:rsid w:val="00C97C14"/>
    <w:rsid w:val="00CA0479"/>
    <w:rsid w:val="00CA2ED8"/>
    <w:rsid w:val="00CA5C89"/>
    <w:rsid w:val="00CA7AB3"/>
    <w:rsid w:val="00CB02C0"/>
    <w:rsid w:val="00CB08FC"/>
    <w:rsid w:val="00CB5E63"/>
    <w:rsid w:val="00CC0895"/>
    <w:rsid w:val="00CC308D"/>
    <w:rsid w:val="00CC3321"/>
    <w:rsid w:val="00CC411B"/>
    <w:rsid w:val="00CC5C1B"/>
    <w:rsid w:val="00CC5D10"/>
    <w:rsid w:val="00CC75D8"/>
    <w:rsid w:val="00CC7905"/>
    <w:rsid w:val="00CD0144"/>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492A"/>
    <w:rsid w:val="00D85BFA"/>
    <w:rsid w:val="00D9360F"/>
    <w:rsid w:val="00D95D38"/>
    <w:rsid w:val="00DA14B0"/>
    <w:rsid w:val="00DA5C01"/>
    <w:rsid w:val="00DB1A6A"/>
    <w:rsid w:val="00DC55BF"/>
    <w:rsid w:val="00DC613F"/>
    <w:rsid w:val="00DC6BC4"/>
    <w:rsid w:val="00DD03F8"/>
    <w:rsid w:val="00DD0B68"/>
    <w:rsid w:val="00DD34D8"/>
    <w:rsid w:val="00DD3E00"/>
    <w:rsid w:val="00DF181C"/>
    <w:rsid w:val="00DF5EE6"/>
    <w:rsid w:val="00E04545"/>
    <w:rsid w:val="00E04EA7"/>
    <w:rsid w:val="00E0758D"/>
    <w:rsid w:val="00E11E51"/>
    <w:rsid w:val="00E1356F"/>
    <w:rsid w:val="00E21629"/>
    <w:rsid w:val="00E22993"/>
    <w:rsid w:val="00E27669"/>
    <w:rsid w:val="00E27B93"/>
    <w:rsid w:val="00E27E79"/>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DD8"/>
    <w:rsid w:val="00E85504"/>
    <w:rsid w:val="00E87BDF"/>
    <w:rsid w:val="00E904B5"/>
    <w:rsid w:val="00E92266"/>
    <w:rsid w:val="00E92987"/>
    <w:rsid w:val="00E935F1"/>
    <w:rsid w:val="00E93FCD"/>
    <w:rsid w:val="00E943C2"/>
    <w:rsid w:val="00EA0A77"/>
    <w:rsid w:val="00EA3203"/>
    <w:rsid w:val="00EA3407"/>
    <w:rsid w:val="00EA5FF6"/>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6972"/>
    <w:rsid w:val="00F87ACF"/>
    <w:rsid w:val="00F87D39"/>
    <w:rsid w:val="00F921A5"/>
    <w:rsid w:val="00F93A34"/>
    <w:rsid w:val="00F94DD7"/>
    <w:rsid w:val="00F9683A"/>
    <w:rsid w:val="00FB0611"/>
    <w:rsid w:val="00FB5A9A"/>
    <w:rsid w:val="00FC0EF9"/>
    <w:rsid w:val="00FC1612"/>
    <w:rsid w:val="00FC1DE2"/>
    <w:rsid w:val="00FC244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qFormat/>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3157</Words>
  <Characters>17997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2024-05-21T21:48:00Z</dcterms:created>
  <dcterms:modified xsi:type="dcterms:W3CDTF">2024-05-21T22:18:00Z</dcterms:modified>
</cp:coreProperties>
</file>