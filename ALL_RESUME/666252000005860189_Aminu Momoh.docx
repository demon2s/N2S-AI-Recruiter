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885D4" w14:textId="77777777" w:rsidR="00DA7146" w:rsidRPr="00DA7146" w:rsidRDefault="00DA7146" w:rsidP="00B52A3E">
      <w:pPr>
        <w:pStyle w:val="Title"/>
        <w:pBdr>
          <w:bottom w:val="single" w:sz="12" w:space="1" w:color="auto"/>
        </w:pBdr>
        <w:jc w:val="left"/>
        <w:rPr>
          <w:rFonts w:asciiTheme="minorHAnsi" w:hAnsiTheme="minorHAnsi" w:cstheme="minorHAnsi"/>
          <w:caps/>
          <w:smallCaps w:val="0"/>
          <w:sz w:val="10"/>
          <w:szCs w:val="22"/>
        </w:rPr>
      </w:pPr>
    </w:p>
    <w:p w14:paraId="71DA1EDC" w14:textId="2E1603B2" w:rsidR="00B52A3E" w:rsidRPr="00B52A3E" w:rsidRDefault="00976390" w:rsidP="00B52A3E">
      <w:pPr>
        <w:pStyle w:val="Title"/>
        <w:pBdr>
          <w:bottom w:val="single" w:sz="12" w:space="1" w:color="auto"/>
        </w:pBdr>
        <w:jc w:val="left"/>
        <w:rPr>
          <w:rFonts w:asciiTheme="minorHAnsi" w:hAnsiTheme="minorHAnsi" w:cstheme="minorHAnsi"/>
          <w:caps/>
          <w:smallCaps w:val="0"/>
          <w:sz w:val="22"/>
          <w:szCs w:val="22"/>
        </w:rPr>
      </w:pPr>
      <w:r w:rsidRPr="00976390">
        <w:rPr>
          <w:rFonts w:asciiTheme="minorHAnsi" w:hAnsiTheme="minorHAnsi" w:cstheme="minorHAnsi"/>
          <w:caps/>
          <w:smallCaps w:val="0"/>
          <w:sz w:val="22"/>
          <w:szCs w:val="22"/>
        </w:rPr>
        <w:t>Summary</w:t>
      </w:r>
      <w:r w:rsidR="00B52A3E">
        <w:rPr>
          <w:rFonts w:asciiTheme="minorHAnsi" w:hAnsiTheme="minorHAnsi" w:cstheme="minorHAnsi"/>
          <w:caps/>
          <w:smallCaps w:val="0"/>
          <w:sz w:val="22"/>
          <w:szCs w:val="22"/>
        </w:rPr>
        <w:t>:</w:t>
      </w:r>
    </w:p>
    <w:p w14:paraId="401A5A80" w14:textId="77777777" w:rsidR="00B52A3E" w:rsidRPr="00B52A3E" w:rsidRDefault="00B52A3E" w:rsidP="00B52A3E">
      <w:pPr>
        <w:pStyle w:val="NoSpacing"/>
        <w:rPr>
          <w:sz w:val="10"/>
        </w:rPr>
      </w:pPr>
    </w:p>
    <w:p w14:paraId="70218A5E" w14:textId="2A170505" w:rsidR="00800B83" w:rsidRDefault="00035445" w:rsidP="00976390">
      <w:pPr>
        <w:pStyle w:val="Title"/>
        <w:jc w:val="left"/>
        <w:rPr>
          <w:rFonts w:asciiTheme="minorHAnsi" w:eastAsia="Calibri" w:hAnsiTheme="minorHAnsi"/>
          <w:b w:val="0"/>
          <w:smallCaps w:val="0"/>
          <w:sz w:val="22"/>
          <w:szCs w:val="22"/>
        </w:rPr>
      </w:pPr>
      <w:r w:rsidRPr="00035445">
        <w:rPr>
          <w:rFonts w:asciiTheme="minorHAnsi" w:eastAsia="Calibri" w:hAnsiTheme="minorHAnsi"/>
          <w:b w:val="0"/>
          <w:smallCaps w:val="0"/>
          <w:sz w:val="22"/>
          <w:szCs w:val="22"/>
        </w:rPr>
        <w:t>Passionate and dynamic Scrum Master/Agile coach with a distinguished track record of championing Agile methodologies to optimize workflow efficiency, product quality and team collaboration. Leveraging deep-rooted expertise in Agile best practices in software development, consistently guided cross-functional teams to surpass project milestones and exceed client expectations. Eager to bring a blend of leadership, technical acumen and Agile prowess to a forward-thinking organization committed to delivering unparalleled values.</w:t>
      </w:r>
    </w:p>
    <w:p w14:paraId="20BC2BF9" w14:textId="77777777" w:rsidR="00035445" w:rsidRDefault="00035445" w:rsidP="00976390">
      <w:pPr>
        <w:pStyle w:val="Title"/>
        <w:jc w:val="left"/>
        <w:rPr>
          <w:rFonts w:asciiTheme="minorHAnsi" w:hAnsiTheme="minorHAnsi" w:cstheme="minorHAnsi"/>
          <w:caps/>
          <w:smallCaps w:val="0"/>
          <w:sz w:val="22"/>
          <w:szCs w:val="22"/>
        </w:rPr>
      </w:pPr>
    </w:p>
    <w:p w14:paraId="4BF5614C" w14:textId="75F1DCB8" w:rsidR="00035445" w:rsidRPr="00035445" w:rsidRDefault="00035445" w:rsidP="00035445">
      <w:pPr>
        <w:pStyle w:val="Title"/>
        <w:pBdr>
          <w:bottom w:val="single" w:sz="12" w:space="1" w:color="auto"/>
        </w:pBdr>
        <w:jc w:val="left"/>
        <w:rPr>
          <w:rFonts w:asciiTheme="minorHAnsi" w:hAnsiTheme="minorHAnsi" w:cstheme="minorHAnsi"/>
          <w:caps/>
          <w:smallCaps w:val="0"/>
          <w:sz w:val="22"/>
          <w:szCs w:val="22"/>
        </w:rPr>
      </w:pPr>
      <w:r w:rsidRPr="00035445">
        <w:rPr>
          <w:rFonts w:asciiTheme="minorHAnsi" w:hAnsiTheme="minorHAnsi" w:cstheme="minorHAnsi"/>
          <w:caps/>
          <w:smallCaps w:val="0"/>
          <w:sz w:val="22"/>
          <w:szCs w:val="22"/>
        </w:rPr>
        <w:t>KEY SKILLS</w:t>
      </w:r>
      <w:r>
        <w:rPr>
          <w:rFonts w:asciiTheme="minorHAnsi" w:hAnsiTheme="minorHAnsi" w:cstheme="minorHAnsi"/>
          <w:caps/>
          <w:smallCaps w:val="0"/>
          <w:sz w:val="22"/>
          <w:szCs w:val="22"/>
        </w:rPr>
        <w:t>:</w:t>
      </w:r>
    </w:p>
    <w:p w14:paraId="7CE7F7FD" w14:textId="77777777" w:rsidR="00035445" w:rsidRPr="00035445" w:rsidRDefault="00035445" w:rsidP="00035445">
      <w:pPr>
        <w:pStyle w:val="NoSpacing"/>
        <w:rPr>
          <w:sz w:val="10"/>
        </w:rPr>
      </w:pPr>
    </w:p>
    <w:p w14:paraId="6A218F62" w14:textId="77777777" w:rsidR="00035445" w:rsidRDefault="00035445" w:rsidP="00035445">
      <w:pPr>
        <w:pStyle w:val="NoSpacing"/>
        <w:sectPr w:rsidR="00035445" w:rsidSect="00830CD2">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600ECF01" w14:textId="185B2D5D" w:rsidR="00035445" w:rsidRDefault="00035445" w:rsidP="00035445">
      <w:pPr>
        <w:pStyle w:val="NoSpacing"/>
        <w:numPr>
          <w:ilvl w:val="0"/>
          <w:numId w:val="67"/>
        </w:numPr>
      </w:pPr>
      <w:r w:rsidRPr="00035445">
        <w:t xml:space="preserve">Team Management </w:t>
      </w:r>
    </w:p>
    <w:p w14:paraId="321CB4E8" w14:textId="77777777" w:rsidR="00035445" w:rsidRDefault="00035445" w:rsidP="00035445">
      <w:pPr>
        <w:pStyle w:val="NoSpacing"/>
        <w:numPr>
          <w:ilvl w:val="0"/>
          <w:numId w:val="67"/>
        </w:numPr>
      </w:pPr>
      <w:r w:rsidRPr="00035445">
        <w:t xml:space="preserve">Project Management </w:t>
      </w:r>
    </w:p>
    <w:p w14:paraId="31ECAE17" w14:textId="77777777" w:rsidR="00035445" w:rsidRDefault="00035445" w:rsidP="00035445">
      <w:pPr>
        <w:pStyle w:val="NoSpacing"/>
        <w:numPr>
          <w:ilvl w:val="0"/>
          <w:numId w:val="67"/>
        </w:numPr>
      </w:pPr>
      <w:r w:rsidRPr="00035445">
        <w:t xml:space="preserve">Product Management </w:t>
      </w:r>
    </w:p>
    <w:p w14:paraId="42B1968A" w14:textId="77777777" w:rsidR="00035445" w:rsidRDefault="00035445" w:rsidP="00035445">
      <w:pPr>
        <w:pStyle w:val="NoSpacing"/>
        <w:numPr>
          <w:ilvl w:val="0"/>
          <w:numId w:val="67"/>
        </w:numPr>
      </w:pPr>
      <w:r w:rsidRPr="00035445">
        <w:t xml:space="preserve">Framework Champion </w:t>
      </w:r>
    </w:p>
    <w:p w14:paraId="3A16755A" w14:textId="77777777" w:rsidR="00035445" w:rsidRDefault="00035445" w:rsidP="00035445">
      <w:pPr>
        <w:pStyle w:val="NoSpacing"/>
        <w:numPr>
          <w:ilvl w:val="0"/>
          <w:numId w:val="67"/>
        </w:numPr>
      </w:pPr>
      <w:r w:rsidRPr="00035445">
        <w:t xml:space="preserve">Growth Strategy </w:t>
      </w:r>
    </w:p>
    <w:p w14:paraId="08DC1652" w14:textId="77777777" w:rsidR="00035445" w:rsidRDefault="00035445" w:rsidP="00035445">
      <w:pPr>
        <w:pStyle w:val="NoSpacing"/>
        <w:numPr>
          <w:ilvl w:val="0"/>
          <w:numId w:val="67"/>
        </w:numPr>
      </w:pPr>
      <w:r w:rsidRPr="00035445">
        <w:t xml:space="preserve">Servant Leadership </w:t>
      </w:r>
    </w:p>
    <w:p w14:paraId="7108BDAB" w14:textId="77777777" w:rsidR="00035445" w:rsidRDefault="00035445" w:rsidP="00035445">
      <w:pPr>
        <w:pStyle w:val="NoSpacing"/>
        <w:numPr>
          <w:ilvl w:val="0"/>
          <w:numId w:val="67"/>
        </w:numPr>
      </w:pPr>
      <w:r w:rsidRPr="00035445">
        <w:t xml:space="preserve">Performance Measurement </w:t>
      </w:r>
    </w:p>
    <w:p w14:paraId="30533E48" w14:textId="77777777" w:rsidR="00035445" w:rsidRDefault="00035445" w:rsidP="00035445">
      <w:pPr>
        <w:pStyle w:val="NoSpacing"/>
        <w:numPr>
          <w:ilvl w:val="0"/>
          <w:numId w:val="67"/>
        </w:numPr>
      </w:pPr>
      <w:r w:rsidRPr="00035445">
        <w:t xml:space="preserve">Decision Making </w:t>
      </w:r>
    </w:p>
    <w:p w14:paraId="28E387E8" w14:textId="77777777" w:rsidR="00035445" w:rsidRDefault="00035445" w:rsidP="00035445">
      <w:pPr>
        <w:pStyle w:val="NoSpacing"/>
        <w:numPr>
          <w:ilvl w:val="0"/>
          <w:numId w:val="67"/>
        </w:numPr>
      </w:pPr>
      <w:r w:rsidRPr="00035445">
        <w:t>Facilitation</w:t>
      </w:r>
    </w:p>
    <w:p w14:paraId="570F0E38" w14:textId="77777777" w:rsidR="00035445" w:rsidRDefault="00035445" w:rsidP="00035445">
      <w:pPr>
        <w:pStyle w:val="NoSpacing"/>
        <w:numPr>
          <w:ilvl w:val="0"/>
          <w:numId w:val="67"/>
        </w:numPr>
      </w:pPr>
      <w:r w:rsidRPr="00035445">
        <w:t xml:space="preserve">Customer Satisfaction </w:t>
      </w:r>
    </w:p>
    <w:p w14:paraId="7CDFBCCF" w14:textId="77777777" w:rsidR="00035445" w:rsidRDefault="00035445" w:rsidP="00035445">
      <w:pPr>
        <w:pStyle w:val="NoSpacing"/>
        <w:numPr>
          <w:ilvl w:val="0"/>
          <w:numId w:val="67"/>
        </w:numPr>
      </w:pPr>
      <w:r w:rsidRPr="00035445">
        <w:t xml:space="preserve">Process Optimization </w:t>
      </w:r>
    </w:p>
    <w:p w14:paraId="08D3509A" w14:textId="77777777" w:rsidR="00035445" w:rsidRDefault="00035445" w:rsidP="00035445">
      <w:pPr>
        <w:pStyle w:val="NoSpacing"/>
        <w:numPr>
          <w:ilvl w:val="0"/>
          <w:numId w:val="67"/>
        </w:numPr>
      </w:pPr>
      <w:r w:rsidRPr="00035445">
        <w:t xml:space="preserve">Continuous Improvement </w:t>
      </w:r>
    </w:p>
    <w:p w14:paraId="32D5575A" w14:textId="77777777" w:rsidR="00035445" w:rsidRDefault="00035445" w:rsidP="00035445">
      <w:pPr>
        <w:pStyle w:val="NoSpacing"/>
        <w:numPr>
          <w:ilvl w:val="0"/>
          <w:numId w:val="67"/>
        </w:numPr>
      </w:pPr>
      <w:r w:rsidRPr="00035445">
        <w:t xml:space="preserve">Risk Management </w:t>
      </w:r>
    </w:p>
    <w:p w14:paraId="2D871D66" w14:textId="77777777" w:rsidR="00035445" w:rsidRDefault="00035445" w:rsidP="00035445">
      <w:pPr>
        <w:pStyle w:val="NoSpacing"/>
        <w:numPr>
          <w:ilvl w:val="0"/>
          <w:numId w:val="67"/>
        </w:numPr>
      </w:pPr>
      <w:r w:rsidRPr="00035445">
        <w:t xml:space="preserve">Marketing </w:t>
      </w:r>
    </w:p>
    <w:p w14:paraId="77469262" w14:textId="77777777" w:rsidR="00035445" w:rsidRDefault="00035445" w:rsidP="00035445">
      <w:pPr>
        <w:pStyle w:val="NoSpacing"/>
        <w:numPr>
          <w:ilvl w:val="0"/>
          <w:numId w:val="67"/>
        </w:numPr>
      </w:pPr>
      <w:r w:rsidRPr="00035445">
        <w:t xml:space="preserve">Digital Transformation </w:t>
      </w:r>
    </w:p>
    <w:p w14:paraId="76BFACE7" w14:textId="77777777" w:rsidR="00035445" w:rsidRDefault="00035445" w:rsidP="00035445">
      <w:pPr>
        <w:pStyle w:val="NoSpacing"/>
        <w:numPr>
          <w:ilvl w:val="0"/>
          <w:numId w:val="67"/>
        </w:numPr>
      </w:pPr>
      <w:r w:rsidRPr="00035445">
        <w:t xml:space="preserve">Coaching &amp; Mentoring </w:t>
      </w:r>
    </w:p>
    <w:p w14:paraId="2A773ACE" w14:textId="77777777" w:rsidR="00035445" w:rsidRDefault="00035445" w:rsidP="00035445">
      <w:pPr>
        <w:pStyle w:val="NoSpacing"/>
        <w:numPr>
          <w:ilvl w:val="0"/>
          <w:numId w:val="67"/>
        </w:numPr>
      </w:pPr>
      <w:r w:rsidRPr="00035445">
        <w:t xml:space="preserve">Communication </w:t>
      </w:r>
    </w:p>
    <w:p w14:paraId="65137309" w14:textId="77777777" w:rsidR="00035445" w:rsidRDefault="00035445" w:rsidP="00035445">
      <w:pPr>
        <w:pStyle w:val="NoSpacing"/>
        <w:numPr>
          <w:ilvl w:val="0"/>
          <w:numId w:val="67"/>
        </w:numPr>
      </w:pPr>
      <w:r w:rsidRPr="00035445">
        <w:t xml:space="preserve">Analytical </w:t>
      </w:r>
    </w:p>
    <w:p w14:paraId="66C220F8" w14:textId="77777777" w:rsidR="00035445" w:rsidRDefault="00035445" w:rsidP="00035445">
      <w:pPr>
        <w:pStyle w:val="NoSpacing"/>
        <w:numPr>
          <w:ilvl w:val="0"/>
          <w:numId w:val="67"/>
        </w:numPr>
      </w:pPr>
      <w:r w:rsidRPr="00035445">
        <w:t xml:space="preserve">Negotiations </w:t>
      </w:r>
    </w:p>
    <w:p w14:paraId="0623420C" w14:textId="77777777" w:rsidR="00035445" w:rsidRDefault="00035445" w:rsidP="00035445">
      <w:pPr>
        <w:pStyle w:val="NoSpacing"/>
        <w:numPr>
          <w:ilvl w:val="0"/>
          <w:numId w:val="67"/>
        </w:numPr>
      </w:pPr>
      <w:r w:rsidRPr="00035445">
        <w:t xml:space="preserve">Cross Collaboration </w:t>
      </w:r>
    </w:p>
    <w:p w14:paraId="43B1B05C" w14:textId="77777777" w:rsidR="00035445" w:rsidRDefault="00035445" w:rsidP="00035445">
      <w:pPr>
        <w:pStyle w:val="NoSpacing"/>
        <w:numPr>
          <w:ilvl w:val="0"/>
          <w:numId w:val="67"/>
        </w:numPr>
      </w:pPr>
      <w:r w:rsidRPr="00035445">
        <w:t xml:space="preserve">Conflict Resolution </w:t>
      </w:r>
    </w:p>
    <w:p w14:paraId="08E064B2" w14:textId="77777777" w:rsidR="00035445" w:rsidRDefault="00035445" w:rsidP="00035445">
      <w:pPr>
        <w:pStyle w:val="NoSpacing"/>
        <w:numPr>
          <w:ilvl w:val="0"/>
          <w:numId w:val="67"/>
        </w:numPr>
      </w:pPr>
      <w:r w:rsidRPr="00035445">
        <w:t xml:space="preserve">Teamwork </w:t>
      </w:r>
    </w:p>
    <w:p w14:paraId="0D4FCA30" w14:textId="77777777" w:rsidR="00035445" w:rsidRDefault="00035445" w:rsidP="00035445">
      <w:pPr>
        <w:pStyle w:val="NoSpacing"/>
        <w:numPr>
          <w:ilvl w:val="0"/>
          <w:numId w:val="67"/>
        </w:numPr>
      </w:pPr>
      <w:r w:rsidRPr="00035445">
        <w:t xml:space="preserve">Presentation </w:t>
      </w:r>
    </w:p>
    <w:p w14:paraId="60C9B854" w14:textId="77777777" w:rsidR="00035445" w:rsidRDefault="00035445" w:rsidP="00035445">
      <w:pPr>
        <w:pStyle w:val="NoSpacing"/>
        <w:numPr>
          <w:ilvl w:val="0"/>
          <w:numId w:val="67"/>
        </w:numPr>
      </w:pPr>
      <w:r w:rsidRPr="00035445">
        <w:t xml:space="preserve">Stakeholder Management </w:t>
      </w:r>
    </w:p>
    <w:p w14:paraId="012EB1A3" w14:textId="77777777" w:rsidR="00035445" w:rsidRDefault="00035445" w:rsidP="00035445">
      <w:pPr>
        <w:pStyle w:val="NoSpacing"/>
        <w:numPr>
          <w:ilvl w:val="0"/>
          <w:numId w:val="67"/>
        </w:numPr>
      </w:pPr>
      <w:r w:rsidRPr="00035445">
        <w:t xml:space="preserve">Innovative </w:t>
      </w:r>
    </w:p>
    <w:p w14:paraId="3579AFD4" w14:textId="77777777" w:rsidR="00035445" w:rsidRDefault="00035445" w:rsidP="00035445">
      <w:pPr>
        <w:pStyle w:val="NoSpacing"/>
        <w:numPr>
          <w:ilvl w:val="0"/>
          <w:numId w:val="67"/>
        </w:numPr>
      </w:pPr>
      <w:r w:rsidRPr="00035445">
        <w:t xml:space="preserve">Observant </w:t>
      </w:r>
    </w:p>
    <w:p w14:paraId="248680CA" w14:textId="77777777" w:rsidR="00035445" w:rsidRDefault="00035445" w:rsidP="00035445">
      <w:pPr>
        <w:pStyle w:val="NoSpacing"/>
        <w:numPr>
          <w:ilvl w:val="0"/>
          <w:numId w:val="67"/>
        </w:numPr>
        <w:sectPr w:rsidR="00035445" w:rsidSect="00830CD2">
          <w:type w:val="continuous"/>
          <w:pgSz w:w="12240" w:h="15840" w:code="1"/>
          <w:pgMar w:top="540" w:right="1152" w:bottom="720" w:left="1152" w:header="510" w:footer="864" w:gutter="0"/>
          <w:cols w:num="2" w:space="720"/>
          <w:titlePg/>
          <w:docGrid w:linePitch="360"/>
        </w:sectPr>
      </w:pPr>
      <w:r w:rsidRPr="00035445">
        <w:t>Problem Solving</w:t>
      </w:r>
    </w:p>
    <w:p w14:paraId="35A1022D" w14:textId="77777777" w:rsidR="00035445" w:rsidRPr="00035445" w:rsidRDefault="00035445" w:rsidP="00035445">
      <w:pPr>
        <w:pStyle w:val="NoSpacing"/>
      </w:pPr>
    </w:p>
    <w:p w14:paraId="7CDD42E6" w14:textId="1B67BE07" w:rsidR="00035445" w:rsidRPr="00035445" w:rsidRDefault="00035445" w:rsidP="00035445">
      <w:pPr>
        <w:pStyle w:val="Title"/>
        <w:pBdr>
          <w:bottom w:val="single" w:sz="12" w:space="1" w:color="auto"/>
        </w:pBdr>
        <w:jc w:val="left"/>
        <w:rPr>
          <w:rFonts w:asciiTheme="minorHAnsi" w:hAnsiTheme="minorHAnsi" w:cstheme="minorHAnsi"/>
          <w:caps/>
          <w:smallCaps w:val="0"/>
          <w:sz w:val="22"/>
          <w:szCs w:val="22"/>
        </w:rPr>
      </w:pPr>
      <w:r w:rsidRPr="00035445">
        <w:rPr>
          <w:rFonts w:asciiTheme="minorHAnsi" w:hAnsiTheme="minorHAnsi" w:cstheme="minorHAnsi"/>
          <w:caps/>
          <w:smallCaps w:val="0"/>
          <w:sz w:val="22"/>
          <w:szCs w:val="22"/>
        </w:rPr>
        <w:t>KEY TECHNICAL SKILLS</w:t>
      </w:r>
      <w:r>
        <w:rPr>
          <w:rFonts w:asciiTheme="minorHAnsi" w:hAnsiTheme="minorHAnsi" w:cstheme="minorHAnsi"/>
          <w:caps/>
          <w:smallCaps w:val="0"/>
          <w:sz w:val="22"/>
          <w:szCs w:val="22"/>
        </w:rPr>
        <w:t>:</w:t>
      </w:r>
    </w:p>
    <w:p w14:paraId="59C78CEB" w14:textId="77777777" w:rsidR="00035445" w:rsidRPr="00035445" w:rsidRDefault="00035445" w:rsidP="00035445">
      <w:pPr>
        <w:pStyle w:val="NoSpacing"/>
        <w:rPr>
          <w:sz w:val="10"/>
        </w:rPr>
      </w:pPr>
    </w:p>
    <w:p w14:paraId="24591E98" w14:textId="77777777" w:rsidR="00035445" w:rsidRDefault="00035445" w:rsidP="00035445">
      <w:pPr>
        <w:pStyle w:val="NoSpacing"/>
        <w:numPr>
          <w:ilvl w:val="0"/>
          <w:numId w:val="68"/>
        </w:numPr>
      </w:pPr>
      <w:r w:rsidRPr="00035445">
        <w:t xml:space="preserve">SAFe Scrum Framework </w:t>
      </w:r>
    </w:p>
    <w:p w14:paraId="48574328" w14:textId="77777777" w:rsidR="00035445" w:rsidRDefault="00035445" w:rsidP="00035445">
      <w:pPr>
        <w:pStyle w:val="NoSpacing"/>
        <w:numPr>
          <w:ilvl w:val="0"/>
          <w:numId w:val="68"/>
        </w:numPr>
      </w:pPr>
      <w:r w:rsidRPr="00035445">
        <w:t xml:space="preserve">Agile Methodologies </w:t>
      </w:r>
    </w:p>
    <w:p w14:paraId="6EFEEAC6" w14:textId="77777777" w:rsidR="00035445" w:rsidRDefault="00035445" w:rsidP="00035445">
      <w:pPr>
        <w:pStyle w:val="NoSpacing"/>
        <w:numPr>
          <w:ilvl w:val="0"/>
          <w:numId w:val="68"/>
        </w:numPr>
      </w:pPr>
      <w:r w:rsidRPr="00035445">
        <w:t xml:space="preserve">Salesforce CRM </w:t>
      </w:r>
    </w:p>
    <w:p w14:paraId="43B9BAD7" w14:textId="77777777" w:rsidR="00035445" w:rsidRDefault="00035445" w:rsidP="00035445">
      <w:pPr>
        <w:pStyle w:val="NoSpacing"/>
        <w:numPr>
          <w:ilvl w:val="0"/>
          <w:numId w:val="68"/>
        </w:numPr>
      </w:pPr>
      <w:r w:rsidRPr="00035445">
        <w:t xml:space="preserve">JIRA </w:t>
      </w:r>
    </w:p>
    <w:p w14:paraId="038C0BE0" w14:textId="77777777" w:rsidR="00035445" w:rsidRDefault="00035445" w:rsidP="00035445">
      <w:pPr>
        <w:pStyle w:val="NoSpacing"/>
        <w:numPr>
          <w:ilvl w:val="0"/>
          <w:numId w:val="68"/>
        </w:numPr>
      </w:pPr>
      <w:r w:rsidRPr="00035445">
        <w:t xml:space="preserve">Confluence and Rally </w:t>
      </w:r>
    </w:p>
    <w:p w14:paraId="03BF8C00" w14:textId="77777777" w:rsidR="00035445" w:rsidRDefault="00035445" w:rsidP="00035445">
      <w:pPr>
        <w:pStyle w:val="NoSpacing"/>
        <w:numPr>
          <w:ilvl w:val="0"/>
          <w:numId w:val="68"/>
        </w:numPr>
      </w:pPr>
      <w:r w:rsidRPr="00035445">
        <w:t xml:space="preserve">SharePoint </w:t>
      </w:r>
    </w:p>
    <w:p w14:paraId="10E34361" w14:textId="77777777" w:rsidR="00035445" w:rsidRDefault="00035445" w:rsidP="00035445">
      <w:pPr>
        <w:pStyle w:val="NoSpacing"/>
        <w:numPr>
          <w:ilvl w:val="0"/>
          <w:numId w:val="68"/>
        </w:numPr>
      </w:pPr>
      <w:r w:rsidRPr="00035445">
        <w:t xml:space="preserve">Microsoft Office </w:t>
      </w:r>
    </w:p>
    <w:p w14:paraId="74A682C4" w14:textId="799C9822" w:rsidR="00800B83" w:rsidRPr="00035445" w:rsidRDefault="00035445" w:rsidP="00035445">
      <w:pPr>
        <w:pStyle w:val="NoSpacing"/>
        <w:numPr>
          <w:ilvl w:val="0"/>
          <w:numId w:val="68"/>
        </w:numPr>
      </w:pPr>
      <w:r w:rsidRPr="00035445">
        <w:t>Service</w:t>
      </w:r>
      <w:r>
        <w:t xml:space="preserve"> </w:t>
      </w:r>
      <w:r w:rsidRPr="00035445">
        <w:t>NOW</w:t>
      </w:r>
    </w:p>
    <w:p w14:paraId="785BCE97" w14:textId="77777777" w:rsidR="00035445" w:rsidRPr="00035445" w:rsidRDefault="00035445" w:rsidP="00035445">
      <w:pPr>
        <w:pStyle w:val="NoSpacing"/>
      </w:pPr>
    </w:p>
    <w:p w14:paraId="28690612" w14:textId="0873EBC9" w:rsidR="00035445" w:rsidRPr="00035445" w:rsidRDefault="00035445" w:rsidP="00035445">
      <w:pPr>
        <w:pStyle w:val="Title"/>
        <w:pBdr>
          <w:bottom w:val="single" w:sz="12" w:space="1" w:color="auto"/>
        </w:pBdr>
        <w:jc w:val="left"/>
        <w:rPr>
          <w:rFonts w:asciiTheme="minorHAnsi" w:hAnsiTheme="minorHAnsi" w:cstheme="minorHAnsi"/>
          <w:caps/>
          <w:smallCaps w:val="0"/>
          <w:sz w:val="22"/>
          <w:szCs w:val="22"/>
        </w:rPr>
      </w:pPr>
      <w:r w:rsidRPr="00035445">
        <w:rPr>
          <w:rFonts w:asciiTheme="minorHAnsi" w:hAnsiTheme="minorHAnsi" w:cstheme="minorHAnsi"/>
          <w:caps/>
          <w:smallCaps w:val="0"/>
          <w:sz w:val="22"/>
          <w:szCs w:val="22"/>
        </w:rPr>
        <w:t>CAREER HIGHLIGHTS</w:t>
      </w:r>
      <w:r>
        <w:rPr>
          <w:rFonts w:asciiTheme="minorHAnsi" w:hAnsiTheme="minorHAnsi" w:cstheme="minorHAnsi"/>
          <w:caps/>
          <w:smallCaps w:val="0"/>
          <w:sz w:val="22"/>
          <w:szCs w:val="22"/>
        </w:rPr>
        <w:t>:</w:t>
      </w:r>
    </w:p>
    <w:p w14:paraId="629038F8" w14:textId="77777777" w:rsidR="00035445" w:rsidRPr="00035445" w:rsidRDefault="00035445" w:rsidP="00035445">
      <w:pPr>
        <w:pStyle w:val="NoSpacing"/>
        <w:rPr>
          <w:sz w:val="10"/>
        </w:rPr>
      </w:pPr>
    </w:p>
    <w:p w14:paraId="601AB7E7" w14:textId="62293983" w:rsidR="00035445" w:rsidRPr="00035445" w:rsidRDefault="00035445" w:rsidP="00035445">
      <w:pPr>
        <w:pStyle w:val="NoSpacing"/>
      </w:pPr>
      <w:r w:rsidRPr="00035445">
        <w:rPr>
          <w:b/>
          <w:bCs/>
        </w:rPr>
        <w:t>Agile Expertise:</w:t>
      </w:r>
      <w:r w:rsidRPr="00035445">
        <w:t xml:space="preserve"> Leveraged over 8 years of hands-on experience in coaching, mentoring, and applying Agile frameworks like Scrum, Kanban, SAFe, and Lean, leading to consistent enhancements in product delivery speed and ensuring the vast majority of product releases are on schedule.</w:t>
      </w:r>
    </w:p>
    <w:p w14:paraId="7C0E112D" w14:textId="77777777" w:rsidR="00035445" w:rsidRPr="00035445" w:rsidRDefault="00035445" w:rsidP="00035445">
      <w:pPr>
        <w:pStyle w:val="NoSpacing"/>
        <w:rPr>
          <w:sz w:val="10"/>
        </w:rPr>
      </w:pPr>
    </w:p>
    <w:p w14:paraId="42B5D9A4" w14:textId="77777777" w:rsidR="00035445" w:rsidRPr="00035445" w:rsidRDefault="00035445" w:rsidP="00035445">
      <w:pPr>
        <w:pStyle w:val="NoSpacing"/>
      </w:pPr>
      <w:r w:rsidRPr="00035445">
        <w:rPr>
          <w:b/>
          <w:bCs/>
        </w:rPr>
        <w:t>Tools Proficiency:</w:t>
      </w:r>
      <w:r w:rsidRPr="00035445">
        <w:t xml:space="preserve"> Demonstrated mastery of project management tools such as Atlassian JIRA, Confluence, Rally, and Azure DevOps, resulting in a significant decrease in task management overhead. Adept in team collaboration tools including Miro, Lucidchart, Mural, Slack, MS Teams, and Skype.</w:t>
      </w:r>
    </w:p>
    <w:p w14:paraId="556B50CD" w14:textId="77777777" w:rsidR="00035445" w:rsidRPr="00035445" w:rsidRDefault="00035445" w:rsidP="00035445">
      <w:pPr>
        <w:pStyle w:val="NoSpacing"/>
        <w:rPr>
          <w:sz w:val="10"/>
        </w:rPr>
      </w:pPr>
    </w:p>
    <w:p w14:paraId="1107BBB7" w14:textId="77777777" w:rsidR="00035445" w:rsidRPr="00035445" w:rsidRDefault="00035445" w:rsidP="00035445">
      <w:pPr>
        <w:pStyle w:val="NoSpacing"/>
      </w:pPr>
      <w:r w:rsidRPr="00035445">
        <w:rPr>
          <w:b/>
          <w:bCs/>
        </w:rPr>
        <w:t>Agile Release Train:</w:t>
      </w:r>
      <w:r w:rsidRPr="00035445">
        <w:t xml:space="preserve"> Instrumental in the successful inauguration of the first Agile Release Train for a major healthcare initiative, conducting monthly Agile workshops and training sessions for over 100 employees, ensuring teams were well-equipped to embrace Agile methodologies rapidly and effectively.</w:t>
      </w:r>
    </w:p>
    <w:p w14:paraId="70B91CE4" w14:textId="77777777" w:rsidR="00035445" w:rsidRPr="00035445" w:rsidRDefault="00035445" w:rsidP="00035445">
      <w:pPr>
        <w:pStyle w:val="NoSpacing"/>
        <w:rPr>
          <w:sz w:val="10"/>
        </w:rPr>
      </w:pPr>
    </w:p>
    <w:p w14:paraId="089646A0" w14:textId="77777777" w:rsidR="00035445" w:rsidRPr="00035445" w:rsidRDefault="00035445" w:rsidP="00035445">
      <w:pPr>
        <w:pStyle w:val="NoSpacing"/>
      </w:pPr>
      <w:r w:rsidRPr="00035445">
        <w:rPr>
          <w:b/>
          <w:bCs/>
        </w:rPr>
        <w:lastRenderedPageBreak/>
        <w:t>Agile Best Practices:</w:t>
      </w:r>
      <w:r w:rsidRPr="00035445">
        <w:t xml:space="preserve"> Championed the integration of Agile best practices such as TDD, Refactoring, and CI/CD, increasing code quality significantly and fostering a higher boost in team collaboration </w:t>
      </w:r>
    </w:p>
    <w:p w14:paraId="08201BE7" w14:textId="77777777" w:rsidR="00035445" w:rsidRPr="00035445" w:rsidRDefault="00035445" w:rsidP="00035445">
      <w:pPr>
        <w:pStyle w:val="NoSpacing"/>
        <w:rPr>
          <w:sz w:val="10"/>
        </w:rPr>
      </w:pPr>
    </w:p>
    <w:p w14:paraId="52DB3419" w14:textId="77777777" w:rsidR="00035445" w:rsidRPr="00035445" w:rsidRDefault="00035445" w:rsidP="00035445">
      <w:pPr>
        <w:pStyle w:val="NoSpacing"/>
      </w:pPr>
      <w:r w:rsidRPr="00035445">
        <w:rPr>
          <w:b/>
          <w:bCs/>
        </w:rPr>
        <w:t>Team Dynamics:</w:t>
      </w:r>
      <w:r w:rsidRPr="00035445">
        <w:t xml:space="preserve"> Strengthened multiple team dynamics using Bruce Tuckman’s model, achieving a 60% increase in team self-organization and self-management over the years.</w:t>
      </w:r>
    </w:p>
    <w:p w14:paraId="197D566C" w14:textId="77777777" w:rsidR="00035445" w:rsidRPr="00035445" w:rsidRDefault="00035445" w:rsidP="00035445">
      <w:pPr>
        <w:pStyle w:val="NoSpacing"/>
      </w:pPr>
    </w:p>
    <w:p w14:paraId="78692AE6" w14:textId="77777777" w:rsidR="00035445" w:rsidRPr="00035445" w:rsidRDefault="00035445" w:rsidP="00035445">
      <w:pPr>
        <w:pStyle w:val="NoSpacing"/>
      </w:pPr>
      <w:r w:rsidRPr="00035445">
        <w:rPr>
          <w:b/>
          <w:bCs/>
        </w:rPr>
        <w:t>Agile Transition:</w:t>
      </w:r>
      <w:r w:rsidRPr="00035445">
        <w:t xml:space="preserve"> Helped with the successful transition of multiple teams from Waterfall to Agile methodologies, achieving a significant adoption and integration within a remarkable 60-day timeframe on consecutive projects’.</w:t>
      </w:r>
    </w:p>
    <w:p w14:paraId="759FA633" w14:textId="77777777" w:rsidR="00035445" w:rsidRPr="00035445" w:rsidRDefault="00035445" w:rsidP="00035445">
      <w:pPr>
        <w:pStyle w:val="NoSpacing"/>
        <w:rPr>
          <w:sz w:val="10"/>
        </w:rPr>
      </w:pPr>
    </w:p>
    <w:p w14:paraId="054088A4" w14:textId="08B7DB0E" w:rsidR="00035445" w:rsidRPr="00035445" w:rsidRDefault="00035445" w:rsidP="00035445">
      <w:pPr>
        <w:pStyle w:val="NoSpacing"/>
      </w:pPr>
      <w:r w:rsidRPr="00035445">
        <w:rPr>
          <w:b/>
          <w:bCs/>
        </w:rPr>
        <w:t>Skill Diversification:</w:t>
      </w:r>
      <w:r w:rsidRPr="00035445">
        <w:t xml:space="preserve"> Introduced the innovative "Market of Skills" activity, significantly enhancing team skill-awareness and cross-training efforts.</w:t>
      </w:r>
    </w:p>
    <w:p w14:paraId="37FAA440" w14:textId="77777777" w:rsidR="00035445" w:rsidRDefault="00035445" w:rsidP="00532972">
      <w:pPr>
        <w:pStyle w:val="Title"/>
        <w:pBdr>
          <w:bottom w:val="single" w:sz="12" w:space="1" w:color="auto"/>
        </w:pBdr>
        <w:jc w:val="left"/>
        <w:rPr>
          <w:rFonts w:asciiTheme="minorHAnsi" w:hAnsiTheme="minorHAnsi" w:cstheme="minorHAnsi"/>
          <w:caps/>
          <w:smallCaps w:val="0"/>
          <w:sz w:val="22"/>
          <w:szCs w:val="22"/>
        </w:rPr>
      </w:pPr>
    </w:p>
    <w:p w14:paraId="37D94D96" w14:textId="05D26CD9"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00FE3EF0">
        <w:rPr>
          <w:rFonts w:asciiTheme="minorHAnsi" w:hAnsiTheme="minorHAnsi" w:cstheme="minorHAnsi"/>
          <w:caps/>
          <w:smallCaps w:val="0"/>
          <w:sz w:val="22"/>
          <w:szCs w:val="22"/>
        </w:rPr>
        <w:t>:</w:t>
      </w:r>
    </w:p>
    <w:p w14:paraId="3899AF50" w14:textId="77777777" w:rsidR="003D5421" w:rsidRPr="00DA7146" w:rsidRDefault="003D5421" w:rsidP="00DA7146">
      <w:pPr>
        <w:pStyle w:val="NoSpacing"/>
        <w:rPr>
          <w:rFonts w:cstheme="minorHAnsi"/>
          <w:smallCaps/>
          <w:sz w:val="10"/>
        </w:rPr>
      </w:pPr>
    </w:p>
    <w:p w14:paraId="07AF251E" w14:textId="1E61BF10" w:rsidR="00035445" w:rsidRPr="00035445" w:rsidRDefault="00035445" w:rsidP="00035445">
      <w:pPr>
        <w:pStyle w:val="NoSpacing"/>
        <w:rPr>
          <w:b/>
          <w:bCs/>
        </w:rPr>
      </w:pPr>
      <w:r w:rsidRPr="00035445">
        <w:rPr>
          <w:b/>
          <w:bCs/>
        </w:rPr>
        <w:t>CVS, Houston, TX</w:t>
      </w:r>
      <w:r w:rsidRPr="00035445">
        <w:rPr>
          <w:b/>
          <w:bCs/>
        </w:rPr>
        <w:tab/>
      </w:r>
      <w:r w:rsidRPr="00035445">
        <w:rPr>
          <w:b/>
          <w:bCs/>
        </w:rPr>
        <w:tab/>
      </w:r>
      <w:r w:rsidRPr="00035445">
        <w:rPr>
          <w:b/>
          <w:bCs/>
        </w:rPr>
        <w:tab/>
      </w:r>
      <w:r w:rsidRPr="00035445">
        <w:rPr>
          <w:b/>
          <w:bCs/>
        </w:rPr>
        <w:tab/>
      </w:r>
      <w:r w:rsidRPr="00035445">
        <w:rPr>
          <w:b/>
          <w:bCs/>
        </w:rPr>
        <w:tab/>
      </w:r>
      <w:r w:rsidRPr="00035445">
        <w:rPr>
          <w:b/>
          <w:bCs/>
        </w:rPr>
        <w:tab/>
      </w:r>
      <w:r w:rsidRPr="00035445">
        <w:rPr>
          <w:b/>
          <w:bCs/>
        </w:rPr>
        <w:tab/>
      </w:r>
      <w:r w:rsidRPr="00035445">
        <w:rPr>
          <w:b/>
          <w:bCs/>
        </w:rPr>
        <w:tab/>
        <w:t xml:space="preserve">   </w:t>
      </w:r>
      <w:r>
        <w:rPr>
          <w:b/>
          <w:bCs/>
        </w:rPr>
        <w:t xml:space="preserve">         </w:t>
      </w:r>
      <w:r w:rsidRPr="00035445">
        <w:rPr>
          <w:b/>
          <w:bCs/>
        </w:rPr>
        <w:t>August 2022 to Present</w:t>
      </w:r>
    </w:p>
    <w:p w14:paraId="652FA279" w14:textId="04176F1F" w:rsidR="00035445" w:rsidRPr="00035445" w:rsidRDefault="00035445" w:rsidP="00035445">
      <w:pPr>
        <w:pStyle w:val="NoSpacing"/>
        <w:rPr>
          <w:b/>
          <w:bCs/>
        </w:rPr>
      </w:pPr>
      <w:r w:rsidRPr="00035445">
        <w:rPr>
          <w:b/>
          <w:bCs/>
        </w:rPr>
        <w:t>Scrum Master</w:t>
      </w:r>
    </w:p>
    <w:p w14:paraId="6F78ED19" w14:textId="77777777" w:rsidR="00035445" w:rsidRPr="00035445" w:rsidRDefault="00035445" w:rsidP="00035445">
      <w:pPr>
        <w:pStyle w:val="NoSpacing"/>
        <w:rPr>
          <w:sz w:val="10"/>
        </w:rPr>
      </w:pPr>
    </w:p>
    <w:p w14:paraId="0D2CBC90" w14:textId="77777777" w:rsidR="00035445" w:rsidRPr="00035445" w:rsidRDefault="00035445" w:rsidP="00035445">
      <w:pPr>
        <w:pStyle w:val="NoSpacing"/>
        <w:numPr>
          <w:ilvl w:val="0"/>
          <w:numId w:val="69"/>
        </w:numPr>
      </w:pPr>
      <w:r w:rsidRPr="00035445">
        <w:t>Fostered a team-driven decision-making environment, resulting in a significant boost in project ownership and engagement levels.</w:t>
      </w:r>
    </w:p>
    <w:p w14:paraId="084AAA1F" w14:textId="77777777" w:rsidR="00035445" w:rsidRPr="00035445" w:rsidRDefault="00035445" w:rsidP="00035445">
      <w:pPr>
        <w:pStyle w:val="NoSpacing"/>
        <w:numPr>
          <w:ilvl w:val="0"/>
          <w:numId w:val="69"/>
        </w:numPr>
      </w:pPr>
      <w:r w:rsidRPr="00035445">
        <w:t>Coached and mentored Scrum teams in the pragmatic application of Agile principles, leading to a substantial increase in consistent sprint completions.</w:t>
      </w:r>
    </w:p>
    <w:p w14:paraId="336D1784" w14:textId="77777777" w:rsidR="00035445" w:rsidRPr="00035445" w:rsidRDefault="00035445" w:rsidP="00035445">
      <w:pPr>
        <w:pStyle w:val="NoSpacing"/>
        <w:numPr>
          <w:ilvl w:val="0"/>
          <w:numId w:val="69"/>
        </w:numPr>
      </w:pPr>
      <w:r w:rsidRPr="00035445">
        <w:t>Initiated solution-oriented brainstorming sessions, which led to a notable decrease in project blockades and streamlined the delivery process within the same sprint cycle.</w:t>
      </w:r>
    </w:p>
    <w:p w14:paraId="7B2BFBE4" w14:textId="1903C996" w:rsidR="00035445" w:rsidRPr="00035445" w:rsidRDefault="00035445" w:rsidP="00035445">
      <w:pPr>
        <w:pStyle w:val="NoSpacing"/>
        <w:numPr>
          <w:ilvl w:val="0"/>
          <w:numId w:val="69"/>
        </w:numPr>
      </w:pPr>
      <w:r w:rsidRPr="00035445">
        <w:t xml:space="preserve">Partnered with cross-functional teams to develop and oversee APIs essential for advanced security applications, ensuring secure registration, login, and profile management across web and mobile platforms </w:t>
      </w:r>
      <w:r w:rsidR="007377FA" w:rsidRPr="00035445">
        <w:t>in line</w:t>
      </w:r>
      <w:r w:rsidRPr="00035445">
        <w:t xml:space="preserve"> with IAM best practice.</w:t>
      </w:r>
    </w:p>
    <w:p w14:paraId="616B4AF8" w14:textId="77777777" w:rsidR="00035445" w:rsidRPr="00035445" w:rsidRDefault="00035445" w:rsidP="00035445">
      <w:pPr>
        <w:pStyle w:val="NoSpacing"/>
        <w:numPr>
          <w:ilvl w:val="0"/>
          <w:numId w:val="69"/>
        </w:numPr>
      </w:pPr>
      <w:r w:rsidRPr="00035445">
        <w:t>Worked with Cloud Architects, Developers, Devops Engineers to build and deploy robust, scalable, secured and compliant applications using various tools in AWS platforms such as AWS Lambda, Amazon S3, Amazon CodePipeline, AWS IAM, Amazon Cognito etc</w:t>
      </w:r>
    </w:p>
    <w:p w14:paraId="6C27F0B8" w14:textId="77777777" w:rsidR="00035445" w:rsidRPr="00035445" w:rsidRDefault="00035445" w:rsidP="00035445">
      <w:pPr>
        <w:pStyle w:val="NoSpacing"/>
        <w:numPr>
          <w:ilvl w:val="0"/>
          <w:numId w:val="69"/>
        </w:numPr>
      </w:pPr>
      <w:r w:rsidRPr="00035445">
        <w:t>Established psychological safety within teams, which led to enhanced open feedback and constructive ideation during retrospective meetings.</w:t>
      </w:r>
    </w:p>
    <w:p w14:paraId="534AC0DF" w14:textId="15362F14" w:rsidR="00035445" w:rsidRPr="00035445" w:rsidRDefault="00035445" w:rsidP="00035445">
      <w:pPr>
        <w:pStyle w:val="NoSpacing"/>
        <w:numPr>
          <w:ilvl w:val="0"/>
          <w:numId w:val="69"/>
        </w:numPr>
      </w:pPr>
      <w:r w:rsidRPr="00035445">
        <w:t xml:space="preserve">Led impactful Sprint Retrospective sessions, resulting in the identification and execution of actionable improvements, </w:t>
      </w:r>
      <w:r w:rsidR="007377FA" w:rsidRPr="00035445">
        <w:t>this</w:t>
      </w:r>
      <w:r w:rsidRPr="00035445">
        <w:t xml:space="preserve"> iterative approach led to a 25% increase in sprint efficiency and effectiveness over subsequent cycles.</w:t>
      </w:r>
    </w:p>
    <w:p w14:paraId="75D618EE" w14:textId="77777777" w:rsidR="00035445" w:rsidRPr="00035445" w:rsidRDefault="00035445" w:rsidP="00035445">
      <w:pPr>
        <w:pStyle w:val="NoSpacing"/>
        <w:numPr>
          <w:ilvl w:val="0"/>
          <w:numId w:val="69"/>
        </w:numPr>
      </w:pPr>
      <w:r w:rsidRPr="00035445">
        <w:t>Worked closely with the Product Owner in refining and maintaining a well-prioritized product backlog, resulting in improved story clarity and a faster pace in delivery timelines.</w:t>
      </w:r>
    </w:p>
    <w:p w14:paraId="31874E36" w14:textId="77777777" w:rsidR="00035445" w:rsidRPr="00035445" w:rsidRDefault="00035445" w:rsidP="00035445">
      <w:pPr>
        <w:pStyle w:val="NoSpacing"/>
        <w:numPr>
          <w:ilvl w:val="0"/>
          <w:numId w:val="69"/>
        </w:numPr>
      </w:pPr>
      <w:r w:rsidRPr="00035445">
        <w:t>Consistently led key Scrum ceremonies, driving a noticeable improvement in sprint commitment accuracy, and fostering iterative feedback loops for continuous improvement.</w:t>
      </w:r>
    </w:p>
    <w:p w14:paraId="2ED028E3" w14:textId="77777777" w:rsidR="00035445" w:rsidRPr="00035445" w:rsidRDefault="00035445" w:rsidP="00035445">
      <w:pPr>
        <w:pStyle w:val="NoSpacing"/>
        <w:numPr>
          <w:ilvl w:val="0"/>
          <w:numId w:val="69"/>
        </w:numPr>
      </w:pPr>
      <w:r w:rsidRPr="00035445">
        <w:t>Coached teams on story estimation techniques, improving story pointing accuracy sprint-to-sprint, which minimized estimation discrepancies by 30% and stabilized velocity trends.</w:t>
      </w:r>
    </w:p>
    <w:p w14:paraId="02BD59F2" w14:textId="77777777" w:rsidR="00035445" w:rsidRPr="00035445" w:rsidRDefault="00035445" w:rsidP="00035445">
      <w:pPr>
        <w:pStyle w:val="NoSpacing"/>
        <w:numPr>
          <w:ilvl w:val="0"/>
          <w:numId w:val="69"/>
        </w:numPr>
      </w:pPr>
      <w:r w:rsidRPr="00035445">
        <w:t>Collaborated with the team to strategically address technical debt, leading to a discernible decline in legacy issues over time, while maintaining punctual deliverables.</w:t>
      </w:r>
    </w:p>
    <w:p w14:paraId="35304559" w14:textId="77777777" w:rsidR="00035445" w:rsidRPr="00035445" w:rsidRDefault="00035445" w:rsidP="00035445">
      <w:pPr>
        <w:pStyle w:val="NoSpacing"/>
        <w:numPr>
          <w:ilvl w:val="0"/>
          <w:numId w:val="69"/>
        </w:numPr>
      </w:pPr>
      <w:r w:rsidRPr="00035445">
        <w:t>Reduced dependency-related delays by 40% through effective collaboration with other teams and creation of intuitive dashboards to track their status.</w:t>
      </w:r>
    </w:p>
    <w:p w14:paraId="17E13629" w14:textId="77777777" w:rsidR="00035445" w:rsidRPr="00035445" w:rsidRDefault="00035445" w:rsidP="00035445">
      <w:pPr>
        <w:pStyle w:val="NoSpacing"/>
        <w:numPr>
          <w:ilvl w:val="0"/>
          <w:numId w:val="69"/>
        </w:numPr>
      </w:pPr>
      <w:r w:rsidRPr="00035445">
        <w:t>Initiated a monthly knowledge transfer session, significantly elevating the team's expertise and fostering a culture of continuous learning, which led to a tangible enhancement in the team’s problem-solving capabilities.</w:t>
      </w:r>
    </w:p>
    <w:p w14:paraId="35E790AC" w14:textId="77777777" w:rsidR="00035445" w:rsidRPr="00035445" w:rsidRDefault="00035445" w:rsidP="00035445">
      <w:pPr>
        <w:pStyle w:val="NoSpacing"/>
        <w:numPr>
          <w:ilvl w:val="0"/>
          <w:numId w:val="69"/>
        </w:numPr>
      </w:pPr>
      <w:r w:rsidRPr="00035445">
        <w:t>Assisted Product Owners and RTEs in risk identification and mitigation, leading to a substantial decrease in escalated issues.</w:t>
      </w:r>
    </w:p>
    <w:p w14:paraId="0FA5DECB" w14:textId="77777777" w:rsidR="00035445" w:rsidRPr="00035445" w:rsidRDefault="00035445" w:rsidP="00035445">
      <w:pPr>
        <w:pStyle w:val="NoSpacing"/>
        <w:numPr>
          <w:ilvl w:val="0"/>
          <w:numId w:val="69"/>
        </w:numPr>
      </w:pPr>
      <w:r w:rsidRPr="00035445">
        <w:lastRenderedPageBreak/>
        <w:t>Facilitated PI planning and contributed to Agile Release Train meetings while ensuring PI deliverables were in line with PI Objectives.</w:t>
      </w:r>
    </w:p>
    <w:p w14:paraId="6960D016" w14:textId="77777777" w:rsidR="00035445" w:rsidRPr="00035445" w:rsidRDefault="00035445" w:rsidP="00035445">
      <w:pPr>
        <w:pStyle w:val="NoSpacing"/>
        <w:numPr>
          <w:ilvl w:val="0"/>
          <w:numId w:val="69"/>
        </w:numPr>
      </w:pPr>
      <w:r w:rsidRPr="00035445">
        <w:t>Collaborated with the Product Owner to ensure the timely delivery of digital products and software to users.</w:t>
      </w:r>
    </w:p>
    <w:p w14:paraId="421BBAA0" w14:textId="77777777" w:rsidR="00035445" w:rsidRPr="00035445" w:rsidRDefault="00035445" w:rsidP="00035445">
      <w:pPr>
        <w:pStyle w:val="NoSpacing"/>
        <w:numPr>
          <w:ilvl w:val="0"/>
          <w:numId w:val="69"/>
        </w:numPr>
      </w:pPr>
      <w:r w:rsidRPr="00035445">
        <w:t>Organized the Agile Community of Practice, promoting continuous learning and the adoption of best practices.</w:t>
      </w:r>
    </w:p>
    <w:p w14:paraId="3CD375C6" w14:textId="77777777" w:rsidR="00035445" w:rsidRPr="00035445" w:rsidRDefault="00035445" w:rsidP="00035445">
      <w:pPr>
        <w:pStyle w:val="NoSpacing"/>
      </w:pPr>
    </w:p>
    <w:p w14:paraId="74693DBC" w14:textId="77777777" w:rsidR="00035445" w:rsidRPr="00035445" w:rsidRDefault="00035445" w:rsidP="00035445">
      <w:pPr>
        <w:pStyle w:val="NoSpacing"/>
        <w:rPr>
          <w:b/>
          <w:bCs/>
        </w:rPr>
      </w:pPr>
      <w:r w:rsidRPr="00035445">
        <w:rPr>
          <w:b/>
          <w:bCs/>
        </w:rPr>
        <w:t>USAA, Houston, TX</w:t>
      </w:r>
      <w:r w:rsidRPr="00035445">
        <w:rPr>
          <w:b/>
          <w:bCs/>
        </w:rPr>
        <w:tab/>
      </w:r>
      <w:r w:rsidRPr="00035445">
        <w:rPr>
          <w:b/>
          <w:bCs/>
        </w:rPr>
        <w:tab/>
      </w:r>
      <w:r w:rsidRPr="00035445">
        <w:rPr>
          <w:b/>
          <w:bCs/>
        </w:rPr>
        <w:tab/>
      </w:r>
      <w:r w:rsidRPr="00035445">
        <w:rPr>
          <w:b/>
          <w:bCs/>
        </w:rPr>
        <w:tab/>
      </w:r>
      <w:r w:rsidRPr="00035445">
        <w:rPr>
          <w:b/>
          <w:bCs/>
        </w:rPr>
        <w:tab/>
      </w:r>
      <w:r w:rsidRPr="00035445">
        <w:rPr>
          <w:b/>
          <w:bCs/>
        </w:rPr>
        <w:tab/>
      </w:r>
      <w:r w:rsidRPr="00035445">
        <w:rPr>
          <w:b/>
          <w:bCs/>
        </w:rPr>
        <w:tab/>
      </w:r>
      <w:r w:rsidRPr="00035445">
        <w:rPr>
          <w:b/>
          <w:bCs/>
        </w:rPr>
        <w:tab/>
      </w:r>
      <w:r w:rsidRPr="00035445">
        <w:rPr>
          <w:b/>
          <w:bCs/>
        </w:rPr>
        <w:tab/>
        <w:t>July 2021 - July 2022</w:t>
      </w:r>
    </w:p>
    <w:p w14:paraId="04724C36" w14:textId="12F8673F" w:rsidR="00035445" w:rsidRPr="00035445" w:rsidRDefault="00035445" w:rsidP="00035445">
      <w:pPr>
        <w:pStyle w:val="NoSpacing"/>
        <w:rPr>
          <w:b/>
          <w:bCs/>
        </w:rPr>
      </w:pPr>
      <w:r w:rsidRPr="00035445">
        <w:rPr>
          <w:b/>
          <w:bCs/>
        </w:rPr>
        <w:t>Scrum Master</w:t>
      </w:r>
    </w:p>
    <w:p w14:paraId="2FE27149" w14:textId="77777777" w:rsidR="00035445" w:rsidRPr="00035445" w:rsidRDefault="00035445" w:rsidP="00035445">
      <w:pPr>
        <w:pStyle w:val="NoSpacing"/>
        <w:rPr>
          <w:sz w:val="10"/>
        </w:rPr>
      </w:pPr>
    </w:p>
    <w:p w14:paraId="1D20C3CE" w14:textId="5C61022A" w:rsidR="00035445" w:rsidRPr="00035445" w:rsidRDefault="00035445" w:rsidP="00035445">
      <w:pPr>
        <w:pStyle w:val="NoSpacing"/>
        <w:numPr>
          <w:ilvl w:val="0"/>
          <w:numId w:val="70"/>
        </w:numPr>
      </w:pPr>
      <w:r w:rsidRPr="00035445">
        <w:t>Guided and mentored the team in internalizing Agile Core Values, effectively adopting and implementing Agile best Principles to enhance workflow and deliver maximum value.</w:t>
      </w:r>
    </w:p>
    <w:p w14:paraId="0D0477DA" w14:textId="6F4F7AEC" w:rsidR="00035445" w:rsidRPr="00035445" w:rsidRDefault="00035445" w:rsidP="00035445">
      <w:pPr>
        <w:pStyle w:val="NoSpacing"/>
        <w:numPr>
          <w:ilvl w:val="0"/>
          <w:numId w:val="70"/>
        </w:numPr>
      </w:pPr>
      <w:r w:rsidRPr="00035445">
        <w:t>Proactively identified and resolved numerous team impediments per sprint, leading to a noticeable increase in team efficiency.</w:t>
      </w:r>
    </w:p>
    <w:p w14:paraId="7F769AA4" w14:textId="3E604618" w:rsidR="00035445" w:rsidRPr="00035445" w:rsidRDefault="00035445" w:rsidP="00035445">
      <w:pPr>
        <w:pStyle w:val="NoSpacing"/>
        <w:numPr>
          <w:ilvl w:val="0"/>
          <w:numId w:val="70"/>
        </w:numPr>
      </w:pPr>
      <w:r w:rsidRPr="00035445">
        <w:t xml:space="preserve">Assisted teams in formulating SMART PI objectives during PI Planning that increased alignment and clarity, leading to 90% of PI goals being achieved consistently. </w:t>
      </w:r>
    </w:p>
    <w:p w14:paraId="04178B7B" w14:textId="29637314" w:rsidR="00035445" w:rsidRPr="00035445" w:rsidRDefault="00035445" w:rsidP="00035445">
      <w:pPr>
        <w:pStyle w:val="NoSpacing"/>
        <w:numPr>
          <w:ilvl w:val="0"/>
          <w:numId w:val="70"/>
        </w:numPr>
      </w:pPr>
      <w:r w:rsidRPr="00035445">
        <w:t xml:space="preserve">Collaborated with the team to identify and mitigate inter-team risks and dependencies within an acceptable timeframe, ensuring that the challenges were not only addressed but preempted whenever possible. </w:t>
      </w:r>
    </w:p>
    <w:p w14:paraId="164E9194" w14:textId="7F89BA0F" w:rsidR="00035445" w:rsidRPr="00035445" w:rsidRDefault="00035445" w:rsidP="00035445">
      <w:pPr>
        <w:pStyle w:val="NoSpacing"/>
        <w:numPr>
          <w:ilvl w:val="0"/>
          <w:numId w:val="70"/>
        </w:numPr>
      </w:pPr>
      <w:r w:rsidRPr="00035445">
        <w:t>Utilized Agile metrics like burn-down charts and team velocity to monitor progress and provide feedback, observing a notable uptick in overall team performance over a six-month period.</w:t>
      </w:r>
    </w:p>
    <w:p w14:paraId="5F338E77" w14:textId="48EF3751" w:rsidR="00035445" w:rsidRPr="00035445" w:rsidRDefault="00035445" w:rsidP="00035445">
      <w:pPr>
        <w:pStyle w:val="NoSpacing"/>
        <w:numPr>
          <w:ilvl w:val="0"/>
          <w:numId w:val="70"/>
        </w:numPr>
      </w:pPr>
      <w:r w:rsidRPr="00035445">
        <w:t>Facilitated effective Agile Ceremonies, resulting in teams consistently meeting  sprint commitments.</w:t>
      </w:r>
    </w:p>
    <w:p w14:paraId="57ED51CE" w14:textId="10B03FAE" w:rsidR="00035445" w:rsidRPr="00035445" w:rsidRDefault="00035445" w:rsidP="00035445">
      <w:pPr>
        <w:pStyle w:val="NoSpacing"/>
        <w:numPr>
          <w:ilvl w:val="0"/>
          <w:numId w:val="70"/>
        </w:numPr>
      </w:pPr>
      <w:r w:rsidRPr="00035445">
        <w:t>Collaborated with cross-functional teams to integrate and manage APIs required for the secure registration, login, and profile management of our diverse banking and insurance customers across web and mobile platforms.</w:t>
      </w:r>
    </w:p>
    <w:p w14:paraId="46683F3A" w14:textId="75C75C9D" w:rsidR="00035445" w:rsidRPr="00035445" w:rsidRDefault="00035445" w:rsidP="00035445">
      <w:pPr>
        <w:pStyle w:val="NoSpacing"/>
        <w:numPr>
          <w:ilvl w:val="0"/>
          <w:numId w:val="70"/>
        </w:numPr>
      </w:pPr>
      <w:r w:rsidRPr="00035445">
        <w:t>Utilized ServiceNOW to raise, monitor and escalate tickets for identified issues/risk and follow through for timely resolution.</w:t>
      </w:r>
    </w:p>
    <w:p w14:paraId="284E636C" w14:textId="2C6004F2" w:rsidR="00035445" w:rsidRPr="00035445" w:rsidRDefault="00035445" w:rsidP="00035445">
      <w:pPr>
        <w:pStyle w:val="NoSpacing"/>
        <w:numPr>
          <w:ilvl w:val="0"/>
          <w:numId w:val="70"/>
        </w:numPr>
      </w:pPr>
      <w:r w:rsidRPr="00035445">
        <w:t>Prepared and managed Developer’s on call work schedule in real time using ServiceNOW</w:t>
      </w:r>
    </w:p>
    <w:p w14:paraId="6248E76C" w14:textId="7A0B88C9" w:rsidR="00035445" w:rsidRPr="00035445" w:rsidRDefault="00035445" w:rsidP="00035445">
      <w:pPr>
        <w:pStyle w:val="NoSpacing"/>
        <w:numPr>
          <w:ilvl w:val="0"/>
          <w:numId w:val="70"/>
        </w:numPr>
      </w:pPr>
      <w:r w:rsidRPr="00035445">
        <w:t>Requested for various systems and applications access for newly onboarded and existing team members using ServiceNOW</w:t>
      </w:r>
    </w:p>
    <w:p w14:paraId="21E2F520" w14:textId="2E50ED25" w:rsidR="00035445" w:rsidRPr="00035445" w:rsidRDefault="00035445" w:rsidP="00035445">
      <w:pPr>
        <w:pStyle w:val="NoSpacing"/>
        <w:numPr>
          <w:ilvl w:val="0"/>
          <w:numId w:val="70"/>
        </w:numPr>
      </w:pPr>
      <w:r w:rsidRPr="00035445">
        <w:t>Fostered an ecosystem of trust, transparency, and open dialogue, bringing the team closer together and enabling uninhibited innovation.</w:t>
      </w:r>
    </w:p>
    <w:p w14:paraId="1AE28CC4" w14:textId="1AAF08AF" w:rsidR="00035445" w:rsidRPr="00035445" w:rsidRDefault="00035445" w:rsidP="00035445">
      <w:pPr>
        <w:pStyle w:val="NoSpacing"/>
        <w:numPr>
          <w:ilvl w:val="0"/>
          <w:numId w:val="70"/>
        </w:numPr>
      </w:pPr>
      <w:r w:rsidRPr="00035445">
        <w:t>Worked with Product Owners to refine and prioritize the backlog, ensuring that nearly all items were ready for tasking and met the team’s Definition of Ready and DONE.</w:t>
      </w:r>
    </w:p>
    <w:p w14:paraId="003F0144" w14:textId="67A43821" w:rsidR="00035445" w:rsidRPr="00035445" w:rsidRDefault="00035445" w:rsidP="00035445">
      <w:pPr>
        <w:pStyle w:val="NoSpacing"/>
        <w:numPr>
          <w:ilvl w:val="0"/>
          <w:numId w:val="70"/>
        </w:numPr>
      </w:pPr>
      <w:r w:rsidRPr="00035445">
        <w:t>Spearheaded transformative coaching sessions, effectively turning principles into practice, and deeply embedding Agile best practices into team operations.</w:t>
      </w:r>
    </w:p>
    <w:p w14:paraId="153795AA" w14:textId="77777777" w:rsidR="00035445" w:rsidRPr="00035445" w:rsidRDefault="00035445" w:rsidP="00035445">
      <w:pPr>
        <w:pStyle w:val="NoSpacing"/>
      </w:pPr>
    </w:p>
    <w:p w14:paraId="10755B6D" w14:textId="768CA096" w:rsidR="00035445" w:rsidRPr="00035445" w:rsidRDefault="00035445" w:rsidP="00035445">
      <w:pPr>
        <w:pStyle w:val="NoSpacing"/>
        <w:rPr>
          <w:b/>
          <w:bCs/>
        </w:rPr>
      </w:pPr>
      <w:r w:rsidRPr="00035445">
        <w:rPr>
          <w:b/>
          <w:bCs/>
        </w:rPr>
        <w:t>Truist</w:t>
      </w:r>
      <w:r w:rsidRPr="00035445">
        <w:rPr>
          <w:b/>
          <w:bCs/>
        </w:rPr>
        <w:t>, Houston, TX</w:t>
      </w:r>
      <w:r w:rsidRPr="00035445">
        <w:rPr>
          <w:b/>
          <w:bCs/>
        </w:rPr>
        <w:tab/>
      </w:r>
      <w:r w:rsidRPr="00035445">
        <w:rPr>
          <w:b/>
          <w:bCs/>
        </w:rPr>
        <w:tab/>
      </w:r>
      <w:r w:rsidRPr="00035445">
        <w:rPr>
          <w:b/>
          <w:bCs/>
        </w:rPr>
        <w:tab/>
      </w:r>
      <w:r w:rsidRPr="00035445">
        <w:rPr>
          <w:b/>
          <w:bCs/>
        </w:rPr>
        <w:tab/>
      </w:r>
      <w:r w:rsidRPr="00035445">
        <w:rPr>
          <w:b/>
          <w:bCs/>
        </w:rPr>
        <w:tab/>
      </w:r>
      <w:r w:rsidRPr="00035445">
        <w:rPr>
          <w:b/>
          <w:bCs/>
        </w:rPr>
        <w:tab/>
      </w:r>
      <w:r w:rsidRPr="00035445">
        <w:rPr>
          <w:b/>
          <w:bCs/>
        </w:rPr>
        <w:tab/>
      </w:r>
      <w:r w:rsidRPr="00035445">
        <w:rPr>
          <w:b/>
          <w:bCs/>
        </w:rPr>
        <w:tab/>
        <w:t>January 2019 – June 2021</w:t>
      </w:r>
    </w:p>
    <w:p w14:paraId="01410EB6" w14:textId="65A5E894" w:rsidR="00035445" w:rsidRPr="00035445" w:rsidRDefault="00035445" w:rsidP="00035445">
      <w:pPr>
        <w:pStyle w:val="NoSpacing"/>
        <w:rPr>
          <w:b/>
          <w:bCs/>
        </w:rPr>
      </w:pPr>
      <w:r w:rsidRPr="00035445">
        <w:rPr>
          <w:b/>
          <w:bCs/>
        </w:rPr>
        <w:t>Scrum Master</w:t>
      </w:r>
    </w:p>
    <w:p w14:paraId="37DE12BE" w14:textId="77777777" w:rsidR="00035445" w:rsidRPr="00035445" w:rsidRDefault="00035445" w:rsidP="00035445">
      <w:pPr>
        <w:pStyle w:val="NoSpacing"/>
        <w:rPr>
          <w:sz w:val="10"/>
        </w:rPr>
      </w:pPr>
    </w:p>
    <w:p w14:paraId="5D81C675" w14:textId="77777777" w:rsidR="00035445" w:rsidRPr="00035445" w:rsidRDefault="00035445" w:rsidP="00035445">
      <w:pPr>
        <w:pStyle w:val="NoSpacing"/>
        <w:numPr>
          <w:ilvl w:val="0"/>
          <w:numId w:val="71"/>
        </w:numPr>
      </w:pPr>
      <w:r w:rsidRPr="00035445">
        <w:t>Orchestrated vital Agile ceremonies, boosting team cohesion and significantly enhancing workflow efficiency.</w:t>
      </w:r>
    </w:p>
    <w:p w14:paraId="56A76E17" w14:textId="77777777" w:rsidR="00035445" w:rsidRPr="00035445" w:rsidRDefault="00035445" w:rsidP="00035445">
      <w:pPr>
        <w:pStyle w:val="NoSpacing"/>
        <w:numPr>
          <w:ilvl w:val="0"/>
          <w:numId w:val="71"/>
        </w:numPr>
      </w:pPr>
      <w:r w:rsidRPr="00035445">
        <w:t>Actively identified and mitigated blockers that hindered team’s performance, substantially reducing delivery delays, and fostering an environment of continuous delivery.</w:t>
      </w:r>
    </w:p>
    <w:p w14:paraId="70373E4C" w14:textId="77777777" w:rsidR="00035445" w:rsidRPr="00035445" w:rsidRDefault="00035445" w:rsidP="00035445">
      <w:pPr>
        <w:pStyle w:val="NoSpacing"/>
        <w:numPr>
          <w:ilvl w:val="0"/>
          <w:numId w:val="71"/>
        </w:numPr>
      </w:pPr>
      <w:r w:rsidRPr="00035445">
        <w:t>Helped with the implementation of SAFe framework, collaborating closely with the RTE during PI Planning events, Scrum of Scrum, and Art Sync, which resulted in a significant uptick in cross-team synchronization.</w:t>
      </w:r>
    </w:p>
    <w:p w14:paraId="125DD090" w14:textId="77777777" w:rsidR="00035445" w:rsidRPr="00035445" w:rsidRDefault="00035445" w:rsidP="00035445">
      <w:pPr>
        <w:pStyle w:val="NoSpacing"/>
        <w:numPr>
          <w:ilvl w:val="0"/>
          <w:numId w:val="71"/>
        </w:numPr>
      </w:pPr>
      <w:r w:rsidRPr="00035445">
        <w:t>Guided teams in crafting clear and achievable PI Objectives in line with digital services deliverables, leading to a substantial improvement in meeting set timelines consistently.</w:t>
      </w:r>
    </w:p>
    <w:p w14:paraId="3416EDF8" w14:textId="77777777" w:rsidR="00035445" w:rsidRPr="00035445" w:rsidRDefault="00035445" w:rsidP="00035445">
      <w:pPr>
        <w:pStyle w:val="NoSpacing"/>
        <w:numPr>
          <w:ilvl w:val="0"/>
          <w:numId w:val="71"/>
        </w:numPr>
      </w:pPr>
      <w:r w:rsidRPr="00035445">
        <w:lastRenderedPageBreak/>
        <w:t>Emphasized a servant leadership approach, effectively managing team conflicts and fostering collaborative methods, resulting in a considerable reduction in team disputes and creating a more harmonious work environment.</w:t>
      </w:r>
    </w:p>
    <w:p w14:paraId="6EB40BC6" w14:textId="77777777" w:rsidR="00035445" w:rsidRPr="00035445" w:rsidRDefault="00035445" w:rsidP="00035445">
      <w:pPr>
        <w:pStyle w:val="NoSpacing"/>
        <w:numPr>
          <w:ilvl w:val="0"/>
          <w:numId w:val="71"/>
        </w:numPr>
      </w:pPr>
      <w:r w:rsidRPr="00035445">
        <w:t>Ensured that retrospective meetings outcome translated into actionable items, with a significant proportion of action points being implemented successfully in subsequent sprints.</w:t>
      </w:r>
    </w:p>
    <w:p w14:paraId="0C348C1D" w14:textId="77777777" w:rsidR="00035445" w:rsidRPr="00035445" w:rsidRDefault="00035445" w:rsidP="00035445">
      <w:pPr>
        <w:pStyle w:val="NoSpacing"/>
        <w:numPr>
          <w:ilvl w:val="0"/>
          <w:numId w:val="71"/>
        </w:numPr>
      </w:pPr>
      <w:r w:rsidRPr="00035445">
        <w:t>Worked with Product Owner to ensure a healthy and prioritized backlog items enough to last for about two sprints upwards, by crafting clear user stories which significantly improves team’s understanding during backlog refinement sessions.</w:t>
      </w:r>
    </w:p>
    <w:p w14:paraId="56EFFEA3" w14:textId="77777777" w:rsidR="00035445" w:rsidRPr="00035445" w:rsidRDefault="00035445" w:rsidP="00035445">
      <w:pPr>
        <w:pStyle w:val="NoSpacing"/>
        <w:numPr>
          <w:ilvl w:val="0"/>
          <w:numId w:val="71"/>
        </w:numPr>
      </w:pPr>
      <w:r w:rsidRPr="00035445">
        <w:t>Coached Scrum Team and the Product Owner to improve on Agile best practices, productivity, and self-organization by creating a positive work environment that encourages collaboration and transparency.</w:t>
      </w:r>
    </w:p>
    <w:p w14:paraId="5008A5B4" w14:textId="77777777" w:rsidR="00035445" w:rsidRPr="00035445" w:rsidRDefault="00035445" w:rsidP="00035445">
      <w:pPr>
        <w:pStyle w:val="NoSpacing"/>
      </w:pPr>
    </w:p>
    <w:p w14:paraId="76C9D935" w14:textId="7DDCDB2A" w:rsidR="00035445" w:rsidRPr="00035445" w:rsidRDefault="00035445" w:rsidP="00035445">
      <w:pPr>
        <w:pStyle w:val="NoSpacing"/>
        <w:rPr>
          <w:b/>
          <w:bCs/>
        </w:rPr>
      </w:pPr>
      <w:r w:rsidRPr="00035445">
        <w:rPr>
          <w:b/>
          <w:bCs/>
        </w:rPr>
        <w:t>Molina Healthcare</w:t>
      </w:r>
      <w:r w:rsidRPr="00035445">
        <w:rPr>
          <w:b/>
          <w:bCs/>
        </w:rPr>
        <w:t>, Dallas, TX</w:t>
      </w:r>
      <w:r w:rsidRPr="00035445">
        <w:rPr>
          <w:b/>
          <w:bCs/>
        </w:rPr>
        <w:tab/>
      </w:r>
      <w:r w:rsidRPr="00035445">
        <w:rPr>
          <w:b/>
          <w:bCs/>
        </w:rPr>
        <w:tab/>
      </w:r>
      <w:r w:rsidRPr="00035445">
        <w:rPr>
          <w:b/>
          <w:bCs/>
        </w:rPr>
        <w:tab/>
      </w:r>
      <w:r w:rsidRPr="00035445">
        <w:rPr>
          <w:b/>
          <w:bCs/>
        </w:rPr>
        <w:tab/>
      </w:r>
      <w:r w:rsidRPr="00035445">
        <w:rPr>
          <w:b/>
          <w:bCs/>
        </w:rPr>
        <w:tab/>
      </w:r>
      <w:r w:rsidRPr="00035445">
        <w:rPr>
          <w:b/>
          <w:bCs/>
        </w:rPr>
        <w:tab/>
      </w:r>
      <w:r>
        <w:rPr>
          <w:b/>
          <w:bCs/>
        </w:rPr>
        <w:t xml:space="preserve">                 </w:t>
      </w:r>
      <w:r w:rsidRPr="00035445">
        <w:rPr>
          <w:b/>
          <w:bCs/>
        </w:rPr>
        <w:t>April 2016 – December 2018</w:t>
      </w:r>
    </w:p>
    <w:p w14:paraId="389EB8E5" w14:textId="77777777" w:rsidR="00035445" w:rsidRPr="00035445" w:rsidRDefault="00035445" w:rsidP="00035445">
      <w:pPr>
        <w:pStyle w:val="NoSpacing"/>
        <w:rPr>
          <w:b/>
          <w:bCs/>
        </w:rPr>
      </w:pPr>
      <w:r w:rsidRPr="00035445">
        <w:rPr>
          <w:b/>
          <w:bCs/>
        </w:rPr>
        <w:t>Scrum Master</w:t>
      </w:r>
    </w:p>
    <w:p w14:paraId="122BE045" w14:textId="77777777" w:rsidR="00035445" w:rsidRPr="00035445" w:rsidRDefault="00035445" w:rsidP="00035445">
      <w:pPr>
        <w:pStyle w:val="NoSpacing"/>
        <w:rPr>
          <w:sz w:val="10"/>
        </w:rPr>
      </w:pPr>
    </w:p>
    <w:p w14:paraId="3C27FFBC" w14:textId="1CD0D298" w:rsidR="00035445" w:rsidRPr="00035445" w:rsidRDefault="00035445" w:rsidP="00035445">
      <w:pPr>
        <w:pStyle w:val="NoSpacing"/>
        <w:numPr>
          <w:ilvl w:val="0"/>
          <w:numId w:val="72"/>
        </w:numPr>
      </w:pPr>
      <w:r w:rsidRPr="00035445">
        <w:t>Successfully facilitated daily stand-ups, sprint planning, reviews, retrospectives, and other pivotal Scrum ceremonies, significantly enhancing team alignment and productivity.</w:t>
      </w:r>
    </w:p>
    <w:p w14:paraId="658AA144" w14:textId="77777777" w:rsidR="00035445" w:rsidRPr="00035445" w:rsidRDefault="00035445" w:rsidP="00035445">
      <w:pPr>
        <w:pStyle w:val="NoSpacing"/>
        <w:numPr>
          <w:ilvl w:val="0"/>
          <w:numId w:val="72"/>
        </w:numPr>
      </w:pPr>
      <w:r w:rsidRPr="00035445">
        <w:t>Worked closely with the Product Owner to ensure a consistently refined Product Backlog, maintaining a robust backlog prepared well in advance, which substantially minimized the occurrence of last-minute backlog items.</w:t>
      </w:r>
    </w:p>
    <w:p w14:paraId="1259A2F8" w14:textId="77777777" w:rsidR="00035445" w:rsidRPr="00035445" w:rsidRDefault="00035445" w:rsidP="00035445">
      <w:pPr>
        <w:pStyle w:val="NoSpacing"/>
        <w:numPr>
          <w:ilvl w:val="0"/>
          <w:numId w:val="72"/>
        </w:numPr>
      </w:pPr>
      <w:r w:rsidRPr="00035445">
        <w:t>Collaborated with the Product Owner in strategic prioritization and seamless customer feedback integration, leading to a meaningful improvement in product user satisfaction.</w:t>
      </w:r>
    </w:p>
    <w:p w14:paraId="13CDC1D6" w14:textId="77777777" w:rsidR="00035445" w:rsidRPr="00035445" w:rsidRDefault="00035445" w:rsidP="00035445">
      <w:pPr>
        <w:pStyle w:val="NoSpacing"/>
        <w:numPr>
          <w:ilvl w:val="0"/>
          <w:numId w:val="72"/>
        </w:numPr>
      </w:pPr>
      <w:r w:rsidRPr="00035445">
        <w:t>Compiled a comprehensive list of lessons from sprint retrospectives, enabling the development teams to greatly enhance the quality of subsequent sprints.</w:t>
      </w:r>
    </w:p>
    <w:p w14:paraId="5791FBFE" w14:textId="77777777" w:rsidR="00035445" w:rsidRPr="00035445" w:rsidRDefault="00035445" w:rsidP="00035445">
      <w:pPr>
        <w:pStyle w:val="NoSpacing"/>
        <w:numPr>
          <w:ilvl w:val="0"/>
          <w:numId w:val="72"/>
        </w:numPr>
      </w:pPr>
      <w:r w:rsidRPr="00035445">
        <w:t>Effectively navigated and resolved team disputes, strengthening collaboration across Scrum teams and with the Product Owner, significantly reducing intra-team conflicts.</w:t>
      </w:r>
    </w:p>
    <w:p w14:paraId="167D2388" w14:textId="77777777" w:rsidR="00035445" w:rsidRPr="00035445" w:rsidRDefault="00035445" w:rsidP="00035445">
      <w:pPr>
        <w:pStyle w:val="NoSpacing"/>
        <w:numPr>
          <w:ilvl w:val="0"/>
          <w:numId w:val="72"/>
        </w:numPr>
      </w:pPr>
      <w:r w:rsidRPr="00035445">
        <w:t>Enhanced intra-team communication within the development team, ensuring a clear commitment to sprint goals and achieving a marked increase in sprint goal accomplishments.</w:t>
      </w:r>
    </w:p>
    <w:p w14:paraId="59C8CD3B" w14:textId="77777777" w:rsidR="00035445" w:rsidRPr="00035445" w:rsidRDefault="00035445" w:rsidP="00035445">
      <w:pPr>
        <w:pStyle w:val="NoSpacing"/>
        <w:numPr>
          <w:ilvl w:val="0"/>
          <w:numId w:val="72"/>
        </w:numPr>
      </w:pPr>
      <w:r w:rsidRPr="00035445">
        <w:t>Consistently coached and mentored the team on core Agile Principles, ensuring a uniform practice and deep understanding, which led to a considerable improvement in the team's adherence to Agile best practices.</w:t>
      </w:r>
    </w:p>
    <w:p w14:paraId="07762C73" w14:textId="77777777" w:rsidR="00035445" w:rsidRPr="00035445" w:rsidRDefault="00035445" w:rsidP="00035445">
      <w:pPr>
        <w:pStyle w:val="NoSpacing"/>
      </w:pPr>
    </w:p>
    <w:p w14:paraId="7EC7618B" w14:textId="3C7BA301" w:rsidR="00035445" w:rsidRPr="00035445" w:rsidRDefault="00035445" w:rsidP="00035445">
      <w:pPr>
        <w:pStyle w:val="NoSpacing"/>
        <w:rPr>
          <w:b/>
          <w:bCs/>
        </w:rPr>
      </w:pPr>
      <w:r w:rsidRPr="00035445">
        <w:rPr>
          <w:b/>
          <w:bCs/>
        </w:rPr>
        <w:t>BBVA Compass Bank Houston, TX</w:t>
      </w:r>
      <w:r w:rsidRPr="00035445">
        <w:rPr>
          <w:b/>
          <w:bCs/>
        </w:rPr>
        <w:tab/>
      </w:r>
      <w:r w:rsidRPr="00035445">
        <w:rPr>
          <w:b/>
          <w:bCs/>
        </w:rPr>
        <w:tab/>
      </w:r>
      <w:r w:rsidRPr="00035445">
        <w:rPr>
          <w:b/>
          <w:bCs/>
        </w:rPr>
        <w:tab/>
      </w:r>
      <w:r w:rsidRPr="00035445">
        <w:rPr>
          <w:b/>
          <w:bCs/>
        </w:rPr>
        <w:tab/>
      </w:r>
      <w:r w:rsidRPr="00035445">
        <w:rPr>
          <w:b/>
          <w:bCs/>
        </w:rPr>
        <w:tab/>
      </w:r>
      <w:r w:rsidRPr="00035445">
        <w:rPr>
          <w:b/>
          <w:bCs/>
        </w:rPr>
        <w:tab/>
      </w:r>
      <w:r>
        <w:rPr>
          <w:b/>
          <w:bCs/>
        </w:rPr>
        <w:t xml:space="preserve">    </w:t>
      </w:r>
      <w:r w:rsidRPr="00035445">
        <w:rPr>
          <w:b/>
          <w:bCs/>
        </w:rPr>
        <w:t>January 2015 – March 2016</w:t>
      </w:r>
    </w:p>
    <w:p w14:paraId="41F61419" w14:textId="77777777" w:rsidR="00035445" w:rsidRPr="00035445" w:rsidRDefault="00035445" w:rsidP="00035445">
      <w:pPr>
        <w:pStyle w:val="NoSpacing"/>
        <w:rPr>
          <w:b/>
          <w:bCs/>
        </w:rPr>
      </w:pPr>
      <w:r w:rsidRPr="00035445">
        <w:rPr>
          <w:b/>
          <w:bCs/>
        </w:rPr>
        <w:t>Scrum Master</w:t>
      </w:r>
    </w:p>
    <w:p w14:paraId="3F290CB3" w14:textId="77777777" w:rsidR="00035445" w:rsidRPr="00035445" w:rsidRDefault="00035445" w:rsidP="00035445">
      <w:pPr>
        <w:pStyle w:val="NoSpacing"/>
        <w:rPr>
          <w:sz w:val="10"/>
        </w:rPr>
      </w:pPr>
    </w:p>
    <w:p w14:paraId="186DCDA3" w14:textId="6E293D7E" w:rsidR="00035445" w:rsidRPr="00035445" w:rsidRDefault="00035445" w:rsidP="00035445">
      <w:pPr>
        <w:pStyle w:val="NoSpacing"/>
        <w:numPr>
          <w:ilvl w:val="0"/>
          <w:numId w:val="73"/>
        </w:numPr>
      </w:pPr>
      <w:r w:rsidRPr="00035445">
        <w:t>Utilized JIRA to track bugs, track issues, evaluate progress, track workflow, manage sprints, and create user stories, we also use JIRA to discuss the team’s work in full context with complete visibility.</w:t>
      </w:r>
    </w:p>
    <w:p w14:paraId="4776B5CA" w14:textId="77777777" w:rsidR="00035445" w:rsidRPr="00035445" w:rsidRDefault="00035445" w:rsidP="00035445">
      <w:pPr>
        <w:pStyle w:val="NoSpacing"/>
        <w:numPr>
          <w:ilvl w:val="0"/>
          <w:numId w:val="73"/>
        </w:numPr>
      </w:pPr>
      <w:r w:rsidRPr="00035445">
        <w:t>Facilitated the pragmatic use of Agile ceremonies that consistently produce the benefits intended by the agile methodology and enabled the organization to deliver products incrementally using inspect and adapt cycles.</w:t>
      </w:r>
    </w:p>
    <w:p w14:paraId="3028DC7A" w14:textId="77777777" w:rsidR="00035445" w:rsidRPr="00035445" w:rsidRDefault="00035445" w:rsidP="00035445">
      <w:pPr>
        <w:pStyle w:val="NoSpacing"/>
        <w:numPr>
          <w:ilvl w:val="0"/>
          <w:numId w:val="73"/>
        </w:numPr>
      </w:pPr>
      <w:r w:rsidRPr="00035445">
        <w:t>Drove high performance and collaboration in teams that they hold themselves accountable and interact constructively within the team and with all members of the organization.</w:t>
      </w:r>
    </w:p>
    <w:p w14:paraId="2A9F02D9" w14:textId="77777777" w:rsidR="00035445" w:rsidRPr="00035445" w:rsidRDefault="00035445" w:rsidP="00035445">
      <w:pPr>
        <w:pStyle w:val="NoSpacing"/>
        <w:numPr>
          <w:ilvl w:val="0"/>
          <w:numId w:val="73"/>
        </w:numPr>
      </w:pPr>
      <w:r w:rsidRPr="00035445">
        <w:t>Coached and assisted my Product owner in writing user stories which ultimately enabled my team to focus and prioritize accordingly.</w:t>
      </w:r>
    </w:p>
    <w:p w14:paraId="313D0019" w14:textId="77777777" w:rsidR="00035445" w:rsidRPr="00035445" w:rsidRDefault="00035445" w:rsidP="00035445">
      <w:pPr>
        <w:pStyle w:val="NoSpacing"/>
        <w:numPr>
          <w:ilvl w:val="0"/>
          <w:numId w:val="73"/>
        </w:numPr>
      </w:pPr>
      <w:r w:rsidRPr="00035445">
        <w:t>Drove my team's accountability for ensuring the sprint commitment is less than or close to the average velocity over the last four sprints, maximizing the likelihood of delivery on sprint commitment.</w:t>
      </w:r>
    </w:p>
    <w:p w14:paraId="0C397A94" w14:textId="77777777" w:rsidR="00035445" w:rsidRPr="00035445" w:rsidRDefault="00035445" w:rsidP="00035445">
      <w:pPr>
        <w:pStyle w:val="NoSpacing"/>
      </w:pPr>
    </w:p>
    <w:p w14:paraId="14203BC9" w14:textId="6BBAE8FB" w:rsidR="00035445" w:rsidRPr="00035445" w:rsidRDefault="00035445" w:rsidP="00035445">
      <w:pPr>
        <w:pStyle w:val="NoSpacing"/>
        <w:rPr>
          <w:b/>
          <w:bCs/>
        </w:rPr>
      </w:pPr>
      <w:r w:rsidRPr="00035445">
        <w:rPr>
          <w:b/>
          <w:bCs/>
        </w:rPr>
        <w:t>BBVA Compass Bank Houston, TX</w:t>
      </w:r>
      <w:r w:rsidRPr="00035445">
        <w:rPr>
          <w:b/>
          <w:bCs/>
        </w:rPr>
        <w:tab/>
      </w:r>
      <w:r w:rsidRPr="00035445">
        <w:rPr>
          <w:b/>
          <w:bCs/>
        </w:rPr>
        <w:tab/>
      </w:r>
      <w:r w:rsidRPr="00035445">
        <w:rPr>
          <w:b/>
          <w:bCs/>
        </w:rPr>
        <w:tab/>
      </w:r>
      <w:r w:rsidRPr="00035445">
        <w:rPr>
          <w:b/>
          <w:bCs/>
        </w:rPr>
        <w:tab/>
      </w:r>
      <w:r w:rsidRPr="00035445">
        <w:rPr>
          <w:b/>
          <w:bCs/>
        </w:rPr>
        <w:tab/>
      </w:r>
      <w:r w:rsidRPr="00035445">
        <w:rPr>
          <w:b/>
          <w:bCs/>
        </w:rPr>
        <w:tab/>
      </w:r>
      <w:r>
        <w:rPr>
          <w:b/>
          <w:bCs/>
        </w:rPr>
        <w:t xml:space="preserve">   </w:t>
      </w:r>
      <w:r w:rsidRPr="00035445">
        <w:rPr>
          <w:b/>
          <w:bCs/>
        </w:rPr>
        <w:t>April 2014 – December 2014</w:t>
      </w:r>
    </w:p>
    <w:p w14:paraId="33A25474" w14:textId="77777777" w:rsidR="00035445" w:rsidRPr="00035445" w:rsidRDefault="00035445" w:rsidP="00035445">
      <w:pPr>
        <w:pStyle w:val="NoSpacing"/>
        <w:rPr>
          <w:b/>
          <w:bCs/>
        </w:rPr>
      </w:pPr>
      <w:r w:rsidRPr="00035445">
        <w:rPr>
          <w:b/>
          <w:bCs/>
        </w:rPr>
        <w:t>Financial Analyst</w:t>
      </w:r>
    </w:p>
    <w:p w14:paraId="758EB616" w14:textId="77777777" w:rsidR="00035445" w:rsidRPr="00035445" w:rsidRDefault="00035445" w:rsidP="00035445">
      <w:pPr>
        <w:pStyle w:val="NoSpacing"/>
        <w:numPr>
          <w:ilvl w:val="0"/>
          <w:numId w:val="74"/>
        </w:numPr>
      </w:pPr>
      <w:r w:rsidRPr="00035445">
        <w:lastRenderedPageBreak/>
        <w:t>Increased deposit dollar production bottom line by $1.2mm for the YTD branch goal. The yearly revenue target was exceeded by 35% for the Retail business banking group.</w:t>
      </w:r>
    </w:p>
    <w:p w14:paraId="7EEC62EC" w14:textId="77777777" w:rsidR="00035445" w:rsidRPr="00035445" w:rsidRDefault="00035445" w:rsidP="00035445">
      <w:pPr>
        <w:pStyle w:val="NoSpacing"/>
        <w:numPr>
          <w:ilvl w:val="0"/>
          <w:numId w:val="74"/>
        </w:numPr>
      </w:pPr>
      <w:r w:rsidRPr="00035445">
        <w:t>Profiled clients to identify present and future opportunities to sell or cross-sell various bank products and services to meet client’s needs.</w:t>
      </w:r>
    </w:p>
    <w:p w14:paraId="4D9BFE88" w14:textId="1B6C209A" w:rsidR="00035445" w:rsidRPr="00035445" w:rsidRDefault="00035445" w:rsidP="00035445">
      <w:pPr>
        <w:pStyle w:val="NoSpacing"/>
        <w:numPr>
          <w:ilvl w:val="0"/>
          <w:numId w:val="74"/>
        </w:numPr>
      </w:pPr>
      <w:r w:rsidRPr="00035445">
        <w:t xml:space="preserve">Utilized Salesforce to provide 360 </w:t>
      </w:r>
      <w:r w:rsidR="007377FA" w:rsidRPr="00035445">
        <w:t>views</w:t>
      </w:r>
      <w:r w:rsidRPr="00035445">
        <w:t xml:space="preserve"> of customer’s relationship with the bank by consolidating data from various touchpoints, which helped us to understand customer’s need and provide value accordingly</w:t>
      </w:r>
    </w:p>
    <w:p w14:paraId="7480788D" w14:textId="77777777" w:rsidR="00035445" w:rsidRPr="00035445" w:rsidRDefault="00035445" w:rsidP="00035445">
      <w:pPr>
        <w:pStyle w:val="NoSpacing"/>
        <w:numPr>
          <w:ilvl w:val="0"/>
          <w:numId w:val="74"/>
        </w:numPr>
      </w:pPr>
      <w:r w:rsidRPr="00035445">
        <w:t>Scaled and customized specific product offerings to meet customer need using Salesforce</w:t>
      </w:r>
    </w:p>
    <w:p w14:paraId="7F9DAE8F" w14:textId="77777777" w:rsidR="00035445" w:rsidRPr="00035445" w:rsidRDefault="00035445" w:rsidP="00035445">
      <w:pPr>
        <w:pStyle w:val="NoSpacing"/>
        <w:numPr>
          <w:ilvl w:val="0"/>
          <w:numId w:val="74"/>
        </w:numPr>
      </w:pPr>
      <w:r w:rsidRPr="00035445">
        <w:t>Raised tickets to monitor and escalate issues to resolution using Salesforce</w:t>
      </w:r>
    </w:p>
    <w:p w14:paraId="5F3E8F2C" w14:textId="77777777" w:rsidR="00035445" w:rsidRPr="00035445" w:rsidRDefault="00035445" w:rsidP="00035445">
      <w:pPr>
        <w:pStyle w:val="NoSpacing"/>
        <w:numPr>
          <w:ilvl w:val="0"/>
          <w:numId w:val="74"/>
        </w:numPr>
      </w:pPr>
      <w:r w:rsidRPr="00035445">
        <w:t>Recommended and referred investment products, mortgages, loans, and merchant services that are suitable for prospects and clients based on their objectives, resources, time horizon, and risk profile.</w:t>
      </w:r>
    </w:p>
    <w:p w14:paraId="7E07621F" w14:textId="77777777" w:rsidR="00035445" w:rsidRPr="00035445" w:rsidRDefault="00035445" w:rsidP="00035445">
      <w:pPr>
        <w:pStyle w:val="NoSpacing"/>
        <w:numPr>
          <w:ilvl w:val="0"/>
          <w:numId w:val="74"/>
        </w:numPr>
      </w:pPr>
      <w:r w:rsidRPr="00035445">
        <w:t>solicited prospects and clients via telephone, mail, referrals, etc.</w:t>
      </w:r>
    </w:p>
    <w:p w14:paraId="7C4C48FA" w14:textId="77777777" w:rsidR="00035445" w:rsidRPr="00035445" w:rsidRDefault="00035445" w:rsidP="00035445">
      <w:pPr>
        <w:pStyle w:val="NoSpacing"/>
        <w:numPr>
          <w:ilvl w:val="0"/>
          <w:numId w:val="74"/>
        </w:numPr>
      </w:pPr>
      <w:r w:rsidRPr="00035445">
        <w:t>Delivered exceptional customer service experience while responding to daily customer inquiries.</w:t>
      </w:r>
    </w:p>
    <w:p w14:paraId="31DE3B70" w14:textId="159899A1" w:rsidR="00800B83" w:rsidRDefault="00035445" w:rsidP="00035445">
      <w:pPr>
        <w:pStyle w:val="NoSpacing"/>
        <w:numPr>
          <w:ilvl w:val="0"/>
          <w:numId w:val="74"/>
        </w:numPr>
        <w:rPr>
          <w:smallCaps/>
        </w:rPr>
      </w:pPr>
      <w:r w:rsidRPr="00035445">
        <w:t>Managed and sought quality risk assets for the bank.</w:t>
      </w:r>
    </w:p>
    <w:p w14:paraId="064E2A6A" w14:textId="77777777" w:rsidR="00035445" w:rsidRDefault="00035445" w:rsidP="00532972">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513D6D0A" w14:textId="7B8260B9" w:rsidR="00035445" w:rsidRDefault="00035445" w:rsidP="00035445">
      <w:pPr>
        <w:pStyle w:val="NoSpacing"/>
        <w:numPr>
          <w:ilvl w:val="0"/>
          <w:numId w:val="75"/>
        </w:numPr>
      </w:pPr>
      <w:r>
        <w:t>BSc (Hons) in Microbiology</w:t>
      </w:r>
      <w:r>
        <w:t xml:space="preserve"> – </w:t>
      </w:r>
      <w:r>
        <w:t>Ambrose Alli University (2006)</w:t>
      </w:r>
    </w:p>
    <w:p w14:paraId="097D9842" w14:textId="77777777" w:rsidR="00035445" w:rsidRDefault="00035445" w:rsidP="00035445">
      <w:pPr>
        <w:pStyle w:val="NoSpacing"/>
        <w:numPr>
          <w:ilvl w:val="0"/>
          <w:numId w:val="75"/>
        </w:numPr>
      </w:pPr>
      <w:r>
        <w:t>SAFe Scrum Master (SSM)</w:t>
      </w:r>
    </w:p>
    <w:p w14:paraId="3246CD48" w14:textId="77777777" w:rsidR="00035445" w:rsidRDefault="00035445" w:rsidP="00035445">
      <w:pPr>
        <w:pStyle w:val="NoSpacing"/>
        <w:numPr>
          <w:ilvl w:val="0"/>
          <w:numId w:val="75"/>
        </w:numPr>
      </w:pPr>
      <w:r>
        <w:t>Certified Scrum Master (CSM)</w:t>
      </w:r>
    </w:p>
    <w:p w14:paraId="613E0A90" w14:textId="77777777" w:rsidR="00035445" w:rsidRDefault="00035445" w:rsidP="00035445">
      <w:pPr>
        <w:pStyle w:val="NoSpacing"/>
        <w:numPr>
          <w:ilvl w:val="0"/>
          <w:numId w:val="75"/>
        </w:numPr>
      </w:pPr>
      <w:r>
        <w:t>SAFe Advanced Scrum Master (SASM)</w:t>
      </w:r>
    </w:p>
    <w:p w14:paraId="24281420" w14:textId="77777777" w:rsidR="00035445" w:rsidRDefault="00035445" w:rsidP="00035445">
      <w:pPr>
        <w:pStyle w:val="NoSpacing"/>
        <w:numPr>
          <w:ilvl w:val="0"/>
          <w:numId w:val="75"/>
        </w:numPr>
      </w:pPr>
      <w:r>
        <w:t>Product Owner Product Manager (POPM)</w:t>
      </w:r>
    </w:p>
    <w:p w14:paraId="3098D2FD" w14:textId="77777777" w:rsidR="00035445" w:rsidRDefault="00035445" w:rsidP="00035445">
      <w:pPr>
        <w:pStyle w:val="NoSpacing"/>
        <w:numPr>
          <w:ilvl w:val="0"/>
          <w:numId w:val="75"/>
        </w:numPr>
      </w:pPr>
      <w:r>
        <w:t>SAFe Devops Practitioner (SDP)</w:t>
      </w:r>
    </w:p>
    <w:p w14:paraId="71E2F2B3" w14:textId="77777777" w:rsidR="00035445" w:rsidRDefault="00035445" w:rsidP="00813965">
      <w:pPr>
        <w:pStyle w:val="NoSpacing"/>
        <w:numPr>
          <w:ilvl w:val="0"/>
          <w:numId w:val="75"/>
        </w:numPr>
      </w:pPr>
      <w:r>
        <w:t>Project Management Professional (PMP) (In Progress)</w:t>
      </w:r>
    </w:p>
    <w:sectPr w:rsidR="00035445" w:rsidSect="00830CD2">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F56CE" w14:textId="77777777" w:rsidR="00830CD2" w:rsidRDefault="00830CD2">
      <w:r>
        <w:separator/>
      </w:r>
    </w:p>
  </w:endnote>
  <w:endnote w:type="continuationSeparator" w:id="0">
    <w:p w14:paraId="33777399" w14:textId="77777777" w:rsidR="00830CD2" w:rsidRDefault="00830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ADB93" w14:textId="77777777" w:rsidR="00830CD2" w:rsidRDefault="00830CD2">
      <w:r>
        <w:separator/>
      </w:r>
    </w:p>
  </w:footnote>
  <w:footnote w:type="continuationSeparator" w:id="0">
    <w:p w14:paraId="0D08A0F4" w14:textId="77777777" w:rsidR="00830CD2" w:rsidRDefault="00830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031A4591" w:rsidR="00BF14B3" w:rsidRPr="00654952" w:rsidRDefault="00BF14B3" w:rsidP="009D2991">
    <w:pPr>
      <w:pStyle w:val="NoSpacing"/>
    </w:pPr>
    <w:r w:rsidRPr="00654952">
      <w:rPr>
        <w:b/>
        <w:bCs/>
      </w:rPr>
      <w:t>Candidate Location:</w:t>
    </w:r>
    <w:r w:rsidR="00EC3F6D" w:rsidRPr="00654952">
      <w:t xml:space="preserve"> </w:t>
    </w:r>
    <w:r w:rsidR="00035445" w:rsidRPr="00035445">
      <w:rPr>
        <w:color w:val="000000"/>
      </w:rPr>
      <w:t>Houston</w:t>
    </w:r>
    <w:r w:rsidR="00800B83">
      <w:rPr>
        <w:color w:val="000000"/>
      </w:rPr>
      <w:t>, TX</w:t>
    </w:r>
  </w:p>
  <w:p w14:paraId="4F2C61CC" w14:textId="7AFEE4FD" w:rsidR="00333CDC" w:rsidRDefault="00BF14B3" w:rsidP="00654952">
    <w:pPr>
      <w:pStyle w:val="NoSpacing"/>
    </w:pPr>
    <w:r w:rsidRPr="00654952">
      <w:rPr>
        <w:b/>
        <w:bCs/>
      </w:rPr>
      <w:t>Candidate E-mail ID:</w:t>
    </w:r>
    <w:r w:rsidRPr="00654952">
      <w:t xml:space="preserve"> </w:t>
    </w:r>
    <w:hyperlink r:id="rId1" w:history="1">
      <w:r w:rsidR="00035445" w:rsidRPr="007B32D3">
        <w:rPr>
          <w:rStyle w:val="Hyperlink"/>
        </w:rPr>
        <w:t>al.momoh@yahoo.com</w:t>
      </w:r>
    </w:hyperlink>
  </w:p>
  <w:p w14:paraId="639D8B28" w14:textId="4C1CA40E" w:rsidR="00BF14B3" w:rsidRPr="00AC5E92" w:rsidRDefault="00BF14B3" w:rsidP="00654952">
    <w:pPr>
      <w:pStyle w:val="NoSpacing"/>
      <w:rPr>
        <w:lang w:val="en-IN"/>
      </w:rPr>
    </w:pPr>
    <w:r w:rsidRPr="00AC5E92">
      <w:rPr>
        <w:b/>
        <w:bCs/>
        <w:lang w:val="en-IN"/>
      </w:rPr>
      <w:t>Contact Number:</w:t>
    </w:r>
    <w:r w:rsidR="004C7072" w:rsidRPr="00AC5E92">
      <w:rPr>
        <w:lang w:val="en-IN"/>
      </w:rPr>
      <w:t xml:space="preserve"> </w:t>
    </w:r>
    <w:r w:rsidR="00035445" w:rsidRPr="00035445">
      <w:rPr>
        <w:rFonts w:ascii="Calibri" w:hAnsi="Calibri" w:cs="Calibri"/>
        <w:lang w:val="en-IN"/>
      </w:rPr>
      <w:t>682</w:t>
    </w:r>
    <w:r w:rsidR="00035445">
      <w:rPr>
        <w:rFonts w:ascii="Calibri" w:hAnsi="Calibri" w:cs="Calibri"/>
        <w:lang w:val="en-IN"/>
      </w:rPr>
      <w:t>-</w:t>
    </w:r>
    <w:r w:rsidR="00035445" w:rsidRPr="00035445">
      <w:rPr>
        <w:rFonts w:ascii="Calibri" w:hAnsi="Calibri" w:cs="Calibri"/>
        <w:lang w:val="en-IN"/>
      </w:rPr>
      <w:t>274</w:t>
    </w:r>
    <w:r w:rsidR="00035445">
      <w:rPr>
        <w:rFonts w:ascii="Calibri" w:hAnsi="Calibri" w:cs="Calibri"/>
        <w:lang w:val="en-IN"/>
      </w:rPr>
      <w:t>-</w:t>
    </w:r>
    <w:r w:rsidR="00035445" w:rsidRPr="00035445">
      <w:rPr>
        <w:rFonts w:ascii="Calibri" w:hAnsi="Calibri" w:cs="Calibri"/>
        <w:lang w:val="en-IN"/>
      </w:rPr>
      <w:t>6162</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4C4AC553" w14:textId="0DD6F0DF" w:rsidR="006C4A52" w:rsidRDefault="00803377" w:rsidP="000155D8">
    <w:pPr>
      <w:pStyle w:val="Header"/>
      <w:jc w:val="center"/>
      <w:rPr>
        <w:rFonts w:asciiTheme="minorHAnsi" w:hAnsiTheme="minorHAnsi" w:cstheme="minorHAnsi"/>
        <w:b/>
        <w:sz w:val="28"/>
        <w:szCs w:val="28"/>
        <w:lang w:val="en-IN"/>
      </w:rPr>
    </w:pPr>
    <w:r w:rsidRPr="00803377">
      <w:rPr>
        <w:rFonts w:asciiTheme="minorHAnsi" w:hAnsiTheme="minorHAnsi" w:cstheme="minorHAnsi"/>
        <w:b/>
        <w:sz w:val="28"/>
        <w:szCs w:val="28"/>
        <w:lang w:val="en-IN"/>
      </w:rPr>
      <w:t>Aminu Momoh</w:t>
    </w:r>
    <w:r w:rsidRPr="00803377">
      <w:rPr>
        <w:rFonts w:asciiTheme="minorHAnsi" w:hAnsiTheme="minorHAnsi" w:cstheme="minorHAnsi"/>
        <w:b/>
        <w:sz w:val="28"/>
        <w:szCs w:val="28"/>
        <w:lang w:val="en-IN"/>
      </w:rPr>
      <w:t xml:space="preserve">, CSM, </w:t>
    </w:r>
    <w:r w:rsidRPr="00803377">
      <w:rPr>
        <w:rFonts w:asciiTheme="minorHAnsi" w:hAnsiTheme="minorHAnsi" w:cstheme="minorHAnsi"/>
        <w:b/>
        <w:sz w:val="28"/>
        <w:szCs w:val="28"/>
        <w:lang w:val="en-IN"/>
      </w:rPr>
      <w:t>SSM, POPM, SASM, SDP</w:t>
    </w:r>
  </w:p>
  <w:p w14:paraId="6F9A2171" w14:textId="77777777" w:rsidR="00803377" w:rsidRPr="00AC5E92" w:rsidRDefault="00803377"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0B5610D"/>
    <w:multiLevelType w:val="hybridMultilevel"/>
    <w:tmpl w:val="FFA89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575F08"/>
    <w:multiLevelType w:val="hybridMultilevel"/>
    <w:tmpl w:val="EC144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CC3455"/>
    <w:multiLevelType w:val="hybridMultilevel"/>
    <w:tmpl w:val="E11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AC968EF"/>
    <w:multiLevelType w:val="hybridMultilevel"/>
    <w:tmpl w:val="DF74E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46288D"/>
    <w:multiLevelType w:val="hybridMultilevel"/>
    <w:tmpl w:val="E5C2E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DD54C2B"/>
    <w:multiLevelType w:val="hybridMultilevel"/>
    <w:tmpl w:val="B8960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F3773E2"/>
    <w:multiLevelType w:val="hybridMultilevel"/>
    <w:tmpl w:val="CAEA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13C4022B"/>
    <w:multiLevelType w:val="hybridMultilevel"/>
    <w:tmpl w:val="B1126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4D721D6"/>
    <w:multiLevelType w:val="hybridMultilevel"/>
    <w:tmpl w:val="89F4D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4F10C46"/>
    <w:multiLevelType w:val="hybridMultilevel"/>
    <w:tmpl w:val="073AB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6A43B9D"/>
    <w:multiLevelType w:val="hybridMultilevel"/>
    <w:tmpl w:val="882ED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6" w15:restartNumberingAfterBreak="0">
    <w:nsid w:val="1F0A7B65"/>
    <w:multiLevelType w:val="hybridMultilevel"/>
    <w:tmpl w:val="4942C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016196C"/>
    <w:multiLevelType w:val="hybridMultilevel"/>
    <w:tmpl w:val="03FC1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29450518"/>
    <w:multiLevelType w:val="hybridMultilevel"/>
    <w:tmpl w:val="463A7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2FEF3350"/>
    <w:multiLevelType w:val="hybridMultilevel"/>
    <w:tmpl w:val="AE36D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1B11CE0"/>
    <w:multiLevelType w:val="hybridMultilevel"/>
    <w:tmpl w:val="09069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340866E6"/>
    <w:multiLevelType w:val="hybridMultilevel"/>
    <w:tmpl w:val="9AAC5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5E01C64"/>
    <w:multiLevelType w:val="hybridMultilevel"/>
    <w:tmpl w:val="C2D04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39B939E7"/>
    <w:multiLevelType w:val="hybridMultilevel"/>
    <w:tmpl w:val="46F45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C071363"/>
    <w:multiLevelType w:val="hybridMultilevel"/>
    <w:tmpl w:val="F6500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E8F2F0D"/>
    <w:multiLevelType w:val="hybridMultilevel"/>
    <w:tmpl w:val="8DB6E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45812344"/>
    <w:multiLevelType w:val="hybridMultilevel"/>
    <w:tmpl w:val="40985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59527B4"/>
    <w:multiLevelType w:val="hybridMultilevel"/>
    <w:tmpl w:val="B41C0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0"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47430CC1"/>
    <w:multiLevelType w:val="hybridMultilevel"/>
    <w:tmpl w:val="ED962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9B85543"/>
    <w:multiLevelType w:val="hybridMultilevel"/>
    <w:tmpl w:val="89D43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0C00EC6"/>
    <w:multiLevelType w:val="hybridMultilevel"/>
    <w:tmpl w:val="0C102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5" w15:restartNumberingAfterBreak="0">
    <w:nsid w:val="536E7249"/>
    <w:multiLevelType w:val="hybridMultilevel"/>
    <w:tmpl w:val="5D76D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492352B"/>
    <w:multiLevelType w:val="hybridMultilevel"/>
    <w:tmpl w:val="CC348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56C546B"/>
    <w:multiLevelType w:val="hybridMultilevel"/>
    <w:tmpl w:val="8B527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7F46C8F"/>
    <w:multiLevelType w:val="hybridMultilevel"/>
    <w:tmpl w:val="F0A44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E2B5769"/>
    <w:multiLevelType w:val="hybridMultilevel"/>
    <w:tmpl w:val="19DEA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2"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4"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5"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6" w15:restartNumberingAfterBreak="0">
    <w:nsid w:val="67475259"/>
    <w:multiLevelType w:val="hybridMultilevel"/>
    <w:tmpl w:val="BB089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7585C3A"/>
    <w:multiLevelType w:val="hybridMultilevel"/>
    <w:tmpl w:val="D03AE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9372AAF"/>
    <w:multiLevelType w:val="hybridMultilevel"/>
    <w:tmpl w:val="9184E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0"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1"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2" w15:restartNumberingAfterBreak="0">
    <w:nsid w:val="6E7A0450"/>
    <w:multiLevelType w:val="hybridMultilevel"/>
    <w:tmpl w:val="66EE4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2810CE0"/>
    <w:multiLevelType w:val="hybridMultilevel"/>
    <w:tmpl w:val="3160A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75" w15:restartNumberingAfterBreak="0">
    <w:nsid w:val="73E14421"/>
    <w:multiLevelType w:val="hybridMultilevel"/>
    <w:tmpl w:val="DE38B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6AC72CE"/>
    <w:multiLevelType w:val="hybridMultilevel"/>
    <w:tmpl w:val="4DF4D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0" w15:restartNumberingAfterBreak="0">
    <w:nsid w:val="7E513E10"/>
    <w:multiLevelType w:val="hybridMultilevel"/>
    <w:tmpl w:val="70FC0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F104EB7"/>
    <w:multiLevelType w:val="hybridMultilevel"/>
    <w:tmpl w:val="ED601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9646486">
    <w:abstractNumId w:val="7"/>
  </w:num>
  <w:num w:numId="2" w16cid:durableId="1837652111">
    <w:abstractNumId w:val="69"/>
  </w:num>
  <w:num w:numId="3" w16cid:durableId="139352410">
    <w:abstractNumId w:val="70"/>
  </w:num>
  <w:num w:numId="4" w16cid:durableId="1139345333">
    <w:abstractNumId w:val="60"/>
  </w:num>
  <w:num w:numId="5" w16cid:durableId="1566716753">
    <w:abstractNumId w:val="46"/>
  </w:num>
  <w:num w:numId="6" w16cid:durableId="862130666">
    <w:abstractNumId w:val="23"/>
  </w:num>
  <w:num w:numId="7" w16cid:durableId="2013292984">
    <w:abstractNumId w:val="71"/>
  </w:num>
  <w:num w:numId="8" w16cid:durableId="777530213">
    <w:abstractNumId w:val="79"/>
  </w:num>
  <w:num w:numId="9" w16cid:durableId="1192037481">
    <w:abstractNumId w:val="38"/>
  </w:num>
  <w:num w:numId="10" w16cid:durableId="263391843">
    <w:abstractNumId w:val="77"/>
  </w:num>
  <w:num w:numId="11" w16cid:durableId="66726532">
    <w:abstractNumId w:val="62"/>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78"/>
  </w:num>
  <w:num w:numId="14" w16cid:durableId="1133476638">
    <w:abstractNumId w:val="50"/>
  </w:num>
  <w:num w:numId="15" w16cid:durableId="337585252">
    <w:abstractNumId w:val="74"/>
  </w:num>
  <w:num w:numId="16" w16cid:durableId="2061587357">
    <w:abstractNumId w:val="63"/>
  </w:num>
  <w:num w:numId="17" w16cid:durableId="1065491973">
    <w:abstractNumId w:val="29"/>
  </w:num>
  <w:num w:numId="18" w16cid:durableId="1318266233">
    <w:abstractNumId w:val="28"/>
  </w:num>
  <w:num w:numId="19" w16cid:durableId="526874085">
    <w:abstractNumId w:val="61"/>
  </w:num>
  <w:num w:numId="20" w16cid:durableId="844248676">
    <w:abstractNumId w:val="34"/>
  </w:num>
  <w:num w:numId="21" w16cid:durableId="284892896">
    <w:abstractNumId w:val="49"/>
  </w:num>
  <w:num w:numId="22" w16cid:durableId="605190378">
    <w:abstractNumId w:val="25"/>
  </w:num>
  <w:num w:numId="23" w16cid:durableId="509416459">
    <w:abstractNumId w:val="31"/>
  </w:num>
  <w:num w:numId="24" w16cid:durableId="1935087531">
    <w:abstractNumId w:val="15"/>
  </w:num>
  <w:num w:numId="25" w16cid:durableId="1366129160">
    <w:abstractNumId w:val="18"/>
  </w:num>
  <w:num w:numId="26" w16cid:durableId="1003901784">
    <w:abstractNumId w:val="65"/>
  </w:num>
  <w:num w:numId="27" w16cid:durableId="543714750">
    <w:abstractNumId w:val="45"/>
  </w:num>
  <w:num w:numId="28" w16cid:durableId="504515879">
    <w:abstractNumId w:val="24"/>
  </w:num>
  <w:num w:numId="29" w16cid:durableId="1754471848">
    <w:abstractNumId w:val="30"/>
  </w:num>
  <w:num w:numId="30" w16cid:durableId="553084479">
    <w:abstractNumId w:val="54"/>
  </w:num>
  <w:num w:numId="31" w16cid:durableId="1454204984">
    <w:abstractNumId w:val="41"/>
  </w:num>
  <w:num w:numId="32" w16cid:durableId="1183738669">
    <w:abstractNumId w:val="12"/>
  </w:num>
  <w:num w:numId="33" w16cid:durableId="128592335">
    <w:abstractNumId w:val="32"/>
  </w:num>
  <w:num w:numId="34" w16cid:durableId="187452677">
    <w:abstractNumId w:val="37"/>
  </w:num>
  <w:num w:numId="35" w16cid:durableId="972758455">
    <w:abstractNumId w:val="64"/>
  </w:num>
  <w:num w:numId="36" w16cid:durableId="1934312140">
    <w:abstractNumId w:val="43"/>
  </w:num>
  <w:num w:numId="37" w16cid:durableId="285360171">
    <w:abstractNumId w:val="10"/>
  </w:num>
  <w:num w:numId="38" w16cid:durableId="1551378744">
    <w:abstractNumId w:val="76"/>
  </w:num>
  <w:num w:numId="39" w16cid:durableId="1955555701">
    <w:abstractNumId w:val="68"/>
  </w:num>
  <w:num w:numId="40" w16cid:durableId="174850222">
    <w:abstractNumId w:val="47"/>
  </w:num>
  <w:num w:numId="41" w16cid:durableId="58528911">
    <w:abstractNumId w:val="72"/>
  </w:num>
  <w:num w:numId="42" w16cid:durableId="1743137615">
    <w:abstractNumId w:val="39"/>
  </w:num>
  <w:num w:numId="43" w16cid:durableId="593513113">
    <w:abstractNumId w:val="16"/>
  </w:num>
  <w:num w:numId="44" w16cid:durableId="1076392623">
    <w:abstractNumId w:val="80"/>
  </w:num>
  <w:num w:numId="45" w16cid:durableId="1730613148">
    <w:abstractNumId w:val="21"/>
  </w:num>
  <w:num w:numId="46" w16cid:durableId="1209493180">
    <w:abstractNumId w:val="81"/>
  </w:num>
  <w:num w:numId="47" w16cid:durableId="867988237">
    <w:abstractNumId w:val="20"/>
  </w:num>
  <w:num w:numId="48" w16cid:durableId="1361010414">
    <w:abstractNumId w:val="17"/>
  </w:num>
  <w:num w:numId="49" w16cid:durableId="931544320">
    <w:abstractNumId w:val="58"/>
  </w:num>
  <w:num w:numId="50" w16cid:durableId="203518031">
    <w:abstractNumId w:val="55"/>
  </w:num>
  <w:num w:numId="51" w16cid:durableId="1410810927">
    <w:abstractNumId w:val="13"/>
  </w:num>
  <w:num w:numId="52" w16cid:durableId="48767810">
    <w:abstractNumId w:val="53"/>
  </w:num>
  <w:num w:numId="53" w16cid:durableId="1953317175">
    <w:abstractNumId w:val="22"/>
  </w:num>
  <w:num w:numId="54" w16cid:durableId="1470782096">
    <w:abstractNumId w:val="11"/>
  </w:num>
  <w:num w:numId="55" w16cid:durableId="1460762176">
    <w:abstractNumId w:val="57"/>
  </w:num>
  <w:num w:numId="56" w16cid:durableId="228540485">
    <w:abstractNumId w:val="48"/>
  </w:num>
  <w:num w:numId="57" w16cid:durableId="1069768881">
    <w:abstractNumId w:val="27"/>
  </w:num>
  <w:num w:numId="58" w16cid:durableId="1222062813">
    <w:abstractNumId w:val="9"/>
  </w:num>
  <w:num w:numId="59" w16cid:durableId="890074626">
    <w:abstractNumId w:val="73"/>
  </w:num>
  <w:num w:numId="60" w16cid:durableId="1491949321">
    <w:abstractNumId w:val="35"/>
  </w:num>
  <w:num w:numId="61" w16cid:durableId="463155609">
    <w:abstractNumId w:val="75"/>
  </w:num>
  <w:num w:numId="62" w16cid:durableId="1496728111">
    <w:abstractNumId w:val="40"/>
  </w:num>
  <w:num w:numId="63" w16cid:durableId="357972119">
    <w:abstractNumId w:val="52"/>
  </w:num>
  <w:num w:numId="64" w16cid:durableId="1373654432">
    <w:abstractNumId w:val="44"/>
  </w:num>
  <w:num w:numId="65" w16cid:durableId="27335964">
    <w:abstractNumId w:val="66"/>
  </w:num>
  <w:num w:numId="66" w16cid:durableId="1905526837">
    <w:abstractNumId w:val="19"/>
  </w:num>
  <w:num w:numId="67" w16cid:durableId="1432698411">
    <w:abstractNumId w:val="51"/>
  </w:num>
  <w:num w:numId="68" w16cid:durableId="1742868450">
    <w:abstractNumId w:val="14"/>
  </w:num>
  <w:num w:numId="69" w16cid:durableId="1469858565">
    <w:abstractNumId w:val="59"/>
  </w:num>
  <w:num w:numId="70" w16cid:durableId="1314023458">
    <w:abstractNumId w:val="42"/>
  </w:num>
  <w:num w:numId="71" w16cid:durableId="967786364">
    <w:abstractNumId w:val="36"/>
  </w:num>
  <w:num w:numId="72" w16cid:durableId="543102832">
    <w:abstractNumId w:val="56"/>
  </w:num>
  <w:num w:numId="73" w16cid:durableId="424696455">
    <w:abstractNumId w:val="33"/>
  </w:num>
  <w:num w:numId="74" w16cid:durableId="1998651789">
    <w:abstractNumId w:val="26"/>
  </w:num>
  <w:num w:numId="75" w16cid:durableId="572469623">
    <w:abstractNumId w:val="6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445"/>
    <w:rsid w:val="00035ECD"/>
    <w:rsid w:val="00040A4A"/>
    <w:rsid w:val="000424A5"/>
    <w:rsid w:val="00044096"/>
    <w:rsid w:val="000457FA"/>
    <w:rsid w:val="000627FC"/>
    <w:rsid w:val="000705D0"/>
    <w:rsid w:val="00072569"/>
    <w:rsid w:val="00076ED5"/>
    <w:rsid w:val="0007787C"/>
    <w:rsid w:val="00083644"/>
    <w:rsid w:val="0008376A"/>
    <w:rsid w:val="0008587E"/>
    <w:rsid w:val="000903F3"/>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5DC1"/>
    <w:rsid w:val="00126FA7"/>
    <w:rsid w:val="0013079E"/>
    <w:rsid w:val="00132324"/>
    <w:rsid w:val="001325B9"/>
    <w:rsid w:val="00133260"/>
    <w:rsid w:val="00133DAE"/>
    <w:rsid w:val="0013532E"/>
    <w:rsid w:val="00136396"/>
    <w:rsid w:val="00137902"/>
    <w:rsid w:val="00141480"/>
    <w:rsid w:val="00141B36"/>
    <w:rsid w:val="00143F52"/>
    <w:rsid w:val="0014542A"/>
    <w:rsid w:val="00151F21"/>
    <w:rsid w:val="00154466"/>
    <w:rsid w:val="001559D1"/>
    <w:rsid w:val="00156EFD"/>
    <w:rsid w:val="00162D7B"/>
    <w:rsid w:val="0016461A"/>
    <w:rsid w:val="00181B74"/>
    <w:rsid w:val="0018509B"/>
    <w:rsid w:val="00186212"/>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64AE"/>
    <w:rsid w:val="00293168"/>
    <w:rsid w:val="002960F4"/>
    <w:rsid w:val="002A0778"/>
    <w:rsid w:val="002A2C36"/>
    <w:rsid w:val="002A4E3A"/>
    <w:rsid w:val="002A5967"/>
    <w:rsid w:val="002A77A4"/>
    <w:rsid w:val="002B2582"/>
    <w:rsid w:val="002B2941"/>
    <w:rsid w:val="002B58FD"/>
    <w:rsid w:val="002C06C7"/>
    <w:rsid w:val="002C08E8"/>
    <w:rsid w:val="002C29EE"/>
    <w:rsid w:val="002C3075"/>
    <w:rsid w:val="002C3270"/>
    <w:rsid w:val="002C4FC5"/>
    <w:rsid w:val="002D134D"/>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24A7"/>
    <w:rsid w:val="00373FD2"/>
    <w:rsid w:val="0037737E"/>
    <w:rsid w:val="0037758A"/>
    <w:rsid w:val="00377ACD"/>
    <w:rsid w:val="003830AE"/>
    <w:rsid w:val="003831D0"/>
    <w:rsid w:val="00383C57"/>
    <w:rsid w:val="00385079"/>
    <w:rsid w:val="00385233"/>
    <w:rsid w:val="00397154"/>
    <w:rsid w:val="003A2A01"/>
    <w:rsid w:val="003A2D25"/>
    <w:rsid w:val="003A320E"/>
    <w:rsid w:val="003A406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FFF"/>
    <w:rsid w:val="003D5421"/>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450"/>
    <w:rsid w:val="00473DB1"/>
    <w:rsid w:val="00474B34"/>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D416A"/>
    <w:rsid w:val="004E176A"/>
    <w:rsid w:val="004E1AE9"/>
    <w:rsid w:val="004E33D7"/>
    <w:rsid w:val="004E5322"/>
    <w:rsid w:val="004E58BE"/>
    <w:rsid w:val="004E59EA"/>
    <w:rsid w:val="004E71AE"/>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2449"/>
    <w:rsid w:val="005D72C2"/>
    <w:rsid w:val="005E105F"/>
    <w:rsid w:val="005E53FD"/>
    <w:rsid w:val="005F0A0D"/>
    <w:rsid w:val="005F2100"/>
    <w:rsid w:val="005F2208"/>
    <w:rsid w:val="005F514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C4A52"/>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77FA"/>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1C8D"/>
    <w:rsid w:val="007B2324"/>
    <w:rsid w:val="007C5095"/>
    <w:rsid w:val="007C6B8B"/>
    <w:rsid w:val="007D20A0"/>
    <w:rsid w:val="007D675E"/>
    <w:rsid w:val="007D7E67"/>
    <w:rsid w:val="007E130A"/>
    <w:rsid w:val="007E18BC"/>
    <w:rsid w:val="007E3E7F"/>
    <w:rsid w:val="007F01BE"/>
    <w:rsid w:val="007F09C1"/>
    <w:rsid w:val="007F1B4C"/>
    <w:rsid w:val="007F2F12"/>
    <w:rsid w:val="007F5E21"/>
    <w:rsid w:val="007F6565"/>
    <w:rsid w:val="00800B83"/>
    <w:rsid w:val="00800F08"/>
    <w:rsid w:val="00803377"/>
    <w:rsid w:val="008074A2"/>
    <w:rsid w:val="0081260A"/>
    <w:rsid w:val="008142A2"/>
    <w:rsid w:val="00815F67"/>
    <w:rsid w:val="00821AC0"/>
    <w:rsid w:val="00830595"/>
    <w:rsid w:val="00830CD2"/>
    <w:rsid w:val="008316FA"/>
    <w:rsid w:val="00834BC5"/>
    <w:rsid w:val="00842EB5"/>
    <w:rsid w:val="008464C0"/>
    <w:rsid w:val="00846749"/>
    <w:rsid w:val="00851D25"/>
    <w:rsid w:val="0085515E"/>
    <w:rsid w:val="00855DA0"/>
    <w:rsid w:val="00861E50"/>
    <w:rsid w:val="00865351"/>
    <w:rsid w:val="00870121"/>
    <w:rsid w:val="0087131E"/>
    <w:rsid w:val="00872C01"/>
    <w:rsid w:val="008757A7"/>
    <w:rsid w:val="0087756E"/>
    <w:rsid w:val="008818F2"/>
    <w:rsid w:val="008838A6"/>
    <w:rsid w:val="008857F1"/>
    <w:rsid w:val="00886739"/>
    <w:rsid w:val="00887D74"/>
    <w:rsid w:val="00887EA7"/>
    <w:rsid w:val="00890F95"/>
    <w:rsid w:val="008923B4"/>
    <w:rsid w:val="00894865"/>
    <w:rsid w:val="008955C4"/>
    <w:rsid w:val="00896017"/>
    <w:rsid w:val="008A3781"/>
    <w:rsid w:val="008A5520"/>
    <w:rsid w:val="008B2935"/>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5D90"/>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76390"/>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5F6E"/>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2A3E"/>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8B1"/>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66251"/>
    <w:rsid w:val="00C710EF"/>
    <w:rsid w:val="00C74DAA"/>
    <w:rsid w:val="00C76BCE"/>
    <w:rsid w:val="00C8664A"/>
    <w:rsid w:val="00C90307"/>
    <w:rsid w:val="00C924AB"/>
    <w:rsid w:val="00C944B5"/>
    <w:rsid w:val="00C96171"/>
    <w:rsid w:val="00CA0479"/>
    <w:rsid w:val="00CA2ED8"/>
    <w:rsid w:val="00CA7AB3"/>
    <w:rsid w:val="00CB02C0"/>
    <w:rsid w:val="00CB08FC"/>
    <w:rsid w:val="00CB51AA"/>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5EB"/>
    <w:rsid w:val="00D75E82"/>
    <w:rsid w:val="00D76412"/>
    <w:rsid w:val="00D76E7E"/>
    <w:rsid w:val="00D85BFA"/>
    <w:rsid w:val="00D863F2"/>
    <w:rsid w:val="00D9360F"/>
    <w:rsid w:val="00D95D38"/>
    <w:rsid w:val="00DA03D0"/>
    <w:rsid w:val="00DA14B0"/>
    <w:rsid w:val="00DA7146"/>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66479"/>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24A4"/>
    <w:rsid w:val="00EB33CD"/>
    <w:rsid w:val="00EB37CA"/>
    <w:rsid w:val="00EB4C94"/>
    <w:rsid w:val="00EB5971"/>
    <w:rsid w:val="00EB6E0A"/>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7323"/>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A1EC1"/>
    <w:rsid w:val="00FB0611"/>
    <w:rsid w:val="00FB5A9A"/>
    <w:rsid w:val="00FC0EF9"/>
    <w:rsid w:val="00FC1612"/>
    <w:rsid w:val="00FC1DE2"/>
    <w:rsid w:val="00FC244D"/>
    <w:rsid w:val="00FC3056"/>
    <w:rsid w:val="00FD1537"/>
    <w:rsid w:val="00FD548E"/>
    <w:rsid w:val="00FD730F"/>
    <w:rsid w:val="00FE03E2"/>
    <w:rsid w:val="00FE2273"/>
    <w:rsid w:val="00FE24F1"/>
    <w:rsid w:val="00FE34EF"/>
    <w:rsid w:val="00FE3EF0"/>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5690177">
      <w:bodyDiv w:val="1"/>
      <w:marLeft w:val="0"/>
      <w:marRight w:val="0"/>
      <w:marTop w:val="0"/>
      <w:marBottom w:val="0"/>
      <w:divBdr>
        <w:top w:val="none" w:sz="0" w:space="0" w:color="auto"/>
        <w:left w:val="none" w:sz="0" w:space="0" w:color="auto"/>
        <w:bottom w:val="none" w:sz="0" w:space="0" w:color="auto"/>
        <w:right w:val="none" w:sz="0" w:space="0" w:color="auto"/>
      </w:divBdr>
      <w:divsChild>
        <w:div w:id="1767968140">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al.momoh@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1977</Words>
  <Characters>11274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4</cp:revision>
  <cp:lastPrinted>2006-06-28T14:40:00Z</cp:lastPrinted>
  <dcterms:created xsi:type="dcterms:W3CDTF">2024-03-20T15:30:00Z</dcterms:created>
  <dcterms:modified xsi:type="dcterms:W3CDTF">2024-03-20T15:39:00Z</dcterms:modified>
</cp:coreProperties>
</file>