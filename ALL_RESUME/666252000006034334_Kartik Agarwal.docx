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B172A" w14:textId="44D8448D" w:rsidR="00C81039" w:rsidRPr="00511C42" w:rsidRDefault="004512C6" w:rsidP="00511C4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bookmarkStart w:id="0" w:name="_Hlk163073597"/>
      <w:bookmarkEnd w:id="0"/>
      <w:r w:rsidRPr="004512C6">
        <w:rPr>
          <w:rFonts w:asciiTheme="minorHAnsi" w:hAnsiTheme="minorHAnsi" w:cstheme="minorHAnsi"/>
          <w:caps/>
          <w:smallCaps w:val="0"/>
          <w:sz w:val="22"/>
          <w:szCs w:val="22"/>
        </w:rPr>
        <w:t>PROFESSIONAL</w:t>
      </w:r>
      <w:r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 </w:t>
      </w:r>
      <w:r w:rsidR="00511C42" w:rsidRPr="00511C42">
        <w:rPr>
          <w:rFonts w:asciiTheme="minorHAnsi" w:hAnsiTheme="minorHAnsi" w:cstheme="minorHAnsi"/>
          <w:caps/>
          <w:smallCaps w:val="0"/>
          <w:sz w:val="22"/>
          <w:szCs w:val="22"/>
        </w:rPr>
        <w:t>SUMMARY</w:t>
      </w:r>
      <w:r w:rsidR="00511C42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144B1656" w14:textId="77777777" w:rsidR="00511C42" w:rsidRPr="00511C42" w:rsidRDefault="00511C42" w:rsidP="00511C42">
      <w:pPr>
        <w:pStyle w:val="NoSpacing"/>
        <w:rPr>
          <w:sz w:val="10"/>
        </w:rPr>
      </w:pPr>
    </w:p>
    <w:p w14:paraId="3BAFBA96" w14:textId="5D6BB1EB" w:rsidR="00D1062A" w:rsidRPr="00DB39A9" w:rsidRDefault="00DB39A9" w:rsidP="00DB39A9">
      <w:pPr>
        <w:pStyle w:val="NoSpacing"/>
      </w:pPr>
      <w:r w:rsidRPr="00DB39A9">
        <w:t>Visionary Product Leader</w:t>
      </w:r>
      <w:r>
        <w:t xml:space="preserve"> / Program Manager </w:t>
      </w:r>
      <w:r w:rsidRPr="00DB39A9">
        <w:t>with 13+ years' experience driving global success in AI/ML(NLP, computer vision), embedded systems(x86, Snapdragon), and cloud technologies(AwS, Azure). Proven track record includes leading cross-functional teams at Stellantis, Amazon, and Qualcomm, achieving a 5% increase in product adoption, a 30% sales uplift, and creating a $2 billion revenue pipeline. Expertise in strategic product management, cloud-centric strategies, and delivering advanced AI/ML solutions. MS in Computer Engineering, certified in Scrum Master, Agile Methodologies, and cloud technologies (AWS, Azure).</w:t>
      </w:r>
    </w:p>
    <w:p w14:paraId="4E5A2CCD" w14:textId="77777777" w:rsidR="00DB39A9" w:rsidRPr="00ED1525" w:rsidRDefault="00DB39A9" w:rsidP="00D1062A">
      <w:pPr>
        <w:pStyle w:val="NoSpacing"/>
      </w:pPr>
    </w:p>
    <w:p w14:paraId="7E8AB0E8" w14:textId="3490E615" w:rsidR="00ED1525" w:rsidRPr="00ED1525" w:rsidRDefault="009740D2" w:rsidP="00ED1525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9740D2">
        <w:rPr>
          <w:rFonts w:asciiTheme="minorHAnsi" w:hAnsiTheme="minorHAnsi" w:cstheme="minorHAnsi"/>
          <w:caps/>
          <w:smallCaps w:val="0"/>
          <w:sz w:val="22"/>
          <w:szCs w:val="22"/>
        </w:rPr>
        <w:t>Skills</w:t>
      </w:r>
      <w:r w:rsidR="00ED1525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3C42F70E" w14:textId="77777777" w:rsidR="00ED1525" w:rsidRPr="00ED1525" w:rsidRDefault="00ED1525" w:rsidP="00ED1525">
      <w:pPr>
        <w:pStyle w:val="NoSpacing"/>
        <w:rPr>
          <w:sz w:val="10"/>
        </w:rPr>
      </w:pPr>
    </w:p>
    <w:p w14:paraId="04F0DC07" w14:textId="77777777" w:rsidR="00DB39A9" w:rsidRDefault="00DB39A9" w:rsidP="00DB39A9">
      <w:pPr>
        <w:pStyle w:val="NoSpacing"/>
      </w:pPr>
      <w:r w:rsidRPr="00DB39A9">
        <w:rPr>
          <w:b/>
          <w:bCs/>
        </w:rPr>
        <w:t>Programming Languages:</w:t>
      </w:r>
      <w:r w:rsidRPr="00DB39A9">
        <w:t xml:space="preserve"> C, C++, Java, Linux Kernel               </w:t>
      </w:r>
    </w:p>
    <w:p w14:paraId="1D654961" w14:textId="77777777" w:rsidR="00DB39A9" w:rsidRPr="00304B4E" w:rsidRDefault="00DB39A9" w:rsidP="00DB39A9">
      <w:pPr>
        <w:pStyle w:val="NoSpacing"/>
        <w:rPr>
          <w:b/>
          <w:bCs/>
          <w:sz w:val="10"/>
        </w:rPr>
      </w:pPr>
    </w:p>
    <w:p w14:paraId="04829F72" w14:textId="45B72077" w:rsidR="00DB39A9" w:rsidRPr="00DB39A9" w:rsidRDefault="00DB39A9" w:rsidP="00DB39A9">
      <w:pPr>
        <w:pStyle w:val="NoSpacing"/>
      </w:pPr>
      <w:r w:rsidRPr="00DB39A9">
        <w:rPr>
          <w:b/>
          <w:bCs/>
        </w:rPr>
        <w:t>Scripting:</w:t>
      </w:r>
      <w:r w:rsidRPr="00DB39A9">
        <w:t xml:space="preserve"> Shell scripting, Perl, Python, XML</w:t>
      </w:r>
    </w:p>
    <w:p w14:paraId="51467C51" w14:textId="77777777" w:rsidR="00DB39A9" w:rsidRPr="00304B4E" w:rsidRDefault="00DB39A9" w:rsidP="00DB39A9">
      <w:pPr>
        <w:pStyle w:val="NoSpacing"/>
        <w:rPr>
          <w:b/>
          <w:bCs/>
          <w:sz w:val="10"/>
        </w:rPr>
      </w:pPr>
    </w:p>
    <w:p w14:paraId="4EF5C5EE" w14:textId="51BCC10A" w:rsidR="00DB39A9" w:rsidRDefault="00DB39A9" w:rsidP="00DB39A9">
      <w:pPr>
        <w:pStyle w:val="NoSpacing"/>
      </w:pPr>
      <w:r w:rsidRPr="00DB39A9">
        <w:rPr>
          <w:b/>
          <w:bCs/>
        </w:rPr>
        <w:t>Tools:</w:t>
      </w:r>
      <w:r w:rsidRPr="00DB39A9">
        <w:t xml:space="preserve"> JIRA, Confluence, DOORS, Rally, MS Project                  </w:t>
      </w:r>
    </w:p>
    <w:p w14:paraId="065A2A5A" w14:textId="77777777" w:rsidR="00DB39A9" w:rsidRPr="00304B4E" w:rsidRDefault="00DB39A9" w:rsidP="00DB39A9">
      <w:pPr>
        <w:pStyle w:val="NoSpacing"/>
        <w:rPr>
          <w:b/>
          <w:bCs/>
          <w:sz w:val="10"/>
        </w:rPr>
      </w:pPr>
    </w:p>
    <w:p w14:paraId="222B7F27" w14:textId="181C078B" w:rsidR="00DB39A9" w:rsidRPr="00DB39A9" w:rsidRDefault="00DB39A9" w:rsidP="00DB39A9">
      <w:pPr>
        <w:pStyle w:val="NoSpacing"/>
      </w:pPr>
      <w:r w:rsidRPr="00DB39A9">
        <w:rPr>
          <w:b/>
          <w:bCs/>
        </w:rPr>
        <w:t>Protocols:</w:t>
      </w:r>
      <w:r w:rsidRPr="00DB39A9">
        <w:t xml:space="preserve"> Wireless, TCP/IP Architectures: ARM, x86 </w:t>
      </w:r>
    </w:p>
    <w:p w14:paraId="3D275544" w14:textId="77777777" w:rsidR="00DB39A9" w:rsidRPr="00304B4E" w:rsidRDefault="00DB39A9" w:rsidP="00DB39A9">
      <w:pPr>
        <w:pStyle w:val="NoSpacing"/>
        <w:rPr>
          <w:b/>
          <w:bCs/>
          <w:sz w:val="10"/>
        </w:rPr>
      </w:pPr>
    </w:p>
    <w:p w14:paraId="79B9D17B" w14:textId="4C1783C7" w:rsidR="00DB39A9" w:rsidRPr="00DB39A9" w:rsidRDefault="00DB39A9" w:rsidP="00DB39A9">
      <w:pPr>
        <w:pStyle w:val="NoSpacing"/>
      </w:pPr>
      <w:r w:rsidRPr="00DB39A9">
        <w:rPr>
          <w:b/>
          <w:bCs/>
        </w:rPr>
        <w:t>Certifications:</w:t>
      </w:r>
      <w:r w:rsidRPr="00DB39A9">
        <w:t xml:space="preserve"> Scrum Master, PMP, Agile methodologies SaaS, Kubernetes, AWS, Azure    </w:t>
      </w:r>
    </w:p>
    <w:p w14:paraId="5526761C" w14:textId="77777777" w:rsidR="00DB39A9" w:rsidRPr="00304B4E" w:rsidRDefault="00DB39A9" w:rsidP="00DB39A9">
      <w:pPr>
        <w:pStyle w:val="NoSpacing"/>
        <w:rPr>
          <w:sz w:val="10"/>
        </w:rPr>
      </w:pPr>
    </w:p>
    <w:p w14:paraId="68A66579" w14:textId="28FEE1BA" w:rsidR="00DB39A9" w:rsidRPr="00DB39A9" w:rsidRDefault="00DB39A9" w:rsidP="00DB39A9">
      <w:pPr>
        <w:pStyle w:val="NoSpacing"/>
      </w:pPr>
      <w:r w:rsidRPr="00DB39A9">
        <w:t>Mobile App Development (Android/iOS) API Integration, Embedded Platforms</w:t>
      </w:r>
    </w:p>
    <w:p w14:paraId="42B062C1" w14:textId="77777777" w:rsidR="00DB39A9" w:rsidRPr="00304B4E" w:rsidRDefault="00DB39A9" w:rsidP="00DB39A9">
      <w:pPr>
        <w:pStyle w:val="NoSpacing"/>
        <w:rPr>
          <w:b/>
          <w:bCs/>
          <w:sz w:val="10"/>
        </w:rPr>
      </w:pPr>
    </w:p>
    <w:p w14:paraId="079A0FFF" w14:textId="3F8DEC56" w:rsidR="00D1062A" w:rsidRPr="00DB39A9" w:rsidRDefault="00DB39A9" w:rsidP="00DB39A9">
      <w:pPr>
        <w:pStyle w:val="NoSpacing"/>
      </w:pPr>
      <w:r w:rsidRPr="00DB39A9">
        <w:rPr>
          <w:b/>
          <w:bCs/>
        </w:rPr>
        <w:t>Soft Skills:</w:t>
      </w:r>
      <w:r w:rsidRPr="00DB39A9">
        <w:t xml:space="preserve"> Cross-functional Collaboration, Technical Presentations, Strategic Marketing, Business Operations</w:t>
      </w:r>
    </w:p>
    <w:p w14:paraId="339402ED" w14:textId="77777777" w:rsidR="00DB39A9" w:rsidRPr="00DB39A9" w:rsidRDefault="00DB39A9" w:rsidP="006E4F11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  <w:lang w:val="en-IN"/>
        </w:rPr>
      </w:pPr>
    </w:p>
    <w:p w14:paraId="37D94D96" w14:textId="5ED53356" w:rsidR="00532972" w:rsidRPr="009A0DD7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  <w:lang w:val="en-IN"/>
        </w:rPr>
      </w:pPr>
      <w:r w:rsidRPr="009A0DD7">
        <w:rPr>
          <w:rFonts w:asciiTheme="minorHAnsi" w:hAnsiTheme="minorHAnsi" w:cstheme="minorHAnsi"/>
          <w:caps/>
          <w:smallCaps w:val="0"/>
          <w:sz w:val="22"/>
          <w:szCs w:val="22"/>
          <w:lang w:val="en-IN"/>
        </w:rPr>
        <w:t>PROFESSIONAL Experience:</w:t>
      </w:r>
      <w:r w:rsidRPr="009A0DD7">
        <w:rPr>
          <w:rFonts w:asciiTheme="minorHAnsi" w:hAnsiTheme="minorHAnsi" w:cstheme="minorHAnsi"/>
          <w:caps/>
          <w:smallCaps w:val="0"/>
          <w:sz w:val="22"/>
          <w:szCs w:val="22"/>
          <w:lang w:val="en-IN"/>
        </w:rPr>
        <w:tab/>
      </w:r>
    </w:p>
    <w:p w14:paraId="268241CB" w14:textId="77777777" w:rsidR="00532972" w:rsidRPr="009A0DD7" w:rsidRDefault="00532972" w:rsidP="00035ECD">
      <w:pPr>
        <w:pStyle w:val="NoSpacing"/>
        <w:rPr>
          <w:sz w:val="10"/>
          <w:lang w:val="en-IN"/>
        </w:rPr>
      </w:pPr>
    </w:p>
    <w:p w14:paraId="60428547" w14:textId="5CA191DA" w:rsidR="00304B4E" w:rsidRDefault="00304B4E" w:rsidP="00304B4E">
      <w:pPr>
        <w:pStyle w:val="NoSpacing"/>
        <w:rPr>
          <w:b/>
          <w:bCs/>
          <w:lang w:val="en-IN"/>
        </w:rPr>
      </w:pPr>
      <w:r w:rsidRPr="00304B4E">
        <w:rPr>
          <w:b/>
          <w:bCs/>
          <w:lang w:val="en-IN"/>
        </w:rPr>
        <w:t>Senior Group Product Manager</w:t>
      </w:r>
      <w:r>
        <w:rPr>
          <w:b/>
          <w:bCs/>
          <w:lang w:val="en-IN"/>
        </w:rPr>
        <w:t xml:space="preserve"> / Program Manager</w:t>
      </w:r>
    </w:p>
    <w:p w14:paraId="6C08ADB7" w14:textId="49B5B5B6" w:rsidR="00304B4E" w:rsidRPr="00304B4E" w:rsidRDefault="00304B4E" w:rsidP="00304B4E">
      <w:pPr>
        <w:pStyle w:val="NoSpacing"/>
        <w:rPr>
          <w:b/>
          <w:bCs/>
          <w:lang w:val="en-IN"/>
        </w:rPr>
      </w:pPr>
      <w:r w:rsidRPr="00304B4E">
        <w:rPr>
          <w:b/>
          <w:bCs/>
          <w:lang w:val="en-IN"/>
        </w:rPr>
        <w:t>Fiat Chrysler Automobiles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  <w:t xml:space="preserve">        </w:t>
      </w:r>
      <w:r w:rsidRPr="00304B4E">
        <w:rPr>
          <w:b/>
          <w:bCs/>
          <w:lang w:val="en-IN"/>
        </w:rPr>
        <w:t>May’23</w:t>
      </w:r>
      <w:r>
        <w:rPr>
          <w:b/>
          <w:bCs/>
          <w:lang w:val="en-IN"/>
        </w:rPr>
        <w:t xml:space="preserve"> – </w:t>
      </w:r>
      <w:r w:rsidRPr="00304B4E">
        <w:rPr>
          <w:b/>
          <w:bCs/>
          <w:lang w:val="en-IN"/>
        </w:rPr>
        <w:t>Present</w:t>
      </w:r>
    </w:p>
    <w:p w14:paraId="6FE6F0FE" w14:textId="77777777" w:rsidR="00304B4E" w:rsidRPr="00304B4E" w:rsidRDefault="00304B4E" w:rsidP="00304B4E">
      <w:pPr>
        <w:pStyle w:val="NoSpacing"/>
        <w:rPr>
          <w:sz w:val="10"/>
          <w:lang w:val="en-IN"/>
        </w:rPr>
      </w:pPr>
    </w:p>
    <w:p w14:paraId="23FD3B58" w14:textId="7E0A658E" w:rsidR="00304B4E" w:rsidRPr="00304B4E" w:rsidRDefault="00304B4E" w:rsidP="00304B4E">
      <w:pPr>
        <w:pStyle w:val="NoSpacing"/>
        <w:numPr>
          <w:ilvl w:val="0"/>
          <w:numId w:val="60"/>
        </w:numPr>
        <w:rPr>
          <w:lang w:val="en-IN"/>
        </w:rPr>
      </w:pPr>
      <w:r w:rsidRPr="00304B4E">
        <w:rPr>
          <w:lang w:val="en-IN"/>
        </w:rPr>
        <w:t>Leading a team of Product &amp; Program Managers across autonomous driving (Autodrive), digital cockpit and Telematics to define GTM, platform (HW/SW) and IoT services strategies (AWS partnership) features across Stellantis brand globally.</w:t>
      </w:r>
    </w:p>
    <w:p w14:paraId="44DA6E2B" w14:textId="7BF8E0CA" w:rsidR="00304B4E" w:rsidRPr="00304B4E" w:rsidRDefault="00304B4E" w:rsidP="00304B4E">
      <w:pPr>
        <w:pStyle w:val="NoSpacing"/>
        <w:numPr>
          <w:ilvl w:val="0"/>
          <w:numId w:val="60"/>
        </w:numPr>
        <w:rPr>
          <w:lang w:val="en-IN"/>
        </w:rPr>
      </w:pPr>
      <w:r w:rsidRPr="00304B4E">
        <w:rPr>
          <w:lang w:val="en-IN"/>
        </w:rPr>
        <w:t>Successfully managed the development and implementation of the Digital Cockpit and autonomous driving product roadmap, addressing fragmentation and achieving a 5% increase in product adoption within six months.</w:t>
      </w:r>
    </w:p>
    <w:p w14:paraId="0AC1413D" w14:textId="1879ED7B" w:rsidR="00304B4E" w:rsidRPr="00304B4E" w:rsidRDefault="00304B4E" w:rsidP="00304B4E">
      <w:pPr>
        <w:pStyle w:val="NoSpacing"/>
        <w:numPr>
          <w:ilvl w:val="0"/>
          <w:numId w:val="60"/>
        </w:numPr>
        <w:rPr>
          <w:lang w:val="en-IN"/>
        </w:rPr>
      </w:pPr>
      <w:r w:rsidRPr="00304B4E">
        <w:rPr>
          <w:lang w:val="en-IN"/>
        </w:rPr>
        <w:t>Crafted strategic business product plans and roadmaps, optimizing the direction and trajectory of the portfolio with a focus on innovation, user centric UI/UX and market leadership, improving business efficiency by 8 base points quarterly.</w:t>
      </w:r>
    </w:p>
    <w:p w14:paraId="279D51F8" w14:textId="77777777" w:rsidR="00304B4E" w:rsidRDefault="00304B4E" w:rsidP="00304B4E">
      <w:pPr>
        <w:pStyle w:val="NoSpacing"/>
        <w:rPr>
          <w:lang w:val="en-IN"/>
        </w:rPr>
      </w:pPr>
    </w:p>
    <w:p w14:paraId="58BDBA8B" w14:textId="77777777" w:rsidR="00304B4E" w:rsidRDefault="00304B4E" w:rsidP="00304B4E">
      <w:pPr>
        <w:pStyle w:val="NoSpacing"/>
        <w:rPr>
          <w:b/>
          <w:bCs/>
          <w:lang w:val="en-IN"/>
        </w:rPr>
      </w:pPr>
      <w:r w:rsidRPr="00304B4E">
        <w:rPr>
          <w:b/>
          <w:bCs/>
          <w:lang w:val="en-IN"/>
        </w:rPr>
        <w:t>Principal Lead Product Manager</w:t>
      </w:r>
      <w:r>
        <w:rPr>
          <w:b/>
          <w:bCs/>
          <w:lang w:val="en-IN"/>
        </w:rPr>
        <w:t xml:space="preserve">, </w:t>
      </w:r>
      <w:r w:rsidRPr="00304B4E">
        <w:rPr>
          <w:b/>
          <w:bCs/>
          <w:lang w:val="en-IN"/>
        </w:rPr>
        <w:t>Technical</w:t>
      </w:r>
    </w:p>
    <w:p w14:paraId="32F07DEE" w14:textId="5F921119" w:rsidR="00304B4E" w:rsidRPr="00304B4E" w:rsidRDefault="00304B4E" w:rsidP="00304B4E">
      <w:pPr>
        <w:pStyle w:val="NoSpacing"/>
        <w:rPr>
          <w:b/>
          <w:bCs/>
          <w:lang w:val="en-IN"/>
        </w:rPr>
      </w:pPr>
      <w:r w:rsidRPr="00304B4E">
        <w:rPr>
          <w:b/>
          <w:bCs/>
          <w:lang w:val="en-IN"/>
        </w:rPr>
        <w:t xml:space="preserve">Amazon                                                                                          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  <w:t xml:space="preserve">          </w:t>
      </w:r>
      <w:r w:rsidRPr="00304B4E">
        <w:rPr>
          <w:b/>
          <w:bCs/>
          <w:lang w:val="en-IN"/>
        </w:rPr>
        <w:t>Jun’22</w:t>
      </w:r>
      <w:r>
        <w:rPr>
          <w:b/>
          <w:bCs/>
          <w:lang w:val="en-IN"/>
        </w:rPr>
        <w:t xml:space="preserve"> – </w:t>
      </w:r>
      <w:r w:rsidRPr="00304B4E">
        <w:rPr>
          <w:b/>
          <w:bCs/>
          <w:lang w:val="en-IN"/>
        </w:rPr>
        <w:t>April’23</w:t>
      </w:r>
    </w:p>
    <w:p w14:paraId="50F85ACC" w14:textId="77777777" w:rsidR="00304B4E" w:rsidRPr="00304B4E" w:rsidRDefault="00304B4E" w:rsidP="00304B4E">
      <w:pPr>
        <w:pStyle w:val="NoSpacing"/>
        <w:rPr>
          <w:sz w:val="10"/>
          <w:lang w:val="en-IN"/>
        </w:rPr>
      </w:pPr>
    </w:p>
    <w:p w14:paraId="4F1BD2DA" w14:textId="2D9890D1" w:rsidR="00304B4E" w:rsidRPr="00304B4E" w:rsidRDefault="00304B4E" w:rsidP="00304B4E">
      <w:pPr>
        <w:pStyle w:val="NoSpacing"/>
        <w:numPr>
          <w:ilvl w:val="0"/>
          <w:numId w:val="59"/>
        </w:numPr>
        <w:rPr>
          <w:lang w:val="en-IN"/>
        </w:rPr>
      </w:pPr>
      <w:r w:rsidRPr="00304B4E">
        <w:rPr>
          <w:lang w:val="en-IN"/>
        </w:rPr>
        <w:t>Led team of 8 (6 Product and 2 Program Managers) across Alexa entertainment working on Video experiences and AI/ML models to deliver APIs and SDKs scaling CX, improving user engagement by 22% and revenue by 12% over 2 quarters.</w:t>
      </w:r>
    </w:p>
    <w:p w14:paraId="7974C24B" w14:textId="7E836DDF" w:rsidR="00304B4E" w:rsidRPr="00304B4E" w:rsidRDefault="00304B4E" w:rsidP="00304B4E">
      <w:pPr>
        <w:pStyle w:val="NoSpacing"/>
        <w:numPr>
          <w:ilvl w:val="0"/>
          <w:numId w:val="59"/>
        </w:numPr>
        <w:rPr>
          <w:lang w:val="en-IN"/>
        </w:rPr>
      </w:pPr>
      <w:r w:rsidRPr="00304B4E">
        <w:rPr>
          <w:lang w:val="en-IN"/>
        </w:rPr>
        <w:t>Driven cross-functional engagement with both device and app customers (Android, ioS, FireOS) collaborating with engineering, UX/UI, Sales, AI/ML stakeholders across AwS, Prime and Alexa organizations.</w:t>
      </w:r>
    </w:p>
    <w:p w14:paraId="0F4EB3EE" w14:textId="0B0B0B5C" w:rsidR="00304B4E" w:rsidRPr="00304B4E" w:rsidRDefault="00304B4E" w:rsidP="00304B4E">
      <w:pPr>
        <w:pStyle w:val="NoSpacing"/>
        <w:numPr>
          <w:ilvl w:val="0"/>
          <w:numId w:val="59"/>
        </w:numPr>
        <w:rPr>
          <w:lang w:val="en-IN"/>
        </w:rPr>
      </w:pPr>
      <w:r w:rsidRPr="00304B4E">
        <w:rPr>
          <w:lang w:val="en-IN"/>
        </w:rPr>
        <w:t>Collaborated with cross-functional teams to expand Alexa's multilingual support, enabling seamless interactions for users globally and increasing user engagement by 20% in non-English-speaking markets.</w:t>
      </w:r>
    </w:p>
    <w:p w14:paraId="56F20C4E" w14:textId="6793B245" w:rsidR="00304B4E" w:rsidRPr="00304B4E" w:rsidRDefault="00304B4E" w:rsidP="00304B4E">
      <w:pPr>
        <w:pStyle w:val="NoSpacing"/>
        <w:numPr>
          <w:ilvl w:val="0"/>
          <w:numId w:val="59"/>
        </w:numPr>
        <w:rPr>
          <w:lang w:val="en-IN"/>
        </w:rPr>
      </w:pPr>
      <w:r w:rsidRPr="00304B4E">
        <w:rPr>
          <w:lang w:val="en-IN"/>
        </w:rPr>
        <w:t>Provided weekly, monthly, and quarterly business reviews on customer onboarding, engagement, friction,</w:t>
      </w:r>
      <w:r>
        <w:rPr>
          <w:lang w:val="en-IN"/>
        </w:rPr>
        <w:t xml:space="preserve"> </w:t>
      </w:r>
      <w:r w:rsidRPr="00304B4E">
        <w:rPr>
          <w:lang w:val="en-IN"/>
        </w:rPr>
        <w:t>monetization, and international product releases to C-level executives.</w:t>
      </w:r>
    </w:p>
    <w:p w14:paraId="1494A8F9" w14:textId="77777777" w:rsidR="00304B4E" w:rsidRDefault="00304B4E" w:rsidP="00304B4E">
      <w:pPr>
        <w:pStyle w:val="NoSpacing"/>
        <w:rPr>
          <w:lang w:val="en-IN"/>
        </w:rPr>
      </w:pPr>
    </w:p>
    <w:p w14:paraId="52D14360" w14:textId="77777777" w:rsidR="00304B4E" w:rsidRDefault="00304B4E" w:rsidP="00304B4E">
      <w:pPr>
        <w:pStyle w:val="NoSpacing"/>
        <w:rPr>
          <w:b/>
          <w:bCs/>
          <w:lang w:val="en-IN"/>
        </w:rPr>
      </w:pPr>
    </w:p>
    <w:p w14:paraId="72044538" w14:textId="270DADCC" w:rsidR="00304B4E" w:rsidRDefault="00304B4E" w:rsidP="00304B4E">
      <w:pPr>
        <w:pStyle w:val="NoSpacing"/>
        <w:rPr>
          <w:b/>
          <w:bCs/>
          <w:lang w:val="en-IN"/>
        </w:rPr>
      </w:pPr>
      <w:r w:rsidRPr="00304B4E">
        <w:rPr>
          <w:b/>
          <w:bCs/>
          <w:lang w:val="en-IN"/>
        </w:rPr>
        <w:t>Lead Principal Program Manager</w:t>
      </w:r>
    </w:p>
    <w:p w14:paraId="1ECEEF52" w14:textId="7CA5AF55" w:rsidR="00304B4E" w:rsidRPr="00304B4E" w:rsidRDefault="00304B4E" w:rsidP="00304B4E">
      <w:pPr>
        <w:pStyle w:val="NoSpacing"/>
        <w:rPr>
          <w:b/>
          <w:bCs/>
          <w:lang w:val="en-IN"/>
        </w:rPr>
      </w:pPr>
      <w:r w:rsidRPr="00304B4E">
        <w:rPr>
          <w:b/>
          <w:bCs/>
          <w:lang w:val="en-IN"/>
        </w:rPr>
        <w:t xml:space="preserve">Qualcomm Inc.                                                                                             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  <w:t xml:space="preserve">       </w:t>
      </w:r>
      <w:r w:rsidRPr="00304B4E">
        <w:rPr>
          <w:b/>
          <w:bCs/>
          <w:lang w:val="en-IN"/>
        </w:rPr>
        <w:t>April’20</w:t>
      </w:r>
      <w:r>
        <w:rPr>
          <w:b/>
          <w:bCs/>
          <w:lang w:val="en-IN"/>
        </w:rPr>
        <w:t xml:space="preserve"> – </w:t>
      </w:r>
      <w:r w:rsidRPr="00304B4E">
        <w:rPr>
          <w:b/>
          <w:bCs/>
          <w:lang w:val="en-IN"/>
        </w:rPr>
        <w:t>June’22</w:t>
      </w:r>
    </w:p>
    <w:p w14:paraId="4499B356" w14:textId="77777777" w:rsidR="00304B4E" w:rsidRPr="00304B4E" w:rsidRDefault="00304B4E" w:rsidP="00304B4E">
      <w:pPr>
        <w:pStyle w:val="NoSpacing"/>
        <w:rPr>
          <w:sz w:val="10"/>
          <w:lang w:val="en-IN"/>
        </w:rPr>
      </w:pPr>
    </w:p>
    <w:p w14:paraId="03BFCE3F" w14:textId="6527D816" w:rsidR="00304B4E" w:rsidRPr="00304B4E" w:rsidRDefault="00304B4E" w:rsidP="00304B4E">
      <w:pPr>
        <w:pStyle w:val="NoSpacing"/>
        <w:numPr>
          <w:ilvl w:val="0"/>
          <w:numId w:val="58"/>
        </w:numPr>
        <w:rPr>
          <w:lang w:val="en-IN"/>
        </w:rPr>
      </w:pPr>
      <w:r w:rsidRPr="00304B4E">
        <w:rPr>
          <w:lang w:val="en-IN"/>
        </w:rPr>
        <w:t xml:space="preserve">Owned Snapdragon Digital Cockpit &amp; Ride Platforms managing customer relations (technical and business) driving product and business strategies with 5 major OEMs, building revenue pipeline of $5bn. </w:t>
      </w:r>
    </w:p>
    <w:p w14:paraId="7057F5DD" w14:textId="298B3CF3" w:rsidR="00304B4E" w:rsidRPr="00304B4E" w:rsidRDefault="00304B4E" w:rsidP="00304B4E">
      <w:pPr>
        <w:pStyle w:val="NoSpacing"/>
        <w:numPr>
          <w:ilvl w:val="0"/>
          <w:numId w:val="58"/>
        </w:numPr>
        <w:rPr>
          <w:lang w:val="en-IN"/>
        </w:rPr>
      </w:pPr>
      <w:r w:rsidRPr="00304B4E">
        <w:rPr>
          <w:lang w:val="en-IN"/>
        </w:rPr>
        <w:t>Managed a team of 6 Engineering Program manager and drove customer training needs, design reviews, technical support with global engineering, sales, and marketing teams.</w:t>
      </w:r>
    </w:p>
    <w:p w14:paraId="79801B37" w14:textId="744C3E84" w:rsidR="00304B4E" w:rsidRPr="00304B4E" w:rsidRDefault="00304B4E" w:rsidP="00304B4E">
      <w:pPr>
        <w:pStyle w:val="NoSpacing"/>
        <w:numPr>
          <w:ilvl w:val="0"/>
          <w:numId w:val="58"/>
        </w:numPr>
        <w:rPr>
          <w:lang w:val="en-IN"/>
        </w:rPr>
      </w:pPr>
      <w:r w:rsidRPr="00304B4E">
        <w:rPr>
          <w:lang w:val="en-IN"/>
        </w:rPr>
        <w:t>Presented technical presentation, keynote sessions at various Auto expos and tech forums and delivered business metrics to C-level executives across HW and SW organizations.</w:t>
      </w:r>
    </w:p>
    <w:p w14:paraId="42A0F79B" w14:textId="2C1AEB36" w:rsidR="00304B4E" w:rsidRPr="00304B4E" w:rsidRDefault="00304B4E" w:rsidP="00304B4E">
      <w:pPr>
        <w:pStyle w:val="NoSpacing"/>
        <w:numPr>
          <w:ilvl w:val="0"/>
          <w:numId w:val="58"/>
        </w:numPr>
        <w:rPr>
          <w:lang w:val="en-IN"/>
        </w:rPr>
      </w:pPr>
      <w:r w:rsidRPr="00304B4E">
        <w:rPr>
          <w:lang w:val="en-IN"/>
        </w:rPr>
        <w:t>Influenced product roadmap for Android based Digital Cockpit for OEM’s worldwide working with internal stakeholder, customers and managed product backlog improving defect burn down and release times by 15%.</w:t>
      </w:r>
    </w:p>
    <w:p w14:paraId="3447BB11" w14:textId="62F08C5F" w:rsidR="00304B4E" w:rsidRPr="00304B4E" w:rsidRDefault="00304B4E" w:rsidP="00304B4E">
      <w:pPr>
        <w:pStyle w:val="NoSpacing"/>
        <w:numPr>
          <w:ilvl w:val="0"/>
          <w:numId w:val="58"/>
        </w:numPr>
        <w:rPr>
          <w:lang w:val="en-IN"/>
        </w:rPr>
      </w:pPr>
      <w:r w:rsidRPr="00304B4E">
        <w:rPr>
          <w:lang w:val="en-IN"/>
        </w:rPr>
        <w:t>Negotiated and drafted SLA, and alignment for product roadmap across Google Android automotive partners leading to 10% profit margin.</w:t>
      </w:r>
    </w:p>
    <w:p w14:paraId="381DE270" w14:textId="77777777" w:rsidR="00304B4E" w:rsidRDefault="00304B4E" w:rsidP="00304B4E">
      <w:pPr>
        <w:pStyle w:val="NoSpacing"/>
        <w:rPr>
          <w:lang w:val="en-IN"/>
        </w:rPr>
      </w:pPr>
    </w:p>
    <w:p w14:paraId="1F1B2CFB" w14:textId="77777777" w:rsidR="00F1043E" w:rsidRDefault="00304B4E" w:rsidP="00304B4E">
      <w:pPr>
        <w:pStyle w:val="NoSpacing"/>
        <w:rPr>
          <w:b/>
          <w:bCs/>
          <w:lang w:val="en-IN"/>
        </w:rPr>
      </w:pPr>
      <w:r w:rsidRPr="00F1043E">
        <w:rPr>
          <w:b/>
          <w:bCs/>
          <w:lang w:val="en-IN"/>
        </w:rPr>
        <w:t>Principal Technical Program Manager</w:t>
      </w:r>
    </w:p>
    <w:p w14:paraId="3EE05923" w14:textId="54DBC741" w:rsidR="00304B4E" w:rsidRPr="00F1043E" w:rsidRDefault="00304B4E" w:rsidP="00304B4E">
      <w:pPr>
        <w:pStyle w:val="NoSpacing"/>
        <w:rPr>
          <w:b/>
          <w:bCs/>
          <w:lang w:val="en-IN"/>
        </w:rPr>
      </w:pPr>
      <w:r w:rsidRPr="00F1043E">
        <w:rPr>
          <w:b/>
          <w:bCs/>
          <w:lang w:val="en-IN"/>
        </w:rPr>
        <w:t xml:space="preserve">Visteon Corporation                                                                            </w:t>
      </w:r>
      <w:r w:rsidR="00F1043E">
        <w:rPr>
          <w:b/>
          <w:bCs/>
          <w:lang w:val="en-IN"/>
        </w:rPr>
        <w:tab/>
      </w:r>
      <w:r w:rsidR="00F1043E">
        <w:rPr>
          <w:b/>
          <w:bCs/>
          <w:lang w:val="en-IN"/>
        </w:rPr>
        <w:tab/>
      </w:r>
      <w:r w:rsidR="00F1043E">
        <w:rPr>
          <w:b/>
          <w:bCs/>
          <w:lang w:val="en-IN"/>
        </w:rPr>
        <w:tab/>
      </w:r>
      <w:r w:rsidR="00F1043E">
        <w:rPr>
          <w:b/>
          <w:bCs/>
          <w:lang w:val="en-IN"/>
        </w:rPr>
        <w:tab/>
        <w:t xml:space="preserve">           </w:t>
      </w:r>
      <w:r w:rsidRPr="00F1043E">
        <w:rPr>
          <w:b/>
          <w:bCs/>
          <w:lang w:val="en-IN"/>
        </w:rPr>
        <w:t>Jun’19</w:t>
      </w:r>
      <w:r w:rsidR="00F1043E">
        <w:rPr>
          <w:b/>
          <w:bCs/>
          <w:lang w:val="en-IN"/>
        </w:rPr>
        <w:t xml:space="preserve"> – </w:t>
      </w:r>
      <w:r w:rsidRPr="00F1043E">
        <w:rPr>
          <w:b/>
          <w:bCs/>
          <w:lang w:val="en-IN"/>
        </w:rPr>
        <w:t>Mar’20</w:t>
      </w:r>
    </w:p>
    <w:p w14:paraId="7E0669E4" w14:textId="77777777" w:rsidR="00F1043E" w:rsidRPr="00F1043E" w:rsidRDefault="00F1043E" w:rsidP="00304B4E">
      <w:pPr>
        <w:pStyle w:val="NoSpacing"/>
        <w:rPr>
          <w:sz w:val="10"/>
          <w:lang w:val="en-IN"/>
        </w:rPr>
      </w:pPr>
    </w:p>
    <w:p w14:paraId="3FC86503" w14:textId="3B7120DC" w:rsidR="00304B4E" w:rsidRPr="00304B4E" w:rsidRDefault="00304B4E" w:rsidP="00F1043E">
      <w:pPr>
        <w:pStyle w:val="NoSpacing"/>
        <w:numPr>
          <w:ilvl w:val="0"/>
          <w:numId w:val="61"/>
        </w:numPr>
        <w:rPr>
          <w:lang w:val="en-IN"/>
        </w:rPr>
      </w:pPr>
      <w:r w:rsidRPr="00304B4E">
        <w:rPr>
          <w:lang w:val="en-IN"/>
        </w:rPr>
        <w:t>Collaborated with internal stakeholders and customers and achieved quicker turnaround (reduced time to market by 13%) to deliver mobile applications, in-vehicle infotainment (IVI) systems, and supporting embedded control units (ECUs) with better performance (~18%) and quality rating.</w:t>
      </w:r>
    </w:p>
    <w:p w14:paraId="6276D377" w14:textId="77777777" w:rsidR="00F1043E" w:rsidRDefault="00F1043E" w:rsidP="00304B4E">
      <w:pPr>
        <w:pStyle w:val="NoSpacing"/>
        <w:rPr>
          <w:lang w:val="en-IN"/>
        </w:rPr>
      </w:pPr>
    </w:p>
    <w:p w14:paraId="128C291C" w14:textId="77777777" w:rsidR="00F1043E" w:rsidRDefault="00304B4E" w:rsidP="00304B4E">
      <w:pPr>
        <w:pStyle w:val="NoSpacing"/>
        <w:rPr>
          <w:b/>
          <w:bCs/>
          <w:lang w:val="en-IN"/>
        </w:rPr>
      </w:pPr>
      <w:r w:rsidRPr="00F1043E">
        <w:rPr>
          <w:b/>
          <w:bCs/>
          <w:lang w:val="en-IN"/>
        </w:rPr>
        <w:t>Lead Technical Program &amp; Product Manager</w:t>
      </w:r>
    </w:p>
    <w:p w14:paraId="05D80101" w14:textId="112B983F" w:rsidR="00304B4E" w:rsidRPr="00F1043E" w:rsidRDefault="00304B4E" w:rsidP="00304B4E">
      <w:pPr>
        <w:pStyle w:val="NoSpacing"/>
        <w:rPr>
          <w:b/>
          <w:bCs/>
          <w:lang w:val="en-IN"/>
        </w:rPr>
      </w:pPr>
      <w:r w:rsidRPr="00F1043E">
        <w:rPr>
          <w:b/>
          <w:bCs/>
          <w:lang w:val="en-IN"/>
        </w:rPr>
        <w:t xml:space="preserve">Samsung Electronics                                                               </w:t>
      </w:r>
      <w:r w:rsidR="00F1043E">
        <w:rPr>
          <w:b/>
          <w:bCs/>
          <w:lang w:val="en-IN"/>
        </w:rPr>
        <w:tab/>
      </w:r>
      <w:r w:rsidR="00F1043E">
        <w:rPr>
          <w:b/>
          <w:bCs/>
          <w:lang w:val="en-IN"/>
        </w:rPr>
        <w:tab/>
      </w:r>
      <w:r w:rsidR="00F1043E">
        <w:rPr>
          <w:b/>
          <w:bCs/>
          <w:lang w:val="en-IN"/>
        </w:rPr>
        <w:tab/>
      </w:r>
      <w:r w:rsidR="00F1043E">
        <w:rPr>
          <w:b/>
          <w:bCs/>
          <w:lang w:val="en-IN"/>
        </w:rPr>
        <w:tab/>
      </w:r>
      <w:r w:rsidR="00F1043E">
        <w:rPr>
          <w:b/>
          <w:bCs/>
          <w:lang w:val="en-IN"/>
        </w:rPr>
        <w:tab/>
        <w:t xml:space="preserve">            </w:t>
      </w:r>
      <w:r w:rsidRPr="00F1043E">
        <w:rPr>
          <w:b/>
          <w:bCs/>
          <w:lang w:val="en-IN"/>
        </w:rPr>
        <w:t>Jun’17</w:t>
      </w:r>
      <w:r w:rsidR="00F1043E">
        <w:rPr>
          <w:b/>
          <w:bCs/>
          <w:lang w:val="en-IN"/>
        </w:rPr>
        <w:t xml:space="preserve"> – </w:t>
      </w:r>
      <w:r w:rsidRPr="00F1043E">
        <w:rPr>
          <w:b/>
          <w:bCs/>
          <w:lang w:val="en-IN"/>
        </w:rPr>
        <w:t>Jun’19</w:t>
      </w:r>
    </w:p>
    <w:p w14:paraId="6C4456B9" w14:textId="77777777" w:rsidR="00F1043E" w:rsidRPr="00F1043E" w:rsidRDefault="00F1043E" w:rsidP="00304B4E">
      <w:pPr>
        <w:pStyle w:val="NoSpacing"/>
        <w:rPr>
          <w:sz w:val="10"/>
          <w:lang w:val="en-IN"/>
        </w:rPr>
      </w:pPr>
    </w:p>
    <w:p w14:paraId="4AAB3FD5" w14:textId="54A8D6C6" w:rsidR="00304B4E" w:rsidRPr="00304B4E" w:rsidRDefault="00304B4E" w:rsidP="00F1043E">
      <w:pPr>
        <w:pStyle w:val="NoSpacing"/>
        <w:numPr>
          <w:ilvl w:val="0"/>
          <w:numId w:val="61"/>
        </w:numPr>
        <w:rPr>
          <w:lang w:val="en-IN"/>
        </w:rPr>
      </w:pPr>
      <w:r w:rsidRPr="00304B4E">
        <w:rPr>
          <w:lang w:val="en-IN"/>
        </w:rPr>
        <w:t>Led a team of 5 for technical discussions with customers and cross-functional domains for HW/SW integration Google Android Services with Harman Ignite platform and grew team and business by 20% YoY.</w:t>
      </w:r>
    </w:p>
    <w:p w14:paraId="26BC9843" w14:textId="2207D9F7" w:rsidR="00304B4E" w:rsidRPr="00304B4E" w:rsidRDefault="00304B4E" w:rsidP="00F1043E">
      <w:pPr>
        <w:pStyle w:val="NoSpacing"/>
        <w:numPr>
          <w:ilvl w:val="0"/>
          <w:numId w:val="61"/>
        </w:numPr>
        <w:rPr>
          <w:lang w:val="en-IN"/>
        </w:rPr>
      </w:pPr>
      <w:r w:rsidRPr="00304B4E">
        <w:rPr>
          <w:lang w:val="en-IN"/>
        </w:rPr>
        <w:t>Led the triage process for software release issues, collaborating with cross-functional teams to quickly diagnose and address technical challenges, resulting in a 15% reduction in post-release defects.</w:t>
      </w:r>
    </w:p>
    <w:p w14:paraId="2C29F990" w14:textId="49AF27C7" w:rsidR="00304B4E" w:rsidRPr="00304B4E" w:rsidRDefault="00304B4E" w:rsidP="00F1043E">
      <w:pPr>
        <w:pStyle w:val="NoSpacing"/>
        <w:numPr>
          <w:ilvl w:val="0"/>
          <w:numId w:val="61"/>
        </w:numPr>
        <w:rPr>
          <w:lang w:val="en-IN"/>
        </w:rPr>
      </w:pPr>
      <w:r w:rsidRPr="00304B4E">
        <w:rPr>
          <w:lang w:val="en-IN"/>
        </w:rPr>
        <w:t>Responsible for supplier evaluation, reporting program health to leadership and risk and change management, thus lowering budget by 8%.</w:t>
      </w:r>
    </w:p>
    <w:p w14:paraId="110974EF" w14:textId="77777777" w:rsidR="00F1043E" w:rsidRDefault="00F1043E" w:rsidP="00304B4E">
      <w:pPr>
        <w:pStyle w:val="NoSpacing"/>
        <w:rPr>
          <w:lang w:val="en-IN"/>
        </w:rPr>
      </w:pPr>
    </w:p>
    <w:p w14:paraId="5E570DEB" w14:textId="77777777" w:rsidR="00F1043E" w:rsidRDefault="00304B4E" w:rsidP="00304B4E">
      <w:pPr>
        <w:pStyle w:val="NoSpacing"/>
        <w:rPr>
          <w:b/>
          <w:bCs/>
          <w:lang w:val="en-IN"/>
        </w:rPr>
      </w:pPr>
      <w:r w:rsidRPr="00F1043E">
        <w:rPr>
          <w:b/>
          <w:bCs/>
          <w:lang w:val="en-IN"/>
        </w:rPr>
        <w:t>Senior FAE &amp; Program Manager</w:t>
      </w:r>
    </w:p>
    <w:p w14:paraId="6157DE21" w14:textId="06833618" w:rsidR="00304B4E" w:rsidRPr="00F1043E" w:rsidRDefault="00304B4E" w:rsidP="00304B4E">
      <w:pPr>
        <w:pStyle w:val="NoSpacing"/>
        <w:rPr>
          <w:b/>
          <w:bCs/>
          <w:lang w:val="en-IN"/>
        </w:rPr>
      </w:pPr>
      <w:r w:rsidRPr="00F1043E">
        <w:rPr>
          <w:b/>
          <w:bCs/>
          <w:lang w:val="en-IN"/>
        </w:rPr>
        <w:t xml:space="preserve">AMD Inc.                                                                                                           </w:t>
      </w:r>
      <w:r w:rsidR="00F1043E">
        <w:rPr>
          <w:b/>
          <w:bCs/>
          <w:lang w:val="en-IN"/>
        </w:rPr>
        <w:tab/>
      </w:r>
      <w:r w:rsidR="00F1043E">
        <w:rPr>
          <w:b/>
          <w:bCs/>
          <w:lang w:val="en-IN"/>
        </w:rPr>
        <w:tab/>
      </w:r>
      <w:r w:rsidR="00F1043E">
        <w:rPr>
          <w:b/>
          <w:bCs/>
          <w:lang w:val="en-IN"/>
        </w:rPr>
        <w:tab/>
        <w:t xml:space="preserve">          </w:t>
      </w:r>
      <w:r w:rsidRPr="00F1043E">
        <w:rPr>
          <w:b/>
          <w:bCs/>
          <w:lang w:val="en-IN"/>
        </w:rPr>
        <w:t>Jun’16</w:t>
      </w:r>
      <w:r w:rsidR="00F1043E">
        <w:rPr>
          <w:b/>
          <w:bCs/>
          <w:lang w:val="en-IN"/>
        </w:rPr>
        <w:t xml:space="preserve"> – </w:t>
      </w:r>
      <w:r w:rsidRPr="00F1043E">
        <w:rPr>
          <w:b/>
          <w:bCs/>
          <w:lang w:val="en-IN"/>
        </w:rPr>
        <w:t>May’17</w:t>
      </w:r>
    </w:p>
    <w:p w14:paraId="706E050B" w14:textId="77777777" w:rsidR="00F1043E" w:rsidRPr="00F1043E" w:rsidRDefault="00F1043E" w:rsidP="00304B4E">
      <w:pPr>
        <w:pStyle w:val="NoSpacing"/>
        <w:rPr>
          <w:sz w:val="10"/>
          <w:lang w:val="en-IN"/>
        </w:rPr>
      </w:pPr>
    </w:p>
    <w:p w14:paraId="02F18982" w14:textId="313C469F" w:rsidR="00304B4E" w:rsidRPr="00304B4E" w:rsidRDefault="00304B4E" w:rsidP="00F1043E">
      <w:pPr>
        <w:pStyle w:val="NoSpacing"/>
        <w:numPr>
          <w:ilvl w:val="0"/>
          <w:numId w:val="62"/>
        </w:numPr>
        <w:rPr>
          <w:lang w:val="en-IN"/>
        </w:rPr>
      </w:pPr>
      <w:r w:rsidRPr="00304B4E">
        <w:rPr>
          <w:lang w:val="en-IN"/>
        </w:rPr>
        <w:t>Evangelized AMD technology in the embedded &amp; server domain for both Software, hardware products. (marketing/Sales/Product) across display and graphics, improving sales by 30% over 2 quarters.</w:t>
      </w:r>
    </w:p>
    <w:p w14:paraId="409F102C" w14:textId="77777777" w:rsidR="00F1043E" w:rsidRDefault="00F1043E" w:rsidP="00304B4E">
      <w:pPr>
        <w:pStyle w:val="NoSpacing"/>
        <w:rPr>
          <w:lang w:val="en-IN"/>
        </w:rPr>
      </w:pPr>
    </w:p>
    <w:p w14:paraId="4B9B3BEF" w14:textId="77777777" w:rsidR="000F751F" w:rsidRDefault="00304B4E" w:rsidP="00304B4E">
      <w:pPr>
        <w:pStyle w:val="NoSpacing"/>
        <w:rPr>
          <w:b/>
          <w:bCs/>
          <w:lang w:val="en-IN"/>
        </w:rPr>
      </w:pPr>
      <w:r w:rsidRPr="000F751F">
        <w:rPr>
          <w:b/>
          <w:bCs/>
          <w:lang w:val="en-IN"/>
        </w:rPr>
        <w:t>Program Manager – Wearables &amp; IoT</w:t>
      </w:r>
    </w:p>
    <w:p w14:paraId="0734FAD3" w14:textId="57499F35" w:rsidR="00304B4E" w:rsidRPr="000F751F" w:rsidRDefault="00304B4E" w:rsidP="00304B4E">
      <w:pPr>
        <w:pStyle w:val="NoSpacing"/>
        <w:rPr>
          <w:b/>
          <w:bCs/>
          <w:lang w:val="en-IN"/>
        </w:rPr>
      </w:pPr>
      <w:r w:rsidRPr="000F751F">
        <w:rPr>
          <w:b/>
          <w:bCs/>
          <w:lang w:val="en-IN"/>
        </w:rPr>
        <w:t xml:space="preserve">Intel Corp.                                                                              </w:t>
      </w:r>
      <w:r w:rsidR="000F751F">
        <w:rPr>
          <w:b/>
          <w:bCs/>
          <w:lang w:val="en-IN"/>
        </w:rPr>
        <w:tab/>
      </w:r>
      <w:r w:rsidR="000F751F">
        <w:rPr>
          <w:b/>
          <w:bCs/>
          <w:lang w:val="en-IN"/>
        </w:rPr>
        <w:tab/>
      </w:r>
      <w:r w:rsidR="000F751F">
        <w:rPr>
          <w:b/>
          <w:bCs/>
          <w:lang w:val="en-IN"/>
        </w:rPr>
        <w:tab/>
      </w:r>
      <w:r w:rsidR="000F751F">
        <w:rPr>
          <w:b/>
          <w:bCs/>
          <w:lang w:val="en-IN"/>
        </w:rPr>
        <w:tab/>
      </w:r>
      <w:r w:rsidR="000F751F">
        <w:rPr>
          <w:b/>
          <w:bCs/>
          <w:lang w:val="en-IN"/>
        </w:rPr>
        <w:tab/>
        <w:t xml:space="preserve">            </w:t>
      </w:r>
      <w:r w:rsidRPr="000F751F">
        <w:rPr>
          <w:b/>
          <w:bCs/>
          <w:lang w:val="en-IN"/>
        </w:rPr>
        <w:t>Jan’15</w:t>
      </w:r>
      <w:r w:rsidR="000F751F">
        <w:rPr>
          <w:b/>
          <w:bCs/>
          <w:lang w:val="en-IN"/>
        </w:rPr>
        <w:t xml:space="preserve"> – </w:t>
      </w:r>
      <w:r w:rsidRPr="000F751F">
        <w:rPr>
          <w:b/>
          <w:bCs/>
          <w:lang w:val="en-IN"/>
        </w:rPr>
        <w:t>Jun’16</w:t>
      </w:r>
    </w:p>
    <w:p w14:paraId="775AA287" w14:textId="77777777" w:rsidR="000F751F" w:rsidRPr="000F751F" w:rsidRDefault="000F751F" w:rsidP="00304B4E">
      <w:pPr>
        <w:pStyle w:val="NoSpacing"/>
        <w:rPr>
          <w:sz w:val="10"/>
          <w:lang w:val="en-IN"/>
        </w:rPr>
      </w:pPr>
    </w:p>
    <w:p w14:paraId="168725C8" w14:textId="4BA0F88D" w:rsidR="00304B4E" w:rsidRPr="00304B4E" w:rsidRDefault="00304B4E" w:rsidP="000F751F">
      <w:pPr>
        <w:pStyle w:val="NoSpacing"/>
        <w:numPr>
          <w:ilvl w:val="0"/>
          <w:numId w:val="62"/>
        </w:numPr>
        <w:rPr>
          <w:lang w:val="en-IN"/>
        </w:rPr>
      </w:pPr>
      <w:r w:rsidRPr="00304B4E">
        <w:rPr>
          <w:lang w:val="en-IN"/>
        </w:rPr>
        <w:t xml:space="preserve">Worked with product managers, SW engineering team and partners applying Hybrid Agile principles to identify and prioritize new features for Android </w:t>
      </w:r>
      <w:r w:rsidR="000F751F" w:rsidRPr="00304B4E">
        <w:rPr>
          <w:lang w:val="en-IN"/>
        </w:rPr>
        <w:t>wearables (</w:t>
      </w:r>
      <w:r w:rsidRPr="00304B4E">
        <w:rPr>
          <w:lang w:val="en-IN"/>
        </w:rPr>
        <w:t>AR/VR headset, smartwatch) leading to operational efficiency improvement of 16%.</w:t>
      </w:r>
    </w:p>
    <w:p w14:paraId="60EA9803" w14:textId="77777777" w:rsidR="000F751F" w:rsidRDefault="000F751F" w:rsidP="00304B4E">
      <w:pPr>
        <w:pStyle w:val="NoSpacing"/>
        <w:rPr>
          <w:lang w:val="en-IN"/>
        </w:rPr>
      </w:pPr>
    </w:p>
    <w:p w14:paraId="1EEC5948" w14:textId="77777777" w:rsidR="000F751F" w:rsidRDefault="00304B4E" w:rsidP="00304B4E">
      <w:pPr>
        <w:pStyle w:val="NoSpacing"/>
        <w:rPr>
          <w:b/>
          <w:bCs/>
          <w:lang w:val="en-IN"/>
        </w:rPr>
      </w:pPr>
      <w:r w:rsidRPr="000F751F">
        <w:rPr>
          <w:b/>
          <w:bCs/>
          <w:lang w:val="en-IN"/>
        </w:rPr>
        <w:t>Technical Program Manager Intern (NPI)</w:t>
      </w:r>
    </w:p>
    <w:p w14:paraId="59C12BCF" w14:textId="043BE515" w:rsidR="00304B4E" w:rsidRPr="000F751F" w:rsidRDefault="00304B4E" w:rsidP="00304B4E">
      <w:pPr>
        <w:pStyle w:val="NoSpacing"/>
        <w:rPr>
          <w:b/>
          <w:bCs/>
          <w:lang w:val="pt-BR"/>
        </w:rPr>
      </w:pPr>
      <w:r w:rsidRPr="000F751F">
        <w:rPr>
          <w:b/>
          <w:bCs/>
          <w:lang w:val="pt-BR"/>
        </w:rPr>
        <w:t xml:space="preserve">Nvidia Corp., Santa Clara                                                             </w:t>
      </w:r>
      <w:r w:rsidR="000F751F">
        <w:rPr>
          <w:b/>
          <w:bCs/>
          <w:lang w:val="pt-BR"/>
        </w:rPr>
        <w:tab/>
      </w:r>
      <w:r w:rsidR="000F751F">
        <w:rPr>
          <w:b/>
          <w:bCs/>
          <w:lang w:val="pt-BR"/>
        </w:rPr>
        <w:tab/>
      </w:r>
      <w:r w:rsidR="000F751F">
        <w:rPr>
          <w:b/>
          <w:bCs/>
          <w:lang w:val="pt-BR"/>
        </w:rPr>
        <w:tab/>
      </w:r>
      <w:r w:rsidR="000F751F">
        <w:rPr>
          <w:b/>
          <w:bCs/>
          <w:lang w:val="pt-BR"/>
        </w:rPr>
        <w:tab/>
        <w:t xml:space="preserve">         </w:t>
      </w:r>
      <w:r w:rsidRPr="000F751F">
        <w:rPr>
          <w:b/>
          <w:bCs/>
          <w:lang w:val="pt-BR"/>
        </w:rPr>
        <w:t>May’14 – Aug’14</w:t>
      </w:r>
    </w:p>
    <w:p w14:paraId="62BA7DB3" w14:textId="2D82BD9D" w:rsidR="00304B4E" w:rsidRPr="00304B4E" w:rsidRDefault="00304B4E" w:rsidP="000F751F">
      <w:pPr>
        <w:pStyle w:val="NoSpacing"/>
        <w:numPr>
          <w:ilvl w:val="0"/>
          <w:numId w:val="62"/>
        </w:numPr>
        <w:rPr>
          <w:lang w:val="en-IN"/>
        </w:rPr>
      </w:pPr>
      <w:r w:rsidRPr="00304B4E">
        <w:rPr>
          <w:lang w:val="en-IN"/>
        </w:rPr>
        <w:lastRenderedPageBreak/>
        <w:t>Developed and managed program schedules, milestones and deliverables for New Product Introductions in GPU solutions leading to 30% gain in Perf/Watt performance with Firmware, BIOS and device driver SW optimizations.</w:t>
      </w:r>
    </w:p>
    <w:p w14:paraId="21EE86E3" w14:textId="77777777" w:rsidR="000F751F" w:rsidRDefault="000F751F" w:rsidP="00304B4E">
      <w:pPr>
        <w:pStyle w:val="NoSpacing"/>
        <w:rPr>
          <w:lang w:val="en-IN"/>
        </w:rPr>
      </w:pPr>
    </w:p>
    <w:p w14:paraId="7B320BF2" w14:textId="77777777" w:rsidR="000F751F" w:rsidRDefault="00304B4E" w:rsidP="00304B4E">
      <w:pPr>
        <w:pStyle w:val="NoSpacing"/>
        <w:rPr>
          <w:b/>
          <w:bCs/>
          <w:lang w:val="en-IN"/>
        </w:rPr>
      </w:pPr>
      <w:r w:rsidRPr="000F751F">
        <w:rPr>
          <w:b/>
          <w:bCs/>
          <w:lang w:val="en-IN"/>
        </w:rPr>
        <w:t>NPI Program Manager</w:t>
      </w:r>
    </w:p>
    <w:p w14:paraId="277527ED" w14:textId="67656B9A" w:rsidR="00304B4E" w:rsidRPr="000F751F" w:rsidRDefault="00304B4E" w:rsidP="00304B4E">
      <w:pPr>
        <w:pStyle w:val="NoSpacing"/>
        <w:rPr>
          <w:b/>
          <w:bCs/>
          <w:lang w:val="pt-BR"/>
        </w:rPr>
      </w:pPr>
      <w:r w:rsidRPr="000F751F">
        <w:rPr>
          <w:b/>
          <w:bCs/>
          <w:lang w:val="pt-BR"/>
        </w:rPr>
        <w:t xml:space="preserve">Intel Corporation, Santa Clara                                                                                      </w:t>
      </w:r>
      <w:r w:rsidR="000F751F">
        <w:rPr>
          <w:b/>
          <w:bCs/>
          <w:lang w:val="pt-BR"/>
        </w:rPr>
        <w:tab/>
      </w:r>
      <w:r w:rsidR="000F751F">
        <w:rPr>
          <w:b/>
          <w:bCs/>
          <w:lang w:val="pt-BR"/>
        </w:rPr>
        <w:tab/>
        <w:t xml:space="preserve">         </w:t>
      </w:r>
      <w:r w:rsidRPr="000F751F">
        <w:rPr>
          <w:b/>
          <w:bCs/>
          <w:lang w:val="pt-BR"/>
        </w:rPr>
        <w:t>June’13</w:t>
      </w:r>
      <w:r w:rsidR="000F751F" w:rsidRPr="000F751F">
        <w:rPr>
          <w:b/>
          <w:bCs/>
          <w:lang w:val="pt-BR"/>
        </w:rPr>
        <w:t xml:space="preserve"> – </w:t>
      </w:r>
      <w:r w:rsidRPr="000F751F">
        <w:rPr>
          <w:b/>
          <w:bCs/>
          <w:lang w:val="en-IN"/>
        </w:rPr>
        <w:t>Jan ‘14</w:t>
      </w:r>
    </w:p>
    <w:p w14:paraId="15FBEC28" w14:textId="77777777" w:rsidR="000F751F" w:rsidRPr="000F751F" w:rsidRDefault="000F751F" w:rsidP="00304B4E">
      <w:pPr>
        <w:pStyle w:val="NoSpacing"/>
        <w:rPr>
          <w:sz w:val="10"/>
          <w:lang w:val="en-IN"/>
        </w:rPr>
      </w:pPr>
    </w:p>
    <w:p w14:paraId="54897827" w14:textId="390F2B46" w:rsidR="00304B4E" w:rsidRPr="00304B4E" w:rsidRDefault="00304B4E" w:rsidP="000F751F">
      <w:pPr>
        <w:pStyle w:val="NoSpacing"/>
        <w:numPr>
          <w:ilvl w:val="0"/>
          <w:numId w:val="62"/>
        </w:numPr>
        <w:rPr>
          <w:lang w:val="en-IN"/>
        </w:rPr>
      </w:pPr>
      <w:r w:rsidRPr="00304B4E">
        <w:rPr>
          <w:lang w:val="en-IN"/>
        </w:rPr>
        <w:t>Delivered Proof-of-Concept implementation of Intel Video conferencing application for handheld devices (tablets/phones) and analyzed performance of mobile core and GPU of SoC. Interfaced with Sales/Marketing &amp; research teams to establish rapid prototypes of new products.</w:t>
      </w:r>
    </w:p>
    <w:p w14:paraId="0CD302D0" w14:textId="77777777" w:rsidR="000F751F" w:rsidRDefault="000F751F" w:rsidP="00304B4E">
      <w:pPr>
        <w:pStyle w:val="NoSpacing"/>
        <w:rPr>
          <w:lang w:val="en-IN"/>
        </w:rPr>
      </w:pPr>
    </w:p>
    <w:p w14:paraId="1C5FFCD2" w14:textId="77777777" w:rsidR="000F751F" w:rsidRDefault="00304B4E" w:rsidP="00304B4E">
      <w:pPr>
        <w:pStyle w:val="NoSpacing"/>
        <w:rPr>
          <w:b/>
          <w:bCs/>
          <w:lang w:val="en-IN"/>
        </w:rPr>
      </w:pPr>
      <w:r w:rsidRPr="000F751F">
        <w:rPr>
          <w:b/>
          <w:bCs/>
          <w:lang w:val="en-IN"/>
        </w:rPr>
        <w:t>Software R&amp;D Engineer</w:t>
      </w:r>
    </w:p>
    <w:p w14:paraId="38D34DD4" w14:textId="556284E3" w:rsidR="00304B4E" w:rsidRPr="000F751F" w:rsidRDefault="00304B4E" w:rsidP="00304B4E">
      <w:pPr>
        <w:pStyle w:val="NoSpacing"/>
        <w:rPr>
          <w:b/>
          <w:bCs/>
          <w:lang w:val="en-IN"/>
        </w:rPr>
      </w:pPr>
      <w:r w:rsidRPr="000F751F">
        <w:rPr>
          <w:b/>
          <w:bCs/>
          <w:lang w:val="en-IN"/>
        </w:rPr>
        <w:t>Freescale Semiconductor Inc.</w:t>
      </w:r>
      <w:r w:rsidRPr="000F751F">
        <w:rPr>
          <w:b/>
          <w:bCs/>
          <w:lang w:val="en-IN"/>
        </w:rPr>
        <w:tab/>
        <w:t xml:space="preserve">                                                                                  </w:t>
      </w:r>
      <w:r w:rsidR="000F751F">
        <w:rPr>
          <w:b/>
          <w:bCs/>
          <w:lang w:val="en-IN"/>
        </w:rPr>
        <w:tab/>
      </w:r>
      <w:r w:rsidR="000F751F">
        <w:rPr>
          <w:b/>
          <w:bCs/>
          <w:lang w:val="en-IN"/>
        </w:rPr>
        <w:tab/>
        <w:t xml:space="preserve">        </w:t>
      </w:r>
      <w:r w:rsidRPr="000F751F">
        <w:rPr>
          <w:b/>
          <w:bCs/>
          <w:lang w:val="en-IN"/>
        </w:rPr>
        <w:t>May ’10</w:t>
      </w:r>
      <w:r w:rsidR="000F751F">
        <w:rPr>
          <w:b/>
          <w:bCs/>
          <w:lang w:val="en-IN"/>
        </w:rPr>
        <w:t xml:space="preserve"> – </w:t>
      </w:r>
      <w:r w:rsidRPr="000F751F">
        <w:rPr>
          <w:b/>
          <w:bCs/>
          <w:lang w:val="en-IN"/>
        </w:rPr>
        <w:t>Aug’12</w:t>
      </w:r>
    </w:p>
    <w:p w14:paraId="6B18CC56" w14:textId="77777777" w:rsidR="000F751F" w:rsidRPr="000F751F" w:rsidRDefault="000F751F" w:rsidP="00304B4E">
      <w:pPr>
        <w:pStyle w:val="NoSpacing"/>
        <w:rPr>
          <w:sz w:val="10"/>
          <w:lang w:val="en-IN"/>
        </w:rPr>
      </w:pPr>
    </w:p>
    <w:p w14:paraId="1D5D99CE" w14:textId="3B6349F3" w:rsidR="00304B4E" w:rsidRPr="00304B4E" w:rsidRDefault="00304B4E" w:rsidP="000F751F">
      <w:pPr>
        <w:pStyle w:val="NoSpacing"/>
        <w:numPr>
          <w:ilvl w:val="0"/>
          <w:numId w:val="62"/>
        </w:numPr>
        <w:rPr>
          <w:lang w:val="en-IN"/>
        </w:rPr>
      </w:pPr>
      <w:r w:rsidRPr="00304B4E">
        <w:rPr>
          <w:lang w:val="en-IN"/>
        </w:rPr>
        <w:t xml:space="preserve">Developed and researched firmware/BIOS for Infotainment and ADAS microprocessors. </w:t>
      </w:r>
    </w:p>
    <w:p w14:paraId="2AE23ADF" w14:textId="0F0484B2" w:rsidR="00304B4E" w:rsidRPr="00304B4E" w:rsidRDefault="00304B4E" w:rsidP="000F751F">
      <w:pPr>
        <w:pStyle w:val="NoSpacing"/>
        <w:numPr>
          <w:ilvl w:val="0"/>
          <w:numId w:val="62"/>
        </w:numPr>
        <w:rPr>
          <w:lang w:val="en-IN"/>
        </w:rPr>
      </w:pPr>
      <w:r w:rsidRPr="00304B4E">
        <w:rPr>
          <w:lang w:val="en-IN"/>
        </w:rPr>
        <w:t xml:space="preserve">Delivered an agile model for multi core software development reducing cost (25%), cycle time (20%) and increasing throughput (60%). Authored Paper Multicore Development: The Agile Way. </w:t>
      </w:r>
    </w:p>
    <w:p w14:paraId="0456F1C8" w14:textId="77777777" w:rsidR="000F751F" w:rsidRDefault="000F751F" w:rsidP="00304B4E">
      <w:pPr>
        <w:pStyle w:val="NoSpacing"/>
        <w:rPr>
          <w:lang w:val="en-IN"/>
        </w:rPr>
      </w:pPr>
    </w:p>
    <w:p w14:paraId="0A113D78" w14:textId="77777777" w:rsidR="000F751F" w:rsidRDefault="00304B4E" w:rsidP="00304B4E">
      <w:pPr>
        <w:pStyle w:val="NoSpacing"/>
        <w:rPr>
          <w:b/>
          <w:bCs/>
          <w:lang w:val="en-IN"/>
        </w:rPr>
      </w:pPr>
      <w:r w:rsidRPr="000F751F">
        <w:rPr>
          <w:b/>
          <w:bCs/>
          <w:lang w:val="en-IN"/>
        </w:rPr>
        <w:t>Embedded Intern</w:t>
      </w:r>
    </w:p>
    <w:p w14:paraId="43F937FB" w14:textId="30EB2892" w:rsidR="00304B4E" w:rsidRPr="000F751F" w:rsidRDefault="00304B4E" w:rsidP="00304B4E">
      <w:pPr>
        <w:pStyle w:val="NoSpacing"/>
        <w:rPr>
          <w:b/>
          <w:bCs/>
          <w:lang w:val="en-IN"/>
        </w:rPr>
      </w:pPr>
      <w:r w:rsidRPr="000F751F">
        <w:rPr>
          <w:b/>
          <w:bCs/>
          <w:lang w:val="en-IN"/>
        </w:rPr>
        <w:t>Transwitch India Pvt. Ltd.</w:t>
      </w:r>
      <w:r w:rsidRPr="000F751F">
        <w:rPr>
          <w:b/>
          <w:bCs/>
          <w:lang w:val="en-IN"/>
        </w:rPr>
        <w:tab/>
        <w:t xml:space="preserve">                                                                                                </w:t>
      </w:r>
      <w:r w:rsidR="000F751F">
        <w:rPr>
          <w:b/>
          <w:bCs/>
          <w:lang w:val="en-IN"/>
        </w:rPr>
        <w:tab/>
        <w:t xml:space="preserve">          </w:t>
      </w:r>
      <w:r w:rsidRPr="000F751F">
        <w:rPr>
          <w:b/>
          <w:bCs/>
          <w:lang w:val="en-IN"/>
        </w:rPr>
        <w:t>Jan’10</w:t>
      </w:r>
      <w:r w:rsidR="000F751F">
        <w:rPr>
          <w:b/>
          <w:bCs/>
          <w:lang w:val="en-IN"/>
        </w:rPr>
        <w:t xml:space="preserve"> – </w:t>
      </w:r>
      <w:r w:rsidRPr="000F751F">
        <w:rPr>
          <w:b/>
          <w:bCs/>
          <w:lang w:val="en-IN"/>
        </w:rPr>
        <w:t>May’10</w:t>
      </w:r>
    </w:p>
    <w:p w14:paraId="51DA0509" w14:textId="77777777" w:rsidR="000F751F" w:rsidRPr="000F751F" w:rsidRDefault="000F751F" w:rsidP="00304B4E">
      <w:pPr>
        <w:pStyle w:val="NoSpacing"/>
        <w:rPr>
          <w:sz w:val="10"/>
          <w:lang w:val="en-IN"/>
        </w:rPr>
      </w:pPr>
    </w:p>
    <w:p w14:paraId="53563E0F" w14:textId="34E860E5" w:rsidR="00D1062A" w:rsidRPr="00304B4E" w:rsidRDefault="00304B4E" w:rsidP="000F751F">
      <w:pPr>
        <w:pStyle w:val="NoSpacing"/>
        <w:numPr>
          <w:ilvl w:val="0"/>
          <w:numId w:val="62"/>
        </w:numPr>
        <w:rPr>
          <w:smallCaps/>
          <w:lang w:val="en-IN"/>
        </w:rPr>
      </w:pPr>
      <w:r w:rsidRPr="00304B4E">
        <w:rPr>
          <w:lang w:val="en-IN"/>
        </w:rPr>
        <w:t>Designed, programmed &amp; verified Fast Path algorithm for Inter Processor Communication using C, Linux Kernel, Multi-threaded programming and RTOS concepts on Tensilica Xtensa Processor.</w:t>
      </w:r>
    </w:p>
    <w:p w14:paraId="731E2FDD" w14:textId="77777777" w:rsidR="00304B4E" w:rsidRPr="00304B4E" w:rsidRDefault="00304B4E" w:rsidP="001509B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  <w:lang w:val="en-IN"/>
        </w:rPr>
      </w:pPr>
    </w:p>
    <w:p w14:paraId="3ED21149" w14:textId="20ED9E3E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B834C6" w:rsidRDefault="002C08E8" w:rsidP="00035ECD">
      <w:pPr>
        <w:pStyle w:val="NoSpacing"/>
        <w:rPr>
          <w:sz w:val="10"/>
        </w:rPr>
      </w:pPr>
    </w:p>
    <w:p w14:paraId="14CFF62E" w14:textId="774689DC" w:rsidR="000F751F" w:rsidRDefault="000F751F" w:rsidP="000F751F">
      <w:pPr>
        <w:pStyle w:val="NoSpacing"/>
        <w:numPr>
          <w:ilvl w:val="0"/>
          <w:numId w:val="62"/>
        </w:numPr>
      </w:pPr>
      <w:r>
        <w:t>B. Tech (Electronics &amp; Comm. Engineering), Vellore Institute of Technology</w:t>
      </w:r>
      <w:r>
        <w:t xml:space="preserve"> – 2010</w:t>
      </w:r>
    </w:p>
    <w:p w14:paraId="6CD5E9D0" w14:textId="7FEB5DBF" w:rsidR="00D7283A" w:rsidRDefault="000F751F" w:rsidP="000F751F">
      <w:pPr>
        <w:pStyle w:val="NoSpacing"/>
        <w:numPr>
          <w:ilvl w:val="0"/>
          <w:numId w:val="62"/>
        </w:numPr>
      </w:pPr>
      <w:r>
        <w:t>MS, Computer Engineering, University of Texas at Dallas</w:t>
      </w:r>
      <w:r>
        <w:t xml:space="preserve"> – </w:t>
      </w:r>
      <w:r>
        <w:t>2014</w:t>
      </w:r>
    </w:p>
    <w:sectPr w:rsidR="00D7283A" w:rsidSect="00FD220F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5DA220" w14:textId="77777777" w:rsidR="00FD220F" w:rsidRDefault="00FD220F">
      <w:r>
        <w:separator/>
      </w:r>
    </w:p>
  </w:endnote>
  <w:endnote w:type="continuationSeparator" w:id="0">
    <w:p w14:paraId="27A06967" w14:textId="77777777" w:rsidR="00FD220F" w:rsidRDefault="00FD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DA7956" w14:textId="77777777" w:rsidR="00FD220F" w:rsidRDefault="00FD220F">
      <w:r>
        <w:separator/>
      </w:r>
    </w:p>
  </w:footnote>
  <w:footnote w:type="continuationSeparator" w:id="0">
    <w:p w14:paraId="56386010" w14:textId="77777777" w:rsidR="00FD220F" w:rsidRDefault="00FD2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7FB71" w14:textId="59F7D392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DB39A9" w:rsidRPr="00DB39A9">
      <w:t>Novi</w:t>
    </w:r>
    <w:r w:rsidR="00DB39A9">
      <w:t>, MI</w:t>
    </w:r>
  </w:p>
  <w:p w14:paraId="4F2C61CC" w14:textId="5D4B98E0" w:rsidR="00333CDC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DB39A9" w:rsidRPr="00171D64">
        <w:rPr>
          <w:rStyle w:val="Hyperlink"/>
        </w:rPr>
        <w:t>kartiksweb@gmail.com</w:t>
      </w:r>
    </w:hyperlink>
  </w:p>
  <w:p w14:paraId="639D8B28" w14:textId="01A835EA" w:rsidR="00BF14B3" w:rsidRPr="00C81039" w:rsidRDefault="00BF14B3" w:rsidP="00654952">
    <w:pPr>
      <w:pStyle w:val="NoSpacing"/>
      <w:rPr>
        <w:rFonts w:ascii="Calibri" w:hAnsi="Calibri" w:cs="Calibri"/>
        <w:lang w:val="en-IN"/>
      </w:rPr>
    </w:pPr>
    <w:r w:rsidRPr="00AC5E92">
      <w:rPr>
        <w:b/>
        <w:bCs/>
        <w:lang w:val="en-IN"/>
      </w:rPr>
      <w:t>Contact Number:</w:t>
    </w:r>
    <w:r w:rsidR="004C7072" w:rsidRPr="00AC5E92">
      <w:rPr>
        <w:lang w:val="en-IN"/>
      </w:rPr>
      <w:t xml:space="preserve"> </w:t>
    </w:r>
    <w:r w:rsidR="00DB39A9" w:rsidRPr="00DB39A9">
      <w:rPr>
        <w:rFonts w:ascii="Calibri" w:hAnsi="Calibri" w:cs="Calibri"/>
      </w:rPr>
      <w:t>816</w:t>
    </w:r>
    <w:r w:rsidR="00DB39A9">
      <w:rPr>
        <w:rFonts w:ascii="Calibri" w:hAnsi="Calibri" w:cs="Calibri"/>
      </w:rPr>
      <w:t>-</w:t>
    </w:r>
    <w:r w:rsidR="00DB39A9" w:rsidRPr="00DB39A9">
      <w:rPr>
        <w:rFonts w:ascii="Calibri" w:hAnsi="Calibri" w:cs="Calibri"/>
      </w:rPr>
      <w:t>812</w:t>
    </w:r>
    <w:r w:rsidR="00DB39A9">
      <w:rPr>
        <w:rFonts w:ascii="Calibri" w:hAnsi="Calibri" w:cs="Calibri"/>
      </w:rPr>
      <w:t>-</w:t>
    </w:r>
    <w:r w:rsidR="00DB39A9" w:rsidRPr="00DB39A9">
      <w:rPr>
        <w:rFonts w:ascii="Calibri" w:hAnsi="Calibri" w:cs="Calibri"/>
      </w:rPr>
      <w:t>1189</w:t>
    </w:r>
  </w:p>
  <w:p w14:paraId="6360024A" w14:textId="77777777" w:rsidR="00AD5567" w:rsidRPr="00AC5E92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36ED9C81" w14:textId="584C5E8D" w:rsidR="00CE74CC" w:rsidRDefault="009A0DD7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en-IN"/>
      </w:rPr>
    </w:pPr>
    <w:r w:rsidRPr="009A0DD7">
      <w:rPr>
        <w:rFonts w:asciiTheme="minorHAnsi" w:hAnsiTheme="minorHAnsi" w:cstheme="minorHAnsi"/>
        <w:b/>
        <w:sz w:val="28"/>
        <w:szCs w:val="28"/>
        <w:lang w:val="en-IN"/>
      </w:rPr>
      <w:t>Kartik Agarwal</w:t>
    </w:r>
  </w:p>
  <w:p w14:paraId="1FC6E75F" w14:textId="77777777" w:rsidR="009A0DD7" w:rsidRPr="00AC5E92" w:rsidRDefault="009A0DD7" w:rsidP="000155D8">
    <w:pPr>
      <w:pStyle w:val="Header"/>
      <w:jc w:val="center"/>
      <w:rPr>
        <w:sz w:val="11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1814DEE"/>
    <w:multiLevelType w:val="hybridMultilevel"/>
    <w:tmpl w:val="AC92D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CE56320"/>
    <w:multiLevelType w:val="hybridMultilevel"/>
    <w:tmpl w:val="20D01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207555A"/>
    <w:multiLevelType w:val="hybridMultilevel"/>
    <w:tmpl w:val="593EF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1B9C6097"/>
    <w:multiLevelType w:val="hybridMultilevel"/>
    <w:tmpl w:val="78584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1CFB6FF9"/>
    <w:multiLevelType w:val="hybridMultilevel"/>
    <w:tmpl w:val="E8B89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EC6B21"/>
    <w:multiLevelType w:val="hybridMultilevel"/>
    <w:tmpl w:val="27845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2320067"/>
    <w:multiLevelType w:val="hybridMultilevel"/>
    <w:tmpl w:val="4CB65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4C66C54"/>
    <w:multiLevelType w:val="hybridMultilevel"/>
    <w:tmpl w:val="5C50C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31486052"/>
    <w:multiLevelType w:val="hybridMultilevel"/>
    <w:tmpl w:val="CBB4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BE78BE"/>
    <w:multiLevelType w:val="hybridMultilevel"/>
    <w:tmpl w:val="B9CEC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36A402F9"/>
    <w:multiLevelType w:val="hybridMultilevel"/>
    <w:tmpl w:val="599E9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377B2367"/>
    <w:multiLevelType w:val="hybridMultilevel"/>
    <w:tmpl w:val="A6F49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41B45C88"/>
    <w:multiLevelType w:val="hybridMultilevel"/>
    <w:tmpl w:val="3E48A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527F0842"/>
    <w:multiLevelType w:val="hybridMultilevel"/>
    <w:tmpl w:val="18C0C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8F5766"/>
    <w:multiLevelType w:val="hybridMultilevel"/>
    <w:tmpl w:val="3FA03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0E2EBE"/>
    <w:multiLevelType w:val="hybridMultilevel"/>
    <w:tmpl w:val="E39A1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902B82"/>
    <w:multiLevelType w:val="hybridMultilevel"/>
    <w:tmpl w:val="B8366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5FD41D8A"/>
    <w:multiLevelType w:val="hybridMultilevel"/>
    <w:tmpl w:val="D5A01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5472172"/>
    <w:multiLevelType w:val="hybridMultilevel"/>
    <w:tmpl w:val="783E4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65844E5D"/>
    <w:multiLevelType w:val="hybridMultilevel"/>
    <w:tmpl w:val="25966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C55918"/>
    <w:multiLevelType w:val="hybridMultilevel"/>
    <w:tmpl w:val="81449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9" w15:restartNumberingAfterBreak="0">
    <w:nsid w:val="6F0C7B94"/>
    <w:multiLevelType w:val="hybridMultilevel"/>
    <w:tmpl w:val="68ACF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9D49E1"/>
    <w:multiLevelType w:val="hybridMultilevel"/>
    <w:tmpl w:val="5C36E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A0A1E79"/>
    <w:multiLevelType w:val="hybridMultilevel"/>
    <w:tmpl w:val="64185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A128ED"/>
    <w:multiLevelType w:val="hybridMultilevel"/>
    <w:tmpl w:val="9F589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C16DD5"/>
    <w:multiLevelType w:val="hybridMultilevel"/>
    <w:tmpl w:val="35C2E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7D613580"/>
    <w:multiLevelType w:val="hybridMultilevel"/>
    <w:tmpl w:val="6C661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646486">
    <w:abstractNumId w:val="7"/>
  </w:num>
  <w:num w:numId="2" w16cid:durableId="1837652111">
    <w:abstractNumId w:val="56"/>
  </w:num>
  <w:num w:numId="3" w16cid:durableId="139352410">
    <w:abstractNumId w:val="57"/>
  </w:num>
  <w:num w:numId="4" w16cid:durableId="1139345333">
    <w:abstractNumId w:val="46"/>
  </w:num>
  <w:num w:numId="5" w16cid:durableId="1566716753">
    <w:abstractNumId w:val="38"/>
  </w:num>
  <w:num w:numId="6" w16cid:durableId="862130666">
    <w:abstractNumId w:val="15"/>
  </w:num>
  <w:num w:numId="7" w16cid:durableId="2013292984">
    <w:abstractNumId w:val="58"/>
  </w:num>
  <w:num w:numId="8" w16cid:durableId="777530213">
    <w:abstractNumId w:val="67"/>
  </w:num>
  <w:num w:numId="9" w16cid:durableId="1192037481">
    <w:abstractNumId w:val="32"/>
  </w:num>
  <w:num w:numId="10" w16cid:durableId="263391843">
    <w:abstractNumId w:val="62"/>
  </w:num>
  <w:num w:numId="11" w16cid:durableId="66726532">
    <w:abstractNumId w:val="49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63"/>
  </w:num>
  <w:num w:numId="14" w16cid:durableId="1133476638">
    <w:abstractNumId w:val="40"/>
  </w:num>
  <w:num w:numId="15" w16cid:durableId="337585252">
    <w:abstractNumId w:val="61"/>
  </w:num>
  <w:num w:numId="16" w16cid:durableId="2061587357">
    <w:abstractNumId w:val="51"/>
  </w:num>
  <w:num w:numId="17" w16cid:durableId="1065491973">
    <w:abstractNumId w:val="23"/>
  </w:num>
  <w:num w:numId="18" w16cid:durableId="1318266233">
    <w:abstractNumId w:val="21"/>
  </w:num>
  <w:num w:numId="19" w16cid:durableId="526874085">
    <w:abstractNumId w:val="48"/>
  </w:num>
  <w:num w:numId="20" w16cid:durableId="844248676">
    <w:abstractNumId w:val="28"/>
  </w:num>
  <w:num w:numId="21" w16cid:durableId="284892896">
    <w:abstractNumId w:val="39"/>
  </w:num>
  <w:num w:numId="22" w16cid:durableId="605190378">
    <w:abstractNumId w:val="18"/>
  </w:num>
  <w:num w:numId="23" w16cid:durableId="509416459">
    <w:abstractNumId w:val="26"/>
  </w:num>
  <w:num w:numId="24" w16cid:durableId="1935087531">
    <w:abstractNumId w:val="11"/>
  </w:num>
  <w:num w:numId="25" w16cid:durableId="1366129160">
    <w:abstractNumId w:val="13"/>
  </w:num>
  <w:num w:numId="26" w16cid:durableId="1003901784">
    <w:abstractNumId w:val="53"/>
  </w:num>
  <w:num w:numId="27" w16cid:durableId="543714750">
    <w:abstractNumId w:val="36"/>
  </w:num>
  <w:num w:numId="28" w16cid:durableId="504515879">
    <w:abstractNumId w:val="16"/>
  </w:num>
  <w:num w:numId="29" w16cid:durableId="1754471848">
    <w:abstractNumId w:val="24"/>
  </w:num>
  <w:num w:numId="30" w16cid:durableId="553084479">
    <w:abstractNumId w:val="41"/>
  </w:num>
  <w:num w:numId="31" w16cid:durableId="1454204984">
    <w:abstractNumId w:val="34"/>
  </w:num>
  <w:num w:numId="32" w16cid:durableId="1183738669">
    <w:abstractNumId w:val="10"/>
  </w:num>
  <w:num w:numId="33" w16cid:durableId="128592335">
    <w:abstractNumId w:val="27"/>
  </w:num>
  <w:num w:numId="34" w16cid:durableId="187452677">
    <w:abstractNumId w:val="31"/>
  </w:num>
  <w:num w:numId="35" w16cid:durableId="972758455">
    <w:abstractNumId w:val="52"/>
  </w:num>
  <w:num w:numId="36" w16cid:durableId="599873486">
    <w:abstractNumId w:val="44"/>
  </w:num>
  <w:num w:numId="37" w16cid:durableId="118958354">
    <w:abstractNumId w:val="45"/>
  </w:num>
  <w:num w:numId="38" w16cid:durableId="1511064192">
    <w:abstractNumId w:val="12"/>
  </w:num>
  <w:num w:numId="39" w16cid:durableId="417291299">
    <w:abstractNumId w:val="65"/>
  </w:num>
  <w:num w:numId="40" w16cid:durableId="1832064756">
    <w:abstractNumId w:val="35"/>
  </w:num>
  <w:num w:numId="41" w16cid:durableId="826440870">
    <w:abstractNumId w:val="30"/>
  </w:num>
  <w:num w:numId="42" w16cid:durableId="1734158921">
    <w:abstractNumId w:val="64"/>
  </w:num>
  <w:num w:numId="43" w16cid:durableId="1170170675">
    <w:abstractNumId w:val="54"/>
  </w:num>
  <w:num w:numId="44" w16cid:durableId="1162887841">
    <w:abstractNumId w:val="59"/>
  </w:num>
  <w:num w:numId="45" w16cid:durableId="715205264">
    <w:abstractNumId w:val="22"/>
  </w:num>
  <w:num w:numId="46" w16cid:durableId="141629672">
    <w:abstractNumId w:val="33"/>
  </w:num>
  <w:num w:numId="47" w16cid:durableId="26875083">
    <w:abstractNumId w:val="43"/>
  </w:num>
  <w:num w:numId="48" w16cid:durableId="181288686">
    <w:abstractNumId w:val="55"/>
  </w:num>
  <w:num w:numId="49" w16cid:durableId="1181552918">
    <w:abstractNumId w:val="20"/>
  </w:num>
  <w:num w:numId="50" w16cid:durableId="1848129715">
    <w:abstractNumId w:val="68"/>
  </w:num>
  <w:num w:numId="51" w16cid:durableId="1526556420">
    <w:abstractNumId w:val="47"/>
  </w:num>
  <w:num w:numId="52" w16cid:durableId="1626738165">
    <w:abstractNumId w:val="14"/>
  </w:num>
  <w:num w:numId="53" w16cid:durableId="1356422666">
    <w:abstractNumId w:val="50"/>
  </w:num>
  <w:num w:numId="54" w16cid:durableId="832523176">
    <w:abstractNumId w:val="29"/>
  </w:num>
  <w:num w:numId="55" w16cid:durableId="1312782929">
    <w:abstractNumId w:val="42"/>
  </w:num>
  <w:num w:numId="56" w16cid:durableId="909385570">
    <w:abstractNumId w:val="19"/>
  </w:num>
  <w:num w:numId="57" w16cid:durableId="1097873415">
    <w:abstractNumId w:val="25"/>
  </w:num>
  <w:num w:numId="58" w16cid:durableId="1024210752">
    <w:abstractNumId w:val="37"/>
  </w:num>
  <w:num w:numId="59" w16cid:durableId="665204886">
    <w:abstractNumId w:val="17"/>
  </w:num>
  <w:num w:numId="60" w16cid:durableId="2035575424">
    <w:abstractNumId w:val="9"/>
  </w:num>
  <w:num w:numId="61" w16cid:durableId="682316718">
    <w:abstractNumId w:val="60"/>
  </w:num>
  <w:num w:numId="62" w16cid:durableId="473722937">
    <w:abstractNumId w:val="6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6921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4B41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812"/>
    <w:rsid w:val="000D5BB7"/>
    <w:rsid w:val="000D6232"/>
    <w:rsid w:val="000D75C1"/>
    <w:rsid w:val="000E0C93"/>
    <w:rsid w:val="000E2B3C"/>
    <w:rsid w:val="000E33CB"/>
    <w:rsid w:val="000E614B"/>
    <w:rsid w:val="000E6264"/>
    <w:rsid w:val="000E7DE1"/>
    <w:rsid w:val="000F429C"/>
    <w:rsid w:val="000F4C78"/>
    <w:rsid w:val="000F5906"/>
    <w:rsid w:val="000F751F"/>
    <w:rsid w:val="00103186"/>
    <w:rsid w:val="00103E36"/>
    <w:rsid w:val="00112238"/>
    <w:rsid w:val="001126DB"/>
    <w:rsid w:val="00116E85"/>
    <w:rsid w:val="001176D1"/>
    <w:rsid w:val="001207E5"/>
    <w:rsid w:val="001208FC"/>
    <w:rsid w:val="00121525"/>
    <w:rsid w:val="00124BA1"/>
    <w:rsid w:val="00126E53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3F52"/>
    <w:rsid w:val="0014542A"/>
    <w:rsid w:val="001509BC"/>
    <w:rsid w:val="0015175A"/>
    <w:rsid w:val="00151F21"/>
    <w:rsid w:val="00154466"/>
    <w:rsid w:val="001559D1"/>
    <w:rsid w:val="00156EFD"/>
    <w:rsid w:val="00162D7B"/>
    <w:rsid w:val="0016461A"/>
    <w:rsid w:val="00172525"/>
    <w:rsid w:val="00181B74"/>
    <w:rsid w:val="0018509B"/>
    <w:rsid w:val="00186DDF"/>
    <w:rsid w:val="0019159B"/>
    <w:rsid w:val="001A5F25"/>
    <w:rsid w:val="001B46BC"/>
    <w:rsid w:val="001B59AA"/>
    <w:rsid w:val="001C14D9"/>
    <w:rsid w:val="001C1C4D"/>
    <w:rsid w:val="001D093A"/>
    <w:rsid w:val="001D0CFF"/>
    <w:rsid w:val="001D2BA7"/>
    <w:rsid w:val="001D6B23"/>
    <w:rsid w:val="001E0884"/>
    <w:rsid w:val="001E3245"/>
    <w:rsid w:val="001E4213"/>
    <w:rsid w:val="001E7EF4"/>
    <w:rsid w:val="001F1B48"/>
    <w:rsid w:val="001F520E"/>
    <w:rsid w:val="001F75AD"/>
    <w:rsid w:val="002005A0"/>
    <w:rsid w:val="002039F2"/>
    <w:rsid w:val="002054FF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09CF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0215"/>
    <w:rsid w:val="0025095A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864AE"/>
    <w:rsid w:val="00293168"/>
    <w:rsid w:val="00295DE3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C5448"/>
    <w:rsid w:val="002C5D0F"/>
    <w:rsid w:val="002D134D"/>
    <w:rsid w:val="002D2250"/>
    <w:rsid w:val="002D267F"/>
    <w:rsid w:val="002D30DD"/>
    <w:rsid w:val="002D366A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D85"/>
    <w:rsid w:val="002F1A15"/>
    <w:rsid w:val="002F3FD3"/>
    <w:rsid w:val="002F4CD7"/>
    <w:rsid w:val="002F4E56"/>
    <w:rsid w:val="00304B4E"/>
    <w:rsid w:val="00306522"/>
    <w:rsid w:val="00306793"/>
    <w:rsid w:val="003125B5"/>
    <w:rsid w:val="00313E14"/>
    <w:rsid w:val="003157CF"/>
    <w:rsid w:val="00317CAC"/>
    <w:rsid w:val="00322FE0"/>
    <w:rsid w:val="0032307D"/>
    <w:rsid w:val="00325A73"/>
    <w:rsid w:val="00333230"/>
    <w:rsid w:val="00333973"/>
    <w:rsid w:val="00333CDC"/>
    <w:rsid w:val="00334FF0"/>
    <w:rsid w:val="003431F6"/>
    <w:rsid w:val="00346707"/>
    <w:rsid w:val="0034773C"/>
    <w:rsid w:val="00352507"/>
    <w:rsid w:val="00354471"/>
    <w:rsid w:val="0035690D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A01"/>
    <w:rsid w:val="003A2D25"/>
    <w:rsid w:val="003A320E"/>
    <w:rsid w:val="003A406E"/>
    <w:rsid w:val="003B0287"/>
    <w:rsid w:val="003B169E"/>
    <w:rsid w:val="003B2ADF"/>
    <w:rsid w:val="003B3010"/>
    <w:rsid w:val="003B4EAD"/>
    <w:rsid w:val="003B6182"/>
    <w:rsid w:val="003C314E"/>
    <w:rsid w:val="003C3BB7"/>
    <w:rsid w:val="003C3DB0"/>
    <w:rsid w:val="003C4A9C"/>
    <w:rsid w:val="003C593F"/>
    <w:rsid w:val="003C5CB9"/>
    <w:rsid w:val="003C63C9"/>
    <w:rsid w:val="003D14FE"/>
    <w:rsid w:val="003D3DF9"/>
    <w:rsid w:val="003D4845"/>
    <w:rsid w:val="003D4FFF"/>
    <w:rsid w:val="003D51BD"/>
    <w:rsid w:val="003D5421"/>
    <w:rsid w:val="003D65E4"/>
    <w:rsid w:val="003D67D4"/>
    <w:rsid w:val="003D7674"/>
    <w:rsid w:val="003E08BC"/>
    <w:rsid w:val="003E76FE"/>
    <w:rsid w:val="003F2572"/>
    <w:rsid w:val="003F292A"/>
    <w:rsid w:val="00400457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072"/>
    <w:rsid w:val="004273BA"/>
    <w:rsid w:val="00431077"/>
    <w:rsid w:val="00431B4D"/>
    <w:rsid w:val="00431D02"/>
    <w:rsid w:val="00436A08"/>
    <w:rsid w:val="00440E60"/>
    <w:rsid w:val="0044294E"/>
    <w:rsid w:val="004436F6"/>
    <w:rsid w:val="004447A4"/>
    <w:rsid w:val="0044750C"/>
    <w:rsid w:val="004500CF"/>
    <w:rsid w:val="004512C6"/>
    <w:rsid w:val="00454701"/>
    <w:rsid w:val="004547E2"/>
    <w:rsid w:val="004550D1"/>
    <w:rsid w:val="00456DFB"/>
    <w:rsid w:val="0045764D"/>
    <w:rsid w:val="00462B77"/>
    <w:rsid w:val="004705F3"/>
    <w:rsid w:val="00473DB1"/>
    <w:rsid w:val="00474B34"/>
    <w:rsid w:val="00474E1E"/>
    <w:rsid w:val="0047501F"/>
    <w:rsid w:val="0047637B"/>
    <w:rsid w:val="004769B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E0EFE"/>
    <w:rsid w:val="004E176A"/>
    <w:rsid w:val="004E1AE9"/>
    <w:rsid w:val="004E33D7"/>
    <w:rsid w:val="004E5322"/>
    <w:rsid w:val="004E58BE"/>
    <w:rsid w:val="004E59EA"/>
    <w:rsid w:val="004E72E7"/>
    <w:rsid w:val="004F007E"/>
    <w:rsid w:val="004F3011"/>
    <w:rsid w:val="004F38F5"/>
    <w:rsid w:val="005009F1"/>
    <w:rsid w:val="0050204C"/>
    <w:rsid w:val="00502381"/>
    <w:rsid w:val="0050466A"/>
    <w:rsid w:val="00506DFB"/>
    <w:rsid w:val="00506E29"/>
    <w:rsid w:val="0050738C"/>
    <w:rsid w:val="00507E4A"/>
    <w:rsid w:val="00510004"/>
    <w:rsid w:val="00511C42"/>
    <w:rsid w:val="005127FB"/>
    <w:rsid w:val="00514579"/>
    <w:rsid w:val="005206B0"/>
    <w:rsid w:val="00520A58"/>
    <w:rsid w:val="00523BDB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09AC"/>
    <w:rsid w:val="005866AF"/>
    <w:rsid w:val="005A0BC5"/>
    <w:rsid w:val="005A508B"/>
    <w:rsid w:val="005A5258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5F6632"/>
    <w:rsid w:val="00600004"/>
    <w:rsid w:val="00600B0B"/>
    <w:rsid w:val="006116C4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95B62"/>
    <w:rsid w:val="006A1629"/>
    <w:rsid w:val="006A4E16"/>
    <w:rsid w:val="006A75CD"/>
    <w:rsid w:val="006B049D"/>
    <w:rsid w:val="006C20EF"/>
    <w:rsid w:val="006C41D0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4F11"/>
    <w:rsid w:val="006E6708"/>
    <w:rsid w:val="006E7495"/>
    <w:rsid w:val="00700507"/>
    <w:rsid w:val="00703A66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9F3"/>
    <w:rsid w:val="00740BCF"/>
    <w:rsid w:val="0074440D"/>
    <w:rsid w:val="007520CB"/>
    <w:rsid w:val="00752FD3"/>
    <w:rsid w:val="0075494E"/>
    <w:rsid w:val="00755C33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85EE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A670C"/>
    <w:rsid w:val="007A7C7A"/>
    <w:rsid w:val="007B1335"/>
    <w:rsid w:val="007B2324"/>
    <w:rsid w:val="007C5095"/>
    <w:rsid w:val="007C6A91"/>
    <w:rsid w:val="007C6B8B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2F12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57A7"/>
    <w:rsid w:val="0087756E"/>
    <w:rsid w:val="008818F2"/>
    <w:rsid w:val="00882A9C"/>
    <w:rsid w:val="008838A6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A3AF6"/>
    <w:rsid w:val="008A5520"/>
    <w:rsid w:val="008A5C53"/>
    <w:rsid w:val="008B2935"/>
    <w:rsid w:val="008B2E59"/>
    <w:rsid w:val="008B3880"/>
    <w:rsid w:val="008B7BA1"/>
    <w:rsid w:val="008C0066"/>
    <w:rsid w:val="008C0678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2C89"/>
    <w:rsid w:val="008F6528"/>
    <w:rsid w:val="008F7BF0"/>
    <w:rsid w:val="00900564"/>
    <w:rsid w:val="00902358"/>
    <w:rsid w:val="0090599B"/>
    <w:rsid w:val="009076F5"/>
    <w:rsid w:val="009113B7"/>
    <w:rsid w:val="00911C09"/>
    <w:rsid w:val="009133FC"/>
    <w:rsid w:val="009134FC"/>
    <w:rsid w:val="0091433C"/>
    <w:rsid w:val="009150B6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40D2"/>
    <w:rsid w:val="009752F7"/>
    <w:rsid w:val="009756F2"/>
    <w:rsid w:val="00975BC7"/>
    <w:rsid w:val="00976390"/>
    <w:rsid w:val="009812E0"/>
    <w:rsid w:val="00981982"/>
    <w:rsid w:val="00985B94"/>
    <w:rsid w:val="0098643C"/>
    <w:rsid w:val="00986F31"/>
    <w:rsid w:val="00990859"/>
    <w:rsid w:val="009912F3"/>
    <w:rsid w:val="009A0D9B"/>
    <w:rsid w:val="009A0DD7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24F1"/>
    <w:rsid w:val="009F4241"/>
    <w:rsid w:val="009F4DB1"/>
    <w:rsid w:val="009F5F6E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1728"/>
    <w:rsid w:val="00A3375E"/>
    <w:rsid w:val="00A34017"/>
    <w:rsid w:val="00A35A23"/>
    <w:rsid w:val="00A4103A"/>
    <w:rsid w:val="00A43CC1"/>
    <w:rsid w:val="00A4633A"/>
    <w:rsid w:val="00A46A9F"/>
    <w:rsid w:val="00A51A10"/>
    <w:rsid w:val="00A538C6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92BD8"/>
    <w:rsid w:val="00AA01D4"/>
    <w:rsid w:val="00AA1253"/>
    <w:rsid w:val="00AA2366"/>
    <w:rsid w:val="00AA2FE9"/>
    <w:rsid w:val="00AA3E09"/>
    <w:rsid w:val="00AA4CF6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488C"/>
    <w:rsid w:val="00B07FBE"/>
    <w:rsid w:val="00B109B0"/>
    <w:rsid w:val="00B10ECB"/>
    <w:rsid w:val="00B14421"/>
    <w:rsid w:val="00B17D19"/>
    <w:rsid w:val="00B210E4"/>
    <w:rsid w:val="00B23D16"/>
    <w:rsid w:val="00B2466A"/>
    <w:rsid w:val="00B25D0B"/>
    <w:rsid w:val="00B27F18"/>
    <w:rsid w:val="00B33787"/>
    <w:rsid w:val="00B35213"/>
    <w:rsid w:val="00B35815"/>
    <w:rsid w:val="00B360ED"/>
    <w:rsid w:val="00B45FFB"/>
    <w:rsid w:val="00B4660F"/>
    <w:rsid w:val="00B47705"/>
    <w:rsid w:val="00B513EA"/>
    <w:rsid w:val="00B52A3E"/>
    <w:rsid w:val="00B5352C"/>
    <w:rsid w:val="00B5592F"/>
    <w:rsid w:val="00B55C79"/>
    <w:rsid w:val="00B573EC"/>
    <w:rsid w:val="00B61296"/>
    <w:rsid w:val="00B63DB3"/>
    <w:rsid w:val="00B643C1"/>
    <w:rsid w:val="00B65240"/>
    <w:rsid w:val="00B66E2E"/>
    <w:rsid w:val="00B67ACA"/>
    <w:rsid w:val="00B70799"/>
    <w:rsid w:val="00B71FBB"/>
    <w:rsid w:val="00B750C7"/>
    <w:rsid w:val="00B7539F"/>
    <w:rsid w:val="00B76600"/>
    <w:rsid w:val="00B80AA2"/>
    <w:rsid w:val="00B834C6"/>
    <w:rsid w:val="00B8368F"/>
    <w:rsid w:val="00B86580"/>
    <w:rsid w:val="00B86B63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C3C43"/>
    <w:rsid w:val="00BD2436"/>
    <w:rsid w:val="00BD54FE"/>
    <w:rsid w:val="00BD732F"/>
    <w:rsid w:val="00BE01AE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440E"/>
    <w:rsid w:val="00BF630A"/>
    <w:rsid w:val="00BF700A"/>
    <w:rsid w:val="00C01AEA"/>
    <w:rsid w:val="00C02226"/>
    <w:rsid w:val="00C06AB9"/>
    <w:rsid w:val="00C10AA7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6354C"/>
    <w:rsid w:val="00C710EF"/>
    <w:rsid w:val="00C74DAA"/>
    <w:rsid w:val="00C76BCE"/>
    <w:rsid w:val="00C81039"/>
    <w:rsid w:val="00C8664A"/>
    <w:rsid w:val="00C90307"/>
    <w:rsid w:val="00C924AB"/>
    <w:rsid w:val="00C944B5"/>
    <w:rsid w:val="00C96171"/>
    <w:rsid w:val="00C96489"/>
    <w:rsid w:val="00CA0479"/>
    <w:rsid w:val="00CA2ED8"/>
    <w:rsid w:val="00CA7AB3"/>
    <w:rsid w:val="00CB02C0"/>
    <w:rsid w:val="00CB08FC"/>
    <w:rsid w:val="00CB51AA"/>
    <w:rsid w:val="00CB5E63"/>
    <w:rsid w:val="00CB7DBD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E74CC"/>
    <w:rsid w:val="00CF01D4"/>
    <w:rsid w:val="00CF10B3"/>
    <w:rsid w:val="00CF5E45"/>
    <w:rsid w:val="00CF6D7C"/>
    <w:rsid w:val="00CF71B9"/>
    <w:rsid w:val="00D0467C"/>
    <w:rsid w:val="00D0645F"/>
    <w:rsid w:val="00D1062A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677DC"/>
    <w:rsid w:val="00D70766"/>
    <w:rsid w:val="00D70931"/>
    <w:rsid w:val="00D71323"/>
    <w:rsid w:val="00D7283A"/>
    <w:rsid w:val="00D755EB"/>
    <w:rsid w:val="00D75E82"/>
    <w:rsid w:val="00D76412"/>
    <w:rsid w:val="00D76E7E"/>
    <w:rsid w:val="00D85BFA"/>
    <w:rsid w:val="00D863F2"/>
    <w:rsid w:val="00D9360F"/>
    <w:rsid w:val="00D95D38"/>
    <w:rsid w:val="00DA14B0"/>
    <w:rsid w:val="00DB1A6A"/>
    <w:rsid w:val="00DB39A9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34E1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377A6"/>
    <w:rsid w:val="00E40E5F"/>
    <w:rsid w:val="00E4794A"/>
    <w:rsid w:val="00E47F99"/>
    <w:rsid w:val="00E525A0"/>
    <w:rsid w:val="00E52911"/>
    <w:rsid w:val="00E53036"/>
    <w:rsid w:val="00E536F5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9625F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25"/>
    <w:rsid w:val="00ED156F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854"/>
    <w:rsid w:val="00EF4E8F"/>
    <w:rsid w:val="00F00382"/>
    <w:rsid w:val="00F00E96"/>
    <w:rsid w:val="00F01E1C"/>
    <w:rsid w:val="00F02336"/>
    <w:rsid w:val="00F04D86"/>
    <w:rsid w:val="00F04FDA"/>
    <w:rsid w:val="00F0681B"/>
    <w:rsid w:val="00F07323"/>
    <w:rsid w:val="00F1043E"/>
    <w:rsid w:val="00F153FC"/>
    <w:rsid w:val="00F24CA1"/>
    <w:rsid w:val="00F25BC6"/>
    <w:rsid w:val="00F26F25"/>
    <w:rsid w:val="00F30303"/>
    <w:rsid w:val="00F3167A"/>
    <w:rsid w:val="00F426A8"/>
    <w:rsid w:val="00F46B6E"/>
    <w:rsid w:val="00F47DD1"/>
    <w:rsid w:val="00F52872"/>
    <w:rsid w:val="00F539B5"/>
    <w:rsid w:val="00F53C96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6972"/>
    <w:rsid w:val="00F87ACF"/>
    <w:rsid w:val="00F87D39"/>
    <w:rsid w:val="00F93A34"/>
    <w:rsid w:val="00F94DD7"/>
    <w:rsid w:val="00F9683A"/>
    <w:rsid w:val="00FA07B0"/>
    <w:rsid w:val="00FB0062"/>
    <w:rsid w:val="00FB0611"/>
    <w:rsid w:val="00FB5A9A"/>
    <w:rsid w:val="00FC0EF9"/>
    <w:rsid w:val="00FC1612"/>
    <w:rsid w:val="00FC1DE2"/>
    <w:rsid w:val="00FC244D"/>
    <w:rsid w:val="00FC3056"/>
    <w:rsid w:val="00FD000F"/>
    <w:rsid w:val="00FD1537"/>
    <w:rsid w:val="00FD220F"/>
    <w:rsid w:val="00FD2D82"/>
    <w:rsid w:val="00FD3A16"/>
    <w:rsid w:val="00FD548E"/>
    <w:rsid w:val="00FD730F"/>
    <w:rsid w:val="00FE03E2"/>
    <w:rsid w:val="00FE2273"/>
    <w:rsid w:val="00FE34EF"/>
    <w:rsid w:val="00FE4A2A"/>
    <w:rsid w:val="00FE5B2B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  <w:style w:type="paragraph" w:customStyle="1" w:styleId="divdocumentdivsectiontitle">
    <w:name w:val="div_document_div_sectiontitle"/>
    <w:basedOn w:val="Normal"/>
    <w:rsid w:val="006E4F11"/>
    <w:pPr>
      <w:spacing w:line="260" w:lineRule="atLeast"/>
      <w:textAlignment w:val="baseline"/>
    </w:pPr>
    <w:rPr>
      <w:color w:val="084B81"/>
      <w:sz w:val="26"/>
      <w:szCs w:val="26"/>
    </w:rPr>
  </w:style>
  <w:style w:type="paragraph" w:customStyle="1" w:styleId="style5">
    <w:name w:val="style5"/>
    <w:basedOn w:val="Normal"/>
    <w:rsid w:val="00C01AEA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0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0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kartikswe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6</cp:revision>
  <cp:lastPrinted>2006-06-28T14:40:00Z</cp:lastPrinted>
  <dcterms:created xsi:type="dcterms:W3CDTF">2024-04-05T21:14:00Z</dcterms:created>
  <dcterms:modified xsi:type="dcterms:W3CDTF">2024-04-05T21:23:00Z</dcterms:modified>
</cp:coreProperties>
</file>